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4C1A5" w14:textId="77777777" w:rsidR="000F4FCB" w:rsidRDefault="000F4FCB" w:rsidP="000F4FCB">
      <w:pPr>
        <w:suppressAutoHyphens w:val="0"/>
        <w:overflowPunct/>
        <w:autoSpaceDE/>
        <w:autoSpaceDN/>
        <w:adjustRightInd/>
        <w:textAlignment w:val="auto"/>
        <w:rPr>
          <w:lang w:val="en"/>
        </w:rPr>
      </w:pPr>
      <w:r>
        <w:rPr>
          <w:lang w:val="en"/>
        </w:rPr>
        <w:fldChar w:fldCharType="begin"/>
      </w:r>
      <w:r>
        <w:rPr>
          <w:lang w:val="en"/>
        </w:rPr>
        <w:instrText xml:space="preserve"> INCLUDEPICTURE "K:\\GIT\\ConceptLibrary\\Libraries\\FederatedConceptLibrary\\Artifacts\\ModelDriven.jpg" \* MERGEFORMATINET </w:instrText>
      </w:r>
      <w:r>
        <w:rPr>
          <w:lang w:val="en"/>
        </w:rPr>
        <w:fldChar w:fldCharType="separate"/>
      </w:r>
      <w:r>
        <w:rPr>
          <w:lang w:val="en"/>
        </w:rPr>
        <w:fldChar w:fldCharType="begin"/>
      </w:r>
      <w:r>
        <w:rPr>
          <w:lang w:val="en"/>
        </w:rPr>
        <w:instrText xml:space="preserve"> INCLUDEPICTURE  "K:\\GIT\\ConceptLibrary\\Libraries\\FederatedConceptLibrary\\Artifacts\\ModelDriven.jpg" \* MERGEFORMATINET </w:instrText>
      </w:r>
      <w:r>
        <w:rPr>
          <w:lang w:val="en"/>
        </w:rPr>
        <w:fldChar w:fldCharType="separate"/>
      </w:r>
      <w:r>
        <w:rPr>
          <w:lang w:val="en"/>
        </w:rPr>
        <w:pict w14:anchorId="3FD64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miley face" style="width:225pt;height:112.8pt">
            <v:imagedata r:id="rId8" r:href="rId9"/>
          </v:shape>
        </w:pict>
      </w:r>
      <w:r>
        <w:rPr>
          <w:lang w:val="en"/>
        </w:rPr>
        <w:fldChar w:fldCharType="end"/>
      </w:r>
      <w:r>
        <w:rPr>
          <w:lang w:val="en"/>
        </w:rPr>
        <w:fldChar w:fldCharType="end"/>
      </w:r>
    </w:p>
    <w:p w14:paraId="1765A758" w14:textId="77777777" w:rsidR="000F4FCB" w:rsidRPr="00B0285D" w:rsidRDefault="000F4FCB" w:rsidP="000F4FCB">
      <w:pPr>
        <w:jc w:val="center"/>
        <w:rPr>
          <w:sz w:val="36"/>
          <w:szCs w:val="36"/>
          <w:lang w:val="en"/>
        </w:rPr>
      </w:pPr>
      <w:hyperlink r:id="rId10" w:history="1">
        <w:r w:rsidRPr="00B0285D">
          <w:rPr>
            <w:rStyle w:val="Hyperlink"/>
            <w:sz w:val="36"/>
            <w:szCs w:val="36"/>
            <w:lang w:val="en"/>
          </w:rPr>
          <w:t>Concept Library</w:t>
        </w:r>
      </w:hyperlink>
      <w:r w:rsidRPr="00B0285D">
        <w:rPr>
          <w:sz w:val="36"/>
          <w:szCs w:val="36"/>
          <w:lang w:val="en"/>
        </w:rPr>
        <w:t xml:space="preserve"> </w:t>
      </w:r>
      <w:r>
        <w:rPr>
          <w:sz w:val="36"/>
          <w:szCs w:val="36"/>
          <w:lang w:val="en"/>
        </w:rPr>
        <w:t>Model Documentation</w:t>
      </w:r>
    </w:p>
    <w:p w14:paraId="31D18AA0" w14:textId="77777777" w:rsidR="000F4FCB" w:rsidRDefault="000F4FCB" w:rsidP="000F4FCB">
      <w:pPr>
        <w:jc w:val="center"/>
        <w:rPr>
          <w:sz w:val="36"/>
          <w:szCs w:val="36"/>
          <w:lang w:val="en"/>
        </w:rPr>
      </w:pPr>
      <w:r w:rsidRPr="00B0285D">
        <w:rPr>
          <w:sz w:val="36"/>
          <w:szCs w:val="36"/>
          <w:lang w:val="en"/>
        </w:rPr>
        <w:t xml:space="preserve">Copyright (c) </w:t>
      </w:r>
      <w:r>
        <w:rPr>
          <w:sz w:val="36"/>
          <w:szCs w:val="36"/>
          <w:lang w:val="en"/>
        </w:rPr>
        <w:t>2018 Model Driven Solutions</w:t>
      </w:r>
      <w:r w:rsidRPr="00B0285D">
        <w:rPr>
          <w:sz w:val="36"/>
          <w:szCs w:val="36"/>
          <w:lang w:val="en"/>
        </w:rPr>
        <w:t>, Inc.</w:t>
      </w:r>
    </w:p>
    <w:p w14:paraId="4EBFE3AE" w14:textId="77777777" w:rsidR="00096C86" w:rsidRDefault="00096C86">
      <w:pPr>
        <w:pStyle w:val="TOCHeading"/>
      </w:pPr>
      <w:r>
        <w:t>Contents</w:t>
      </w:r>
    </w:p>
    <w:p w14:paraId="328E75F5" w14:textId="6502747E" w:rsidR="00922253" w:rsidRPr="006B5780" w:rsidRDefault="00096C86">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514933117" w:history="1">
        <w:r w:rsidR="00922253" w:rsidRPr="00304105">
          <w:rPr>
            <w:rStyle w:val="Hyperlink"/>
            <w:noProof/>
          </w:rPr>
          <w:t>1</w:t>
        </w:r>
        <w:r w:rsidR="00922253" w:rsidRPr="006B5780">
          <w:rPr>
            <w:rFonts w:ascii="Calibri" w:hAnsi="Calibri"/>
            <w:noProof/>
            <w:sz w:val="22"/>
            <w:szCs w:val="22"/>
          </w:rPr>
          <w:tab/>
        </w:r>
        <w:r w:rsidR="00922253" w:rsidRPr="00304105">
          <w:rPr>
            <w:rStyle w:val="Hyperlink"/>
            <w:noProof/>
          </w:rPr>
          <w:t>Concept Library</w:t>
        </w:r>
        <w:r w:rsidR="00922253">
          <w:rPr>
            <w:noProof/>
            <w:webHidden/>
          </w:rPr>
          <w:tab/>
        </w:r>
        <w:r w:rsidR="00922253">
          <w:rPr>
            <w:noProof/>
            <w:webHidden/>
          </w:rPr>
          <w:fldChar w:fldCharType="begin"/>
        </w:r>
        <w:r w:rsidR="00922253">
          <w:rPr>
            <w:noProof/>
            <w:webHidden/>
          </w:rPr>
          <w:instrText xml:space="preserve"> PAGEREF _Toc514933117 \h </w:instrText>
        </w:r>
        <w:r w:rsidR="00922253">
          <w:rPr>
            <w:noProof/>
            <w:webHidden/>
          </w:rPr>
        </w:r>
        <w:r w:rsidR="00922253">
          <w:rPr>
            <w:noProof/>
            <w:webHidden/>
          </w:rPr>
          <w:fldChar w:fldCharType="separate"/>
        </w:r>
        <w:r w:rsidR="00175B81">
          <w:rPr>
            <w:noProof/>
            <w:webHidden/>
          </w:rPr>
          <w:t>19</w:t>
        </w:r>
        <w:r w:rsidR="00922253">
          <w:rPr>
            <w:noProof/>
            <w:webHidden/>
          </w:rPr>
          <w:fldChar w:fldCharType="end"/>
        </w:r>
      </w:hyperlink>
    </w:p>
    <w:p w14:paraId="1E50197D" w14:textId="497327F0" w:rsidR="00922253" w:rsidRPr="006B5780" w:rsidRDefault="00922253">
      <w:pPr>
        <w:pStyle w:val="TOC3"/>
        <w:rPr>
          <w:rFonts w:ascii="Calibri" w:hAnsi="Calibri"/>
          <w:noProof/>
          <w:sz w:val="22"/>
          <w:szCs w:val="22"/>
        </w:rPr>
      </w:pPr>
      <w:hyperlink w:anchor="_Toc514933118" w:history="1">
        <w:r w:rsidRPr="00304105">
          <w:rPr>
            <w:rStyle w:val="Hyperlink"/>
            <w:noProof/>
          </w:rPr>
          <w:t>1.1.1</w:t>
        </w:r>
        <w:r w:rsidRPr="006B5780">
          <w:rPr>
            <w:rFonts w:ascii="Calibri" w:hAnsi="Calibri"/>
            <w:noProof/>
            <w:sz w:val="22"/>
            <w:szCs w:val="22"/>
          </w:rPr>
          <w:tab/>
        </w:r>
        <w:r w:rsidRPr="00304105">
          <w:rPr>
            <w:rStyle w:val="Hyperlink"/>
            <w:noProof/>
          </w:rPr>
          <w:t>Diagram: Federated Concept Library</w:t>
        </w:r>
        <w:r>
          <w:rPr>
            <w:noProof/>
            <w:webHidden/>
          </w:rPr>
          <w:tab/>
        </w:r>
        <w:r>
          <w:rPr>
            <w:noProof/>
            <w:webHidden/>
          </w:rPr>
          <w:fldChar w:fldCharType="begin"/>
        </w:r>
        <w:r>
          <w:rPr>
            <w:noProof/>
            <w:webHidden/>
          </w:rPr>
          <w:instrText xml:space="preserve"> PAGEREF _Toc514933118 \h </w:instrText>
        </w:r>
        <w:r>
          <w:rPr>
            <w:noProof/>
            <w:webHidden/>
          </w:rPr>
        </w:r>
        <w:r>
          <w:rPr>
            <w:noProof/>
            <w:webHidden/>
          </w:rPr>
          <w:fldChar w:fldCharType="separate"/>
        </w:r>
        <w:r w:rsidR="00175B81">
          <w:rPr>
            <w:noProof/>
            <w:webHidden/>
          </w:rPr>
          <w:t>19</w:t>
        </w:r>
        <w:r>
          <w:rPr>
            <w:noProof/>
            <w:webHidden/>
          </w:rPr>
          <w:fldChar w:fldCharType="end"/>
        </w:r>
      </w:hyperlink>
    </w:p>
    <w:p w14:paraId="01EE8FF4" w14:textId="03D360E8" w:rsidR="00922253" w:rsidRPr="006B5780" w:rsidRDefault="00922253">
      <w:pPr>
        <w:pStyle w:val="TOC3"/>
        <w:rPr>
          <w:rFonts w:ascii="Calibri" w:hAnsi="Calibri"/>
          <w:noProof/>
          <w:sz w:val="22"/>
          <w:szCs w:val="22"/>
        </w:rPr>
      </w:pPr>
      <w:hyperlink w:anchor="_Toc514933119" w:history="1">
        <w:r w:rsidRPr="00304105">
          <w:rPr>
            <w:rStyle w:val="Hyperlink"/>
            <w:noProof/>
          </w:rPr>
          <w:t>1.1.2</w:t>
        </w:r>
        <w:r w:rsidRPr="006B5780">
          <w:rPr>
            <w:rFonts w:ascii="Calibri" w:hAnsi="Calibri"/>
            <w:noProof/>
            <w:sz w:val="22"/>
            <w:szCs w:val="22"/>
          </w:rPr>
          <w:tab/>
        </w:r>
        <w:r w:rsidRPr="00304105">
          <w:rPr>
            <w:rStyle w:val="Hyperlink"/>
            <w:noProof/>
          </w:rPr>
          <w:t>Diagram: Foundation</w:t>
        </w:r>
        <w:r>
          <w:rPr>
            <w:noProof/>
            <w:webHidden/>
          </w:rPr>
          <w:tab/>
        </w:r>
        <w:r>
          <w:rPr>
            <w:noProof/>
            <w:webHidden/>
          </w:rPr>
          <w:fldChar w:fldCharType="begin"/>
        </w:r>
        <w:r>
          <w:rPr>
            <w:noProof/>
            <w:webHidden/>
          </w:rPr>
          <w:instrText xml:space="preserve"> PAGEREF _Toc514933119 \h </w:instrText>
        </w:r>
        <w:r>
          <w:rPr>
            <w:noProof/>
            <w:webHidden/>
          </w:rPr>
        </w:r>
        <w:r>
          <w:rPr>
            <w:noProof/>
            <w:webHidden/>
          </w:rPr>
          <w:fldChar w:fldCharType="separate"/>
        </w:r>
        <w:r w:rsidR="00175B81">
          <w:rPr>
            <w:noProof/>
            <w:webHidden/>
          </w:rPr>
          <w:t>20</w:t>
        </w:r>
        <w:r>
          <w:rPr>
            <w:noProof/>
            <w:webHidden/>
          </w:rPr>
          <w:fldChar w:fldCharType="end"/>
        </w:r>
      </w:hyperlink>
    </w:p>
    <w:p w14:paraId="38153851" w14:textId="375E2E56" w:rsidR="00922253" w:rsidRPr="006B5780" w:rsidRDefault="00922253">
      <w:pPr>
        <w:pStyle w:val="TOC2"/>
        <w:rPr>
          <w:rFonts w:ascii="Calibri" w:hAnsi="Calibri"/>
          <w:noProof/>
          <w:sz w:val="22"/>
          <w:szCs w:val="22"/>
        </w:rPr>
      </w:pPr>
      <w:hyperlink w:anchor="_Toc514933120" w:history="1">
        <w:r w:rsidRPr="00304105">
          <w:rPr>
            <w:rStyle w:val="Hyperlink"/>
            <w:noProof/>
          </w:rPr>
          <w:t>1.2</w:t>
        </w:r>
        <w:r w:rsidRPr="006B5780">
          <w:rPr>
            <w:rFonts w:ascii="Calibri" w:hAnsi="Calibri"/>
            <w:noProof/>
            <w:sz w:val="22"/>
            <w:szCs w:val="22"/>
          </w:rPr>
          <w:tab/>
        </w:r>
        <w:r w:rsidRPr="00304105">
          <w:rPr>
            <w:rStyle w:val="Hyperlink"/>
            <w:noProof/>
          </w:rPr>
          <w:t>Concept Library::Abilities</w:t>
        </w:r>
        <w:r>
          <w:rPr>
            <w:noProof/>
            <w:webHidden/>
          </w:rPr>
          <w:tab/>
        </w:r>
        <w:r>
          <w:rPr>
            <w:noProof/>
            <w:webHidden/>
          </w:rPr>
          <w:fldChar w:fldCharType="begin"/>
        </w:r>
        <w:r>
          <w:rPr>
            <w:noProof/>
            <w:webHidden/>
          </w:rPr>
          <w:instrText xml:space="preserve"> PAGEREF _Toc514933120 \h </w:instrText>
        </w:r>
        <w:r>
          <w:rPr>
            <w:noProof/>
            <w:webHidden/>
          </w:rPr>
        </w:r>
        <w:r>
          <w:rPr>
            <w:noProof/>
            <w:webHidden/>
          </w:rPr>
          <w:fldChar w:fldCharType="separate"/>
        </w:r>
        <w:r w:rsidR="00175B81">
          <w:rPr>
            <w:noProof/>
            <w:webHidden/>
          </w:rPr>
          <w:t>22</w:t>
        </w:r>
        <w:r>
          <w:rPr>
            <w:noProof/>
            <w:webHidden/>
          </w:rPr>
          <w:fldChar w:fldCharType="end"/>
        </w:r>
      </w:hyperlink>
    </w:p>
    <w:p w14:paraId="211E4981" w14:textId="18823CC0" w:rsidR="00922253" w:rsidRPr="006B5780" w:rsidRDefault="00922253">
      <w:pPr>
        <w:pStyle w:val="TOC3"/>
        <w:rPr>
          <w:rFonts w:ascii="Calibri" w:hAnsi="Calibri"/>
          <w:noProof/>
          <w:sz w:val="22"/>
          <w:szCs w:val="22"/>
        </w:rPr>
      </w:pPr>
      <w:hyperlink w:anchor="_Toc514933121" w:history="1">
        <w:r w:rsidRPr="00304105">
          <w:rPr>
            <w:rStyle w:val="Hyperlink"/>
            <w:noProof/>
          </w:rPr>
          <w:t>1.2.1</w:t>
        </w:r>
        <w:r w:rsidRPr="006B5780">
          <w:rPr>
            <w:rFonts w:ascii="Calibri" w:hAnsi="Calibri"/>
            <w:noProof/>
            <w:sz w:val="22"/>
            <w:szCs w:val="22"/>
          </w:rPr>
          <w:tab/>
        </w:r>
        <w:r w:rsidRPr="00304105">
          <w:rPr>
            <w:rStyle w:val="Hyperlink"/>
            <w:noProof/>
          </w:rPr>
          <w:t>Diagram: Ability</w:t>
        </w:r>
        <w:r>
          <w:rPr>
            <w:noProof/>
            <w:webHidden/>
          </w:rPr>
          <w:tab/>
        </w:r>
        <w:r>
          <w:rPr>
            <w:noProof/>
            <w:webHidden/>
          </w:rPr>
          <w:fldChar w:fldCharType="begin"/>
        </w:r>
        <w:r>
          <w:rPr>
            <w:noProof/>
            <w:webHidden/>
          </w:rPr>
          <w:instrText xml:space="preserve"> PAGEREF _Toc514933121 \h </w:instrText>
        </w:r>
        <w:r>
          <w:rPr>
            <w:noProof/>
            <w:webHidden/>
          </w:rPr>
        </w:r>
        <w:r>
          <w:rPr>
            <w:noProof/>
            <w:webHidden/>
          </w:rPr>
          <w:fldChar w:fldCharType="separate"/>
        </w:r>
        <w:r w:rsidR="00175B81">
          <w:rPr>
            <w:noProof/>
            <w:webHidden/>
          </w:rPr>
          <w:t>22</w:t>
        </w:r>
        <w:r>
          <w:rPr>
            <w:noProof/>
            <w:webHidden/>
          </w:rPr>
          <w:fldChar w:fldCharType="end"/>
        </w:r>
      </w:hyperlink>
    </w:p>
    <w:p w14:paraId="21F6AEAF" w14:textId="4DAEA571" w:rsidR="00922253" w:rsidRPr="006B5780" w:rsidRDefault="00922253">
      <w:pPr>
        <w:pStyle w:val="TOC3"/>
        <w:rPr>
          <w:rFonts w:ascii="Calibri" w:hAnsi="Calibri"/>
          <w:noProof/>
          <w:sz w:val="22"/>
          <w:szCs w:val="22"/>
        </w:rPr>
      </w:pPr>
      <w:hyperlink w:anchor="_Toc514933122" w:history="1">
        <w:r w:rsidRPr="00304105">
          <w:rPr>
            <w:rStyle w:val="Hyperlink"/>
            <w:noProof/>
          </w:rPr>
          <w:t>1.2.2</w:t>
        </w:r>
        <w:r w:rsidRPr="006B5780">
          <w:rPr>
            <w:rFonts w:ascii="Calibri" w:hAnsi="Calibri"/>
            <w:noProof/>
            <w:sz w:val="22"/>
            <w:szCs w:val="22"/>
          </w:rPr>
          <w:tab/>
        </w:r>
        <w:r w:rsidRPr="00304105">
          <w:rPr>
            <w:rStyle w:val="Hyperlink"/>
            <w:noProof/>
          </w:rPr>
          <w:t>Diagram: Alter ability or control</w:t>
        </w:r>
        <w:r>
          <w:rPr>
            <w:noProof/>
            <w:webHidden/>
          </w:rPr>
          <w:tab/>
        </w:r>
        <w:r>
          <w:rPr>
            <w:noProof/>
            <w:webHidden/>
          </w:rPr>
          <w:fldChar w:fldCharType="begin"/>
        </w:r>
        <w:r>
          <w:rPr>
            <w:noProof/>
            <w:webHidden/>
          </w:rPr>
          <w:instrText xml:space="preserve"> PAGEREF _Toc514933122 \h </w:instrText>
        </w:r>
        <w:r>
          <w:rPr>
            <w:noProof/>
            <w:webHidden/>
          </w:rPr>
        </w:r>
        <w:r>
          <w:rPr>
            <w:noProof/>
            <w:webHidden/>
          </w:rPr>
          <w:fldChar w:fldCharType="separate"/>
        </w:r>
        <w:r w:rsidR="00175B81">
          <w:rPr>
            <w:noProof/>
            <w:webHidden/>
          </w:rPr>
          <w:t>23</w:t>
        </w:r>
        <w:r>
          <w:rPr>
            <w:noProof/>
            <w:webHidden/>
          </w:rPr>
          <w:fldChar w:fldCharType="end"/>
        </w:r>
      </w:hyperlink>
    </w:p>
    <w:p w14:paraId="0F983ABB" w14:textId="6CAF0E52" w:rsidR="00922253" w:rsidRPr="006B5780" w:rsidRDefault="00922253">
      <w:pPr>
        <w:pStyle w:val="TOC3"/>
        <w:rPr>
          <w:rFonts w:ascii="Calibri" w:hAnsi="Calibri"/>
          <w:noProof/>
          <w:sz w:val="22"/>
          <w:szCs w:val="22"/>
        </w:rPr>
      </w:pPr>
      <w:hyperlink w:anchor="_Toc514933123" w:history="1">
        <w:r w:rsidRPr="00304105">
          <w:rPr>
            <w:rStyle w:val="Hyperlink"/>
            <w:noProof/>
          </w:rPr>
          <w:t>1.2.3</w:t>
        </w:r>
        <w:r w:rsidRPr="006B5780">
          <w:rPr>
            <w:rFonts w:ascii="Calibri" w:hAnsi="Calibri"/>
            <w:noProof/>
            <w:sz w:val="22"/>
            <w:szCs w:val="22"/>
          </w:rPr>
          <w:tab/>
        </w:r>
        <w:r w:rsidRPr="00304105">
          <w:rPr>
            <w:rStyle w:val="Hyperlink"/>
            <w:noProof/>
          </w:rPr>
          <w:t>Association Class 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_Toc514933123 \h </w:instrText>
        </w:r>
        <w:r>
          <w:rPr>
            <w:noProof/>
            <w:webHidden/>
          </w:rPr>
        </w:r>
        <w:r>
          <w:rPr>
            <w:noProof/>
            <w:webHidden/>
          </w:rPr>
          <w:fldChar w:fldCharType="separate"/>
        </w:r>
        <w:r w:rsidR="00175B81">
          <w:rPr>
            <w:noProof/>
            <w:webHidden/>
          </w:rPr>
          <w:t>23</w:t>
        </w:r>
        <w:r>
          <w:rPr>
            <w:noProof/>
            <w:webHidden/>
          </w:rPr>
          <w:fldChar w:fldCharType="end"/>
        </w:r>
      </w:hyperlink>
    </w:p>
    <w:p w14:paraId="5E11D287" w14:textId="37AD3448" w:rsidR="00922253" w:rsidRPr="006B5780" w:rsidRDefault="00922253">
      <w:pPr>
        <w:pStyle w:val="TOC3"/>
        <w:rPr>
          <w:rFonts w:ascii="Calibri" w:hAnsi="Calibri"/>
          <w:noProof/>
          <w:sz w:val="22"/>
          <w:szCs w:val="22"/>
        </w:rPr>
      </w:pPr>
      <w:hyperlink w:anchor="_Toc514933124" w:history="1">
        <w:r w:rsidRPr="00304105">
          <w:rPr>
            <w:rStyle w:val="Hyperlink"/>
            <w:noProof/>
          </w:rPr>
          <w:t>1.2.4</w:t>
        </w:r>
        <w:r w:rsidRPr="006B5780">
          <w:rPr>
            <w:rFonts w:ascii="Calibri" w:hAnsi="Calibri"/>
            <w:noProof/>
            <w:sz w:val="22"/>
            <w:szCs w:val="22"/>
          </w:rPr>
          <w:tab/>
        </w:r>
        <w:r w:rsidRPr="00304105">
          <w:rPr>
            <w:rStyle w:val="Hyperlink"/>
            <w:noProof/>
          </w:rPr>
          <w:t>Association Class Affected Available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_Toc514933124 \h </w:instrText>
        </w:r>
        <w:r>
          <w:rPr>
            <w:noProof/>
            <w:webHidden/>
          </w:rPr>
        </w:r>
        <w:r>
          <w:rPr>
            <w:noProof/>
            <w:webHidden/>
          </w:rPr>
          <w:fldChar w:fldCharType="separate"/>
        </w:r>
        <w:r w:rsidR="00175B81">
          <w:rPr>
            <w:noProof/>
            <w:webHidden/>
          </w:rPr>
          <w:t>24</w:t>
        </w:r>
        <w:r>
          <w:rPr>
            <w:noProof/>
            <w:webHidden/>
          </w:rPr>
          <w:fldChar w:fldCharType="end"/>
        </w:r>
      </w:hyperlink>
    </w:p>
    <w:p w14:paraId="6CC66087" w14:textId="5679FD86" w:rsidR="00922253" w:rsidRPr="006B5780" w:rsidRDefault="00922253">
      <w:pPr>
        <w:pStyle w:val="TOC3"/>
        <w:rPr>
          <w:rFonts w:ascii="Calibri" w:hAnsi="Calibri"/>
          <w:noProof/>
          <w:sz w:val="22"/>
          <w:szCs w:val="22"/>
        </w:rPr>
      </w:pPr>
      <w:hyperlink w:anchor="_Toc514933125" w:history="1">
        <w:r w:rsidRPr="00304105">
          <w:rPr>
            <w:rStyle w:val="Hyperlink"/>
            <w:noProof/>
          </w:rPr>
          <w:t>1.2.5</w:t>
        </w:r>
        <w:r w:rsidRPr="006B5780">
          <w:rPr>
            <w:rFonts w:ascii="Calibri" w:hAnsi="Calibri"/>
            <w:noProof/>
            <w:sz w:val="22"/>
            <w:szCs w:val="22"/>
          </w:rPr>
          <w:tab/>
        </w:r>
        <w:r w:rsidRPr="00304105">
          <w:rPr>
            <w:rStyle w:val="Hyperlink"/>
            <w:noProof/>
          </w:rPr>
          <w:t>Class Alter Capability</w:t>
        </w:r>
        <w:r>
          <w:rPr>
            <w:noProof/>
            <w:webHidden/>
          </w:rPr>
          <w:tab/>
        </w:r>
        <w:r>
          <w:rPr>
            <w:noProof/>
            <w:webHidden/>
          </w:rPr>
          <w:fldChar w:fldCharType="begin"/>
        </w:r>
        <w:r>
          <w:rPr>
            <w:noProof/>
            <w:webHidden/>
          </w:rPr>
          <w:instrText xml:space="preserve"> PAGEREF _Toc514933125 \h </w:instrText>
        </w:r>
        <w:r>
          <w:rPr>
            <w:noProof/>
            <w:webHidden/>
          </w:rPr>
        </w:r>
        <w:r>
          <w:rPr>
            <w:noProof/>
            <w:webHidden/>
          </w:rPr>
          <w:fldChar w:fldCharType="separate"/>
        </w:r>
        <w:r w:rsidR="00175B81">
          <w:rPr>
            <w:noProof/>
            <w:webHidden/>
          </w:rPr>
          <w:t>25</w:t>
        </w:r>
        <w:r>
          <w:rPr>
            <w:noProof/>
            <w:webHidden/>
          </w:rPr>
          <w:fldChar w:fldCharType="end"/>
        </w:r>
      </w:hyperlink>
    </w:p>
    <w:p w14:paraId="117212EE" w14:textId="14B65B91" w:rsidR="00922253" w:rsidRPr="006B5780" w:rsidRDefault="00922253">
      <w:pPr>
        <w:pStyle w:val="TOC3"/>
        <w:rPr>
          <w:rFonts w:ascii="Calibri" w:hAnsi="Calibri"/>
          <w:noProof/>
          <w:sz w:val="22"/>
          <w:szCs w:val="22"/>
        </w:rPr>
      </w:pPr>
      <w:hyperlink w:anchor="_Toc514933126" w:history="1">
        <w:r w:rsidRPr="00304105">
          <w:rPr>
            <w:rStyle w:val="Hyperlink"/>
            <w:noProof/>
          </w:rPr>
          <w:t>1.2.6</w:t>
        </w:r>
        <w:r w:rsidRPr="006B5780">
          <w:rPr>
            <w:rFonts w:ascii="Calibri" w:hAnsi="Calibri"/>
            <w:noProof/>
            <w:sz w:val="22"/>
            <w:szCs w:val="22"/>
          </w:rPr>
          <w:tab/>
        </w:r>
        <w:r w:rsidRPr="00304105">
          <w:rPr>
            <w:rStyle w:val="Hyperlink"/>
            <w:noProof/>
          </w:rPr>
          <w:t>Class Facilitator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_Toc514933126 \h </w:instrText>
        </w:r>
        <w:r>
          <w:rPr>
            <w:noProof/>
            <w:webHidden/>
          </w:rPr>
        </w:r>
        <w:r>
          <w:rPr>
            <w:noProof/>
            <w:webHidden/>
          </w:rPr>
          <w:fldChar w:fldCharType="separate"/>
        </w:r>
        <w:r w:rsidR="00175B81">
          <w:rPr>
            <w:noProof/>
            <w:webHidden/>
          </w:rPr>
          <w:t>25</w:t>
        </w:r>
        <w:r>
          <w:rPr>
            <w:noProof/>
            <w:webHidden/>
          </w:rPr>
          <w:fldChar w:fldCharType="end"/>
        </w:r>
      </w:hyperlink>
    </w:p>
    <w:p w14:paraId="604CFFE9" w14:textId="5B9B7A78" w:rsidR="00922253" w:rsidRPr="006B5780" w:rsidRDefault="00922253">
      <w:pPr>
        <w:pStyle w:val="TOC3"/>
        <w:rPr>
          <w:rFonts w:ascii="Calibri" w:hAnsi="Calibri"/>
          <w:noProof/>
          <w:sz w:val="22"/>
          <w:szCs w:val="22"/>
        </w:rPr>
      </w:pPr>
      <w:hyperlink w:anchor="_Toc514933127" w:history="1">
        <w:r w:rsidRPr="00304105">
          <w:rPr>
            <w:rStyle w:val="Hyperlink"/>
            <w:noProof/>
          </w:rPr>
          <w:t>1.2.7</w:t>
        </w:r>
        <w:r w:rsidRPr="006B5780">
          <w:rPr>
            <w:rFonts w:ascii="Calibri" w:hAnsi="Calibri"/>
            <w:noProof/>
            <w:sz w:val="22"/>
            <w:szCs w:val="22"/>
          </w:rPr>
          <w:tab/>
        </w:r>
        <w:r w:rsidRPr="00304105">
          <w:rPr>
            <w:rStyle w:val="Hyperlink"/>
            <w:noProof/>
          </w:rPr>
          <w:t>Class Lose Ability</w:t>
        </w:r>
        <w:r>
          <w:rPr>
            <w:noProof/>
            <w:webHidden/>
          </w:rPr>
          <w:tab/>
        </w:r>
        <w:r>
          <w:rPr>
            <w:noProof/>
            <w:webHidden/>
          </w:rPr>
          <w:fldChar w:fldCharType="begin"/>
        </w:r>
        <w:r>
          <w:rPr>
            <w:noProof/>
            <w:webHidden/>
          </w:rPr>
          <w:instrText xml:space="preserve"> PAGEREF _Toc514933127 \h </w:instrText>
        </w:r>
        <w:r>
          <w:rPr>
            <w:noProof/>
            <w:webHidden/>
          </w:rPr>
        </w:r>
        <w:r>
          <w:rPr>
            <w:noProof/>
            <w:webHidden/>
          </w:rPr>
          <w:fldChar w:fldCharType="separate"/>
        </w:r>
        <w:r w:rsidR="00175B81">
          <w:rPr>
            <w:noProof/>
            <w:webHidden/>
          </w:rPr>
          <w:t>25</w:t>
        </w:r>
        <w:r>
          <w:rPr>
            <w:noProof/>
            <w:webHidden/>
          </w:rPr>
          <w:fldChar w:fldCharType="end"/>
        </w:r>
      </w:hyperlink>
    </w:p>
    <w:p w14:paraId="05028A7B" w14:textId="46F3A966" w:rsidR="00922253" w:rsidRPr="006B5780" w:rsidRDefault="00922253">
      <w:pPr>
        <w:pStyle w:val="TOC3"/>
        <w:rPr>
          <w:rFonts w:ascii="Calibri" w:hAnsi="Calibri"/>
          <w:noProof/>
          <w:sz w:val="22"/>
          <w:szCs w:val="22"/>
        </w:rPr>
      </w:pPr>
      <w:hyperlink w:anchor="_Toc514933128" w:history="1">
        <w:r w:rsidRPr="00304105">
          <w:rPr>
            <w:rStyle w:val="Hyperlink"/>
            <w:noProof/>
          </w:rPr>
          <w:t>1.2.8</w:t>
        </w:r>
        <w:r w:rsidRPr="006B5780">
          <w:rPr>
            <w:rFonts w:ascii="Calibri" w:hAnsi="Calibri"/>
            <w:noProof/>
            <w:sz w:val="22"/>
            <w:szCs w:val="22"/>
          </w:rPr>
          <w:tab/>
        </w:r>
        <w:r w:rsidRPr="00304105">
          <w:rPr>
            <w:rStyle w:val="Hyperlink"/>
            <w:noProof/>
          </w:rPr>
          <w:t>Class Obtain Ability</w:t>
        </w:r>
        <w:r>
          <w:rPr>
            <w:noProof/>
            <w:webHidden/>
          </w:rPr>
          <w:tab/>
        </w:r>
        <w:r>
          <w:rPr>
            <w:noProof/>
            <w:webHidden/>
          </w:rPr>
          <w:fldChar w:fldCharType="begin"/>
        </w:r>
        <w:r>
          <w:rPr>
            <w:noProof/>
            <w:webHidden/>
          </w:rPr>
          <w:instrText xml:space="preserve"> PAGEREF _Toc514933128 \h </w:instrText>
        </w:r>
        <w:r>
          <w:rPr>
            <w:noProof/>
            <w:webHidden/>
          </w:rPr>
        </w:r>
        <w:r>
          <w:rPr>
            <w:noProof/>
            <w:webHidden/>
          </w:rPr>
          <w:fldChar w:fldCharType="separate"/>
        </w:r>
        <w:r w:rsidR="00175B81">
          <w:rPr>
            <w:noProof/>
            <w:webHidden/>
          </w:rPr>
          <w:t>25</w:t>
        </w:r>
        <w:r>
          <w:rPr>
            <w:noProof/>
            <w:webHidden/>
          </w:rPr>
          <w:fldChar w:fldCharType="end"/>
        </w:r>
      </w:hyperlink>
    </w:p>
    <w:p w14:paraId="4D873553" w14:textId="51D2EA80" w:rsidR="00922253" w:rsidRPr="006B5780" w:rsidRDefault="00922253">
      <w:pPr>
        <w:pStyle w:val="TOC3"/>
        <w:rPr>
          <w:rFonts w:ascii="Calibri" w:hAnsi="Calibri"/>
          <w:noProof/>
          <w:sz w:val="22"/>
          <w:szCs w:val="22"/>
        </w:rPr>
      </w:pPr>
      <w:hyperlink w:anchor="_Toc514933129" w:history="1">
        <w:r w:rsidRPr="00304105">
          <w:rPr>
            <w:rStyle w:val="Hyperlink"/>
            <w:noProof/>
          </w:rPr>
          <w:t>1.2.9</w:t>
        </w:r>
        <w:r w:rsidRPr="006B5780">
          <w:rPr>
            <w:rFonts w:ascii="Calibri" w:hAnsi="Calibri"/>
            <w:noProof/>
            <w:sz w:val="22"/>
            <w:szCs w:val="22"/>
          </w:rPr>
          <w:tab/>
        </w:r>
        <w:r w:rsidRPr="00304105">
          <w:rPr>
            <w:rStyle w:val="Hyperlink"/>
            <w:noProof/>
          </w:rPr>
          <w:t>Association Class Strenthened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_Toc514933129 \h </w:instrText>
        </w:r>
        <w:r>
          <w:rPr>
            <w:noProof/>
            <w:webHidden/>
          </w:rPr>
        </w:r>
        <w:r>
          <w:rPr>
            <w:noProof/>
            <w:webHidden/>
          </w:rPr>
          <w:fldChar w:fldCharType="separate"/>
        </w:r>
        <w:r w:rsidR="00175B81">
          <w:rPr>
            <w:noProof/>
            <w:webHidden/>
          </w:rPr>
          <w:t>25</w:t>
        </w:r>
        <w:r>
          <w:rPr>
            <w:noProof/>
            <w:webHidden/>
          </w:rPr>
          <w:fldChar w:fldCharType="end"/>
        </w:r>
      </w:hyperlink>
    </w:p>
    <w:p w14:paraId="5715842C" w14:textId="4367F058" w:rsidR="00922253" w:rsidRPr="006B5780" w:rsidRDefault="00922253">
      <w:pPr>
        <w:pStyle w:val="TOC3"/>
        <w:rPr>
          <w:rFonts w:ascii="Calibri" w:hAnsi="Calibri"/>
          <w:noProof/>
          <w:sz w:val="22"/>
          <w:szCs w:val="22"/>
        </w:rPr>
      </w:pPr>
      <w:hyperlink w:anchor="_Toc514933130" w:history="1">
        <w:r w:rsidRPr="00304105">
          <w:rPr>
            <w:rStyle w:val="Hyperlink"/>
            <w:noProof/>
          </w:rPr>
          <w:t>1.2.10</w:t>
        </w:r>
        <w:r w:rsidRPr="006B5780">
          <w:rPr>
            <w:rFonts w:ascii="Calibri" w:hAnsi="Calibri"/>
            <w:noProof/>
            <w:sz w:val="22"/>
            <w:szCs w:val="22"/>
          </w:rPr>
          <w:tab/>
        </w:r>
        <w:r w:rsidRPr="00304105">
          <w:rPr>
            <w:rStyle w:val="Hyperlink"/>
            <w:noProof/>
          </w:rPr>
          <w:t>Class Transfer Ability</w:t>
        </w:r>
        <w:r>
          <w:rPr>
            <w:noProof/>
            <w:webHidden/>
          </w:rPr>
          <w:tab/>
        </w:r>
        <w:r>
          <w:rPr>
            <w:noProof/>
            <w:webHidden/>
          </w:rPr>
          <w:fldChar w:fldCharType="begin"/>
        </w:r>
        <w:r>
          <w:rPr>
            <w:noProof/>
            <w:webHidden/>
          </w:rPr>
          <w:instrText xml:space="preserve"> PAGEREF _Toc514933130 \h </w:instrText>
        </w:r>
        <w:r>
          <w:rPr>
            <w:noProof/>
            <w:webHidden/>
          </w:rPr>
        </w:r>
        <w:r>
          <w:rPr>
            <w:noProof/>
            <w:webHidden/>
          </w:rPr>
          <w:fldChar w:fldCharType="separate"/>
        </w:r>
        <w:r w:rsidR="00175B81">
          <w:rPr>
            <w:noProof/>
            <w:webHidden/>
          </w:rPr>
          <w:t>26</w:t>
        </w:r>
        <w:r>
          <w:rPr>
            <w:noProof/>
            <w:webHidden/>
          </w:rPr>
          <w:fldChar w:fldCharType="end"/>
        </w:r>
      </w:hyperlink>
    </w:p>
    <w:p w14:paraId="6F7C6FB6" w14:textId="0B2CBB94" w:rsidR="00922253" w:rsidRPr="006B5780" w:rsidRDefault="00922253">
      <w:pPr>
        <w:pStyle w:val="TOC3"/>
        <w:rPr>
          <w:rFonts w:ascii="Calibri" w:hAnsi="Calibri"/>
          <w:noProof/>
          <w:sz w:val="22"/>
          <w:szCs w:val="22"/>
        </w:rPr>
      </w:pPr>
      <w:hyperlink w:anchor="_Toc514933131" w:history="1">
        <w:r w:rsidRPr="00304105">
          <w:rPr>
            <w:rStyle w:val="Hyperlink"/>
            <w:noProof/>
          </w:rPr>
          <w:t>1.2.11</w:t>
        </w:r>
        <w:r w:rsidRPr="006B5780">
          <w:rPr>
            <w:rFonts w:ascii="Calibri" w:hAnsi="Calibri"/>
            <w:noProof/>
            <w:sz w:val="22"/>
            <w:szCs w:val="22"/>
          </w:rPr>
          <w:tab/>
        </w:r>
        <w:r w:rsidRPr="00304105">
          <w:rPr>
            <w:rStyle w:val="Hyperlink"/>
            <w:noProof/>
          </w:rPr>
          <w:t>Association Class Weakened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_Toc514933131 \h </w:instrText>
        </w:r>
        <w:r>
          <w:rPr>
            <w:noProof/>
            <w:webHidden/>
          </w:rPr>
        </w:r>
        <w:r>
          <w:rPr>
            <w:noProof/>
            <w:webHidden/>
          </w:rPr>
          <w:fldChar w:fldCharType="separate"/>
        </w:r>
        <w:r w:rsidR="00175B81">
          <w:rPr>
            <w:noProof/>
            <w:webHidden/>
          </w:rPr>
          <w:t>26</w:t>
        </w:r>
        <w:r>
          <w:rPr>
            <w:noProof/>
            <w:webHidden/>
          </w:rPr>
          <w:fldChar w:fldCharType="end"/>
        </w:r>
      </w:hyperlink>
    </w:p>
    <w:p w14:paraId="13D69042" w14:textId="77F08E30" w:rsidR="00922253" w:rsidRPr="006B5780" w:rsidRDefault="00922253">
      <w:pPr>
        <w:pStyle w:val="TOC2"/>
        <w:rPr>
          <w:rFonts w:ascii="Calibri" w:hAnsi="Calibri"/>
          <w:noProof/>
          <w:sz w:val="22"/>
          <w:szCs w:val="22"/>
        </w:rPr>
      </w:pPr>
      <w:hyperlink w:anchor="_Toc514933132" w:history="1">
        <w:r w:rsidRPr="00304105">
          <w:rPr>
            <w:rStyle w:val="Hyperlink"/>
            <w:noProof/>
          </w:rPr>
          <w:t>1.3</w:t>
        </w:r>
        <w:r w:rsidRPr="006B5780">
          <w:rPr>
            <w:rFonts w:ascii="Calibri" w:hAnsi="Calibri"/>
            <w:noProof/>
            <w:sz w:val="22"/>
            <w:szCs w:val="22"/>
          </w:rPr>
          <w:tab/>
        </w:r>
        <w:r w:rsidRPr="00304105">
          <w:rPr>
            <w:rStyle w:val="Hyperlink"/>
            <w:noProof/>
          </w:rPr>
          <w:t>Concept Library::Assertions</w:t>
        </w:r>
        <w:r>
          <w:rPr>
            <w:noProof/>
            <w:webHidden/>
          </w:rPr>
          <w:tab/>
        </w:r>
        <w:r>
          <w:rPr>
            <w:noProof/>
            <w:webHidden/>
          </w:rPr>
          <w:fldChar w:fldCharType="begin"/>
        </w:r>
        <w:r>
          <w:rPr>
            <w:noProof/>
            <w:webHidden/>
          </w:rPr>
          <w:instrText xml:space="preserve"> PAGEREF _Toc514933132 \h </w:instrText>
        </w:r>
        <w:r>
          <w:rPr>
            <w:noProof/>
            <w:webHidden/>
          </w:rPr>
        </w:r>
        <w:r>
          <w:rPr>
            <w:noProof/>
            <w:webHidden/>
          </w:rPr>
          <w:fldChar w:fldCharType="separate"/>
        </w:r>
        <w:r w:rsidR="00175B81">
          <w:rPr>
            <w:noProof/>
            <w:webHidden/>
          </w:rPr>
          <w:t>28</w:t>
        </w:r>
        <w:r>
          <w:rPr>
            <w:noProof/>
            <w:webHidden/>
          </w:rPr>
          <w:fldChar w:fldCharType="end"/>
        </w:r>
      </w:hyperlink>
    </w:p>
    <w:p w14:paraId="2968E043" w14:textId="27D86BEE" w:rsidR="00922253" w:rsidRPr="006B5780" w:rsidRDefault="00922253">
      <w:pPr>
        <w:pStyle w:val="TOC3"/>
        <w:rPr>
          <w:rFonts w:ascii="Calibri" w:hAnsi="Calibri"/>
          <w:noProof/>
          <w:sz w:val="22"/>
          <w:szCs w:val="22"/>
        </w:rPr>
      </w:pPr>
      <w:hyperlink w:anchor="_Toc514933133" w:history="1">
        <w:r w:rsidRPr="00304105">
          <w:rPr>
            <w:rStyle w:val="Hyperlink"/>
            <w:noProof/>
          </w:rPr>
          <w:t>1.3.1</w:t>
        </w:r>
        <w:r w:rsidRPr="006B5780">
          <w:rPr>
            <w:rFonts w:ascii="Calibri" w:hAnsi="Calibri"/>
            <w:noProof/>
            <w:sz w:val="22"/>
            <w:szCs w:val="22"/>
          </w:rPr>
          <w:tab/>
        </w:r>
        <w:r w:rsidRPr="00304105">
          <w:rPr>
            <w:rStyle w:val="Hyperlink"/>
            <w:noProof/>
          </w:rPr>
          <w:t>Diagram: Assertions</w:t>
        </w:r>
        <w:r>
          <w:rPr>
            <w:noProof/>
            <w:webHidden/>
          </w:rPr>
          <w:tab/>
        </w:r>
        <w:r>
          <w:rPr>
            <w:noProof/>
            <w:webHidden/>
          </w:rPr>
          <w:fldChar w:fldCharType="begin"/>
        </w:r>
        <w:r>
          <w:rPr>
            <w:noProof/>
            <w:webHidden/>
          </w:rPr>
          <w:instrText xml:space="preserve"> PAGEREF _Toc514933133 \h </w:instrText>
        </w:r>
        <w:r>
          <w:rPr>
            <w:noProof/>
            <w:webHidden/>
          </w:rPr>
        </w:r>
        <w:r>
          <w:rPr>
            <w:noProof/>
            <w:webHidden/>
          </w:rPr>
          <w:fldChar w:fldCharType="separate"/>
        </w:r>
        <w:r w:rsidR="00175B81">
          <w:rPr>
            <w:noProof/>
            <w:webHidden/>
          </w:rPr>
          <w:t>28</w:t>
        </w:r>
        <w:r>
          <w:rPr>
            <w:noProof/>
            <w:webHidden/>
          </w:rPr>
          <w:fldChar w:fldCharType="end"/>
        </w:r>
      </w:hyperlink>
    </w:p>
    <w:p w14:paraId="37702B3B" w14:textId="11755297" w:rsidR="00922253" w:rsidRPr="006B5780" w:rsidRDefault="00922253">
      <w:pPr>
        <w:pStyle w:val="TOC2"/>
        <w:rPr>
          <w:rFonts w:ascii="Calibri" w:hAnsi="Calibri"/>
          <w:noProof/>
          <w:sz w:val="22"/>
          <w:szCs w:val="22"/>
        </w:rPr>
      </w:pPr>
      <w:hyperlink w:anchor="_Toc514933134" w:history="1">
        <w:r w:rsidRPr="00304105">
          <w:rPr>
            <w:rStyle w:val="Hyperlink"/>
            <w:noProof/>
          </w:rPr>
          <w:t>1.4</w:t>
        </w:r>
        <w:r w:rsidRPr="006B5780">
          <w:rPr>
            <w:rFonts w:ascii="Calibri" w:hAnsi="Calibri"/>
            <w:noProof/>
            <w:sz w:val="22"/>
            <w:szCs w:val="22"/>
          </w:rPr>
          <w:tab/>
        </w:r>
        <w:r w:rsidRPr="00304105">
          <w:rPr>
            <w:rStyle w:val="Hyperlink"/>
            <w:noProof/>
          </w:rPr>
          <w:t>Concept Library::Assessments</w:t>
        </w:r>
        <w:r>
          <w:rPr>
            <w:noProof/>
            <w:webHidden/>
          </w:rPr>
          <w:tab/>
        </w:r>
        <w:r>
          <w:rPr>
            <w:noProof/>
            <w:webHidden/>
          </w:rPr>
          <w:fldChar w:fldCharType="begin"/>
        </w:r>
        <w:r>
          <w:rPr>
            <w:noProof/>
            <w:webHidden/>
          </w:rPr>
          <w:instrText xml:space="preserve"> PAGEREF _Toc514933134 \h </w:instrText>
        </w:r>
        <w:r>
          <w:rPr>
            <w:noProof/>
            <w:webHidden/>
          </w:rPr>
        </w:r>
        <w:r>
          <w:rPr>
            <w:noProof/>
            <w:webHidden/>
          </w:rPr>
          <w:fldChar w:fldCharType="separate"/>
        </w:r>
        <w:r w:rsidR="00175B81">
          <w:rPr>
            <w:noProof/>
            <w:webHidden/>
          </w:rPr>
          <w:t>29</w:t>
        </w:r>
        <w:r>
          <w:rPr>
            <w:noProof/>
            <w:webHidden/>
          </w:rPr>
          <w:fldChar w:fldCharType="end"/>
        </w:r>
      </w:hyperlink>
    </w:p>
    <w:p w14:paraId="65373572" w14:textId="390DF206" w:rsidR="00922253" w:rsidRPr="006B5780" w:rsidRDefault="00922253">
      <w:pPr>
        <w:pStyle w:val="TOC3"/>
        <w:rPr>
          <w:rFonts w:ascii="Calibri" w:hAnsi="Calibri"/>
          <w:noProof/>
          <w:sz w:val="22"/>
          <w:szCs w:val="22"/>
        </w:rPr>
      </w:pPr>
      <w:hyperlink w:anchor="_Toc514933135" w:history="1">
        <w:r w:rsidRPr="00304105">
          <w:rPr>
            <w:rStyle w:val="Hyperlink"/>
            <w:noProof/>
          </w:rPr>
          <w:t>1.4.1</w:t>
        </w:r>
        <w:r w:rsidRPr="006B5780">
          <w:rPr>
            <w:rFonts w:ascii="Calibri" w:hAnsi="Calibri"/>
            <w:noProof/>
            <w:sz w:val="22"/>
            <w:szCs w:val="22"/>
          </w:rPr>
          <w:tab/>
        </w:r>
        <w:r w:rsidRPr="00304105">
          <w:rPr>
            <w:rStyle w:val="Hyperlink"/>
            <w:noProof/>
          </w:rPr>
          <w:t>Diagram: Assessment</w:t>
        </w:r>
        <w:r>
          <w:rPr>
            <w:noProof/>
            <w:webHidden/>
          </w:rPr>
          <w:tab/>
        </w:r>
        <w:r>
          <w:rPr>
            <w:noProof/>
            <w:webHidden/>
          </w:rPr>
          <w:fldChar w:fldCharType="begin"/>
        </w:r>
        <w:r>
          <w:rPr>
            <w:noProof/>
            <w:webHidden/>
          </w:rPr>
          <w:instrText xml:space="preserve"> PAGEREF _Toc514933135 \h </w:instrText>
        </w:r>
        <w:r>
          <w:rPr>
            <w:noProof/>
            <w:webHidden/>
          </w:rPr>
        </w:r>
        <w:r>
          <w:rPr>
            <w:noProof/>
            <w:webHidden/>
          </w:rPr>
          <w:fldChar w:fldCharType="separate"/>
        </w:r>
        <w:r w:rsidR="00175B81">
          <w:rPr>
            <w:noProof/>
            <w:webHidden/>
          </w:rPr>
          <w:t>29</w:t>
        </w:r>
        <w:r>
          <w:rPr>
            <w:noProof/>
            <w:webHidden/>
          </w:rPr>
          <w:fldChar w:fldCharType="end"/>
        </w:r>
      </w:hyperlink>
    </w:p>
    <w:p w14:paraId="120A4D67" w14:textId="1B2CE167" w:rsidR="00922253" w:rsidRPr="006B5780" w:rsidRDefault="00922253">
      <w:pPr>
        <w:pStyle w:val="TOC3"/>
        <w:rPr>
          <w:rFonts w:ascii="Calibri" w:hAnsi="Calibri"/>
          <w:noProof/>
          <w:sz w:val="22"/>
          <w:szCs w:val="22"/>
        </w:rPr>
      </w:pPr>
      <w:hyperlink w:anchor="_Toc514933136" w:history="1">
        <w:r w:rsidRPr="00304105">
          <w:rPr>
            <w:rStyle w:val="Hyperlink"/>
            <w:noProof/>
          </w:rPr>
          <w:t>1.4.2</w:t>
        </w:r>
        <w:r w:rsidRPr="006B5780">
          <w:rPr>
            <w:rFonts w:ascii="Calibri" w:hAnsi="Calibri"/>
            <w:noProof/>
            <w:sz w:val="22"/>
            <w:szCs w:val="22"/>
          </w:rPr>
          <w:tab/>
        </w:r>
        <w:r w:rsidRPr="00304105">
          <w:rPr>
            <w:rStyle w:val="Hyperlink"/>
            <w:noProof/>
          </w:rPr>
          <w:t>Class Assessed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_Toc514933136 \h </w:instrText>
        </w:r>
        <w:r>
          <w:rPr>
            <w:noProof/>
            <w:webHidden/>
          </w:rPr>
        </w:r>
        <w:r>
          <w:rPr>
            <w:noProof/>
            <w:webHidden/>
          </w:rPr>
          <w:fldChar w:fldCharType="separate"/>
        </w:r>
        <w:r w:rsidR="00175B81">
          <w:rPr>
            <w:noProof/>
            <w:webHidden/>
          </w:rPr>
          <w:t>29</w:t>
        </w:r>
        <w:r>
          <w:rPr>
            <w:noProof/>
            <w:webHidden/>
          </w:rPr>
          <w:fldChar w:fldCharType="end"/>
        </w:r>
      </w:hyperlink>
    </w:p>
    <w:p w14:paraId="30482CFB" w14:textId="79823DB6" w:rsidR="00922253" w:rsidRPr="006B5780" w:rsidRDefault="00922253">
      <w:pPr>
        <w:pStyle w:val="TOC3"/>
        <w:rPr>
          <w:rFonts w:ascii="Calibri" w:hAnsi="Calibri"/>
          <w:noProof/>
          <w:sz w:val="22"/>
          <w:szCs w:val="22"/>
        </w:rPr>
      </w:pPr>
      <w:hyperlink w:anchor="_Toc514933137" w:history="1">
        <w:r w:rsidRPr="00304105">
          <w:rPr>
            <w:rStyle w:val="Hyperlink"/>
            <w:noProof/>
          </w:rPr>
          <w:t>1.4.3</w:t>
        </w:r>
        <w:r w:rsidRPr="006B5780">
          <w:rPr>
            <w:rFonts w:ascii="Calibri" w:hAnsi="Calibri"/>
            <w:noProof/>
            <w:sz w:val="22"/>
            <w:szCs w:val="22"/>
          </w:rPr>
          <w:tab/>
        </w:r>
        <w:r w:rsidRPr="00304105">
          <w:rPr>
            <w:rStyle w:val="Hyperlink"/>
            <w:noProof/>
          </w:rPr>
          <w:t>Class Assessment</w:t>
        </w:r>
        <w:r>
          <w:rPr>
            <w:noProof/>
            <w:webHidden/>
          </w:rPr>
          <w:tab/>
        </w:r>
        <w:r>
          <w:rPr>
            <w:noProof/>
            <w:webHidden/>
          </w:rPr>
          <w:fldChar w:fldCharType="begin"/>
        </w:r>
        <w:r>
          <w:rPr>
            <w:noProof/>
            <w:webHidden/>
          </w:rPr>
          <w:instrText xml:space="preserve"> PAGEREF _Toc514933137 \h </w:instrText>
        </w:r>
        <w:r>
          <w:rPr>
            <w:noProof/>
            <w:webHidden/>
          </w:rPr>
        </w:r>
        <w:r>
          <w:rPr>
            <w:noProof/>
            <w:webHidden/>
          </w:rPr>
          <w:fldChar w:fldCharType="separate"/>
        </w:r>
        <w:r w:rsidR="00175B81">
          <w:rPr>
            <w:noProof/>
            <w:webHidden/>
          </w:rPr>
          <w:t>29</w:t>
        </w:r>
        <w:r>
          <w:rPr>
            <w:noProof/>
            <w:webHidden/>
          </w:rPr>
          <w:fldChar w:fldCharType="end"/>
        </w:r>
      </w:hyperlink>
    </w:p>
    <w:p w14:paraId="5BF25460" w14:textId="05AE3FDA" w:rsidR="00922253" w:rsidRPr="006B5780" w:rsidRDefault="00922253">
      <w:pPr>
        <w:pStyle w:val="TOC3"/>
        <w:rPr>
          <w:rFonts w:ascii="Calibri" w:hAnsi="Calibri"/>
          <w:noProof/>
          <w:sz w:val="22"/>
          <w:szCs w:val="22"/>
        </w:rPr>
      </w:pPr>
      <w:hyperlink w:anchor="_Toc514933138" w:history="1">
        <w:r w:rsidRPr="00304105">
          <w:rPr>
            <w:rStyle w:val="Hyperlink"/>
            <w:noProof/>
          </w:rPr>
          <w:t>1.4.4</w:t>
        </w:r>
        <w:r w:rsidRPr="006B5780">
          <w:rPr>
            <w:rFonts w:ascii="Calibri" w:hAnsi="Calibri"/>
            <w:noProof/>
            <w:sz w:val="22"/>
            <w:szCs w:val="22"/>
          </w:rPr>
          <w:tab/>
        </w:r>
        <w:r w:rsidRPr="00304105">
          <w:rPr>
            <w:rStyle w:val="Hyperlink"/>
            <w:noProof/>
          </w:rPr>
          <w:t>Class Assessment Activity</w:t>
        </w:r>
        <w:r>
          <w:rPr>
            <w:noProof/>
            <w:webHidden/>
          </w:rPr>
          <w:tab/>
        </w:r>
        <w:r>
          <w:rPr>
            <w:noProof/>
            <w:webHidden/>
          </w:rPr>
          <w:fldChar w:fldCharType="begin"/>
        </w:r>
        <w:r>
          <w:rPr>
            <w:noProof/>
            <w:webHidden/>
          </w:rPr>
          <w:instrText xml:space="preserve"> PAGEREF _Toc514933138 \h </w:instrText>
        </w:r>
        <w:r>
          <w:rPr>
            <w:noProof/>
            <w:webHidden/>
          </w:rPr>
        </w:r>
        <w:r>
          <w:rPr>
            <w:noProof/>
            <w:webHidden/>
          </w:rPr>
          <w:fldChar w:fldCharType="separate"/>
        </w:r>
        <w:r w:rsidR="00175B81">
          <w:rPr>
            <w:noProof/>
            <w:webHidden/>
          </w:rPr>
          <w:t>30</w:t>
        </w:r>
        <w:r>
          <w:rPr>
            <w:noProof/>
            <w:webHidden/>
          </w:rPr>
          <w:fldChar w:fldCharType="end"/>
        </w:r>
      </w:hyperlink>
    </w:p>
    <w:p w14:paraId="7A9BD3BE" w14:textId="510ADF1D" w:rsidR="00922253" w:rsidRPr="006B5780" w:rsidRDefault="00922253">
      <w:pPr>
        <w:pStyle w:val="TOC3"/>
        <w:rPr>
          <w:rFonts w:ascii="Calibri" w:hAnsi="Calibri"/>
          <w:noProof/>
          <w:sz w:val="22"/>
          <w:szCs w:val="22"/>
        </w:rPr>
      </w:pPr>
      <w:hyperlink w:anchor="_Toc514933139" w:history="1">
        <w:r w:rsidRPr="00304105">
          <w:rPr>
            <w:rStyle w:val="Hyperlink"/>
            <w:noProof/>
          </w:rPr>
          <w:t>1.4.5</w:t>
        </w:r>
        <w:r w:rsidRPr="006B5780">
          <w:rPr>
            <w:rFonts w:ascii="Calibri" w:hAnsi="Calibri"/>
            <w:noProof/>
            <w:sz w:val="22"/>
            <w:szCs w:val="22"/>
          </w:rPr>
          <w:tab/>
        </w:r>
        <w:r w:rsidRPr="00304105">
          <w:rPr>
            <w:rStyle w:val="Hyperlink"/>
            <w:noProof/>
          </w:rPr>
          <w:t>Association Class Entity Assessment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_Toc514933139 \h </w:instrText>
        </w:r>
        <w:r>
          <w:rPr>
            <w:noProof/>
            <w:webHidden/>
          </w:rPr>
        </w:r>
        <w:r>
          <w:rPr>
            <w:noProof/>
            <w:webHidden/>
          </w:rPr>
          <w:fldChar w:fldCharType="separate"/>
        </w:r>
        <w:r w:rsidR="00175B81">
          <w:rPr>
            <w:noProof/>
            <w:webHidden/>
          </w:rPr>
          <w:t>30</w:t>
        </w:r>
        <w:r>
          <w:rPr>
            <w:noProof/>
            <w:webHidden/>
          </w:rPr>
          <w:fldChar w:fldCharType="end"/>
        </w:r>
      </w:hyperlink>
    </w:p>
    <w:p w14:paraId="47171D4E" w14:textId="0870C45A" w:rsidR="00922253" w:rsidRPr="006B5780" w:rsidRDefault="00922253">
      <w:pPr>
        <w:pStyle w:val="TOC2"/>
        <w:rPr>
          <w:rFonts w:ascii="Calibri" w:hAnsi="Calibri"/>
          <w:noProof/>
          <w:sz w:val="22"/>
          <w:szCs w:val="22"/>
        </w:rPr>
      </w:pPr>
      <w:hyperlink w:anchor="_Toc514933140" w:history="1">
        <w:r w:rsidRPr="00304105">
          <w:rPr>
            <w:rStyle w:val="Hyperlink"/>
            <w:noProof/>
          </w:rPr>
          <w:t>1.5</w:t>
        </w:r>
        <w:r w:rsidRPr="006B5780">
          <w:rPr>
            <w:rFonts w:ascii="Calibri" w:hAnsi="Calibri"/>
            <w:noProof/>
            <w:sz w:val="22"/>
            <w:szCs w:val="22"/>
          </w:rPr>
          <w:tab/>
        </w:r>
        <w:r w:rsidRPr="00304105">
          <w:rPr>
            <w:rStyle w:val="Hyperlink"/>
            <w:noProof/>
          </w:rPr>
          <w:t>Concept Library::Contact Information</w:t>
        </w:r>
        <w:r>
          <w:rPr>
            <w:noProof/>
            <w:webHidden/>
          </w:rPr>
          <w:tab/>
        </w:r>
        <w:r>
          <w:rPr>
            <w:noProof/>
            <w:webHidden/>
          </w:rPr>
          <w:fldChar w:fldCharType="begin"/>
        </w:r>
        <w:r>
          <w:rPr>
            <w:noProof/>
            <w:webHidden/>
          </w:rPr>
          <w:instrText xml:space="preserve"> PAGEREF _Toc514933140 \h </w:instrText>
        </w:r>
        <w:r>
          <w:rPr>
            <w:noProof/>
            <w:webHidden/>
          </w:rPr>
        </w:r>
        <w:r>
          <w:rPr>
            <w:noProof/>
            <w:webHidden/>
          </w:rPr>
          <w:fldChar w:fldCharType="separate"/>
        </w:r>
        <w:r w:rsidR="00175B81">
          <w:rPr>
            <w:noProof/>
            <w:webHidden/>
          </w:rPr>
          <w:t>31</w:t>
        </w:r>
        <w:r>
          <w:rPr>
            <w:noProof/>
            <w:webHidden/>
          </w:rPr>
          <w:fldChar w:fldCharType="end"/>
        </w:r>
      </w:hyperlink>
    </w:p>
    <w:p w14:paraId="5CCC07C9" w14:textId="723CF171" w:rsidR="00922253" w:rsidRPr="006B5780" w:rsidRDefault="00922253">
      <w:pPr>
        <w:pStyle w:val="TOC3"/>
        <w:rPr>
          <w:rFonts w:ascii="Calibri" w:hAnsi="Calibri"/>
          <w:noProof/>
          <w:sz w:val="22"/>
          <w:szCs w:val="22"/>
        </w:rPr>
      </w:pPr>
      <w:hyperlink w:anchor="_Toc514933141" w:history="1">
        <w:r w:rsidRPr="00304105">
          <w:rPr>
            <w:rStyle w:val="Hyperlink"/>
            <w:noProof/>
          </w:rPr>
          <w:t>1.5.1</w:t>
        </w:r>
        <w:r w:rsidRPr="006B5780">
          <w:rPr>
            <w:rFonts w:ascii="Calibri" w:hAnsi="Calibri"/>
            <w:noProof/>
            <w:sz w:val="22"/>
            <w:szCs w:val="22"/>
          </w:rPr>
          <w:tab/>
        </w:r>
        <w:r w:rsidRPr="00304105">
          <w:rPr>
            <w:rStyle w:val="Hyperlink"/>
            <w:noProof/>
          </w:rPr>
          <w:t>Diagram: Contact Information</w:t>
        </w:r>
        <w:r>
          <w:rPr>
            <w:noProof/>
            <w:webHidden/>
          </w:rPr>
          <w:tab/>
        </w:r>
        <w:r>
          <w:rPr>
            <w:noProof/>
            <w:webHidden/>
          </w:rPr>
          <w:fldChar w:fldCharType="begin"/>
        </w:r>
        <w:r>
          <w:rPr>
            <w:noProof/>
            <w:webHidden/>
          </w:rPr>
          <w:instrText xml:space="preserve"> PAGEREF _Toc514933141 \h </w:instrText>
        </w:r>
        <w:r>
          <w:rPr>
            <w:noProof/>
            <w:webHidden/>
          </w:rPr>
        </w:r>
        <w:r>
          <w:rPr>
            <w:noProof/>
            <w:webHidden/>
          </w:rPr>
          <w:fldChar w:fldCharType="separate"/>
        </w:r>
        <w:r w:rsidR="00175B81">
          <w:rPr>
            <w:noProof/>
            <w:webHidden/>
          </w:rPr>
          <w:t>31</w:t>
        </w:r>
        <w:r>
          <w:rPr>
            <w:noProof/>
            <w:webHidden/>
          </w:rPr>
          <w:fldChar w:fldCharType="end"/>
        </w:r>
      </w:hyperlink>
    </w:p>
    <w:p w14:paraId="1A538AAE" w14:textId="61E6A16F" w:rsidR="00922253" w:rsidRPr="006B5780" w:rsidRDefault="00922253">
      <w:pPr>
        <w:pStyle w:val="TOC3"/>
        <w:rPr>
          <w:rFonts w:ascii="Calibri" w:hAnsi="Calibri"/>
          <w:noProof/>
          <w:sz w:val="22"/>
          <w:szCs w:val="22"/>
        </w:rPr>
      </w:pPr>
      <w:hyperlink w:anchor="_Toc514933142" w:history="1">
        <w:r w:rsidRPr="00304105">
          <w:rPr>
            <w:rStyle w:val="Hyperlink"/>
            <w:noProof/>
          </w:rPr>
          <w:t>1.5.2</w:t>
        </w:r>
        <w:r w:rsidRPr="006B5780">
          <w:rPr>
            <w:rFonts w:ascii="Calibri" w:hAnsi="Calibri"/>
            <w:noProof/>
            <w:sz w:val="22"/>
            <w:szCs w:val="22"/>
          </w:rPr>
          <w:tab/>
        </w:r>
        <w:r w:rsidRPr="00304105">
          <w:rPr>
            <w:rStyle w:val="Hyperlink"/>
            <w:noProof/>
          </w:rPr>
          <w:t>Class Communications Security Level</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_Toc514933142 \h </w:instrText>
        </w:r>
        <w:r>
          <w:rPr>
            <w:noProof/>
            <w:webHidden/>
          </w:rPr>
        </w:r>
        <w:r>
          <w:rPr>
            <w:noProof/>
            <w:webHidden/>
          </w:rPr>
          <w:fldChar w:fldCharType="separate"/>
        </w:r>
        <w:r w:rsidR="00175B81">
          <w:rPr>
            <w:noProof/>
            <w:webHidden/>
          </w:rPr>
          <w:t>32</w:t>
        </w:r>
        <w:r>
          <w:rPr>
            <w:noProof/>
            <w:webHidden/>
          </w:rPr>
          <w:fldChar w:fldCharType="end"/>
        </w:r>
      </w:hyperlink>
    </w:p>
    <w:p w14:paraId="11FBF4D4" w14:textId="1B08050E" w:rsidR="00922253" w:rsidRPr="006B5780" w:rsidRDefault="00922253">
      <w:pPr>
        <w:pStyle w:val="TOC3"/>
        <w:rPr>
          <w:rFonts w:ascii="Calibri" w:hAnsi="Calibri"/>
          <w:noProof/>
          <w:sz w:val="22"/>
          <w:szCs w:val="22"/>
        </w:rPr>
      </w:pPr>
      <w:hyperlink w:anchor="_Toc514933143" w:history="1">
        <w:r w:rsidRPr="00304105">
          <w:rPr>
            <w:rStyle w:val="Hyperlink"/>
            <w:noProof/>
          </w:rPr>
          <w:t>1.5.3</w:t>
        </w:r>
        <w:r w:rsidRPr="006B5780">
          <w:rPr>
            <w:rFonts w:ascii="Calibri" w:hAnsi="Calibri"/>
            <w:noProof/>
            <w:sz w:val="22"/>
            <w:szCs w:val="22"/>
          </w:rPr>
          <w:tab/>
        </w:r>
        <w:r w:rsidRPr="00304105">
          <w:rPr>
            <w:rStyle w:val="Hyperlink"/>
            <w:noProof/>
          </w:rPr>
          <w:t>Class Contact Means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_Toc514933143 \h </w:instrText>
        </w:r>
        <w:r>
          <w:rPr>
            <w:noProof/>
            <w:webHidden/>
          </w:rPr>
        </w:r>
        <w:r>
          <w:rPr>
            <w:noProof/>
            <w:webHidden/>
          </w:rPr>
          <w:fldChar w:fldCharType="separate"/>
        </w:r>
        <w:r w:rsidR="00175B81">
          <w:rPr>
            <w:noProof/>
            <w:webHidden/>
          </w:rPr>
          <w:t>32</w:t>
        </w:r>
        <w:r>
          <w:rPr>
            <w:noProof/>
            <w:webHidden/>
          </w:rPr>
          <w:fldChar w:fldCharType="end"/>
        </w:r>
      </w:hyperlink>
    </w:p>
    <w:p w14:paraId="09EC24AA" w14:textId="05E09FC9" w:rsidR="00922253" w:rsidRPr="006B5780" w:rsidRDefault="00922253">
      <w:pPr>
        <w:pStyle w:val="TOC3"/>
        <w:rPr>
          <w:rFonts w:ascii="Calibri" w:hAnsi="Calibri"/>
          <w:noProof/>
          <w:sz w:val="22"/>
          <w:szCs w:val="22"/>
        </w:rPr>
      </w:pPr>
      <w:hyperlink w:anchor="_Toc514933144" w:history="1">
        <w:r w:rsidRPr="00304105">
          <w:rPr>
            <w:rStyle w:val="Hyperlink"/>
            <w:noProof/>
          </w:rPr>
          <w:t>1.5.4</w:t>
        </w:r>
        <w:r w:rsidRPr="006B5780">
          <w:rPr>
            <w:rFonts w:ascii="Calibri" w:hAnsi="Calibri"/>
            <w:noProof/>
            <w:sz w:val="22"/>
            <w:szCs w:val="22"/>
          </w:rPr>
          <w:tab/>
        </w:r>
        <w:r w:rsidRPr="00304105">
          <w:rPr>
            <w:rStyle w:val="Hyperlink"/>
            <w:noProof/>
          </w:rPr>
          <w:t>Association Class Contact Via</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_Toc514933144 \h </w:instrText>
        </w:r>
        <w:r>
          <w:rPr>
            <w:noProof/>
            <w:webHidden/>
          </w:rPr>
        </w:r>
        <w:r>
          <w:rPr>
            <w:noProof/>
            <w:webHidden/>
          </w:rPr>
          <w:fldChar w:fldCharType="separate"/>
        </w:r>
        <w:r w:rsidR="00175B81">
          <w:rPr>
            <w:noProof/>
            <w:webHidden/>
          </w:rPr>
          <w:t>32</w:t>
        </w:r>
        <w:r>
          <w:rPr>
            <w:noProof/>
            <w:webHidden/>
          </w:rPr>
          <w:fldChar w:fldCharType="end"/>
        </w:r>
      </w:hyperlink>
    </w:p>
    <w:p w14:paraId="43473159" w14:textId="6755296C" w:rsidR="00922253" w:rsidRPr="006B5780" w:rsidRDefault="00922253">
      <w:pPr>
        <w:pStyle w:val="TOC3"/>
        <w:rPr>
          <w:rFonts w:ascii="Calibri" w:hAnsi="Calibri"/>
          <w:noProof/>
          <w:sz w:val="22"/>
          <w:szCs w:val="22"/>
        </w:rPr>
      </w:pPr>
      <w:hyperlink w:anchor="_Toc514933145" w:history="1">
        <w:r w:rsidRPr="00304105">
          <w:rPr>
            <w:rStyle w:val="Hyperlink"/>
            <w:noProof/>
          </w:rPr>
          <w:t>1.5.5</w:t>
        </w:r>
        <w:r w:rsidRPr="006B5780">
          <w:rPr>
            <w:rFonts w:ascii="Calibri" w:hAnsi="Calibri"/>
            <w:noProof/>
            <w:sz w:val="22"/>
            <w:szCs w:val="22"/>
          </w:rPr>
          <w:tab/>
        </w:r>
        <w:r w:rsidRPr="00304105">
          <w:rPr>
            <w:rStyle w:val="Hyperlink"/>
            <w:noProof/>
          </w:rPr>
          <w:t>Class Contactable</w:t>
        </w:r>
        <w:r>
          <w:rPr>
            <w:noProof/>
            <w:webHidden/>
          </w:rPr>
          <w:tab/>
        </w:r>
        <w:r>
          <w:rPr>
            <w:noProof/>
            <w:webHidden/>
          </w:rPr>
          <w:fldChar w:fldCharType="begin"/>
        </w:r>
        <w:r>
          <w:rPr>
            <w:noProof/>
            <w:webHidden/>
          </w:rPr>
          <w:instrText xml:space="preserve"> PAGEREF _Toc514933145 \h </w:instrText>
        </w:r>
        <w:r>
          <w:rPr>
            <w:noProof/>
            <w:webHidden/>
          </w:rPr>
        </w:r>
        <w:r>
          <w:rPr>
            <w:noProof/>
            <w:webHidden/>
          </w:rPr>
          <w:fldChar w:fldCharType="separate"/>
        </w:r>
        <w:r w:rsidR="00175B81">
          <w:rPr>
            <w:noProof/>
            <w:webHidden/>
          </w:rPr>
          <w:t>33</w:t>
        </w:r>
        <w:r>
          <w:rPr>
            <w:noProof/>
            <w:webHidden/>
          </w:rPr>
          <w:fldChar w:fldCharType="end"/>
        </w:r>
      </w:hyperlink>
    </w:p>
    <w:p w14:paraId="1D3D07E3" w14:textId="5CCEF82B" w:rsidR="00922253" w:rsidRPr="006B5780" w:rsidRDefault="00922253">
      <w:pPr>
        <w:pStyle w:val="TOC3"/>
        <w:rPr>
          <w:rFonts w:ascii="Calibri" w:hAnsi="Calibri"/>
          <w:noProof/>
          <w:sz w:val="22"/>
          <w:szCs w:val="22"/>
        </w:rPr>
      </w:pPr>
      <w:hyperlink w:anchor="_Toc514933146" w:history="1">
        <w:r w:rsidRPr="00304105">
          <w:rPr>
            <w:rStyle w:val="Hyperlink"/>
            <w:noProof/>
          </w:rPr>
          <w:t>1.5.6</w:t>
        </w:r>
        <w:r w:rsidRPr="006B5780">
          <w:rPr>
            <w:rFonts w:ascii="Calibri" w:hAnsi="Calibri"/>
            <w:noProof/>
            <w:sz w:val="22"/>
            <w:szCs w:val="22"/>
          </w:rPr>
          <w:tab/>
        </w:r>
        <w:r w:rsidRPr="00304105">
          <w:rPr>
            <w:rStyle w:val="Hyperlink"/>
            <w:noProof/>
          </w:rPr>
          <w:t>Class Electronic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_Toc514933146 \h </w:instrText>
        </w:r>
        <w:r>
          <w:rPr>
            <w:noProof/>
            <w:webHidden/>
          </w:rPr>
        </w:r>
        <w:r>
          <w:rPr>
            <w:noProof/>
            <w:webHidden/>
          </w:rPr>
          <w:fldChar w:fldCharType="separate"/>
        </w:r>
        <w:r w:rsidR="00175B81">
          <w:rPr>
            <w:noProof/>
            <w:webHidden/>
          </w:rPr>
          <w:t>33</w:t>
        </w:r>
        <w:r>
          <w:rPr>
            <w:noProof/>
            <w:webHidden/>
          </w:rPr>
          <w:fldChar w:fldCharType="end"/>
        </w:r>
      </w:hyperlink>
    </w:p>
    <w:p w14:paraId="4964602A" w14:textId="01E41728" w:rsidR="00922253" w:rsidRPr="006B5780" w:rsidRDefault="00922253">
      <w:pPr>
        <w:pStyle w:val="TOC3"/>
        <w:rPr>
          <w:rFonts w:ascii="Calibri" w:hAnsi="Calibri"/>
          <w:noProof/>
          <w:sz w:val="22"/>
          <w:szCs w:val="22"/>
        </w:rPr>
      </w:pPr>
      <w:hyperlink w:anchor="_Toc514933147" w:history="1">
        <w:r w:rsidRPr="00304105">
          <w:rPr>
            <w:rStyle w:val="Hyperlink"/>
            <w:noProof/>
          </w:rPr>
          <w:t>1.5.7</w:t>
        </w:r>
        <w:r w:rsidRPr="006B5780">
          <w:rPr>
            <w:rFonts w:ascii="Calibri" w:hAnsi="Calibri"/>
            <w:noProof/>
            <w:sz w:val="22"/>
            <w:szCs w:val="22"/>
          </w:rPr>
          <w:tab/>
        </w:r>
        <w:r w:rsidRPr="00304105">
          <w:rPr>
            <w:rStyle w:val="Hyperlink"/>
            <w:noProof/>
          </w:rPr>
          <w:t>Class Email Address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_Toc514933147 \h </w:instrText>
        </w:r>
        <w:r>
          <w:rPr>
            <w:noProof/>
            <w:webHidden/>
          </w:rPr>
        </w:r>
        <w:r>
          <w:rPr>
            <w:noProof/>
            <w:webHidden/>
          </w:rPr>
          <w:fldChar w:fldCharType="separate"/>
        </w:r>
        <w:r w:rsidR="00175B81">
          <w:rPr>
            <w:noProof/>
            <w:webHidden/>
          </w:rPr>
          <w:t>34</w:t>
        </w:r>
        <w:r>
          <w:rPr>
            <w:noProof/>
            <w:webHidden/>
          </w:rPr>
          <w:fldChar w:fldCharType="end"/>
        </w:r>
      </w:hyperlink>
    </w:p>
    <w:p w14:paraId="2AC9F6CA" w14:textId="3F694D84" w:rsidR="00922253" w:rsidRPr="006B5780" w:rsidRDefault="00922253">
      <w:pPr>
        <w:pStyle w:val="TOC3"/>
        <w:rPr>
          <w:rFonts w:ascii="Calibri" w:hAnsi="Calibri"/>
          <w:noProof/>
          <w:sz w:val="22"/>
          <w:szCs w:val="22"/>
        </w:rPr>
      </w:pPr>
      <w:hyperlink w:anchor="_Toc514933148" w:history="1">
        <w:r w:rsidRPr="00304105">
          <w:rPr>
            <w:rStyle w:val="Hyperlink"/>
            <w:noProof/>
          </w:rPr>
          <w:t>1.5.8</w:t>
        </w:r>
        <w:r w:rsidRPr="006B5780">
          <w:rPr>
            <w:rFonts w:ascii="Calibri" w:hAnsi="Calibri"/>
            <w:noProof/>
            <w:sz w:val="22"/>
            <w:szCs w:val="22"/>
          </w:rPr>
          <w:tab/>
        </w:r>
        <w:r w:rsidRPr="00304105">
          <w:rPr>
            <w:rStyle w:val="Hyperlink"/>
            <w:noProof/>
          </w:rPr>
          <w:t>Class Internet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_Toc514933148 \h </w:instrText>
        </w:r>
        <w:r>
          <w:rPr>
            <w:noProof/>
            <w:webHidden/>
          </w:rPr>
        </w:r>
        <w:r>
          <w:rPr>
            <w:noProof/>
            <w:webHidden/>
          </w:rPr>
          <w:fldChar w:fldCharType="separate"/>
        </w:r>
        <w:r w:rsidR="00175B81">
          <w:rPr>
            <w:noProof/>
            <w:webHidden/>
          </w:rPr>
          <w:t>34</w:t>
        </w:r>
        <w:r>
          <w:rPr>
            <w:noProof/>
            <w:webHidden/>
          </w:rPr>
          <w:fldChar w:fldCharType="end"/>
        </w:r>
      </w:hyperlink>
    </w:p>
    <w:p w14:paraId="210D5A75" w14:textId="4832F243" w:rsidR="00922253" w:rsidRPr="006B5780" w:rsidRDefault="00922253">
      <w:pPr>
        <w:pStyle w:val="TOC3"/>
        <w:rPr>
          <w:rFonts w:ascii="Calibri" w:hAnsi="Calibri"/>
          <w:noProof/>
          <w:sz w:val="22"/>
          <w:szCs w:val="22"/>
        </w:rPr>
      </w:pPr>
      <w:hyperlink w:anchor="_Toc514933149" w:history="1">
        <w:r w:rsidRPr="00304105">
          <w:rPr>
            <w:rStyle w:val="Hyperlink"/>
            <w:noProof/>
          </w:rPr>
          <w:t>1.5.9</w:t>
        </w:r>
        <w:r w:rsidRPr="006B5780">
          <w:rPr>
            <w:rFonts w:ascii="Calibri" w:hAnsi="Calibri"/>
            <w:noProof/>
            <w:sz w:val="22"/>
            <w:szCs w:val="22"/>
          </w:rPr>
          <w:tab/>
        </w:r>
        <w:r w:rsidRPr="00304105">
          <w:rPr>
            <w:rStyle w:val="Hyperlink"/>
            <w:noProof/>
          </w:rPr>
          <w:t>Class Network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_Toc514933149 \h </w:instrText>
        </w:r>
        <w:r>
          <w:rPr>
            <w:noProof/>
            <w:webHidden/>
          </w:rPr>
        </w:r>
        <w:r>
          <w:rPr>
            <w:noProof/>
            <w:webHidden/>
          </w:rPr>
          <w:fldChar w:fldCharType="separate"/>
        </w:r>
        <w:r w:rsidR="00175B81">
          <w:rPr>
            <w:noProof/>
            <w:webHidden/>
          </w:rPr>
          <w:t>34</w:t>
        </w:r>
        <w:r>
          <w:rPr>
            <w:noProof/>
            <w:webHidden/>
          </w:rPr>
          <w:fldChar w:fldCharType="end"/>
        </w:r>
      </w:hyperlink>
    </w:p>
    <w:p w14:paraId="18540164" w14:textId="34EBF51B" w:rsidR="00922253" w:rsidRPr="006B5780" w:rsidRDefault="00922253">
      <w:pPr>
        <w:pStyle w:val="TOC3"/>
        <w:rPr>
          <w:rFonts w:ascii="Calibri" w:hAnsi="Calibri"/>
          <w:noProof/>
          <w:sz w:val="22"/>
          <w:szCs w:val="22"/>
        </w:rPr>
      </w:pPr>
      <w:hyperlink w:anchor="_Toc514933150" w:history="1">
        <w:r w:rsidRPr="00304105">
          <w:rPr>
            <w:rStyle w:val="Hyperlink"/>
            <w:noProof/>
          </w:rPr>
          <w:t>1.5.10</w:t>
        </w:r>
        <w:r w:rsidRPr="006B5780">
          <w:rPr>
            <w:rFonts w:ascii="Calibri" w:hAnsi="Calibri"/>
            <w:noProof/>
            <w:sz w:val="22"/>
            <w:szCs w:val="22"/>
          </w:rPr>
          <w:tab/>
        </w:r>
        <w:r w:rsidRPr="00304105">
          <w:rPr>
            <w:rStyle w:val="Hyperlink"/>
            <w:noProof/>
          </w:rPr>
          <w:t>Class Postal Address</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_Toc514933150 \h </w:instrText>
        </w:r>
        <w:r>
          <w:rPr>
            <w:noProof/>
            <w:webHidden/>
          </w:rPr>
        </w:r>
        <w:r>
          <w:rPr>
            <w:noProof/>
            <w:webHidden/>
          </w:rPr>
          <w:fldChar w:fldCharType="separate"/>
        </w:r>
        <w:r w:rsidR="00175B81">
          <w:rPr>
            <w:noProof/>
            <w:webHidden/>
          </w:rPr>
          <w:t>34</w:t>
        </w:r>
        <w:r>
          <w:rPr>
            <w:noProof/>
            <w:webHidden/>
          </w:rPr>
          <w:fldChar w:fldCharType="end"/>
        </w:r>
      </w:hyperlink>
    </w:p>
    <w:p w14:paraId="69C6065C" w14:textId="7C6B96FE" w:rsidR="00922253" w:rsidRPr="006B5780" w:rsidRDefault="00922253">
      <w:pPr>
        <w:pStyle w:val="TOC3"/>
        <w:rPr>
          <w:rFonts w:ascii="Calibri" w:hAnsi="Calibri"/>
          <w:noProof/>
          <w:sz w:val="22"/>
          <w:szCs w:val="22"/>
        </w:rPr>
      </w:pPr>
      <w:hyperlink w:anchor="_Toc514933151" w:history="1">
        <w:r w:rsidRPr="00304105">
          <w:rPr>
            <w:rStyle w:val="Hyperlink"/>
            <w:noProof/>
          </w:rPr>
          <w:t>1.5.11</w:t>
        </w:r>
        <w:r w:rsidRPr="006B5780">
          <w:rPr>
            <w:rFonts w:ascii="Calibri" w:hAnsi="Calibri"/>
            <w:noProof/>
            <w:sz w:val="22"/>
            <w:szCs w:val="22"/>
          </w:rPr>
          <w:tab/>
        </w:r>
        <w:r w:rsidRPr="00304105">
          <w:rPr>
            <w:rStyle w:val="Hyperlink"/>
            <w:noProof/>
          </w:rPr>
          <w:t>Class Postal Address Structured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_Toc514933151 \h </w:instrText>
        </w:r>
        <w:r>
          <w:rPr>
            <w:noProof/>
            <w:webHidden/>
          </w:rPr>
        </w:r>
        <w:r>
          <w:rPr>
            <w:noProof/>
            <w:webHidden/>
          </w:rPr>
          <w:fldChar w:fldCharType="separate"/>
        </w:r>
        <w:r w:rsidR="00175B81">
          <w:rPr>
            <w:noProof/>
            <w:webHidden/>
          </w:rPr>
          <w:t>34</w:t>
        </w:r>
        <w:r>
          <w:rPr>
            <w:noProof/>
            <w:webHidden/>
          </w:rPr>
          <w:fldChar w:fldCharType="end"/>
        </w:r>
      </w:hyperlink>
    </w:p>
    <w:p w14:paraId="6CEED7A1" w14:textId="19E3A8D4" w:rsidR="00922253" w:rsidRPr="006B5780" w:rsidRDefault="00922253">
      <w:pPr>
        <w:pStyle w:val="TOC3"/>
        <w:rPr>
          <w:rFonts w:ascii="Calibri" w:hAnsi="Calibri"/>
          <w:noProof/>
          <w:sz w:val="22"/>
          <w:szCs w:val="22"/>
        </w:rPr>
      </w:pPr>
      <w:hyperlink w:anchor="_Toc514933152" w:history="1">
        <w:r w:rsidRPr="00304105">
          <w:rPr>
            <w:rStyle w:val="Hyperlink"/>
            <w:noProof/>
          </w:rPr>
          <w:t>1.5.12</w:t>
        </w:r>
        <w:r w:rsidRPr="006B5780">
          <w:rPr>
            <w:rFonts w:ascii="Calibri" w:hAnsi="Calibri"/>
            <w:noProof/>
            <w:sz w:val="22"/>
            <w:szCs w:val="22"/>
          </w:rPr>
          <w:tab/>
        </w:r>
        <w:r w:rsidRPr="00304105">
          <w:rPr>
            <w:rStyle w:val="Hyperlink"/>
            <w:noProof/>
          </w:rPr>
          <w:t>Class Postal Address Text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_Toc514933152 \h </w:instrText>
        </w:r>
        <w:r>
          <w:rPr>
            <w:noProof/>
            <w:webHidden/>
          </w:rPr>
        </w:r>
        <w:r>
          <w:rPr>
            <w:noProof/>
            <w:webHidden/>
          </w:rPr>
          <w:fldChar w:fldCharType="separate"/>
        </w:r>
        <w:r w:rsidR="00175B81">
          <w:rPr>
            <w:noProof/>
            <w:webHidden/>
          </w:rPr>
          <w:t>35</w:t>
        </w:r>
        <w:r>
          <w:rPr>
            <w:noProof/>
            <w:webHidden/>
          </w:rPr>
          <w:fldChar w:fldCharType="end"/>
        </w:r>
      </w:hyperlink>
    </w:p>
    <w:p w14:paraId="21D31E05" w14:textId="53C1493A" w:rsidR="00922253" w:rsidRPr="006B5780" w:rsidRDefault="00922253">
      <w:pPr>
        <w:pStyle w:val="TOC3"/>
        <w:rPr>
          <w:rFonts w:ascii="Calibri" w:hAnsi="Calibri"/>
          <w:noProof/>
          <w:sz w:val="22"/>
          <w:szCs w:val="22"/>
        </w:rPr>
      </w:pPr>
      <w:hyperlink w:anchor="_Toc514933153" w:history="1">
        <w:r w:rsidRPr="00304105">
          <w:rPr>
            <w:rStyle w:val="Hyperlink"/>
            <w:noProof/>
          </w:rPr>
          <w:t>1.5.13</w:t>
        </w:r>
        <w:r w:rsidRPr="006B5780">
          <w:rPr>
            <w:rFonts w:ascii="Calibri" w:hAnsi="Calibri"/>
            <w:noProof/>
            <w:sz w:val="22"/>
            <w:szCs w:val="22"/>
          </w:rPr>
          <w:tab/>
        </w:r>
        <w:r w:rsidRPr="00304105">
          <w:rPr>
            <w:rStyle w:val="Hyperlink"/>
            <w:noProof/>
          </w:rPr>
          <w:t>Class Postal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_Toc514933153 \h </w:instrText>
        </w:r>
        <w:r>
          <w:rPr>
            <w:noProof/>
            <w:webHidden/>
          </w:rPr>
        </w:r>
        <w:r>
          <w:rPr>
            <w:noProof/>
            <w:webHidden/>
          </w:rPr>
          <w:fldChar w:fldCharType="separate"/>
        </w:r>
        <w:r w:rsidR="00175B81">
          <w:rPr>
            <w:noProof/>
            <w:webHidden/>
          </w:rPr>
          <w:t>35</w:t>
        </w:r>
        <w:r>
          <w:rPr>
            <w:noProof/>
            <w:webHidden/>
          </w:rPr>
          <w:fldChar w:fldCharType="end"/>
        </w:r>
      </w:hyperlink>
    </w:p>
    <w:p w14:paraId="3B337A43" w14:textId="1408EE15" w:rsidR="00922253" w:rsidRPr="006B5780" w:rsidRDefault="00922253">
      <w:pPr>
        <w:pStyle w:val="TOC3"/>
        <w:rPr>
          <w:rFonts w:ascii="Calibri" w:hAnsi="Calibri"/>
          <w:noProof/>
          <w:sz w:val="22"/>
          <w:szCs w:val="22"/>
        </w:rPr>
      </w:pPr>
      <w:hyperlink w:anchor="_Toc514933154" w:history="1">
        <w:r w:rsidRPr="00304105">
          <w:rPr>
            <w:rStyle w:val="Hyperlink"/>
            <w:noProof/>
          </w:rPr>
          <w:t>1.5.14</w:t>
        </w:r>
        <w:r w:rsidRPr="006B5780">
          <w:rPr>
            <w:rFonts w:ascii="Calibri" w:hAnsi="Calibri"/>
            <w:noProof/>
            <w:sz w:val="22"/>
            <w:szCs w:val="22"/>
          </w:rPr>
          <w:tab/>
        </w:r>
        <w:r w:rsidRPr="00304105">
          <w:rPr>
            <w:rStyle w:val="Hyperlink"/>
            <w:noProof/>
          </w:rPr>
          <w:t>Class Private Network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_Toc514933154 \h </w:instrText>
        </w:r>
        <w:r>
          <w:rPr>
            <w:noProof/>
            <w:webHidden/>
          </w:rPr>
        </w:r>
        <w:r>
          <w:rPr>
            <w:noProof/>
            <w:webHidden/>
          </w:rPr>
          <w:fldChar w:fldCharType="separate"/>
        </w:r>
        <w:r w:rsidR="00175B81">
          <w:rPr>
            <w:noProof/>
            <w:webHidden/>
          </w:rPr>
          <w:t>36</w:t>
        </w:r>
        <w:r>
          <w:rPr>
            <w:noProof/>
            <w:webHidden/>
          </w:rPr>
          <w:fldChar w:fldCharType="end"/>
        </w:r>
      </w:hyperlink>
    </w:p>
    <w:p w14:paraId="40E62B04" w14:textId="30F21743" w:rsidR="00922253" w:rsidRPr="006B5780" w:rsidRDefault="00922253">
      <w:pPr>
        <w:pStyle w:val="TOC3"/>
        <w:rPr>
          <w:rFonts w:ascii="Calibri" w:hAnsi="Calibri"/>
          <w:noProof/>
          <w:sz w:val="22"/>
          <w:szCs w:val="22"/>
        </w:rPr>
      </w:pPr>
      <w:hyperlink w:anchor="_Toc514933155" w:history="1">
        <w:r w:rsidRPr="00304105">
          <w:rPr>
            <w:rStyle w:val="Hyperlink"/>
            <w:noProof/>
          </w:rPr>
          <w:t>1.5.15</w:t>
        </w:r>
        <w:r w:rsidRPr="006B5780">
          <w:rPr>
            <w:rFonts w:ascii="Calibri" w:hAnsi="Calibri"/>
            <w:noProof/>
            <w:sz w:val="22"/>
            <w:szCs w:val="22"/>
          </w:rPr>
          <w:tab/>
        </w:r>
        <w:r w:rsidRPr="00304105">
          <w:rPr>
            <w:rStyle w:val="Hyperlink"/>
            <w:noProof/>
          </w:rPr>
          <w:t>Class Radio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_Toc514933155 \h </w:instrText>
        </w:r>
        <w:r>
          <w:rPr>
            <w:noProof/>
            <w:webHidden/>
          </w:rPr>
        </w:r>
        <w:r>
          <w:rPr>
            <w:noProof/>
            <w:webHidden/>
          </w:rPr>
          <w:fldChar w:fldCharType="separate"/>
        </w:r>
        <w:r w:rsidR="00175B81">
          <w:rPr>
            <w:noProof/>
            <w:webHidden/>
          </w:rPr>
          <w:t>36</w:t>
        </w:r>
        <w:r>
          <w:rPr>
            <w:noProof/>
            <w:webHidden/>
          </w:rPr>
          <w:fldChar w:fldCharType="end"/>
        </w:r>
      </w:hyperlink>
    </w:p>
    <w:p w14:paraId="590D07A7" w14:textId="2A87F6AB" w:rsidR="00922253" w:rsidRPr="006B5780" w:rsidRDefault="00922253">
      <w:pPr>
        <w:pStyle w:val="TOC3"/>
        <w:rPr>
          <w:rFonts w:ascii="Calibri" w:hAnsi="Calibri"/>
          <w:noProof/>
          <w:sz w:val="22"/>
          <w:szCs w:val="22"/>
        </w:rPr>
      </w:pPr>
      <w:hyperlink w:anchor="_Toc514933156" w:history="1">
        <w:r w:rsidRPr="00304105">
          <w:rPr>
            <w:rStyle w:val="Hyperlink"/>
            <w:noProof/>
          </w:rPr>
          <w:t>1.5.16</w:t>
        </w:r>
        <w:r w:rsidRPr="006B5780">
          <w:rPr>
            <w:rFonts w:ascii="Calibri" w:hAnsi="Calibri"/>
            <w:noProof/>
            <w:sz w:val="22"/>
            <w:szCs w:val="22"/>
          </w:rPr>
          <w:tab/>
        </w:r>
        <w:r w:rsidRPr="00304105">
          <w:rPr>
            <w:rStyle w:val="Hyperlink"/>
            <w:noProof/>
          </w:rPr>
          <w:t>Class Social Network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_Toc514933156 \h </w:instrText>
        </w:r>
        <w:r>
          <w:rPr>
            <w:noProof/>
            <w:webHidden/>
          </w:rPr>
        </w:r>
        <w:r>
          <w:rPr>
            <w:noProof/>
            <w:webHidden/>
          </w:rPr>
          <w:fldChar w:fldCharType="separate"/>
        </w:r>
        <w:r w:rsidR="00175B81">
          <w:rPr>
            <w:noProof/>
            <w:webHidden/>
          </w:rPr>
          <w:t>36</w:t>
        </w:r>
        <w:r>
          <w:rPr>
            <w:noProof/>
            <w:webHidden/>
          </w:rPr>
          <w:fldChar w:fldCharType="end"/>
        </w:r>
      </w:hyperlink>
    </w:p>
    <w:p w14:paraId="63EB6B48" w14:textId="7BF5FBC1" w:rsidR="00922253" w:rsidRPr="006B5780" w:rsidRDefault="00922253">
      <w:pPr>
        <w:pStyle w:val="TOC3"/>
        <w:rPr>
          <w:rFonts w:ascii="Calibri" w:hAnsi="Calibri"/>
          <w:noProof/>
          <w:sz w:val="22"/>
          <w:szCs w:val="22"/>
        </w:rPr>
      </w:pPr>
      <w:hyperlink w:anchor="_Toc514933157" w:history="1">
        <w:r w:rsidRPr="00304105">
          <w:rPr>
            <w:rStyle w:val="Hyperlink"/>
            <w:noProof/>
          </w:rPr>
          <w:t>1.5.17</w:t>
        </w:r>
        <w:r w:rsidRPr="006B5780">
          <w:rPr>
            <w:rFonts w:ascii="Calibri" w:hAnsi="Calibri"/>
            <w:noProof/>
            <w:sz w:val="22"/>
            <w:szCs w:val="22"/>
          </w:rPr>
          <w:tab/>
        </w:r>
        <w:r w:rsidRPr="00304105">
          <w:rPr>
            <w:rStyle w:val="Hyperlink"/>
            <w:noProof/>
          </w:rPr>
          <w:t>Class Telephone Area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_Toc514933157 \h </w:instrText>
        </w:r>
        <w:r>
          <w:rPr>
            <w:noProof/>
            <w:webHidden/>
          </w:rPr>
        </w:r>
        <w:r>
          <w:rPr>
            <w:noProof/>
            <w:webHidden/>
          </w:rPr>
          <w:fldChar w:fldCharType="separate"/>
        </w:r>
        <w:r w:rsidR="00175B81">
          <w:rPr>
            <w:noProof/>
            <w:webHidden/>
          </w:rPr>
          <w:t>36</w:t>
        </w:r>
        <w:r>
          <w:rPr>
            <w:noProof/>
            <w:webHidden/>
          </w:rPr>
          <w:fldChar w:fldCharType="end"/>
        </w:r>
      </w:hyperlink>
    </w:p>
    <w:p w14:paraId="597F8C49" w14:textId="641AB7A0" w:rsidR="00922253" w:rsidRPr="006B5780" w:rsidRDefault="00922253">
      <w:pPr>
        <w:pStyle w:val="TOC3"/>
        <w:rPr>
          <w:rFonts w:ascii="Calibri" w:hAnsi="Calibri"/>
          <w:noProof/>
          <w:sz w:val="22"/>
          <w:szCs w:val="22"/>
        </w:rPr>
      </w:pPr>
      <w:hyperlink w:anchor="_Toc514933158" w:history="1">
        <w:r w:rsidRPr="00304105">
          <w:rPr>
            <w:rStyle w:val="Hyperlink"/>
            <w:noProof/>
          </w:rPr>
          <w:t>1.5.18</w:t>
        </w:r>
        <w:r w:rsidRPr="006B5780">
          <w:rPr>
            <w:rFonts w:ascii="Calibri" w:hAnsi="Calibri"/>
            <w:noProof/>
            <w:sz w:val="22"/>
            <w:szCs w:val="22"/>
          </w:rPr>
          <w:tab/>
        </w:r>
        <w:r w:rsidRPr="00304105">
          <w:rPr>
            <w:rStyle w:val="Hyperlink"/>
            <w:noProof/>
          </w:rPr>
          <w:t>Class Telephone Country Code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_Toc514933158 \h </w:instrText>
        </w:r>
        <w:r>
          <w:rPr>
            <w:noProof/>
            <w:webHidden/>
          </w:rPr>
        </w:r>
        <w:r>
          <w:rPr>
            <w:noProof/>
            <w:webHidden/>
          </w:rPr>
          <w:fldChar w:fldCharType="separate"/>
        </w:r>
        <w:r w:rsidR="00175B81">
          <w:rPr>
            <w:noProof/>
            <w:webHidden/>
          </w:rPr>
          <w:t>36</w:t>
        </w:r>
        <w:r>
          <w:rPr>
            <w:noProof/>
            <w:webHidden/>
          </w:rPr>
          <w:fldChar w:fldCharType="end"/>
        </w:r>
      </w:hyperlink>
    </w:p>
    <w:p w14:paraId="0D35B247" w14:textId="4B2CBD90" w:rsidR="00922253" w:rsidRPr="006B5780" w:rsidRDefault="00922253">
      <w:pPr>
        <w:pStyle w:val="TOC3"/>
        <w:rPr>
          <w:rFonts w:ascii="Calibri" w:hAnsi="Calibri"/>
          <w:noProof/>
          <w:sz w:val="22"/>
          <w:szCs w:val="22"/>
        </w:rPr>
      </w:pPr>
      <w:hyperlink w:anchor="_Toc514933159" w:history="1">
        <w:r w:rsidRPr="00304105">
          <w:rPr>
            <w:rStyle w:val="Hyperlink"/>
            <w:noProof/>
          </w:rPr>
          <w:t>1.5.19</w:t>
        </w:r>
        <w:r w:rsidRPr="006B5780">
          <w:rPr>
            <w:rFonts w:ascii="Calibri" w:hAnsi="Calibri"/>
            <w:noProof/>
            <w:sz w:val="22"/>
            <w:szCs w:val="22"/>
          </w:rPr>
          <w:tab/>
        </w:r>
        <w:r w:rsidRPr="00304105">
          <w:rPr>
            <w:rStyle w:val="Hyperlink"/>
            <w:noProof/>
          </w:rPr>
          <w:t>Class Telephone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_Toc514933159 \h </w:instrText>
        </w:r>
        <w:r>
          <w:rPr>
            <w:noProof/>
            <w:webHidden/>
          </w:rPr>
        </w:r>
        <w:r>
          <w:rPr>
            <w:noProof/>
            <w:webHidden/>
          </w:rPr>
          <w:fldChar w:fldCharType="separate"/>
        </w:r>
        <w:r w:rsidR="00175B81">
          <w:rPr>
            <w:noProof/>
            <w:webHidden/>
          </w:rPr>
          <w:t>37</w:t>
        </w:r>
        <w:r>
          <w:rPr>
            <w:noProof/>
            <w:webHidden/>
          </w:rPr>
          <w:fldChar w:fldCharType="end"/>
        </w:r>
      </w:hyperlink>
    </w:p>
    <w:p w14:paraId="6004F487" w14:textId="266C23FE" w:rsidR="00922253" w:rsidRPr="006B5780" w:rsidRDefault="00922253">
      <w:pPr>
        <w:pStyle w:val="TOC3"/>
        <w:rPr>
          <w:rFonts w:ascii="Calibri" w:hAnsi="Calibri"/>
          <w:noProof/>
          <w:sz w:val="22"/>
          <w:szCs w:val="22"/>
        </w:rPr>
      </w:pPr>
      <w:hyperlink w:anchor="_Toc514933160" w:history="1">
        <w:r w:rsidRPr="00304105">
          <w:rPr>
            <w:rStyle w:val="Hyperlink"/>
            <w:noProof/>
          </w:rPr>
          <w:t>1.5.20</w:t>
        </w:r>
        <w:r w:rsidRPr="006B5780">
          <w:rPr>
            <w:rFonts w:ascii="Calibri" w:hAnsi="Calibri"/>
            <w:noProof/>
            <w:sz w:val="22"/>
            <w:szCs w:val="22"/>
          </w:rPr>
          <w:tab/>
        </w:r>
        <w:r w:rsidRPr="00304105">
          <w:rPr>
            <w:rStyle w:val="Hyperlink"/>
            <w:noProof/>
          </w:rPr>
          <w:t>Class Telephone Number Structured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_Toc514933160 \h </w:instrText>
        </w:r>
        <w:r>
          <w:rPr>
            <w:noProof/>
            <w:webHidden/>
          </w:rPr>
        </w:r>
        <w:r>
          <w:rPr>
            <w:noProof/>
            <w:webHidden/>
          </w:rPr>
          <w:fldChar w:fldCharType="separate"/>
        </w:r>
        <w:r w:rsidR="00175B81">
          <w:rPr>
            <w:noProof/>
            <w:webHidden/>
          </w:rPr>
          <w:t>37</w:t>
        </w:r>
        <w:r>
          <w:rPr>
            <w:noProof/>
            <w:webHidden/>
          </w:rPr>
          <w:fldChar w:fldCharType="end"/>
        </w:r>
      </w:hyperlink>
    </w:p>
    <w:p w14:paraId="3925DBB9" w14:textId="2755BADE" w:rsidR="00922253" w:rsidRPr="006B5780" w:rsidRDefault="00922253">
      <w:pPr>
        <w:pStyle w:val="TOC3"/>
        <w:rPr>
          <w:rFonts w:ascii="Calibri" w:hAnsi="Calibri"/>
          <w:noProof/>
          <w:sz w:val="22"/>
          <w:szCs w:val="22"/>
        </w:rPr>
      </w:pPr>
      <w:hyperlink w:anchor="_Toc514933161" w:history="1">
        <w:r w:rsidRPr="00304105">
          <w:rPr>
            <w:rStyle w:val="Hyperlink"/>
            <w:noProof/>
          </w:rPr>
          <w:t>1.5.21</w:t>
        </w:r>
        <w:r w:rsidRPr="006B5780">
          <w:rPr>
            <w:rFonts w:ascii="Calibri" w:hAnsi="Calibri"/>
            <w:noProof/>
            <w:sz w:val="22"/>
            <w:szCs w:val="22"/>
          </w:rPr>
          <w:tab/>
        </w:r>
        <w:r w:rsidRPr="00304105">
          <w:rPr>
            <w:rStyle w:val="Hyperlink"/>
            <w:noProof/>
          </w:rPr>
          <w:t>Class Telephone Number Text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_Toc514933161 \h </w:instrText>
        </w:r>
        <w:r>
          <w:rPr>
            <w:noProof/>
            <w:webHidden/>
          </w:rPr>
        </w:r>
        <w:r>
          <w:rPr>
            <w:noProof/>
            <w:webHidden/>
          </w:rPr>
          <w:fldChar w:fldCharType="separate"/>
        </w:r>
        <w:r w:rsidR="00175B81">
          <w:rPr>
            <w:noProof/>
            <w:webHidden/>
          </w:rPr>
          <w:t>37</w:t>
        </w:r>
        <w:r>
          <w:rPr>
            <w:noProof/>
            <w:webHidden/>
          </w:rPr>
          <w:fldChar w:fldCharType="end"/>
        </w:r>
      </w:hyperlink>
    </w:p>
    <w:p w14:paraId="7C6B2BA2" w14:textId="42076A59" w:rsidR="00922253" w:rsidRPr="006B5780" w:rsidRDefault="00922253">
      <w:pPr>
        <w:pStyle w:val="TOC3"/>
        <w:rPr>
          <w:rFonts w:ascii="Calibri" w:hAnsi="Calibri"/>
          <w:noProof/>
          <w:sz w:val="22"/>
          <w:szCs w:val="22"/>
        </w:rPr>
      </w:pPr>
      <w:hyperlink w:anchor="_Toc514933162" w:history="1">
        <w:r w:rsidRPr="00304105">
          <w:rPr>
            <w:rStyle w:val="Hyperlink"/>
            <w:noProof/>
          </w:rPr>
          <w:t>1.5.22</w:t>
        </w:r>
        <w:r w:rsidRPr="006B5780">
          <w:rPr>
            <w:rFonts w:ascii="Calibri" w:hAnsi="Calibri"/>
            <w:noProof/>
            <w:sz w:val="22"/>
            <w:szCs w:val="22"/>
          </w:rPr>
          <w:tab/>
        </w:r>
        <w:r w:rsidRPr="00304105">
          <w:rPr>
            <w:rStyle w:val="Hyperlink"/>
            <w:noProof/>
          </w:rPr>
          <w:t>Class Website Contact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_Toc514933162 \h </w:instrText>
        </w:r>
        <w:r>
          <w:rPr>
            <w:noProof/>
            <w:webHidden/>
          </w:rPr>
        </w:r>
        <w:r>
          <w:rPr>
            <w:noProof/>
            <w:webHidden/>
          </w:rPr>
          <w:fldChar w:fldCharType="separate"/>
        </w:r>
        <w:r w:rsidR="00175B81">
          <w:rPr>
            <w:noProof/>
            <w:webHidden/>
          </w:rPr>
          <w:t>37</w:t>
        </w:r>
        <w:r>
          <w:rPr>
            <w:noProof/>
            <w:webHidden/>
          </w:rPr>
          <w:fldChar w:fldCharType="end"/>
        </w:r>
      </w:hyperlink>
    </w:p>
    <w:p w14:paraId="3675E77A" w14:textId="3B69AF13" w:rsidR="00922253" w:rsidRPr="006B5780" w:rsidRDefault="00922253">
      <w:pPr>
        <w:pStyle w:val="TOC2"/>
        <w:rPr>
          <w:rFonts w:ascii="Calibri" w:hAnsi="Calibri"/>
          <w:noProof/>
          <w:sz w:val="22"/>
          <w:szCs w:val="22"/>
        </w:rPr>
      </w:pPr>
      <w:hyperlink w:anchor="_Toc514933163" w:history="1">
        <w:r w:rsidRPr="00304105">
          <w:rPr>
            <w:rStyle w:val="Hyperlink"/>
            <w:noProof/>
          </w:rPr>
          <w:t>1.6</w:t>
        </w:r>
        <w:r w:rsidRPr="006B5780">
          <w:rPr>
            <w:rFonts w:ascii="Calibri" w:hAnsi="Calibri"/>
            <w:noProof/>
            <w:sz w:val="22"/>
            <w:szCs w:val="22"/>
          </w:rPr>
          <w:tab/>
        </w:r>
        <w:r w:rsidRPr="00304105">
          <w:rPr>
            <w:rStyle w:val="Hyperlink"/>
            <w:noProof/>
          </w:rPr>
          <w:t>Concept Library::Containment</w:t>
        </w:r>
        <w:r>
          <w:rPr>
            <w:noProof/>
            <w:webHidden/>
          </w:rPr>
          <w:tab/>
        </w:r>
        <w:r>
          <w:rPr>
            <w:noProof/>
            <w:webHidden/>
          </w:rPr>
          <w:fldChar w:fldCharType="begin"/>
        </w:r>
        <w:r>
          <w:rPr>
            <w:noProof/>
            <w:webHidden/>
          </w:rPr>
          <w:instrText xml:space="preserve"> PAGEREF _Toc514933163 \h </w:instrText>
        </w:r>
        <w:r>
          <w:rPr>
            <w:noProof/>
            <w:webHidden/>
          </w:rPr>
        </w:r>
        <w:r>
          <w:rPr>
            <w:noProof/>
            <w:webHidden/>
          </w:rPr>
          <w:fldChar w:fldCharType="separate"/>
        </w:r>
        <w:r w:rsidR="00175B81">
          <w:rPr>
            <w:noProof/>
            <w:webHidden/>
          </w:rPr>
          <w:t>40</w:t>
        </w:r>
        <w:r>
          <w:rPr>
            <w:noProof/>
            <w:webHidden/>
          </w:rPr>
          <w:fldChar w:fldCharType="end"/>
        </w:r>
      </w:hyperlink>
    </w:p>
    <w:p w14:paraId="643E1673" w14:textId="0017AB7A" w:rsidR="00922253" w:rsidRPr="006B5780" w:rsidRDefault="00922253">
      <w:pPr>
        <w:pStyle w:val="TOC3"/>
        <w:rPr>
          <w:rFonts w:ascii="Calibri" w:hAnsi="Calibri"/>
          <w:noProof/>
          <w:sz w:val="22"/>
          <w:szCs w:val="22"/>
        </w:rPr>
      </w:pPr>
      <w:hyperlink w:anchor="_Toc514933164" w:history="1">
        <w:r w:rsidRPr="00304105">
          <w:rPr>
            <w:rStyle w:val="Hyperlink"/>
            <w:noProof/>
          </w:rPr>
          <w:t>1.6.1</w:t>
        </w:r>
        <w:r w:rsidRPr="006B5780">
          <w:rPr>
            <w:rFonts w:ascii="Calibri" w:hAnsi="Calibri"/>
            <w:noProof/>
            <w:sz w:val="22"/>
            <w:szCs w:val="22"/>
          </w:rPr>
          <w:tab/>
        </w:r>
        <w:r w:rsidRPr="00304105">
          <w:rPr>
            <w:rStyle w:val="Hyperlink"/>
            <w:noProof/>
          </w:rPr>
          <w:t>Diagram: Containment</w:t>
        </w:r>
        <w:r>
          <w:rPr>
            <w:noProof/>
            <w:webHidden/>
          </w:rPr>
          <w:tab/>
        </w:r>
        <w:r>
          <w:rPr>
            <w:noProof/>
            <w:webHidden/>
          </w:rPr>
          <w:fldChar w:fldCharType="begin"/>
        </w:r>
        <w:r>
          <w:rPr>
            <w:noProof/>
            <w:webHidden/>
          </w:rPr>
          <w:instrText xml:space="preserve"> PAGEREF _Toc514933164 \h </w:instrText>
        </w:r>
        <w:r>
          <w:rPr>
            <w:noProof/>
            <w:webHidden/>
          </w:rPr>
        </w:r>
        <w:r>
          <w:rPr>
            <w:noProof/>
            <w:webHidden/>
          </w:rPr>
          <w:fldChar w:fldCharType="separate"/>
        </w:r>
        <w:r w:rsidR="00175B81">
          <w:rPr>
            <w:noProof/>
            <w:webHidden/>
          </w:rPr>
          <w:t>40</w:t>
        </w:r>
        <w:r>
          <w:rPr>
            <w:noProof/>
            <w:webHidden/>
          </w:rPr>
          <w:fldChar w:fldCharType="end"/>
        </w:r>
      </w:hyperlink>
    </w:p>
    <w:p w14:paraId="3CF01F88" w14:textId="300CCF94" w:rsidR="00922253" w:rsidRPr="006B5780" w:rsidRDefault="00922253">
      <w:pPr>
        <w:pStyle w:val="TOC3"/>
        <w:rPr>
          <w:rFonts w:ascii="Calibri" w:hAnsi="Calibri"/>
          <w:noProof/>
          <w:sz w:val="22"/>
          <w:szCs w:val="22"/>
        </w:rPr>
      </w:pPr>
      <w:hyperlink w:anchor="_Toc514933165" w:history="1">
        <w:r w:rsidRPr="00304105">
          <w:rPr>
            <w:rStyle w:val="Hyperlink"/>
            <w:noProof/>
          </w:rPr>
          <w:t>1.6.2</w:t>
        </w:r>
        <w:r w:rsidRPr="006B5780">
          <w:rPr>
            <w:rFonts w:ascii="Calibri" w:hAnsi="Calibri"/>
            <w:noProof/>
            <w:sz w:val="22"/>
            <w:szCs w:val="22"/>
          </w:rPr>
          <w:tab/>
        </w:r>
        <w:r w:rsidRPr="00304105">
          <w:rPr>
            <w:rStyle w:val="Hyperlink"/>
            <w:noProof/>
          </w:rPr>
          <w:t>Diagram: Move Between Containers</w:t>
        </w:r>
        <w:r>
          <w:rPr>
            <w:noProof/>
            <w:webHidden/>
          </w:rPr>
          <w:tab/>
        </w:r>
        <w:r>
          <w:rPr>
            <w:noProof/>
            <w:webHidden/>
          </w:rPr>
          <w:fldChar w:fldCharType="begin"/>
        </w:r>
        <w:r>
          <w:rPr>
            <w:noProof/>
            <w:webHidden/>
          </w:rPr>
          <w:instrText xml:space="preserve"> PAGEREF _Toc514933165 \h </w:instrText>
        </w:r>
        <w:r>
          <w:rPr>
            <w:noProof/>
            <w:webHidden/>
          </w:rPr>
        </w:r>
        <w:r>
          <w:rPr>
            <w:noProof/>
            <w:webHidden/>
          </w:rPr>
          <w:fldChar w:fldCharType="separate"/>
        </w:r>
        <w:r w:rsidR="00175B81">
          <w:rPr>
            <w:noProof/>
            <w:webHidden/>
          </w:rPr>
          <w:t>41</w:t>
        </w:r>
        <w:r>
          <w:rPr>
            <w:noProof/>
            <w:webHidden/>
          </w:rPr>
          <w:fldChar w:fldCharType="end"/>
        </w:r>
      </w:hyperlink>
    </w:p>
    <w:p w14:paraId="62F67181" w14:textId="451D53C8" w:rsidR="00922253" w:rsidRPr="006B5780" w:rsidRDefault="00922253">
      <w:pPr>
        <w:pStyle w:val="TOC3"/>
        <w:rPr>
          <w:rFonts w:ascii="Calibri" w:hAnsi="Calibri"/>
          <w:noProof/>
          <w:sz w:val="22"/>
          <w:szCs w:val="22"/>
        </w:rPr>
      </w:pPr>
      <w:hyperlink w:anchor="_Toc514933166" w:history="1">
        <w:r w:rsidRPr="00304105">
          <w:rPr>
            <w:rStyle w:val="Hyperlink"/>
            <w:noProof/>
          </w:rPr>
          <w:t>1.6.3</w:t>
        </w:r>
        <w:r w:rsidRPr="006B5780">
          <w:rPr>
            <w:rFonts w:ascii="Calibri" w:hAnsi="Calibri"/>
            <w:noProof/>
            <w:sz w:val="22"/>
            <w:szCs w:val="22"/>
          </w:rPr>
          <w:tab/>
        </w:r>
        <w:r w:rsidRPr="00304105">
          <w:rPr>
            <w:rStyle w:val="Hyperlink"/>
            <w:noProof/>
          </w:rPr>
          <w:t>Diagram: Physical Containment</w:t>
        </w:r>
        <w:r>
          <w:rPr>
            <w:noProof/>
            <w:webHidden/>
          </w:rPr>
          <w:tab/>
        </w:r>
        <w:r>
          <w:rPr>
            <w:noProof/>
            <w:webHidden/>
          </w:rPr>
          <w:fldChar w:fldCharType="begin"/>
        </w:r>
        <w:r>
          <w:rPr>
            <w:noProof/>
            <w:webHidden/>
          </w:rPr>
          <w:instrText xml:space="preserve"> PAGEREF _Toc514933166 \h </w:instrText>
        </w:r>
        <w:r>
          <w:rPr>
            <w:noProof/>
            <w:webHidden/>
          </w:rPr>
        </w:r>
        <w:r>
          <w:rPr>
            <w:noProof/>
            <w:webHidden/>
          </w:rPr>
          <w:fldChar w:fldCharType="separate"/>
        </w:r>
        <w:r w:rsidR="00175B81">
          <w:rPr>
            <w:noProof/>
            <w:webHidden/>
          </w:rPr>
          <w:t>42</w:t>
        </w:r>
        <w:r>
          <w:rPr>
            <w:noProof/>
            <w:webHidden/>
          </w:rPr>
          <w:fldChar w:fldCharType="end"/>
        </w:r>
      </w:hyperlink>
    </w:p>
    <w:p w14:paraId="236D5E8C" w14:textId="2A4FE405" w:rsidR="00922253" w:rsidRPr="006B5780" w:rsidRDefault="00922253">
      <w:pPr>
        <w:pStyle w:val="TOC3"/>
        <w:rPr>
          <w:rFonts w:ascii="Calibri" w:hAnsi="Calibri"/>
          <w:noProof/>
          <w:sz w:val="22"/>
          <w:szCs w:val="22"/>
        </w:rPr>
      </w:pPr>
      <w:hyperlink w:anchor="_Toc514933167" w:history="1">
        <w:r w:rsidRPr="00304105">
          <w:rPr>
            <w:rStyle w:val="Hyperlink"/>
            <w:noProof/>
          </w:rPr>
          <w:t>1.6.4</w:t>
        </w:r>
        <w:r w:rsidRPr="006B5780">
          <w:rPr>
            <w:rFonts w:ascii="Calibri" w:hAnsi="Calibri"/>
            <w:noProof/>
            <w:sz w:val="22"/>
            <w:szCs w:val="22"/>
          </w:rPr>
          <w:tab/>
        </w:r>
        <w:r w:rsidRPr="00304105">
          <w:rPr>
            <w:rStyle w:val="Hyperlink"/>
            <w:noProof/>
          </w:rPr>
          <w:t>Class Add To Container Event</w:t>
        </w:r>
        <w:r>
          <w:rPr>
            <w:noProof/>
            <w:webHidden/>
          </w:rPr>
          <w:tab/>
        </w:r>
        <w:r>
          <w:rPr>
            <w:noProof/>
            <w:webHidden/>
          </w:rPr>
          <w:fldChar w:fldCharType="begin"/>
        </w:r>
        <w:r>
          <w:rPr>
            <w:noProof/>
            <w:webHidden/>
          </w:rPr>
          <w:instrText xml:space="preserve"> PAGEREF _Toc514933167 \h </w:instrText>
        </w:r>
        <w:r>
          <w:rPr>
            <w:noProof/>
            <w:webHidden/>
          </w:rPr>
        </w:r>
        <w:r>
          <w:rPr>
            <w:noProof/>
            <w:webHidden/>
          </w:rPr>
          <w:fldChar w:fldCharType="separate"/>
        </w:r>
        <w:r w:rsidR="00175B81">
          <w:rPr>
            <w:noProof/>
            <w:webHidden/>
          </w:rPr>
          <w:t>42</w:t>
        </w:r>
        <w:r>
          <w:rPr>
            <w:noProof/>
            <w:webHidden/>
          </w:rPr>
          <w:fldChar w:fldCharType="end"/>
        </w:r>
      </w:hyperlink>
    </w:p>
    <w:p w14:paraId="35D0DDED" w14:textId="4195F1D4" w:rsidR="00922253" w:rsidRPr="006B5780" w:rsidRDefault="00922253">
      <w:pPr>
        <w:pStyle w:val="TOC3"/>
        <w:rPr>
          <w:rFonts w:ascii="Calibri" w:hAnsi="Calibri"/>
          <w:noProof/>
          <w:sz w:val="22"/>
          <w:szCs w:val="22"/>
        </w:rPr>
      </w:pPr>
      <w:hyperlink w:anchor="_Toc514933168" w:history="1">
        <w:r w:rsidRPr="00304105">
          <w:rPr>
            <w:rStyle w:val="Hyperlink"/>
            <w:noProof/>
          </w:rPr>
          <w:t>1.6.5</w:t>
        </w:r>
        <w:r w:rsidRPr="006B5780">
          <w:rPr>
            <w:rFonts w:ascii="Calibri" w:hAnsi="Calibri"/>
            <w:noProof/>
            <w:sz w:val="22"/>
            <w:szCs w:val="22"/>
          </w:rPr>
          <w:tab/>
        </w:r>
        <w:r w:rsidRPr="00304105">
          <w:rPr>
            <w:rStyle w:val="Hyperlink"/>
            <w:noProof/>
          </w:rPr>
          <w:t>Class Container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_Toc514933168 \h </w:instrText>
        </w:r>
        <w:r>
          <w:rPr>
            <w:noProof/>
            <w:webHidden/>
          </w:rPr>
        </w:r>
        <w:r>
          <w:rPr>
            <w:noProof/>
            <w:webHidden/>
          </w:rPr>
          <w:fldChar w:fldCharType="separate"/>
        </w:r>
        <w:r w:rsidR="00175B81">
          <w:rPr>
            <w:noProof/>
            <w:webHidden/>
          </w:rPr>
          <w:t>42</w:t>
        </w:r>
        <w:r>
          <w:rPr>
            <w:noProof/>
            <w:webHidden/>
          </w:rPr>
          <w:fldChar w:fldCharType="end"/>
        </w:r>
      </w:hyperlink>
    </w:p>
    <w:p w14:paraId="28DEA85D" w14:textId="18B256ED" w:rsidR="00922253" w:rsidRPr="006B5780" w:rsidRDefault="00922253">
      <w:pPr>
        <w:pStyle w:val="TOC3"/>
        <w:rPr>
          <w:rFonts w:ascii="Calibri" w:hAnsi="Calibri"/>
          <w:noProof/>
          <w:sz w:val="22"/>
          <w:szCs w:val="22"/>
        </w:rPr>
      </w:pPr>
      <w:hyperlink w:anchor="_Toc514933169" w:history="1">
        <w:r w:rsidRPr="00304105">
          <w:rPr>
            <w:rStyle w:val="Hyperlink"/>
            <w:noProof/>
          </w:rPr>
          <w:t>1.6.6</w:t>
        </w:r>
        <w:r w:rsidRPr="006B5780">
          <w:rPr>
            <w:rFonts w:ascii="Calibri" w:hAnsi="Calibri"/>
            <w:noProof/>
            <w:sz w:val="22"/>
            <w:szCs w:val="22"/>
          </w:rPr>
          <w:tab/>
        </w:r>
        <w:r w:rsidRPr="00304105">
          <w:rPr>
            <w:rStyle w:val="Hyperlink"/>
            <w:noProof/>
          </w:rPr>
          <w:t>Association Class Containment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_Toc514933169 \h </w:instrText>
        </w:r>
        <w:r>
          <w:rPr>
            <w:noProof/>
            <w:webHidden/>
          </w:rPr>
        </w:r>
        <w:r>
          <w:rPr>
            <w:noProof/>
            <w:webHidden/>
          </w:rPr>
          <w:fldChar w:fldCharType="separate"/>
        </w:r>
        <w:r w:rsidR="00175B81">
          <w:rPr>
            <w:noProof/>
            <w:webHidden/>
          </w:rPr>
          <w:t>42</w:t>
        </w:r>
        <w:r>
          <w:rPr>
            <w:noProof/>
            <w:webHidden/>
          </w:rPr>
          <w:fldChar w:fldCharType="end"/>
        </w:r>
      </w:hyperlink>
    </w:p>
    <w:p w14:paraId="00EDB468" w14:textId="5C570E6F" w:rsidR="00922253" w:rsidRPr="006B5780" w:rsidRDefault="00922253">
      <w:pPr>
        <w:pStyle w:val="TOC3"/>
        <w:rPr>
          <w:rFonts w:ascii="Calibri" w:hAnsi="Calibri"/>
          <w:noProof/>
          <w:sz w:val="22"/>
          <w:szCs w:val="22"/>
        </w:rPr>
      </w:pPr>
      <w:hyperlink w:anchor="_Toc514933170" w:history="1">
        <w:r w:rsidRPr="00304105">
          <w:rPr>
            <w:rStyle w:val="Hyperlink"/>
            <w:noProof/>
          </w:rPr>
          <w:t>1.6.7</w:t>
        </w:r>
        <w:r w:rsidRPr="006B5780">
          <w:rPr>
            <w:rFonts w:ascii="Calibri" w:hAnsi="Calibri"/>
            <w:noProof/>
            <w:sz w:val="22"/>
            <w:szCs w:val="22"/>
          </w:rPr>
          <w:tab/>
        </w:r>
        <w:r w:rsidRPr="00304105">
          <w:rPr>
            <w:rStyle w:val="Hyperlink"/>
            <w:noProof/>
          </w:rPr>
          <w:t>Class Containment Event</w:t>
        </w:r>
        <w:r>
          <w:rPr>
            <w:noProof/>
            <w:webHidden/>
          </w:rPr>
          <w:tab/>
        </w:r>
        <w:r>
          <w:rPr>
            <w:noProof/>
            <w:webHidden/>
          </w:rPr>
          <w:fldChar w:fldCharType="begin"/>
        </w:r>
        <w:r>
          <w:rPr>
            <w:noProof/>
            <w:webHidden/>
          </w:rPr>
          <w:instrText xml:space="preserve"> PAGEREF _Toc514933170 \h </w:instrText>
        </w:r>
        <w:r>
          <w:rPr>
            <w:noProof/>
            <w:webHidden/>
          </w:rPr>
        </w:r>
        <w:r>
          <w:rPr>
            <w:noProof/>
            <w:webHidden/>
          </w:rPr>
          <w:fldChar w:fldCharType="separate"/>
        </w:r>
        <w:r w:rsidR="00175B81">
          <w:rPr>
            <w:noProof/>
            <w:webHidden/>
          </w:rPr>
          <w:t>43</w:t>
        </w:r>
        <w:r>
          <w:rPr>
            <w:noProof/>
            <w:webHidden/>
          </w:rPr>
          <w:fldChar w:fldCharType="end"/>
        </w:r>
      </w:hyperlink>
    </w:p>
    <w:p w14:paraId="3A2EAB3C" w14:textId="0EB891B9" w:rsidR="00922253" w:rsidRPr="006B5780" w:rsidRDefault="00922253">
      <w:pPr>
        <w:pStyle w:val="TOC3"/>
        <w:rPr>
          <w:rFonts w:ascii="Calibri" w:hAnsi="Calibri"/>
          <w:noProof/>
          <w:sz w:val="22"/>
          <w:szCs w:val="22"/>
        </w:rPr>
      </w:pPr>
      <w:hyperlink w:anchor="_Toc514933171" w:history="1">
        <w:r w:rsidRPr="00304105">
          <w:rPr>
            <w:rStyle w:val="Hyperlink"/>
            <w:noProof/>
          </w:rPr>
          <w:t>1.6.8</w:t>
        </w:r>
        <w:r w:rsidRPr="006B5780">
          <w:rPr>
            <w:rFonts w:ascii="Calibri" w:hAnsi="Calibri"/>
            <w:noProof/>
            <w:sz w:val="22"/>
            <w:szCs w:val="22"/>
          </w:rPr>
          <w:tab/>
        </w:r>
        <w:r w:rsidRPr="00304105">
          <w:rPr>
            <w:rStyle w:val="Hyperlink"/>
            <w:noProof/>
          </w:rPr>
          <w:t>Class Physical Container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_Toc514933171 \h </w:instrText>
        </w:r>
        <w:r>
          <w:rPr>
            <w:noProof/>
            <w:webHidden/>
          </w:rPr>
        </w:r>
        <w:r>
          <w:rPr>
            <w:noProof/>
            <w:webHidden/>
          </w:rPr>
          <w:fldChar w:fldCharType="separate"/>
        </w:r>
        <w:r w:rsidR="00175B81">
          <w:rPr>
            <w:noProof/>
            <w:webHidden/>
          </w:rPr>
          <w:t>43</w:t>
        </w:r>
        <w:r>
          <w:rPr>
            <w:noProof/>
            <w:webHidden/>
          </w:rPr>
          <w:fldChar w:fldCharType="end"/>
        </w:r>
      </w:hyperlink>
    </w:p>
    <w:p w14:paraId="2B6BF225" w14:textId="7BF747AC" w:rsidR="00922253" w:rsidRPr="006B5780" w:rsidRDefault="00922253">
      <w:pPr>
        <w:pStyle w:val="TOC3"/>
        <w:rPr>
          <w:rFonts w:ascii="Calibri" w:hAnsi="Calibri"/>
          <w:noProof/>
          <w:sz w:val="22"/>
          <w:szCs w:val="22"/>
        </w:rPr>
      </w:pPr>
      <w:hyperlink w:anchor="_Toc514933172" w:history="1">
        <w:r w:rsidRPr="00304105">
          <w:rPr>
            <w:rStyle w:val="Hyperlink"/>
            <w:noProof/>
          </w:rPr>
          <w:t>1.6.9</w:t>
        </w:r>
        <w:r w:rsidRPr="006B5780">
          <w:rPr>
            <w:rFonts w:ascii="Calibri" w:hAnsi="Calibri"/>
            <w:noProof/>
            <w:sz w:val="22"/>
            <w:szCs w:val="22"/>
          </w:rPr>
          <w:tab/>
        </w:r>
        <w:r w:rsidRPr="00304105">
          <w:rPr>
            <w:rStyle w:val="Hyperlink"/>
            <w:noProof/>
          </w:rPr>
          <w:t>Association Class Physical Containment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_Toc514933172 \h </w:instrText>
        </w:r>
        <w:r>
          <w:rPr>
            <w:noProof/>
            <w:webHidden/>
          </w:rPr>
        </w:r>
        <w:r>
          <w:rPr>
            <w:noProof/>
            <w:webHidden/>
          </w:rPr>
          <w:fldChar w:fldCharType="separate"/>
        </w:r>
        <w:r w:rsidR="00175B81">
          <w:rPr>
            <w:noProof/>
            <w:webHidden/>
          </w:rPr>
          <w:t>43</w:t>
        </w:r>
        <w:r>
          <w:rPr>
            <w:noProof/>
            <w:webHidden/>
          </w:rPr>
          <w:fldChar w:fldCharType="end"/>
        </w:r>
      </w:hyperlink>
    </w:p>
    <w:p w14:paraId="6735301C" w14:textId="14C5FA9F" w:rsidR="00922253" w:rsidRPr="006B5780" w:rsidRDefault="00922253">
      <w:pPr>
        <w:pStyle w:val="TOC3"/>
        <w:rPr>
          <w:rFonts w:ascii="Calibri" w:hAnsi="Calibri"/>
          <w:noProof/>
          <w:sz w:val="22"/>
          <w:szCs w:val="22"/>
        </w:rPr>
      </w:pPr>
      <w:hyperlink w:anchor="_Toc514933173" w:history="1">
        <w:r w:rsidRPr="00304105">
          <w:rPr>
            <w:rStyle w:val="Hyperlink"/>
            <w:noProof/>
          </w:rPr>
          <w:t>1.6.10</w:t>
        </w:r>
        <w:r w:rsidRPr="006B5780">
          <w:rPr>
            <w:rFonts w:ascii="Calibri" w:hAnsi="Calibri"/>
            <w:noProof/>
            <w:sz w:val="22"/>
            <w:szCs w:val="22"/>
          </w:rPr>
          <w:tab/>
        </w:r>
        <w:r w:rsidRPr="00304105">
          <w:rPr>
            <w:rStyle w:val="Hyperlink"/>
            <w:noProof/>
          </w:rPr>
          <w:t>Association Class Recieving Container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_Toc514933173 \h </w:instrText>
        </w:r>
        <w:r>
          <w:rPr>
            <w:noProof/>
            <w:webHidden/>
          </w:rPr>
        </w:r>
        <w:r>
          <w:rPr>
            <w:noProof/>
            <w:webHidden/>
          </w:rPr>
          <w:fldChar w:fldCharType="separate"/>
        </w:r>
        <w:r w:rsidR="00175B81">
          <w:rPr>
            <w:noProof/>
            <w:webHidden/>
          </w:rPr>
          <w:t>44</w:t>
        </w:r>
        <w:r>
          <w:rPr>
            <w:noProof/>
            <w:webHidden/>
          </w:rPr>
          <w:fldChar w:fldCharType="end"/>
        </w:r>
      </w:hyperlink>
    </w:p>
    <w:p w14:paraId="7E8384A0" w14:textId="648D5221" w:rsidR="00922253" w:rsidRPr="006B5780" w:rsidRDefault="00922253">
      <w:pPr>
        <w:pStyle w:val="TOC3"/>
        <w:rPr>
          <w:rFonts w:ascii="Calibri" w:hAnsi="Calibri"/>
          <w:noProof/>
          <w:sz w:val="22"/>
          <w:szCs w:val="22"/>
        </w:rPr>
      </w:pPr>
      <w:hyperlink w:anchor="_Toc514933174" w:history="1">
        <w:r w:rsidRPr="00304105">
          <w:rPr>
            <w:rStyle w:val="Hyperlink"/>
            <w:noProof/>
          </w:rPr>
          <w:t>1.6.11</w:t>
        </w:r>
        <w:r w:rsidRPr="006B5780">
          <w:rPr>
            <w:rFonts w:ascii="Calibri" w:hAnsi="Calibri"/>
            <w:noProof/>
            <w:sz w:val="22"/>
            <w:szCs w:val="22"/>
          </w:rPr>
          <w:tab/>
        </w:r>
        <w:r w:rsidRPr="00304105">
          <w:rPr>
            <w:rStyle w:val="Hyperlink"/>
            <w:noProof/>
          </w:rPr>
          <w:t>Class Relocation</w:t>
        </w:r>
        <w:r>
          <w:rPr>
            <w:noProof/>
            <w:webHidden/>
          </w:rPr>
          <w:tab/>
        </w:r>
        <w:r>
          <w:rPr>
            <w:noProof/>
            <w:webHidden/>
          </w:rPr>
          <w:fldChar w:fldCharType="begin"/>
        </w:r>
        <w:r>
          <w:rPr>
            <w:noProof/>
            <w:webHidden/>
          </w:rPr>
          <w:instrText xml:space="preserve"> PAGEREF _Toc514933174 \h </w:instrText>
        </w:r>
        <w:r>
          <w:rPr>
            <w:noProof/>
            <w:webHidden/>
          </w:rPr>
        </w:r>
        <w:r>
          <w:rPr>
            <w:noProof/>
            <w:webHidden/>
          </w:rPr>
          <w:fldChar w:fldCharType="separate"/>
        </w:r>
        <w:r w:rsidR="00175B81">
          <w:rPr>
            <w:noProof/>
            <w:webHidden/>
          </w:rPr>
          <w:t>44</w:t>
        </w:r>
        <w:r>
          <w:rPr>
            <w:noProof/>
            <w:webHidden/>
          </w:rPr>
          <w:fldChar w:fldCharType="end"/>
        </w:r>
      </w:hyperlink>
    </w:p>
    <w:p w14:paraId="1683E1E4" w14:textId="0DF97886" w:rsidR="00922253" w:rsidRPr="006B5780" w:rsidRDefault="00922253">
      <w:pPr>
        <w:pStyle w:val="TOC3"/>
        <w:rPr>
          <w:rFonts w:ascii="Calibri" w:hAnsi="Calibri"/>
          <w:noProof/>
          <w:sz w:val="22"/>
          <w:szCs w:val="22"/>
        </w:rPr>
      </w:pPr>
      <w:hyperlink w:anchor="_Toc514933175" w:history="1">
        <w:r w:rsidRPr="00304105">
          <w:rPr>
            <w:rStyle w:val="Hyperlink"/>
            <w:noProof/>
          </w:rPr>
          <w:t>1.6.12</w:t>
        </w:r>
        <w:r w:rsidRPr="006B5780">
          <w:rPr>
            <w:rFonts w:ascii="Calibri" w:hAnsi="Calibri"/>
            <w:noProof/>
            <w:sz w:val="22"/>
            <w:szCs w:val="22"/>
          </w:rPr>
          <w:tab/>
        </w:r>
        <w:r w:rsidRPr="00304105">
          <w:rPr>
            <w:rStyle w:val="Hyperlink"/>
            <w:noProof/>
          </w:rPr>
          <w:t>Class Removal Event</w:t>
        </w:r>
        <w:r>
          <w:rPr>
            <w:noProof/>
            <w:webHidden/>
          </w:rPr>
          <w:tab/>
        </w:r>
        <w:r>
          <w:rPr>
            <w:noProof/>
            <w:webHidden/>
          </w:rPr>
          <w:fldChar w:fldCharType="begin"/>
        </w:r>
        <w:r>
          <w:rPr>
            <w:noProof/>
            <w:webHidden/>
          </w:rPr>
          <w:instrText xml:space="preserve"> PAGEREF _Toc514933175 \h </w:instrText>
        </w:r>
        <w:r>
          <w:rPr>
            <w:noProof/>
            <w:webHidden/>
          </w:rPr>
        </w:r>
        <w:r>
          <w:rPr>
            <w:noProof/>
            <w:webHidden/>
          </w:rPr>
          <w:fldChar w:fldCharType="separate"/>
        </w:r>
        <w:r w:rsidR="00175B81">
          <w:rPr>
            <w:noProof/>
            <w:webHidden/>
          </w:rPr>
          <w:t>44</w:t>
        </w:r>
        <w:r>
          <w:rPr>
            <w:noProof/>
            <w:webHidden/>
          </w:rPr>
          <w:fldChar w:fldCharType="end"/>
        </w:r>
      </w:hyperlink>
    </w:p>
    <w:p w14:paraId="5C7DB3BB" w14:textId="02B5499D" w:rsidR="00922253" w:rsidRPr="006B5780" w:rsidRDefault="00922253">
      <w:pPr>
        <w:pStyle w:val="TOC3"/>
        <w:rPr>
          <w:rFonts w:ascii="Calibri" w:hAnsi="Calibri"/>
          <w:noProof/>
          <w:sz w:val="22"/>
          <w:szCs w:val="22"/>
        </w:rPr>
      </w:pPr>
      <w:hyperlink w:anchor="_Toc514933176" w:history="1">
        <w:r w:rsidRPr="00304105">
          <w:rPr>
            <w:rStyle w:val="Hyperlink"/>
            <w:noProof/>
          </w:rPr>
          <w:t>1.6.13</w:t>
        </w:r>
        <w:r w:rsidRPr="006B5780">
          <w:rPr>
            <w:rFonts w:ascii="Calibri" w:hAnsi="Calibri"/>
            <w:noProof/>
            <w:sz w:val="22"/>
            <w:szCs w:val="22"/>
          </w:rPr>
          <w:tab/>
        </w:r>
        <w:r w:rsidRPr="00304105">
          <w:rPr>
            <w:rStyle w:val="Hyperlink"/>
            <w:noProof/>
          </w:rPr>
          <w:t>Association Class Supplying Container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_Toc514933176 \h </w:instrText>
        </w:r>
        <w:r>
          <w:rPr>
            <w:noProof/>
            <w:webHidden/>
          </w:rPr>
        </w:r>
        <w:r>
          <w:rPr>
            <w:noProof/>
            <w:webHidden/>
          </w:rPr>
          <w:fldChar w:fldCharType="separate"/>
        </w:r>
        <w:r w:rsidR="00175B81">
          <w:rPr>
            <w:noProof/>
            <w:webHidden/>
          </w:rPr>
          <w:t>45</w:t>
        </w:r>
        <w:r>
          <w:rPr>
            <w:noProof/>
            <w:webHidden/>
          </w:rPr>
          <w:fldChar w:fldCharType="end"/>
        </w:r>
      </w:hyperlink>
    </w:p>
    <w:p w14:paraId="5D64E6D9" w14:textId="434F56BA" w:rsidR="00922253" w:rsidRPr="006B5780" w:rsidRDefault="00922253">
      <w:pPr>
        <w:pStyle w:val="TOC2"/>
        <w:rPr>
          <w:rFonts w:ascii="Calibri" w:hAnsi="Calibri"/>
          <w:noProof/>
          <w:sz w:val="22"/>
          <w:szCs w:val="22"/>
        </w:rPr>
      </w:pPr>
      <w:hyperlink w:anchor="_Toc514933177" w:history="1">
        <w:r w:rsidRPr="00304105">
          <w:rPr>
            <w:rStyle w:val="Hyperlink"/>
            <w:noProof/>
          </w:rPr>
          <w:t>1.7</w:t>
        </w:r>
        <w:r w:rsidRPr="006B5780">
          <w:rPr>
            <w:rFonts w:ascii="Calibri" w:hAnsi="Calibri"/>
            <w:noProof/>
            <w:sz w:val="22"/>
            <w:szCs w:val="22"/>
          </w:rPr>
          <w:tab/>
        </w:r>
        <w:r w:rsidRPr="00304105">
          <w:rPr>
            <w:rStyle w:val="Hyperlink"/>
            <w:noProof/>
          </w:rPr>
          <w:t>Concept Library::Control</w:t>
        </w:r>
        <w:r>
          <w:rPr>
            <w:noProof/>
            <w:webHidden/>
          </w:rPr>
          <w:tab/>
        </w:r>
        <w:r>
          <w:rPr>
            <w:noProof/>
            <w:webHidden/>
          </w:rPr>
          <w:fldChar w:fldCharType="begin"/>
        </w:r>
        <w:r>
          <w:rPr>
            <w:noProof/>
            <w:webHidden/>
          </w:rPr>
          <w:instrText xml:space="preserve"> PAGEREF _Toc514933177 \h </w:instrText>
        </w:r>
        <w:r>
          <w:rPr>
            <w:noProof/>
            <w:webHidden/>
          </w:rPr>
        </w:r>
        <w:r>
          <w:rPr>
            <w:noProof/>
            <w:webHidden/>
          </w:rPr>
          <w:fldChar w:fldCharType="separate"/>
        </w:r>
        <w:r w:rsidR="00175B81">
          <w:rPr>
            <w:noProof/>
            <w:webHidden/>
          </w:rPr>
          <w:t>46</w:t>
        </w:r>
        <w:r>
          <w:rPr>
            <w:noProof/>
            <w:webHidden/>
          </w:rPr>
          <w:fldChar w:fldCharType="end"/>
        </w:r>
      </w:hyperlink>
    </w:p>
    <w:p w14:paraId="02F8EB7A" w14:textId="17912690" w:rsidR="00922253" w:rsidRPr="006B5780" w:rsidRDefault="00922253">
      <w:pPr>
        <w:pStyle w:val="TOC3"/>
        <w:rPr>
          <w:rFonts w:ascii="Calibri" w:hAnsi="Calibri"/>
          <w:noProof/>
          <w:sz w:val="22"/>
          <w:szCs w:val="22"/>
        </w:rPr>
      </w:pPr>
      <w:hyperlink w:anchor="_Toc514933178" w:history="1">
        <w:r w:rsidRPr="00304105">
          <w:rPr>
            <w:rStyle w:val="Hyperlink"/>
            <w:noProof/>
          </w:rPr>
          <w:t>1.7.1</w:t>
        </w:r>
        <w:r w:rsidRPr="006B5780">
          <w:rPr>
            <w:rFonts w:ascii="Calibri" w:hAnsi="Calibri"/>
            <w:noProof/>
            <w:sz w:val="22"/>
            <w:szCs w:val="22"/>
          </w:rPr>
          <w:tab/>
        </w:r>
        <w:r w:rsidRPr="00304105">
          <w:rPr>
            <w:rStyle w:val="Hyperlink"/>
            <w:noProof/>
          </w:rPr>
          <w:t>Diagram: Control</w:t>
        </w:r>
        <w:r>
          <w:rPr>
            <w:noProof/>
            <w:webHidden/>
          </w:rPr>
          <w:tab/>
        </w:r>
        <w:r>
          <w:rPr>
            <w:noProof/>
            <w:webHidden/>
          </w:rPr>
          <w:fldChar w:fldCharType="begin"/>
        </w:r>
        <w:r>
          <w:rPr>
            <w:noProof/>
            <w:webHidden/>
          </w:rPr>
          <w:instrText xml:space="preserve"> PAGEREF _Toc514933178 \h </w:instrText>
        </w:r>
        <w:r>
          <w:rPr>
            <w:noProof/>
            <w:webHidden/>
          </w:rPr>
        </w:r>
        <w:r>
          <w:rPr>
            <w:noProof/>
            <w:webHidden/>
          </w:rPr>
          <w:fldChar w:fldCharType="separate"/>
        </w:r>
        <w:r w:rsidR="00175B81">
          <w:rPr>
            <w:noProof/>
            <w:webHidden/>
          </w:rPr>
          <w:t>46</w:t>
        </w:r>
        <w:r>
          <w:rPr>
            <w:noProof/>
            <w:webHidden/>
          </w:rPr>
          <w:fldChar w:fldCharType="end"/>
        </w:r>
      </w:hyperlink>
    </w:p>
    <w:p w14:paraId="226E563A" w14:textId="152D0A05" w:rsidR="00922253" w:rsidRPr="006B5780" w:rsidRDefault="00922253">
      <w:pPr>
        <w:pStyle w:val="TOC3"/>
        <w:rPr>
          <w:rFonts w:ascii="Calibri" w:hAnsi="Calibri"/>
          <w:noProof/>
          <w:sz w:val="22"/>
          <w:szCs w:val="22"/>
        </w:rPr>
      </w:pPr>
      <w:hyperlink w:anchor="_Toc514933179" w:history="1">
        <w:r w:rsidRPr="00304105">
          <w:rPr>
            <w:rStyle w:val="Hyperlink"/>
            <w:noProof/>
          </w:rPr>
          <w:t>1.7.2</w:t>
        </w:r>
        <w:r w:rsidRPr="006B5780">
          <w:rPr>
            <w:rFonts w:ascii="Calibri" w:hAnsi="Calibri"/>
            <w:noProof/>
            <w:sz w:val="22"/>
            <w:szCs w:val="22"/>
          </w:rPr>
          <w:tab/>
        </w:r>
        <w:r w:rsidRPr="00304105">
          <w:rPr>
            <w:rStyle w:val="Hyperlink"/>
            <w:noProof/>
          </w:rPr>
          <w:t>Diagram: Control Authority</w:t>
        </w:r>
        <w:r>
          <w:rPr>
            <w:noProof/>
            <w:webHidden/>
          </w:rPr>
          <w:tab/>
        </w:r>
        <w:r>
          <w:rPr>
            <w:noProof/>
            <w:webHidden/>
          </w:rPr>
          <w:fldChar w:fldCharType="begin"/>
        </w:r>
        <w:r>
          <w:rPr>
            <w:noProof/>
            <w:webHidden/>
          </w:rPr>
          <w:instrText xml:space="preserve"> PAGEREF _Toc514933179 \h </w:instrText>
        </w:r>
        <w:r>
          <w:rPr>
            <w:noProof/>
            <w:webHidden/>
          </w:rPr>
        </w:r>
        <w:r>
          <w:rPr>
            <w:noProof/>
            <w:webHidden/>
          </w:rPr>
          <w:fldChar w:fldCharType="separate"/>
        </w:r>
        <w:r w:rsidR="00175B81">
          <w:rPr>
            <w:noProof/>
            <w:webHidden/>
          </w:rPr>
          <w:t>47</w:t>
        </w:r>
        <w:r>
          <w:rPr>
            <w:noProof/>
            <w:webHidden/>
          </w:rPr>
          <w:fldChar w:fldCharType="end"/>
        </w:r>
      </w:hyperlink>
    </w:p>
    <w:p w14:paraId="7DEEBDAB" w14:textId="435600BB" w:rsidR="00922253" w:rsidRPr="006B5780" w:rsidRDefault="00922253">
      <w:pPr>
        <w:pStyle w:val="TOC3"/>
        <w:rPr>
          <w:rFonts w:ascii="Calibri" w:hAnsi="Calibri"/>
          <w:noProof/>
          <w:sz w:val="22"/>
          <w:szCs w:val="22"/>
        </w:rPr>
      </w:pPr>
      <w:hyperlink w:anchor="_Toc514933180" w:history="1">
        <w:r w:rsidRPr="00304105">
          <w:rPr>
            <w:rStyle w:val="Hyperlink"/>
            <w:noProof/>
          </w:rPr>
          <w:t>1.7.3</w:t>
        </w:r>
        <w:r w:rsidRPr="006B5780">
          <w:rPr>
            <w:rFonts w:ascii="Calibri" w:hAnsi="Calibri"/>
            <w:noProof/>
            <w:sz w:val="22"/>
            <w:szCs w:val="22"/>
          </w:rPr>
          <w:tab/>
        </w:r>
        <w:r w:rsidRPr="00304105">
          <w:rPr>
            <w:rStyle w:val="Hyperlink"/>
            <w:noProof/>
          </w:rPr>
          <w:t>Diagram: Custody</w:t>
        </w:r>
        <w:r>
          <w:rPr>
            <w:noProof/>
            <w:webHidden/>
          </w:rPr>
          <w:tab/>
        </w:r>
        <w:r>
          <w:rPr>
            <w:noProof/>
            <w:webHidden/>
          </w:rPr>
          <w:fldChar w:fldCharType="begin"/>
        </w:r>
        <w:r>
          <w:rPr>
            <w:noProof/>
            <w:webHidden/>
          </w:rPr>
          <w:instrText xml:space="preserve"> PAGEREF _Toc514933180 \h </w:instrText>
        </w:r>
        <w:r>
          <w:rPr>
            <w:noProof/>
            <w:webHidden/>
          </w:rPr>
        </w:r>
        <w:r>
          <w:rPr>
            <w:noProof/>
            <w:webHidden/>
          </w:rPr>
          <w:fldChar w:fldCharType="separate"/>
        </w:r>
        <w:r w:rsidR="00175B81">
          <w:rPr>
            <w:noProof/>
            <w:webHidden/>
          </w:rPr>
          <w:t>47</w:t>
        </w:r>
        <w:r>
          <w:rPr>
            <w:noProof/>
            <w:webHidden/>
          </w:rPr>
          <w:fldChar w:fldCharType="end"/>
        </w:r>
      </w:hyperlink>
    </w:p>
    <w:p w14:paraId="4AEF4EB8" w14:textId="665E83B4" w:rsidR="00922253" w:rsidRPr="006B5780" w:rsidRDefault="00922253">
      <w:pPr>
        <w:pStyle w:val="TOC3"/>
        <w:rPr>
          <w:rFonts w:ascii="Calibri" w:hAnsi="Calibri"/>
          <w:noProof/>
          <w:sz w:val="22"/>
          <w:szCs w:val="22"/>
        </w:rPr>
      </w:pPr>
      <w:hyperlink w:anchor="_Toc514933181" w:history="1">
        <w:r w:rsidRPr="00304105">
          <w:rPr>
            <w:rStyle w:val="Hyperlink"/>
            <w:noProof/>
          </w:rPr>
          <w:t>1.7.4</w:t>
        </w:r>
        <w:r w:rsidRPr="006B5780">
          <w:rPr>
            <w:rFonts w:ascii="Calibri" w:hAnsi="Calibri"/>
            <w:noProof/>
            <w:sz w:val="22"/>
            <w:szCs w:val="22"/>
          </w:rPr>
          <w:tab/>
        </w:r>
        <w:r w:rsidRPr="00304105">
          <w:rPr>
            <w:rStyle w:val="Hyperlink"/>
            <w:noProof/>
          </w:rPr>
          <w:t>Class Authority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_Toc514933181 \h </w:instrText>
        </w:r>
        <w:r>
          <w:rPr>
            <w:noProof/>
            <w:webHidden/>
          </w:rPr>
        </w:r>
        <w:r>
          <w:rPr>
            <w:noProof/>
            <w:webHidden/>
          </w:rPr>
          <w:fldChar w:fldCharType="separate"/>
        </w:r>
        <w:r w:rsidR="00175B81">
          <w:rPr>
            <w:noProof/>
            <w:webHidden/>
          </w:rPr>
          <w:t>48</w:t>
        </w:r>
        <w:r>
          <w:rPr>
            <w:noProof/>
            <w:webHidden/>
          </w:rPr>
          <w:fldChar w:fldCharType="end"/>
        </w:r>
      </w:hyperlink>
    </w:p>
    <w:p w14:paraId="59ABBD96" w14:textId="490CC59A" w:rsidR="00922253" w:rsidRPr="006B5780" w:rsidRDefault="00922253">
      <w:pPr>
        <w:pStyle w:val="TOC3"/>
        <w:rPr>
          <w:rFonts w:ascii="Calibri" w:hAnsi="Calibri"/>
          <w:noProof/>
          <w:sz w:val="22"/>
          <w:szCs w:val="22"/>
        </w:rPr>
      </w:pPr>
      <w:hyperlink w:anchor="_Toc514933182" w:history="1">
        <w:r w:rsidRPr="00304105">
          <w:rPr>
            <w:rStyle w:val="Hyperlink"/>
            <w:noProof/>
          </w:rPr>
          <w:t>1.7.5</w:t>
        </w:r>
        <w:r w:rsidRPr="006B5780">
          <w:rPr>
            <w:rFonts w:ascii="Calibri" w:hAnsi="Calibri"/>
            <w:noProof/>
            <w:sz w:val="22"/>
            <w:szCs w:val="22"/>
          </w:rPr>
          <w:tab/>
        </w:r>
        <w:r w:rsidRPr="00304105">
          <w:rPr>
            <w:rStyle w:val="Hyperlink"/>
            <w:noProof/>
          </w:rPr>
          <w:t>Association Class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_Toc514933182 \h </w:instrText>
        </w:r>
        <w:r>
          <w:rPr>
            <w:noProof/>
            <w:webHidden/>
          </w:rPr>
        </w:r>
        <w:r>
          <w:rPr>
            <w:noProof/>
            <w:webHidden/>
          </w:rPr>
          <w:fldChar w:fldCharType="separate"/>
        </w:r>
        <w:r w:rsidR="00175B81">
          <w:rPr>
            <w:noProof/>
            <w:webHidden/>
          </w:rPr>
          <w:t>48</w:t>
        </w:r>
        <w:r>
          <w:rPr>
            <w:noProof/>
            <w:webHidden/>
          </w:rPr>
          <w:fldChar w:fldCharType="end"/>
        </w:r>
      </w:hyperlink>
    </w:p>
    <w:p w14:paraId="2C950E0B" w14:textId="0EEC418F" w:rsidR="00922253" w:rsidRPr="006B5780" w:rsidRDefault="00922253">
      <w:pPr>
        <w:pStyle w:val="TOC3"/>
        <w:rPr>
          <w:rFonts w:ascii="Calibri" w:hAnsi="Calibri"/>
          <w:noProof/>
          <w:sz w:val="22"/>
          <w:szCs w:val="22"/>
        </w:rPr>
      </w:pPr>
      <w:hyperlink w:anchor="_Toc514933183" w:history="1">
        <w:r w:rsidRPr="00304105">
          <w:rPr>
            <w:rStyle w:val="Hyperlink"/>
            <w:noProof/>
          </w:rPr>
          <w:t>1.7.6</w:t>
        </w:r>
        <w:r w:rsidRPr="006B5780">
          <w:rPr>
            <w:rFonts w:ascii="Calibri" w:hAnsi="Calibri"/>
            <w:noProof/>
            <w:sz w:val="22"/>
            <w:szCs w:val="22"/>
          </w:rPr>
          <w:tab/>
        </w:r>
        <w:r w:rsidRPr="00304105">
          <w:rPr>
            <w:rStyle w:val="Hyperlink"/>
            <w:noProof/>
          </w:rPr>
          <w:t>Class Controlled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_Toc514933183 \h </w:instrText>
        </w:r>
        <w:r>
          <w:rPr>
            <w:noProof/>
            <w:webHidden/>
          </w:rPr>
        </w:r>
        <w:r>
          <w:rPr>
            <w:noProof/>
            <w:webHidden/>
          </w:rPr>
          <w:fldChar w:fldCharType="separate"/>
        </w:r>
        <w:r w:rsidR="00175B81">
          <w:rPr>
            <w:noProof/>
            <w:webHidden/>
          </w:rPr>
          <w:t>48</w:t>
        </w:r>
        <w:r>
          <w:rPr>
            <w:noProof/>
            <w:webHidden/>
          </w:rPr>
          <w:fldChar w:fldCharType="end"/>
        </w:r>
      </w:hyperlink>
    </w:p>
    <w:p w14:paraId="6D487AB5" w14:textId="29F66C7F" w:rsidR="00922253" w:rsidRPr="006B5780" w:rsidRDefault="00922253">
      <w:pPr>
        <w:pStyle w:val="TOC3"/>
        <w:rPr>
          <w:rFonts w:ascii="Calibri" w:hAnsi="Calibri"/>
          <w:noProof/>
          <w:sz w:val="22"/>
          <w:szCs w:val="22"/>
        </w:rPr>
      </w:pPr>
      <w:hyperlink w:anchor="_Toc514933184" w:history="1">
        <w:r w:rsidRPr="00304105">
          <w:rPr>
            <w:rStyle w:val="Hyperlink"/>
            <w:noProof/>
          </w:rPr>
          <w:t>1.7.7</w:t>
        </w:r>
        <w:r w:rsidRPr="006B5780">
          <w:rPr>
            <w:rFonts w:ascii="Calibri" w:hAnsi="Calibri"/>
            <w:noProof/>
            <w:sz w:val="22"/>
            <w:szCs w:val="22"/>
          </w:rPr>
          <w:tab/>
        </w:r>
        <w:r w:rsidRPr="00304105">
          <w:rPr>
            <w:rStyle w:val="Hyperlink"/>
            <w:noProof/>
          </w:rPr>
          <w:t>Class Controlling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_Toc514933184 \h </w:instrText>
        </w:r>
        <w:r>
          <w:rPr>
            <w:noProof/>
            <w:webHidden/>
          </w:rPr>
        </w:r>
        <w:r>
          <w:rPr>
            <w:noProof/>
            <w:webHidden/>
          </w:rPr>
          <w:fldChar w:fldCharType="separate"/>
        </w:r>
        <w:r w:rsidR="00175B81">
          <w:rPr>
            <w:noProof/>
            <w:webHidden/>
          </w:rPr>
          <w:t>49</w:t>
        </w:r>
        <w:r>
          <w:rPr>
            <w:noProof/>
            <w:webHidden/>
          </w:rPr>
          <w:fldChar w:fldCharType="end"/>
        </w:r>
      </w:hyperlink>
    </w:p>
    <w:p w14:paraId="1098733C" w14:textId="219DFCF3" w:rsidR="00922253" w:rsidRPr="006B5780" w:rsidRDefault="00922253">
      <w:pPr>
        <w:pStyle w:val="TOC3"/>
        <w:rPr>
          <w:rFonts w:ascii="Calibri" w:hAnsi="Calibri"/>
          <w:noProof/>
          <w:sz w:val="22"/>
          <w:szCs w:val="22"/>
        </w:rPr>
      </w:pPr>
      <w:hyperlink w:anchor="_Toc514933185" w:history="1">
        <w:r w:rsidRPr="00304105">
          <w:rPr>
            <w:rStyle w:val="Hyperlink"/>
            <w:noProof/>
          </w:rPr>
          <w:t>1.7.8</w:t>
        </w:r>
        <w:r w:rsidRPr="006B5780">
          <w:rPr>
            <w:rFonts w:ascii="Calibri" w:hAnsi="Calibri"/>
            <w:noProof/>
            <w:sz w:val="22"/>
            <w:szCs w:val="22"/>
          </w:rPr>
          <w:tab/>
        </w:r>
        <w:r w:rsidRPr="00304105">
          <w:rPr>
            <w:rStyle w:val="Hyperlink"/>
            <w:noProof/>
          </w:rPr>
          <w:t>Class Custodian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_Toc514933185 \h </w:instrText>
        </w:r>
        <w:r>
          <w:rPr>
            <w:noProof/>
            <w:webHidden/>
          </w:rPr>
        </w:r>
        <w:r>
          <w:rPr>
            <w:noProof/>
            <w:webHidden/>
          </w:rPr>
          <w:fldChar w:fldCharType="separate"/>
        </w:r>
        <w:r w:rsidR="00175B81">
          <w:rPr>
            <w:noProof/>
            <w:webHidden/>
          </w:rPr>
          <w:t>49</w:t>
        </w:r>
        <w:r>
          <w:rPr>
            <w:noProof/>
            <w:webHidden/>
          </w:rPr>
          <w:fldChar w:fldCharType="end"/>
        </w:r>
      </w:hyperlink>
    </w:p>
    <w:p w14:paraId="4389737A" w14:textId="52E49D18" w:rsidR="00922253" w:rsidRPr="006B5780" w:rsidRDefault="00922253">
      <w:pPr>
        <w:pStyle w:val="TOC3"/>
        <w:rPr>
          <w:rFonts w:ascii="Calibri" w:hAnsi="Calibri"/>
          <w:noProof/>
          <w:sz w:val="22"/>
          <w:szCs w:val="22"/>
        </w:rPr>
      </w:pPr>
      <w:hyperlink w:anchor="_Toc514933186" w:history="1">
        <w:r w:rsidRPr="00304105">
          <w:rPr>
            <w:rStyle w:val="Hyperlink"/>
            <w:noProof/>
          </w:rPr>
          <w:t>1.7.9</w:t>
        </w:r>
        <w:r w:rsidRPr="006B5780">
          <w:rPr>
            <w:rFonts w:ascii="Calibri" w:hAnsi="Calibri"/>
            <w:noProof/>
            <w:sz w:val="22"/>
            <w:szCs w:val="22"/>
          </w:rPr>
          <w:tab/>
        </w:r>
        <w:r w:rsidRPr="00304105">
          <w:rPr>
            <w:rStyle w:val="Hyperlink"/>
            <w:noProof/>
          </w:rPr>
          <w:t>Association Class Custody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_Toc514933186 \h </w:instrText>
        </w:r>
        <w:r>
          <w:rPr>
            <w:noProof/>
            <w:webHidden/>
          </w:rPr>
        </w:r>
        <w:r>
          <w:rPr>
            <w:noProof/>
            <w:webHidden/>
          </w:rPr>
          <w:fldChar w:fldCharType="separate"/>
        </w:r>
        <w:r w:rsidR="00175B81">
          <w:rPr>
            <w:noProof/>
            <w:webHidden/>
          </w:rPr>
          <w:t>49</w:t>
        </w:r>
        <w:r>
          <w:rPr>
            <w:noProof/>
            <w:webHidden/>
          </w:rPr>
          <w:fldChar w:fldCharType="end"/>
        </w:r>
      </w:hyperlink>
    </w:p>
    <w:p w14:paraId="0B1FEF62" w14:textId="62F11D4A" w:rsidR="00922253" w:rsidRPr="006B5780" w:rsidRDefault="00922253">
      <w:pPr>
        <w:pStyle w:val="TOC3"/>
        <w:rPr>
          <w:rFonts w:ascii="Calibri" w:hAnsi="Calibri"/>
          <w:noProof/>
          <w:sz w:val="22"/>
          <w:szCs w:val="22"/>
        </w:rPr>
      </w:pPr>
      <w:hyperlink w:anchor="_Toc514933187" w:history="1">
        <w:r w:rsidRPr="00304105">
          <w:rPr>
            <w:rStyle w:val="Hyperlink"/>
            <w:noProof/>
          </w:rPr>
          <w:t>1.7.10</w:t>
        </w:r>
        <w:r w:rsidRPr="006B5780">
          <w:rPr>
            <w:rFonts w:ascii="Calibri" w:hAnsi="Calibri"/>
            <w:noProof/>
            <w:sz w:val="22"/>
            <w:szCs w:val="22"/>
          </w:rPr>
          <w:tab/>
        </w:r>
        <w:r w:rsidRPr="00304105">
          <w:rPr>
            <w:rStyle w:val="Hyperlink"/>
            <w:noProof/>
          </w:rPr>
          <w:t>Class Leader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_Toc514933187 \h </w:instrText>
        </w:r>
        <w:r>
          <w:rPr>
            <w:noProof/>
            <w:webHidden/>
          </w:rPr>
        </w:r>
        <w:r>
          <w:rPr>
            <w:noProof/>
            <w:webHidden/>
          </w:rPr>
          <w:fldChar w:fldCharType="separate"/>
        </w:r>
        <w:r w:rsidR="00175B81">
          <w:rPr>
            <w:noProof/>
            <w:webHidden/>
          </w:rPr>
          <w:t>49</w:t>
        </w:r>
        <w:r>
          <w:rPr>
            <w:noProof/>
            <w:webHidden/>
          </w:rPr>
          <w:fldChar w:fldCharType="end"/>
        </w:r>
      </w:hyperlink>
    </w:p>
    <w:p w14:paraId="632F30D5" w14:textId="589D5890" w:rsidR="00922253" w:rsidRPr="006B5780" w:rsidRDefault="00922253">
      <w:pPr>
        <w:pStyle w:val="TOC3"/>
        <w:rPr>
          <w:rFonts w:ascii="Calibri" w:hAnsi="Calibri"/>
          <w:noProof/>
          <w:sz w:val="22"/>
          <w:szCs w:val="22"/>
        </w:rPr>
      </w:pPr>
      <w:hyperlink w:anchor="_Toc514933188" w:history="1">
        <w:r w:rsidRPr="00304105">
          <w:rPr>
            <w:rStyle w:val="Hyperlink"/>
            <w:noProof/>
          </w:rPr>
          <w:t>1.7.11</w:t>
        </w:r>
        <w:r w:rsidRPr="006B5780">
          <w:rPr>
            <w:rFonts w:ascii="Calibri" w:hAnsi="Calibri"/>
            <w:noProof/>
            <w:sz w:val="22"/>
            <w:szCs w:val="22"/>
          </w:rPr>
          <w:tab/>
        </w:r>
        <w:r w:rsidRPr="00304105">
          <w:rPr>
            <w:rStyle w:val="Hyperlink"/>
            <w:noProof/>
          </w:rPr>
          <w:t>Association Class Leadership</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_Toc514933188 \h </w:instrText>
        </w:r>
        <w:r>
          <w:rPr>
            <w:noProof/>
            <w:webHidden/>
          </w:rPr>
        </w:r>
        <w:r>
          <w:rPr>
            <w:noProof/>
            <w:webHidden/>
          </w:rPr>
          <w:fldChar w:fldCharType="separate"/>
        </w:r>
        <w:r w:rsidR="00175B81">
          <w:rPr>
            <w:noProof/>
            <w:webHidden/>
          </w:rPr>
          <w:t>49</w:t>
        </w:r>
        <w:r>
          <w:rPr>
            <w:noProof/>
            <w:webHidden/>
          </w:rPr>
          <w:fldChar w:fldCharType="end"/>
        </w:r>
      </w:hyperlink>
    </w:p>
    <w:p w14:paraId="247137FE" w14:textId="7A5361DA" w:rsidR="00922253" w:rsidRPr="006B5780" w:rsidRDefault="00922253">
      <w:pPr>
        <w:pStyle w:val="TOC3"/>
        <w:rPr>
          <w:rFonts w:ascii="Calibri" w:hAnsi="Calibri"/>
          <w:noProof/>
          <w:sz w:val="22"/>
          <w:szCs w:val="22"/>
        </w:rPr>
      </w:pPr>
      <w:hyperlink w:anchor="_Toc514933189" w:history="1">
        <w:r w:rsidRPr="00304105">
          <w:rPr>
            <w:rStyle w:val="Hyperlink"/>
            <w:noProof/>
          </w:rPr>
          <w:t>1.7.12</w:t>
        </w:r>
        <w:r w:rsidRPr="006B5780">
          <w:rPr>
            <w:rFonts w:ascii="Calibri" w:hAnsi="Calibri"/>
            <w:noProof/>
            <w:sz w:val="22"/>
            <w:szCs w:val="22"/>
          </w:rPr>
          <w:tab/>
        </w:r>
        <w:r w:rsidRPr="00304105">
          <w:rPr>
            <w:rStyle w:val="Hyperlink"/>
            <w:noProof/>
          </w:rPr>
          <w:t>Class Managed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_Toc514933189 \h </w:instrText>
        </w:r>
        <w:r>
          <w:rPr>
            <w:noProof/>
            <w:webHidden/>
          </w:rPr>
        </w:r>
        <w:r>
          <w:rPr>
            <w:noProof/>
            <w:webHidden/>
          </w:rPr>
          <w:fldChar w:fldCharType="separate"/>
        </w:r>
        <w:r w:rsidR="00175B81">
          <w:rPr>
            <w:noProof/>
            <w:webHidden/>
          </w:rPr>
          <w:t>50</w:t>
        </w:r>
        <w:r>
          <w:rPr>
            <w:noProof/>
            <w:webHidden/>
          </w:rPr>
          <w:fldChar w:fldCharType="end"/>
        </w:r>
      </w:hyperlink>
    </w:p>
    <w:p w14:paraId="267DD23B" w14:textId="3996F4E8" w:rsidR="00922253" w:rsidRPr="006B5780" w:rsidRDefault="00922253">
      <w:pPr>
        <w:pStyle w:val="TOC3"/>
        <w:rPr>
          <w:rFonts w:ascii="Calibri" w:hAnsi="Calibri"/>
          <w:noProof/>
          <w:sz w:val="22"/>
          <w:szCs w:val="22"/>
        </w:rPr>
      </w:pPr>
      <w:hyperlink w:anchor="_Toc514933190" w:history="1">
        <w:r w:rsidRPr="00304105">
          <w:rPr>
            <w:rStyle w:val="Hyperlink"/>
            <w:noProof/>
          </w:rPr>
          <w:t>1.7.13</w:t>
        </w:r>
        <w:r w:rsidRPr="006B5780">
          <w:rPr>
            <w:rFonts w:ascii="Calibri" w:hAnsi="Calibri"/>
            <w:noProof/>
            <w:sz w:val="22"/>
            <w:szCs w:val="22"/>
          </w:rPr>
          <w:tab/>
        </w:r>
        <w:r w:rsidRPr="00304105">
          <w:rPr>
            <w:rStyle w:val="Hyperlink"/>
            <w:noProof/>
          </w:rPr>
          <w:t>Class Owner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_Toc514933190 \h </w:instrText>
        </w:r>
        <w:r>
          <w:rPr>
            <w:noProof/>
            <w:webHidden/>
          </w:rPr>
        </w:r>
        <w:r>
          <w:rPr>
            <w:noProof/>
            <w:webHidden/>
          </w:rPr>
          <w:fldChar w:fldCharType="separate"/>
        </w:r>
        <w:r w:rsidR="00175B81">
          <w:rPr>
            <w:noProof/>
            <w:webHidden/>
          </w:rPr>
          <w:t>50</w:t>
        </w:r>
        <w:r>
          <w:rPr>
            <w:noProof/>
            <w:webHidden/>
          </w:rPr>
          <w:fldChar w:fldCharType="end"/>
        </w:r>
      </w:hyperlink>
    </w:p>
    <w:p w14:paraId="43F6FBCC" w14:textId="43B1E2F7" w:rsidR="00922253" w:rsidRPr="006B5780" w:rsidRDefault="00922253">
      <w:pPr>
        <w:pStyle w:val="TOC3"/>
        <w:rPr>
          <w:rFonts w:ascii="Calibri" w:hAnsi="Calibri"/>
          <w:noProof/>
          <w:sz w:val="22"/>
          <w:szCs w:val="22"/>
        </w:rPr>
      </w:pPr>
      <w:hyperlink w:anchor="_Toc514933191" w:history="1">
        <w:r w:rsidRPr="00304105">
          <w:rPr>
            <w:rStyle w:val="Hyperlink"/>
            <w:noProof/>
          </w:rPr>
          <w:t>1.7.14</w:t>
        </w:r>
        <w:r w:rsidRPr="006B5780">
          <w:rPr>
            <w:rFonts w:ascii="Calibri" w:hAnsi="Calibri"/>
            <w:noProof/>
            <w:sz w:val="22"/>
            <w:szCs w:val="22"/>
          </w:rPr>
          <w:tab/>
        </w:r>
        <w:r w:rsidRPr="00304105">
          <w:rPr>
            <w:rStyle w:val="Hyperlink"/>
            <w:noProof/>
          </w:rPr>
          <w:t>Association Class Ownership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_Toc514933191 \h </w:instrText>
        </w:r>
        <w:r>
          <w:rPr>
            <w:noProof/>
            <w:webHidden/>
          </w:rPr>
        </w:r>
        <w:r>
          <w:rPr>
            <w:noProof/>
            <w:webHidden/>
          </w:rPr>
          <w:fldChar w:fldCharType="separate"/>
        </w:r>
        <w:r w:rsidR="00175B81">
          <w:rPr>
            <w:noProof/>
            <w:webHidden/>
          </w:rPr>
          <w:t>50</w:t>
        </w:r>
        <w:r>
          <w:rPr>
            <w:noProof/>
            <w:webHidden/>
          </w:rPr>
          <w:fldChar w:fldCharType="end"/>
        </w:r>
      </w:hyperlink>
    </w:p>
    <w:p w14:paraId="75269D31" w14:textId="7DD153D8" w:rsidR="00922253" w:rsidRPr="006B5780" w:rsidRDefault="00922253">
      <w:pPr>
        <w:pStyle w:val="TOC3"/>
        <w:rPr>
          <w:rFonts w:ascii="Calibri" w:hAnsi="Calibri"/>
          <w:noProof/>
          <w:sz w:val="22"/>
          <w:szCs w:val="22"/>
        </w:rPr>
      </w:pPr>
      <w:hyperlink w:anchor="_Toc514933192" w:history="1">
        <w:r w:rsidRPr="00304105">
          <w:rPr>
            <w:rStyle w:val="Hyperlink"/>
            <w:noProof/>
          </w:rPr>
          <w:t>1.7.15</w:t>
        </w:r>
        <w:r w:rsidRPr="006B5780">
          <w:rPr>
            <w:rFonts w:ascii="Calibri" w:hAnsi="Calibri"/>
            <w:noProof/>
            <w:sz w:val="22"/>
            <w:szCs w:val="22"/>
          </w:rPr>
          <w:tab/>
        </w:r>
        <w:r w:rsidRPr="00304105">
          <w:rPr>
            <w:rStyle w:val="Hyperlink"/>
            <w:noProof/>
          </w:rPr>
          <w:t>Association Class Possession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_Toc514933192 \h </w:instrText>
        </w:r>
        <w:r>
          <w:rPr>
            <w:noProof/>
            <w:webHidden/>
          </w:rPr>
        </w:r>
        <w:r>
          <w:rPr>
            <w:noProof/>
            <w:webHidden/>
          </w:rPr>
          <w:fldChar w:fldCharType="separate"/>
        </w:r>
        <w:r w:rsidR="00175B81">
          <w:rPr>
            <w:noProof/>
            <w:webHidden/>
          </w:rPr>
          <w:t>50</w:t>
        </w:r>
        <w:r>
          <w:rPr>
            <w:noProof/>
            <w:webHidden/>
          </w:rPr>
          <w:fldChar w:fldCharType="end"/>
        </w:r>
      </w:hyperlink>
    </w:p>
    <w:p w14:paraId="65696A11" w14:textId="745CCA14" w:rsidR="00922253" w:rsidRPr="006B5780" w:rsidRDefault="00922253">
      <w:pPr>
        <w:pStyle w:val="TOC3"/>
        <w:rPr>
          <w:rFonts w:ascii="Calibri" w:hAnsi="Calibri"/>
          <w:noProof/>
          <w:sz w:val="22"/>
          <w:szCs w:val="22"/>
        </w:rPr>
      </w:pPr>
      <w:hyperlink w:anchor="_Toc514933193" w:history="1">
        <w:r w:rsidRPr="00304105">
          <w:rPr>
            <w:rStyle w:val="Hyperlink"/>
            <w:noProof/>
          </w:rPr>
          <w:t>1.7.16</w:t>
        </w:r>
        <w:r w:rsidRPr="006B5780">
          <w:rPr>
            <w:rFonts w:ascii="Calibri" w:hAnsi="Calibri"/>
            <w:noProof/>
            <w:sz w:val="22"/>
            <w:szCs w:val="22"/>
          </w:rPr>
          <w:tab/>
        </w:r>
        <w:r w:rsidRPr="00304105">
          <w:rPr>
            <w:rStyle w:val="Hyperlink"/>
            <w:noProof/>
          </w:rPr>
          <w:t>Class Property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_Toc514933193 \h </w:instrText>
        </w:r>
        <w:r>
          <w:rPr>
            <w:noProof/>
            <w:webHidden/>
          </w:rPr>
        </w:r>
        <w:r>
          <w:rPr>
            <w:noProof/>
            <w:webHidden/>
          </w:rPr>
          <w:fldChar w:fldCharType="separate"/>
        </w:r>
        <w:r w:rsidR="00175B81">
          <w:rPr>
            <w:noProof/>
            <w:webHidden/>
          </w:rPr>
          <w:t>50</w:t>
        </w:r>
        <w:r>
          <w:rPr>
            <w:noProof/>
            <w:webHidden/>
          </w:rPr>
          <w:fldChar w:fldCharType="end"/>
        </w:r>
      </w:hyperlink>
    </w:p>
    <w:p w14:paraId="18170564" w14:textId="60A30E59" w:rsidR="00922253" w:rsidRPr="006B5780" w:rsidRDefault="00922253">
      <w:pPr>
        <w:pStyle w:val="TOC3"/>
        <w:rPr>
          <w:rFonts w:ascii="Calibri" w:hAnsi="Calibri"/>
          <w:noProof/>
          <w:sz w:val="22"/>
          <w:szCs w:val="22"/>
        </w:rPr>
      </w:pPr>
      <w:hyperlink w:anchor="_Toc514933194" w:history="1">
        <w:r w:rsidRPr="00304105">
          <w:rPr>
            <w:rStyle w:val="Hyperlink"/>
            <w:noProof/>
          </w:rPr>
          <w:t>1.7.17</w:t>
        </w:r>
        <w:r w:rsidRPr="006B5780">
          <w:rPr>
            <w:rFonts w:ascii="Calibri" w:hAnsi="Calibri"/>
            <w:noProof/>
            <w:sz w:val="22"/>
            <w:szCs w:val="22"/>
          </w:rPr>
          <w:tab/>
        </w:r>
        <w:r w:rsidRPr="00304105">
          <w:rPr>
            <w:rStyle w:val="Hyperlink"/>
            <w:noProof/>
          </w:rPr>
          <w:t>Association Class Subject to Authority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_Toc514933194 \h </w:instrText>
        </w:r>
        <w:r>
          <w:rPr>
            <w:noProof/>
            <w:webHidden/>
          </w:rPr>
        </w:r>
        <w:r>
          <w:rPr>
            <w:noProof/>
            <w:webHidden/>
          </w:rPr>
          <w:fldChar w:fldCharType="separate"/>
        </w:r>
        <w:r w:rsidR="00175B81">
          <w:rPr>
            <w:noProof/>
            <w:webHidden/>
          </w:rPr>
          <w:t>51</w:t>
        </w:r>
        <w:r>
          <w:rPr>
            <w:noProof/>
            <w:webHidden/>
          </w:rPr>
          <w:fldChar w:fldCharType="end"/>
        </w:r>
      </w:hyperlink>
    </w:p>
    <w:p w14:paraId="4636806E" w14:textId="09D67A60" w:rsidR="00922253" w:rsidRPr="006B5780" w:rsidRDefault="00922253">
      <w:pPr>
        <w:pStyle w:val="TOC2"/>
        <w:rPr>
          <w:rFonts w:ascii="Calibri" w:hAnsi="Calibri"/>
          <w:noProof/>
          <w:sz w:val="22"/>
          <w:szCs w:val="22"/>
        </w:rPr>
      </w:pPr>
      <w:hyperlink w:anchor="_Toc514933195" w:history="1">
        <w:r w:rsidRPr="00304105">
          <w:rPr>
            <w:rStyle w:val="Hyperlink"/>
            <w:noProof/>
          </w:rPr>
          <w:t>1.8</w:t>
        </w:r>
        <w:r w:rsidRPr="006B5780">
          <w:rPr>
            <w:rFonts w:ascii="Calibri" w:hAnsi="Calibri"/>
            <w:noProof/>
            <w:sz w:val="22"/>
            <w:szCs w:val="22"/>
          </w:rPr>
          <w:tab/>
        </w:r>
        <w:r w:rsidRPr="00304105">
          <w:rPr>
            <w:rStyle w:val="Hyperlink"/>
            <w:noProof/>
          </w:rPr>
          <w:t>Concept Library::Credentials</w:t>
        </w:r>
        <w:r>
          <w:rPr>
            <w:noProof/>
            <w:webHidden/>
          </w:rPr>
          <w:tab/>
        </w:r>
        <w:r>
          <w:rPr>
            <w:noProof/>
            <w:webHidden/>
          </w:rPr>
          <w:fldChar w:fldCharType="begin"/>
        </w:r>
        <w:r>
          <w:rPr>
            <w:noProof/>
            <w:webHidden/>
          </w:rPr>
          <w:instrText xml:space="preserve"> PAGEREF _Toc514933195 \h </w:instrText>
        </w:r>
        <w:r>
          <w:rPr>
            <w:noProof/>
            <w:webHidden/>
          </w:rPr>
        </w:r>
        <w:r>
          <w:rPr>
            <w:noProof/>
            <w:webHidden/>
          </w:rPr>
          <w:fldChar w:fldCharType="separate"/>
        </w:r>
        <w:r w:rsidR="00175B81">
          <w:rPr>
            <w:noProof/>
            <w:webHidden/>
          </w:rPr>
          <w:t>52</w:t>
        </w:r>
        <w:r>
          <w:rPr>
            <w:noProof/>
            <w:webHidden/>
          </w:rPr>
          <w:fldChar w:fldCharType="end"/>
        </w:r>
      </w:hyperlink>
    </w:p>
    <w:p w14:paraId="33E9D128" w14:textId="12146634" w:rsidR="00922253" w:rsidRPr="006B5780" w:rsidRDefault="00922253">
      <w:pPr>
        <w:pStyle w:val="TOC3"/>
        <w:rPr>
          <w:rFonts w:ascii="Calibri" w:hAnsi="Calibri"/>
          <w:noProof/>
          <w:sz w:val="22"/>
          <w:szCs w:val="22"/>
        </w:rPr>
      </w:pPr>
      <w:hyperlink w:anchor="_Toc514933196" w:history="1">
        <w:r w:rsidRPr="00304105">
          <w:rPr>
            <w:rStyle w:val="Hyperlink"/>
            <w:noProof/>
          </w:rPr>
          <w:t>1.8.1</w:t>
        </w:r>
        <w:r w:rsidRPr="006B5780">
          <w:rPr>
            <w:rFonts w:ascii="Calibri" w:hAnsi="Calibri"/>
            <w:noProof/>
            <w:sz w:val="22"/>
            <w:szCs w:val="22"/>
          </w:rPr>
          <w:tab/>
        </w:r>
        <w:r w:rsidRPr="00304105">
          <w:rPr>
            <w:rStyle w:val="Hyperlink"/>
            <w:noProof/>
          </w:rPr>
          <w:t>Diagram: Credentials and Managed Identifiers</w:t>
        </w:r>
        <w:r>
          <w:rPr>
            <w:noProof/>
            <w:webHidden/>
          </w:rPr>
          <w:tab/>
        </w:r>
        <w:r>
          <w:rPr>
            <w:noProof/>
            <w:webHidden/>
          </w:rPr>
          <w:fldChar w:fldCharType="begin"/>
        </w:r>
        <w:r>
          <w:rPr>
            <w:noProof/>
            <w:webHidden/>
          </w:rPr>
          <w:instrText xml:space="preserve"> PAGEREF _Toc514933196 \h </w:instrText>
        </w:r>
        <w:r>
          <w:rPr>
            <w:noProof/>
            <w:webHidden/>
          </w:rPr>
        </w:r>
        <w:r>
          <w:rPr>
            <w:noProof/>
            <w:webHidden/>
          </w:rPr>
          <w:fldChar w:fldCharType="separate"/>
        </w:r>
        <w:r w:rsidR="00175B81">
          <w:rPr>
            <w:noProof/>
            <w:webHidden/>
          </w:rPr>
          <w:t>52</w:t>
        </w:r>
        <w:r>
          <w:rPr>
            <w:noProof/>
            <w:webHidden/>
          </w:rPr>
          <w:fldChar w:fldCharType="end"/>
        </w:r>
      </w:hyperlink>
    </w:p>
    <w:p w14:paraId="2C09B32A" w14:textId="5ACBBEB4" w:rsidR="00922253" w:rsidRPr="006B5780" w:rsidRDefault="00922253">
      <w:pPr>
        <w:pStyle w:val="TOC3"/>
        <w:rPr>
          <w:rFonts w:ascii="Calibri" w:hAnsi="Calibri"/>
          <w:noProof/>
          <w:sz w:val="22"/>
          <w:szCs w:val="22"/>
        </w:rPr>
      </w:pPr>
      <w:hyperlink w:anchor="_Toc514933197" w:history="1">
        <w:r w:rsidRPr="00304105">
          <w:rPr>
            <w:rStyle w:val="Hyperlink"/>
            <w:noProof/>
          </w:rPr>
          <w:t>1.8.2</w:t>
        </w:r>
        <w:r w:rsidRPr="006B5780">
          <w:rPr>
            <w:rFonts w:ascii="Calibri" w:hAnsi="Calibri"/>
            <w:noProof/>
            <w:sz w:val="22"/>
            <w:szCs w:val="22"/>
          </w:rPr>
          <w:tab/>
        </w:r>
        <w:r w:rsidRPr="00304105">
          <w:rPr>
            <w:rStyle w:val="Hyperlink"/>
            <w:noProof/>
          </w:rPr>
          <w:t>Association Actor Identifier of Credential</w:t>
        </w:r>
        <w:r>
          <w:rPr>
            <w:noProof/>
            <w:webHidden/>
          </w:rPr>
          <w:tab/>
        </w:r>
        <w:r>
          <w:rPr>
            <w:noProof/>
            <w:webHidden/>
          </w:rPr>
          <w:fldChar w:fldCharType="begin"/>
        </w:r>
        <w:r>
          <w:rPr>
            <w:noProof/>
            <w:webHidden/>
          </w:rPr>
          <w:instrText xml:space="preserve"> PAGEREF _Toc514933197 \h </w:instrText>
        </w:r>
        <w:r>
          <w:rPr>
            <w:noProof/>
            <w:webHidden/>
          </w:rPr>
        </w:r>
        <w:r>
          <w:rPr>
            <w:noProof/>
            <w:webHidden/>
          </w:rPr>
          <w:fldChar w:fldCharType="separate"/>
        </w:r>
        <w:r w:rsidR="00175B81">
          <w:rPr>
            <w:noProof/>
            <w:webHidden/>
          </w:rPr>
          <w:t>52</w:t>
        </w:r>
        <w:r>
          <w:rPr>
            <w:noProof/>
            <w:webHidden/>
          </w:rPr>
          <w:fldChar w:fldCharType="end"/>
        </w:r>
      </w:hyperlink>
    </w:p>
    <w:p w14:paraId="0B2B1E9D" w14:textId="5A0653A1" w:rsidR="00922253" w:rsidRPr="006B5780" w:rsidRDefault="00922253">
      <w:pPr>
        <w:pStyle w:val="TOC3"/>
        <w:rPr>
          <w:rFonts w:ascii="Calibri" w:hAnsi="Calibri"/>
          <w:noProof/>
          <w:sz w:val="22"/>
          <w:szCs w:val="22"/>
        </w:rPr>
      </w:pPr>
      <w:hyperlink w:anchor="_Toc514933198" w:history="1">
        <w:r w:rsidRPr="00304105">
          <w:rPr>
            <w:rStyle w:val="Hyperlink"/>
            <w:noProof/>
          </w:rPr>
          <w:t>1.8.3</w:t>
        </w:r>
        <w:r w:rsidRPr="006B5780">
          <w:rPr>
            <w:rFonts w:ascii="Calibri" w:hAnsi="Calibri"/>
            <w:noProof/>
            <w:sz w:val="22"/>
            <w:szCs w:val="22"/>
          </w:rPr>
          <w:tab/>
        </w:r>
        <w:r w:rsidRPr="00304105">
          <w:rPr>
            <w:rStyle w:val="Hyperlink"/>
            <w:noProof/>
          </w:rPr>
          <w:t>Association Class Attest to 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_Toc514933198 \h </w:instrText>
        </w:r>
        <w:r>
          <w:rPr>
            <w:noProof/>
            <w:webHidden/>
          </w:rPr>
        </w:r>
        <w:r>
          <w:rPr>
            <w:noProof/>
            <w:webHidden/>
          </w:rPr>
          <w:fldChar w:fldCharType="separate"/>
        </w:r>
        <w:r w:rsidR="00175B81">
          <w:rPr>
            <w:noProof/>
            <w:webHidden/>
          </w:rPr>
          <w:t>53</w:t>
        </w:r>
        <w:r>
          <w:rPr>
            <w:noProof/>
            <w:webHidden/>
          </w:rPr>
          <w:fldChar w:fldCharType="end"/>
        </w:r>
      </w:hyperlink>
    </w:p>
    <w:p w14:paraId="10422409" w14:textId="3D88F22D" w:rsidR="00922253" w:rsidRPr="006B5780" w:rsidRDefault="00922253">
      <w:pPr>
        <w:pStyle w:val="TOC3"/>
        <w:rPr>
          <w:rFonts w:ascii="Calibri" w:hAnsi="Calibri"/>
          <w:noProof/>
          <w:sz w:val="22"/>
          <w:szCs w:val="22"/>
        </w:rPr>
      </w:pPr>
      <w:hyperlink w:anchor="_Toc514933199" w:history="1">
        <w:r w:rsidRPr="00304105">
          <w:rPr>
            <w:rStyle w:val="Hyperlink"/>
            <w:noProof/>
          </w:rPr>
          <w:t>1.8.4</w:t>
        </w:r>
        <w:r w:rsidRPr="006B5780">
          <w:rPr>
            <w:rFonts w:ascii="Calibri" w:hAnsi="Calibri"/>
            <w:noProof/>
            <w:sz w:val="22"/>
            <w:szCs w:val="22"/>
          </w:rPr>
          <w:tab/>
        </w:r>
        <w:r w:rsidRPr="00304105">
          <w:rPr>
            <w:rStyle w:val="Hyperlink"/>
            <w:noProof/>
          </w:rPr>
          <w:t>Class Credential</w:t>
        </w:r>
        <w:r>
          <w:rPr>
            <w:noProof/>
            <w:webHidden/>
          </w:rPr>
          <w:tab/>
        </w:r>
        <w:r>
          <w:rPr>
            <w:noProof/>
            <w:webHidden/>
          </w:rPr>
          <w:fldChar w:fldCharType="begin"/>
        </w:r>
        <w:r>
          <w:rPr>
            <w:noProof/>
            <w:webHidden/>
          </w:rPr>
          <w:instrText xml:space="preserve"> PAGEREF _Toc514933199 \h </w:instrText>
        </w:r>
        <w:r>
          <w:rPr>
            <w:noProof/>
            <w:webHidden/>
          </w:rPr>
        </w:r>
        <w:r>
          <w:rPr>
            <w:noProof/>
            <w:webHidden/>
          </w:rPr>
          <w:fldChar w:fldCharType="separate"/>
        </w:r>
        <w:r w:rsidR="00175B81">
          <w:rPr>
            <w:noProof/>
            <w:webHidden/>
          </w:rPr>
          <w:t>53</w:t>
        </w:r>
        <w:r>
          <w:rPr>
            <w:noProof/>
            <w:webHidden/>
          </w:rPr>
          <w:fldChar w:fldCharType="end"/>
        </w:r>
      </w:hyperlink>
    </w:p>
    <w:p w14:paraId="546D2D2F" w14:textId="5414900C" w:rsidR="00922253" w:rsidRPr="006B5780" w:rsidRDefault="00922253">
      <w:pPr>
        <w:pStyle w:val="TOC3"/>
        <w:rPr>
          <w:rFonts w:ascii="Calibri" w:hAnsi="Calibri"/>
          <w:noProof/>
          <w:sz w:val="22"/>
          <w:szCs w:val="22"/>
        </w:rPr>
      </w:pPr>
      <w:hyperlink w:anchor="_Toc514933200" w:history="1">
        <w:r w:rsidRPr="00304105">
          <w:rPr>
            <w:rStyle w:val="Hyperlink"/>
            <w:noProof/>
          </w:rPr>
          <w:t>1.8.5</w:t>
        </w:r>
        <w:r w:rsidRPr="006B5780">
          <w:rPr>
            <w:rFonts w:ascii="Calibri" w:hAnsi="Calibri"/>
            <w:noProof/>
            <w:sz w:val="22"/>
            <w:szCs w:val="22"/>
          </w:rPr>
          <w:tab/>
        </w:r>
        <w:r w:rsidRPr="00304105">
          <w:rPr>
            <w:rStyle w:val="Hyperlink"/>
            <w:noProof/>
          </w:rPr>
          <w:t>Class Identity Provider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_Toc514933200 \h </w:instrText>
        </w:r>
        <w:r>
          <w:rPr>
            <w:noProof/>
            <w:webHidden/>
          </w:rPr>
        </w:r>
        <w:r>
          <w:rPr>
            <w:noProof/>
            <w:webHidden/>
          </w:rPr>
          <w:fldChar w:fldCharType="separate"/>
        </w:r>
        <w:r w:rsidR="00175B81">
          <w:rPr>
            <w:noProof/>
            <w:webHidden/>
          </w:rPr>
          <w:t>54</w:t>
        </w:r>
        <w:r>
          <w:rPr>
            <w:noProof/>
            <w:webHidden/>
          </w:rPr>
          <w:fldChar w:fldCharType="end"/>
        </w:r>
      </w:hyperlink>
    </w:p>
    <w:p w14:paraId="7B6B3B96" w14:textId="3F4BEB04" w:rsidR="00922253" w:rsidRPr="006B5780" w:rsidRDefault="00922253">
      <w:pPr>
        <w:pStyle w:val="TOC3"/>
        <w:rPr>
          <w:rFonts w:ascii="Calibri" w:hAnsi="Calibri"/>
          <w:noProof/>
          <w:sz w:val="22"/>
          <w:szCs w:val="22"/>
        </w:rPr>
      </w:pPr>
      <w:hyperlink w:anchor="_Toc514933201" w:history="1">
        <w:r w:rsidRPr="00304105">
          <w:rPr>
            <w:rStyle w:val="Hyperlink"/>
            <w:noProof/>
          </w:rPr>
          <w:t>1.8.6</w:t>
        </w:r>
        <w:r w:rsidRPr="006B5780">
          <w:rPr>
            <w:rFonts w:ascii="Calibri" w:hAnsi="Calibri"/>
            <w:noProof/>
            <w:sz w:val="22"/>
            <w:szCs w:val="22"/>
          </w:rPr>
          <w:tab/>
        </w:r>
        <w:r w:rsidRPr="00304105">
          <w:rPr>
            <w:rStyle w:val="Hyperlink"/>
            <w:noProof/>
          </w:rPr>
          <w:t>Association Class Issue Credential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_Toc514933201 \h </w:instrText>
        </w:r>
        <w:r>
          <w:rPr>
            <w:noProof/>
            <w:webHidden/>
          </w:rPr>
        </w:r>
        <w:r>
          <w:rPr>
            <w:noProof/>
            <w:webHidden/>
          </w:rPr>
          <w:fldChar w:fldCharType="separate"/>
        </w:r>
        <w:r w:rsidR="00175B81">
          <w:rPr>
            <w:noProof/>
            <w:webHidden/>
          </w:rPr>
          <w:t>54</w:t>
        </w:r>
        <w:r>
          <w:rPr>
            <w:noProof/>
            <w:webHidden/>
          </w:rPr>
          <w:fldChar w:fldCharType="end"/>
        </w:r>
      </w:hyperlink>
    </w:p>
    <w:p w14:paraId="5BD9EFB0" w14:textId="043B20FF" w:rsidR="00922253" w:rsidRPr="006B5780" w:rsidRDefault="00922253">
      <w:pPr>
        <w:pStyle w:val="TOC3"/>
        <w:rPr>
          <w:rFonts w:ascii="Calibri" w:hAnsi="Calibri"/>
          <w:noProof/>
          <w:sz w:val="22"/>
          <w:szCs w:val="22"/>
        </w:rPr>
      </w:pPr>
      <w:hyperlink w:anchor="_Toc514933202" w:history="1">
        <w:r w:rsidRPr="00304105">
          <w:rPr>
            <w:rStyle w:val="Hyperlink"/>
            <w:noProof/>
          </w:rPr>
          <w:t>1.8.7</w:t>
        </w:r>
        <w:r w:rsidRPr="006B5780">
          <w:rPr>
            <w:rFonts w:ascii="Calibri" w:hAnsi="Calibri"/>
            <w:noProof/>
            <w:sz w:val="22"/>
            <w:szCs w:val="22"/>
          </w:rPr>
          <w:tab/>
        </w:r>
        <w:r w:rsidRPr="00304105">
          <w:rPr>
            <w:rStyle w:val="Hyperlink"/>
            <w:noProof/>
          </w:rPr>
          <w:t>Class Managed Actor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_Toc514933202 \h </w:instrText>
        </w:r>
        <w:r>
          <w:rPr>
            <w:noProof/>
            <w:webHidden/>
          </w:rPr>
        </w:r>
        <w:r>
          <w:rPr>
            <w:noProof/>
            <w:webHidden/>
          </w:rPr>
          <w:fldChar w:fldCharType="separate"/>
        </w:r>
        <w:r w:rsidR="00175B81">
          <w:rPr>
            <w:noProof/>
            <w:webHidden/>
          </w:rPr>
          <w:t>54</w:t>
        </w:r>
        <w:r>
          <w:rPr>
            <w:noProof/>
            <w:webHidden/>
          </w:rPr>
          <w:fldChar w:fldCharType="end"/>
        </w:r>
      </w:hyperlink>
    </w:p>
    <w:p w14:paraId="52CD1910" w14:textId="6501E493" w:rsidR="00922253" w:rsidRPr="006B5780" w:rsidRDefault="00922253">
      <w:pPr>
        <w:pStyle w:val="TOC3"/>
        <w:rPr>
          <w:rFonts w:ascii="Calibri" w:hAnsi="Calibri"/>
          <w:noProof/>
          <w:sz w:val="22"/>
          <w:szCs w:val="22"/>
        </w:rPr>
      </w:pPr>
      <w:hyperlink w:anchor="_Toc514933203" w:history="1">
        <w:r w:rsidRPr="00304105">
          <w:rPr>
            <w:rStyle w:val="Hyperlink"/>
            <w:noProof/>
          </w:rPr>
          <w:t>1.8.8</w:t>
        </w:r>
        <w:r w:rsidRPr="006B5780">
          <w:rPr>
            <w:rFonts w:ascii="Calibri" w:hAnsi="Calibri"/>
            <w:noProof/>
            <w:sz w:val="22"/>
            <w:szCs w:val="22"/>
          </w:rPr>
          <w:tab/>
        </w:r>
        <w:r w:rsidRPr="00304105">
          <w:rPr>
            <w:rStyle w:val="Hyperlink"/>
            <w:noProof/>
          </w:rPr>
          <w:t>Association Class Valid for Time Interval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_Toc514933203 \h </w:instrText>
        </w:r>
        <w:r>
          <w:rPr>
            <w:noProof/>
            <w:webHidden/>
          </w:rPr>
        </w:r>
        <w:r>
          <w:rPr>
            <w:noProof/>
            <w:webHidden/>
          </w:rPr>
          <w:fldChar w:fldCharType="separate"/>
        </w:r>
        <w:r w:rsidR="00175B81">
          <w:rPr>
            <w:noProof/>
            <w:webHidden/>
          </w:rPr>
          <w:t>55</w:t>
        </w:r>
        <w:r>
          <w:rPr>
            <w:noProof/>
            <w:webHidden/>
          </w:rPr>
          <w:fldChar w:fldCharType="end"/>
        </w:r>
      </w:hyperlink>
    </w:p>
    <w:p w14:paraId="21476AC2" w14:textId="77B7F1FF" w:rsidR="00922253" w:rsidRPr="006B5780" w:rsidRDefault="00922253">
      <w:pPr>
        <w:pStyle w:val="TOC2"/>
        <w:rPr>
          <w:rFonts w:ascii="Calibri" w:hAnsi="Calibri"/>
          <w:noProof/>
          <w:sz w:val="22"/>
          <w:szCs w:val="22"/>
        </w:rPr>
      </w:pPr>
      <w:hyperlink w:anchor="_Toc514933204" w:history="1">
        <w:r w:rsidRPr="00304105">
          <w:rPr>
            <w:rStyle w:val="Hyperlink"/>
            <w:noProof/>
          </w:rPr>
          <w:t>1.9</w:t>
        </w:r>
        <w:r w:rsidRPr="006B5780">
          <w:rPr>
            <w:rFonts w:ascii="Calibri" w:hAnsi="Calibri"/>
            <w:noProof/>
            <w:sz w:val="22"/>
            <w:szCs w:val="22"/>
          </w:rPr>
          <w:tab/>
        </w:r>
        <w:r w:rsidRPr="00304105">
          <w:rPr>
            <w:rStyle w:val="Hyperlink"/>
            <w:noProof/>
          </w:rPr>
          <w:t>Concept Library::Cyber</w:t>
        </w:r>
        <w:r>
          <w:rPr>
            <w:noProof/>
            <w:webHidden/>
          </w:rPr>
          <w:tab/>
        </w:r>
        <w:r>
          <w:rPr>
            <w:noProof/>
            <w:webHidden/>
          </w:rPr>
          <w:fldChar w:fldCharType="begin"/>
        </w:r>
        <w:r>
          <w:rPr>
            <w:noProof/>
            <w:webHidden/>
          </w:rPr>
          <w:instrText xml:space="preserve"> PAGEREF _Toc514933204 \h </w:instrText>
        </w:r>
        <w:r>
          <w:rPr>
            <w:noProof/>
            <w:webHidden/>
          </w:rPr>
        </w:r>
        <w:r>
          <w:rPr>
            <w:noProof/>
            <w:webHidden/>
          </w:rPr>
          <w:fldChar w:fldCharType="separate"/>
        </w:r>
        <w:r w:rsidR="00175B81">
          <w:rPr>
            <w:noProof/>
            <w:webHidden/>
          </w:rPr>
          <w:t>56</w:t>
        </w:r>
        <w:r>
          <w:rPr>
            <w:noProof/>
            <w:webHidden/>
          </w:rPr>
          <w:fldChar w:fldCharType="end"/>
        </w:r>
      </w:hyperlink>
    </w:p>
    <w:p w14:paraId="4BD75630" w14:textId="32C5D99C" w:rsidR="00922253" w:rsidRPr="006B5780" w:rsidRDefault="00922253">
      <w:pPr>
        <w:pStyle w:val="TOC3"/>
        <w:rPr>
          <w:rFonts w:ascii="Calibri" w:hAnsi="Calibri"/>
          <w:noProof/>
          <w:sz w:val="22"/>
          <w:szCs w:val="22"/>
        </w:rPr>
      </w:pPr>
      <w:hyperlink w:anchor="_Toc514933205" w:history="1">
        <w:r w:rsidRPr="00304105">
          <w:rPr>
            <w:rStyle w:val="Hyperlink"/>
            <w:noProof/>
          </w:rPr>
          <w:t>1.9.1</w:t>
        </w:r>
        <w:r w:rsidRPr="006B5780">
          <w:rPr>
            <w:rFonts w:ascii="Calibri" w:hAnsi="Calibri"/>
            <w:noProof/>
            <w:sz w:val="22"/>
            <w:szCs w:val="22"/>
          </w:rPr>
          <w:tab/>
        </w:r>
        <w:r w:rsidRPr="00304105">
          <w:rPr>
            <w:rStyle w:val="Hyperlink"/>
            <w:noProof/>
          </w:rPr>
          <w:t>Diagram: Cyber</w:t>
        </w:r>
        <w:r>
          <w:rPr>
            <w:noProof/>
            <w:webHidden/>
          </w:rPr>
          <w:tab/>
        </w:r>
        <w:r>
          <w:rPr>
            <w:noProof/>
            <w:webHidden/>
          </w:rPr>
          <w:fldChar w:fldCharType="begin"/>
        </w:r>
        <w:r>
          <w:rPr>
            <w:noProof/>
            <w:webHidden/>
          </w:rPr>
          <w:instrText xml:space="preserve"> PAGEREF _Toc514933205 \h </w:instrText>
        </w:r>
        <w:r>
          <w:rPr>
            <w:noProof/>
            <w:webHidden/>
          </w:rPr>
        </w:r>
        <w:r>
          <w:rPr>
            <w:noProof/>
            <w:webHidden/>
          </w:rPr>
          <w:fldChar w:fldCharType="separate"/>
        </w:r>
        <w:r w:rsidR="00175B81">
          <w:rPr>
            <w:noProof/>
            <w:webHidden/>
          </w:rPr>
          <w:t>57</w:t>
        </w:r>
        <w:r>
          <w:rPr>
            <w:noProof/>
            <w:webHidden/>
          </w:rPr>
          <w:fldChar w:fldCharType="end"/>
        </w:r>
      </w:hyperlink>
    </w:p>
    <w:p w14:paraId="1F1254BE" w14:textId="2E54FC0C" w:rsidR="00922253" w:rsidRPr="006B5780" w:rsidRDefault="00922253">
      <w:pPr>
        <w:pStyle w:val="TOC3"/>
        <w:rPr>
          <w:rFonts w:ascii="Calibri" w:hAnsi="Calibri"/>
          <w:noProof/>
          <w:sz w:val="22"/>
          <w:szCs w:val="22"/>
        </w:rPr>
      </w:pPr>
      <w:hyperlink w:anchor="_Toc514933206" w:history="1">
        <w:r w:rsidRPr="00304105">
          <w:rPr>
            <w:rStyle w:val="Hyperlink"/>
            <w:noProof/>
          </w:rPr>
          <w:t>1.9.2</w:t>
        </w:r>
        <w:r w:rsidRPr="006B5780">
          <w:rPr>
            <w:rFonts w:ascii="Calibri" w:hAnsi="Calibri"/>
            <w:noProof/>
            <w:sz w:val="22"/>
            <w:szCs w:val="22"/>
          </w:rPr>
          <w:tab/>
        </w:r>
        <w:r w:rsidRPr="00304105">
          <w:rPr>
            <w:rStyle w:val="Hyperlink"/>
            <w:noProof/>
          </w:rPr>
          <w:t>Diagram: Cyber Platforms</w:t>
        </w:r>
        <w:r>
          <w:rPr>
            <w:noProof/>
            <w:webHidden/>
          </w:rPr>
          <w:tab/>
        </w:r>
        <w:r>
          <w:rPr>
            <w:noProof/>
            <w:webHidden/>
          </w:rPr>
          <w:fldChar w:fldCharType="begin"/>
        </w:r>
        <w:r>
          <w:rPr>
            <w:noProof/>
            <w:webHidden/>
          </w:rPr>
          <w:instrText xml:space="preserve"> PAGEREF _Toc514933206 \h </w:instrText>
        </w:r>
        <w:r>
          <w:rPr>
            <w:noProof/>
            <w:webHidden/>
          </w:rPr>
        </w:r>
        <w:r>
          <w:rPr>
            <w:noProof/>
            <w:webHidden/>
          </w:rPr>
          <w:fldChar w:fldCharType="separate"/>
        </w:r>
        <w:r w:rsidR="00175B81">
          <w:rPr>
            <w:noProof/>
            <w:webHidden/>
          </w:rPr>
          <w:t>58</w:t>
        </w:r>
        <w:r>
          <w:rPr>
            <w:noProof/>
            <w:webHidden/>
          </w:rPr>
          <w:fldChar w:fldCharType="end"/>
        </w:r>
      </w:hyperlink>
    </w:p>
    <w:p w14:paraId="1D49C6AE" w14:textId="3BF6810C" w:rsidR="00922253" w:rsidRPr="006B5780" w:rsidRDefault="00922253">
      <w:pPr>
        <w:pStyle w:val="TOC3"/>
        <w:rPr>
          <w:rFonts w:ascii="Calibri" w:hAnsi="Calibri"/>
          <w:noProof/>
          <w:sz w:val="22"/>
          <w:szCs w:val="22"/>
        </w:rPr>
      </w:pPr>
      <w:hyperlink w:anchor="_Toc514933207" w:history="1">
        <w:r w:rsidRPr="00304105">
          <w:rPr>
            <w:rStyle w:val="Hyperlink"/>
            <w:noProof/>
          </w:rPr>
          <w:t>1.9.3</w:t>
        </w:r>
        <w:r w:rsidRPr="006B5780">
          <w:rPr>
            <w:rFonts w:ascii="Calibri" w:hAnsi="Calibri"/>
            <w:noProof/>
            <w:sz w:val="22"/>
            <w:szCs w:val="22"/>
          </w:rPr>
          <w:tab/>
        </w:r>
        <w:r w:rsidRPr="00304105">
          <w:rPr>
            <w:rStyle w:val="Hyperlink"/>
            <w:noProof/>
          </w:rPr>
          <w:t>Diagram: Cyber Resource</w:t>
        </w:r>
        <w:r>
          <w:rPr>
            <w:noProof/>
            <w:webHidden/>
          </w:rPr>
          <w:tab/>
        </w:r>
        <w:r>
          <w:rPr>
            <w:noProof/>
            <w:webHidden/>
          </w:rPr>
          <w:fldChar w:fldCharType="begin"/>
        </w:r>
        <w:r>
          <w:rPr>
            <w:noProof/>
            <w:webHidden/>
          </w:rPr>
          <w:instrText xml:space="preserve"> PAGEREF _Toc514933207 \h </w:instrText>
        </w:r>
        <w:r>
          <w:rPr>
            <w:noProof/>
            <w:webHidden/>
          </w:rPr>
        </w:r>
        <w:r>
          <w:rPr>
            <w:noProof/>
            <w:webHidden/>
          </w:rPr>
          <w:fldChar w:fldCharType="separate"/>
        </w:r>
        <w:r w:rsidR="00175B81">
          <w:rPr>
            <w:noProof/>
            <w:webHidden/>
          </w:rPr>
          <w:t>59</w:t>
        </w:r>
        <w:r>
          <w:rPr>
            <w:noProof/>
            <w:webHidden/>
          </w:rPr>
          <w:fldChar w:fldCharType="end"/>
        </w:r>
      </w:hyperlink>
    </w:p>
    <w:p w14:paraId="3257C9E4" w14:textId="6E657B17" w:rsidR="00922253" w:rsidRPr="006B5780" w:rsidRDefault="00922253">
      <w:pPr>
        <w:pStyle w:val="TOC3"/>
        <w:rPr>
          <w:rFonts w:ascii="Calibri" w:hAnsi="Calibri"/>
          <w:noProof/>
          <w:sz w:val="22"/>
          <w:szCs w:val="22"/>
        </w:rPr>
      </w:pPr>
      <w:hyperlink w:anchor="_Toc514933208" w:history="1">
        <w:r w:rsidRPr="00304105">
          <w:rPr>
            <w:rStyle w:val="Hyperlink"/>
            <w:noProof/>
          </w:rPr>
          <w:t>1.9.4</w:t>
        </w:r>
        <w:r w:rsidRPr="006B5780">
          <w:rPr>
            <w:rFonts w:ascii="Calibri" w:hAnsi="Calibri"/>
            <w:noProof/>
            <w:sz w:val="22"/>
            <w:szCs w:val="22"/>
          </w:rPr>
          <w:tab/>
        </w:r>
        <w:r w:rsidRPr="00304105">
          <w:rPr>
            <w:rStyle w:val="Hyperlink"/>
            <w:noProof/>
          </w:rPr>
          <w:t>Association Class Ability To Execute Software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_Toc514933208 \h </w:instrText>
        </w:r>
        <w:r>
          <w:rPr>
            <w:noProof/>
            <w:webHidden/>
          </w:rPr>
        </w:r>
        <w:r>
          <w:rPr>
            <w:noProof/>
            <w:webHidden/>
          </w:rPr>
          <w:fldChar w:fldCharType="separate"/>
        </w:r>
        <w:r w:rsidR="00175B81">
          <w:rPr>
            <w:noProof/>
            <w:webHidden/>
          </w:rPr>
          <w:t>59</w:t>
        </w:r>
        <w:r>
          <w:rPr>
            <w:noProof/>
            <w:webHidden/>
          </w:rPr>
          <w:fldChar w:fldCharType="end"/>
        </w:r>
      </w:hyperlink>
    </w:p>
    <w:p w14:paraId="6CE91102" w14:textId="3F3F3FCD" w:rsidR="00922253" w:rsidRPr="006B5780" w:rsidRDefault="00922253">
      <w:pPr>
        <w:pStyle w:val="TOC3"/>
        <w:rPr>
          <w:rFonts w:ascii="Calibri" w:hAnsi="Calibri"/>
          <w:noProof/>
          <w:sz w:val="22"/>
          <w:szCs w:val="22"/>
        </w:rPr>
      </w:pPr>
      <w:hyperlink w:anchor="_Toc514933209" w:history="1">
        <w:r w:rsidRPr="00304105">
          <w:rPr>
            <w:rStyle w:val="Hyperlink"/>
            <w:noProof/>
          </w:rPr>
          <w:t>1.9.5</w:t>
        </w:r>
        <w:r w:rsidRPr="006B5780">
          <w:rPr>
            <w:rFonts w:ascii="Calibri" w:hAnsi="Calibri"/>
            <w:noProof/>
            <w:sz w:val="22"/>
            <w:szCs w:val="22"/>
          </w:rPr>
          <w:tab/>
        </w:r>
        <w:r w:rsidRPr="00304105">
          <w:rPr>
            <w:rStyle w:val="Hyperlink"/>
            <w:noProof/>
          </w:rPr>
          <w:t>Association Class Automated Capability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_Toc514933209 \h </w:instrText>
        </w:r>
        <w:r>
          <w:rPr>
            <w:noProof/>
            <w:webHidden/>
          </w:rPr>
        </w:r>
        <w:r>
          <w:rPr>
            <w:noProof/>
            <w:webHidden/>
          </w:rPr>
          <w:fldChar w:fldCharType="separate"/>
        </w:r>
        <w:r w:rsidR="00175B81">
          <w:rPr>
            <w:noProof/>
            <w:webHidden/>
          </w:rPr>
          <w:t>60</w:t>
        </w:r>
        <w:r>
          <w:rPr>
            <w:noProof/>
            <w:webHidden/>
          </w:rPr>
          <w:fldChar w:fldCharType="end"/>
        </w:r>
      </w:hyperlink>
    </w:p>
    <w:p w14:paraId="443E6A1E" w14:textId="4B51806B" w:rsidR="00922253" w:rsidRPr="006B5780" w:rsidRDefault="00922253">
      <w:pPr>
        <w:pStyle w:val="TOC3"/>
        <w:rPr>
          <w:rFonts w:ascii="Calibri" w:hAnsi="Calibri"/>
          <w:noProof/>
          <w:sz w:val="22"/>
          <w:szCs w:val="22"/>
        </w:rPr>
      </w:pPr>
      <w:hyperlink w:anchor="_Toc514933210" w:history="1">
        <w:r w:rsidRPr="00304105">
          <w:rPr>
            <w:rStyle w:val="Hyperlink"/>
            <w:noProof/>
          </w:rPr>
          <w:t>1.9.6</w:t>
        </w:r>
        <w:r w:rsidRPr="006B5780">
          <w:rPr>
            <w:rFonts w:ascii="Calibri" w:hAnsi="Calibri"/>
            <w:noProof/>
            <w:sz w:val="22"/>
            <w:szCs w:val="22"/>
          </w:rPr>
          <w:tab/>
        </w:r>
        <w:r w:rsidRPr="00304105">
          <w:rPr>
            <w:rStyle w:val="Hyperlink"/>
            <w:noProof/>
          </w:rPr>
          <w:t>Association Class Automated Control</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_Toc514933210 \h </w:instrText>
        </w:r>
        <w:r>
          <w:rPr>
            <w:noProof/>
            <w:webHidden/>
          </w:rPr>
        </w:r>
        <w:r>
          <w:rPr>
            <w:noProof/>
            <w:webHidden/>
          </w:rPr>
          <w:fldChar w:fldCharType="separate"/>
        </w:r>
        <w:r w:rsidR="00175B81">
          <w:rPr>
            <w:noProof/>
            <w:webHidden/>
          </w:rPr>
          <w:t>61</w:t>
        </w:r>
        <w:r>
          <w:rPr>
            <w:noProof/>
            <w:webHidden/>
          </w:rPr>
          <w:fldChar w:fldCharType="end"/>
        </w:r>
      </w:hyperlink>
    </w:p>
    <w:p w14:paraId="2979EC6C" w14:textId="0BCF7BE1" w:rsidR="00922253" w:rsidRPr="006B5780" w:rsidRDefault="00922253">
      <w:pPr>
        <w:pStyle w:val="TOC3"/>
        <w:rPr>
          <w:rFonts w:ascii="Calibri" w:hAnsi="Calibri"/>
          <w:noProof/>
          <w:sz w:val="22"/>
          <w:szCs w:val="22"/>
        </w:rPr>
      </w:pPr>
      <w:hyperlink w:anchor="_Toc514933211" w:history="1">
        <w:r w:rsidRPr="00304105">
          <w:rPr>
            <w:rStyle w:val="Hyperlink"/>
            <w:noProof/>
          </w:rPr>
          <w:t>1.9.7</w:t>
        </w:r>
        <w:r w:rsidRPr="006B5780">
          <w:rPr>
            <w:rFonts w:ascii="Calibri" w:hAnsi="Calibri"/>
            <w:noProof/>
            <w:sz w:val="22"/>
            <w:szCs w:val="22"/>
          </w:rPr>
          <w:tab/>
        </w:r>
        <w:r w:rsidRPr="00304105">
          <w:rPr>
            <w:rStyle w:val="Hyperlink"/>
            <w:noProof/>
          </w:rPr>
          <w:t>Class Automated Entity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_Toc514933211 \h </w:instrText>
        </w:r>
        <w:r>
          <w:rPr>
            <w:noProof/>
            <w:webHidden/>
          </w:rPr>
        </w:r>
        <w:r>
          <w:rPr>
            <w:noProof/>
            <w:webHidden/>
          </w:rPr>
          <w:fldChar w:fldCharType="separate"/>
        </w:r>
        <w:r w:rsidR="00175B81">
          <w:rPr>
            <w:noProof/>
            <w:webHidden/>
          </w:rPr>
          <w:t>61</w:t>
        </w:r>
        <w:r>
          <w:rPr>
            <w:noProof/>
            <w:webHidden/>
          </w:rPr>
          <w:fldChar w:fldCharType="end"/>
        </w:r>
      </w:hyperlink>
    </w:p>
    <w:p w14:paraId="456FB7D0" w14:textId="19A6E957" w:rsidR="00922253" w:rsidRPr="006B5780" w:rsidRDefault="00922253">
      <w:pPr>
        <w:pStyle w:val="TOC3"/>
        <w:rPr>
          <w:rFonts w:ascii="Calibri" w:hAnsi="Calibri"/>
          <w:noProof/>
          <w:sz w:val="22"/>
          <w:szCs w:val="22"/>
        </w:rPr>
      </w:pPr>
      <w:hyperlink w:anchor="_Toc514933212" w:history="1">
        <w:r w:rsidRPr="00304105">
          <w:rPr>
            <w:rStyle w:val="Hyperlink"/>
            <w:noProof/>
          </w:rPr>
          <w:t>1.9.8</w:t>
        </w:r>
        <w:r w:rsidRPr="006B5780">
          <w:rPr>
            <w:rFonts w:ascii="Calibri" w:hAnsi="Calibri"/>
            <w:noProof/>
            <w:sz w:val="22"/>
            <w:szCs w:val="22"/>
          </w:rPr>
          <w:tab/>
        </w:r>
        <w:r w:rsidRPr="00304105">
          <w:rPr>
            <w:rStyle w:val="Hyperlink"/>
            <w:noProof/>
          </w:rPr>
          <w:t>Class Automation Type</w:t>
        </w:r>
        <w:r>
          <w:rPr>
            <w:noProof/>
            <w:webHidden/>
          </w:rPr>
          <w:tab/>
        </w:r>
        <w:r>
          <w:rPr>
            <w:noProof/>
            <w:webHidden/>
          </w:rPr>
          <w:fldChar w:fldCharType="begin"/>
        </w:r>
        <w:r>
          <w:rPr>
            <w:noProof/>
            <w:webHidden/>
          </w:rPr>
          <w:instrText xml:space="preserve"> PAGEREF _Toc514933212 \h </w:instrText>
        </w:r>
        <w:r>
          <w:rPr>
            <w:noProof/>
            <w:webHidden/>
          </w:rPr>
        </w:r>
        <w:r>
          <w:rPr>
            <w:noProof/>
            <w:webHidden/>
          </w:rPr>
          <w:fldChar w:fldCharType="separate"/>
        </w:r>
        <w:r w:rsidR="00175B81">
          <w:rPr>
            <w:noProof/>
            <w:webHidden/>
          </w:rPr>
          <w:t>62</w:t>
        </w:r>
        <w:r>
          <w:rPr>
            <w:noProof/>
            <w:webHidden/>
          </w:rPr>
          <w:fldChar w:fldCharType="end"/>
        </w:r>
      </w:hyperlink>
    </w:p>
    <w:p w14:paraId="69EB7276" w14:textId="7F189CCA" w:rsidR="00922253" w:rsidRPr="006B5780" w:rsidRDefault="00922253">
      <w:pPr>
        <w:pStyle w:val="TOC3"/>
        <w:rPr>
          <w:rFonts w:ascii="Calibri" w:hAnsi="Calibri"/>
          <w:noProof/>
          <w:sz w:val="22"/>
          <w:szCs w:val="22"/>
        </w:rPr>
      </w:pPr>
      <w:hyperlink w:anchor="_Toc514933213" w:history="1">
        <w:r w:rsidRPr="00304105">
          <w:rPr>
            <w:rStyle w:val="Hyperlink"/>
            <w:noProof/>
          </w:rPr>
          <w:t>1.9.9</w:t>
        </w:r>
        <w:r w:rsidRPr="006B5780">
          <w:rPr>
            <w:rFonts w:ascii="Calibri" w:hAnsi="Calibri"/>
            <w:noProof/>
            <w:sz w:val="22"/>
            <w:szCs w:val="22"/>
          </w:rPr>
          <w:tab/>
        </w:r>
        <w:r w:rsidRPr="00304105">
          <w:rPr>
            <w:rStyle w:val="Hyperlink"/>
            <w:noProof/>
          </w:rPr>
          <w:t>Class Automaton</w:t>
        </w:r>
        <w:r>
          <w:rPr>
            <w:noProof/>
            <w:webHidden/>
          </w:rPr>
          <w:tab/>
        </w:r>
        <w:r>
          <w:rPr>
            <w:noProof/>
            <w:webHidden/>
          </w:rPr>
          <w:fldChar w:fldCharType="begin"/>
        </w:r>
        <w:r>
          <w:rPr>
            <w:noProof/>
            <w:webHidden/>
          </w:rPr>
          <w:instrText xml:space="preserve"> PAGEREF _Toc514933213 \h </w:instrText>
        </w:r>
        <w:r>
          <w:rPr>
            <w:noProof/>
            <w:webHidden/>
          </w:rPr>
        </w:r>
        <w:r>
          <w:rPr>
            <w:noProof/>
            <w:webHidden/>
          </w:rPr>
          <w:fldChar w:fldCharType="separate"/>
        </w:r>
        <w:r w:rsidR="00175B81">
          <w:rPr>
            <w:noProof/>
            <w:webHidden/>
          </w:rPr>
          <w:t>62</w:t>
        </w:r>
        <w:r>
          <w:rPr>
            <w:noProof/>
            <w:webHidden/>
          </w:rPr>
          <w:fldChar w:fldCharType="end"/>
        </w:r>
      </w:hyperlink>
    </w:p>
    <w:p w14:paraId="08931926" w14:textId="41BFC069" w:rsidR="00922253" w:rsidRPr="006B5780" w:rsidRDefault="00922253">
      <w:pPr>
        <w:pStyle w:val="TOC3"/>
        <w:rPr>
          <w:rFonts w:ascii="Calibri" w:hAnsi="Calibri"/>
          <w:noProof/>
          <w:sz w:val="22"/>
          <w:szCs w:val="22"/>
        </w:rPr>
      </w:pPr>
      <w:hyperlink w:anchor="_Toc514933214" w:history="1">
        <w:r w:rsidRPr="00304105">
          <w:rPr>
            <w:rStyle w:val="Hyperlink"/>
            <w:noProof/>
          </w:rPr>
          <w:t>1.9.10</w:t>
        </w:r>
        <w:r w:rsidRPr="006B5780">
          <w:rPr>
            <w:rFonts w:ascii="Calibri" w:hAnsi="Calibri"/>
            <w:noProof/>
            <w:sz w:val="22"/>
            <w:szCs w:val="22"/>
          </w:rPr>
          <w:tab/>
        </w:r>
        <w:r w:rsidRPr="00304105">
          <w:rPr>
            <w:rStyle w:val="Hyperlink"/>
            <w:noProof/>
          </w:rPr>
          <w:t>Class Communicating Device</w:t>
        </w:r>
        <w:r>
          <w:rPr>
            <w:noProof/>
            <w:webHidden/>
          </w:rPr>
          <w:tab/>
        </w:r>
        <w:r>
          <w:rPr>
            <w:noProof/>
            <w:webHidden/>
          </w:rPr>
          <w:fldChar w:fldCharType="begin"/>
        </w:r>
        <w:r>
          <w:rPr>
            <w:noProof/>
            <w:webHidden/>
          </w:rPr>
          <w:instrText xml:space="preserve"> PAGEREF _Toc514933214 \h </w:instrText>
        </w:r>
        <w:r>
          <w:rPr>
            <w:noProof/>
            <w:webHidden/>
          </w:rPr>
        </w:r>
        <w:r>
          <w:rPr>
            <w:noProof/>
            <w:webHidden/>
          </w:rPr>
          <w:fldChar w:fldCharType="separate"/>
        </w:r>
        <w:r w:rsidR="00175B81">
          <w:rPr>
            <w:noProof/>
            <w:webHidden/>
          </w:rPr>
          <w:t>62</w:t>
        </w:r>
        <w:r>
          <w:rPr>
            <w:noProof/>
            <w:webHidden/>
          </w:rPr>
          <w:fldChar w:fldCharType="end"/>
        </w:r>
      </w:hyperlink>
    </w:p>
    <w:p w14:paraId="0E387916" w14:textId="20659439" w:rsidR="00922253" w:rsidRPr="006B5780" w:rsidRDefault="00922253">
      <w:pPr>
        <w:pStyle w:val="TOC3"/>
        <w:rPr>
          <w:rFonts w:ascii="Calibri" w:hAnsi="Calibri"/>
          <w:noProof/>
          <w:sz w:val="22"/>
          <w:szCs w:val="22"/>
        </w:rPr>
      </w:pPr>
      <w:hyperlink w:anchor="_Toc514933215" w:history="1">
        <w:r w:rsidRPr="00304105">
          <w:rPr>
            <w:rStyle w:val="Hyperlink"/>
            <w:noProof/>
          </w:rPr>
          <w:t>1.9.11</w:t>
        </w:r>
        <w:r w:rsidRPr="006B5780">
          <w:rPr>
            <w:rFonts w:ascii="Calibri" w:hAnsi="Calibri"/>
            <w:noProof/>
            <w:sz w:val="22"/>
            <w:szCs w:val="22"/>
          </w:rPr>
          <w:tab/>
        </w:r>
        <w:r w:rsidRPr="00304105">
          <w:rPr>
            <w:rStyle w:val="Hyperlink"/>
            <w:noProof/>
          </w:rPr>
          <w:t>Class Communications Link</w:t>
        </w:r>
        <w:r>
          <w:rPr>
            <w:noProof/>
            <w:webHidden/>
          </w:rPr>
          <w:tab/>
        </w:r>
        <w:r>
          <w:rPr>
            <w:noProof/>
            <w:webHidden/>
          </w:rPr>
          <w:fldChar w:fldCharType="begin"/>
        </w:r>
        <w:r>
          <w:rPr>
            <w:noProof/>
            <w:webHidden/>
          </w:rPr>
          <w:instrText xml:space="preserve"> PAGEREF _Toc514933215 \h </w:instrText>
        </w:r>
        <w:r>
          <w:rPr>
            <w:noProof/>
            <w:webHidden/>
          </w:rPr>
        </w:r>
        <w:r>
          <w:rPr>
            <w:noProof/>
            <w:webHidden/>
          </w:rPr>
          <w:fldChar w:fldCharType="separate"/>
        </w:r>
        <w:r w:rsidR="00175B81">
          <w:rPr>
            <w:noProof/>
            <w:webHidden/>
          </w:rPr>
          <w:t>62</w:t>
        </w:r>
        <w:r>
          <w:rPr>
            <w:noProof/>
            <w:webHidden/>
          </w:rPr>
          <w:fldChar w:fldCharType="end"/>
        </w:r>
      </w:hyperlink>
    </w:p>
    <w:p w14:paraId="2789EFE6" w14:textId="7845DA38" w:rsidR="00922253" w:rsidRPr="006B5780" w:rsidRDefault="00922253">
      <w:pPr>
        <w:pStyle w:val="TOC3"/>
        <w:rPr>
          <w:rFonts w:ascii="Calibri" w:hAnsi="Calibri"/>
          <w:noProof/>
          <w:sz w:val="22"/>
          <w:szCs w:val="22"/>
        </w:rPr>
      </w:pPr>
      <w:hyperlink w:anchor="_Toc514933216" w:history="1">
        <w:r w:rsidRPr="00304105">
          <w:rPr>
            <w:rStyle w:val="Hyperlink"/>
            <w:noProof/>
          </w:rPr>
          <w:t>1.9.12</w:t>
        </w:r>
        <w:r w:rsidRPr="006B5780">
          <w:rPr>
            <w:rFonts w:ascii="Calibri" w:hAnsi="Calibri"/>
            <w:noProof/>
            <w:sz w:val="22"/>
            <w:szCs w:val="22"/>
          </w:rPr>
          <w:tab/>
        </w:r>
        <w:r w:rsidRPr="00304105">
          <w:rPr>
            <w:rStyle w:val="Hyperlink"/>
            <w:noProof/>
          </w:rPr>
          <w:t>Class Communications Network</w:t>
        </w:r>
        <w:r>
          <w:rPr>
            <w:noProof/>
            <w:webHidden/>
          </w:rPr>
          <w:tab/>
        </w:r>
        <w:r>
          <w:rPr>
            <w:noProof/>
            <w:webHidden/>
          </w:rPr>
          <w:fldChar w:fldCharType="begin"/>
        </w:r>
        <w:r>
          <w:rPr>
            <w:noProof/>
            <w:webHidden/>
          </w:rPr>
          <w:instrText xml:space="preserve"> PAGEREF _Toc514933216 \h </w:instrText>
        </w:r>
        <w:r>
          <w:rPr>
            <w:noProof/>
            <w:webHidden/>
          </w:rPr>
        </w:r>
        <w:r>
          <w:rPr>
            <w:noProof/>
            <w:webHidden/>
          </w:rPr>
          <w:fldChar w:fldCharType="separate"/>
        </w:r>
        <w:r w:rsidR="00175B81">
          <w:rPr>
            <w:noProof/>
            <w:webHidden/>
          </w:rPr>
          <w:t>62</w:t>
        </w:r>
        <w:r>
          <w:rPr>
            <w:noProof/>
            <w:webHidden/>
          </w:rPr>
          <w:fldChar w:fldCharType="end"/>
        </w:r>
      </w:hyperlink>
    </w:p>
    <w:p w14:paraId="71C51927" w14:textId="43EB5D3B" w:rsidR="00922253" w:rsidRPr="006B5780" w:rsidRDefault="00922253">
      <w:pPr>
        <w:pStyle w:val="TOC3"/>
        <w:rPr>
          <w:rFonts w:ascii="Calibri" w:hAnsi="Calibri"/>
          <w:noProof/>
          <w:sz w:val="22"/>
          <w:szCs w:val="22"/>
        </w:rPr>
      </w:pPr>
      <w:hyperlink w:anchor="_Toc514933217" w:history="1">
        <w:r w:rsidRPr="00304105">
          <w:rPr>
            <w:rStyle w:val="Hyperlink"/>
            <w:noProof/>
          </w:rPr>
          <w:t>1.9.13</w:t>
        </w:r>
        <w:r w:rsidRPr="006B5780">
          <w:rPr>
            <w:rFonts w:ascii="Calibri" w:hAnsi="Calibri"/>
            <w:noProof/>
            <w:sz w:val="22"/>
            <w:szCs w:val="22"/>
          </w:rPr>
          <w:tab/>
        </w:r>
        <w:r w:rsidRPr="00304105">
          <w:rPr>
            <w:rStyle w:val="Hyperlink"/>
            <w:noProof/>
          </w:rPr>
          <w:t>Class Computer Control System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_Toc514933217 \h </w:instrText>
        </w:r>
        <w:r>
          <w:rPr>
            <w:noProof/>
            <w:webHidden/>
          </w:rPr>
        </w:r>
        <w:r>
          <w:rPr>
            <w:noProof/>
            <w:webHidden/>
          </w:rPr>
          <w:fldChar w:fldCharType="separate"/>
        </w:r>
        <w:r w:rsidR="00175B81">
          <w:rPr>
            <w:noProof/>
            <w:webHidden/>
          </w:rPr>
          <w:t>62</w:t>
        </w:r>
        <w:r>
          <w:rPr>
            <w:noProof/>
            <w:webHidden/>
          </w:rPr>
          <w:fldChar w:fldCharType="end"/>
        </w:r>
      </w:hyperlink>
    </w:p>
    <w:p w14:paraId="3162DBC3" w14:textId="229FD907" w:rsidR="00922253" w:rsidRPr="006B5780" w:rsidRDefault="00922253">
      <w:pPr>
        <w:pStyle w:val="TOC3"/>
        <w:rPr>
          <w:rFonts w:ascii="Calibri" w:hAnsi="Calibri"/>
          <w:noProof/>
          <w:sz w:val="22"/>
          <w:szCs w:val="22"/>
        </w:rPr>
      </w:pPr>
      <w:hyperlink w:anchor="_Toc514933218" w:history="1">
        <w:r w:rsidRPr="00304105">
          <w:rPr>
            <w:rStyle w:val="Hyperlink"/>
            <w:noProof/>
          </w:rPr>
          <w:t>1.9.14</w:t>
        </w:r>
        <w:r w:rsidRPr="006B5780">
          <w:rPr>
            <w:rFonts w:ascii="Calibri" w:hAnsi="Calibri"/>
            <w:noProof/>
            <w:sz w:val="22"/>
            <w:szCs w:val="22"/>
          </w:rPr>
          <w:tab/>
        </w:r>
        <w:r w:rsidRPr="00304105">
          <w:rPr>
            <w:rStyle w:val="Hyperlink"/>
            <w:noProof/>
          </w:rPr>
          <w:t>Class Computer System</w:t>
        </w:r>
        <w:r>
          <w:rPr>
            <w:noProof/>
            <w:webHidden/>
          </w:rPr>
          <w:tab/>
        </w:r>
        <w:r>
          <w:rPr>
            <w:noProof/>
            <w:webHidden/>
          </w:rPr>
          <w:fldChar w:fldCharType="begin"/>
        </w:r>
        <w:r>
          <w:rPr>
            <w:noProof/>
            <w:webHidden/>
          </w:rPr>
          <w:instrText xml:space="preserve"> PAGEREF _Toc514933218 \h </w:instrText>
        </w:r>
        <w:r>
          <w:rPr>
            <w:noProof/>
            <w:webHidden/>
          </w:rPr>
        </w:r>
        <w:r>
          <w:rPr>
            <w:noProof/>
            <w:webHidden/>
          </w:rPr>
          <w:fldChar w:fldCharType="separate"/>
        </w:r>
        <w:r w:rsidR="00175B81">
          <w:rPr>
            <w:noProof/>
            <w:webHidden/>
          </w:rPr>
          <w:t>63</w:t>
        </w:r>
        <w:r>
          <w:rPr>
            <w:noProof/>
            <w:webHidden/>
          </w:rPr>
          <w:fldChar w:fldCharType="end"/>
        </w:r>
      </w:hyperlink>
    </w:p>
    <w:p w14:paraId="3895A593" w14:textId="18365975" w:rsidR="00922253" w:rsidRPr="006B5780" w:rsidRDefault="00922253">
      <w:pPr>
        <w:pStyle w:val="TOC3"/>
        <w:rPr>
          <w:rFonts w:ascii="Calibri" w:hAnsi="Calibri"/>
          <w:noProof/>
          <w:sz w:val="22"/>
          <w:szCs w:val="22"/>
        </w:rPr>
      </w:pPr>
      <w:hyperlink w:anchor="_Toc514933219" w:history="1">
        <w:r w:rsidRPr="00304105">
          <w:rPr>
            <w:rStyle w:val="Hyperlink"/>
            <w:noProof/>
          </w:rPr>
          <w:t>1.9.15</w:t>
        </w:r>
        <w:r w:rsidRPr="006B5780">
          <w:rPr>
            <w:rFonts w:ascii="Calibri" w:hAnsi="Calibri"/>
            <w:noProof/>
            <w:sz w:val="22"/>
            <w:szCs w:val="22"/>
          </w:rPr>
          <w:tab/>
        </w:r>
        <w:r w:rsidRPr="00304105">
          <w:rPr>
            <w:rStyle w:val="Hyperlink"/>
            <w:noProof/>
          </w:rPr>
          <w:t>Class Cyber Resource</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_Toc514933219 \h </w:instrText>
        </w:r>
        <w:r>
          <w:rPr>
            <w:noProof/>
            <w:webHidden/>
          </w:rPr>
        </w:r>
        <w:r>
          <w:rPr>
            <w:noProof/>
            <w:webHidden/>
          </w:rPr>
          <w:fldChar w:fldCharType="separate"/>
        </w:r>
        <w:r w:rsidR="00175B81">
          <w:rPr>
            <w:noProof/>
            <w:webHidden/>
          </w:rPr>
          <w:t>63</w:t>
        </w:r>
        <w:r>
          <w:rPr>
            <w:noProof/>
            <w:webHidden/>
          </w:rPr>
          <w:fldChar w:fldCharType="end"/>
        </w:r>
      </w:hyperlink>
    </w:p>
    <w:p w14:paraId="5FFDDB28" w14:textId="7EDA361D" w:rsidR="00922253" w:rsidRPr="006B5780" w:rsidRDefault="00922253">
      <w:pPr>
        <w:pStyle w:val="TOC3"/>
        <w:rPr>
          <w:rFonts w:ascii="Calibri" w:hAnsi="Calibri"/>
          <w:noProof/>
          <w:sz w:val="22"/>
          <w:szCs w:val="22"/>
        </w:rPr>
      </w:pPr>
      <w:hyperlink w:anchor="_Toc514933220" w:history="1">
        <w:r w:rsidRPr="00304105">
          <w:rPr>
            <w:rStyle w:val="Hyperlink"/>
            <w:noProof/>
          </w:rPr>
          <w:t>1.9.16</w:t>
        </w:r>
        <w:r w:rsidRPr="006B5780">
          <w:rPr>
            <w:rFonts w:ascii="Calibri" w:hAnsi="Calibri"/>
            <w:noProof/>
            <w:sz w:val="22"/>
            <w:szCs w:val="22"/>
          </w:rPr>
          <w:tab/>
        </w:r>
        <w:r w:rsidRPr="00304105">
          <w:rPr>
            <w:rStyle w:val="Hyperlink"/>
            <w:noProof/>
          </w:rPr>
          <w:t>Class Execution Platform</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_Toc514933220 \h </w:instrText>
        </w:r>
        <w:r>
          <w:rPr>
            <w:noProof/>
            <w:webHidden/>
          </w:rPr>
        </w:r>
        <w:r>
          <w:rPr>
            <w:noProof/>
            <w:webHidden/>
          </w:rPr>
          <w:fldChar w:fldCharType="separate"/>
        </w:r>
        <w:r w:rsidR="00175B81">
          <w:rPr>
            <w:noProof/>
            <w:webHidden/>
          </w:rPr>
          <w:t>63</w:t>
        </w:r>
        <w:r>
          <w:rPr>
            <w:noProof/>
            <w:webHidden/>
          </w:rPr>
          <w:fldChar w:fldCharType="end"/>
        </w:r>
      </w:hyperlink>
    </w:p>
    <w:p w14:paraId="28CD76CF" w14:textId="0198B853" w:rsidR="00922253" w:rsidRPr="006B5780" w:rsidRDefault="00922253">
      <w:pPr>
        <w:pStyle w:val="TOC3"/>
        <w:rPr>
          <w:rFonts w:ascii="Calibri" w:hAnsi="Calibri"/>
          <w:noProof/>
          <w:sz w:val="22"/>
          <w:szCs w:val="22"/>
        </w:rPr>
      </w:pPr>
      <w:hyperlink w:anchor="_Toc514933221" w:history="1">
        <w:r w:rsidRPr="00304105">
          <w:rPr>
            <w:rStyle w:val="Hyperlink"/>
            <w:noProof/>
          </w:rPr>
          <w:t>1.9.17</w:t>
        </w:r>
        <w:r w:rsidRPr="006B5780">
          <w:rPr>
            <w:rFonts w:ascii="Calibri" w:hAnsi="Calibri"/>
            <w:noProof/>
            <w:sz w:val="22"/>
            <w:szCs w:val="22"/>
          </w:rPr>
          <w:tab/>
        </w:r>
        <w:r w:rsidRPr="00304105">
          <w:rPr>
            <w:rStyle w:val="Hyperlink"/>
            <w:noProof/>
          </w:rPr>
          <w:t>Association Class Information In Computer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_Toc514933221 \h </w:instrText>
        </w:r>
        <w:r>
          <w:rPr>
            <w:noProof/>
            <w:webHidden/>
          </w:rPr>
        </w:r>
        <w:r>
          <w:rPr>
            <w:noProof/>
            <w:webHidden/>
          </w:rPr>
          <w:fldChar w:fldCharType="separate"/>
        </w:r>
        <w:r w:rsidR="00175B81">
          <w:rPr>
            <w:noProof/>
            <w:webHidden/>
          </w:rPr>
          <w:t>63</w:t>
        </w:r>
        <w:r>
          <w:rPr>
            <w:noProof/>
            <w:webHidden/>
          </w:rPr>
          <w:fldChar w:fldCharType="end"/>
        </w:r>
      </w:hyperlink>
    </w:p>
    <w:p w14:paraId="6D539E8A" w14:textId="76058EFF" w:rsidR="00922253" w:rsidRPr="006B5780" w:rsidRDefault="00922253">
      <w:pPr>
        <w:pStyle w:val="TOC3"/>
        <w:rPr>
          <w:rFonts w:ascii="Calibri" w:hAnsi="Calibri"/>
          <w:noProof/>
          <w:sz w:val="22"/>
          <w:szCs w:val="22"/>
        </w:rPr>
      </w:pPr>
      <w:hyperlink w:anchor="_Toc514933222" w:history="1">
        <w:r w:rsidRPr="00304105">
          <w:rPr>
            <w:rStyle w:val="Hyperlink"/>
            <w:noProof/>
          </w:rPr>
          <w:t>1.9.18</w:t>
        </w:r>
        <w:r w:rsidRPr="006B5780">
          <w:rPr>
            <w:rFonts w:ascii="Calibri" w:hAnsi="Calibri"/>
            <w:noProof/>
            <w:sz w:val="22"/>
            <w:szCs w:val="22"/>
          </w:rPr>
          <w:tab/>
        </w:r>
        <w:r w:rsidRPr="00304105">
          <w:rPr>
            <w:rStyle w:val="Hyperlink"/>
            <w:noProof/>
          </w:rPr>
          <w:t>Association Class Node of a Network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_Toc514933222 \h </w:instrText>
        </w:r>
        <w:r>
          <w:rPr>
            <w:noProof/>
            <w:webHidden/>
          </w:rPr>
        </w:r>
        <w:r>
          <w:rPr>
            <w:noProof/>
            <w:webHidden/>
          </w:rPr>
          <w:fldChar w:fldCharType="separate"/>
        </w:r>
        <w:r w:rsidR="00175B81">
          <w:rPr>
            <w:noProof/>
            <w:webHidden/>
          </w:rPr>
          <w:t>64</w:t>
        </w:r>
        <w:r>
          <w:rPr>
            <w:noProof/>
            <w:webHidden/>
          </w:rPr>
          <w:fldChar w:fldCharType="end"/>
        </w:r>
      </w:hyperlink>
    </w:p>
    <w:p w14:paraId="3BF60EF1" w14:textId="4BBC3456" w:rsidR="00922253" w:rsidRPr="006B5780" w:rsidRDefault="00922253">
      <w:pPr>
        <w:pStyle w:val="TOC3"/>
        <w:rPr>
          <w:rFonts w:ascii="Calibri" w:hAnsi="Calibri"/>
          <w:noProof/>
          <w:sz w:val="22"/>
          <w:szCs w:val="22"/>
        </w:rPr>
      </w:pPr>
      <w:hyperlink w:anchor="_Toc514933223" w:history="1">
        <w:r w:rsidRPr="00304105">
          <w:rPr>
            <w:rStyle w:val="Hyperlink"/>
            <w:noProof/>
          </w:rPr>
          <w:t>1.9.19</w:t>
        </w:r>
        <w:r w:rsidRPr="006B5780">
          <w:rPr>
            <w:rFonts w:ascii="Calibri" w:hAnsi="Calibri"/>
            <w:noProof/>
            <w:sz w:val="22"/>
            <w:szCs w:val="22"/>
          </w:rPr>
          <w:tab/>
        </w:r>
        <w:r w:rsidRPr="00304105">
          <w:rPr>
            <w:rStyle w:val="Hyperlink"/>
            <w:noProof/>
          </w:rPr>
          <w:t>Class Software</w:t>
        </w:r>
        <w:r>
          <w:rPr>
            <w:noProof/>
            <w:webHidden/>
          </w:rPr>
          <w:tab/>
        </w:r>
        <w:r>
          <w:rPr>
            <w:noProof/>
            <w:webHidden/>
          </w:rPr>
          <w:fldChar w:fldCharType="begin"/>
        </w:r>
        <w:r>
          <w:rPr>
            <w:noProof/>
            <w:webHidden/>
          </w:rPr>
          <w:instrText xml:space="preserve"> PAGEREF _Toc514933223 \h </w:instrText>
        </w:r>
        <w:r>
          <w:rPr>
            <w:noProof/>
            <w:webHidden/>
          </w:rPr>
        </w:r>
        <w:r>
          <w:rPr>
            <w:noProof/>
            <w:webHidden/>
          </w:rPr>
          <w:fldChar w:fldCharType="separate"/>
        </w:r>
        <w:r w:rsidR="00175B81">
          <w:rPr>
            <w:noProof/>
            <w:webHidden/>
          </w:rPr>
          <w:t>64</w:t>
        </w:r>
        <w:r>
          <w:rPr>
            <w:noProof/>
            <w:webHidden/>
          </w:rPr>
          <w:fldChar w:fldCharType="end"/>
        </w:r>
      </w:hyperlink>
    </w:p>
    <w:p w14:paraId="69A8024C" w14:textId="7BC886FA" w:rsidR="00922253" w:rsidRPr="006B5780" w:rsidRDefault="00922253">
      <w:pPr>
        <w:pStyle w:val="TOC2"/>
        <w:rPr>
          <w:rFonts w:ascii="Calibri" w:hAnsi="Calibri"/>
          <w:noProof/>
          <w:sz w:val="22"/>
          <w:szCs w:val="22"/>
        </w:rPr>
      </w:pPr>
      <w:hyperlink w:anchor="_Toc514933224" w:history="1">
        <w:r w:rsidRPr="00304105">
          <w:rPr>
            <w:rStyle w:val="Hyperlink"/>
            <w:noProof/>
          </w:rPr>
          <w:t>1.10</w:t>
        </w:r>
        <w:r w:rsidRPr="006B5780">
          <w:rPr>
            <w:rFonts w:ascii="Calibri" w:hAnsi="Calibri"/>
            <w:noProof/>
            <w:sz w:val="22"/>
            <w:szCs w:val="22"/>
          </w:rPr>
          <w:tab/>
        </w:r>
        <w:r w:rsidRPr="00304105">
          <w:rPr>
            <w:rStyle w:val="Hyperlink"/>
            <w:noProof/>
          </w:rPr>
          <w:t>Concept Library::Enterprises</w:t>
        </w:r>
        <w:r>
          <w:rPr>
            <w:noProof/>
            <w:webHidden/>
          </w:rPr>
          <w:tab/>
        </w:r>
        <w:r>
          <w:rPr>
            <w:noProof/>
            <w:webHidden/>
          </w:rPr>
          <w:fldChar w:fldCharType="begin"/>
        </w:r>
        <w:r>
          <w:rPr>
            <w:noProof/>
            <w:webHidden/>
          </w:rPr>
          <w:instrText xml:space="preserve"> PAGEREF _Toc514933224 \h </w:instrText>
        </w:r>
        <w:r>
          <w:rPr>
            <w:noProof/>
            <w:webHidden/>
          </w:rPr>
        </w:r>
        <w:r>
          <w:rPr>
            <w:noProof/>
            <w:webHidden/>
          </w:rPr>
          <w:fldChar w:fldCharType="separate"/>
        </w:r>
        <w:r w:rsidR="00175B81">
          <w:rPr>
            <w:noProof/>
            <w:webHidden/>
          </w:rPr>
          <w:t>65</w:t>
        </w:r>
        <w:r>
          <w:rPr>
            <w:noProof/>
            <w:webHidden/>
          </w:rPr>
          <w:fldChar w:fldCharType="end"/>
        </w:r>
      </w:hyperlink>
    </w:p>
    <w:p w14:paraId="6D6D1A23" w14:textId="2EFC0DE6" w:rsidR="00922253" w:rsidRPr="006B5780" w:rsidRDefault="00922253">
      <w:pPr>
        <w:pStyle w:val="TOC3"/>
        <w:rPr>
          <w:rFonts w:ascii="Calibri" w:hAnsi="Calibri"/>
          <w:noProof/>
          <w:sz w:val="22"/>
          <w:szCs w:val="22"/>
        </w:rPr>
      </w:pPr>
      <w:hyperlink w:anchor="_Toc514933225" w:history="1">
        <w:r w:rsidRPr="00304105">
          <w:rPr>
            <w:rStyle w:val="Hyperlink"/>
            <w:noProof/>
          </w:rPr>
          <w:t>1.10.1</w:t>
        </w:r>
        <w:r w:rsidRPr="006B5780">
          <w:rPr>
            <w:rFonts w:ascii="Calibri" w:hAnsi="Calibri"/>
            <w:noProof/>
            <w:sz w:val="22"/>
            <w:szCs w:val="22"/>
          </w:rPr>
          <w:tab/>
        </w:r>
        <w:r w:rsidRPr="00304105">
          <w:rPr>
            <w:rStyle w:val="Hyperlink"/>
            <w:noProof/>
          </w:rPr>
          <w:t>Diagram: Enterprise</w:t>
        </w:r>
        <w:r>
          <w:rPr>
            <w:noProof/>
            <w:webHidden/>
          </w:rPr>
          <w:tab/>
        </w:r>
        <w:r>
          <w:rPr>
            <w:noProof/>
            <w:webHidden/>
          </w:rPr>
          <w:fldChar w:fldCharType="begin"/>
        </w:r>
        <w:r>
          <w:rPr>
            <w:noProof/>
            <w:webHidden/>
          </w:rPr>
          <w:instrText xml:space="preserve"> PAGEREF _Toc514933225 \h </w:instrText>
        </w:r>
        <w:r>
          <w:rPr>
            <w:noProof/>
            <w:webHidden/>
          </w:rPr>
        </w:r>
        <w:r>
          <w:rPr>
            <w:noProof/>
            <w:webHidden/>
          </w:rPr>
          <w:fldChar w:fldCharType="separate"/>
        </w:r>
        <w:r w:rsidR="00175B81">
          <w:rPr>
            <w:noProof/>
            <w:webHidden/>
          </w:rPr>
          <w:t>65</w:t>
        </w:r>
        <w:r>
          <w:rPr>
            <w:noProof/>
            <w:webHidden/>
          </w:rPr>
          <w:fldChar w:fldCharType="end"/>
        </w:r>
      </w:hyperlink>
    </w:p>
    <w:p w14:paraId="0D90AC93" w14:textId="29176CD0" w:rsidR="00922253" w:rsidRPr="006B5780" w:rsidRDefault="00922253">
      <w:pPr>
        <w:pStyle w:val="TOC3"/>
        <w:rPr>
          <w:rFonts w:ascii="Calibri" w:hAnsi="Calibri"/>
          <w:noProof/>
          <w:sz w:val="22"/>
          <w:szCs w:val="22"/>
        </w:rPr>
      </w:pPr>
      <w:hyperlink w:anchor="_Toc514933226" w:history="1">
        <w:r w:rsidRPr="00304105">
          <w:rPr>
            <w:rStyle w:val="Hyperlink"/>
            <w:noProof/>
          </w:rPr>
          <w:t>1.10.2</w:t>
        </w:r>
        <w:r w:rsidRPr="006B5780">
          <w:rPr>
            <w:rFonts w:ascii="Calibri" w:hAnsi="Calibri"/>
            <w:noProof/>
            <w:sz w:val="22"/>
            <w:szCs w:val="22"/>
          </w:rPr>
          <w:tab/>
        </w:r>
        <w:r w:rsidRPr="00304105">
          <w:rPr>
            <w:rStyle w:val="Hyperlink"/>
            <w:noProof/>
          </w:rPr>
          <w:t>Class Enterprise</w:t>
        </w:r>
        <w:r>
          <w:rPr>
            <w:noProof/>
            <w:webHidden/>
          </w:rPr>
          <w:tab/>
        </w:r>
        <w:r>
          <w:rPr>
            <w:noProof/>
            <w:webHidden/>
          </w:rPr>
          <w:fldChar w:fldCharType="begin"/>
        </w:r>
        <w:r>
          <w:rPr>
            <w:noProof/>
            <w:webHidden/>
          </w:rPr>
          <w:instrText xml:space="preserve"> PAGEREF _Toc514933226 \h </w:instrText>
        </w:r>
        <w:r>
          <w:rPr>
            <w:noProof/>
            <w:webHidden/>
          </w:rPr>
        </w:r>
        <w:r>
          <w:rPr>
            <w:noProof/>
            <w:webHidden/>
          </w:rPr>
          <w:fldChar w:fldCharType="separate"/>
        </w:r>
        <w:r w:rsidR="00175B81">
          <w:rPr>
            <w:noProof/>
            <w:webHidden/>
          </w:rPr>
          <w:t>66</w:t>
        </w:r>
        <w:r>
          <w:rPr>
            <w:noProof/>
            <w:webHidden/>
          </w:rPr>
          <w:fldChar w:fldCharType="end"/>
        </w:r>
      </w:hyperlink>
    </w:p>
    <w:p w14:paraId="0239409F" w14:textId="20717236" w:rsidR="00922253" w:rsidRPr="006B5780" w:rsidRDefault="00922253">
      <w:pPr>
        <w:pStyle w:val="TOC2"/>
        <w:rPr>
          <w:rFonts w:ascii="Calibri" w:hAnsi="Calibri"/>
          <w:noProof/>
          <w:sz w:val="22"/>
          <w:szCs w:val="22"/>
        </w:rPr>
      </w:pPr>
      <w:hyperlink w:anchor="_Toc514933227" w:history="1">
        <w:r w:rsidRPr="00304105">
          <w:rPr>
            <w:rStyle w:val="Hyperlink"/>
            <w:noProof/>
          </w:rPr>
          <w:t>1.11</w:t>
        </w:r>
        <w:r w:rsidRPr="006B5780">
          <w:rPr>
            <w:rFonts w:ascii="Calibri" w:hAnsi="Calibri"/>
            <w:noProof/>
            <w:sz w:val="22"/>
            <w:szCs w:val="22"/>
          </w:rPr>
          <w:tab/>
        </w:r>
        <w:r w:rsidRPr="00304105">
          <w:rPr>
            <w:rStyle w:val="Hyperlink"/>
            <w:noProof/>
          </w:rPr>
          <w:t>Concept Library::Entities</w:t>
        </w:r>
        <w:r>
          <w:rPr>
            <w:noProof/>
            <w:webHidden/>
          </w:rPr>
          <w:tab/>
        </w:r>
        <w:r>
          <w:rPr>
            <w:noProof/>
            <w:webHidden/>
          </w:rPr>
          <w:fldChar w:fldCharType="begin"/>
        </w:r>
        <w:r>
          <w:rPr>
            <w:noProof/>
            <w:webHidden/>
          </w:rPr>
          <w:instrText xml:space="preserve"> PAGEREF _Toc514933227 \h </w:instrText>
        </w:r>
        <w:r>
          <w:rPr>
            <w:noProof/>
            <w:webHidden/>
          </w:rPr>
        </w:r>
        <w:r>
          <w:rPr>
            <w:noProof/>
            <w:webHidden/>
          </w:rPr>
          <w:fldChar w:fldCharType="separate"/>
        </w:r>
        <w:r w:rsidR="00175B81">
          <w:rPr>
            <w:noProof/>
            <w:webHidden/>
          </w:rPr>
          <w:t>67</w:t>
        </w:r>
        <w:r>
          <w:rPr>
            <w:noProof/>
            <w:webHidden/>
          </w:rPr>
          <w:fldChar w:fldCharType="end"/>
        </w:r>
      </w:hyperlink>
    </w:p>
    <w:p w14:paraId="6970D698" w14:textId="5197CFE6" w:rsidR="00922253" w:rsidRPr="006B5780" w:rsidRDefault="00922253">
      <w:pPr>
        <w:pStyle w:val="TOC3"/>
        <w:rPr>
          <w:rFonts w:ascii="Calibri" w:hAnsi="Calibri"/>
          <w:noProof/>
          <w:sz w:val="22"/>
          <w:szCs w:val="22"/>
        </w:rPr>
      </w:pPr>
      <w:hyperlink w:anchor="_Toc514933228" w:history="1">
        <w:r w:rsidRPr="00304105">
          <w:rPr>
            <w:rStyle w:val="Hyperlink"/>
            <w:noProof/>
          </w:rPr>
          <w:t>1.11.1</w:t>
        </w:r>
        <w:r w:rsidRPr="006B5780">
          <w:rPr>
            <w:rFonts w:ascii="Calibri" w:hAnsi="Calibri"/>
            <w:noProof/>
            <w:sz w:val="22"/>
            <w:szCs w:val="22"/>
          </w:rPr>
          <w:tab/>
        </w:r>
        <w:r w:rsidRPr="00304105">
          <w:rPr>
            <w:rStyle w:val="Hyperlink"/>
            <w:noProof/>
          </w:rPr>
          <w:t>Diagram: Identifiable Entity</w:t>
        </w:r>
        <w:r>
          <w:rPr>
            <w:noProof/>
            <w:webHidden/>
          </w:rPr>
          <w:tab/>
        </w:r>
        <w:r>
          <w:rPr>
            <w:noProof/>
            <w:webHidden/>
          </w:rPr>
          <w:fldChar w:fldCharType="begin"/>
        </w:r>
        <w:r>
          <w:rPr>
            <w:noProof/>
            <w:webHidden/>
          </w:rPr>
          <w:instrText xml:space="preserve"> PAGEREF _Toc514933228 \h </w:instrText>
        </w:r>
        <w:r>
          <w:rPr>
            <w:noProof/>
            <w:webHidden/>
          </w:rPr>
        </w:r>
        <w:r>
          <w:rPr>
            <w:noProof/>
            <w:webHidden/>
          </w:rPr>
          <w:fldChar w:fldCharType="separate"/>
        </w:r>
        <w:r w:rsidR="00175B81">
          <w:rPr>
            <w:noProof/>
            <w:webHidden/>
          </w:rPr>
          <w:t>68</w:t>
        </w:r>
        <w:r>
          <w:rPr>
            <w:noProof/>
            <w:webHidden/>
          </w:rPr>
          <w:fldChar w:fldCharType="end"/>
        </w:r>
      </w:hyperlink>
    </w:p>
    <w:p w14:paraId="28E58653" w14:textId="1895CE80" w:rsidR="00922253" w:rsidRPr="006B5780" w:rsidRDefault="00922253">
      <w:pPr>
        <w:pStyle w:val="TOC3"/>
        <w:rPr>
          <w:rFonts w:ascii="Calibri" w:hAnsi="Calibri"/>
          <w:noProof/>
          <w:sz w:val="22"/>
          <w:szCs w:val="22"/>
        </w:rPr>
      </w:pPr>
      <w:hyperlink w:anchor="_Toc514933229" w:history="1">
        <w:r w:rsidRPr="00304105">
          <w:rPr>
            <w:rStyle w:val="Hyperlink"/>
            <w:noProof/>
          </w:rPr>
          <w:t>1.11.2</w:t>
        </w:r>
        <w:r w:rsidRPr="006B5780">
          <w:rPr>
            <w:rFonts w:ascii="Calibri" w:hAnsi="Calibri"/>
            <w:noProof/>
            <w:sz w:val="22"/>
            <w:szCs w:val="22"/>
          </w:rPr>
          <w:tab/>
        </w:r>
        <w:r w:rsidRPr="00304105">
          <w:rPr>
            <w:rStyle w:val="Hyperlink"/>
            <w:noProof/>
          </w:rPr>
          <w:t>Diagram: Identifiable Entity Relationships</w:t>
        </w:r>
        <w:r>
          <w:rPr>
            <w:noProof/>
            <w:webHidden/>
          </w:rPr>
          <w:tab/>
        </w:r>
        <w:r>
          <w:rPr>
            <w:noProof/>
            <w:webHidden/>
          </w:rPr>
          <w:fldChar w:fldCharType="begin"/>
        </w:r>
        <w:r>
          <w:rPr>
            <w:noProof/>
            <w:webHidden/>
          </w:rPr>
          <w:instrText xml:space="preserve"> PAGEREF _Toc514933229 \h </w:instrText>
        </w:r>
        <w:r>
          <w:rPr>
            <w:noProof/>
            <w:webHidden/>
          </w:rPr>
        </w:r>
        <w:r>
          <w:rPr>
            <w:noProof/>
            <w:webHidden/>
          </w:rPr>
          <w:fldChar w:fldCharType="separate"/>
        </w:r>
        <w:r w:rsidR="00175B81">
          <w:rPr>
            <w:noProof/>
            <w:webHidden/>
          </w:rPr>
          <w:t>69</w:t>
        </w:r>
        <w:r>
          <w:rPr>
            <w:noProof/>
            <w:webHidden/>
          </w:rPr>
          <w:fldChar w:fldCharType="end"/>
        </w:r>
      </w:hyperlink>
    </w:p>
    <w:p w14:paraId="085EE75C" w14:textId="4CC76220" w:rsidR="00922253" w:rsidRPr="006B5780" w:rsidRDefault="00922253">
      <w:pPr>
        <w:pStyle w:val="TOC3"/>
        <w:rPr>
          <w:rFonts w:ascii="Calibri" w:hAnsi="Calibri"/>
          <w:noProof/>
          <w:sz w:val="22"/>
          <w:szCs w:val="22"/>
        </w:rPr>
      </w:pPr>
      <w:hyperlink w:anchor="_Toc514933230" w:history="1">
        <w:r w:rsidRPr="00304105">
          <w:rPr>
            <w:rStyle w:val="Hyperlink"/>
            <w:noProof/>
          </w:rPr>
          <w:t>1.11.3</w:t>
        </w:r>
        <w:r w:rsidRPr="006B5780">
          <w:rPr>
            <w:rFonts w:ascii="Calibri" w:hAnsi="Calibri"/>
            <w:noProof/>
            <w:sz w:val="22"/>
            <w:szCs w:val="22"/>
          </w:rPr>
          <w:tab/>
        </w:r>
        <w:r w:rsidRPr="00304105">
          <w:rPr>
            <w:rStyle w:val="Hyperlink"/>
            <w:noProof/>
          </w:rPr>
          <w:t>Association Class Impact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_Toc514933230 \h </w:instrText>
        </w:r>
        <w:r>
          <w:rPr>
            <w:noProof/>
            <w:webHidden/>
          </w:rPr>
        </w:r>
        <w:r>
          <w:rPr>
            <w:noProof/>
            <w:webHidden/>
          </w:rPr>
          <w:fldChar w:fldCharType="separate"/>
        </w:r>
        <w:r w:rsidR="00175B81">
          <w:rPr>
            <w:noProof/>
            <w:webHidden/>
          </w:rPr>
          <w:t>69</w:t>
        </w:r>
        <w:r>
          <w:rPr>
            <w:noProof/>
            <w:webHidden/>
          </w:rPr>
          <w:fldChar w:fldCharType="end"/>
        </w:r>
      </w:hyperlink>
    </w:p>
    <w:p w14:paraId="3BDE79A8" w14:textId="2A7DF7CC" w:rsidR="00922253" w:rsidRPr="006B5780" w:rsidRDefault="00922253">
      <w:pPr>
        <w:pStyle w:val="TOC3"/>
        <w:rPr>
          <w:rFonts w:ascii="Calibri" w:hAnsi="Calibri"/>
          <w:noProof/>
          <w:sz w:val="22"/>
          <w:szCs w:val="22"/>
        </w:rPr>
      </w:pPr>
      <w:hyperlink w:anchor="_Toc514933231" w:history="1">
        <w:r w:rsidRPr="00304105">
          <w:rPr>
            <w:rStyle w:val="Hyperlink"/>
            <w:noProof/>
          </w:rPr>
          <w:t>1.11.4</w:t>
        </w:r>
        <w:r w:rsidRPr="006B5780">
          <w:rPr>
            <w:rFonts w:ascii="Calibri" w:hAnsi="Calibri"/>
            <w:noProof/>
            <w:sz w:val="22"/>
            <w:szCs w:val="22"/>
          </w:rPr>
          <w:tab/>
        </w:r>
        <w:r w:rsidRPr="00304105">
          <w:rPr>
            <w:rStyle w:val="Hyperlink"/>
            <w:noProof/>
          </w:rPr>
          <w:t>Association Class Temporally Related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_Toc514933231 \h </w:instrText>
        </w:r>
        <w:r>
          <w:rPr>
            <w:noProof/>
            <w:webHidden/>
          </w:rPr>
        </w:r>
        <w:r>
          <w:rPr>
            <w:noProof/>
            <w:webHidden/>
          </w:rPr>
          <w:fldChar w:fldCharType="separate"/>
        </w:r>
        <w:r w:rsidR="00175B81">
          <w:rPr>
            <w:noProof/>
            <w:webHidden/>
          </w:rPr>
          <w:t>70</w:t>
        </w:r>
        <w:r>
          <w:rPr>
            <w:noProof/>
            <w:webHidden/>
          </w:rPr>
          <w:fldChar w:fldCharType="end"/>
        </w:r>
      </w:hyperlink>
    </w:p>
    <w:p w14:paraId="60EDF593" w14:textId="10D04D51" w:rsidR="00922253" w:rsidRPr="006B5780" w:rsidRDefault="00922253">
      <w:pPr>
        <w:pStyle w:val="TOC2"/>
        <w:rPr>
          <w:rFonts w:ascii="Calibri" w:hAnsi="Calibri"/>
          <w:noProof/>
          <w:sz w:val="22"/>
          <w:szCs w:val="22"/>
        </w:rPr>
      </w:pPr>
      <w:hyperlink w:anchor="_Toc514933232" w:history="1">
        <w:r w:rsidRPr="00304105">
          <w:rPr>
            <w:rStyle w:val="Hyperlink"/>
            <w:noProof/>
          </w:rPr>
          <w:t>1.12</w:t>
        </w:r>
        <w:r w:rsidRPr="006B5780">
          <w:rPr>
            <w:rFonts w:ascii="Calibri" w:hAnsi="Calibri"/>
            <w:noProof/>
            <w:sz w:val="22"/>
            <w:szCs w:val="22"/>
          </w:rPr>
          <w:tab/>
        </w:r>
        <w:r w:rsidRPr="00304105">
          <w:rPr>
            <w:rStyle w:val="Hyperlink"/>
            <w:noProof/>
          </w:rPr>
          <w:t>Concept Library::Identifiers and Coordinates</w:t>
        </w:r>
        <w:r>
          <w:rPr>
            <w:noProof/>
            <w:webHidden/>
          </w:rPr>
          <w:tab/>
        </w:r>
        <w:r>
          <w:rPr>
            <w:noProof/>
            <w:webHidden/>
          </w:rPr>
          <w:fldChar w:fldCharType="begin"/>
        </w:r>
        <w:r>
          <w:rPr>
            <w:noProof/>
            <w:webHidden/>
          </w:rPr>
          <w:instrText xml:space="preserve"> PAGEREF _Toc514933232 \h </w:instrText>
        </w:r>
        <w:r>
          <w:rPr>
            <w:noProof/>
            <w:webHidden/>
          </w:rPr>
        </w:r>
        <w:r>
          <w:rPr>
            <w:noProof/>
            <w:webHidden/>
          </w:rPr>
          <w:fldChar w:fldCharType="separate"/>
        </w:r>
        <w:r w:rsidR="00175B81">
          <w:rPr>
            <w:noProof/>
            <w:webHidden/>
          </w:rPr>
          <w:t>72</w:t>
        </w:r>
        <w:r>
          <w:rPr>
            <w:noProof/>
            <w:webHidden/>
          </w:rPr>
          <w:fldChar w:fldCharType="end"/>
        </w:r>
      </w:hyperlink>
    </w:p>
    <w:p w14:paraId="23F2F68D" w14:textId="111CB114" w:rsidR="00922253" w:rsidRPr="006B5780" w:rsidRDefault="00922253">
      <w:pPr>
        <w:pStyle w:val="TOC3"/>
        <w:rPr>
          <w:rFonts w:ascii="Calibri" w:hAnsi="Calibri"/>
          <w:noProof/>
          <w:sz w:val="22"/>
          <w:szCs w:val="22"/>
        </w:rPr>
      </w:pPr>
      <w:hyperlink w:anchor="_Toc514933233" w:history="1">
        <w:r w:rsidRPr="00304105">
          <w:rPr>
            <w:rStyle w:val="Hyperlink"/>
            <w:noProof/>
          </w:rPr>
          <w:t>1.12.1</w:t>
        </w:r>
        <w:r w:rsidRPr="006B5780">
          <w:rPr>
            <w:rFonts w:ascii="Calibri" w:hAnsi="Calibri"/>
            <w:noProof/>
            <w:sz w:val="22"/>
            <w:szCs w:val="22"/>
          </w:rPr>
          <w:tab/>
        </w:r>
        <w:r w:rsidRPr="00304105">
          <w:rPr>
            <w:rStyle w:val="Hyperlink"/>
            <w:noProof/>
          </w:rPr>
          <w:t>Diagram: Identifiers</w:t>
        </w:r>
        <w:r>
          <w:rPr>
            <w:noProof/>
            <w:webHidden/>
          </w:rPr>
          <w:tab/>
        </w:r>
        <w:r>
          <w:rPr>
            <w:noProof/>
            <w:webHidden/>
          </w:rPr>
          <w:fldChar w:fldCharType="begin"/>
        </w:r>
        <w:r>
          <w:rPr>
            <w:noProof/>
            <w:webHidden/>
          </w:rPr>
          <w:instrText xml:space="preserve"> PAGEREF _Toc514933233 \h </w:instrText>
        </w:r>
        <w:r>
          <w:rPr>
            <w:noProof/>
            <w:webHidden/>
          </w:rPr>
        </w:r>
        <w:r>
          <w:rPr>
            <w:noProof/>
            <w:webHidden/>
          </w:rPr>
          <w:fldChar w:fldCharType="separate"/>
        </w:r>
        <w:r w:rsidR="00175B81">
          <w:rPr>
            <w:noProof/>
            <w:webHidden/>
          </w:rPr>
          <w:t>73</w:t>
        </w:r>
        <w:r>
          <w:rPr>
            <w:noProof/>
            <w:webHidden/>
          </w:rPr>
          <w:fldChar w:fldCharType="end"/>
        </w:r>
      </w:hyperlink>
    </w:p>
    <w:p w14:paraId="3AE93326" w14:textId="7199AC66" w:rsidR="00922253" w:rsidRPr="006B5780" w:rsidRDefault="00922253">
      <w:pPr>
        <w:pStyle w:val="TOC3"/>
        <w:rPr>
          <w:rFonts w:ascii="Calibri" w:hAnsi="Calibri"/>
          <w:noProof/>
          <w:sz w:val="22"/>
          <w:szCs w:val="22"/>
        </w:rPr>
      </w:pPr>
      <w:hyperlink w:anchor="_Toc514933234" w:history="1">
        <w:r w:rsidRPr="00304105">
          <w:rPr>
            <w:rStyle w:val="Hyperlink"/>
            <w:noProof/>
          </w:rPr>
          <w:t>1.12.2</w:t>
        </w:r>
        <w:r w:rsidRPr="006B5780">
          <w:rPr>
            <w:rFonts w:ascii="Calibri" w:hAnsi="Calibri"/>
            <w:noProof/>
            <w:sz w:val="22"/>
            <w:szCs w:val="22"/>
          </w:rPr>
          <w:tab/>
        </w:r>
        <w:r w:rsidRPr="00304105">
          <w:rPr>
            <w:rStyle w:val="Hyperlink"/>
            <w:noProof/>
          </w:rPr>
          <w:t>Class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_Toc514933234 \h </w:instrText>
        </w:r>
        <w:r>
          <w:rPr>
            <w:noProof/>
            <w:webHidden/>
          </w:rPr>
        </w:r>
        <w:r>
          <w:rPr>
            <w:noProof/>
            <w:webHidden/>
          </w:rPr>
          <w:fldChar w:fldCharType="separate"/>
        </w:r>
        <w:r w:rsidR="00175B81">
          <w:rPr>
            <w:noProof/>
            <w:webHidden/>
          </w:rPr>
          <w:t>73</w:t>
        </w:r>
        <w:r>
          <w:rPr>
            <w:noProof/>
            <w:webHidden/>
          </w:rPr>
          <w:fldChar w:fldCharType="end"/>
        </w:r>
      </w:hyperlink>
    </w:p>
    <w:p w14:paraId="1F5C0DED" w14:textId="2058CC6A" w:rsidR="00922253" w:rsidRPr="006B5780" w:rsidRDefault="00922253">
      <w:pPr>
        <w:pStyle w:val="TOC3"/>
        <w:rPr>
          <w:rFonts w:ascii="Calibri" w:hAnsi="Calibri"/>
          <w:noProof/>
          <w:sz w:val="22"/>
          <w:szCs w:val="22"/>
        </w:rPr>
      </w:pPr>
      <w:hyperlink w:anchor="_Toc514933235" w:history="1">
        <w:r w:rsidRPr="00304105">
          <w:rPr>
            <w:rStyle w:val="Hyperlink"/>
            <w:noProof/>
          </w:rPr>
          <w:t>1.12.3</w:t>
        </w:r>
        <w:r w:rsidRPr="006B5780">
          <w:rPr>
            <w:rFonts w:ascii="Calibri" w:hAnsi="Calibri"/>
            <w:noProof/>
            <w:sz w:val="22"/>
            <w:szCs w:val="22"/>
          </w:rPr>
          <w:tab/>
        </w:r>
        <w:r w:rsidRPr="00304105">
          <w:rPr>
            <w:rStyle w:val="Hyperlink"/>
            <w:noProof/>
          </w:rPr>
          <w:t>Class Coordinate System</w:t>
        </w:r>
        <w:r>
          <w:rPr>
            <w:noProof/>
            <w:webHidden/>
          </w:rPr>
          <w:tab/>
        </w:r>
        <w:r>
          <w:rPr>
            <w:noProof/>
            <w:webHidden/>
          </w:rPr>
          <w:fldChar w:fldCharType="begin"/>
        </w:r>
        <w:r>
          <w:rPr>
            <w:noProof/>
            <w:webHidden/>
          </w:rPr>
          <w:instrText xml:space="preserve"> PAGEREF _Toc514933235 \h </w:instrText>
        </w:r>
        <w:r>
          <w:rPr>
            <w:noProof/>
            <w:webHidden/>
          </w:rPr>
        </w:r>
        <w:r>
          <w:rPr>
            <w:noProof/>
            <w:webHidden/>
          </w:rPr>
          <w:fldChar w:fldCharType="separate"/>
        </w:r>
        <w:r w:rsidR="00175B81">
          <w:rPr>
            <w:noProof/>
            <w:webHidden/>
          </w:rPr>
          <w:t>73</w:t>
        </w:r>
        <w:r>
          <w:rPr>
            <w:noProof/>
            <w:webHidden/>
          </w:rPr>
          <w:fldChar w:fldCharType="end"/>
        </w:r>
      </w:hyperlink>
    </w:p>
    <w:p w14:paraId="298EFDC3" w14:textId="602E46DB" w:rsidR="00922253" w:rsidRPr="006B5780" w:rsidRDefault="00922253">
      <w:pPr>
        <w:pStyle w:val="TOC3"/>
        <w:rPr>
          <w:rFonts w:ascii="Calibri" w:hAnsi="Calibri"/>
          <w:noProof/>
          <w:sz w:val="22"/>
          <w:szCs w:val="22"/>
        </w:rPr>
      </w:pPr>
      <w:hyperlink w:anchor="_Toc514933236" w:history="1">
        <w:r w:rsidRPr="00304105">
          <w:rPr>
            <w:rStyle w:val="Hyperlink"/>
            <w:noProof/>
          </w:rPr>
          <w:t>1.12.4</w:t>
        </w:r>
        <w:r w:rsidRPr="006B5780">
          <w:rPr>
            <w:rFonts w:ascii="Calibri" w:hAnsi="Calibri"/>
            <w:noProof/>
            <w:sz w:val="22"/>
            <w:szCs w:val="22"/>
          </w:rPr>
          <w:tab/>
        </w:r>
        <w:r w:rsidRPr="00304105">
          <w:rPr>
            <w:rStyle w:val="Hyperlink"/>
            <w:noProof/>
          </w:rPr>
          <w:t>Association System of Coordinate</w:t>
        </w:r>
        <w:r>
          <w:rPr>
            <w:noProof/>
            <w:webHidden/>
          </w:rPr>
          <w:tab/>
        </w:r>
        <w:r>
          <w:rPr>
            <w:noProof/>
            <w:webHidden/>
          </w:rPr>
          <w:fldChar w:fldCharType="begin"/>
        </w:r>
        <w:r>
          <w:rPr>
            <w:noProof/>
            <w:webHidden/>
          </w:rPr>
          <w:instrText xml:space="preserve"> PAGEREF _Toc514933236 \h </w:instrText>
        </w:r>
        <w:r>
          <w:rPr>
            <w:noProof/>
            <w:webHidden/>
          </w:rPr>
        </w:r>
        <w:r>
          <w:rPr>
            <w:noProof/>
            <w:webHidden/>
          </w:rPr>
          <w:fldChar w:fldCharType="separate"/>
        </w:r>
        <w:r w:rsidR="00175B81">
          <w:rPr>
            <w:noProof/>
            <w:webHidden/>
          </w:rPr>
          <w:t>74</w:t>
        </w:r>
        <w:r>
          <w:rPr>
            <w:noProof/>
            <w:webHidden/>
          </w:rPr>
          <w:fldChar w:fldCharType="end"/>
        </w:r>
      </w:hyperlink>
    </w:p>
    <w:p w14:paraId="6DA9F24F" w14:textId="2E036298" w:rsidR="00922253" w:rsidRPr="006B5780" w:rsidRDefault="00922253">
      <w:pPr>
        <w:pStyle w:val="TOC2"/>
        <w:rPr>
          <w:rFonts w:ascii="Calibri" w:hAnsi="Calibri"/>
          <w:noProof/>
          <w:sz w:val="22"/>
          <w:szCs w:val="22"/>
        </w:rPr>
      </w:pPr>
      <w:hyperlink w:anchor="_Toc514933237" w:history="1">
        <w:r w:rsidRPr="00304105">
          <w:rPr>
            <w:rStyle w:val="Hyperlink"/>
            <w:noProof/>
          </w:rPr>
          <w:t>1.13</w:t>
        </w:r>
        <w:r w:rsidRPr="006B5780">
          <w:rPr>
            <w:rFonts w:ascii="Calibri" w:hAnsi="Calibri"/>
            <w:noProof/>
            <w:sz w:val="22"/>
            <w:szCs w:val="22"/>
          </w:rPr>
          <w:tab/>
        </w:r>
        <w:r w:rsidRPr="00304105">
          <w:rPr>
            <w:rStyle w:val="Hyperlink"/>
            <w:noProof/>
          </w:rPr>
          <w:t>Concept Library::Information</w:t>
        </w:r>
        <w:r>
          <w:rPr>
            <w:noProof/>
            <w:webHidden/>
          </w:rPr>
          <w:tab/>
        </w:r>
        <w:r>
          <w:rPr>
            <w:noProof/>
            <w:webHidden/>
          </w:rPr>
          <w:fldChar w:fldCharType="begin"/>
        </w:r>
        <w:r>
          <w:rPr>
            <w:noProof/>
            <w:webHidden/>
          </w:rPr>
          <w:instrText xml:space="preserve"> PAGEREF _Toc514933237 \h </w:instrText>
        </w:r>
        <w:r>
          <w:rPr>
            <w:noProof/>
            <w:webHidden/>
          </w:rPr>
        </w:r>
        <w:r>
          <w:rPr>
            <w:noProof/>
            <w:webHidden/>
          </w:rPr>
          <w:fldChar w:fldCharType="separate"/>
        </w:r>
        <w:r w:rsidR="00175B81">
          <w:rPr>
            <w:noProof/>
            <w:webHidden/>
          </w:rPr>
          <w:t>75</w:t>
        </w:r>
        <w:r>
          <w:rPr>
            <w:noProof/>
            <w:webHidden/>
          </w:rPr>
          <w:fldChar w:fldCharType="end"/>
        </w:r>
      </w:hyperlink>
    </w:p>
    <w:p w14:paraId="2BC1C40D" w14:textId="7C05C15B" w:rsidR="00922253" w:rsidRPr="006B5780" w:rsidRDefault="00922253">
      <w:pPr>
        <w:pStyle w:val="TOC3"/>
        <w:rPr>
          <w:rFonts w:ascii="Calibri" w:hAnsi="Calibri"/>
          <w:noProof/>
          <w:sz w:val="22"/>
          <w:szCs w:val="22"/>
        </w:rPr>
      </w:pPr>
      <w:hyperlink w:anchor="_Toc514933238" w:history="1">
        <w:r w:rsidRPr="00304105">
          <w:rPr>
            <w:rStyle w:val="Hyperlink"/>
            <w:noProof/>
          </w:rPr>
          <w:t>1.13.1</w:t>
        </w:r>
        <w:r w:rsidRPr="006B5780">
          <w:rPr>
            <w:rFonts w:ascii="Calibri" w:hAnsi="Calibri"/>
            <w:noProof/>
            <w:sz w:val="22"/>
            <w:szCs w:val="22"/>
          </w:rPr>
          <w:tab/>
        </w:r>
        <w:r w:rsidRPr="00304105">
          <w:rPr>
            <w:rStyle w:val="Hyperlink"/>
            <w:noProof/>
          </w:rPr>
          <w:t>Diagram: Information Action</w:t>
        </w:r>
        <w:r>
          <w:rPr>
            <w:noProof/>
            <w:webHidden/>
          </w:rPr>
          <w:tab/>
        </w:r>
        <w:r>
          <w:rPr>
            <w:noProof/>
            <w:webHidden/>
          </w:rPr>
          <w:fldChar w:fldCharType="begin"/>
        </w:r>
        <w:r>
          <w:rPr>
            <w:noProof/>
            <w:webHidden/>
          </w:rPr>
          <w:instrText xml:space="preserve"> PAGEREF _Toc514933238 \h </w:instrText>
        </w:r>
        <w:r>
          <w:rPr>
            <w:noProof/>
            <w:webHidden/>
          </w:rPr>
        </w:r>
        <w:r>
          <w:rPr>
            <w:noProof/>
            <w:webHidden/>
          </w:rPr>
          <w:fldChar w:fldCharType="separate"/>
        </w:r>
        <w:r w:rsidR="00175B81">
          <w:rPr>
            <w:noProof/>
            <w:webHidden/>
          </w:rPr>
          <w:t>75</w:t>
        </w:r>
        <w:r>
          <w:rPr>
            <w:noProof/>
            <w:webHidden/>
          </w:rPr>
          <w:fldChar w:fldCharType="end"/>
        </w:r>
      </w:hyperlink>
    </w:p>
    <w:p w14:paraId="438AEA3C" w14:textId="04A496C9" w:rsidR="00922253" w:rsidRPr="006B5780" w:rsidRDefault="00922253">
      <w:pPr>
        <w:pStyle w:val="TOC3"/>
        <w:rPr>
          <w:rFonts w:ascii="Calibri" w:hAnsi="Calibri"/>
          <w:noProof/>
          <w:sz w:val="22"/>
          <w:szCs w:val="22"/>
        </w:rPr>
      </w:pPr>
      <w:hyperlink w:anchor="_Toc514933239" w:history="1">
        <w:r w:rsidRPr="00304105">
          <w:rPr>
            <w:rStyle w:val="Hyperlink"/>
            <w:noProof/>
          </w:rPr>
          <w:t>1.13.2</w:t>
        </w:r>
        <w:r w:rsidRPr="006B5780">
          <w:rPr>
            <w:rFonts w:ascii="Calibri" w:hAnsi="Calibri"/>
            <w:noProof/>
            <w:sz w:val="22"/>
            <w:szCs w:val="22"/>
          </w:rPr>
          <w:tab/>
        </w:r>
        <w:r w:rsidRPr="00304105">
          <w:rPr>
            <w:rStyle w:val="Hyperlink"/>
            <w:noProof/>
          </w:rPr>
          <w:t>Diagram: Information Objects</w:t>
        </w:r>
        <w:r>
          <w:rPr>
            <w:noProof/>
            <w:webHidden/>
          </w:rPr>
          <w:tab/>
        </w:r>
        <w:r>
          <w:rPr>
            <w:noProof/>
            <w:webHidden/>
          </w:rPr>
          <w:fldChar w:fldCharType="begin"/>
        </w:r>
        <w:r>
          <w:rPr>
            <w:noProof/>
            <w:webHidden/>
          </w:rPr>
          <w:instrText xml:space="preserve"> PAGEREF _Toc514933239 \h </w:instrText>
        </w:r>
        <w:r>
          <w:rPr>
            <w:noProof/>
            <w:webHidden/>
          </w:rPr>
        </w:r>
        <w:r>
          <w:rPr>
            <w:noProof/>
            <w:webHidden/>
          </w:rPr>
          <w:fldChar w:fldCharType="separate"/>
        </w:r>
        <w:r w:rsidR="00175B81">
          <w:rPr>
            <w:noProof/>
            <w:webHidden/>
          </w:rPr>
          <w:t>76</w:t>
        </w:r>
        <w:r>
          <w:rPr>
            <w:noProof/>
            <w:webHidden/>
          </w:rPr>
          <w:fldChar w:fldCharType="end"/>
        </w:r>
      </w:hyperlink>
    </w:p>
    <w:p w14:paraId="4348CC86" w14:textId="681C7AEF" w:rsidR="00922253" w:rsidRPr="006B5780" w:rsidRDefault="00922253">
      <w:pPr>
        <w:pStyle w:val="TOC3"/>
        <w:rPr>
          <w:rFonts w:ascii="Calibri" w:hAnsi="Calibri"/>
          <w:noProof/>
          <w:sz w:val="22"/>
          <w:szCs w:val="22"/>
        </w:rPr>
      </w:pPr>
      <w:hyperlink w:anchor="_Toc514933240" w:history="1">
        <w:r w:rsidRPr="00304105">
          <w:rPr>
            <w:rStyle w:val="Hyperlink"/>
            <w:noProof/>
          </w:rPr>
          <w:t>1.13.3</w:t>
        </w:r>
        <w:r w:rsidRPr="006B5780">
          <w:rPr>
            <w:rFonts w:ascii="Calibri" w:hAnsi="Calibri"/>
            <w:noProof/>
            <w:sz w:val="22"/>
            <w:szCs w:val="22"/>
          </w:rPr>
          <w:tab/>
        </w:r>
        <w:r w:rsidRPr="00304105">
          <w:rPr>
            <w:rStyle w:val="Hyperlink"/>
            <w:noProof/>
          </w:rPr>
          <w:t>Diagram: Metadata</w:t>
        </w:r>
        <w:r>
          <w:rPr>
            <w:noProof/>
            <w:webHidden/>
          </w:rPr>
          <w:tab/>
        </w:r>
        <w:r>
          <w:rPr>
            <w:noProof/>
            <w:webHidden/>
          </w:rPr>
          <w:fldChar w:fldCharType="begin"/>
        </w:r>
        <w:r>
          <w:rPr>
            <w:noProof/>
            <w:webHidden/>
          </w:rPr>
          <w:instrText xml:space="preserve"> PAGEREF _Toc514933240 \h </w:instrText>
        </w:r>
        <w:r>
          <w:rPr>
            <w:noProof/>
            <w:webHidden/>
          </w:rPr>
        </w:r>
        <w:r>
          <w:rPr>
            <w:noProof/>
            <w:webHidden/>
          </w:rPr>
          <w:fldChar w:fldCharType="separate"/>
        </w:r>
        <w:r w:rsidR="00175B81">
          <w:rPr>
            <w:noProof/>
            <w:webHidden/>
          </w:rPr>
          <w:t>77</w:t>
        </w:r>
        <w:r>
          <w:rPr>
            <w:noProof/>
            <w:webHidden/>
          </w:rPr>
          <w:fldChar w:fldCharType="end"/>
        </w:r>
      </w:hyperlink>
    </w:p>
    <w:p w14:paraId="5ADB0A84" w14:textId="03240D67" w:rsidR="00922253" w:rsidRPr="006B5780" w:rsidRDefault="00922253">
      <w:pPr>
        <w:pStyle w:val="TOC3"/>
        <w:rPr>
          <w:rFonts w:ascii="Calibri" w:hAnsi="Calibri"/>
          <w:noProof/>
          <w:sz w:val="22"/>
          <w:szCs w:val="22"/>
        </w:rPr>
      </w:pPr>
      <w:hyperlink w:anchor="_Toc514933241" w:history="1">
        <w:r w:rsidRPr="00304105">
          <w:rPr>
            <w:rStyle w:val="Hyperlink"/>
            <w:noProof/>
          </w:rPr>
          <w:t>1.13.4</w:t>
        </w:r>
        <w:r w:rsidRPr="006B5780">
          <w:rPr>
            <w:rFonts w:ascii="Calibri" w:hAnsi="Calibri"/>
            <w:noProof/>
            <w:sz w:val="22"/>
            <w:szCs w:val="22"/>
          </w:rPr>
          <w:tab/>
        </w:r>
        <w:r w:rsidRPr="00304105">
          <w:rPr>
            <w:rStyle w:val="Hyperlink"/>
            <w:noProof/>
          </w:rPr>
          <w:t>Class Add Information</w:t>
        </w:r>
        <w:r>
          <w:rPr>
            <w:noProof/>
            <w:webHidden/>
          </w:rPr>
          <w:tab/>
        </w:r>
        <w:r>
          <w:rPr>
            <w:noProof/>
            <w:webHidden/>
          </w:rPr>
          <w:fldChar w:fldCharType="begin"/>
        </w:r>
        <w:r>
          <w:rPr>
            <w:noProof/>
            <w:webHidden/>
          </w:rPr>
          <w:instrText xml:space="preserve"> PAGEREF _Toc514933241 \h </w:instrText>
        </w:r>
        <w:r>
          <w:rPr>
            <w:noProof/>
            <w:webHidden/>
          </w:rPr>
        </w:r>
        <w:r>
          <w:rPr>
            <w:noProof/>
            <w:webHidden/>
          </w:rPr>
          <w:fldChar w:fldCharType="separate"/>
        </w:r>
        <w:r w:rsidR="00175B81">
          <w:rPr>
            <w:noProof/>
            <w:webHidden/>
          </w:rPr>
          <w:t>77</w:t>
        </w:r>
        <w:r>
          <w:rPr>
            <w:noProof/>
            <w:webHidden/>
          </w:rPr>
          <w:fldChar w:fldCharType="end"/>
        </w:r>
      </w:hyperlink>
    </w:p>
    <w:p w14:paraId="202F61FE" w14:textId="69CACCD2" w:rsidR="00922253" w:rsidRPr="006B5780" w:rsidRDefault="00922253">
      <w:pPr>
        <w:pStyle w:val="TOC3"/>
        <w:rPr>
          <w:rFonts w:ascii="Calibri" w:hAnsi="Calibri"/>
          <w:noProof/>
          <w:sz w:val="22"/>
          <w:szCs w:val="22"/>
        </w:rPr>
      </w:pPr>
      <w:hyperlink w:anchor="_Toc514933242" w:history="1">
        <w:r w:rsidRPr="00304105">
          <w:rPr>
            <w:rStyle w:val="Hyperlink"/>
            <w:noProof/>
          </w:rPr>
          <w:t>1.13.5</w:t>
        </w:r>
        <w:r w:rsidRPr="006B5780">
          <w:rPr>
            <w:rFonts w:ascii="Calibri" w:hAnsi="Calibri"/>
            <w:noProof/>
            <w:sz w:val="22"/>
            <w:szCs w:val="22"/>
          </w:rPr>
          <w:tab/>
        </w:r>
        <w:r w:rsidRPr="00304105">
          <w:rPr>
            <w:rStyle w:val="Hyperlink"/>
            <w:noProof/>
          </w:rPr>
          <w:t>Class Atomic Information Object</w:t>
        </w:r>
        <w:r>
          <w:rPr>
            <w:noProof/>
            <w:webHidden/>
          </w:rPr>
          <w:tab/>
        </w:r>
        <w:r>
          <w:rPr>
            <w:noProof/>
            <w:webHidden/>
          </w:rPr>
          <w:fldChar w:fldCharType="begin"/>
        </w:r>
        <w:r>
          <w:rPr>
            <w:noProof/>
            <w:webHidden/>
          </w:rPr>
          <w:instrText xml:space="preserve"> PAGEREF _Toc514933242 \h </w:instrText>
        </w:r>
        <w:r>
          <w:rPr>
            <w:noProof/>
            <w:webHidden/>
          </w:rPr>
        </w:r>
        <w:r>
          <w:rPr>
            <w:noProof/>
            <w:webHidden/>
          </w:rPr>
          <w:fldChar w:fldCharType="separate"/>
        </w:r>
        <w:r w:rsidR="00175B81">
          <w:rPr>
            <w:noProof/>
            <w:webHidden/>
          </w:rPr>
          <w:t>77</w:t>
        </w:r>
        <w:r>
          <w:rPr>
            <w:noProof/>
            <w:webHidden/>
          </w:rPr>
          <w:fldChar w:fldCharType="end"/>
        </w:r>
      </w:hyperlink>
    </w:p>
    <w:p w14:paraId="54CF004C" w14:textId="0D781F48" w:rsidR="00922253" w:rsidRPr="006B5780" w:rsidRDefault="00922253">
      <w:pPr>
        <w:pStyle w:val="TOC3"/>
        <w:rPr>
          <w:rFonts w:ascii="Calibri" w:hAnsi="Calibri"/>
          <w:noProof/>
          <w:sz w:val="22"/>
          <w:szCs w:val="22"/>
        </w:rPr>
      </w:pPr>
      <w:hyperlink w:anchor="_Toc514933243" w:history="1">
        <w:r w:rsidRPr="00304105">
          <w:rPr>
            <w:rStyle w:val="Hyperlink"/>
            <w:noProof/>
          </w:rPr>
          <w:t>1.13.6</w:t>
        </w:r>
        <w:r w:rsidRPr="006B5780">
          <w:rPr>
            <w:rFonts w:ascii="Calibri" w:hAnsi="Calibri"/>
            <w:noProof/>
            <w:sz w:val="22"/>
            <w:szCs w:val="22"/>
          </w:rPr>
          <w:tab/>
        </w:r>
        <w:r w:rsidRPr="00304105">
          <w:rPr>
            <w:rStyle w:val="Hyperlink"/>
            <w:noProof/>
          </w:rPr>
          <w:t>Class Close Information</w:t>
        </w:r>
        <w:r>
          <w:rPr>
            <w:noProof/>
            <w:webHidden/>
          </w:rPr>
          <w:tab/>
        </w:r>
        <w:r>
          <w:rPr>
            <w:noProof/>
            <w:webHidden/>
          </w:rPr>
          <w:fldChar w:fldCharType="begin"/>
        </w:r>
        <w:r>
          <w:rPr>
            <w:noProof/>
            <w:webHidden/>
          </w:rPr>
          <w:instrText xml:space="preserve"> PAGEREF _Toc514933243 \h </w:instrText>
        </w:r>
        <w:r>
          <w:rPr>
            <w:noProof/>
            <w:webHidden/>
          </w:rPr>
        </w:r>
        <w:r>
          <w:rPr>
            <w:noProof/>
            <w:webHidden/>
          </w:rPr>
          <w:fldChar w:fldCharType="separate"/>
        </w:r>
        <w:r w:rsidR="00175B81">
          <w:rPr>
            <w:noProof/>
            <w:webHidden/>
          </w:rPr>
          <w:t>78</w:t>
        </w:r>
        <w:r>
          <w:rPr>
            <w:noProof/>
            <w:webHidden/>
          </w:rPr>
          <w:fldChar w:fldCharType="end"/>
        </w:r>
      </w:hyperlink>
    </w:p>
    <w:p w14:paraId="244B5833" w14:textId="52DC139C" w:rsidR="00922253" w:rsidRPr="006B5780" w:rsidRDefault="00922253">
      <w:pPr>
        <w:pStyle w:val="TOC3"/>
        <w:rPr>
          <w:rFonts w:ascii="Calibri" w:hAnsi="Calibri"/>
          <w:noProof/>
          <w:sz w:val="22"/>
          <w:szCs w:val="22"/>
        </w:rPr>
      </w:pPr>
      <w:hyperlink w:anchor="_Toc514933244" w:history="1">
        <w:r w:rsidRPr="00304105">
          <w:rPr>
            <w:rStyle w:val="Hyperlink"/>
            <w:noProof/>
          </w:rPr>
          <w:t>1.13.7</w:t>
        </w:r>
        <w:r w:rsidRPr="006B5780">
          <w:rPr>
            <w:rFonts w:ascii="Calibri" w:hAnsi="Calibri"/>
            <w:noProof/>
            <w:sz w:val="22"/>
            <w:szCs w:val="22"/>
          </w:rPr>
          <w:tab/>
        </w:r>
        <w:r w:rsidRPr="00304105">
          <w:rPr>
            <w:rStyle w:val="Hyperlink"/>
            <w:noProof/>
          </w:rPr>
          <w:t>Class Confidence</w:t>
        </w:r>
        <w:r>
          <w:rPr>
            <w:noProof/>
            <w:webHidden/>
          </w:rPr>
          <w:tab/>
        </w:r>
        <w:r>
          <w:rPr>
            <w:noProof/>
            <w:webHidden/>
          </w:rPr>
          <w:fldChar w:fldCharType="begin"/>
        </w:r>
        <w:r>
          <w:rPr>
            <w:noProof/>
            <w:webHidden/>
          </w:rPr>
          <w:instrText xml:space="preserve"> PAGEREF _Toc514933244 \h </w:instrText>
        </w:r>
        <w:r>
          <w:rPr>
            <w:noProof/>
            <w:webHidden/>
          </w:rPr>
        </w:r>
        <w:r>
          <w:rPr>
            <w:noProof/>
            <w:webHidden/>
          </w:rPr>
          <w:fldChar w:fldCharType="separate"/>
        </w:r>
        <w:r w:rsidR="00175B81">
          <w:rPr>
            <w:noProof/>
            <w:webHidden/>
          </w:rPr>
          <w:t>78</w:t>
        </w:r>
        <w:r>
          <w:rPr>
            <w:noProof/>
            <w:webHidden/>
          </w:rPr>
          <w:fldChar w:fldCharType="end"/>
        </w:r>
      </w:hyperlink>
    </w:p>
    <w:p w14:paraId="79836847" w14:textId="0D2D7679" w:rsidR="00922253" w:rsidRPr="006B5780" w:rsidRDefault="00922253">
      <w:pPr>
        <w:pStyle w:val="TOC3"/>
        <w:rPr>
          <w:rFonts w:ascii="Calibri" w:hAnsi="Calibri"/>
          <w:noProof/>
          <w:sz w:val="22"/>
          <w:szCs w:val="22"/>
        </w:rPr>
      </w:pPr>
      <w:hyperlink w:anchor="_Toc514933245" w:history="1">
        <w:r w:rsidRPr="00304105">
          <w:rPr>
            <w:rStyle w:val="Hyperlink"/>
            <w:noProof/>
          </w:rPr>
          <w:t>1.13.8</w:t>
        </w:r>
        <w:r w:rsidRPr="006B5780">
          <w:rPr>
            <w:rFonts w:ascii="Calibri" w:hAnsi="Calibri"/>
            <w:noProof/>
            <w:sz w:val="22"/>
            <w:szCs w:val="22"/>
          </w:rPr>
          <w:tab/>
        </w:r>
        <w:r w:rsidRPr="00304105">
          <w:rPr>
            <w:rStyle w:val="Hyperlink"/>
            <w:noProof/>
          </w:rPr>
          <w:t>Association Confidence in Assertion</w:t>
        </w:r>
        <w:r>
          <w:rPr>
            <w:noProof/>
            <w:webHidden/>
          </w:rPr>
          <w:tab/>
        </w:r>
        <w:r>
          <w:rPr>
            <w:noProof/>
            <w:webHidden/>
          </w:rPr>
          <w:fldChar w:fldCharType="begin"/>
        </w:r>
        <w:r>
          <w:rPr>
            <w:noProof/>
            <w:webHidden/>
          </w:rPr>
          <w:instrText xml:space="preserve"> PAGEREF _Toc514933245 \h </w:instrText>
        </w:r>
        <w:r>
          <w:rPr>
            <w:noProof/>
            <w:webHidden/>
          </w:rPr>
        </w:r>
        <w:r>
          <w:rPr>
            <w:noProof/>
            <w:webHidden/>
          </w:rPr>
          <w:fldChar w:fldCharType="separate"/>
        </w:r>
        <w:r w:rsidR="00175B81">
          <w:rPr>
            <w:noProof/>
            <w:webHidden/>
          </w:rPr>
          <w:t>78</w:t>
        </w:r>
        <w:r>
          <w:rPr>
            <w:noProof/>
            <w:webHidden/>
          </w:rPr>
          <w:fldChar w:fldCharType="end"/>
        </w:r>
      </w:hyperlink>
    </w:p>
    <w:p w14:paraId="41445E22" w14:textId="7C93316C" w:rsidR="00922253" w:rsidRPr="006B5780" w:rsidRDefault="00922253">
      <w:pPr>
        <w:pStyle w:val="TOC3"/>
        <w:rPr>
          <w:rFonts w:ascii="Calibri" w:hAnsi="Calibri"/>
          <w:noProof/>
          <w:sz w:val="22"/>
          <w:szCs w:val="22"/>
        </w:rPr>
      </w:pPr>
      <w:hyperlink w:anchor="_Toc514933246" w:history="1">
        <w:r w:rsidRPr="00304105">
          <w:rPr>
            <w:rStyle w:val="Hyperlink"/>
            <w:noProof/>
          </w:rPr>
          <w:t>1.13.9</w:t>
        </w:r>
        <w:r w:rsidRPr="006B5780">
          <w:rPr>
            <w:rFonts w:ascii="Calibri" w:hAnsi="Calibri"/>
            <w:noProof/>
            <w:sz w:val="22"/>
            <w:szCs w:val="22"/>
          </w:rPr>
          <w:tab/>
        </w:r>
        <w:r w:rsidRPr="00304105">
          <w:rPr>
            <w:rStyle w:val="Hyperlink"/>
            <w:noProof/>
          </w:rPr>
          <w:t>Association Class Contained Information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_Toc514933246 \h </w:instrText>
        </w:r>
        <w:r>
          <w:rPr>
            <w:noProof/>
            <w:webHidden/>
          </w:rPr>
        </w:r>
        <w:r>
          <w:rPr>
            <w:noProof/>
            <w:webHidden/>
          </w:rPr>
          <w:fldChar w:fldCharType="separate"/>
        </w:r>
        <w:r w:rsidR="00175B81">
          <w:rPr>
            <w:noProof/>
            <w:webHidden/>
          </w:rPr>
          <w:t>78</w:t>
        </w:r>
        <w:r>
          <w:rPr>
            <w:noProof/>
            <w:webHidden/>
          </w:rPr>
          <w:fldChar w:fldCharType="end"/>
        </w:r>
      </w:hyperlink>
    </w:p>
    <w:p w14:paraId="76DC1F61" w14:textId="53A9A3D9" w:rsidR="00922253" w:rsidRPr="006B5780" w:rsidRDefault="00922253">
      <w:pPr>
        <w:pStyle w:val="TOC3"/>
        <w:rPr>
          <w:rFonts w:ascii="Calibri" w:hAnsi="Calibri"/>
          <w:noProof/>
          <w:sz w:val="22"/>
          <w:szCs w:val="22"/>
        </w:rPr>
      </w:pPr>
      <w:hyperlink w:anchor="_Toc514933247" w:history="1">
        <w:r w:rsidRPr="00304105">
          <w:rPr>
            <w:rStyle w:val="Hyperlink"/>
            <w:noProof/>
          </w:rPr>
          <w:t>1.13.10</w:t>
        </w:r>
        <w:r w:rsidRPr="006B5780">
          <w:rPr>
            <w:rFonts w:ascii="Calibri" w:hAnsi="Calibri"/>
            <w:noProof/>
            <w:sz w:val="22"/>
            <w:szCs w:val="22"/>
          </w:rPr>
          <w:tab/>
        </w:r>
        <w:r w:rsidRPr="00304105">
          <w:rPr>
            <w:rStyle w:val="Hyperlink"/>
            <w:noProof/>
          </w:rPr>
          <w:t>Class Copy Information</w:t>
        </w:r>
        <w:r>
          <w:rPr>
            <w:noProof/>
            <w:webHidden/>
          </w:rPr>
          <w:tab/>
        </w:r>
        <w:r>
          <w:rPr>
            <w:noProof/>
            <w:webHidden/>
          </w:rPr>
          <w:fldChar w:fldCharType="begin"/>
        </w:r>
        <w:r>
          <w:rPr>
            <w:noProof/>
            <w:webHidden/>
          </w:rPr>
          <w:instrText xml:space="preserve"> PAGEREF _Toc514933247 \h </w:instrText>
        </w:r>
        <w:r>
          <w:rPr>
            <w:noProof/>
            <w:webHidden/>
          </w:rPr>
        </w:r>
        <w:r>
          <w:rPr>
            <w:noProof/>
            <w:webHidden/>
          </w:rPr>
          <w:fldChar w:fldCharType="separate"/>
        </w:r>
        <w:r w:rsidR="00175B81">
          <w:rPr>
            <w:noProof/>
            <w:webHidden/>
          </w:rPr>
          <w:t>79</w:t>
        </w:r>
        <w:r>
          <w:rPr>
            <w:noProof/>
            <w:webHidden/>
          </w:rPr>
          <w:fldChar w:fldCharType="end"/>
        </w:r>
      </w:hyperlink>
    </w:p>
    <w:p w14:paraId="75ACD50E" w14:textId="413D57BC" w:rsidR="00922253" w:rsidRPr="006B5780" w:rsidRDefault="00922253">
      <w:pPr>
        <w:pStyle w:val="TOC3"/>
        <w:rPr>
          <w:rFonts w:ascii="Calibri" w:hAnsi="Calibri"/>
          <w:noProof/>
          <w:sz w:val="22"/>
          <w:szCs w:val="22"/>
        </w:rPr>
      </w:pPr>
      <w:hyperlink w:anchor="_Toc514933248" w:history="1">
        <w:r w:rsidRPr="00304105">
          <w:rPr>
            <w:rStyle w:val="Hyperlink"/>
            <w:noProof/>
          </w:rPr>
          <w:t>1.13.11</w:t>
        </w:r>
        <w:r w:rsidRPr="006B5780">
          <w:rPr>
            <w:rFonts w:ascii="Calibri" w:hAnsi="Calibri"/>
            <w:noProof/>
            <w:sz w:val="22"/>
            <w:szCs w:val="22"/>
          </w:rPr>
          <w:tab/>
        </w:r>
        <w:r w:rsidRPr="00304105">
          <w:rPr>
            <w:rStyle w:val="Hyperlink"/>
            <w:noProof/>
          </w:rPr>
          <w:t>Class Create Information</w:t>
        </w:r>
        <w:r>
          <w:rPr>
            <w:noProof/>
            <w:webHidden/>
          </w:rPr>
          <w:tab/>
        </w:r>
        <w:r>
          <w:rPr>
            <w:noProof/>
            <w:webHidden/>
          </w:rPr>
          <w:fldChar w:fldCharType="begin"/>
        </w:r>
        <w:r>
          <w:rPr>
            <w:noProof/>
            <w:webHidden/>
          </w:rPr>
          <w:instrText xml:space="preserve"> PAGEREF _Toc514933248 \h </w:instrText>
        </w:r>
        <w:r>
          <w:rPr>
            <w:noProof/>
            <w:webHidden/>
          </w:rPr>
        </w:r>
        <w:r>
          <w:rPr>
            <w:noProof/>
            <w:webHidden/>
          </w:rPr>
          <w:fldChar w:fldCharType="separate"/>
        </w:r>
        <w:r w:rsidR="00175B81">
          <w:rPr>
            <w:noProof/>
            <w:webHidden/>
          </w:rPr>
          <w:t>79</w:t>
        </w:r>
        <w:r>
          <w:rPr>
            <w:noProof/>
            <w:webHidden/>
          </w:rPr>
          <w:fldChar w:fldCharType="end"/>
        </w:r>
      </w:hyperlink>
    </w:p>
    <w:p w14:paraId="02766E01" w14:textId="7A24FA30" w:rsidR="00922253" w:rsidRPr="006B5780" w:rsidRDefault="00922253">
      <w:pPr>
        <w:pStyle w:val="TOC3"/>
        <w:rPr>
          <w:rFonts w:ascii="Calibri" w:hAnsi="Calibri"/>
          <w:noProof/>
          <w:sz w:val="22"/>
          <w:szCs w:val="22"/>
        </w:rPr>
      </w:pPr>
      <w:hyperlink w:anchor="_Toc514933249" w:history="1">
        <w:r w:rsidRPr="00304105">
          <w:rPr>
            <w:rStyle w:val="Hyperlink"/>
            <w:noProof/>
          </w:rPr>
          <w:t>1.13.12</w:t>
        </w:r>
        <w:r w:rsidRPr="006B5780">
          <w:rPr>
            <w:rFonts w:ascii="Calibri" w:hAnsi="Calibri"/>
            <w:noProof/>
            <w:sz w:val="22"/>
            <w:szCs w:val="22"/>
          </w:rPr>
          <w:tab/>
        </w:r>
        <w:r w:rsidRPr="00304105">
          <w:rPr>
            <w:rStyle w:val="Hyperlink"/>
            <w:noProof/>
          </w:rPr>
          <w:t>Class Delete Information</w:t>
        </w:r>
        <w:r>
          <w:rPr>
            <w:noProof/>
            <w:webHidden/>
          </w:rPr>
          <w:tab/>
        </w:r>
        <w:r>
          <w:rPr>
            <w:noProof/>
            <w:webHidden/>
          </w:rPr>
          <w:fldChar w:fldCharType="begin"/>
        </w:r>
        <w:r>
          <w:rPr>
            <w:noProof/>
            <w:webHidden/>
          </w:rPr>
          <w:instrText xml:space="preserve"> PAGEREF _Toc514933249 \h </w:instrText>
        </w:r>
        <w:r>
          <w:rPr>
            <w:noProof/>
            <w:webHidden/>
          </w:rPr>
        </w:r>
        <w:r>
          <w:rPr>
            <w:noProof/>
            <w:webHidden/>
          </w:rPr>
          <w:fldChar w:fldCharType="separate"/>
        </w:r>
        <w:r w:rsidR="00175B81">
          <w:rPr>
            <w:noProof/>
            <w:webHidden/>
          </w:rPr>
          <w:t>79</w:t>
        </w:r>
        <w:r>
          <w:rPr>
            <w:noProof/>
            <w:webHidden/>
          </w:rPr>
          <w:fldChar w:fldCharType="end"/>
        </w:r>
      </w:hyperlink>
    </w:p>
    <w:p w14:paraId="1466CFD8" w14:textId="2830B55D" w:rsidR="00922253" w:rsidRPr="006B5780" w:rsidRDefault="00922253">
      <w:pPr>
        <w:pStyle w:val="TOC3"/>
        <w:rPr>
          <w:rFonts w:ascii="Calibri" w:hAnsi="Calibri"/>
          <w:noProof/>
          <w:sz w:val="22"/>
          <w:szCs w:val="22"/>
        </w:rPr>
      </w:pPr>
      <w:hyperlink w:anchor="_Toc514933250" w:history="1">
        <w:r w:rsidRPr="00304105">
          <w:rPr>
            <w:rStyle w:val="Hyperlink"/>
            <w:noProof/>
          </w:rPr>
          <w:t>1.13.13</w:t>
        </w:r>
        <w:r w:rsidRPr="006B5780">
          <w:rPr>
            <w:rFonts w:ascii="Calibri" w:hAnsi="Calibri"/>
            <w:noProof/>
            <w:sz w:val="22"/>
            <w:szCs w:val="22"/>
          </w:rPr>
          <w:tab/>
        </w:r>
        <w:r w:rsidRPr="00304105">
          <w:rPr>
            <w:rStyle w:val="Hyperlink"/>
            <w:noProof/>
          </w:rPr>
          <w:t>Class Document</w:t>
        </w:r>
        <w:r>
          <w:rPr>
            <w:noProof/>
            <w:webHidden/>
          </w:rPr>
          <w:tab/>
        </w:r>
        <w:r>
          <w:rPr>
            <w:noProof/>
            <w:webHidden/>
          </w:rPr>
          <w:fldChar w:fldCharType="begin"/>
        </w:r>
        <w:r>
          <w:rPr>
            <w:noProof/>
            <w:webHidden/>
          </w:rPr>
          <w:instrText xml:space="preserve"> PAGEREF _Toc514933250 \h </w:instrText>
        </w:r>
        <w:r>
          <w:rPr>
            <w:noProof/>
            <w:webHidden/>
          </w:rPr>
        </w:r>
        <w:r>
          <w:rPr>
            <w:noProof/>
            <w:webHidden/>
          </w:rPr>
          <w:fldChar w:fldCharType="separate"/>
        </w:r>
        <w:r w:rsidR="00175B81">
          <w:rPr>
            <w:noProof/>
            <w:webHidden/>
          </w:rPr>
          <w:t>79</w:t>
        </w:r>
        <w:r>
          <w:rPr>
            <w:noProof/>
            <w:webHidden/>
          </w:rPr>
          <w:fldChar w:fldCharType="end"/>
        </w:r>
      </w:hyperlink>
    </w:p>
    <w:p w14:paraId="47403CC8" w14:textId="7753AA51" w:rsidR="00922253" w:rsidRPr="006B5780" w:rsidRDefault="00922253">
      <w:pPr>
        <w:pStyle w:val="TOC3"/>
        <w:rPr>
          <w:rFonts w:ascii="Calibri" w:hAnsi="Calibri"/>
          <w:noProof/>
          <w:sz w:val="22"/>
          <w:szCs w:val="22"/>
        </w:rPr>
      </w:pPr>
      <w:hyperlink w:anchor="_Toc514933251" w:history="1">
        <w:r w:rsidRPr="00304105">
          <w:rPr>
            <w:rStyle w:val="Hyperlink"/>
            <w:noProof/>
          </w:rPr>
          <w:t>1.13.14</w:t>
        </w:r>
        <w:r w:rsidRPr="006B5780">
          <w:rPr>
            <w:rFonts w:ascii="Calibri" w:hAnsi="Calibri"/>
            <w:noProof/>
            <w:sz w:val="22"/>
            <w:szCs w:val="22"/>
          </w:rPr>
          <w:tab/>
        </w:r>
        <w:r w:rsidRPr="00304105">
          <w:rPr>
            <w:rStyle w:val="Hyperlink"/>
            <w:noProof/>
          </w:rPr>
          <w:t>Class Information Action</w:t>
        </w:r>
        <w:r>
          <w:rPr>
            <w:noProof/>
            <w:webHidden/>
          </w:rPr>
          <w:tab/>
        </w:r>
        <w:r>
          <w:rPr>
            <w:noProof/>
            <w:webHidden/>
          </w:rPr>
          <w:fldChar w:fldCharType="begin"/>
        </w:r>
        <w:r>
          <w:rPr>
            <w:noProof/>
            <w:webHidden/>
          </w:rPr>
          <w:instrText xml:space="preserve"> PAGEREF _Toc514933251 \h </w:instrText>
        </w:r>
        <w:r>
          <w:rPr>
            <w:noProof/>
            <w:webHidden/>
          </w:rPr>
        </w:r>
        <w:r>
          <w:rPr>
            <w:noProof/>
            <w:webHidden/>
          </w:rPr>
          <w:fldChar w:fldCharType="separate"/>
        </w:r>
        <w:r w:rsidR="00175B81">
          <w:rPr>
            <w:noProof/>
            <w:webHidden/>
          </w:rPr>
          <w:t>80</w:t>
        </w:r>
        <w:r>
          <w:rPr>
            <w:noProof/>
            <w:webHidden/>
          </w:rPr>
          <w:fldChar w:fldCharType="end"/>
        </w:r>
      </w:hyperlink>
    </w:p>
    <w:p w14:paraId="06688EB0" w14:textId="7B3211A5" w:rsidR="00922253" w:rsidRPr="006B5780" w:rsidRDefault="00922253">
      <w:pPr>
        <w:pStyle w:val="TOC3"/>
        <w:rPr>
          <w:rFonts w:ascii="Calibri" w:hAnsi="Calibri"/>
          <w:noProof/>
          <w:sz w:val="22"/>
          <w:szCs w:val="22"/>
        </w:rPr>
      </w:pPr>
      <w:hyperlink w:anchor="_Toc514933252" w:history="1">
        <w:r w:rsidRPr="00304105">
          <w:rPr>
            <w:rStyle w:val="Hyperlink"/>
            <w:noProof/>
          </w:rPr>
          <w:t>1.13.15</w:t>
        </w:r>
        <w:r w:rsidRPr="006B5780">
          <w:rPr>
            <w:rFonts w:ascii="Calibri" w:hAnsi="Calibri"/>
            <w:noProof/>
            <w:sz w:val="22"/>
            <w:szCs w:val="22"/>
          </w:rPr>
          <w:tab/>
        </w:r>
        <w:r w:rsidRPr="00304105">
          <w:rPr>
            <w:rStyle w:val="Hyperlink"/>
            <w:noProof/>
          </w:rPr>
          <w:t>Class Information Object</w:t>
        </w:r>
        <w:r>
          <w:rPr>
            <w:noProof/>
            <w:webHidden/>
          </w:rPr>
          <w:tab/>
        </w:r>
        <w:r>
          <w:rPr>
            <w:noProof/>
            <w:webHidden/>
          </w:rPr>
          <w:fldChar w:fldCharType="begin"/>
        </w:r>
        <w:r>
          <w:rPr>
            <w:noProof/>
            <w:webHidden/>
          </w:rPr>
          <w:instrText xml:space="preserve"> PAGEREF _Toc514933252 \h </w:instrText>
        </w:r>
        <w:r>
          <w:rPr>
            <w:noProof/>
            <w:webHidden/>
          </w:rPr>
        </w:r>
        <w:r>
          <w:rPr>
            <w:noProof/>
            <w:webHidden/>
          </w:rPr>
          <w:fldChar w:fldCharType="separate"/>
        </w:r>
        <w:r w:rsidR="00175B81">
          <w:rPr>
            <w:noProof/>
            <w:webHidden/>
          </w:rPr>
          <w:t>80</w:t>
        </w:r>
        <w:r>
          <w:rPr>
            <w:noProof/>
            <w:webHidden/>
          </w:rPr>
          <w:fldChar w:fldCharType="end"/>
        </w:r>
      </w:hyperlink>
    </w:p>
    <w:p w14:paraId="7436BB18" w14:textId="6EB8855C" w:rsidR="00922253" w:rsidRPr="006B5780" w:rsidRDefault="00922253">
      <w:pPr>
        <w:pStyle w:val="TOC3"/>
        <w:rPr>
          <w:rFonts w:ascii="Calibri" w:hAnsi="Calibri"/>
          <w:noProof/>
          <w:sz w:val="22"/>
          <w:szCs w:val="22"/>
        </w:rPr>
      </w:pPr>
      <w:hyperlink w:anchor="_Toc514933253" w:history="1">
        <w:r w:rsidRPr="00304105">
          <w:rPr>
            <w:rStyle w:val="Hyperlink"/>
            <w:noProof/>
          </w:rPr>
          <w:t>1.13.16</w:t>
        </w:r>
        <w:r w:rsidRPr="006B5780">
          <w:rPr>
            <w:rFonts w:ascii="Calibri" w:hAnsi="Calibri"/>
            <w:noProof/>
            <w:sz w:val="22"/>
            <w:szCs w:val="22"/>
          </w:rPr>
          <w:tab/>
        </w:r>
        <w:r w:rsidRPr="00304105">
          <w:rPr>
            <w:rStyle w:val="Hyperlink"/>
            <w:noProof/>
          </w:rPr>
          <w:t>Class Information Repository</w:t>
        </w:r>
        <w:r>
          <w:rPr>
            <w:noProof/>
            <w:webHidden/>
          </w:rPr>
          <w:tab/>
        </w:r>
        <w:r>
          <w:rPr>
            <w:noProof/>
            <w:webHidden/>
          </w:rPr>
          <w:fldChar w:fldCharType="begin"/>
        </w:r>
        <w:r>
          <w:rPr>
            <w:noProof/>
            <w:webHidden/>
          </w:rPr>
          <w:instrText xml:space="preserve"> PAGEREF _Toc514933253 \h </w:instrText>
        </w:r>
        <w:r>
          <w:rPr>
            <w:noProof/>
            <w:webHidden/>
          </w:rPr>
        </w:r>
        <w:r>
          <w:rPr>
            <w:noProof/>
            <w:webHidden/>
          </w:rPr>
          <w:fldChar w:fldCharType="separate"/>
        </w:r>
        <w:r w:rsidR="00175B81">
          <w:rPr>
            <w:noProof/>
            <w:webHidden/>
          </w:rPr>
          <w:t>80</w:t>
        </w:r>
        <w:r>
          <w:rPr>
            <w:noProof/>
            <w:webHidden/>
          </w:rPr>
          <w:fldChar w:fldCharType="end"/>
        </w:r>
      </w:hyperlink>
    </w:p>
    <w:p w14:paraId="72B47AA8" w14:textId="4F06FDA2" w:rsidR="00922253" w:rsidRPr="006B5780" w:rsidRDefault="00922253">
      <w:pPr>
        <w:pStyle w:val="TOC3"/>
        <w:rPr>
          <w:rFonts w:ascii="Calibri" w:hAnsi="Calibri"/>
          <w:noProof/>
          <w:sz w:val="22"/>
          <w:szCs w:val="22"/>
        </w:rPr>
      </w:pPr>
      <w:hyperlink w:anchor="_Toc514933254" w:history="1">
        <w:r w:rsidRPr="00304105">
          <w:rPr>
            <w:rStyle w:val="Hyperlink"/>
            <w:noProof/>
          </w:rPr>
          <w:t>1.13.17</w:t>
        </w:r>
        <w:r w:rsidRPr="006B5780">
          <w:rPr>
            <w:rFonts w:ascii="Calibri" w:hAnsi="Calibri"/>
            <w:noProof/>
            <w:sz w:val="22"/>
            <w:szCs w:val="22"/>
          </w:rPr>
          <w:tab/>
        </w:r>
        <w:r w:rsidRPr="00304105">
          <w:rPr>
            <w:rStyle w:val="Hyperlink"/>
            <w:noProof/>
          </w:rPr>
          <w:t>Class Information Resource</w:t>
        </w:r>
        <w:r w:rsidRPr="00304105">
          <w:rPr>
            <w:rStyle w:val="Hyperlink"/>
            <w:rFonts w:cs="Arial"/>
            <w:noProof/>
          </w:rPr>
          <w:t xml:space="preserve">  &lt;&lt;Union&gt;&gt;</w:t>
        </w:r>
        <w:r>
          <w:rPr>
            <w:noProof/>
            <w:webHidden/>
          </w:rPr>
          <w:tab/>
        </w:r>
        <w:r>
          <w:rPr>
            <w:noProof/>
            <w:webHidden/>
          </w:rPr>
          <w:fldChar w:fldCharType="begin"/>
        </w:r>
        <w:r>
          <w:rPr>
            <w:noProof/>
            <w:webHidden/>
          </w:rPr>
          <w:instrText xml:space="preserve"> PAGEREF _Toc514933254 \h </w:instrText>
        </w:r>
        <w:r>
          <w:rPr>
            <w:noProof/>
            <w:webHidden/>
          </w:rPr>
        </w:r>
        <w:r>
          <w:rPr>
            <w:noProof/>
            <w:webHidden/>
          </w:rPr>
          <w:fldChar w:fldCharType="separate"/>
        </w:r>
        <w:r w:rsidR="00175B81">
          <w:rPr>
            <w:noProof/>
            <w:webHidden/>
          </w:rPr>
          <w:t>80</w:t>
        </w:r>
        <w:r>
          <w:rPr>
            <w:noProof/>
            <w:webHidden/>
          </w:rPr>
          <w:fldChar w:fldCharType="end"/>
        </w:r>
      </w:hyperlink>
    </w:p>
    <w:p w14:paraId="10D27173" w14:textId="70C3D2D3" w:rsidR="00922253" w:rsidRPr="006B5780" w:rsidRDefault="00922253">
      <w:pPr>
        <w:pStyle w:val="TOC3"/>
        <w:rPr>
          <w:rFonts w:ascii="Calibri" w:hAnsi="Calibri"/>
          <w:noProof/>
          <w:sz w:val="22"/>
          <w:szCs w:val="22"/>
        </w:rPr>
      </w:pPr>
      <w:hyperlink w:anchor="_Toc514933255" w:history="1">
        <w:r w:rsidRPr="00304105">
          <w:rPr>
            <w:rStyle w:val="Hyperlink"/>
            <w:noProof/>
          </w:rPr>
          <w:t>1.13.18</w:t>
        </w:r>
        <w:r w:rsidRPr="006B5780">
          <w:rPr>
            <w:rFonts w:ascii="Calibri" w:hAnsi="Calibri"/>
            <w:noProof/>
            <w:sz w:val="22"/>
            <w:szCs w:val="22"/>
          </w:rPr>
          <w:tab/>
        </w:r>
        <w:r w:rsidRPr="00304105">
          <w:rPr>
            <w:rStyle w:val="Hyperlink"/>
            <w:noProof/>
          </w:rPr>
          <w:t>Class Information Type</w:t>
        </w:r>
        <w:r>
          <w:rPr>
            <w:noProof/>
            <w:webHidden/>
          </w:rPr>
          <w:tab/>
        </w:r>
        <w:r>
          <w:rPr>
            <w:noProof/>
            <w:webHidden/>
          </w:rPr>
          <w:fldChar w:fldCharType="begin"/>
        </w:r>
        <w:r>
          <w:rPr>
            <w:noProof/>
            <w:webHidden/>
          </w:rPr>
          <w:instrText xml:space="preserve"> PAGEREF _Toc514933255 \h </w:instrText>
        </w:r>
        <w:r>
          <w:rPr>
            <w:noProof/>
            <w:webHidden/>
          </w:rPr>
        </w:r>
        <w:r>
          <w:rPr>
            <w:noProof/>
            <w:webHidden/>
          </w:rPr>
          <w:fldChar w:fldCharType="separate"/>
        </w:r>
        <w:r w:rsidR="00175B81">
          <w:rPr>
            <w:noProof/>
            <w:webHidden/>
          </w:rPr>
          <w:t>81</w:t>
        </w:r>
        <w:r>
          <w:rPr>
            <w:noProof/>
            <w:webHidden/>
          </w:rPr>
          <w:fldChar w:fldCharType="end"/>
        </w:r>
      </w:hyperlink>
    </w:p>
    <w:p w14:paraId="74570A56" w14:textId="6472C1CA" w:rsidR="00922253" w:rsidRPr="006B5780" w:rsidRDefault="00922253">
      <w:pPr>
        <w:pStyle w:val="TOC3"/>
        <w:rPr>
          <w:rFonts w:ascii="Calibri" w:hAnsi="Calibri"/>
          <w:noProof/>
          <w:sz w:val="22"/>
          <w:szCs w:val="22"/>
        </w:rPr>
      </w:pPr>
      <w:hyperlink w:anchor="_Toc514933256" w:history="1">
        <w:r w:rsidRPr="00304105">
          <w:rPr>
            <w:rStyle w:val="Hyperlink"/>
            <w:noProof/>
          </w:rPr>
          <w:t>1.13.19</w:t>
        </w:r>
        <w:r w:rsidRPr="006B5780">
          <w:rPr>
            <w:rFonts w:ascii="Calibri" w:hAnsi="Calibri"/>
            <w:noProof/>
            <w:sz w:val="22"/>
            <w:szCs w:val="22"/>
          </w:rPr>
          <w:tab/>
        </w:r>
        <w:r w:rsidRPr="00304105">
          <w:rPr>
            <w:rStyle w:val="Hyperlink"/>
            <w:noProof/>
          </w:rPr>
          <w:t>Class Modify Information</w:t>
        </w:r>
        <w:r>
          <w:rPr>
            <w:noProof/>
            <w:webHidden/>
          </w:rPr>
          <w:tab/>
        </w:r>
        <w:r>
          <w:rPr>
            <w:noProof/>
            <w:webHidden/>
          </w:rPr>
          <w:fldChar w:fldCharType="begin"/>
        </w:r>
        <w:r>
          <w:rPr>
            <w:noProof/>
            <w:webHidden/>
          </w:rPr>
          <w:instrText xml:space="preserve"> PAGEREF _Toc514933256 \h </w:instrText>
        </w:r>
        <w:r>
          <w:rPr>
            <w:noProof/>
            <w:webHidden/>
          </w:rPr>
        </w:r>
        <w:r>
          <w:rPr>
            <w:noProof/>
            <w:webHidden/>
          </w:rPr>
          <w:fldChar w:fldCharType="separate"/>
        </w:r>
        <w:r w:rsidR="00175B81">
          <w:rPr>
            <w:noProof/>
            <w:webHidden/>
          </w:rPr>
          <w:t>81</w:t>
        </w:r>
        <w:r>
          <w:rPr>
            <w:noProof/>
            <w:webHidden/>
          </w:rPr>
          <w:fldChar w:fldCharType="end"/>
        </w:r>
      </w:hyperlink>
    </w:p>
    <w:p w14:paraId="4A3482F9" w14:textId="76C7BEAD" w:rsidR="00922253" w:rsidRPr="006B5780" w:rsidRDefault="00922253">
      <w:pPr>
        <w:pStyle w:val="TOC3"/>
        <w:rPr>
          <w:rFonts w:ascii="Calibri" w:hAnsi="Calibri"/>
          <w:noProof/>
          <w:sz w:val="22"/>
          <w:szCs w:val="22"/>
        </w:rPr>
      </w:pPr>
      <w:hyperlink w:anchor="_Toc514933257" w:history="1">
        <w:r w:rsidRPr="00304105">
          <w:rPr>
            <w:rStyle w:val="Hyperlink"/>
            <w:noProof/>
          </w:rPr>
          <w:t>1.13.20</w:t>
        </w:r>
        <w:r w:rsidRPr="006B5780">
          <w:rPr>
            <w:rFonts w:ascii="Calibri" w:hAnsi="Calibri"/>
            <w:noProof/>
            <w:sz w:val="22"/>
            <w:szCs w:val="22"/>
          </w:rPr>
          <w:tab/>
        </w:r>
        <w:r w:rsidRPr="00304105">
          <w:rPr>
            <w:rStyle w:val="Hyperlink"/>
            <w:noProof/>
          </w:rPr>
          <w:t>Class Open Information</w:t>
        </w:r>
        <w:r>
          <w:rPr>
            <w:noProof/>
            <w:webHidden/>
          </w:rPr>
          <w:tab/>
        </w:r>
        <w:r>
          <w:rPr>
            <w:noProof/>
            <w:webHidden/>
          </w:rPr>
          <w:fldChar w:fldCharType="begin"/>
        </w:r>
        <w:r>
          <w:rPr>
            <w:noProof/>
            <w:webHidden/>
          </w:rPr>
          <w:instrText xml:space="preserve"> PAGEREF _Toc514933257 \h </w:instrText>
        </w:r>
        <w:r>
          <w:rPr>
            <w:noProof/>
            <w:webHidden/>
          </w:rPr>
        </w:r>
        <w:r>
          <w:rPr>
            <w:noProof/>
            <w:webHidden/>
          </w:rPr>
          <w:fldChar w:fldCharType="separate"/>
        </w:r>
        <w:r w:rsidR="00175B81">
          <w:rPr>
            <w:noProof/>
            <w:webHidden/>
          </w:rPr>
          <w:t>81</w:t>
        </w:r>
        <w:r>
          <w:rPr>
            <w:noProof/>
            <w:webHidden/>
          </w:rPr>
          <w:fldChar w:fldCharType="end"/>
        </w:r>
      </w:hyperlink>
    </w:p>
    <w:p w14:paraId="5B915C81" w14:textId="3B166FEC" w:rsidR="00922253" w:rsidRPr="006B5780" w:rsidRDefault="00922253">
      <w:pPr>
        <w:pStyle w:val="TOC3"/>
        <w:rPr>
          <w:rFonts w:ascii="Calibri" w:hAnsi="Calibri"/>
          <w:noProof/>
          <w:sz w:val="22"/>
          <w:szCs w:val="22"/>
        </w:rPr>
      </w:pPr>
      <w:hyperlink w:anchor="_Toc514933258" w:history="1">
        <w:r w:rsidRPr="00304105">
          <w:rPr>
            <w:rStyle w:val="Hyperlink"/>
            <w:noProof/>
          </w:rPr>
          <w:t>1.13.21</w:t>
        </w:r>
        <w:r w:rsidRPr="006B5780">
          <w:rPr>
            <w:rFonts w:ascii="Calibri" w:hAnsi="Calibri"/>
            <w:noProof/>
            <w:sz w:val="22"/>
            <w:szCs w:val="22"/>
          </w:rPr>
          <w:tab/>
        </w:r>
        <w:r w:rsidRPr="00304105">
          <w:rPr>
            <w:rStyle w:val="Hyperlink"/>
            <w:noProof/>
          </w:rPr>
          <w:t>Class Read Information</w:t>
        </w:r>
        <w:r>
          <w:rPr>
            <w:noProof/>
            <w:webHidden/>
          </w:rPr>
          <w:tab/>
        </w:r>
        <w:r>
          <w:rPr>
            <w:noProof/>
            <w:webHidden/>
          </w:rPr>
          <w:fldChar w:fldCharType="begin"/>
        </w:r>
        <w:r>
          <w:rPr>
            <w:noProof/>
            <w:webHidden/>
          </w:rPr>
          <w:instrText xml:space="preserve"> PAGEREF _Toc514933258 \h </w:instrText>
        </w:r>
        <w:r>
          <w:rPr>
            <w:noProof/>
            <w:webHidden/>
          </w:rPr>
        </w:r>
        <w:r>
          <w:rPr>
            <w:noProof/>
            <w:webHidden/>
          </w:rPr>
          <w:fldChar w:fldCharType="separate"/>
        </w:r>
        <w:r w:rsidR="00175B81">
          <w:rPr>
            <w:noProof/>
            <w:webHidden/>
          </w:rPr>
          <w:t>81</w:t>
        </w:r>
        <w:r>
          <w:rPr>
            <w:noProof/>
            <w:webHidden/>
          </w:rPr>
          <w:fldChar w:fldCharType="end"/>
        </w:r>
      </w:hyperlink>
    </w:p>
    <w:p w14:paraId="729696BA" w14:textId="67EE2BC1" w:rsidR="00922253" w:rsidRPr="006B5780" w:rsidRDefault="00922253">
      <w:pPr>
        <w:pStyle w:val="TOC3"/>
        <w:rPr>
          <w:rFonts w:ascii="Calibri" w:hAnsi="Calibri"/>
          <w:noProof/>
          <w:sz w:val="22"/>
          <w:szCs w:val="22"/>
        </w:rPr>
      </w:pPr>
      <w:hyperlink w:anchor="_Toc514933259" w:history="1">
        <w:r w:rsidRPr="00304105">
          <w:rPr>
            <w:rStyle w:val="Hyperlink"/>
            <w:noProof/>
          </w:rPr>
          <w:t>1.13.22</w:t>
        </w:r>
        <w:r w:rsidRPr="006B5780">
          <w:rPr>
            <w:rFonts w:ascii="Calibri" w:hAnsi="Calibri"/>
            <w:noProof/>
            <w:sz w:val="22"/>
            <w:szCs w:val="22"/>
          </w:rPr>
          <w:tab/>
        </w:r>
        <w:r w:rsidRPr="00304105">
          <w:rPr>
            <w:rStyle w:val="Hyperlink"/>
            <w:noProof/>
          </w:rPr>
          <w:t>Class Remove Information</w:t>
        </w:r>
        <w:r>
          <w:rPr>
            <w:noProof/>
            <w:webHidden/>
          </w:rPr>
          <w:tab/>
        </w:r>
        <w:r>
          <w:rPr>
            <w:noProof/>
            <w:webHidden/>
          </w:rPr>
          <w:fldChar w:fldCharType="begin"/>
        </w:r>
        <w:r>
          <w:rPr>
            <w:noProof/>
            <w:webHidden/>
          </w:rPr>
          <w:instrText xml:space="preserve"> PAGEREF _Toc514933259 \h </w:instrText>
        </w:r>
        <w:r>
          <w:rPr>
            <w:noProof/>
            <w:webHidden/>
          </w:rPr>
        </w:r>
        <w:r>
          <w:rPr>
            <w:noProof/>
            <w:webHidden/>
          </w:rPr>
          <w:fldChar w:fldCharType="separate"/>
        </w:r>
        <w:r w:rsidR="00175B81">
          <w:rPr>
            <w:noProof/>
            <w:webHidden/>
          </w:rPr>
          <w:t>81</w:t>
        </w:r>
        <w:r>
          <w:rPr>
            <w:noProof/>
            <w:webHidden/>
          </w:rPr>
          <w:fldChar w:fldCharType="end"/>
        </w:r>
      </w:hyperlink>
    </w:p>
    <w:p w14:paraId="162163EB" w14:textId="36375E51" w:rsidR="00922253" w:rsidRPr="006B5780" w:rsidRDefault="00922253">
      <w:pPr>
        <w:pStyle w:val="TOC3"/>
        <w:rPr>
          <w:rFonts w:ascii="Calibri" w:hAnsi="Calibri"/>
          <w:noProof/>
          <w:sz w:val="22"/>
          <w:szCs w:val="22"/>
        </w:rPr>
      </w:pPr>
      <w:hyperlink w:anchor="_Toc514933260" w:history="1">
        <w:r w:rsidRPr="00304105">
          <w:rPr>
            <w:rStyle w:val="Hyperlink"/>
            <w:noProof/>
          </w:rPr>
          <w:t>1.13.23</w:t>
        </w:r>
        <w:r w:rsidRPr="006B5780">
          <w:rPr>
            <w:rFonts w:ascii="Calibri" w:hAnsi="Calibri"/>
            <w:noProof/>
            <w:sz w:val="22"/>
            <w:szCs w:val="22"/>
          </w:rPr>
          <w:tab/>
        </w:r>
        <w:r w:rsidRPr="00304105">
          <w:rPr>
            <w:rStyle w:val="Hyperlink"/>
            <w:noProof/>
          </w:rPr>
          <w:t>Class Structured Information Object</w:t>
        </w:r>
        <w:r>
          <w:rPr>
            <w:noProof/>
            <w:webHidden/>
          </w:rPr>
          <w:tab/>
        </w:r>
        <w:r>
          <w:rPr>
            <w:noProof/>
            <w:webHidden/>
          </w:rPr>
          <w:fldChar w:fldCharType="begin"/>
        </w:r>
        <w:r>
          <w:rPr>
            <w:noProof/>
            <w:webHidden/>
          </w:rPr>
          <w:instrText xml:space="preserve"> PAGEREF _Toc514933260 \h </w:instrText>
        </w:r>
        <w:r>
          <w:rPr>
            <w:noProof/>
            <w:webHidden/>
          </w:rPr>
        </w:r>
        <w:r>
          <w:rPr>
            <w:noProof/>
            <w:webHidden/>
          </w:rPr>
          <w:fldChar w:fldCharType="separate"/>
        </w:r>
        <w:r w:rsidR="00175B81">
          <w:rPr>
            <w:noProof/>
            <w:webHidden/>
          </w:rPr>
          <w:t>81</w:t>
        </w:r>
        <w:r>
          <w:rPr>
            <w:noProof/>
            <w:webHidden/>
          </w:rPr>
          <w:fldChar w:fldCharType="end"/>
        </w:r>
      </w:hyperlink>
    </w:p>
    <w:p w14:paraId="1A02FC13" w14:textId="39927C2A" w:rsidR="00922253" w:rsidRPr="006B5780" w:rsidRDefault="00922253">
      <w:pPr>
        <w:pStyle w:val="TOC3"/>
        <w:rPr>
          <w:rFonts w:ascii="Calibri" w:hAnsi="Calibri"/>
          <w:noProof/>
          <w:sz w:val="22"/>
          <w:szCs w:val="22"/>
        </w:rPr>
      </w:pPr>
      <w:hyperlink w:anchor="_Toc514933261" w:history="1">
        <w:r w:rsidRPr="00304105">
          <w:rPr>
            <w:rStyle w:val="Hyperlink"/>
            <w:noProof/>
          </w:rPr>
          <w:t>1.13.24</w:t>
        </w:r>
        <w:r w:rsidRPr="006B5780">
          <w:rPr>
            <w:rFonts w:ascii="Calibri" w:hAnsi="Calibri"/>
            <w:noProof/>
            <w:sz w:val="22"/>
            <w:szCs w:val="22"/>
          </w:rPr>
          <w:tab/>
        </w:r>
        <w:r w:rsidRPr="00304105">
          <w:rPr>
            <w:rStyle w:val="Hyperlink"/>
            <w:noProof/>
          </w:rPr>
          <w:t>Class Transfer Information</w:t>
        </w:r>
        <w:r>
          <w:rPr>
            <w:noProof/>
            <w:webHidden/>
          </w:rPr>
          <w:tab/>
        </w:r>
        <w:r>
          <w:rPr>
            <w:noProof/>
            <w:webHidden/>
          </w:rPr>
          <w:fldChar w:fldCharType="begin"/>
        </w:r>
        <w:r>
          <w:rPr>
            <w:noProof/>
            <w:webHidden/>
          </w:rPr>
          <w:instrText xml:space="preserve"> PAGEREF _Toc514933261 \h </w:instrText>
        </w:r>
        <w:r>
          <w:rPr>
            <w:noProof/>
            <w:webHidden/>
          </w:rPr>
        </w:r>
        <w:r>
          <w:rPr>
            <w:noProof/>
            <w:webHidden/>
          </w:rPr>
          <w:fldChar w:fldCharType="separate"/>
        </w:r>
        <w:r w:rsidR="00175B81">
          <w:rPr>
            <w:noProof/>
            <w:webHidden/>
          </w:rPr>
          <w:t>82</w:t>
        </w:r>
        <w:r>
          <w:rPr>
            <w:noProof/>
            <w:webHidden/>
          </w:rPr>
          <w:fldChar w:fldCharType="end"/>
        </w:r>
      </w:hyperlink>
    </w:p>
    <w:p w14:paraId="7F8D263C" w14:textId="2568C563" w:rsidR="00922253" w:rsidRPr="006B5780" w:rsidRDefault="00922253">
      <w:pPr>
        <w:pStyle w:val="TOC2"/>
        <w:rPr>
          <w:rFonts w:ascii="Calibri" w:hAnsi="Calibri"/>
          <w:noProof/>
          <w:sz w:val="22"/>
          <w:szCs w:val="22"/>
        </w:rPr>
      </w:pPr>
      <w:hyperlink w:anchor="_Toc514933262" w:history="1">
        <w:r w:rsidRPr="00304105">
          <w:rPr>
            <w:rStyle w:val="Hyperlink"/>
            <w:noProof/>
          </w:rPr>
          <w:t>1.14</w:t>
        </w:r>
        <w:r w:rsidRPr="006B5780">
          <w:rPr>
            <w:rFonts w:ascii="Calibri" w:hAnsi="Calibri"/>
            <w:noProof/>
            <w:sz w:val="22"/>
            <w:szCs w:val="22"/>
          </w:rPr>
          <w:tab/>
        </w:r>
        <w:r w:rsidRPr="00304105">
          <w:rPr>
            <w:rStyle w:val="Hyperlink"/>
            <w:noProof/>
          </w:rPr>
          <w:t>Concept Library::Locations</w:t>
        </w:r>
        <w:r>
          <w:rPr>
            <w:noProof/>
            <w:webHidden/>
          </w:rPr>
          <w:tab/>
        </w:r>
        <w:r>
          <w:rPr>
            <w:noProof/>
            <w:webHidden/>
          </w:rPr>
          <w:fldChar w:fldCharType="begin"/>
        </w:r>
        <w:r>
          <w:rPr>
            <w:noProof/>
            <w:webHidden/>
          </w:rPr>
          <w:instrText xml:space="preserve"> PAGEREF _Toc514933262 \h </w:instrText>
        </w:r>
        <w:r>
          <w:rPr>
            <w:noProof/>
            <w:webHidden/>
          </w:rPr>
        </w:r>
        <w:r>
          <w:rPr>
            <w:noProof/>
            <w:webHidden/>
          </w:rPr>
          <w:fldChar w:fldCharType="separate"/>
        </w:r>
        <w:r w:rsidR="00175B81">
          <w:rPr>
            <w:noProof/>
            <w:webHidden/>
          </w:rPr>
          <w:t>83</w:t>
        </w:r>
        <w:r>
          <w:rPr>
            <w:noProof/>
            <w:webHidden/>
          </w:rPr>
          <w:fldChar w:fldCharType="end"/>
        </w:r>
      </w:hyperlink>
    </w:p>
    <w:p w14:paraId="6500DAFC" w14:textId="40083D20" w:rsidR="00922253" w:rsidRPr="006B5780" w:rsidRDefault="00922253">
      <w:pPr>
        <w:pStyle w:val="TOC3"/>
        <w:rPr>
          <w:rFonts w:ascii="Calibri" w:hAnsi="Calibri"/>
          <w:noProof/>
          <w:sz w:val="22"/>
          <w:szCs w:val="22"/>
        </w:rPr>
      </w:pPr>
      <w:hyperlink w:anchor="_Toc514933263" w:history="1">
        <w:r w:rsidRPr="00304105">
          <w:rPr>
            <w:rStyle w:val="Hyperlink"/>
            <w:noProof/>
          </w:rPr>
          <w:t>1.14.1</w:t>
        </w:r>
        <w:r w:rsidRPr="006B5780">
          <w:rPr>
            <w:rFonts w:ascii="Calibri" w:hAnsi="Calibri"/>
            <w:noProof/>
            <w:sz w:val="22"/>
            <w:szCs w:val="22"/>
          </w:rPr>
          <w:tab/>
        </w:r>
        <w:r w:rsidRPr="00304105">
          <w:rPr>
            <w:rStyle w:val="Hyperlink"/>
            <w:noProof/>
          </w:rPr>
          <w:t>Diagram: Location</w:t>
        </w:r>
        <w:r>
          <w:rPr>
            <w:noProof/>
            <w:webHidden/>
          </w:rPr>
          <w:tab/>
        </w:r>
        <w:r>
          <w:rPr>
            <w:noProof/>
            <w:webHidden/>
          </w:rPr>
          <w:fldChar w:fldCharType="begin"/>
        </w:r>
        <w:r>
          <w:rPr>
            <w:noProof/>
            <w:webHidden/>
          </w:rPr>
          <w:instrText xml:space="preserve"> PAGEREF _Toc514933263 \h </w:instrText>
        </w:r>
        <w:r>
          <w:rPr>
            <w:noProof/>
            <w:webHidden/>
          </w:rPr>
        </w:r>
        <w:r>
          <w:rPr>
            <w:noProof/>
            <w:webHidden/>
          </w:rPr>
          <w:fldChar w:fldCharType="separate"/>
        </w:r>
        <w:r w:rsidR="00175B81">
          <w:rPr>
            <w:noProof/>
            <w:webHidden/>
          </w:rPr>
          <w:t>83</w:t>
        </w:r>
        <w:r>
          <w:rPr>
            <w:noProof/>
            <w:webHidden/>
          </w:rPr>
          <w:fldChar w:fldCharType="end"/>
        </w:r>
      </w:hyperlink>
    </w:p>
    <w:p w14:paraId="6CDDD3E1" w14:textId="6DCE59AB" w:rsidR="00922253" w:rsidRPr="006B5780" w:rsidRDefault="00922253">
      <w:pPr>
        <w:pStyle w:val="TOC3"/>
        <w:rPr>
          <w:rFonts w:ascii="Calibri" w:hAnsi="Calibri"/>
          <w:noProof/>
          <w:sz w:val="22"/>
          <w:szCs w:val="22"/>
        </w:rPr>
      </w:pPr>
      <w:hyperlink w:anchor="_Toc514933264" w:history="1">
        <w:r w:rsidRPr="00304105">
          <w:rPr>
            <w:rStyle w:val="Hyperlink"/>
            <w:noProof/>
          </w:rPr>
          <w:t>1.14.2</w:t>
        </w:r>
        <w:r w:rsidRPr="006B5780">
          <w:rPr>
            <w:rFonts w:ascii="Calibri" w:hAnsi="Calibri"/>
            <w:noProof/>
            <w:sz w:val="22"/>
            <w:szCs w:val="22"/>
          </w:rPr>
          <w:tab/>
        </w:r>
        <w:r w:rsidRPr="00304105">
          <w:rPr>
            <w:rStyle w:val="Hyperlink"/>
            <w:noProof/>
          </w:rPr>
          <w:t>Diagram: Location Identification</w:t>
        </w:r>
        <w:r>
          <w:rPr>
            <w:noProof/>
            <w:webHidden/>
          </w:rPr>
          <w:tab/>
        </w:r>
        <w:r>
          <w:rPr>
            <w:noProof/>
            <w:webHidden/>
          </w:rPr>
          <w:fldChar w:fldCharType="begin"/>
        </w:r>
        <w:r>
          <w:rPr>
            <w:noProof/>
            <w:webHidden/>
          </w:rPr>
          <w:instrText xml:space="preserve"> PAGEREF _Toc514933264 \h </w:instrText>
        </w:r>
        <w:r>
          <w:rPr>
            <w:noProof/>
            <w:webHidden/>
          </w:rPr>
        </w:r>
        <w:r>
          <w:rPr>
            <w:noProof/>
            <w:webHidden/>
          </w:rPr>
          <w:fldChar w:fldCharType="separate"/>
        </w:r>
        <w:r w:rsidR="00175B81">
          <w:rPr>
            <w:noProof/>
            <w:webHidden/>
          </w:rPr>
          <w:t>84</w:t>
        </w:r>
        <w:r>
          <w:rPr>
            <w:noProof/>
            <w:webHidden/>
          </w:rPr>
          <w:fldChar w:fldCharType="end"/>
        </w:r>
      </w:hyperlink>
    </w:p>
    <w:p w14:paraId="151652E1" w14:textId="25981125" w:rsidR="00922253" w:rsidRPr="006B5780" w:rsidRDefault="00922253">
      <w:pPr>
        <w:pStyle w:val="TOC3"/>
        <w:rPr>
          <w:rFonts w:ascii="Calibri" w:hAnsi="Calibri"/>
          <w:noProof/>
          <w:sz w:val="22"/>
          <w:szCs w:val="22"/>
        </w:rPr>
      </w:pPr>
      <w:hyperlink w:anchor="_Toc514933265" w:history="1">
        <w:r w:rsidRPr="00304105">
          <w:rPr>
            <w:rStyle w:val="Hyperlink"/>
            <w:noProof/>
          </w:rPr>
          <w:t>1.14.3</w:t>
        </w:r>
        <w:r w:rsidRPr="006B5780">
          <w:rPr>
            <w:rFonts w:ascii="Calibri" w:hAnsi="Calibri"/>
            <w:noProof/>
            <w:sz w:val="22"/>
            <w:szCs w:val="22"/>
          </w:rPr>
          <w:tab/>
        </w:r>
        <w:r w:rsidRPr="00304105">
          <w:rPr>
            <w:rStyle w:val="Hyperlink"/>
            <w:noProof/>
          </w:rPr>
          <w:t>Association Address of Location</w:t>
        </w:r>
        <w:r>
          <w:rPr>
            <w:noProof/>
            <w:webHidden/>
          </w:rPr>
          <w:tab/>
        </w:r>
        <w:r>
          <w:rPr>
            <w:noProof/>
            <w:webHidden/>
          </w:rPr>
          <w:fldChar w:fldCharType="begin"/>
        </w:r>
        <w:r>
          <w:rPr>
            <w:noProof/>
            <w:webHidden/>
          </w:rPr>
          <w:instrText xml:space="preserve"> PAGEREF _Toc514933265 \h </w:instrText>
        </w:r>
        <w:r>
          <w:rPr>
            <w:noProof/>
            <w:webHidden/>
          </w:rPr>
        </w:r>
        <w:r>
          <w:rPr>
            <w:noProof/>
            <w:webHidden/>
          </w:rPr>
          <w:fldChar w:fldCharType="separate"/>
        </w:r>
        <w:r w:rsidR="00175B81">
          <w:rPr>
            <w:noProof/>
            <w:webHidden/>
          </w:rPr>
          <w:t>84</w:t>
        </w:r>
        <w:r>
          <w:rPr>
            <w:noProof/>
            <w:webHidden/>
          </w:rPr>
          <w:fldChar w:fldCharType="end"/>
        </w:r>
      </w:hyperlink>
    </w:p>
    <w:p w14:paraId="14764A32" w14:textId="21FED99E" w:rsidR="00922253" w:rsidRPr="006B5780" w:rsidRDefault="00922253">
      <w:pPr>
        <w:pStyle w:val="TOC3"/>
        <w:rPr>
          <w:rFonts w:ascii="Calibri" w:hAnsi="Calibri"/>
          <w:noProof/>
          <w:sz w:val="22"/>
          <w:szCs w:val="22"/>
        </w:rPr>
      </w:pPr>
      <w:hyperlink w:anchor="_Toc514933266" w:history="1">
        <w:r w:rsidRPr="00304105">
          <w:rPr>
            <w:rStyle w:val="Hyperlink"/>
            <w:noProof/>
          </w:rPr>
          <w:t>1.14.4</w:t>
        </w:r>
        <w:r w:rsidRPr="006B5780">
          <w:rPr>
            <w:rFonts w:ascii="Calibri" w:hAnsi="Calibri"/>
            <w:noProof/>
            <w:sz w:val="22"/>
            <w:szCs w:val="22"/>
          </w:rPr>
          <w:tab/>
        </w:r>
        <w:r w:rsidRPr="00304105">
          <w:rPr>
            <w:rStyle w:val="Hyperlink"/>
            <w:noProof/>
          </w:rPr>
          <w:t>Association Coordinate of location</w:t>
        </w:r>
        <w:r>
          <w:rPr>
            <w:noProof/>
            <w:webHidden/>
          </w:rPr>
          <w:tab/>
        </w:r>
        <w:r>
          <w:rPr>
            <w:noProof/>
            <w:webHidden/>
          </w:rPr>
          <w:fldChar w:fldCharType="begin"/>
        </w:r>
        <w:r>
          <w:rPr>
            <w:noProof/>
            <w:webHidden/>
          </w:rPr>
          <w:instrText xml:space="preserve"> PAGEREF _Toc514933266 \h </w:instrText>
        </w:r>
        <w:r>
          <w:rPr>
            <w:noProof/>
            <w:webHidden/>
          </w:rPr>
        </w:r>
        <w:r>
          <w:rPr>
            <w:noProof/>
            <w:webHidden/>
          </w:rPr>
          <w:fldChar w:fldCharType="separate"/>
        </w:r>
        <w:r w:rsidR="00175B81">
          <w:rPr>
            <w:noProof/>
            <w:webHidden/>
          </w:rPr>
          <w:t>85</w:t>
        </w:r>
        <w:r>
          <w:rPr>
            <w:noProof/>
            <w:webHidden/>
          </w:rPr>
          <w:fldChar w:fldCharType="end"/>
        </w:r>
      </w:hyperlink>
    </w:p>
    <w:p w14:paraId="19092C72" w14:textId="1E6267FC" w:rsidR="00922253" w:rsidRPr="006B5780" w:rsidRDefault="00922253">
      <w:pPr>
        <w:pStyle w:val="TOC3"/>
        <w:rPr>
          <w:rFonts w:ascii="Calibri" w:hAnsi="Calibri"/>
          <w:noProof/>
          <w:sz w:val="22"/>
          <w:szCs w:val="22"/>
        </w:rPr>
      </w:pPr>
      <w:hyperlink w:anchor="_Toc514933267" w:history="1">
        <w:r w:rsidRPr="00304105">
          <w:rPr>
            <w:rStyle w:val="Hyperlink"/>
            <w:noProof/>
          </w:rPr>
          <w:t>1.14.5</w:t>
        </w:r>
        <w:r w:rsidRPr="006B5780">
          <w:rPr>
            <w:rFonts w:ascii="Calibri" w:hAnsi="Calibri"/>
            <w:noProof/>
            <w:sz w:val="22"/>
            <w:szCs w:val="22"/>
          </w:rPr>
          <w:tab/>
        </w:r>
        <w:r w:rsidRPr="00304105">
          <w:rPr>
            <w:rStyle w:val="Hyperlink"/>
            <w:noProof/>
          </w:rPr>
          <w:t>Association Designation of a Location</w:t>
        </w:r>
        <w:r>
          <w:rPr>
            <w:noProof/>
            <w:webHidden/>
          </w:rPr>
          <w:tab/>
        </w:r>
        <w:r>
          <w:rPr>
            <w:noProof/>
            <w:webHidden/>
          </w:rPr>
          <w:fldChar w:fldCharType="begin"/>
        </w:r>
        <w:r>
          <w:rPr>
            <w:noProof/>
            <w:webHidden/>
          </w:rPr>
          <w:instrText xml:space="preserve"> PAGEREF _Toc514933267 \h </w:instrText>
        </w:r>
        <w:r>
          <w:rPr>
            <w:noProof/>
            <w:webHidden/>
          </w:rPr>
        </w:r>
        <w:r>
          <w:rPr>
            <w:noProof/>
            <w:webHidden/>
          </w:rPr>
          <w:fldChar w:fldCharType="separate"/>
        </w:r>
        <w:r w:rsidR="00175B81">
          <w:rPr>
            <w:noProof/>
            <w:webHidden/>
          </w:rPr>
          <w:t>85</w:t>
        </w:r>
        <w:r>
          <w:rPr>
            <w:noProof/>
            <w:webHidden/>
          </w:rPr>
          <w:fldChar w:fldCharType="end"/>
        </w:r>
      </w:hyperlink>
    </w:p>
    <w:p w14:paraId="0FFAC172" w14:textId="584044F9" w:rsidR="00922253" w:rsidRPr="006B5780" w:rsidRDefault="00922253">
      <w:pPr>
        <w:pStyle w:val="TOC3"/>
        <w:rPr>
          <w:rFonts w:ascii="Calibri" w:hAnsi="Calibri"/>
          <w:noProof/>
          <w:sz w:val="22"/>
          <w:szCs w:val="22"/>
        </w:rPr>
      </w:pPr>
      <w:hyperlink w:anchor="_Toc514933268" w:history="1">
        <w:r w:rsidRPr="00304105">
          <w:rPr>
            <w:rStyle w:val="Hyperlink"/>
            <w:noProof/>
          </w:rPr>
          <w:t>1.14.6</w:t>
        </w:r>
        <w:r w:rsidRPr="006B5780">
          <w:rPr>
            <w:rFonts w:ascii="Calibri" w:hAnsi="Calibri"/>
            <w:noProof/>
            <w:sz w:val="22"/>
            <w:szCs w:val="22"/>
          </w:rPr>
          <w:tab/>
        </w:r>
        <w:r w:rsidRPr="00304105">
          <w:rPr>
            <w:rStyle w:val="Hyperlink"/>
            <w:noProof/>
          </w:rPr>
          <w:t>Class Location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_Toc514933268 \h </w:instrText>
        </w:r>
        <w:r>
          <w:rPr>
            <w:noProof/>
            <w:webHidden/>
          </w:rPr>
        </w:r>
        <w:r>
          <w:rPr>
            <w:noProof/>
            <w:webHidden/>
          </w:rPr>
          <w:fldChar w:fldCharType="separate"/>
        </w:r>
        <w:r w:rsidR="00175B81">
          <w:rPr>
            <w:noProof/>
            <w:webHidden/>
          </w:rPr>
          <w:t>85</w:t>
        </w:r>
        <w:r>
          <w:rPr>
            <w:noProof/>
            <w:webHidden/>
          </w:rPr>
          <w:fldChar w:fldCharType="end"/>
        </w:r>
      </w:hyperlink>
    </w:p>
    <w:p w14:paraId="21DBF673" w14:textId="6B500C13" w:rsidR="00922253" w:rsidRPr="006B5780" w:rsidRDefault="00922253">
      <w:pPr>
        <w:pStyle w:val="TOC3"/>
        <w:rPr>
          <w:rFonts w:ascii="Calibri" w:hAnsi="Calibri"/>
          <w:noProof/>
          <w:sz w:val="22"/>
          <w:szCs w:val="22"/>
        </w:rPr>
      </w:pPr>
      <w:hyperlink w:anchor="_Toc514933269" w:history="1">
        <w:r w:rsidRPr="00304105">
          <w:rPr>
            <w:rStyle w:val="Hyperlink"/>
            <w:noProof/>
          </w:rPr>
          <w:t>1.14.7</w:t>
        </w:r>
        <w:r w:rsidRPr="006B5780">
          <w:rPr>
            <w:rFonts w:ascii="Calibri" w:hAnsi="Calibri"/>
            <w:noProof/>
            <w:sz w:val="22"/>
            <w:szCs w:val="22"/>
          </w:rPr>
          <w:tab/>
        </w:r>
        <w:r w:rsidRPr="00304105">
          <w:rPr>
            <w:rStyle w:val="Hyperlink"/>
            <w:noProof/>
          </w:rPr>
          <w:t>Class Location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_Toc514933269 \h </w:instrText>
        </w:r>
        <w:r>
          <w:rPr>
            <w:noProof/>
            <w:webHidden/>
          </w:rPr>
        </w:r>
        <w:r>
          <w:rPr>
            <w:noProof/>
            <w:webHidden/>
          </w:rPr>
          <w:fldChar w:fldCharType="separate"/>
        </w:r>
        <w:r w:rsidR="00175B81">
          <w:rPr>
            <w:noProof/>
            <w:webHidden/>
          </w:rPr>
          <w:t>85</w:t>
        </w:r>
        <w:r>
          <w:rPr>
            <w:noProof/>
            <w:webHidden/>
          </w:rPr>
          <w:fldChar w:fldCharType="end"/>
        </w:r>
      </w:hyperlink>
    </w:p>
    <w:p w14:paraId="0E8A70EC" w14:textId="17794D3F" w:rsidR="00922253" w:rsidRPr="006B5780" w:rsidRDefault="00922253">
      <w:pPr>
        <w:pStyle w:val="TOC3"/>
        <w:rPr>
          <w:rFonts w:ascii="Calibri" w:hAnsi="Calibri"/>
          <w:noProof/>
          <w:sz w:val="22"/>
          <w:szCs w:val="22"/>
        </w:rPr>
      </w:pPr>
      <w:hyperlink w:anchor="_Toc514933270" w:history="1">
        <w:r w:rsidRPr="00304105">
          <w:rPr>
            <w:rStyle w:val="Hyperlink"/>
            <w:noProof/>
          </w:rPr>
          <w:t>1.14.8</w:t>
        </w:r>
        <w:r w:rsidRPr="006B5780">
          <w:rPr>
            <w:rFonts w:ascii="Calibri" w:hAnsi="Calibri"/>
            <w:noProof/>
            <w:sz w:val="22"/>
            <w:szCs w:val="22"/>
          </w:rPr>
          <w:tab/>
        </w:r>
        <w:r w:rsidRPr="00304105">
          <w:rPr>
            <w:rStyle w:val="Hyperlink"/>
            <w:noProof/>
          </w:rPr>
          <w:t>Association Class Physical Boundary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_Toc514933270 \h </w:instrText>
        </w:r>
        <w:r>
          <w:rPr>
            <w:noProof/>
            <w:webHidden/>
          </w:rPr>
        </w:r>
        <w:r>
          <w:rPr>
            <w:noProof/>
            <w:webHidden/>
          </w:rPr>
          <w:fldChar w:fldCharType="separate"/>
        </w:r>
        <w:r w:rsidR="00175B81">
          <w:rPr>
            <w:noProof/>
            <w:webHidden/>
          </w:rPr>
          <w:t>85</w:t>
        </w:r>
        <w:r>
          <w:rPr>
            <w:noProof/>
            <w:webHidden/>
          </w:rPr>
          <w:fldChar w:fldCharType="end"/>
        </w:r>
      </w:hyperlink>
    </w:p>
    <w:p w14:paraId="701ACAB9" w14:textId="2D68A9DE" w:rsidR="00922253" w:rsidRPr="006B5780" w:rsidRDefault="00922253">
      <w:pPr>
        <w:pStyle w:val="TOC3"/>
        <w:rPr>
          <w:rFonts w:ascii="Calibri" w:hAnsi="Calibri"/>
          <w:noProof/>
          <w:sz w:val="22"/>
          <w:szCs w:val="22"/>
        </w:rPr>
      </w:pPr>
      <w:hyperlink w:anchor="_Toc514933271" w:history="1">
        <w:r w:rsidRPr="00304105">
          <w:rPr>
            <w:rStyle w:val="Hyperlink"/>
            <w:noProof/>
          </w:rPr>
          <w:t>1.14.9</w:t>
        </w:r>
        <w:r w:rsidRPr="006B5780">
          <w:rPr>
            <w:rFonts w:ascii="Calibri" w:hAnsi="Calibri"/>
            <w:noProof/>
            <w:sz w:val="22"/>
            <w:szCs w:val="22"/>
          </w:rPr>
          <w:tab/>
        </w:r>
        <w:r w:rsidRPr="00304105">
          <w:rPr>
            <w:rStyle w:val="Hyperlink"/>
            <w:noProof/>
          </w:rPr>
          <w:t>Class Physical Location</w:t>
        </w:r>
        <w:r>
          <w:rPr>
            <w:noProof/>
            <w:webHidden/>
          </w:rPr>
          <w:tab/>
        </w:r>
        <w:r>
          <w:rPr>
            <w:noProof/>
            <w:webHidden/>
          </w:rPr>
          <w:fldChar w:fldCharType="begin"/>
        </w:r>
        <w:r>
          <w:rPr>
            <w:noProof/>
            <w:webHidden/>
          </w:rPr>
          <w:instrText xml:space="preserve"> PAGEREF _Toc514933271 \h </w:instrText>
        </w:r>
        <w:r>
          <w:rPr>
            <w:noProof/>
            <w:webHidden/>
          </w:rPr>
        </w:r>
        <w:r>
          <w:rPr>
            <w:noProof/>
            <w:webHidden/>
          </w:rPr>
          <w:fldChar w:fldCharType="separate"/>
        </w:r>
        <w:r w:rsidR="00175B81">
          <w:rPr>
            <w:noProof/>
            <w:webHidden/>
          </w:rPr>
          <w:t>86</w:t>
        </w:r>
        <w:r>
          <w:rPr>
            <w:noProof/>
            <w:webHidden/>
          </w:rPr>
          <w:fldChar w:fldCharType="end"/>
        </w:r>
      </w:hyperlink>
    </w:p>
    <w:p w14:paraId="4EE015DD" w14:textId="55CD6983" w:rsidR="00922253" w:rsidRPr="006B5780" w:rsidRDefault="00922253">
      <w:pPr>
        <w:pStyle w:val="TOC3"/>
        <w:rPr>
          <w:rFonts w:ascii="Calibri" w:hAnsi="Calibri"/>
          <w:noProof/>
          <w:sz w:val="22"/>
          <w:szCs w:val="22"/>
        </w:rPr>
      </w:pPr>
      <w:hyperlink w:anchor="_Toc514933272" w:history="1">
        <w:r w:rsidRPr="00304105">
          <w:rPr>
            <w:rStyle w:val="Hyperlink"/>
            <w:noProof/>
          </w:rPr>
          <w:t>1.14.10</w:t>
        </w:r>
        <w:r w:rsidRPr="006B5780">
          <w:rPr>
            <w:rFonts w:ascii="Calibri" w:hAnsi="Calibri"/>
            <w:noProof/>
            <w:sz w:val="22"/>
            <w:szCs w:val="22"/>
          </w:rPr>
          <w:tab/>
        </w:r>
        <w:r w:rsidRPr="00304105">
          <w:rPr>
            <w:rStyle w:val="Hyperlink"/>
            <w:noProof/>
          </w:rPr>
          <w:t>Class Physical Point</w:t>
        </w:r>
        <w:r>
          <w:rPr>
            <w:noProof/>
            <w:webHidden/>
          </w:rPr>
          <w:tab/>
        </w:r>
        <w:r>
          <w:rPr>
            <w:noProof/>
            <w:webHidden/>
          </w:rPr>
          <w:fldChar w:fldCharType="begin"/>
        </w:r>
        <w:r>
          <w:rPr>
            <w:noProof/>
            <w:webHidden/>
          </w:rPr>
          <w:instrText xml:space="preserve"> PAGEREF _Toc514933272 \h </w:instrText>
        </w:r>
        <w:r>
          <w:rPr>
            <w:noProof/>
            <w:webHidden/>
          </w:rPr>
        </w:r>
        <w:r>
          <w:rPr>
            <w:noProof/>
            <w:webHidden/>
          </w:rPr>
          <w:fldChar w:fldCharType="separate"/>
        </w:r>
        <w:r w:rsidR="00175B81">
          <w:rPr>
            <w:noProof/>
            <w:webHidden/>
          </w:rPr>
          <w:t>86</w:t>
        </w:r>
        <w:r>
          <w:rPr>
            <w:noProof/>
            <w:webHidden/>
          </w:rPr>
          <w:fldChar w:fldCharType="end"/>
        </w:r>
      </w:hyperlink>
    </w:p>
    <w:p w14:paraId="05B3A677" w14:textId="26D84C87" w:rsidR="00922253" w:rsidRPr="006B5780" w:rsidRDefault="00922253">
      <w:pPr>
        <w:pStyle w:val="TOC3"/>
        <w:rPr>
          <w:rFonts w:ascii="Calibri" w:hAnsi="Calibri"/>
          <w:noProof/>
          <w:sz w:val="22"/>
          <w:szCs w:val="22"/>
        </w:rPr>
      </w:pPr>
      <w:hyperlink w:anchor="_Toc514933273" w:history="1">
        <w:r w:rsidRPr="00304105">
          <w:rPr>
            <w:rStyle w:val="Hyperlink"/>
            <w:noProof/>
          </w:rPr>
          <w:t>1.14.11</w:t>
        </w:r>
        <w:r w:rsidRPr="006B5780">
          <w:rPr>
            <w:rFonts w:ascii="Calibri" w:hAnsi="Calibri"/>
            <w:noProof/>
            <w:sz w:val="22"/>
            <w:szCs w:val="22"/>
          </w:rPr>
          <w:tab/>
        </w:r>
        <w:r w:rsidRPr="00304105">
          <w:rPr>
            <w:rStyle w:val="Hyperlink"/>
            <w:noProof/>
          </w:rPr>
          <w:t>Class Point On Earth</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_Toc514933273 \h </w:instrText>
        </w:r>
        <w:r>
          <w:rPr>
            <w:noProof/>
            <w:webHidden/>
          </w:rPr>
        </w:r>
        <w:r>
          <w:rPr>
            <w:noProof/>
            <w:webHidden/>
          </w:rPr>
          <w:fldChar w:fldCharType="separate"/>
        </w:r>
        <w:r w:rsidR="00175B81">
          <w:rPr>
            <w:noProof/>
            <w:webHidden/>
          </w:rPr>
          <w:t>86</w:t>
        </w:r>
        <w:r>
          <w:rPr>
            <w:noProof/>
            <w:webHidden/>
          </w:rPr>
          <w:fldChar w:fldCharType="end"/>
        </w:r>
      </w:hyperlink>
    </w:p>
    <w:p w14:paraId="5805DB47" w14:textId="402981A8" w:rsidR="00922253" w:rsidRPr="006B5780" w:rsidRDefault="00922253">
      <w:pPr>
        <w:pStyle w:val="TOC3"/>
        <w:rPr>
          <w:rFonts w:ascii="Calibri" w:hAnsi="Calibri"/>
          <w:noProof/>
          <w:sz w:val="22"/>
          <w:szCs w:val="22"/>
        </w:rPr>
      </w:pPr>
      <w:hyperlink w:anchor="_Toc514933274" w:history="1">
        <w:r w:rsidRPr="00304105">
          <w:rPr>
            <w:rStyle w:val="Hyperlink"/>
            <w:noProof/>
          </w:rPr>
          <w:t>1.14.12</w:t>
        </w:r>
        <w:r w:rsidRPr="006B5780">
          <w:rPr>
            <w:rFonts w:ascii="Calibri" w:hAnsi="Calibri"/>
            <w:noProof/>
            <w:sz w:val="22"/>
            <w:szCs w:val="22"/>
          </w:rPr>
          <w:tab/>
        </w:r>
        <w:r w:rsidRPr="00304105">
          <w:rPr>
            <w:rStyle w:val="Hyperlink"/>
            <w:noProof/>
          </w:rPr>
          <w:t>Association Reference Point</w:t>
        </w:r>
        <w:r>
          <w:rPr>
            <w:noProof/>
            <w:webHidden/>
          </w:rPr>
          <w:tab/>
        </w:r>
        <w:r>
          <w:rPr>
            <w:noProof/>
            <w:webHidden/>
          </w:rPr>
          <w:fldChar w:fldCharType="begin"/>
        </w:r>
        <w:r>
          <w:rPr>
            <w:noProof/>
            <w:webHidden/>
          </w:rPr>
          <w:instrText xml:space="preserve"> PAGEREF _Toc514933274 \h </w:instrText>
        </w:r>
        <w:r>
          <w:rPr>
            <w:noProof/>
            <w:webHidden/>
          </w:rPr>
        </w:r>
        <w:r>
          <w:rPr>
            <w:noProof/>
            <w:webHidden/>
          </w:rPr>
          <w:fldChar w:fldCharType="separate"/>
        </w:r>
        <w:r w:rsidR="00175B81">
          <w:rPr>
            <w:noProof/>
            <w:webHidden/>
          </w:rPr>
          <w:t>87</w:t>
        </w:r>
        <w:r>
          <w:rPr>
            <w:noProof/>
            <w:webHidden/>
          </w:rPr>
          <w:fldChar w:fldCharType="end"/>
        </w:r>
      </w:hyperlink>
    </w:p>
    <w:p w14:paraId="73BA0789" w14:textId="61792AE3" w:rsidR="00922253" w:rsidRPr="006B5780" w:rsidRDefault="00922253">
      <w:pPr>
        <w:pStyle w:val="TOC3"/>
        <w:rPr>
          <w:rFonts w:ascii="Calibri" w:hAnsi="Calibri"/>
          <w:noProof/>
          <w:sz w:val="22"/>
          <w:szCs w:val="22"/>
        </w:rPr>
      </w:pPr>
      <w:hyperlink w:anchor="_Toc514933275" w:history="1">
        <w:r w:rsidRPr="00304105">
          <w:rPr>
            <w:rStyle w:val="Hyperlink"/>
            <w:noProof/>
          </w:rPr>
          <w:t>1.14.13</w:t>
        </w:r>
        <w:r w:rsidRPr="006B5780">
          <w:rPr>
            <w:rFonts w:ascii="Calibri" w:hAnsi="Calibri"/>
            <w:noProof/>
            <w:sz w:val="22"/>
            <w:szCs w:val="22"/>
          </w:rPr>
          <w:tab/>
        </w:r>
        <w:r w:rsidRPr="00304105">
          <w:rPr>
            <w:rStyle w:val="Hyperlink"/>
            <w:noProof/>
          </w:rPr>
          <w:t>Class Relative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_Toc514933275 \h </w:instrText>
        </w:r>
        <w:r>
          <w:rPr>
            <w:noProof/>
            <w:webHidden/>
          </w:rPr>
        </w:r>
        <w:r>
          <w:rPr>
            <w:noProof/>
            <w:webHidden/>
          </w:rPr>
          <w:fldChar w:fldCharType="separate"/>
        </w:r>
        <w:r w:rsidR="00175B81">
          <w:rPr>
            <w:noProof/>
            <w:webHidden/>
          </w:rPr>
          <w:t>87</w:t>
        </w:r>
        <w:r>
          <w:rPr>
            <w:noProof/>
            <w:webHidden/>
          </w:rPr>
          <w:fldChar w:fldCharType="end"/>
        </w:r>
      </w:hyperlink>
    </w:p>
    <w:p w14:paraId="42BFFD51" w14:textId="462534BE" w:rsidR="00922253" w:rsidRPr="006B5780" w:rsidRDefault="00922253">
      <w:pPr>
        <w:pStyle w:val="TOC3"/>
        <w:rPr>
          <w:rFonts w:ascii="Calibri" w:hAnsi="Calibri"/>
          <w:noProof/>
          <w:sz w:val="22"/>
          <w:szCs w:val="22"/>
        </w:rPr>
      </w:pPr>
      <w:hyperlink w:anchor="_Toc514933276" w:history="1">
        <w:r w:rsidRPr="00304105">
          <w:rPr>
            <w:rStyle w:val="Hyperlink"/>
            <w:noProof/>
          </w:rPr>
          <w:t>1.14.14</w:t>
        </w:r>
        <w:r w:rsidRPr="006B5780">
          <w:rPr>
            <w:rFonts w:ascii="Calibri" w:hAnsi="Calibri"/>
            <w:noProof/>
            <w:sz w:val="22"/>
            <w:szCs w:val="22"/>
          </w:rPr>
          <w:tab/>
        </w:r>
        <w:r w:rsidRPr="00304105">
          <w:rPr>
            <w:rStyle w:val="Hyperlink"/>
            <w:noProof/>
          </w:rPr>
          <w:t>Class Spacial Coordinate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_Toc514933276 \h </w:instrText>
        </w:r>
        <w:r>
          <w:rPr>
            <w:noProof/>
            <w:webHidden/>
          </w:rPr>
        </w:r>
        <w:r>
          <w:rPr>
            <w:noProof/>
            <w:webHidden/>
          </w:rPr>
          <w:fldChar w:fldCharType="separate"/>
        </w:r>
        <w:r w:rsidR="00175B81">
          <w:rPr>
            <w:noProof/>
            <w:webHidden/>
          </w:rPr>
          <w:t>87</w:t>
        </w:r>
        <w:r>
          <w:rPr>
            <w:noProof/>
            <w:webHidden/>
          </w:rPr>
          <w:fldChar w:fldCharType="end"/>
        </w:r>
      </w:hyperlink>
    </w:p>
    <w:p w14:paraId="5A65F1A7" w14:textId="74357F8E" w:rsidR="00922253" w:rsidRPr="006B5780" w:rsidRDefault="00922253">
      <w:pPr>
        <w:pStyle w:val="TOC3"/>
        <w:rPr>
          <w:rFonts w:ascii="Calibri" w:hAnsi="Calibri"/>
          <w:noProof/>
          <w:sz w:val="22"/>
          <w:szCs w:val="22"/>
        </w:rPr>
      </w:pPr>
      <w:hyperlink w:anchor="_Toc514933277" w:history="1">
        <w:r w:rsidRPr="00304105">
          <w:rPr>
            <w:rStyle w:val="Hyperlink"/>
            <w:noProof/>
          </w:rPr>
          <w:t>1.14.15</w:t>
        </w:r>
        <w:r w:rsidRPr="006B5780">
          <w:rPr>
            <w:rFonts w:ascii="Calibri" w:hAnsi="Calibri"/>
            <w:noProof/>
            <w:sz w:val="22"/>
            <w:szCs w:val="22"/>
          </w:rPr>
          <w:tab/>
        </w:r>
        <w:r w:rsidRPr="00304105">
          <w:rPr>
            <w:rStyle w:val="Hyperlink"/>
            <w:noProof/>
          </w:rPr>
          <w:t>Association Topological Region</w:t>
        </w:r>
        <w:r>
          <w:rPr>
            <w:noProof/>
            <w:webHidden/>
          </w:rPr>
          <w:tab/>
        </w:r>
        <w:r>
          <w:rPr>
            <w:noProof/>
            <w:webHidden/>
          </w:rPr>
          <w:fldChar w:fldCharType="begin"/>
        </w:r>
        <w:r>
          <w:rPr>
            <w:noProof/>
            <w:webHidden/>
          </w:rPr>
          <w:instrText xml:space="preserve"> PAGEREF _Toc514933277 \h </w:instrText>
        </w:r>
        <w:r>
          <w:rPr>
            <w:noProof/>
            <w:webHidden/>
          </w:rPr>
        </w:r>
        <w:r>
          <w:rPr>
            <w:noProof/>
            <w:webHidden/>
          </w:rPr>
          <w:fldChar w:fldCharType="separate"/>
        </w:r>
        <w:r w:rsidR="00175B81">
          <w:rPr>
            <w:noProof/>
            <w:webHidden/>
          </w:rPr>
          <w:t>87</w:t>
        </w:r>
        <w:r>
          <w:rPr>
            <w:noProof/>
            <w:webHidden/>
          </w:rPr>
          <w:fldChar w:fldCharType="end"/>
        </w:r>
      </w:hyperlink>
    </w:p>
    <w:p w14:paraId="13F47CB8" w14:textId="06DEE7E5" w:rsidR="00922253" w:rsidRPr="006B5780" w:rsidRDefault="00922253">
      <w:pPr>
        <w:pStyle w:val="TOC3"/>
        <w:rPr>
          <w:rFonts w:ascii="Calibri" w:hAnsi="Calibri"/>
          <w:noProof/>
          <w:sz w:val="22"/>
          <w:szCs w:val="22"/>
        </w:rPr>
      </w:pPr>
      <w:hyperlink w:anchor="_Toc514933278" w:history="1">
        <w:r w:rsidRPr="00304105">
          <w:rPr>
            <w:rStyle w:val="Hyperlink"/>
            <w:noProof/>
          </w:rPr>
          <w:t>1.14.16</w:t>
        </w:r>
        <w:r w:rsidRPr="006B5780">
          <w:rPr>
            <w:rFonts w:ascii="Calibri" w:hAnsi="Calibri"/>
            <w:noProof/>
            <w:sz w:val="22"/>
            <w:szCs w:val="22"/>
          </w:rPr>
          <w:tab/>
        </w:r>
        <w:r w:rsidRPr="00304105">
          <w:rPr>
            <w:rStyle w:val="Hyperlink"/>
            <w:noProof/>
          </w:rPr>
          <w:t>Class Topology</w:t>
        </w:r>
        <w:r>
          <w:rPr>
            <w:noProof/>
            <w:webHidden/>
          </w:rPr>
          <w:tab/>
        </w:r>
        <w:r>
          <w:rPr>
            <w:noProof/>
            <w:webHidden/>
          </w:rPr>
          <w:fldChar w:fldCharType="begin"/>
        </w:r>
        <w:r>
          <w:rPr>
            <w:noProof/>
            <w:webHidden/>
          </w:rPr>
          <w:instrText xml:space="preserve"> PAGEREF _Toc514933278 \h </w:instrText>
        </w:r>
        <w:r>
          <w:rPr>
            <w:noProof/>
            <w:webHidden/>
          </w:rPr>
        </w:r>
        <w:r>
          <w:rPr>
            <w:noProof/>
            <w:webHidden/>
          </w:rPr>
          <w:fldChar w:fldCharType="separate"/>
        </w:r>
        <w:r w:rsidR="00175B81">
          <w:rPr>
            <w:noProof/>
            <w:webHidden/>
          </w:rPr>
          <w:t>87</w:t>
        </w:r>
        <w:r>
          <w:rPr>
            <w:noProof/>
            <w:webHidden/>
          </w:rPr>
          <w:fldChar w:fldCharType="end"/>
        </w:r>
      </w:hyperlink>
    </w:p>
    <w:p w14:paraId="25616BA6" w14:textId="4521DC21" w:rsidR="00922253" w:rsidRPr="006B5780" w:rsidRDefault="00922253">
      <w:pPr>
        <w:pStyle w:val="TOC3"/>
        <w:rPr>
          <w:rFonts w:ascii="Calibri" w:hAnsi="Calibri"/>
          <w:noProof/>
          <w:sz w:val="22"/>
          <w:szCs w:val="22"/>
        </w:rPr>
      </w:pPr>
      <w:hyperlink w:anchor="_Toc514933279" w:history="1">
        <w:r w:rsidRPr="00304105">
          <w:rPr>
            <w:rStyle w:val="Hyperlink"/>
            <w:noProof/>
          </w:rPr>
          <w:t>1.14.17</w:t>
        </w:r>
        <w:r w:rsidRPr="006B5780">
          <w:rPr>
            <w:rFonts w:ascii="Calibri" w:hAnsi="Calibri"/>
            <w:noProof/>
            <w:sz w:val="22"/>
            <w:szCs w:val="22"/>
          </w:rPr>
          <w:tab/>
        </w:r>
        <w:r w:rsidRPr="00304105">
          <w:rPr>
            <w:rStyle w:val="Hyperlink"/>
            <w:noProof/>
          </w:rPr>
          <w:t>Class World Geodetic System</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_Toc514933279 \h </w:instrText>
        </w:r>
        <w:r>
          <w:rPr>
            <w:noProof/>
            <w:webHidden/>
          </w:rPr>
        </w:r>
        <w:r>
          <w:rPr>
            <w:noProof/>
            <w:webHidden/>
          </w:rPr>
          <w:fldChar w:fldCharType="separate"/>
        </w:r>
        <w:r w:rsidR="00175B81">
          <w:rPr>
            <w:noProof/>
            <w:webHidden/>
          </w:rPr>
          <w:t>88</w:t>
        </w:r>
        <w:r>
          <w:rPr>
            <w:noProof/>
            <w:webHidden/>
          </w:rPr>
          <w:fldChar w:fldCharType="end"/>
        </w:r>
      </w:hyperlink>
    </w:p>
    <w:p w14:paraId="256B79C0" w14:textId="7E937F86" w:rsidR="00922253" w:rsidRPr="006B5780" w:rsidRDefault="00922253">
      <w:pPr>
        <w:pStyle w:val="TOC2"/>
        <w:rPr>
          <w:rFonts w:ascii="Calibri" w:hAnsi="Calibri"/>
          <w:noProof/>
          <w:sz w:val="22"/>
          <w:szCs w:val="22"/>
        </w:rPr>
      </w:pPr>
      <w:hyperlink w:anchor="_Toc514933280" w:history="1">
        <w:r w:rsidRPr="00304105">
          <w:rPr>
            <w:rStyle w:val="Hyperlink"/>
            <w:noProof/>
          </w:rPr>
          <w:t>1.15</w:t>
        </w:r>
        <w:r w:rsidRPr="006B5780">
          <w:rPr>
            <w:rFonts w:ascii="Calibri" w:hAnsi="Calibri"/>
            <w:noProof/>
            <w:sz w:val="22"/>
            <w:szCs w:val="22"/>
          </w:rPr>
          <w:tab/>
        </w:r>
        <w:r w:rsidRPr="00304105">
          <w:rPr>
            <w:rStyle w:val="Hyperlink"/>
            <w:noProof/>
          </w:rPr>
          <w:t>Concept Library::Objectives</w:t>
        </w:r>
        <w:r>
          <w:rPr>
            <w:noProof/>
            <w:webHidden/>
          </w:rPr>
          <w:tab/>
        </w:r>
        <w:r>
          <w:rPr>
            <w:noProof/>
            <w:webHidden/>
          </w:rPr>
          <w:fldChar w:fldCharType="begin"/>
        </w:r>
        <w:r>
          <w:rPr>
            <w:noProof/>
            <w:webHidden/>
          </w:rPr>
          <w:instrText xml:space="preserve"> PAGEREF _Toc514933280 \h </w:instrText>
        </w:r>
        <w:r>
          <w:rPr>
            <w:noProof/>
            <w:webHidden/>
          </w:rPr>
        </w:r>
        <w:r>
          <w:rPr>
            <w:noProof/>
            <w:webHidden/>
          </w:rPr>
          <w:fldChar w:fldCharType="separate"/>
        </w:r>
        <w:r w:rsidR="00175B81">
          <w:rPr>
            <w:noProof/>
            <w:webHidden/>
          </w:rPr>
          <w:t>89</w:t>
        </w:r>
        <w:r>
          <w:rPr>
            <w:noProof/>
            <w:webHidden/>
          </w:rPr>
          <w:fldChar w:fldCharType="end"/>
        </w:r>
      </w:hyperlink>
    </w:p>
    <w:p w14:paraId="272A884D" w14:textId="63C2ED31" w:rsidR="00922253" w:rsidRPr="006B5780" w:rsidRDefault="00922253">
      <w:pPr>
        <w:pStyle w:val="TOC3"/>
        <w:rPr>
          <w:rFonts w:ascii="Calibri" w:hAnsi="Calibri"/>
          <w:noProof/>
          <w:sz w:val="22"/>
          <w:szCs w:val="22"/>
        </w:rPr>
      </w:pPr>
      <w:hyperlink w:anchor="_Toc514933281" w:history="1">
        <w:r w:rsidRPr="00304105">
          <w:rPr>
            <w:rStyle w:val="Hyperlink"/>
            <w:noProof/>
          </w:rPr>
          <w:t>1.15.1</w:t>
        </w:r>
        <w:r w:rsidRPr="006B5780">
          <w:rPr>
            <w:rFonts w:ascii="Calibri" w:hAnsi="Calibri"/>
            <w:noProof/>
            <w:sz w:val="22"/>
            <w:szCs w:val="22"/>
          </w:rPr>
          <w:tab/>
        </w:r>
        <w:r w:rsidRPr="00304105">
          <w:rPr>
            <w:rStyle w:val="Hyperlink"/>
            <w:noProof/>
          </w:rPr>
          <w:t>Diagram: Objectives</w:t>
        </w:r>
        <w:r>
          <w:rPr>
            <w:noProof/>
            <w:webHidden/>
          </w:rPr>
          <w:tab/>
        </w:r>
        <w:r>
          <w:rPr>
            <w:noProof/>
            <w:webHidden/>
          </w:rPr>
          <w:fldChar w:fldCharType="begin"/>
        </w:r>
        <w:r>
          <w:rPr>
            <w:noProof/>
            <w:webHidden/>
          </w:rPr>
          <w:instrText xml:space="preserve"> PAGEREF _Toc514933281 \h </w:instrText>
        </w:r>
        <w:r>
          <w:rPr>
            <w:noProof/>
            <w:webHidden/>
          </w:rPr>
        </w:r>
        <w:r>
          <w:rPr>
            <w:noProof/>
            <w:webHidden/>
          </w:rPr>
          <w:fldChar w:fldCharType="separate"/>
        </w:r>
        <w:r w:rsidR="00175B81">
          <w:rPr>
            <w:noProof/>
            <w:webHidden/>
          </w:rPr>
          <w:t>89</w:t>
        </w:r>
        <w:r>
          <w:rPr>
            <w:noProof/>
            <w:webHidden/>
          </w:rPr>
          <w:fldChar w:fldCharType="end"/>
        </w:r>
      </w:hyperlink>
    </w:p>
    <w:p w14:paraId="25BBCBBD" w14:textId="057D90F0" w:rsidR="00922253" w:rsidRPr="006B5780" w:rsidRDefault="00922253">
      <w:pPr>
        <w:pStyle w:val="TOC3"/>
        <w:rPr>
          <w:rFonts w:ascii="Calibri" w:hAnsi="Calibri"/>
          <w:noProof/>
          <w:sz w:val="22"/>
          <w:szCs w:val="22"/>
        </w:rPr>
      </w:pPr>
      <w:hyperlink w:anchor="_Toc514933282" w:history="1">
        <w:r w:rsidRPr="00304105">
          <w:rPr>
            <w:rStyle w:val="Hyperlink"/>
            <w:noProof/>
          </w:rPr>
          <w:t>1.15.2</w:t>
        </w:r>
        <w:r w:rsidRPr="006B5780">
          <w:rPr>
            <w:rFonts w:ascii="Calibri" w:hAnsi="Calibri"/>
            <w:noProof/>
            <w:sz w:val="22"/>
            <w:szCs w:val="22"/>
          </w:rPr>
          <w:tab/>
        </w:r>
        <w:r w:rsidRPr="00304105">
          <w:rPr>
            <w:rStyle w:val="Hyperlink"/>
            <w:noProof/>
          </w:rPr>
          <w:t>Class Benefit</w:t>
        </w:r>
        <w:r>
          <w:rPr>
            <w:noProof/>
            <w:webHidden/>
          </w:rPr>
          <w:tab/>
        </w:r>
        <w:r>
          <w:rPr>
            <w:noProof/>
            <w:webHidden/>
          </w:rPr>
          <w:fldChar w:fldCharType="begin"/>
        </w:r>
        <w:r>
          <w:rPr>
            <w:noProof/>
            <w:webHidden/>
          </w:rPr>
          <w:instrText xml:space="preserve"> PAGEREF _Toc514933282 \h </w:instrText>
        </w:r>
        <w:r>
          <w:rPr>
            <w:noProof/>
            <w:webHidden/>
          </w:rPr>
        </w:r>
        <w:r>
          <w:rPr>
            <w:noProof/>
            <w:webHidden/>
          </w:rPr>
          <w:fldChar w:fldCharType="separate"/>
        </w:r>
        <w:r w:rsidR="00175B81">
          <w:rPr>
            <w:noProof/>
            <w:webHidden/>
          </w:rPr>
          <w:t>89</w:t>
        </w:r>
        <w:r>
          <w:rPr>
            <w:noProof/>
            <w:webHidden/>
          </w:rPr>
          <w:fldChar w:fldCharType="end"/>
        </w:r>
      </w:hyperlink>
    </w:p>
    <w:p w14:paraId="3083DC5D" w14:textId="273865F8" w:rsidR="00922253" w:rsidRPr="006B5780" w:rsidRDefault="00922253">
      <w:pPr>
        <w:pStyle w:val="TOC3"/>
        <w:rPr>
          <w:rFonts w:ascii="Calibri" w:hAnsi="Calibri"/>
          <w:noProof/>
          <w:sz w:val="22"/>
          <w:szCs w:val="22"/>
        </w:rPr>
      </w:pPr>
      <w:hyperlink w:anchor="_Toc514933283" w:history="1">
        <w:r w:rsidRPr="00304105">
          <w:rPr>
            <w:rStyle w:val="Hyperlink"/>
            <w:noProof/>
          </w:rPr>
          <w:t>1.15.3</w:t>
        </w:r>
        <w:r w:rsidRPr="006B5780">
          <w:rPr>
            <w:rFonts w:ascii="Calibri" w:hAnsi="Calibri"/>
            <w:noProof/>
            <w:sz w:val="22"/>
            <w:szCs w:val="22"/>
          </w:rPr>
          <w:tab/>
        </w:r>
        <w:r w:rsidRPr="00304105">
          <w:rPr>
            <w:rStyle w:val="Hyperlink"/>
            <w:noProof/>
          </w:rPr>
          <w:t>Class Consequence</w:t>
        </w:r>
        <w:r>
          <w:rPr>
            <w:noProof/>
            <w:webHidden/>
          </w:rPr>
          <w:tab/>
        </w:r>
        <w:r>
          <w:rPr>
            <w:noProof/>
            <w:webHidden/>
          </w:rPr>
          <w:fldChar w:fldCharType="begin"/>
        </w:r>
        <w:r>
          <w:rPr>
            <w:noProof/>
            <w:webHidden/>
          </w:rPr>
          <w:instrText xml:space="preserve"> PAGEREF _Toc514933283 \h </w:instrText>
        </w:r>
        <w:r>
          <w:rPr>
            <w:noProof/>
            <w:webHidden/>
          </w:rPr>
        </w:r>
        <w:r>
          <w:rPr>
            <w:noProof/>
            <w:webHidden/>
          </w:rPr>
          <w:fldChar w:fldCharType="separate"/>
        </w:r>
        <w:r w:rsidR="00175B81">
          <w:rPr>
            <w:noProof/>
            <w:webHidden/>
          </w:rPr>
          <w:t>90</w:t>
        </w:r>
        <w:r>
          <w:rPr>
            <w:noProof/>
            <w:webHidden/>
          </w:rPr>
          <w:fldChar w:fldCharType="end"/>
        </w:r>
      </w:hyperlink>
    </w:p>
    <w:p w14:paraId="4DA9B94C" w14:textId="2C59438A" w:rsidR="00922253" w:rsidRPr="006B5780" w:rsidRDefault="00922253">
      <w:pPr>
        <w:pStyle w:val="TOC3"/>
        <w:rPr>
          <w:rFonts w:ascii="Calibri" w:hAnsi="Calibri"/>
          <w:noProof/>
          <w:sz w:val="22"/>
          <w:szCs w:val="22"/>
        </w:rPr>
      </w:pPr>
      <w:hyperlink w:anchor="_Toc514933284" w:history="1">
        <w:r w:rsidRPr="00304105">
          <w:rPr>
            <w:rStyle w:val="Hyperlink"/>
            <w:noProof/>
          </w:rPr>
          <w:t>1.15.4</w:t>
        </w:r>
        <w:r w:rsidRPr="006B5780">
          <w:rPr>
            <w:rFonts w:ascii="Calibri" w:hAnsi="Calibri"/>
            <w:noProof/>
            <w:sz w:val="22"/>
            <w:szCs w:val="22"/>
          </w:rPr>
          <w:tab/>
        </w:r>
        <w:r w:rsidRPr="00304105">
          <w:rPr>
            <w:rStyle w:val="Hyperlink"/>
            <w:noProof/>
          </w:rPr>
          <w:t>Association Class Consequence of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_Toc514933284 \h </w:instrText>
        </w:r>
        <w:r>
          <w:rPr>
            <w:noProof/>
            <w:webHidden/>
          </w:rPr>
        </w:r>
        <w:r>
          <w:rPr>
            <w:noProof/>
            <w:webHidden/>
          </w:rPr>
          <w:fldChar w:fldCharType="separate"/>
        </w:r>
        <w:r w:rsidR="00175B81">
          <w:rPr>
            <w:noProof/>
            <w:webHidden/>
          </w:rPr>
          <w:t>90</w:t>
        </w:r>
        <w:r>
          <w:rPr>
            <w:noProof/>
            <w:webHidden/>
          </w:rPr>
          <w:fldChar w:fldCharType="end"/>
        </w:r>
      </w:hyperlink>
    </w:p>
    <w:p w14:paraId="03366677" w14:textId="24309C90" w:rsidR="00922253" w:rsidRPr="006B5780" w:rsidRDefault="00922253">
      <w:pPr>
        <w:pStyle w:val="TOC3"/>
        <w:rPr>
          <w:rFonts w:ascii="Calibri" w:hAnsi="Calibri"/>
          <w:noProof/>
          <w:sz w:val="22"/>
          <w:szCs w:val="22"/>
        </w:rPr>
      </w:pPr>
      <w:hyperlink w:anchor="_Toc514933285" w:history="1">
        <w:r w:rsidRPr="00304105">
          <w:rPr>
            <w:rStyle w:val="Hyperlink"/>
            <w:noProof/>
          </w:rPr>
          <w:t>1.15.5</w:t>
        </w:r>
        <w:r w:rsidRPr="006B5780">
          <w:rPr>
            <w:rFonts w:ascii="Calibri" w:hAnsi="Calibri"/>
            <w:noProof/>
            <w:sz w:val="22"/>
            <w:szCs w:val="22"/>
          </w:rPr>
          <w:tab/>
        </w:r>
        <w:r w:rsidRPr="00304105">
          <w:rPr>
            <w:rStyle w:val="Hyperlink"/>
            <w:noProof/>
          </w:rPr>
          <w:t>Class Desirability Assessment</w:t>
        </w:r>
        <w:r>
          <w:rPr>
            <w:noProof/>
            <w:webHidden/>
          </w:rPr>
          <w:tab/>
        </w:r>
        <w:r>
          <w:rPr>
            <w:noProof/>
            <w:webHidden/>
          </w:rPr>
          <w:fldChar w:fldCharType="begin"/>
        </w:r>
        <w:r>
          <w:rPr>
            <w:noProof/>
            <w:webHidden/>
          </w:rPr>
          <w:instrText xml:space="preserve"> PAGEREF _Toc514933285 \h </w:instrText>
        </w:r>
        <w:r>
          <w:rPr>
            <w:noProof/>
            <w:webHidden/>
          </w:rPr>
        </w:r>
        <w:r>
          <w:rPr>
            <w:noProof/>
            <w:webHidden/>
          </w:rPr>
          <w:fldChar w:fldCharType="separate"/>
        </w:r>
        <w:r w:rsidR="00175B81">
          <w:rPr>
            <w:noProof/>
            <w:webHidden/>
          </w:rPr>
          <w:t>91</w:t>
        </w:r>
        <w:r>
          <w:rPr>
            <w:noProof/>
            <w:webHidden/>
          </w:rPr>
          <w:fldChar w:fldCharType="end"/>
        </w:r>
      </w:hyperlink>
    </w:p>
    <w:p w14:paraId="59058C24" w14:textId="44059E6D" w:rsidR="00922253" w:rsidRPr="006B5780" w:rsidRDefault="00922253">
      <w:pPr>
        <w:pStyle w:val="TOC3"/>
        <w:rPr>
          <w:rFonts w:ascii="Calibri" w:hAnsi="Calibri"/>
          <w:noProof/>
          <w:sz w:val="22"/>
          <w:szCs w:val="22"/>
        </w:rPr>
      </w:pPr>
      <w:hyperlink w:anchor="_Toc514933286" w:history="1">
        <w:r w:rsidRPr="00304105">
          <w:rPr>
            <w:rStyle w:val="Hyperlink"/>
            <w:noProof/>
          </w:rPr>
          <w:t>1.15.6</w:t>
        </w:r>
        <w:r w:rsidRPr="006B5780">
          <w:rPr>
            <w:rFonts w:ascii="Calibri" w:hAnsi="Calibri"/>
            <w:noProof/>
            <w:sz w:val="22"/>
            <w:szCs w:val="22"/>
          </w:rPr>
          <w:tab/>
        </w:r>
        <w:r w:rsidRPr="00304105">
          <w:rPr>
            <w:rStyle w:val="Hyperlink"/>
            <w:noProof/>
          </w:rPr>
          <w:t>Class Means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_Toc514933286 \h </w:instrText>
        </w:r>
        <w:r>
          <w:rPr>
            <w:noProof/>
            <w:webHidden/>
          </w:rPr>
        </w:r>
        <w:r>
          <w:rPr>
            <w:noProof/>
            <w:webHidden/>
          </w:rPr>
          <w:fldChar w:fldCharType="separate"/>
        </w:r>
        <w:r w:rsidR="00175B81">
          <w:rPr>
            <w:noProof/>
            <w:webHidden/>
          </w:rPr>
          <w:t>92</w:t>
        </w:r>
        <w:r>
          <w:rPr>
            <w:noProof/>
            <w:webHidden/>
          </w:rPr>
          <w:fldChar w:fldCharType="end"/>
        </w:r>
      </w:hyperlink>
    </w:p>
    <w:p w14:paraId="44DE21AA" w14:textId="3A8FB20C" w:rsidR="00922253" w:rsidRPr="006B5780" w:rsidRDefault="00922253">
      <w:pPr>
        <w:pStyle w:val="TOC3"/>
        <w:rPr>
          <w:rFonts w:ascii="Calibri" w:hAnsi="Calibri"/>
          <w:noProof/>
          <w:sz w:val="22"/>
          <w:szCs w:val="22"/>
        </w:rPr>
      </w:pPr>
      <w:hyperlink w:anchor="_Toc514933287" w:history="1">
        <w:r w:rsidRPr="00304105">
          <w:rPr>
            <w:rStyle w:val="Hyperlink"/>
            <w:noProof/>
          </w:rPr>
          <w:t>1.15.7</w:t>
        </w:r>
        <w:r w:rsidRPr="006B5780">
          <w:rPr>
            <w:rFonts w:ascii="Calibri" w:hAnsi="Calibri"/>
            <w:noProof/>
            <w:sz w:val="22"/>
            <w:szCs w:val="22"/>
          </w:rPr>
          <w:tab/>
        </w:r>
        <w:r w:rsidRPr="00304105">
          <w:rPr>
            <w:rStyle w:val="Hyperlink"/>
            <w:noProof/>
          </w:rPr>
          <w:t>Association Class Means To End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_Toc514933287 \h </w:instrText>
        </w:r>
        <w:r>
          <w:rPr>
            <w:noProof/>
            <w:webHidden/>
          </w:rPr>
        </w:r>
        <w:r>
          <w:rPr>
            <w:noProof/>
            <w:webHidden/>
          </w:rPr>
          <w:fldChar w:fldCharType="separate"/>
        </w:r>
        <w:r w:rsidR="00175B81">
          <w:rPr>
            <w:noProof/>
            <w:webHidden/>
          </w:rPr>
          <w:t>92</w:t>
        </w:r>
        <w:r>
          <w:rPr>
            <w:noProof/>
            <w:webHidden/>
          </w:rPr>
          <w:fldChar w:fldCharType="end"/>
        </w:r>
      </w:hyperlink>
    </w:p>
    <w:p w14:paraId="18BE4669" w14:textId="7CBD3562" w:rsidR="00922253" w:rsidRPr="006B5780" w:rsidRDefault="00922253">
      <w:pPr>
        <w:pStyle w:val="TOC3"/>
        <w:rPr>
          <w:rFonts w:ascii="Calibri" w:hAnsi="Calibri"/>
          <w:noProof/>
          <w:sz w:val="22"/>
          <w:szCs w:val="22"/>
        </w:rPr>
      </w:pPr>
      <w:hyperlink w:anchor="_Toc514933288" w:history="1">
        <w:r w:rsidRPr="00304105">
          <w:rPr>
            <w:rStyle w:val="Hyperlink"/>
            <w:noProof/>
          </w:rPr>
          <w:t>1.15.8</w:t>
        </w:r>
        <w:r w:rsidRPr="006B5780">
          <w:rPr>
            <w:rFonts w:ascii="Calibri" w:hAnsi="Calibri"/>
            <w:noProof/>
            <w:sz w:val="22"/>
            <w:szCs w:val="22"/>
          </w:rPr>
          <w:tab/>
        </w:r>
        <w:r w:rsidRPr="00304105">
          <w:rPr>
            <w:rStyle w:val="Hyperlink"/>
            <w:noProof/>
          </w:rPr>
          <w:t>Class Objective</w:t>
        </w:r>
        <w:r>
          <w:rPr>
            <w:noProof/>
            <w:webHidden/>
          </w:rPr>
          <w:tab/>
        </w:r>
        <w:r>
          <w:rPr>
            <w:noProof/>
            <w:webHidden/>
          </w:rPr>
          <w:fldChar w:fldCharType="begin"/>
        </w:r>
        <w:r>
          <w:rPr>
            <w:noProof/>
            <w:webHidden/>
          </w:rPr>
          <w:instrText xml:space="preserve"> PAGEREF _Toc514933288 \h </w:instrText>
        </w:r>
        <w:r>
          <w:rPr>
            <w:noProof/>
            <w:webHidden/>
          </w:rPr>
        </w:r>
        <w:r>
          <w:rPr>
            <w:noProof/>
            <w:webHidden/>
          </w:rPr>
          <w:fldChar w:fldCharType="separate"/>
        </w:r>
        <w:r w:rsidR="00175B81">
          <w:rPr>
            <w:noProof/>
            <w:webHidden/>
          </w:rPr>
          <w:t>93</w:t>
        </w:r>
        <w:r>
          <w:rPr>
            <w:noProof/>
            <w:webHidden/>
          </w:rPr>
          <w:fldChar w:fldCharType="end"/>
        </w:r>
      </w:hyperlink>
    </w:p>
    <w:p w14:paraId="569FE0D7" w14:textId="3C065F08" w:rsidR="00922253" w:rsidRPr="006B5780" w:rsidRDefault="00922253">
      <w:pPr>
        <w:pStyle w:val="TOC3"/>
        <w:rPr>
          <w:rFonts w:ascii="Calibri" w:hAnsi="Calibri"/>
          <w:noProof/>
          <w:sz w:val="22"/>
          <w:szCs w:val="22"/>
        </w:rPr>
      </w:pPr>
      <w:hyperlink w:anchor="_Toc514933289" w:history="1">
        <w:r w:rsidRPr="00304105">
          <w:rPr>
            <w:rStyle w:val="Hyperlink"/>
            <w:noProof/>
          </w:rPr>
          <w:t>1.15.9</w:t>
        </w:r>
        <w:r w:rsidRPr="006B5780">
          <w:rPr>
            <w:rFonts w:ascii="Calibri" w:hAnsi="Calibri"/>
            <w:noProof/>
            <w:sz w:val="22"/>
            <w:szCs w:val="22"/>
          </w:rPr>
          <w:tab/>
        </w:r>
        <w:r w:rsidRPr="00304105">
          <w:rPr>
            <w:rStyle w:val="Hyperlink"/>
            <w:noProof/>
          </w:rPr>
          <w:t>Association Class Objective of Stakeholder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_Toc514933289 \h </w:instrText>
        </w:r>
        <w:r>
          <w:rPr>
            <w:noProof/>
            <w:webHidden/>
          </w:rPr>
        </w:r>
        <w:r>
          <w:rPr>
            <w:noProof/>
            <w:webHidden/>
          </w:rPr>
          <w:fldChar w:fldCharType="separate"/>
        </w:r>
        <w:r w:rsidR="00175B81">
          <w:rPr>
            <w:noProof/>
            <w:webHidden/>
          </w:rPr>
          <w:t>93</w:t>
        </w:r>
        <w:r>
          <w:rPr>
            <w:noProof/>
            <w:webHidden/>
          </w:rPr>
          <w:fldChar w:fldCharType="end"/>
        </w:r>
      </w:hyperlink>
    </w:p>
    <w:p w14:paraId="4E8188DF" w14:textId="3A8022F3" w:rsidR="00922253" w:rsidRPr="006B5780" w:rsidRDefault="00922253">
      <w:pPr>
        <w:pStyle w:val="TOC3"/>
        <w:rPr>
          <w:rFonts w:ascii="Calibri" w:hAnsi="Calibri"/>
          <w:noProof/>
          <w:sz w:val="22"/>
          <w:szCs w:val="22"/>
        </w:rPr>
      </w:pPr>
      <w:hyperlink w:anchor="_Toc514933290" w:history="1">
        <w:r w:rsidRPr="00304105">
          <w:rPr>
            <w:rStyle w:val="Hyperlink"/>
            <w:noProof/>
          </w:rPr>
          <w:t>1.15.10</w:t>
        </w:r>
        <w:r w:rsidRPr="006B5780">
          <w:rPr>
            <w:rFonts w:ascii="Calibri" w:hAnsi="Calibri"/>
            <w:noProof/>
            <w:sz w:val="22"/>
            <w:szCs w:val="22"/>
          </w:rPr>
          <w:tab/>
        </w:r>
        <w:r w:rsidRPr="00304105">
          <w:rPr>
            <w:rStyle w:val="Hyperlink"/>
            <w:noProof/>
          </w:rPr>
          <w:t>Class Opportunity</w:t>
        </w:r>
        <w:r>
          <w:rPr>
            <w:noProof/>
            <w:webHidden/>
          </w:rPr>
          <w:tab/>
        </w:r>
        <w:r>
          <w:rPr>
            <w:noProof/>
            <w:webHidden/>
          </w:rPr>
          <w:fldChar w:fldCharType="begin"/>
        </w:r>
        <w:r>
          <w:rPr>
            <w:noProof/>
            <w:webHidden/>
          </w:rPr>
          <w:instrText xml:space="preserve"> PAGEREF _Toc514933290 \h </w:instrText>
        </w:r>
        <w:r>
          <w:rPr>
            <w:noProof/>
            <w:webHidden/>
          </w:rPr>
        </w:r>
        <w:r>
          <w:rPr>
            <w:noProof/>
            <w:webHidden/>
          </w:rPr>
          <w:fldChar w:fldCharType="separate"/>
        </w:r>
        <w:r w:rsidR="00175B81">
          <w:rPr>
            <w:noProof/>
            <w:webHidden/>
          </w:rPr>
          <w:t>94</w:t>
        </w:r>
        <w:r>
          <w:rPr>
            <w:noProof/>
            <w:webHidden/>
          </w:rPr>
          <w:fldChar w:fldCharType="end"/>
        </w:r>
      </w:hyperlink>
    </w:p>
    <w:p w14:paraId="5A6CBB03" w14:textId="33842266" w:rsidR="00922253" w:rsidRPr="006B5780" w:rsidRDefault="00922253">
      <w:pPr>
        <w:pStyle w:val="TOC3"/>
        <w:rPr>
          <w:rFonts w:ascii="Calibri" w:hAnsi="Calibri"/>
          <w:noProof/>
          <w:sz w:val="22"/>
          <w:szCs w:val="22"/>
        </w:rPr>
      </w:pPr>
      <w:hyperlink w:anchor="_Toc514933291" w:history="1">
        <w:r w:rsidRPr="00304105">
          <w:rPr>
            <w:rStyle w:val="Hyperlink"/>
            <w:noProof/>
          </w:rPr>
          <w:t>1.15.11</w:t>
        </w:r>
        <w:r w:rsidRPr="006B5780">
          <w:rPr>
            <w:rFonts w:ascii="Calibri" w:hAnsi="Calibri"/>
            <w:noProof/>
            <w:sz w:val="22"/>
            <w:szCs w:val="22"/>
          </w:rPr>
          <w:tab/>
        </w:r>
        <w:r w:rsidRPr="00304105">
          <w:rPr>
            <w:rStyle w:val="Hyperlink"/>
            <w:noProof/>
          </w:rPr>
          <w:t>Class Stakeholder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_Toc514933291 \h </w:instrText>
        </w:r>
        <w:r>
          <w:rPr>
            <w:noProof/>
            <w:webHidden/>
          </w:rPr>
        </w:r>
        <w:r>
          <w:rPr>
            <w:noProof/>
            <w:webHidden/>
          </w:rPr>
          <w:fldChar w:fldCharType="separate"/>
        </w:r>
        <w:r w:rsidR="00175B81">
          <w:rPr>
            <w:noProof/>
            <w:webHidden/>
          </w:rPr>
          <w:t>95</w:t>
        </w:r>
        <w:r>
          <w:rPr>
            <w:noProof/>
            <w:webHidden/>
          </w:rPr>
          <w:fldChar w:fldCharType="end"/>
        </w:r>
      </w:hyperlink>
    </w:p>
    <w:p w14:paraId="184F406D" w14:textId="7ADFA1D0" w:rsidR="00922253" w:rsidRPr="006B5780" w:rsidRDefault="00922253">
      <w:pPr>
        <w:pStyle w:val="TOC3"/>
        <w:rPr>
          <w:rFonts w:ascii="Calibri" w:hAnsi="Calibri"/>
          <w:noProof/>
          <w:sz w:val="22"/>
          <w:szCs w:val="22"/>
        </w:rPr>
      </w:pPr>
      <w:hyperlink w:anchor="_Toc514933292" w:history="1">
        <w:r w:rsidRPr="00304105">
          <w:rPr>
            <w:rStyle w:val="Hyperlink"/>
            <w:noProof/>
          </w:rPr>
          <w:t>1.15.12</w:t>
        </w:r>
        <w:r w:rsidRPr="006B5780">
          <w:rPr>
            <w:rFonts w:ascii="Calibri" w:hAnsi="Calibri"/>
            <w:noProof/>
            <w:sz w:val="22"/>
            <w:szCs w:val="22"/>
          </w:rPr>
          <w:tab/>
        </w:r>
        <w:r w:rsidRPr="00304105">
          <w:rPr>
            <w:rStyle w:val="Hyperlink"/>
            <w:noProof/>
          </w:rPr>
          <w:t>Association Class Stakeholder Desirability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_Toc514933292 \h </w:instrText>
        </w:r>
        <w:r>
          <w:rPr>
            <w:noProof/>
            <w:webHidden/>
          </w:rPr>
        </w:r>
        <w:r>
          <w:rPr>
            <w:noProof/>
            <w:webHidden/>
          </w:rPr>
          <w:fldChar w:fldCharType="separate"/>
        </w:r>
        <w:r w:rsidR="00175B81">
          <w:rPr>
            <w:noProof/>
            <w:webHidden/>
          </w:rPr>
          <w:t>95</w:t>
        </w:r>
        <w:r>
          <w:rPr>
            <w:noProof/>
            <w:webHidden/>
          </w:rPr>
          <w:fldChar w:fldCharType="end"/>
        </w:r>
      </w:hyperlink>
    </w:p>
    <w:p w14:paraId="33676360" w14:textId="3CD62442" w:rsidR="00922253" w:rsidRPr="006B5780" w:rsidRDefault="00922253">
      <w:pPr>
        <w:pStyle w:val="TOC2"/>
        <w:rPr>
          <w:rFonts w:ascii="Calibri" w:hAnsi="Calibri"/>
          <w:noProof/>
          <w:sz w:val="22"/>
          <w:szCs w:val="22"/>
        </w:rPr>
      </w:pPr>
      <w:hyperlink w:anchor="_Toc514933293" w:history="1">
        <w:r w:rsidRPr="00304105">
          <w:rPr>
            <w:rStyle w:val="Hyperlink"/>
            <w:noProof/>
          </w:rPr>
          <w:t>1.16</w:t>
        </w:r>
        <w:r w:rsidRPr="006B5780">
          <w:rPr>
            <w:rFonts w:ascii="Calibri" w:hAnsi="Calibri"/>
            <w:noProof/>
            <w:sz w:val="22"/>
            <w:szCs w:val="22"/>
          </w:rPr>
          <w:tab/>
        </w:r>
        <w:r w:rsidRPr="00304105">
          <w:rPr>
            <w:rStyle w:val="Hyperlink"/>
            <w:noProof/>
          </w:rPr>
          <w:t>Concept Library::Observations</w:t>
        </w:r>
        <w:r>
          <w:rPr>
            <w:noProof/>
            <w:webHidden/>
          </w:rPr>
          <w:tab/>
        </w:r>
        <w:r>
          <w:rPr>
            <w:noProof/>
            <w:webHidden/>
          </w:rPr>
          <w:fldChar w:fldCharType="begin"/>
        </w:r>
        <w:r>
          <w:rPr>
            <w:noProof/>
            <w:webHidden/>
          </w:rPr>
          <w:instrText xml:space="preserve"> PAGEREF _Toc514933293 \h </w:instrText>
        </w:r>
        <w:r>
          <w:rPr>
            <w:noProof/>
            <w:webHidden/>
          </w:rPr>
        </w:r>
        <w:r>
          <w:rPr>
            <w:noProof/>
            <w:webHidden/>
          </w:rPr>
          <w:fldChar w:fldCharType="separate"/>
        </w:r>
        <w:r w:rsidR="00175B81">
          <w:rPr>
            <w:noProof/>
            <w:webHidden/>
          </w:rPr>
          <w:t>97</w:t>
        </w:r>
        <w:r>
          <w:rPr>
            <w:noProof/>
            <w:webHidden/>
          </w:rPr>
          <w:fldChar w:fldCharType="end"/>
        </w:r>
      </w:hyperlink>
    </w:p>
    <w:p w14:paraId="205C222F" w14:textId="0B1C11A3" w:rsidR="00922253" w:rsidRPr="006B5780" w:rsidRDefault="00922253">
      <w:pPr>
        <w:pStyle w:val="TOC3"/>
        <w:rPr>
          <w:rFonts w:ascii="Calibri" w:hAnsi="Calibri"/>
          <w:noProof/>
          <w:sz w:val="22"/>
          <w:szCs w:val="22"/>
        </w:rPr>
      </w:pPr>
      <w:hyperlink w:anchor="_Toc514933294" w:history="1">
        <w:r w:rsidRPr="00304105">
          <w:rPr>
            <w:rStyle w:val="Hyperlink"/>
            <w:noProof/>
          </w:rPr>
          <w:t>1.16.1</w:t>
        </w:r>
        <w:r w:rsidRPr="006B5780">
          <w:rPr>
            <w:rFonts w:ascii="Calibri" w:hAnsi="Calibri"/>
            <w:noProof/>
            <w:sz w:val="22"/>
            <w:szCs w:val="22"/>
          </w:rPr>
          <w:tab/>
        </w:r>
        <w:r w:rsidRPr="00304105">
          <w:rPr>
            <w:rStyle w:val="Hyperlink"/>
            <w:noProof/>
          </w:rPr>
          <w:t>Diagram: Measurement</w:t>
        </w:r>
        <w:r>
          <w:rPr>
            <w:noProof/>
            <w:webHidden/>
          </w:rPr>
          <w:tab/>
        </w:r>
        <w:r>
          <w:rPr>
            <w:noProof/>
            <w:webHidden/>
          </w:rPr>
          <w:fldChar w:fldCharType="begin"/>
        </w:r>
        <w:r>
          <w:rPr>
            <w:noProof/>
            <w:webHidden/>
          </w:rPr>
          <w:instrText xml:space="preserve"> PAGEREF _Toc514933294 \h </w:instrText>
        </w:r>
        <w:r>
          <w:rPr>
            <w:noProof/>
            <w:webHidden/>
          </w:rPr>
        </w:r>
        <w:r>
          <w:rPr>
            <w:noProof/>
            <w:webHidden/>
          </w:rPr>
          <w:fldChar w:fldCharType="separate"/>
        </w:r>
        <w:r w:rsidR="00175B81">
          <w:rPr>
            <w:noProof/>
            <w:webHidden/>
          </w:rPr>
          <w:t>97</w:t>
        </w:r>
        <w:r>
          <w:rPr>
            <w:noProof/>
            <w:webHidden/>
          </w:rPr>
          <w:fldChar w:fldCharType="end"/>
        </w:r>
      </w:hyperlink>
    </w:p>
    <w:p w14:paraId="0998236B" w14:textId="1A1FDACE" w:rsidR="00922253" w:rsidRPr="006B5780" w:rsidRDefault="00922253">
      <w:pPr>
        <w:pStyle w:val="TOC3"/>
        <w:rPr>
          <w:rFonts w:ascii="Calibri" w:hAnsi="Calibri"/>
          <w:noProof/>
          <w:sz w:val="22"/>
          <w:szCs w:val="22"/>
        </w:rPr>
      </w:pPr>
      <w:hyperlink w:anchor="_Toc514933295" w:history="1">
        <w:r w:rsidRPr="00304105">
          <w:rPr>
            <w:rStyle w:val="Hyperlink"/>
            <w:noProof/>
          </w:rPr>
          <w:t>1.16.2</w:t>
        </w:r>
        <w:r w:rsidRPr="006B5780">
          <w:rPr>
            <w:rFonts w:ascii="Calibri" w:hAnsi="Calibri"/>
            <w:noProof/>
            <w:sz w:val="22"/>
            <w:szCs w:val="22"/>
          </w:rPr>
          <w:tab/>
        </w:r>
        <w:r w:rsidRPr="00304105">
          <w:rPr>
            <w:rStyle w:val="Hyperlink"/>
            <w:noProof/>
          </w:rPr>
          <w:t>Diagram: Observations</w:t>
        </w:r>
        <w:r>
          <w:rPr>
            <w:noProof/>
            <w:webHidden/>
          </w:rPr>
          <w:tab/>
        </w:r>
        <w:r>
          <w:rPr>
            <w:noProof/>
            <w:webHidden/>
          </w:rPr>
          <w:fldChar w:fldCharType="begin"/>
        </w:r>
        <w:r>
          <w:rPr>
            <w:noProof/>
            <w:webHidden/>
          </w:rPr>
          <w:instrText xml:space="preserve"> PAGEREF _Toc514933295 \h </w:instrText>
        </w:r>
        <w:r>
          <w:rPr>
            <w:noProof/>
            <w:webHidden/>
          </w:rPr>
        </w:r>
        <w:r>
          <w:rPr>
            <w:noProof/>
            <w:webHidden/>
          </w:rPr>
          <w:fldChar w:fldCharType="separate"/>
        </w:r>
        <w:r w:rsidR="00175B81">
          <w:rPr>
            <w:noProof/>
            <w:webHidden/>
          </w:rPr>
          <w:t>97</w:t>
        </w:r>
        <w:r>
          <w:rPr>
            <w:noProof/>
            <w:webHidden/>
          </w:rPr>
          <w:fldChar w:fldCharType="end"/>
        </w:r>
      </w:hyperlink>
    </w:p>
    <w:p w14:paraId="2C937825" w14:textId="1F6D38A6" w:rsidR="00922253" w:rsidRPr="006B5780" w:rsidRDefault="00922253">
      <w:pPr>
        <w:pStyle w:val="TOC3"/>
        <w:rPr>
          <w:rFonts w:ascii="Calibri" w:hAnsi="Calibri"/>
          <w:noProof/>
          <w:sz w:val="22"/>
          <w:szCs w:val="22"/>
        </w:rPr>
      </w:pPr>
      <w:hyperlink w:anchor="_Toc514933296" w:history="1">
        <w:r w:rsidRPr="00304105">
          <w:rPr>
            <w:rStyle w:val="Hyperlink"/>
            <w:noProof/>
          </w:rPr>
          <w:t>1.16.3</w:t>
        </w:r>
        <w:r w:rsidRPr="006B5780">
          <w:rPr>
            <w:rFonts w:ascii="Calibri" w:hAnsi="Calibri"/>
            <w:noProof/>
            <w:sz w:val="22"/>
            <w:szCs w:val="22"/>
          </w:rPr>
          <w:tab/>
        </w:r>
        <w:r w:rsidRPr="00304105">
          <w:rPr>
            <w:rStyle w:val="Hyperlink"/>
            <w:noProof/>
          </w:rPr>
          <w:t>Association Context of Observation</w:t>
        </w:r>
        <w:r>
          <w:rPr>
            <w:noProof/>
            <w:webHidden/>
          </w:rPr>
          <w:tab/>
        </w:r>
        <w:r>
          <w:rPr>
            <w:noProof/>
            <w:webHidden/>
          </w:rPr>
          <w:fldChar w:fldCharType="begin"/>
        </w:r>
        <w:r>
          <w:rPr>
            <w:noProof/>
            <w:webHidden/>
          </w:rPr>
          <w:instrText xml:space="preserve"> PAGEREF _Toc514933296 \h </w:instrText>
        </w:r>
        <w:r>
          <w:rPr>
            <w:noProof/>
            <w:webHidden/>
          </w:rPr>
        </w:r>
        <w:r>
          <w:rPr>
            <w:noProof/>
            <w:webHidden/>
          </w:rPr>
          <w:fldChar w:fldCharType="separate"/>
        </w:r>
        <w:r w:rsidR="00175B81">
          <w:rPr>
            <w:noProof/>
            <w:webHidden/>
          </w:rPr>
          <w:t>98</w:t>
        </w:r>
        <w:r>
          <w:rPr>
            <w:noProof/>
            <w:webHidden/>
          </w:rPr>
          <w:fldChar w:fldCharType="end"/>
        </w:r>
      </w:hyperlink>
    </w:p>
    <w:p w14:paraId="3074E6BA" w14:textId="263D00FB" w:rsidR="00922253" w:rsidRPr="006B5780" w:rsidRDefault="00922253">
      <w:pPr>
        <w:pStyle w:val="TOC3"/>
        <w:rPr>
          <w:rFonts w:ascii="Calibri" w:hAnsi="Calibri"/>
          <w:noProof/>
          <w:sz w:val="22"/>
          <w:szCs w:val="22"/>
        </w:rPr>
      </w:pPr>
      <w:hyperlink w:anchor="_Toc514933297" w:history="1">
        <w:r w:rsidRPr="00304105">
          <w:rPr>
            <w:rStyle w:val="Hyperlink"/>
            <w:noProof/>
          </w:rPr>
          <w:t>1.16.4</w:t>
        </w:r>
        <w:r w:rsidRPr="006B5780">
          <w:rPr>
            <w:rFonts w:ascii="Calibri" w:hAnsi="Calibri"/>
            <w:noProof/>
            <w:sz w:val="22"/>
            <w:szCs w:val="22"/>
          </w:rPr>
          <w:tab/>
        </w:r>
        <w:r w:rsidRPr="00304105">
          <w:rPr>
            <w:rStyle w:val="Hyperlink"/>
            <w:noProof/>
          </w:rPr>
          <w:t>Association Class Measurement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_Toc514933297 \h </w:instrText>
        </w:r>
        <w:r>
          <w:rPr>
            <w:noProof/>
            <w:webHidden/>
          </w:rPr>
        </w:r>
        <w:r>
          <w:rPr>
            <w:noProof/>
            <w:webHidden/>
          </w:rPr>
          <w:fldChar w:fldCharType="separate"/>
        </w:r>
        <w:r w:rsidR="00175B81">
          <w:rPr>
            <w:noProof/>
            <w:webHidden/>
          </w:rPr>
          <w:t>98</w:t>
        </w:r>
        <w:r>
          <w:rPr>
            <w:noProof/>
            <w:webHidden/>
          </w:rPr>
          <w:fldChar w:fldCharType="end"/>
        </w:r>
      </w:hyperlink>
    </w:p>
    <w:p w14:paraId="0FC44BC2" w14:textId="05E9D5C6" w:rsidR="00922253" w:rsidRPr="006B5780" w:rsidRDefault="00922253">
      <w:pPr>
        <w:pStyle w:val="TOC3"/>
        <w:rPr>
          <w:rFonts w:ascii="Calibri" w:hAnsi="Calibri"/>
          <w:noProof/>
          <w:sz w:val="22"/>
          <w:szCs w:val="22"/>
        </w:rPr>
      </w:pPr>
      <w:hyperlink w:anchor="_Toc514933298" w:history="1">
        <w:r w:rsidRPr="00304105">
          <w:rPr>
            <w:rStyle w:val="Hyperlink"/>
            <w:noProof/>
          </w:rPr>
          <w:t>1.16.5</w:t>
        </w:r>
        <w:r w:rsidRPr="006B5780">
          <w:rPr>
            <w:rFonts w:ascii="Calibri" w:hAnsi="Calibri"/>
            <w:noProof/>
            <w:sz w:val="22"/>
            <w:szCs w:val="22"/>
          </w:rPr>
          <w:tab/>
        </w:r>
        <w:r w:rsidRPr="00304105">
          <w:rPr>
            <w:rStyle w:val="Hyperlink"/>
            <w:noProof/>
          </w:rPr>
          <w:t>Association Class Observation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_Toc514933298 \h </w:instrText>
        </w:r>
        <w:r>
          <w:rPr>
            <w:noProof/>
            <w:webHidden/>
          </w:rPr>
        </w:r>
        <w:r>
          <w:rPr>
            <w:noProof/>
            <w:webHidden/>
          </w:rPr>
          <w:fldChar w:fldCharType="separate"/>
        </w:r>
        <w:r w:rsidR="00175B81">
          <w:rPr>
            <w:noProof/>
            <w:webHidden/>
          </w:rPr>
          <w:t>98</w:t>
        </w:r>
        <w:r>
          <w:rPr>
            <w:noProof/>
            <w:webHidden/>
          </w:rPr>
          <w:fldChar w:fldCharType="end"/>
        </w:r>
      </w:hyperlink>
    </w:p>
    <w:p w14:paraId="789B1150" w14:textId="7568A7F8" w:rsidR="00922253" w:rsidRPr="006B5780" w:rsidRDefault="00922253">
      <w:pPr>
        <w:pStyle w:val="TOC3"/>
        <w:rPr>
          <w:rFonts w:ascii="Calibri" w:hAnsi="Calibri"/>
          <w:noProof/>
          <w:sz w:val="22"/>
          <w:szCs w:val="22"/>
        </w:rPr>
      </w:pPr>
      <w:hyperlink w:anchor="_Toc514933299" w:history="1">
        <w:r w:rsidRPr="00304105">
          <w:rPr>
            <w:rStyle w:val="Hyperlink"/>
            <w:noProof/>
          </w:rPr>
          <w:t>1.16.6</w:t>
        </w:r>
        <w:r w:rsidRPr="006B5780">
          <w:rPr>
            <w:rFonts w:ascii="Calibri" w:hAnsi="Calibri"/>
            <w:noProof/>
            <w:sz w:val="22"/>
            <w:szCs w:val="22"/>
          </w:rPr>
          <w:tab/>
        </w:r>
        <w:r w:rsidRPr="00304105">
          <w:rPr>
            <w:rStyle w:val="Hyperlink"/>
            <w:noProof/>
          </w:rPr>
          <w:t>Class Observation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_Toc514933299 \h </w:instrText>
        </w:r>
        <w:r>
          <w:rPr>
            <w:noProof/>
            <w:webHidden/>
          </w:rPr>
        </w:r>
        <w:r>
          <w:rPr>
            <w:noProof/>
            <w:webHidden/>
          </w:rPr>
          <w:fldChar w:fldCharType="separate"/>
        </w:r>
        <w:r w:rsidR="00175B81">
          <w:rPr>
            <w:noProof/>
            <w:webHidden/>
          </w:rPr>
          <w:t>99</w:t>
        </w:r>
        <w:r>
          <w:rPr>
            <w:noProof/>
            <w:webHidden/>
          </w:rPr>
          <w:fldChar w:fldCharType="end"/>
        </w:r>
      </w:hyperlink>
    </w:p>
    <w:p w14:paraId="6FF420F9" w14:textId="76B0BCA2" w:rsidR="00922253" w:rsidRPr="006B5780" w:rsidRDefault="00922253">
      <w:pPr>
        <w:pStyle w:val="TOC3"/>
        <w:rPr>
          <w:rFonts w:ascii="Calibri" w:hAnsi="Calibri"/>
          <w:noProof/>
          <w:sz w:val="22"/>
          <w:szCs w:val="22"/>
        </w:rPr>
      </w:pPr>
      <w:hyperlink w:anchor="_Toc514933300" w:history="1">
        <w:r w:rsidRPr="00304105">
          <w:rPr>
            <w:rStyle w:val="Hyperlink"/>
            <w:noProof/>
          </w:rPr>
          <w:t>1.16.7</w:t>
        </w:r>
        <w:r w:rsidRPr="006B5780">
          <w:rPr>
            <w:rFonts w:ascii="Calibri" w:hAnsi="Calibri"/>
            <w:noProof/>
            <w:sz w:val="22"/>
            <w:szCs w:val="22"/>
          </w:rPr>
          <w:tab/>
        </w:r>
        <w:r w:rsidRPr="00304105">
          <w:rPr>
            <w:rStyle w:val="Hyperlink"/>
            <w:noProof/>
          </w:rPr>
          <w:t>Class Observer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_Toc514933300 \h </w:instrText>
        </w:r>
        <w:r>
          <w:rPr>
            <w:noProof/>
            <w:webHidden/>
          </w:rPr>
        </w:r>
        <w:r>
          <w:rPr>
            <w:noProof/>
            <w:webHidden/>
          </w:rPr>
          <w:fldChar w:fldCharType="separate"/>
        </w:r>
        <w:r w:rsidR="00175B81">
          <w:rPr>
            <w:noProof/>
            <w:webHidden/>
          </w:rPr>
          <w:t>99</w:t>
        </w:r>
        <w:r>
          <w:rPr>
            <w:noProof/>
            <w:webHidden/>
          </w:rPr>
          <w:fldChar w:fldCharType="end"/>
        </w:r>
      </w:hyperlink>
    </w:p>
    <w:p w14:paraId="03A1D47E" w14:textId="6F82741B" w:rsidR="00922253" w:rsidRPr="006B5780" w:rsidRDefault="00922253">
      <w:pPr>
        <w:pStyle w:val="TOC2"/>
        <w:rPr>
          <w:rFonts w:ascii="Calibri" w:hAnsi="Calibri"/>
          <w:noProof/>
          <w:sz w:val="22"/>
          <w:szCs w:val="22"/>
        </w:rPr>
      </w:pPr>
      <w:hyperlink w:anchor="_Toc514933301" w:history="1">
        <w:r w:rsidRPr="00304105">
          <w:rPr>
            <w:rStyle w:val="Hyperlink"/>
            <w:noProof/>
          </w:rPr>
          <w:t>1.17</w:t>
        </w:r>
        <w:r w:rsidRPr="006B5780">
          <w:rPr>
            <w:rFonts w:ascii="Calibri" w:hAnsi="Calibri"/>
            <w:noProof/>
            <w:sz w:val="22"/>
            <w:szCs w:val="22"/>
          </w:rPr>
          <w:tab/>
        </w:r>
        <w:r w:rsidRPr="00304105">
          <w:rPr>
            <w:rStyle w:val="Hyperlink"/>
            <w:noProof/>
          </w:rPr>
          <w:t>Concept Library::Occurrences</w:t>
        </w:r>
        <w:r>
          <w:rPr>
            <w:noProof/>
            <w:webHidden/>
          </w:rPr>
          <w:tab/>
        </w:r>
        <w:r>
          <w:rPr>
            <w:noProof/>
            <w:webHidden/>
          </w:rPr>
          <w:fldChar w:fldCharType="begin"/>
        </w:r>
        <w:r>
          <w:rPr>
            <w:noProof/>
            <w:webHidden/>
          </w:rPr>
          <w:instrText xml:space="preserve"> PAGEREF _Toc514933301 \h </w:instrText>
        </w:r>
        <w:r>
          <w:rPr>
            <w:noProof/>
            <w:webHidden/>
          </w:rPr>
        </w:r>
        <w:r>
          <w:rPr>
            <w:noProof/>
            <w:webHidden/>
          </w:rPr>
          <w:fldChar w:fldCharType="separate"/>
        </w:r>
        <w:r w:rsidR="00175B81">
          <w:rPr>
            <w:noProof/>
            <w:webHidden/>
          </w:rPr>
          <w:t>100</w:t>
        </w:r>
        <w:r>
          <w:rPr>
            <w:noProof/>
            <w:webHidden/>
          </w:rPr>
          <w:fldChar w:fldCharType="end"/>
        </w:r>
      </w:hyperlink>
    </w:p>
    <w:p w14:paraId="726185C4" w14:textId="5C606B27" w:rsidR="00922253" w:rsidRPr="006B5780" w:rsidRDefault="00922253">
      <w:pPr>
        <w:pStyle w:val="TOC3"/>
        <w:rPr>
          <w:rFonts w:ascii="Calibri" w:hAnsi="Calibri"/>
          <w:noProof/>
          <w:sz w:val="22"/>
          <w:szCs w:val="22"/>
        </w:rPr>
      </w:pPr>
      <w:hyperlink w:anchor="_Toc514933302" w:history="1">
        <w:r w:rsidRPr="00304105">
          <w:rPr>
            <w:rStyle w:val="Hyperlink"/>
            <w:noProof/>
          </w:rPr>
          <w:t>1.17.1</w:t>
        </w:r>
        <w:r w:rsidRPr="006B5780">
          <w:rPr>
            <w:rFonts w:ascii="Calibri" w:hAnsi="Calibri"/>
            <w:noProof/>
            <w:sz w:val="22"/>
            <w:szCs w:val="22"/>
          </w:rPr>
          <w:tab/>
        </w:r>
        <w:r w:rsidRPr="00304105">
          <w:rPr>
            <w:rStyle w:val="Hyperlink"/>
            <w:noProof/>
          </w:rPr>
          <w:t>Diagram: Occurrences</w:t>
        </w:r>
        <w:r>
          <w:rPr>
            <w:noProof/>
            <w:webHidden/>
          </w:rPr>
          <w:tab/>
        </w:r>
        <w:r>
          <w:rPr>
            <w:noProof/>
            <w:webHidden/>
          </w:rPr>
          <w:fldChar w:fldCharType="begin"/>
        </w:r>
        <w:r>
          <w:rPr>
            <w:noProof/>
            <w:webHidden/>
          </w:rPr>
          <w:instrText xml:space="preserve"> PAGEREF _Toc514933302 \h </w:instrText>
        </w:r>
        <w:r>
          <w:rPr>
            <w:noProof/>
            <w:webHidden/>
          </w:rPr>
        </w:r>
        <w:r>
          <w:rPr>
            <w:noProof/>
            <w:webHidden/>
          </w:rPr>
          <w:fldChar w:fldCharType="separate"/>
        </w:r>
        <w:r w:rsidR="00175B81">
          <w:rPr>
            <w:noProof/>
            <w:webHidden/>
          </w:rPr>
          <w:t>100</w:t>
        </w:r>
        <w:r>
          <w:rPr>
            <w:noProof/>
            <w:webHidden/>
          </w:rPr>
          <w:fldChar w:fldCharType="end"/>
        </w:r>
      </w:hyperlink>
    </w:p>
    <w:p w14:paraId="22559F8C" w14:textId="44A03842" w:rsidR="00922253" w:rsidRPr="006B5780" w:rsidRDefault="00922253">
      <w:pPr>
        <w:pStyle w:val="TOC3"/>
        <w:rPr>
          <w:rFonts w:ascii="Calibri" w:hAnsi="Calibri"/>
          <w:noProof/>
          <w:sz w:val="22"/>
          <w:szCs w:val="22"/>
        </w:rPr>
      </w:pPr>
      <w:hyperlink w:anchor="_Toc514933303" w:history="1">
        <w:r w:rsidRPr="00304105">
          <w:rPr>
            <w:rStyle w:val="Hyperlink"/>
            <w:noProof/>
          </w:rPr>
          <w:t>1.17.2</w:t>
        </w:r>
        <w:r w:rsidRPr="006B5780">
          <w:rPr>
            <w:rFonts w:ascii="Calibri" w:hAnsi="Calibri"/>
            <w:noProof/>
            <w:sz w:val="22"/>
            <w:szCs w:val="22"/>
          </w:rPr>
          <w:tab/>
        </w:r>
        <w:r w:rsidRPr="00304105">
          <w:rPr>
            <w:rStyle w:val="Hyperlink"/>
            <w:noProof/>
          </w:rPr>
          <w:t>Class Activity</w:t>
        </w:r>
        <w:r>
          <w:rPr>
            <w:noProof/>
            <w:webHidden/>
          </w:rPr>
          <w:tab/>
        </w:r>
        <w:r>
          <w:rPr>
            <w:noProof/>
            <w:webHidden/>
          </w:rPr>
          <w:fldChar w:fldCharType="begin"/>
        </w:r>
        <w:r>
          <w:rPr>
            <w:noProof/>
            <w:webHidden/>
          </w:rPr>
          <w:instrText xml:space="preserve"> PAGEREF _Toc514933303 \h </w:instrText>
        </w:r>
        <w:r>
          <w:rPr>
            <w:noProof/>
            <w:webHidden/>
          </w:rPr>
        </w:r>
        <w:r>
          <w:rPr>
            <w:noProof/>
            <w:webHidden/>
          </w:rPr>
          <w:fldChar w:fldCharType="separate"/>
        </w:r>
        <w:r w:rsidR="00175B81">
          <w:rPr>
            <w:noProof/>
            <w:webHidden/>
          </w:rPr>
          <w:t>100</w:t>
        </w:r>
        <w:r>
          <w:rPr>
            <w:noProof/>
            <w:webHidden/>
          </w:rPr>
          <w:fldChar w:fldCharType="end"/>
        </w:r>
      </w:hyperlink>
    </w:p>
    <w:p w14:paraId="49D694B3" w14:textId="462ABE64" w:rsidR="00922253" w:rsidRPr="006B5780" w:rsidRDefault="00922253">
      <w:pPr>
        <w:pStyle w:val="TOC3"/>
        <w:rPr>
          <w:rFonts w:ascii="Calibri" w:hAnsi="Calibri"/>
          <w:noProof/>
          <w:sz w:val="22"/>
          <w:szCs w:val="22"/>
        </w:rPr>
      </w:pPr>
      <w:hyperlink w:anchor="_Toc514933304" w:history="1">
        <w:r w:rsidRPr="00304105">
          <w:rPr>
            <w:rStyle w:val="Hyperlink"/>
            <w:noProof/>
          </w:rPr>
          <w:t>1.17.3</w:t>
        </w:r>
        <w:r w:rsidRPr="006B5780">
          <w:rPr>
            <w:rFonts w:ascii="Calibri" w:hAnsi="Calibri"/>
            <w:noProof/>
            <w:sz w:val="22"/>
            <w:szCs w:val="22"/>
          </w:rPr>
          <w:tab/>
        </w:r>
        <w:r w:rsidRPr="00304105">
          <w:rPr>
            <w:rStyle w:val="Hyperlink"/>
            <w:noProof/>
          </w:rPr>
          <w:t>Class Actor</w:t>
        </w:r>
        <w:r>
          <w:rPr>
            <w:noProof/>
            <w:webHidden/>
          </w:rPr>
          <w:tab/>
        </w:r>
        <w:r>
          <w:rPr>
            <w:noProof/>
            <w:webHidden/>
          </w:rPr>
          <w:fldChar w:fldCharType="begin"/>
        </w:r>
        <w:r>
          <w:rPr>
            <w:noProof/>
            <w:webHidden/>
          </w:rPr>
          <w:instrText xml:space="preserve"> PAGEREF _Toc514933304 \h </w:instrText>
        </w:r>
        <w:r>
          <w:rPr>
            <w:noProof/>
            <w:webHidden/>
          </w:rPr>
        </w:r>
        <w:r>
          <w:rPr>
            <w:noProof/>
            <w:webHidden/>
          </w:rPr>
          <w:fldChar w:fldCharType="separate"/>
        </w:r>
        <w:r w:rsidR="00175B81">
          <w:rPr>
            <w:noProof/>
            <w:webHidden/>
          </w:rPr>
          <w:t>101</w:t>
        </w:r>
        <w:r>
          <w:rPr>
            <w:noProof/>
            <w:webHidden/>
          </w:rPr>
          <w:fldChar w:fldCharType="end"/>
        </w:r>
      </w:hyperlink>
    </w:p>
    <w:p w14:paraId="481384DF" w14:textId="7CD1FA69" w:rsidR="00922253" w:rsidRPr="006B5780" w:rsidRDefault="00922253">
      <w:pPr>
        <w:pStyle w:val="TOC3"/>
        <w:rPr>
          <w:rFonts w:ascii="Calibri" w:hAnsi="Calibri"/>
          <w:noProof/>
          <w:sz w:val="22"/>
          <w:szCs w:val="22"/>
        </w:rPr>
      </w:pPr>
      <w:hyperlink w:anchor="_Toc514933305" w:history="1">
        <w:r w:rsidRPr="00304105">
          <w:rPr>
            <w:rStyle w:val="Hyperlink"/>
            <w:noProof/>
          </w:rPr>
          <w:t>1.17.4</w:t>
        </w:r>
        <w:r w:rsidRPr="006B5780">
          <w:rPr>
            <w:rFonts w:ascii="Calibri" w:hAnsi="Calibri"/>
            <w:noProof/>
            <w:sz w:val="22"/>
            <w:szCs w:val="22"/>
          </w:rPr>
          <w:tab/>
        </w:r>
        <w:r w:rsidRPr="00304105">
          <w:rPr>
            <w:rStyle w:val="Hyperlink"/>
            <w:noProof/>
          </w:rPr>
          <w:t>Class Actual Activity</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_Toc514933305 \h </w:instrText>
        </w:r>
        <w:r>
          <w:rPr>
            <w:noProof/>
            <w:webHidden/>
          </w:rPr>
        </w:r>
        <w:r>
          <w:rPr>
            <w:noProof/>
            <w:webHidden/>
          </w:rPr>
          <w:fldChar w:fldCharType="separate"/>
        </w:r>
        <w:r w:rsidR="00175B81">
          <w:rPr>
            <w:noProof/>
            <w:webHidden/>
          </w:rPr>
          <w:t>101</w:t>
        </w:r>
        <w:r>
          <w:rPr>
            <w:noProof/>
            <w:webHidden/>
          </w:rPr>
          <w:fldChar w:fldCharType="end"/>
        </w:r>
      </w:hyperlink>
    </w:p>
    <w:p w14:paraId="2FDD43CB" w14:textId="462F2F14" w:rsidR="00922253" w:rsidRPr="006B5780" w:rsidRDefault="00922253">
      <w:pPr>
        <w:pStyle w:val="TOC3"/>
        <w:rPr>
          <w:rFonts w:ascii="Calibri" w:hAnsi="Calibri"/>
          <w:noProof/>
          <w:sz w:val="22"/>
          <w:szCs w:val="22"/>
        </w:rPr>
      </w:pPr>
      <w:hyperlink w:anchor="_Toc514933306" w:history="1">
        <w:r w:rsidRPr="00304105">
          <w:rPr>
            <w:rStyle w:val="Hyperlink"/>
            <w:noProof/>
          </w:rPr>
          <w:t>1.17.5</w:t>
        </w:r>
        <w:r w:rsidRPr="006B5780">
          <w:rPr>
            <w:rFonts w:ascii="Calibri" w:hAnsi="Calibri"/>
            <w:noProof/>
            <w:sz w:val="22"/>
            <w:szCs w:val="22"/>
          </w:rPr>
          <w:tab/>
        </w:r>
        <w:r w:rsidRPr="00304105">
          <w:rPr>
            <w:rStyle w:val="Hyperlink"/>
            <w:noProof/>
          </w:rPr>
          <w:t>Class Actual Occurrence</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_Toc514933306 \h </w:instrText>
        </w:r>
        <w:r>
          <w:rPr>
            <w:noProof/>
            <w:webHidden/>
          </w:rPr>
        </w:r>
        <w:r>
          <w:rPr>
            <w:noProof/>
            <w:webHidden/>
          </w:rPr>
          <w:fldChar w:fldCharType="separate"/>
        </w:r>
        <w:r w:rsidR="00175B81">
          <w:rPr>
            <w:noProof/>
            <w:webHidden/>
          </w:rPr>
          <w:t>102</w:t>
        </w:r>
        <w:r>
          <w:rPr>
            <w:noProof/>
            <w:webHidden/>
          </w:rPr>
          <w:fldChar w:fldCharType="end"/>
        </w:r>
      </w:hyperlink>
    </w:p>
    <w:p w14:paraId="567E81FC" w14:textId="4A1B4CC0" w:rsidR="00922253" w:rsidRPr="006B5780" w:rsidRDefault="00922253">
      <w:pPr>
        <w:pStyle w:val="TOC3"/>
        <w:rPr>
          <w:rFonts w:ascii="Calibri" w:hAnsi="Calibri"/>
          <w:noProof/>
          <w:sz w:val="22"/>
          <w:szCs w:val="22"/>
        </w:rPr>
      </w:pPr>
      <w:hyperlink w:anchor="_Toc514933307" w:history="1">
        <w:r w:rsidRPr="00304105">
          <w:rPr>
            <w:rStyle w:val="Hyperlink"/>
            <w:noProof/>
          </w:rPr>
          <w:t>1.17.6</w:t>
        </w:r>
        <w:r w:rsidRPr="006B5780">
          <w:rPr>
            <w:rFonts w:ascii="Calibri" w:hAnsi="Calibri"/>
            <w:noProof/>
            <w:sz w:val="22"/>
            <w:szCs w:val="22"/>
          </w:rPr>
          <w:tab/>
        </w:r>
        <w:r w:rsidRPr="00304105">
          <w:rPr>
            <w:rStyle w:val="Hyperlink"/>
            <w:noProof/>
          </w:rPr>
          <w:t>Class Occurrence</w:t>
        </w:r>
        <w:r>
          <w:rPr>
            <w:noProof/>
            <w:webHidden/>
          </w:rPr>
          <w:tab/>
        </w:r>
        <w:r>
          <w:rPr>
            <w:noProof/>
            <w:webHidden/>
          </w:rPr>
          <w:fldChar w:fldCharType="begin"/>
        </w:r>
        <w:r>
          <w:rPr>
            <w:noProof/>
            <w:webHidden/>
          </w:rPr>
          <w:instrText xml:space="preserve"> PAGEREF _Toc514933307 \h </w:instrText>
        </w:r>
        <w:r>
          <w:rPr>
            <w:noProof/>
            <w:webHidden/>
          </w:rPr>
        </w:r>
        <w:r>
          <w:rPr>
            <w:noProof/>
            <w:webHidden/>
          </w:rPr>
          <w:fldChar w:fldCharType="separate"/>
        </w:r>
        <w:r w:rsidR="00175B81">
          <w:rPr>
            <w:noProof/>
            <w:webHidden/>
          </w:rPr>
          <w:t>102</w:t>
        </w:r>
        <w:r>
          <w:rPr>
            <w:noProof/>
            <w:webHidden/>
          </w:rPr>
          <w:fldChar w:fldCharType="end"/>
        </w:r>
      </w:hyperlink>
    </w:p>
    <w:p w14:paraId="4E4D8613" w14:textId="315E41EB" w:rsidR="00922253" w:rsidRPr="006B5780" w:rsidRDefault="00922253">
      <w:pPr>
        <w:pStyle w:val="TOC3"/>
        <w:rPr>
          <w:rFonts w:ascii="Calibri" w:hAnsi="Calibri"/>
          <w:noProof/>
          <w:sz w:val="22"/>
          <w:szCs w:val="22"/>
        </w:rPr>
      </w:pPr>
      <w:hyperlink w:anchor="_Toc514933308" w:history="1">
        <w:r w:rsidRPr="00304105">
          <w:rPr>
            <w:rStyle w:val="Hyperlink"/>
            <w:noProof/>
          </w:rPr>
          <w:t>1.17.7</w:t>
        </w:r>
        <w:r w:rsidRPr="006B5780">
          <w:rPr>
            <w:rFonts w:ascii="Calibri" w:hAnsi="Calibri"/>
            <w:noProof/>
            <w:sz w:val="22"/>
            <w:szCs w:val="22"/>
          </w:rPr>
          <w:tab/>
        </w:r>
        <w:r w:rsidRPr="00304105">
          <w:rPr>
            <w:rStyle w:val="Hyperlink"/>
            <w:noProof/>
          </w:rPr>
          <w:t>Association Class Output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_Toc514933308 \h </w:instrText>
        </w:r>
        <w:r>
          <w:rPr>
            <w:noProof/>
            <w:webHidden/>
          </w:rPr>
        </w:r>
        <w:r>
          <w:rPr>
            <w:noProof/>
            <w:webHidden/>
          </w:rPr>
          <w:fldChar w:fldCharType="separate"/>
        </w:r>
        <w:r w:rsidR="00175B81">
          <w:rPr>
            <w:noProof/>
            <w:webHidden/>
          </w:rPr>
          <w:t>102</w:t>
        </w:r>
        <w:r>
          <w:rPr>
            <w:noProof/>
            <w:webHidden/>
          </w:rPr>
          <w:fldChar w:fldCharType="end"/>
        </w:r>
      </w:hyperlink>
    </w:p>
    <w:p w14:paraId="0F1D6577" w14:textId="72186CF0" w:rsidR="00922253" w:rsidRPr="006B5780" w:rsidRDefault="00922253">
      <w:pPr>
        <w:pStyle w:val="TOC3"/>
        <w:rPr>
          <w:rFonts w:ascii="Calibri" w:hAnsi="Calibri"/>
          <w:noProof/>
          <w:sz w:val="22"/>
          <w:szCs w:val="22"/>
        </w:rPr>
      </w:pPr>
      <w:hyperlink w:anchor="_Toc514933309" w:history="1">
        <w:r w:rsidRPr="00304105">
          <w:rPr>
            <w:rStyle w:val="Hyperlink"/>
            <w:noProof/>
          </w:rPr>
          <w:t>1.17.8</w:t>
        </w:r>
        <w:r w:rsidRPr="006B5780">
          <w:rPr>
            <w:rFonts w:ascii="Calibri" w:hAnsi="Calibri"/>
            <w:noProof/>
            <w:sz w:val="22"/>
            <w:szCs w:val="22"/>
          </w:rPr>
          <w:tab/>
        </w:r>
        <w:r w:rsidRPr="00304105">
          <w:rPr>
            <w:rStyle w:val="Hyperlink"/>
            <w:noProof/>
          </w:rPr>
          <w:t>Association Class Performance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_Toc514933309 \h </w:instrText>
        </w:r>
        <w:r>
          <w:rPr>
            <w:noProof/>
            <w:webHidden/>
          </w:rPr>
        </w:r>
        <w:r>
          <w:rPr>
            <w:noProof/>
            <w:webHidden/>
          </w:rPr>
          <w:fldChar w:fldCharType="separate"/>
        </w:r>
        <w:r w:rsidR="00175B81">
          <w:rPr>
            <w:noProof/>
            <w:webHidden/>
          </w:rPr>
          <w:t>103</w:t>
        </w:r>
        <w:r>
          <w:rPr>
            <w:noProof/>
            <w:webHidden/>
          </w:rPr>
          <w:fldChar w:fldCharType="end"/>
        </w:r>
      </w:hyperlink>
    </w:p>
    <w:p w14:paraId="75CA428B" w14:textId="70F13B13" w:rsidR="00922253" w:rsidRPr="006B5780" w:rsidRDefault="00922253">
      <w:pPr>
        <w:pStyle w:val="TOC3"/>
        <w:rPr>
          <w:rFonts w:ascii="Calibri" w:hAnsi="Calibri"/>
          <w:noProof/>
          <w:sz w:val="22"/>
          <w:szCs w:val="22"/>
        </w:rPr>
      </w:pPr>
      <w:hyperlink w:anchor="_Toc514933310" w:history="1">
        <w:r w:rsidRPr="00304105">
          <w:rPr>
            <w:rStyle w:val="Hyperlink"/>
            <w:noProof/>
          </w:rPr>
          <w:t>1.17.9</w:t>
        </w:r>
        <w:r w:rsidRPr="006B5780">
          <w:rPr>
            <w:rFonts w:ascii="Calibri" w:hAnsi="Calibri"/>
            <w:noProof/>
            <w:sz w:val="22"/>
            <w:szCs w:val="22"/>
          </w:rPr>
          <w:tab/>
        </w:r>
        <w:r w:rsidRPr="00304105">
          <w:rPr>
            <w:rStyle w:val="Hyperlink"/>
            <w:noProof/>
          </w:rPr>
          <w:t>Association Class Usage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_Toc514933310 \h </w:instrText>
        </w:r>
        <w:r>
          <w:rPr>
            <w:noProof/>
            <w:webHidden/>
          </w:rPr>
        </w:r>
        <w:r>
          <w:rPr>
            <w:noProof/>
            <w:webHidden/>
          </w:rPr>
          <w:fldChar w:fldCharType="separate"/>
        </w:r>
        <w:r w:rsidR="00175B81">
          <w:rPr>
            <w:noProof/>
            <w:webHidden/>
          </w:rPr>
          <w:t>103</w:t>
        </w:r>
        <w:r>
          <w:rPr>
            <w:noProof/>
            <w:webHidden/>
          </w:rPr>
          <w:fldChar w:fldCharType="end"/>
        </w:r>
      </w:hyperlink>
    </w:p>
    <w:p w14:paraId="6B67D72A" w14:textId="1535A32D" w:rsidR="00922253" w:rsidRPr="006B5780" w:rsidRDefault="00922253">
      <w:pPr>
        <w:pStyle w:val="TOC2"/>
        <w:rPr>
          <w:rFonts w:ascii="Calibri" w:hAnsi="Calibri"/>
          <w:noProof/>
          <w:sz w:val="22"/>
          <w:szCs w:val="22"/>
        </w:rPr>
      </w:pPr>
      <w:hyperlink w:anchor="_Toc514933311" w:history="1">
        <w:r w:rsidRPr="00304105">
          <w:rPr>
            <w:rStyle w:val="Hyperlink"/>
            <w:noProof/>
          </w:rPr>
          <w:t>1.18</w:t>
        </w:r>
        <w:r w:rsidRPr="006B5780">
          <w:rPr>
            <w:rFonts w:ascii="Calibri" w:hAnsi="Calibri"/>
            <w:noProof/>
            <w:sz w:val="22"/>
            <w:szCs w:val="22"/>
          </w:rPr>
          <w:tab/>
        </w:r>
        <w:r w:rsidRPr="00304105">
          <w:rPr>
            <w:rStyle w:val="Hyperlink"/>
            <w:noProof/>
          </w:rPr>
          <w:t>Concept Library::Organizations</w:t>
        </w:r>
        <w:r>
          <w:rPr>
            <w:noProof/>
            <w:webHidden/>
          </w:rPr>
          <w:tab/>
        </w:r>
        <w:r>
          <w:rPr>
            <w:noProof/>
            <w:webHidden/>
          </w:rPr>
          <w:fldChar w:fldCharType="begin"/>
        </w:r>
        <w:r>
          <w:rPr>
            <w:noProof/>
            <w:webHidden/>
          </w:rPr>
          <w:instrText xml:space="preserve"> PAGEREF _Toc514933311 \h </w:instrText>
        </w:r>
        <w:r>
          <w:rPr>
            <w:noProof/>
            <w:webHidden/>
          </w:rPr>
        </w:r>
        <w:r>
          <w:rPr>
            <w:noProof/>
            <w:webHidden/>
          </w:rPr>
          <w:fldChar w:fldCharType="separate"/>
        </w:r>
        <w:r w:rsidR="00175B81">
          <w:rPr>
            <w:noProof/>
            <w:webHidden/>
          </w:rPr>
          <w:t>105</w:t>
        </w:r>
        <w:r>
          <w:rPr>
            <w:noProof/>
            <w:webHidden/>
          </w:rPr>
          <w:fldChar w:fldCharType="end"/>
        </w:r>
      </w:hyperlink>
    </w:p>
    <w:p w14:paraId="09B64C17" w14:textId="334263A2" w:rsidR="00922253" w:rsidRPr="006B5780" w:rsidRDefault="00922253">
      <w:pPr>
        <w:pStyle w:val="TOC3"/>
        <w:rPr>
          <w:rFonts w:ascii="Calibri" w:hAnsi="Calibri"/>
          <w:noProof/>
          <w:sz w:val="22"/>
          <w:szCs w:val="22"/>
        </w:rPr>
      </w:pPr>
      <w:hyperlink w:anchor="_Toc514933312" w:history="1">
        <w:r w:rsidRPr="00304105">
          <w:rPr>
            <w:rStyle w:val="Hyperlink"/>
            <w:noProof/>
          </w:rPr>
          <w:t>1.18.1</w:t>
        </w:r>
        <w:r w:rsidRPr="006B5780">
          <w:rPr>
            <w:rFonts w:ascii="Calibri" w:hAnsi="Calibri"/>
            <w:noProof/>
            <w:sz w:val="22"/>
            <w:szCs w:val="22"/>
          </w:rPr>
          <w:tab/>
        </w:r>
        <w:r w:rsidRPr="00304105">
          <w:rPr>
            <w:rStyle w:val="Hyperlink"/>
            <w:noProof/>
          </w:rPr>
          <w:t>Diagram: Organization</w:t>
        </w:r>
        <w:r>
          <w:rPr>
            <w:noProof/>
            <w:webHidden/>
          </w:rPr>
          <w:tab/>
        </w:r>
        <w:r>
          <w:rPr>
            <w:noProof/>
            <w:webHidden/>
          </w:rPr>
          <w:fldChar w:fldCharType="begin"/>
        </w:r>
        <w:r>
          <w:rPr>
            <w:noProof/>
            <w:webHidden/>
          </w:rPr>
          <w:instrText xml:space="preserve"> PAGEREF _Toc514933312 \h </w:instrText>
        </w:r>
        <w:r>
          <w:rPr>
            <w:noProof/>
            <w:webHidden/>
          </w:rPr>
        </w:r>
        <w:r>
          <w:rPr>
            <w:noProof/>
            <w:webHidden/>
          </w:rPr>
          <w:fldChar w:fldCharType="separate"/>
        </w:r>
        <w:r w:rsidR="00175B81">
          <w:rPr>
            <w:noProof/>
            <w:webHidden/>
          </w:rPr>
          <w:t>105</w:t>
        </w:r>
        <w:r>
          <w:rPr>
            <w:noProof/>
            <w:webHidden/>
          </w:rPr>
          <w:fldChar w:fldCharType="end"/>
        </w:r>
      </w:hyperlink>
    </w:p>
    <w:p w14:paraId="3191BC23" w14:textId="1875802B" w:rsidR="00922253" w:rsidRPr="006B5780" w:rsidRDefault="00922253">
      <w:pPr>
        <w:pStyle w:val="TOC3"/>
        <w:rPr>
          <w:rFonts w:ascii="Calibri" w:hAnsi="Calibri"/>
          <w:noProof/>
          <w:sz w:val="22"/>
          <w:szCs w:val="22"/>
        </w:rPr>
      </w:pPr>
      <w:hyperlink w:anchor="_Toc514933313" w:history="1">
        <w:r w:rsidRPr="00304105">
          <w:rPr>
            <w:rStyle w:val="Hyperlink"/>
            <w:noProof/>
          </w:rPr>
          <w:t>1.18.2</w:t>
        </w:r>
        <w:r w:rsidRPr="006B5780">
          <w:rPr>
            <w:rFonts w:ascii="Calibri" w:hAnsi="Calibri"/>
            <w:noProof/>
            <w:sz w:val="22"/>
            <w:szCs w:val="22"/>
          </w:rPr>
          <w:tab/>
        </w:r>
        <w:r w:rsidRPr="00304105">
          <w:rPr>
            <w:rStyle w:val="Hyperlink"/>
            <w:noProof/>
          </w:rPr>
          <w:t>Association Class Membership</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_Toc514933313 \h </w:instrText>
        </w:r>
        <w:r>
          <w:rPr>
            <w:noProof/>
            <w:webHidden/>
          </w:rPr>
        </w:r>
        <w:r>
          <w:rPr>
            <w:noProof/>
            <w:webHidden/>
          </w:rPr>
          <w:fldChar w:fldCharType="separate"/>
        </w:r>
        <w:r w:rsidR="00175B81">
          <w:rPr>
            <w:noProof/>
            <w:webHidden/>
          </w:rPr>
          <w:t>105</w:t>
        </w:r>
        <w:r>
          <w:rPr>
            <w:noProof/>
            <w:webHidden/>
          </w:rPr>
          <w:fldChar w:fldCharType="end"/>
        </w:r>
      </w:hyperlink>
    </w:p>
    <w:p w14:paraId="3EEB63E1" w14:textId="3BF40560" w:rsidR="00922253" w:rsidRPr="006B5780" w:rsidRDefault="00922253">
      <w:pPr>
        <w:pStyle w:val="TOC3"/>
        <w:rPr>
          <w:rFonts w:ascii="Calibri" w:hAnsi="Calibri"/>
          <w:noProof/>
          <w:sz w:val="22"/>
          <w:szCs w:val="22"/>
        </w:rPr>
      </w:pPr>
      <w:hyperlink w:anchor="_Toc514933314" w:history="1">
        <w:r w:rsidRPr="00304105">
          <w:rPr>
            <w:rStyle w:val="Hyperlink"/>
            <w:noProof/>
          </w:rPr>
          <w:t>1.18.3</w:t>
        </w:r>
        <w:r w:rsidRPr="006B5780">
          <w:rPr>
            <w:rFonts w:ascii="Calibri" w:hAnsi="Calibri"/>
            <w:noProof/>
            <w:sz w:val="22"/>
            <w:szCs w:val="22"/>
          </w:rPr>
          <w:tab/>
        </w:r>
        <w:r w:rsidRPr="00304105">
          <w:rPr>
            <w:rStyle w:val="Hyperlink"/>
            <w:noProof/>
          </w:rPr>
          <w:t>Class Mission Objective</w:t>
        </w:r>
        <w:r>
          <w:rPr>
            <w:noProof/>
            <w:webHidden/>
          </w:rPr>
          <w:tab/>
        </w:r>
        <w:r>
          <w:rPr>
            <w:noProof/>
            <w:webHidden/>
          </w:rPr>
          <w:fldChar w:fldCharType="begin"/>
        </w:r>
        <w:r>
          <w:rPr>
            <w:noProof/>
            <w:webHidden/>
          </w:rPr>
          <w:instrText xml:space="preserve"> PAGEREF _Toc514933314 \h </w:instrText>
        </w:r>
        <w:r>
          <w:rPr>
            <w:noProof/>
            <w:webHidden/>
          </w:rPr>
        </w:r>
        <w:r>
          <w:rPr>
            <w:noProof/>
            <w:webHidden/>
          </w:rPr>
          <w:fldChar w:fldCharType="separate"/>
        </w:r>
        <w:r w:rsidR="00175B81">
          <w:rPr>
            <w:noProof/>
            <w:webHidden/>
          </w:rPr>
          <w:t>106</w:t>
        </w:r>
        <w:r>
          <w:rPr>
            <w:noProof/>
            <w:webHidden/>
          </w:rPr>
          <w:fldChar w:fldCharType="end"/>
        </w:r>
      </w:hyperlink>
    </w:p>
    <w:p w14:paraId="67638E6B" w14:textId="743DF726" w:rsidR="00922253" w:rsidRPr="006B5780" w:rsidRDefault="00922253">
      <w:pPr>
        <w:pStyle w:val="TOC3"/>
        <w:rPr>
          <w:rFonts w:ascii="Calibri" w:hAnsi="Calibri"/>
          <w:noProof/>
          <w:sz w:val="22"/>
          <w:szCs w:val="22"/>
        </w:rPr>
      </w:pPr>
      <w:hyperlink w:anchor="_Toc514933315" w:history="1">
        <w:r w:rsidRPr="00304105">
          <w:rPr>
            <w:rStyle w:val="Hyperlink"/>
            <w:noProof/>
          </w:rPr>
          <w:t>1.18.4</w:t>
        </w:r>
        <w:r w:rsidRPr="006B5780">
          <w:rPr>
            <w:rFonts w:ascii="Calibri" w:hAnsi="Calibri"/>
            <w:noProof/>
            <w:sz w:val="22"/>
            <w:szCs w:val="22"/>
          </w:rPr>
          <w:tab/>
        </w:r>
        <w:r w:rsidRPr="00304105">
          <w:rPr>
            <w:rStyle w:val="Hyperlink"/>
            <w:noProof/>
          </w:rPr>
          <w:t>Class Organization</w:t>
        </w:r>
        <w:r>
          <w:rPr>
            <w:noProof/>
            <w:webHidden/>
          </w:rPr>
          <w:tab/>
        </w:r>
        <w:r>
          <w:rPr>
            <w:noProof/>
            <w:webHidden/>
          </w:rPr>
          <w:fldChar w:fldCharType="begin"/>
        </w:r>
        <w:r>
          <w:rPr>
            <w:noProof/>
            <w:webHidden/>
          </w:rPr>
          <w:instrText xml:space="preserve"> PAGEREF _Toc514933315 \h </w:instrText>
        </w:r>
        <w:r>
          <w:rPr>
            <w:noProof/>
            <w:webHidden/>
          </w:rPr>
        </w:r>
        <w:r>
          <w:rPr>
            <w:noProof/>
            <w:webHidden/>
          </w:rPr>
          <w:fldChar w:fldCharType="separate"/>
        </w:r>
        <w:r w:rsidR="00175B81">
          <w:rPr>
            <w:noProof/>
            <w:webHidden/>
          </w:rPr>
          <w:t>106</w:t>
        </w:r>
        <w:r>
          <w:rPr>
            <w:noProof/>
            <w:webHidden/>
          </w:rPr>
          <w:fldChar w:fldCharType="end"/>
        </w:r>
      </w:hyperlink>
    </w:p>
    <w:p w14:paraId="715B9D59" w14:textId="04347841" w:rsidR="00922253" w:rsidRPr="006B5780" w:rsidRDefault="00922253">
      <w:pPr>
        <w:pStyle w:val="TOC3"/>
        <w:rPr>
          <w:rFonts w:ascii="Calibri" w:hAnsi="Calibri"/>
          <w:noProof/>
          <w:sz w:val="22"/>
          <w:szCs w:val="22"/>
        </w:rPr>
      </w:pPr>
      <w:hyperlink w:anchor="_Toc514933316" w:history="1">
        <w:r w:rsidRPr="00304105">
          <w:rPr>
            <w:rStyle w:val="Hyperlink"/>
            <w:noProof/>
          </w:rPr>
          <w:t>1.18.5</w:t>
        </w:r>
        <w:r w:rsidRPr="006B5780">
          <w:rPr>
            <w:rFonts w:ascii="Calibri" w:hAnsi="Calibri"/>
            <w:noProof/>
            <w:sz w:val="22"/>
            <w:szCs w:val="22"/>
          </w:rPr>
          <w:tab/>
        </w:r>
        <w:r w:rsidRPr="00304105">
          <w:rPr>
            <w:rStyle w:val="Hyperlink"/>
            <w:noProof/>
          </w:rPr>
          <w:t>Class Organizational Unit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_Toc514933316 \h </w:instrText>
        </w:r>
        <w:r>
          <w:rPr>
            <w:noProof/>
            <w:webHidden/>
          </w:rPr>
        </w:r>
        <w:r>
          <w:rPr>
            <w:noProof/>
            <w:webHidden/>
          </w:rPr>
          <w:fldChar w:fldCharType="separate"/>
        </w:r>
        <w:r w:rsidR="00175B81">
          <w:rPr>
            <w:noProof/>
            <w:webHidden/>
          </w:rPr>
          <w:t>107</w:t>
        </w:r>
        <w:r>
          <w:rPr>
            <w:noProof/>
            <w:webHidden/>
          </w:rPr>
          <w:fldChar w:fldCharType="end"/>
        </w:r>
      </w:hyperlink>
    </w:p>
    <w:p w14:paraId="62B0508C" w14:textId="57B67550" w:rsidR="00922253" w:rsidRPr="006B5780" w:rsidRDefault="00922253">
      <w:pPr>
        <w:pStyle w:val="TOC3"/>
        <w:rPr>
          <w:rFonts w:ascii="Calibri" w:hAnsi="Calibri"/>
          <w:noProof/>
          <w:sz w:val="22"/>
          <w:szCs w:val="22"/>
        </w:rPr>
      </w:pPr>
      <w:hyperlink w:anchor="_Toc514933317" w:history="1">
        <w:r w:rsidRPr="00304105">
          <w:rPr>
            <w:rStyle w:val="Hyperlink"/>
            <w:noProof/>
          </w:rPr>
          <w:t>1.18.6</w:t>
        </w:r>
        <w:r w:rsidRPr="006B5780">
          <w:rPr>
            <w:rFonts w:ascii="Calibri" w:hAnsi="Calibri"/>
            <w:noProof/>
            <w:sz w:val="22"/>
            <w:szCs w:val="22"/>
          </w:rPr>
          <w:tab/>
        </w:r>
        <w:r w:rsidRPr="00304105">
          <w:rPr>
            <w:rStyle w:val="Hyperlink"/>
            <w:noProof/>
          </w:rPr>
          <w:t>Class Parent Organization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_Toc514933317 \h </w:instrText>
        </w:r>
        <w:r>
          <w:rPr>
            <w:noProof/>
            <w:webHidden/>
          </w:rPr>
        </w:r>
        <w:r>
          <w:rPr>
            <w:noProof/>
            <w:webHidden/>
          </w:rPr>
          <w:fldChar w:fldCharType="separate"/>
        </w:r>
        <w:r w:rsidR="00175B81">
          <w:rPr>
            <w:noProof/>
            <w:webHidden/>
          </w:rPr>
          <w:t>107</w:t>
        </w:r>
        <w:r>
          <w:rPr>
            <w:noProof/>
            <w:webHidden/>
          </w:rPr>
          <w:fldChar w:fldCharType="end"/>
        </w:r>
      </w:hyperlink>
    </w:p>
    <w:p w14:paraId="210EF662" w14:textId="01BB7DA9" w:rsidR="00922253" w:rsidRPr="006B5780" w:rsidRDefault="00922253">
      <w:pPr>
        <w:pStyle w:val="TOC3"/>
        <w:rPr>
          <w:rFonts w:ascii="Calibri" w:hAnsi="Calibri"/>
          <w:noProof/>
          <w:sz w:val="22"/>
          <w:szCs w:val="22"/>
        </w:rPr>
      </w:pPr>
      <w:hyperlink w:anchor="_Toc514933318" w:history="1">
        <w:r w:rsidRPr="00304105">
          <w:rPr>
            <w:rStyle w:val="Hyperlink"/>
            <w:noProof/>
          </w:rPr>
          <w:t>1.18.7</w:t>
        </w:r>
        <w:r w:rsidRPr="006B5780">
          <w:rPr>
            <w:rFonts w:ascii="Calibri" w:hAnsi="Calibri"/>
            <w:noProof/>
            <w:sz w:val="22"/>
            <w:szCs w:val="22"/>
          </w:rPr>
          <w:tab/>
        </w:r>
        <w:r w:rsidRPr="00304105">
          <w:rPr>
            <w:rStyle w:val="Hyperlink"/>
            <w:noProof/>
          </w:rPr>
          <w:t>Association Class Part of Organization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_Toc514933318 \h </w:instrText>
        </w:r>
        <w:r>
          <w:rPr>
            <w:noProof/>
            <w:webHidden/>
          </w:rPr>
        </w:r>
        <w:r>
          <w:rPr>
            <w:noProof/>
            <w:webHidden/>
          </w:rPr>
          <w:fldChar w:fldCharType="separate"/>
        </w:r>
        <w:r w:rsidR="00175B81">
          <w:rPr>
            <w:noProof/>
            <w:webHidden/>
          </w:rPr>
          <w:t>107</w:t>
        </w:r>
        <w:r>
          <w:rPr>
            <w:noProof/>
            <w:webHidden/>
          </w:rPr>
          <w:fldChar w:fldCharType="end"/>
        </w:r>
      </w:hyperlink>
    </w:p>
    <w:p w14:paraId="560EDA2D" w14:textId="28CABF65" w:rsidR="00922253" w:rsidRPr="006B5780" w:rsidRDefault="00922253">
      <w:pPr>
        <w:pStyle w:val="TOC3"/>
        <w:rPr>
          <w:rFonts w:ascii="Calibri" w:hAnsi="Calibri"/>
          <w:noProof/>
          <w:sz w:val="22"/>
          <w:szCs w:val="22"/>
        </w:rPr>
      </w:pPr>
      <w:hyperlink w:anchor="_Toc514933319" w:history="1">
        <w:r w:rsidRPr="00304105">
          <w:rPr>
            <w:rStyle w:val="Hyperlink"/>
            <w:noProof/>
          </w:rPr>
          <w:t>1.18.8</w:t>
        </w:r>
        <w:r w:rsidRPr="006B5780">
          <w:rPr>
            <w:rFonts w:ascii="Calibri" w:hAnsi="Calibri"/>
            <w:noProof/>
            <w:sz w:val="22"/>
            <w:szCs w:val="22"/>
          </w:rPr>
          <w:tab/>
        </w:r>
        <w:r w:rsidRPr="00304105">
          <w:rPr>
            <w:rStyle w:val="Hyperlink"/>
            <w:noProof/>
          </w:rPr>
          <w:t>Class Program</w:t>
        </w:r>
        <w:r>
          <w:rPr>
            <w:noProof/>
            <w:webHidden/>
          </w:rPr>
          <w:tab/>
        </w:r>
        <w:r>
          <w:rPr>
            <w:noProof/>
            <w:webHidden/>
          </w:rPr>
          <w:fldChar w:fldCharType="begin"/>
        </w:r>
        <w:r>
          <w:rPr>
            <w:noProof/>
            <w:webHidden/>
          </w:rPr>
          <w:instrText xml:space="preserve"> PAGEREF _Toc514933319 \h </w:instrText>
        </w:r>
        <w:r>
          <w:rPr>
            <w:noProof/>
            <w:webHidden/>
          </w:rPr>
        </w:r>
        <w:r>
          <w:rPr>
            <w:noProof/>
            <w:webHidden/>
          </w:rPr>
          <w:fldChar w:fldCharType="separate"/>
        </w:r>
        <w:r w:rsidR="00175B81">
          <w:rPr>
            <w:noProof/>
            <w:webHidden/>
          </w:rPr>
          <w:t>108</w:t>
        </w:r>
        <w:r>
          <w:rPr>
            <w:noProof/>
            <w:webHidden/>
          </w:rPr>
          <w:fldChar w:fldCharType="end"/>
        </w:r>
      </w:hyperlink>
    </w:p>
    <w:p w14:paraId="12D4E29E" w14:textId="4D7494CD" w:rsidR="00922253" w:rsidRPr="006B5780" w:rsidRDefault="00922253">
      <w:pPr>
        <w:pStyle w:val="TOC2"/>
        <w:rPr>
          <w:rFonts w:ascii="Calibri" w:hAnsi="Calibri"/>
          <w:noProof/>
          <w:sz w:val="22"/>
          <w:szCs w:val="22"/>
        </w:rPr>
      </w:pPr>
      <w:hyperlink w:anchor="_Toc514933320" w:history="1">
        <w:r w:rsidRPr="00304105">
          <w:rPr>
            <w:rStyle w:val="Hyperlink"/>
            <w:noProof/>
          </w:rPr>
          <w:t>1.19</w:t>
        </w:r>
        <w:r w:rsidRPr="006B5780">
          <w:rPr>
            <w:rFonts w:ascii="Calibri" w:hAnsi="Calibri"/>
            <w:noProof/>
            <w:sz w:val="22"/>
            <w:szCs w:val="22"/>
          </w:rPr>
          <w:tab/>
        </w:r>
        <w:r w:rsidRPr="00304105">
          <w:rPr>
            <w:rStyle w:val="Hyperlink"/>
            <w:noProof/>
          </w:rPr>
          <w:t>Concept Library::Organizations::Corporations</w:t>
        </w:r>
        <w:r>
          <w:rPr>
            <w:noProof/>
            <w:webHidden/>
          </w:rPr>
          <w:tab/>
        </w:r>
        <w:r>
          <w:rPr>
            <w:noProof/>
            <w:webHidden/>
          </w:rPr>
          <w:fldChar w:fldCharType="begin"/>
        </w:r>
        <w:r>
          <w:rPr>
            <w:noProof/>
            <w:webHidden/>
          </w:rPr>
          <w:instrText xml:space="preserve"> PAGEREF _Toc514933320 \h </w:instrText>
        </w:r>
        <w:r>
          <w:rPr>
            <w:noProof/>
            <w:webHidden/>
          </w:rPr>
        </w:r>
        <w:r>
          <w:rPr>
            <w:noProof/>
            <w:webHidden/>
          </w:rPr>
          <w:fldChar w:fldCharType="separate"/>
        </w:r>
        <w:r w:rsidR="00175B81">
          <w:rPr>
            <w:noProof/>
            <w:webHidden/>
          </w:rPr>
          <w:t>109</w:t>
        </w:r>
        <w:r>
          <w:rPr>
            <w:noProof/>
            <w:webHidden/>
          </w:rPr>
          <w:fldChar w:fldCharType="end"/>
        </w:r>
      </w:hyperlink>
    </w:p>
    <w:p w14:paraId="0C067AF4" w14:textId="3FE666EA" w:rsidR="00922253" w:rsidRPr="006B5780" w:rsidRDefault="00922253">
      <w:pPr>
        <w:pStyle w:val="TOC3"/>
        <w:rPr>
          <w:rFonts w:ascii="Calibri" w:hAnsi="Calibri"/>
          <w:noProof/>
          <w:sz w:val="22"/>
          <w:szCs w:val="22"/>
        </w:rPr>
      </w:pPr>
      <w:hyperlink w:anchor="_Toc514933321" w:history="1">
        <w:r w:rsidRPr="00304105">
          <w:rPr>
            <w:rStyle w:val="Hyperlink"/>
            <w:noProof/>
          </w:rPr>
          <w:t>1.19.1</w:t>
        </w:r>
        <w:r w:rsidRPr="006B5780">
          <w:rPr>
            <w:rFonts w:ascii="Calibri" w:hAnsi="Calibri"/>
            <w:noProof/>
            <w:sz w:val="22"/>
            <w:szCs w:val="22"/>
          </w:rPr>
          <w:tab/>
        </w:r>
        <w:r w:rsidRPr="00304105">
          <w:rPr>
            <w:rStyle w:val="Hyperlink"/>
            <w:noProof/>
          </w:rPr>
          <w:t>Diagram: Corporations</w:t>
        </w:r>
        <w:r>
          <w:rPr>
            <w:noProof/>
            <w:webHidden/>
          </w:rPr>
          <w:tab/>
        </w:r>
        <w:r>
          <w:rPr>
            <w:noProof/>
            <w:webHidden/>
          </w:rPr>
          <w:fldChar w:fldCharType="begin"/>
        </w:r>
        <w:r>
          <w:rPr>
            <w:noProof/>
            <w:webHidden/>
          </w:rPr>
          <w:instrText xml:space="preserve"> PAGEREF _Toc514933321 \h </w:instrText>
        </w:r>
        <w:r>
          <w:rPr>
            <w:noProof/>
            <w:webHidden/>
          </w:rPr>
        </w:r>
        <w:r>
          <w:rPr>
            <w:noProof/>
            <w:webHidden/>
          </w:rPr>
          <w:fldChar w:fldCharType="separate"/>
        </w:r>
        <w:r w:rsidR="00175B81">
          <w:rPr>
            <w:noProof/>
            <w:webHidden/>
          </w:rPr>
          <w:t>109</w:t>
        </w:r>
        <w:r>
          <w:rPr>
            <w:noProof/>
            <w:webHidden/>
          </w:rPr>
          <w:fldChar w:fldCharType="end"/>
        </w:r>
      </w:hyperlink>
    </w:p>
    <w:p w14:paraId="6FA794EA" w14:textId="78688449" w:rsidR="00922253" w:rsidRPr="006B5780" w:rsidRDefault="00922253">
      <w:pPr>
        <w:pStyle w:val="TOC3"/>
        <w:rPr>
          <w:rFonts w:ascii="Calibri" w:hAnsi="Calibri"/>
          <w:noProof/>
          <w:sz w:val="22"/>
          <w:szCs w:val="22"/>
        </w:rPr>
      </w:pPr>
      <w:hyperlink w:anchor="_Toc514933322" w:history="1">
        <w:r w:rsidRPr="00304105">
          <w:rPr>
            <w:rStyle w:val="Hyperlink"/>
            <w:noProof/>
          </w:rPr>
          <w:t>1.19.2</w:t>
        </w:r>
        <w:r w:rsidRPr="006B5780">
          <w:rPr>
            <w:rFonts w:ascii="Calibri" w:hAnsi="Calibri"/>
            <w:noProof/>
            <w:sz w:val="22"/>
            <w:szCs w:val="22"/>
          </w:rPr>
          <w:tab/>
        </w:r>
        <w:r w:rsidRPr="00304105">
          <w:rPr>
            <w:rStyle w:val="Hyperlink"/>
            <w:noProof/>
          </w:rPr>
          <w:t>Class Incorporated Organization</w:t>
        </w:r>
        <w:r>
          <w:rPr>
            <w:noProof/>
            <w:webHidden/>
          </w:rPr>
          <w:tab/>
        </w:r>
        <w:r>
          <w:rPr>
            <w:noProof/>
            <w:webHidden/>
          </w:rPr>
          <w:fldChar w:fldCharType="begin"/>
        </w:r>
        <w:r>
          <w:rPr>
            <w:noProof/>
            <w:webHidden/>
          </w:rPr>
          <w:instrText xml:space="preserve"> PAGEREF _Toc514933322 \h </w:instrText>
        </w:r>
        <w:r>
          <w:rPr>
            <w:noProof/>
            <w:webHidden/>
          </w:rPr>
        </w:r>
        <w:r>
          <w:rPr>
            <w:noProof/>
            <w:webHidden/>
          </w:rPr>
          <w:fldChar w:fldCharType="separate"/>
        </w:r>
        <w:r w:rsidR="00175B81">
          <w:rPr>
            <w:noProof/>
            <w:webHidden/>
          </w:rPr>
          <w:t>109</w:t>
        </w:r>
        <w:r>
          <w:rPr>
            <w:noProof/>
            <w:webHidden/>
          </w:rPr>
          <w:fldChar w:fldCharType="end"/>
        </w:r>
      </w:hyperlink>
    </w:p>
    <w:p w14:paraId="0B08D0A5" w14:textId="2D215FDC" w:rsidR="00922253" w:rsidRPr="006B5780" w:rsidRDefault="00922253">
      <w:pPr>
        <w:pStyle w:val="TOC3"/>
        <w:rPr>
          <w:rFonts w:ascii="Calibri" w:hAnsi="Calibri"/>
          <w:noProof/>
          <w:sz w:val="22"/>
          <w:szCs w:val="22"/>
        </w:rPr>
      </w:pPr>
      <w:hyperlink w:anchor="_Toc514933323" w:history="1">
        <w:r w:rsidRPr="00304105">
          <w:rPr>
            <w:rStyle w:val="Hyperlink"/>
            <w:noProof/>
          </w:rPr>
          <w:t>1.19.3</w:t>
        </w:r>
        <w:r w:rsidRPr="006B5780">
          <w:rPr>
            <w:rFonts w:ascii="Calibri" w:hAnsi="Calibri"/>
            <w:noProof/>
            <w:sz w:val="22"/>
            <w:szCs w:val="22"/>
          </w:rPr>
          <w:tab/>
        </w:r>
        <w:r w:rsidRPr="00304105">
          <w:rPr>
            <w:rStyle w:val="Hyperlink"/>
            <w:noProof/>
          </w:rPr>
          <w:t>Association Class Incorporation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_Toc514933323 \h </w:instrText>
        </w:r>
        <w:r>
          <w:rPr>
            <w:noProof/>
            <w:webHidden/>
          </w:rPr>
        </w:r>
        <w:r>
          <w:rPr>
            <w:noProof/>
            <w:webHidden/>
          </w:rPr>
          <w:fldChar w:fldCharType="separate"/>
        </w:r>
        <w:r w:rsidR="00175B81">
          <w:rPr>
            <w:noProof/>
            <w:webHidden/>
          </w:rPr>
          <w:t>109</w:t>
        </w:r>
        <w:r>
          <w:rPr>
            <w:noProof/>
            <w:webHidden/>
          </w:rPr>
          <w:fldChar w:fldCharType="end"/>
        </w:r>
      </w:hyperlink>
    </w:p>
    <w:p w14:paraId="6C38F253" w14:textId="379C5782" w:rsidR="00922253" w:rsidRPr="006B5780" w:rsidRDefault="00922253">
      <w:pPr>
        <w:pStyle w:val="TOC2"/>
        <w:rPr>
          <w:rFonts w:ascii="Calibri" w:hAnsi="Calibri"/>
          <w:noProof/>
          <w:sz w:val="22"/>
          <w:szCs w:val="22"/>
        </w:rPr>
      </w:pPr>
      <w:hyperlink w:anchor="_Toc514933324" w:history="1">
        <w:r w:rsidRPr="00304105">
          <w:rPr>
            <w:rStyle w:val="Hyperlink"/>
            <w:noProof/>
          </w:rPr>
          <w:t>1.20</w:t>
        </w:r>
        <w:r w:rsidRPr="006B5780">
          <w:rPr>
            <w:rFonts w:ascii="Calibri" w:hAnsi="Calibri"/>
            <w:noProof/>
            <w:sz w:val="22"/>
            <w:szCs w:val="22"/>
          </w:rPr>
          <w:tab/>
        </w:r>
        <w:r w:rsidRPr="00304105">
          <w:rPr>
            <w:rStyle w:val="Hyperlink"/>
            <w:noProof/>
          </w:rPr>
          <w:t>Concept Library::Organizations::Geopolitical Organizations</w:t>
        </w:r>
        <w:r>
          <w:rPr>
            <w:noProof/>
            <w:webHidden/>
          </w:rPr>
          <w:tab/>
        </w:r>
        <w:r>
          <w:rPr>
            <w:noProof/>
            <w:webHidden/>
          </w:rPr>
          <w:fldChar w:fldCharType="begin"/>
        </w:r>
        <w:r>
          <w:rPr>
            <w:noProof/>
            <w:webHidden/>
          </w:rPr>
          <w:instrText xml:space="preserve"> PAGEREF _Toc514933324 \h </w:instrText>
        </w:r>
        <w:r>
          <w:rPr>
            <w:noProof/>
            <w:webHidden/>
          </w:rPr>
        </w:r>
        <w:r>
          <w:rPr>
            <w:noProof/>
            <w:webHidden/>
          </w:rPr>
          <w:fldChar w:fldCharType="separate"/>
        </w:r>
        <w:r w:rsidR="00175B81">
          <w:rPr>
            <w:noProof/>
            <w:webHidden/>
          </w:rPr>
          <w:t>111</w:t>
        </w:r>
        <w:r>
          <w:rPr>
            <w:noProof/>
            <w:webHidden/>
          </w:rPr>
          <w:fldChar w:fldCharType="end"/>
        </w:r>
      </w:hyperlink>
    </w:p>
    <w:p w14:paraId="5FB556AE" w14:textId="41A6CB01" w:rsidR="00922253" w:rsidRPr="006B5780" w:rsidRDefault="00922253">
      <w:pPr>
        <w:pStyle w:val="TOC3"/>
        <w:rPr>
          <w:rFonts w:ascii="Calibri" w:hAnsi="Calibri"/>
          <w:noProof/>
          <w:sz w:val="22"/>
          <w:szCs w:val="22"/>
        </w:rPr>
      </w:pPr>
      <w:hyperlink w:anchor="_Toc514933325" w:history="1">
        <w:r w:rsidRPr="00304105">
          <w:rPr>
            <w:rStyle w:val="Hyperlink"/>
            <w:noProof/>
          </w:rPr>
          <w:t>1.20.1</w:t>
        </w:r>
        <w:r w:rsidRPr="006B5780">
          <w:rPr>
            <w:rFonts w:ascii="Calibri" w:hAnsi="Calibri"/>
            <w:noProof/>
            <w:sz w:val="22"/>
            <w:szCs w:val="22"/>
          </w:rPr>
          <w:tab/>
        </w:r>
        <w:r w:rsidRPr="00304105">
          <w:rPr>
            <w:rStyle w:val="Hyperlink"/>
            <w:noProof/>
          </w:rPr>
          <w:t>Diagram: Geopolitical Entities</w:t>
        </w:r>
        <w:r>
          <w:rPr>
            <w:noProof/>
            <w:webHidden/>
          </w:rPr>
          <w:tab/>
        </w:r>
        <w:r>
          <w:rPr>
            <w:noProof/>
            <w:webHidden/>
          </w:rPr>
          <w:fldChar w:fldCharType="begin"/>
        </w:r>
        <w:r>
          <w:rPr>
            <w:noProof/>
            <w:webHidden/>
          </w:rPr>
          <w:instrText xml:space="preserve"> PAGEREF _Toc514933325 \h </w:instrText>
        </w:r>
        <w:r>
          <w:rPr>
            <w:noProof/>
            <w:webHidden/>
          </w:rPr>
        </w:r>
        <w:r>
          <w:rPr>
            <w:noProof/>
            <w:webHidden/>
          </w:rPr>
          <w:fldChar w:fldCharType="separate"/>
        </w:r>
        <w:r w:rsidR="00175B81">
          <w:rPr>
            <w:noProof/>
            <w:webHidden/>
          </w:rPr>
          <w:t>111</w:t>
        </w:r>
        <w:r>
          <w:rPr>
            <w:noProof/>
            <w:webHidden/>
          </w:rPr>
          <w:fldChar w:fldCharType="end"/>
        </w:r>
      </w:hyperlink>
    </w:p>
    <w:p w14:paraId="4ACB4D38" w14:textId="7F7A1864" w:rsidR="00922253" w:rsidRPr="006B5780" w:rsidRDefault="00922253">
      <w:pPr>
        <w:pStyle w:val="TOC3"/>
        <w:rPr>
          <w:rFonts w:ascii="Calibri" w:hAnsi="Calibri"/>
          <w:noProof/>
          <w:sz w:val="22"/>
          <w:szCs w:val="22"/>
        </w:rPr>
      </w:pPr>
      <w:hyperlink w:anchor="_Toc514933326" w:history="1">
        <w:r w:rsidRPr="00304105">
          <w:rPr>
            <w:rStyle w:val="Hyperlink"/>
            <w:noProof/>
          </w:rPr>
          <w:t>1.20.2</w:t>
        </w:r>
        <w:r w:rsidRPr="006B5780">
          <w:rPr>
            <w:rFonts w:ascii="Calibri" w:hAnsi="Calibri"/>
            <w:noProof/>
            <w:sz w:val="22"/>
            <w:szCs w:val="22"/>
          </w:rPr>
          <w:tab/>
        </w:r>
        <w:r w:rsidRPr="00304105">
          <w:rPr>
            <w:rStyle w:val="Hyperlink"/>
            <w:noProof/>
          </w:rPr>
          <w:t>Class Country</w:t>
        </w:r>
        <w:r>
          <w:rPr>
            <w:noProof/>
            <w:webHidden/>
          </w:rPr>
          <w:tab/>
        </w:r>
        <w:r>
          <w:rPr>
            <w:noProof/>
            <w:webHidden/>
          </w:rPr>
          <w:fldChar w:fldCharType="begin"/>
        </w:r>
        <w:r>
          <w:rPr>
            <w:noProof/>
            <w:webHidden/>
          </w:rPr>
          <w:instrText xml:space="preserve"> PAGEREF _Toc514933326 \h </w:instrText>
        </w:r>
        <w:r>
          <w:rPr>
            <w:noProof/>
            <w:webHidden/>
          </w:rPr>
        </w:r>
        <w:r>
          <w:rPr>
            <w:noProof/>
            <w:webHidden/>
          </w:rPr>
          <w:fldChar w:fldCharType="separate"/>
        </w:r>
        <w:r w:rsidR="00175B81">
          <w:rPr>
            <w:noProof/>
            <w:webHidden/>
          </w:rPr>
          <w:t>111</w:t>
        </w:r>
        <w:r>
          <w:rPr>
            <w:noProof/>
            <w:webHidden/>
          </w:rPr>
          <w:fldChar w:fldCharType="end"/>
        </w:r>
      </w:hyperlink>
    </w:p>
    <w:p w14:paraId="745E286B" w14:textId="3C0F70C3" w:rsidR="00922253" w:rsidRPr="006B5780" w:rsidRDefault="00922253">
      <w:pPr>
        <w:pStyle w:val="TOC3"/>
        <w:rPr>
          <w:rFonts w:ascii="Calibri" w:hAnsi="Calibri"/>
          <w:noProof/>
          <w:sz w:val="22"/>
          <w:szCs w:val="22"/>
        </w:rPr>
      </w:pPr>
      <w:hyperlink w:anchor="_Toc514933327" w:history="1">
        <w:r w:rsidRPr="00304105">
          <w:rPr>
            <w:rStyle w:val="Hyperlink"/>
            <w:noProof/>
          </w:rPr>
          <w:t>1.20.3</w:t>
        </w:r>
        <w:r w:rsidRPr="006B5780">
          <w:rPr>
            <w:rFonts w:ascii="Calibri" w:hAnsi="Calibri"/>
            <w:noProof/>
            <w:sz w:val="22"/>
            <w:szCs w:val="22"/>
          </w:rPr>
          <w:tab/>
        </w:r>
        <w:r w:rsidRPr="00304105">
          <w:rPr>
            <w:rStyle w:val="Hyperlink"/>
            <w:noProof/>
          </w:rPr>
          <w:t>Class Country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_Toc514933327 \h </w:instrText>
        </w:r>
        <w:r>
          <w:rPr>
            <w:noProof/>
            <w:webHidden/>
          </w:rPr>
        </w:r>
        <w:r>
          <w:rPr>
            <w:noProof/>
            <w:webHidden/>
          </w:rPr>
          <w:fldChar w:fldCharType="separate"/>
        </w:r>
        <w:r w:rsidR="00175B81">
          <w:rPr>
            <w:noProof/>
            <w:webHidden/>
          </w:rPr>
          <w:t>111</w:t>
        </w:r>
        <w:r>
          <w:rPr>
            <w:noProof/>
            <w:webHidden/>
          </w:rPr>
          <w:fldChar w:fldCharType="end"/>
        </w:r>
      </w:hyperlink>
    </w:p>
    <w:p w14:paraId="5B419139" w14:textId="52B16400" w:rsidR="00922253" w:rsidRPr="006B5780" w:rsidRDefault="00922253">
      <w:pPr>
        <w:pStyle w:val="TOC3"/>
        <w:rPr>
          <w:rFonts w:ascii="Calibri" w:hAnsi="Calibri"/>
          <w:noProof/>
          <w:sz w:val="22"/>
          <w:szCs w:val="22"/>
        </w:rPr>
      </w:pPr>
      <w:hyperlink w:anchor="_Toc514933328" w:history="1">
        <w:r w:rsidRPr="00304105">
          <w:rPr>
            <w:rStyle w:val="Hyperlink"/>
            <w:noProof/>
          </w:rPr>
          <w:t>1.20.4</w:t>
        </w:r>
        <w:r w:rsidRPr="006B5780">
          <w:rPr>
            <w:rFonts w:ascii="Calibri" w:hAnsi="Calibri"/>
            <w:noProof/>
            <w:sz w:val="22"/>
            <w:szCs w:val="22"/>
          </w:rPr>
          <w:tab/>
        </w:r>
        <w:r w:rsidRPr="00304105">
          <w:rPr>
            <w:rStyle w:val="Hyperlink"/>
            <w:noProof/>
          </w:rPr>
          <w:t>Class Geopolitical Entity</w:t>
        </w:r>
        <w:r>
          <w:rPr>
            <w:noProof/>
            <w:webHidden/>
          </w:rPr>
          <w:tab/>
        </w:r>
        <w:r>
          <w:rPr>
            <w:noProof/>
            <w:webHidden/>
          </w:rPr>
          <w:fldChar w:fldCharType="begin"/>
        </w:r>
        <w:r>
          <w:rPr>
            <w:noProof/>
            <w:webHidden/>
          </w:rPr>
          <w:instrText xml:space="preserve"> PAGEREF _Toc514933328 \h </w:instrText>
        </w:r>
        <w:r>
          <w:rPr>
            <w:noProof/>
            <w:webHidden/>
          </w:rPr>
        </w:r>
        <w:r>
          <w:rPr>
            <w:noProof/>
            <w:webHidden/>
          </w:rPr>
          <w:fldChar w:fldCharType="separate"/>
        </w:r>
        <w:r w:rsidR="00175B81">
          <w:rPr>
            <w:noProof/>
            <w:webHidden/>
          </w:rPr>
          <w:t>112</w:t>
        </w:r>
        <w:r>
          <w:rPr>
            <w:noProof/>
            <w:webHidden/>
          </w:rPr>
          <w:fldChar w:fldCharType="end"/>
        </w:r>
      </w:hyperlink>
    </w:p>
    <w:p w14:paraId="7D6D1763" w14:textId="561E0ECE" w:rsidR="00922253" w:rsidRPr="006B5780" w:rsidRDefault="00922253">
      <w:pPr>
        <w:pStyle w:val="TOC3"/>
        <w:rPr>
          <w:rFonts w:ascii="Calibri" w:hAnsi="Calibri"/>
          <w:noProof/>
          <w:sz w:val="22"/>
          <w:szCs w:val="22"/>
        </w:rPr>
      </w:pPr>
      <w:hyperlink w:anchor="_Toc514933329" w:history="1">
        <w:r w:rsidRPr="00304105">
          <w:rPr>
            <w:rStyle w:val="Hyperlink"/>
            <w:noProof/>
          </w:rPr>
          <w:t>1.20.5</w:t>
        </w:r>
        <w:r w:rsidRPr="006B5780">
          <w:rPr>
            <w:rFonts w:ascii="Calibri" w:hAnsi="Calibri"/>
            <w:noProof/>
            <w:sz w:val="22"/>
            <w:szCs w:val="22"/>
          </w:rPr>
          <w:tab/>
        </w:r>
        <w:r w:rsidRPr="00304105">
          <w:rPr>
            <w:rStyle w:val="Hyperlink"/>
            <w:noProof/>
          </w:rPr>
          <w:t>Class Geopolitical ID</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_Toc514933329 \h </w:instrText>
        </w:r>
        <w:r>
          <w:rPr>
            <w:noProof/>
            <w:webHidden/>
          </w:rPr>
        </w:r>
        <w:r>
          <w:rPr>
            <w:noProof/>
            <w:webHidden/>
          </w:rPr>
          <w:fldChar w:fldCharType="separate"/>
        </w:r>
        <w:r w:rsidR="00175B81">
          <w:rPr>
            <w:noProof/>
            <w:webHidden/>
          </w:rPr>
          <w:t>112</w:t>
        </w:r>
        <w:r>
          <w:rPr>
            <w:noProof/>
            <w:webHidden/>
          </w:rPr>
          <w:fldChar w:fldCharType="end"/>
        </w:r>
      </w:hyperlink>
    </w:p>
    <w:p w14:paraId="5D272F71" w14:textId="372AD5D0" w:rsidR="00922253" w:rsidRPr="006B5780" w:rsidRDefault="00922253">
      <w:pPr>
        <w:pStyle w:val="TOC3"/>
        <w:rPr>
          <w:rFonts w:ascii="Calibri" w:hAnsi="Calibri"/>
          <w:noProof/>
          <w:sz w:val="22"/>
          <w:szCs w:val="22"/>
        </w:rPr>
      </w:pPr>
      <w:hyperlink w:anchor="_Toc514933330" w:history="1">
        <w:r w:rsidRPr="00304105">
          <w:rPr>
            <w:rStyle w:val="Hyperlink"/>
            <w:noProof/>
          </w:rPr>
          <w:t>1.20.6</w:t>
        </w:r>
        <w:r w:rsidRPr="006B5780">
          <w:rPr>
            <w:rFonts w:ascii="Calibri" w:hAnsi="Calibri"/>
            <w:noProof/>
            <w:sz w:val="22"/>
            <w:szCs w:val="22"/>
          </w:rPr>
          <w:tab/>
        </w:r>
        <w:r w:rsidRPr="00304105">
          <w:rPr>
            <w:rStyle w:val="Hyperlink"/>
            <w:noProof/>
          </w:rPr>
          <w:t>Class Geopolitical Region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_Toc514933330 \h </w:instrText>
        </w:r>
        <w:r>
          <w:rPr>
            <w:noProof/>
            <w:webHidden/>
          </w:rPr>
        </w:r>
        <w:r>
          <w:rPr>
            <w:noProof/>
            <w:webHidden/>
          </w:rPr>
          <w:fldChar w:fldCharType="separate"/>
        </w:r>
        <w:r w:rsidR="00175B81">
          <w:rPr>
            <w:noProof/>
            <w:webHidden/>
          </w:rPr>
          <w:t>112</w:t>
        </w:r>
        <w:r>
          <w:rPr>
            <w:noProof/>
            <w:webHidden/>
          </w:rPr>
          <w:fldChar w:fldCharType="end"/>
        </w:r>
      </w:hyperlink>
    </w:p>
    <w:p w14:paraId="4353F344" w14:textId="5E164AF3" w:rsidR="00922253" w:rsidRPr="006B5780" w:rsidRDefault="00922253">
      <w:pPr>
        <w:pStyle w:val="TOC3"/>
        <w:rPr>
          <w:rFonts w:ascii="Calibri" w:hAnsi="Calibri"/>
          <w:noProof/>
          <w:sz w:val="22"/>
          <w:szCs w:val="22"/>
        </w:rPr>
      </w:pPr>
      <w:hyperlink w:anchor="_Toc514933331" w:history="1">
        <w:r w:rsidRPr="00304105">
          <w:rPr>
            <w:rStyle w:val="Hyperlink"/>
            <w:noProof/>
          </w:rPr>
          <w:t>1.20.7</w:t>
        </w:r>
        <w:r w:rsidRPr="006B5780">
          <w:rPr>
            <w:rFonts w:ascii="Calibri" w:hAnsi="Calibri"/>
            <w:noProof/>
            <w:sz w:val="22"/>
            <w:szCs w:val="22"/>
          </w:rPr>
          <w:tab/>
        </w:r>
        <w:r w:rsidRPr="00304105">
          <w:rPr>
            <w:rStyle w:val="Hyperlink"/>
            <w:noProof/>
          </w:rPr>
          <w:t>Association Class Governing Authority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_Toc514933331 \h </w:instrText>
        </w:r>
        <w:r>
          <w:rPr>
            <w:noProof/>
            <w:webHidden/>
          </w:rPr>
        </w:r>
        <w:r>
          <w:rPr>
            <w:noProof/>
            <w:webHidden/>
          </w:rPr>
          <w:fldChar w:fldCharType="separate"/>
        </w:r>
        <w:r w:rsidR="00175B81">
          <w:rPr>
            <w:noProof/>
            <w:webHidden/>
          </w:rPr>
          <w:t>112</w:t>
        </w:r>
        <w:r>
          <w:rPr>
            <w:noProof/>
            <w:webHidden/>
          </w:rPr>
          <w:fldChar w:fldCharType="end"/>
        </w:r>
      </w:hyperlink>
    </w:p>
    <w:p w14:paraId="06A86327" w14:textId="595BC590" w:rsidR="00922253" w:rsidRPr="006B5780" w:rsidRDefault="00922253">
      <w:pPr>
        <w:pStyle w:val="TOC2"/>
        <w:rPr>
          <w:rFonts w:ascii="Calibri" w:hAnsi="Calibri"/>
          <w:noProof/>
          <w:sz w:val="22"/>
          <w:szCs w:val="22"/>
        </w:rPr>
      </w:pPr>
      <w:hyperlink w:anchor="_Toc514933332" w:history="1">
        <w:r w:rsidRPr="00304105">
          <w:rPr>
            <w:rStyle w:val="Hyperlink"/>
            <w:noProof/>
          </w:rPr>
          <w:t>1.21</w:t>
        </w:r>
        <w:r w:rsidRPr="006B5780">
          <w:rPr>
            <w:rFonts w:ascii="Calibri" w:hAnsi="Calibri"/>
            <w:noProof/>
            <w:sz w:val="22"/>
            <w:szCs w:val="22"/>
          </w:rPr>
          <w:tab/>
        </w:r>
        <w:r w:rsidRPr="00304105">
          <w:rPr>
            <w:rStyle w:val="Hyperlink"/>
            <w:noProof/>
          </w:rPr>
          <w:t>Concept Library::Parthood</w:t>
        </w:r>
        <w:r>
          <w:rPr>
            <w:noProof/>
            <w:webHidden/>
          </w:rPr>
          <w:tab/>
        </w:r>
        <w:r>
          <w:rPr>
            <w:noProof/>
            <w:webHidden/>
          </w:rPr>
          <w:fldChar w:fldCharType="begin"/>
        </w:r>
        <w:r>
          <w:rPr>
            <w:noProof/>
            <w:webHidden/>
          </w:rPr>
          <w:instrText xml:space="preserve"> PAGEREF _Toc514933332 \h </w:instrText>
        </w:r>
        <w:r>
          <w:rPr>
            <w:noProof/>
            <w:webHidden/>
          </w:rPr>
        </w:r>
        <w:r>
          <w:rPr>
            <w:noProof/>
            <w:webHidden/>
          </w:rPr>
          <w:fldChar w:fldCharType="separate"/>
        </w:r>
        <w:r w:rsidR="00175B81">
          <w:rPr>
            <w:noProof/>
            <w:webHidden/>
          </w:rPr>
          <w:t>113</w:t>
        </w:r>
        <w:r>
          <w:rPr>
            <w:noProof/>
            <w:webHidden/>
          </w:rPr>
          <w:fldChar w:fldCharType="end"/>
        </w:r>
      </w:hyperlink>
    </w:p>
    <w:p w14:paraId="04F094C8" w14:textId="7A330CA2" w:rsidR="00922253" w:rsidRPr="006B5780" w:rsidRDefault="00922253">
      <w:pPr>
        <w:pStyle w:val="TOC3"/>
        <w:rPr>
          <w:rFonts w:ascii="Calibri" w:hAnsi="Calibri"/>
          <w:noProof/>
          <w:sz w:val="22"/>
          <w:szCs w:val="22"/>
        </w:rPr>
      </w:pPr>
      <w:hyperlink w:anchor="_Toc514933333" w:history="1">
        <w:r w:rsidRPr="00304105">
          <w:rPr>
            <w:rStyle w:val="Hyperlink"/>
            <w:noProof/>
          </w:rPr>
          <w:t>1.21.1</w:t>
        </w:r>
        <w:r w:rsidRPr="006B5780">
          <w:rPr>
            <w:rFonts w:ascii="Calibri" w:hAnsi="Calibri"/>
            <w:noProof/>
            <w:sz w:val="22"/>
            <w:szCs w:val="22"/>
          </w:rPr>
          <w:tab/>
        </w:r>
        <w:r w:rsidRPr="00304105">
          <w:rPr>
            <w:rStyle w:val="Hyperlink"/>
            <w:noProof/>
          </w:rPr>
          <w:t>Diagram: Parthood</w:t>
        </w:r>
        <w:r>
          <w:rPr>
            <w:noProof/>
            <w:webHidden/>
          </w:rPr>
          <w:tab/>
        </w:r>
        <w:r>
          <w:rPr>
            <w:noProof/>
            <w:webHidden/>
          </w:rPr>
          <w:fldChar w:fldCharType="begin"/>
        </w:r>
        <w:r>
          <w:rPr>
            <w:noProof/>
            <w:webHidden/>
          </w:rPr>
          <w:instrText xml:space="preserve"> PAGEREF _Toc514933333 \h </w:instrText>
        </w:r>
        <w:r>
          <w:rPr>
            <w:noProof/>
            <w:webHidden/>
          </w:rPr>
        </w:r>
        <w:r>
          <w:rPr>
            <w:noProof/>
            <w:webHidden/>
          </w:rPr>
          <w:fldChar w:fldCharType="separate"/>
        </w:r>
        <w:r w:rsidR="00175B81">
          <w:rPr>
            <w:noProof/>
            <w:webHidden/>
          </w:rPr>
          <w:t>113</w:t>
        </w:r>
        <w:r>
          <w:rPr>
            <w:noProof/>
            <w:webHidden/>
          </w:rPr>
          <w:fldChar w:fldCharType="end"/>
        </w:r>
      </w:hyperlink>
    </w:p>
    <w:p w14:paraId="1C886652" w14:textId="1775B201" w:rsidR="00922253" w:rsidRPr="006B5780" w:rsidRDefault="00922253">
      <w:pPr>
        <w:pStyle w:val="TOC3"/>
        <w:rPr>
          <w:rFonts w:ascii="Calibri" w:hAnsi="Calibri"/>
          <w:noProof/>
          <w:sz w:val="22"/>
          <w:szCs w:val="22"/>
        </w:rPr>
      </w:pPr>
      <w:hyperlink w:anchor="_Toc514933334" w:history="1">
        <w:r w:rsidRPr="00304105">
          <w:rPr>
            <w:rStyle w:val="Hyperlink"/>
            <w:noProof/>
          </w:rPr>
          <w:t>1.21.2</w:t>
        </w:r>
        <w:r w:rsidRPr="006B5780">
          <w:rPr>
            <w:rFonts w:ascii="Calibri" w:hAnsi="Calibri"/>
            <w:noProof/>
            <w:sz w:val="22"/>
            <w:szCs w:val="22"/>
          </w:rPr>
          <w:tab/>
        </w:r>
        <w:r w:rsidRPr="00304105">
          <w:rPr>
            <w:rStyle w:val="Hyperlink"/>
            <w:noProof/>
          </w:rPr>
          <w:t>Class Composite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_Toc514933334 \h </w:instrText>
        </w:r>
        <w:r>
          <w:rPr>
            <w:noProof/>
            <w:webHidden/>
          </w:rPr>
        </w:r>
        <w:r>
          <w:rPr>
            <w:noProof/>
            <w:webHidden/>
          </w:rPr>
          <w:fldChar w:fldCharType="separate"/>
        </w:r>
        <w:r w:rsidR="00175B81">
          <w:rPr>
            <w:noProof/>
            <w:webHidden/>
          </w:rPr>
          <w:t>113</w:t>
        </w:r>
        <w:r>
          <w:rPr>
            <w:noProof/>
            <w:webHidden/>
          </w:rPr>
          <w:fldChar w:fldCharType="end"/>
        </w:r>
      </w:hyperlink>
    </w:p>
    <w:p w14:paraId="37CA0AF7" w14:textId="75ACB798" w:rsidR="00922253" w:rsidRPr="006B5780" w:rsidRDefault="00922253">
      <w:pPr>
        <w:pStyle w:val="TOC3"/>
        <w:rPr>
          <w:rFonts w:ascii="Calibri" w:hAnsi="Calibri"/>
          <w:noProof/>
          <w:sz w:val="22"/>
          <w:szCs w:val="22"/>
        </w:rPr>
      </w:pPr>
      <w:hyperlink w:anchor="_Toc514933335" w:history="1">
        <w:r w:rsidRPr="00304105">
          <w:rPr>
            <w:rStyle w:val="Hyperlink"/>
            <w:noProof/>
          </w:rPr>
          <w:t>1.21.3</w:t>
        </w:r>
        <w:r w:rsidRPr="006B5780">
          <w:rPr>
            <w:rFonts w:ascii="Calibri" w:hAnsi="Calibri"/>
            <w:noProof/>
            <w:sz w:val="22"/>
            <w:szCs w:val="22"/>
          </w:rPr>
          <w:tab/>
        </w:r>
        <w:r w:rsidRPr="00304105">
          <w:rPr>
            <w:rStyle w:val="Hyperlink"/>
            <w:noProof/>
          </w:rPr>
          <w:t>Class Part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_Toc514933335 \h </w:instrText>
        </w:r>
        <w:r>
          <w:rPr>
            <w:noProof/>
            <w:webHidden/>
          </w:rPr>
        </w:r>
        <w:r>
          <w:rPr>
            <w:noProof/>
            <w:webHidden/>
          </w:rPr>
          <w:fldChar w:fldCharType="separate"/>
        </w:r>
        <w:r w:rsidR="00175B81">
          <w:rPr>
            <w:noProof/>
            <w:webHidden/>
          </w:rPr>
          <w:t>113</w:t>
        </w:r>
        <w:r>
          <w:rPr>
            <w:noProof/>
            <w:webHidden/>
          </w:rPr>
          <w:fldChar w:fldCharType="end"/>
        </w:r>
      </w:hyperlink>
    </w:p>
    <w:p w14:paraId="5D1381E4" w14:textId="33B10532" w:rsidR="00922253" w:rsidRPr="006B5780" w:rsidRDefault="00922253">
      <w:pPr>
        <w:pStyle w:val="TOC3"/>
        <w:rPr>
          <w:rFonts w:ascii="Calibri" w:hAnsi="Calibri"/>
          <w:noProof/>
          <w:sz w:val="22"/>
          <w:szCs w:val="22"/>
        </w:rPr>
      </w:pPr>
      <w:hyperlink w:anchor="_Toc514933336" w:history="1">
        <w:r w:rsidRPr="00304105">
          <w:rPr>
            <w:rStyle w:val="Hyperlink"/>
            <w:noProof/>
          </w:rPr>
          <w:t>1.21.4</w:t>
        </w:r>
        <w:r w:rsidRPr="006B5780">
          <w:rPr>
            <w:rFonts w:ascii="Calibri" w:hAnsi="Calibri"/>
            <w:noProof/>
            <w:sz w:val="22"/>
            <w:szCs w:val="22"/>
          </w:rPr>
          <w:tab/>
        </w:r>
        <w:r w:rsidRPr="00304105">
          <w:rPr>
            <w:rStyle w:val="Hyperlink"/>
            <w:noProof/>
          </w:rPr>
          <w:t>Association Class Parthood</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_Toc514933336 \h </w:instrText>
        </w:r>
        <w:r>
          <w:rPr>
            <w:noProof/>
            <w:webHidden/>
          </w:rPr>
        </w:r>
        <w:r>
          <w:rPr>
            <w:noProof/>
            <w:webHidden/>
          </w:rPr>
          <w:fldChar w:fldCharType="separate"/>
        </w:r>
        <w:r w:rsidR="00175B81">
          <w:rPr>
            <w:noProof/>
            <w:webHidden/>
          </w:rPr>
          <w:t>113</w:t>
        </w:r>
        <w:r>
          <w:rPr>
            <w:noProof/>
            <w:webHidden/>
          </w:rPr>
          <w:fldChar w:fldCharType="end"/>
        </w:r>
      </w:hyperlink>
    </w:p>
    <w:p w14:paraId="506AF1B3" w14:textId="78DB5546" w:rsidR="00922253" w:rsidRPr="006B5780" w:rsidRDefault="00922253">
      <w:pPr>
        <w:pStyle w:val="TOC2"/>
        <w:rPr>
          <w:rFonts w:ascii="Calibri" w:hAnsi="Calibri"/>
          <w:noProof/>
          <w:sz w:val="22"/>
          <w:szCs w:val="22"/>
        </w:rPr>
      </w:pPr>
      <w:hyperlink w:anchor="_Toc514933337" w:history="1">
        <w:r w:rsidRPr="00304105">
          <w:rPr>
            <w:rStyle w:val="Hyperlink"/>
            <w:noProof/>
          </w:rPr>
          <w:t>1.22</w:t>
        </w:r>
        <w:r w:rsidRPr="006B5780">
          <w:rPr>
            <w:rFonts w:ascii="Calibri" w:hAnsi="Calibri"/>
            <w:noProof/>
            <w:sz w:val="22"/>
            <w:szCs w:val="22"/>
          </w:rPr>
          <w:tab/>
        </w:r>
        <w:r w:rsidRPr="00304105">
          <w:rPr>
            <w:rStyle w:val="Hyperlink"/>
            <w:noProof/>
          </w:rPr>
          <w:t>Concept Library::Permissions</w:t>
        </w:r>
        <w:r>
          <w:rPr>
            <w:noProof/>
            <w:webHidden/>
          </w:rPr>
          <w:tab/>
        </w:r>
        <w:r>
          <w:rPr>
            <w:noProof/>
            <w:webHidden/>
          </w:rPr>
          <w:fldChar w:fldCharType="begin"/>
        </w:r>
        <w:r>
          <w:rPr>
            <w:noProof/>
            <w:webHidden/>
          </w:rPr>
          <w:instrText xml:space="preserve"> PAGEREF _Toc514933337 \h </w:instrText>
        </w:r>
        <w:r>
          <w:rPr>
            <w:noProof/>
            <w:webHidden/>
          </w:rPr>
        </w:r>
        <w:r>
          <w:rPr>
            <w:noProof/>
            <w:webHidden/>
          </w:rPr>
          <w:fldChar w:fldCharType="separate"/>
        </w:r>
        <w:r w:rsidR="00175B81">
          <w:rPr>
            <w:noProof/>
            <w:webHidden/>
          </w:rPr>
          <w:t>115</w:t>
        </w:r>
        <w:r>
          <w:rPr>
            <w:noProof/>
            <w:webHidden/>
          </w:rPr>
          <w:fldChar w:fldCharType="end"/>
        </w:r>
      </w:hyperlink>
    </w:p>
    <w:p w14:paraId="31C7531E" w14:textId="29919CDD" w:rsidR="00922253" w:rsidRPr="006B5780" w:rsidRDefault="00922253">
      <w:pPr>
        <w:pStyle w:val="TOC3"/>
        <w:rPr>
          <w:rFonts w:ascii="Calibri" w:hAnsi="Calibri"/>
          <w:noProof/>
          <w:sz w:val="22"/>
          <w:szCs w:val="22"/>
        </w:rPr>
      </w:pPr>
      <w:hyperlink w:anchor="_Toc514933338" w:history="1">
        <w:r w:rsidRPr="00304105">
          <w:rPr>
            <w:rStyle w:val="Hyperlink"/>
            <w:noProof/>
          </w:rPr>
          <w:t>1.22.1</w:t>
        </w:r>
        <w:r w:rsidRPr="006B5780">
          <w:rPr>
            <w:rFonts w:ascii="Calibri" w:hAnsi="Calibri"/>
            <w:noProof/>
            <w:sz w:val="22"/>
            <w:szCs w:val="22"/>
          </w:rPr>
          <w:tab/>
        </w:r>
        <w:r w:rsidRPr="00304105">
          <w:rPr>
            <w:rStyle w:val="Hyperlink"/>
            <w:noProof/>
          </w:rPr>
          <w:t>Diagram: Permission</w:t>
        </w:r>
        <w:r>
          <w:rPr>
            <w:noProof/>
            <w:webHidden/>
          </w:rPr>
          <w:tab/>
        </w:r>
        <w:r>
          <w:rPr>
            <w:noProof/>
            <w:webHidden/>
          </w:rPr>
          <w:fldChar w:fldCharType="begin"/>
        </w:r>
        <w:r>
          <w:rPr>
            <w:noProof/>
            <w:webHidden/>
          </w:rPr>
          <w:instrText xml:space="preserve"> PAGEREF _Toc514933338 \h </w:instrText>
        </w:r>
        <w:r>
          <w:rPr>
            <w:noProof/>
            <w:webHidden/>
          </w:rPr>
        </w:r>
        <w:r>
          <w:rPr>
            <w:noProof/>
            <w:webHidden/>
          </w:rPr>
          <w:fldChar w:fldCharType="separate"/>
        </w:r>
        <w:r w:rsidR="00175B81">
          <w:rPr>
            <w:noProof/>
            <w:webHidden/>
          </w:rPr>
          <w:t>115</w:t>
        </w:r>
        <w:r>
          <w:rPr>
            <w:noProof/>
            <w:webHidden/>
          </w:rPr>
          <w:fldChar w:fldCharType="end"/>
        </w:r>
      </w:hyperlink>
    </w:p>
    <w:p w14:paraId="46CC7FBD" w14:textId="5117BF35" w:rsidR="00922253" w:rsidRPr="006B5780" w:rsidRDefault="00922253">
      <w:pPr>
        <w:pStyle w:val="TOC3"/>
        <w:rPr>
          <w:rFonts w:ascii="Calibri" w:hAnsi="Calibri"/>
          <w:noProof/>
          <w:sz w:val="22"/>
          <w:szCs w:val="22"/>
        </w:rPr>
      </w:pPr>
      <w:hyperlink w:anchor="_Toc514933339" w:history="1">
        <w:r w:rsidRPr="00304105">
          <w:rPr>
            <w:rStyle w:val="Hyperlink"/>
            <w:noProof/>
          </w:rPr>
          <w:t>1.22.2</w:t>
        </w:r>
        <w:r w:rsidRPr="006B5780">
          <w:rPr>
            <w:rFonts w:ascii="Calibri" w:hAnsi="Calibri"/>
            <w:noProof/>
            <w:sz w:val="22"/>
            <w:szCs w:val="22"/>
          </w:rPr>
          <w:tab/>
        </w:r>
        <w:r w:rsidRPr="00304105">
          <w:rPr>
            <w:rStyle w:val="Hyperlink"/>
            <w:noProof/>
          </w:rPr>
          <w:t>Association Class Permission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_Toc514933339 \h </w:instrText>
        </w:r>
        <w:r>
          <w:rPr>
            <w:noProof/>
            <w:webHidden/>
          </w:rPr>
        </w:r>
        <w:r>
          <w:rPr>
            <w:noProof/>
            <w:webHidden/>
          </w:rPr>
          <w:fldChar w:fldCharType="separate"/>
        </w:r>
        <w:r w:rsidR="00175B81">
          <w:rPr>
            <w:noProof/>
            <w:webHidden/>
          </w:rPr>
          <w:t>115</w:t>
        </w:r>
        <w:r>
          <w:rPr>
            <w:noProof/>
            <w:webHidden/>
          </w:rPr>
          <w:fldChar w:fldCharType="end"/>
        </w:r>
      </w:hyperlink>
    </w:p>
    <w:p w14:paraId="2E4D4755" w14:textId="3D1D383E" w:rsidR="00922253" w:rsidRPr="006B5780" w:rsidRDefault="00922253">
      <w:pPr>
        <w:pStyle w:val="TOC2"/>
        <w:rPr>
          <w:rFonts w:ascii="Calibri" w:hAnsi="Calibri"/>
          <w:noProof/>
          <w:sz w:val="22"/>
          <w:szCs w:val="22"/>
        </w:rPr>
      </w:pPr>
      <w:hyperlink w:anchor="_Toc514933340" w:history="1">
        <w:r w:rsidRPr="00304105">
          <w:rPr>
            <w:rStyle w:val="Hyperlink"/>
            <w:noProof/>
          </w:rPr>
          <w:t>1.23</w:t>
        </w:r>
        <w:r w:rsidRPr="006B5780">
          <w:rPr>
            <w:rFonts w:ascii="Calibri" w:hAnsi="Calibri"/>
            <w:noProof/>
            <w:sz w:val="22"/>
            <w:szCs w:val="22"/>
          </w:rPr>
          <w:tab/>
        </w:r>
        <w:r w:rsidRPr="00304105">
          <w:rPr>
            <w:rStyle w:val="Hyperlink"/>
            <w:noProof/>
          </w:rPr>
          <w:t>Concept Library::Persons</w:t>
        </w:r>
        <w:r>
          <w:rPr>
            <w:noProof/>
            <w:webHidden/>
          </w:rPr>
          <w:tab/>
        </w:r>
        <w:r>
          <w:rPr>
            <w:noProof/>
            <w:webHidden/>
          </w:rPr>
          <w:fldChar w:fldCharType="begin"/>
        </w:r>
        <w:r>
          <w:rPr>
            <w:noProof/>
            <w:webHidden/>
          </w:rPr>
          <w:instrText xml:space="preserve"> PAGEREF _Toc514933340 \h </w:instrText>
        </w:r>
        <w:r>
          <w:rPr>
            <w:noProof/>
            <w:webHidden/>
          </w:rPr>
        </w:r>
        <w:r>
          <w:rPr>
            <w:noProof/>
            <w:webHidden/>
          </w:rPr>
          <w:fldChar w:fldCharType="separate"/>
        </w:r>
        <w:r w:rsidR="00175B81">
          <w:rPr>
            <w:noProof/>
            <w:webHidden/>
          </w:rPr>
          <w:t>117</w:t>
        </w:r>
        <w:r>
          <w:rPr>
            <w:noProof/>
            <w:webHidden/>
          </w:rPr>
          <w:fldChar w:fldCharType="end"/>
        </w:r>
      </w:hyperlink>
    </w:p>
    <w:p w14:paraId="65B66144" w14:textId="130B9ED9" w:rsidR="00922253" w:rsidRPr="006B5780" w:rsidRDefault="00922253">
      <w:pPr>
        <w:pStyle w:val="TOC3"/>
        <w:rPr>
          <w:rFonts w:ascii="Calibri" w:hAnsi="Calibri"/>
          <w:noProof/>
          <w:sz w:val="22"/>
          <w:szCs w:val="22"/>
        </w:rPr>
      </w:pPr>
      <w:hyperlink w:anchor="_Toc514933341" w:history="1">
        <w:r w:rsidRPr="00304105">
          <w:rPr>
            <w:rStyle w:val="Hyperlink"/>
            <w:noProof/>
          </w:rPr>
          <w:t>1.23.1</w:t>
        </w:r>
        <w:r w:rsidRPr="006B5780">
          <w:rPr>
            <w:rFonts w:ascii="Calibri" w:hAnsi="Calibri"/>
            <w:noProof/>
            <w:sz w:val="22"/>
            <w:szCs w:val="22"/>
          </w:rPr>
          <w:tab/>
        </w:r>
        <w:r w:rsidRPr="00304105">
          <w:rPr>
            <w:rStyle w:val="Hyperlink"/>
            <w:noProof/>
          </w:rPr>
          <w:t>Diagram: Person</w:t>
        </w:r>
        <w:r>
          <w:rPr>
            <w:noProof/>
            <w:webHidden/>
          </w:rPr>
          <w:tab/>
        </w:r>
        <w:r>
          <w:rPr>
            <w:noProof/>
            <w:webHidden/>
          </w:rPr>
          <w:fldChar w:fldCharType="begin"/>
        </w:r>
        <w:r>
          <w:rPr>
            <w:noProof/>
            <w:webHidden/>
          </w:rPr>
          <w:instrText xml:space="preserve"> PAGEREF _Toc514933341 \h </w:instrText>
        </w:r>
        <w:r>
          <w:rPr>
            <w:noProof/>
            <w:webHidden/>
          </w:rPr>
        </w:r>
        <w:r>
          <w:rPr>
            <w:noProof/>
            <w:webHidden/>
          </w:rPr>
          <w:fldChar w:fldCharType="separate"/>
        </w:r>
        <w:r w:rsidR="00175B81">
          <w:rPr>
            <w:noProof/>
            <w:webHidden/>
          </w:rPr>
          <w:t>117</w:t>
        </w:r>
        <w:r>
          <w:rPr>
            <w:noProof/>
            <w:webHidden/>
          </w:rPr>
          <w:fldChar w:fldCharType="end"/>
        </w:r>
      </w:hyperlink>
    </w:p>
    <w:p w14:paraId="20BE624B" w14:textId="19BDB855" w:rsidR="00922253" w:rsidRPr="006B5780" w:rsidRDefault="00922253">
      <w:pPr>
        <w:pStyle w:val="TOC3"/>
        <w:rPr>
          <w:rFonts w:ascii="Calibri" w:hAnsi="Calibri"/>
          <w:noProof/>
          <w:sz w:val="22"/>
          <w:szCs w:val="22"/>
        </w:rPr>
      </w:pPr>
      <w:hyperlink w:anchor="_Toc514933342" w:history="1">
        <w:r w:rsidRPr="00304105">
          <w:rPr>
            <w:rStyle w:val="Hyperlink"/>
            <w:noProof/>
          </w:rPr>
          <w:t>1.23.2</w:t>
        </w:r>
        <w:r w:rsidRPr="006B5780">
          <w:rPr>
            <w:rFonts w:ascii="Calibri" w:hAnsi="Calibri"/>
            <w:noProof/>
            <w:sz w:val="22"/>
            <w:szCs w:val="22"/>
          </w:rPr>
          <w:tab/>
        </w:r>
        <w:r w:rsidRPr="00304105">
          <w:rPr>
            <w:rStyle w:val="Hyperlink"/>
            <w:noProof/>
          </w:rPr>
          <w:t>Diagram: Person Identifiers</w:t>
        </w:r>
        <w:r>
          <w:rPr>
            <w:noProof/>
            <w:webHidden/>
          </w:rPr>
          <w:tab/>
        </w:r>
        <w:r>
          <w:rPr>
            <w:noProof/>
            <w:webHidden/>
          </w:rPr>
          <w:fldChar w:fldCharType="begin"/>
        </w:r>
        <w:r>
          <w:rPr>
            <w:noProof/>
            <w:webHidden/>
          </w:rPr>
          <w:instrText xml:space="preserve"> PAGEREF _Toc514933342 \h </w:instrText>
        </w:r>
        <w:r>
          <w:rPr>
            <w:noProof/>
            <w:webHidden/>
          </w:rPr>
        </w:r>
        <w:r>
          <w:rPr>
            <w:noProof/>
            <w:webHidden/>
          </w:rPr>
          <w:fldChar w:fldCharType="separate"/>
        </w:r>
        <w:r w:rsidR="00175B81">
          <w:rPr>
            <w:noProof/>
            <w:webHidden/>
          </w:rPr>
          <w:t>118</w:t>
        </w:r>
        <w:r>
          <w:rPr>
            <w:noProof/>
            <w:webHidden/>
          </w:rPr>
          <w:fldChar w:fldCharType="end"/>
        </w:r>
      </w:hyperlink>
    </w:p>
    <w:p w14:paraId="42CDA300" w14:textId="4A43EB88" w:rsidR="00922253" w:rsidRPr="006B5780" w:rsidRDefault="00922253">
      <w:pPr>
        <w:pStyle w:val="TOC3"/>
        <w:rPr>
          <w:rFonts w:ascii="Calibri" w:hAnsi="Calibri"/>
          <w:noProof/>
          <w:sz w:val="22"/>
          <w:szCs w:val="22"/>
        </w:rPr>
      </w:pPr>
      <w:hyperlink w:anchor="_Toc514933343" w:history="1">
        <w:r w:rsidRPr="00304105">
          <w:rPr>
            <w:rStyle w:val="Hyperlink"/>
            <w:noProof/>
          </w:rPr>
          <w:t>1.23.3</w:t>
        </w:r>
        <w:r w:rsidRPr="006B5780">
          <w:rPr>
            <w:rFonts w:ascii="Calibri" w:hAnsi="Calibri"/>
            <w:noProof/>
            <w:sz w:val="22"/>
            <w:szCs w:val="22"/>
          </w:rPr>
          <w:tab/>
        </w:r>
        <w:r w:rsidRPr="00304105">
          <w:rPr>
            <w:rStyle w:val="Hyperlink"/>
            <w:noProof/>
          </w:rPr>
          <w:t>Diagram: Person Name Representations</w:t>
        </w:r>
        <w:r>
          <w:rPr>
            <w:noProof/>
            <w:webHidden/>
          </w:rPr>
          <w:tab/>
        </w:r>
        <w:r>
          <w:rPr>
            <w:noProof/>
            <w:webHidden/>
          </w:rPr>
          <w:fldChar w:fldCharType="begin"/>
        </w:r>
        <w:r>
          <w:rPr>
            <w:noProof/>
            <w:webHidden/>
          </w:rPr>
          <w:instrText xml:space="preserve"> PAGEREF _Toc514933343 \h </w:instrText>
        </w:r>
        <w:r>
          <w:rPr>
            <w:noProof/>
            <w:webHidden/>
          </w:rPr>
        </w:r>
        <w:r>
          <w:rPr>
            <w:noProof/>
            <w:webHidden/>
          </w:rPr>
          <w:fldChar w:fldCharType="separate"/>
        </w:r>
        <w:r w:rsidR="00175B81">
          <w:rPr>
            <w:noProof/>
            <w:webHidden/>
          </w:rPr>
          <w:t>119</w:t>
        </w:r>
        <w:r>
          <w:rPr>
            <w:noProof/>
            <w:webHidden/>
          </w:rPr>
          <w:fldChar w:fldCharType="end"/>
        </w:r>
      </w:hyperlink>
    </w:p>
    <w:p w14:paraId="65F302FA" w14:textId="2C056859" w:rsidR="00922253" w:rsidRPr="006B5780" w:rsidRDefault="00922253">
      <w:pPr>
        <w:pStyle w:val="TOC3"/>
        <w:rPr>
          <w:rFonts w:ascii="Calibri" w:hAnsi="Calibri"/>
          <w:noProof/>
          <w:sz w:val="22"/>
          <w:szCs w:val="22"/>
        </w:rPr>
      </w:pPr>
      <w:hyperlink w:anchor="_Toc514933344" w:history="1">
        <w:r w:rsidRPr="00304105">
          <w:rPr>
            <w:rStyle w:val="Hyperlink"/>
            <w:noProof/>
          </w:rPr>
          <w:t>1.23.4</w:t>
        </w:r>
        <w:r w:rsidRPr="006B5780">
          <w:rPr>
            <w:rFonts w:ascii="Calibri" w:hAnsi="Calibri"/>
            <w:noProof/>
            <w:sz w:val="22"/>
            <w:szCs w:val="22"/>
          </w:rPr>
          <w:tab/>
        </w:r>
        <w:r w:rsidRPr="00304105">
          <w:rPr>
            <w:rStyle w:val="Hyperlink"/>
            <w:noProof/>
          </w:rPr>
          <w:t>Class Access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_Toc514933344 \h </w:instrText>
        </w:r>
        <w:r>
          <w:rPr>
            <w:noProof/>
            <w:webHidden/>
          </w:rPr>
        </w:r>
        <w:r>
          <w:rPr>
            <w:noProof/>
            <w:webHidden/>
          </w:rPr>
          <w:fldChar w:fldCharType="separate"/>
        </w:r>
        <w:r w:rsidR="00175B81">
          <w:rPr>
            <w:noProof/>
            <w:webHidden/>
          </w:rPr>
          <w:t>119</w:t>
        </w:r>
        <w:r>
          <w:rPr>
            <w:noProof/>
            <w:webHidden/>
          </w:rPr>
          <w:fldChar w:fldCharType="end"/>
        </w:r>
      </w:hyperlink>
    </w:p>
    <w:p w14:paraId="36C611B4" w14:textId="796D87CE" w:rsidR="00922253" w:rsidRPr="006B5780" w:rsidRDefault="00922253">
      <w:pPr>
        <w:pStyle w:val="TOC3"/>
        <w:rPr>
          <w:rFonts w:ascii="Calibri" w:hAnsi="Calibri"/>
          <w:noProof/>
          <w:sz w:val="22"/>
          <w:szCs w:val="22"/>
        </w:rPr>
      </w:pPr>
      <w:hyperlink w:anchor="_Toc514933345" w:history="1">
        <w:r w:rsidRPr="00304105">
          <w:rPr>
            <w:rStyle w:val="Hyperlink"/>
            <w:noProof/>
          </w:rPr>
          <w:t>1.23.5</w:t>
        </w:r>
        <w:r w:rsidRPr="006B5780">
          <w:rPr>
            <w:rFonts w:ascii="Calibri" w:hAnsi="Calibri"/>
            <w:noProof/>
            <w:sz w:val="22"/>
            <w:szCs w:val="22"/>
          </w:rPr>
          <w:tab/>
        </w:r>
        <w:r w:rsidRPr="00304105">
          <w:rPr>
            <w:rStyle w:val="Hyperlink"/>
            <w:noProof/>
          </w:rPr>
          <w:t>Class Financial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_Toc514933345 \h </w:instrText>
        </w:r>
        <w:r>
          <w:rPr>
            <w:noProof/>
            <w:webHidden/>
          </w:rPr>
        </w:r>
        <w:r>
          <w:rPr>
            <w:noProof/>
            <w:webHidden/>
          </w:rPr>
          <w:fldChar w:fldCharType="separate"/>
        </w:r>
        <w:r w:rsidR="00175B81">
          <w:rPr>
            <w:noProof/>
            <w:webHidden/>
          </w:rPr>
          <w:t>119</w:t>
        </w:r>
        <w:r>
          <w:rPr>
            <w:noProof/>
            <w:webHidden/>
          </w:rPr>
          <w:fldChar w:fldCharType="end"/>
        </w:r>
      </w:hyperlink>
    </w:p>
    <w:p w14:paraId="67A1FAE8" w14:textId="67E808CB" w:rsidR="00922253" w:rsidRPr="006B5780" w:rsidRDefault="00922253">
      <w:pPr>
        <w:pStyle w:val="TOC3"/>
        <w:rPr>
          <w:rFonts w:ascii="Calibri" w:hAnsi="Calibri"/>
          <w:noProof/>
          <w:sz w:val="22"/>
          <w:szCs w:val="22"/>
        </w:rPr>
      </w:pPr>
      <w:hyperlink w:anchor="_Toc514933346" w:history="1">
        <w:r w:rsidRPr="00304105">
          <w:rPr>
            <w:rStyle w:val="Hyperlink"/>
            <w:noProof/>
          </w:rPr>
          <w:t>1.23.6</w:t>
        </w:r>
        <w:r w:rsidRPr="006B5780">
          <w:rPr>
            <w:rFonts w:ascii="Calibri" w:hAnsi="Calibri"/>
            <w:noProof/>
            <w:sz w:val="22"/>
            <w:szCs w:val="22"/>
          </w:rPr>
          <w:tab/>
        </w:r>
        <w:r w:rsidRPr="00304105">
          <w:rPr>
            <w:rStyle w:val="Hyperlink"/>
            <w:noProof/>
          </w:rPr>
          <w:t>Class Managed Person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_Toc514933346 \h </w:instrText>
        </w:r>
        <w:r>
          <w:rPr>
            <w:noProof/>
            <w:webHidden/>
          </w:rPr>
        </w:r>
        <w:r>
          <w:rPr>
            <w:noProof/>
            <w:webHidden/>
          </w:rPr>
          <w:fldChar w:fldCharType="separate"/>
        </w:r>
        <w:r w:rsidR="00175B81">
          <w:rPr>
            <w:noProof/>
            <w:webHidden/>
          </w:rPr>
          <w:t>120</w:t>
        </w:r>
        <w:r>
          <w:rPr>
            <w:noProof/>
            <w:webHidden/>
          </w:rPr>
          <w:fldChar w:fldCharType="end"/>
        </w:r>
      </w:hyperlink>
    </w:p>
    <w:p w14:paraId="4C23924A" w14:textId="41A29FFE" w:rsidR="00922253" w:rsidRPr="006B5780" w:rsidRDefault="00922253">
      <w:pPr>
        <w:pStyle w:val="TOC3"/>
        <w:rPr>
          <w:rFonts w:ascii="Calibri" w:hAnsi="Calibri"/>
          <w:noProof/>
          <w:sz w:val="22"/>
          <w:szCs w:val="22"/>
        </w:rPr>
      </w:pPr>
      <w:hyperlink w:anchor="_Toc514933347" w:history="1">
        <w:r w:rsidRPr="00304105">
          <w:rPr>
            <w:rStyle w:val="Hyperlink"/>
            <w:noProof/>
          </w:rPr>
          <w:t>1.23.7</w:t>
        </w:r>
        <w:r w:rsidRPr="006B5780">
          <w:rPr>
            <w:rFonts w:ascii="Calibri" w:hAnsi="Calibri"/>
            <w:noProof/>
            <w:sz w:val="22"/>
            <w:szCs w:val="22"/>
          </w:rPr>
          <w:tab/>
        </w:r>
        <w:r w:rsidRPr="00304105">
          <w:rPr>
            <w:rStyle w:val="Hyperlink"/>
            <w:noProof/>
          </w:rPr>
          <w:t>Class Passport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_Toc514933347 \h </w:instrText>
        </w:r>
        <w:r>
          <w:rPr>
            <w:noProof/>
            <w:webHidden/>
          </w:rPr>
        </w:r>
        <w:r>
          <w:rPr>
            <w:noProof/>
            <w:webHidden/>
          </w:rPr>
          <w:fldChar w:fldCharType="separate"/>
        </w:r>
        <w:r w:rsidR="00175B81">
          <w:rPr>
            <w:noProof/>
            <w:webHidden/>
          </w:rPr>
          <w:t>120</w:t>
        </w:r>
        <w:r>
          <w:rPr>
            <w:noProof/>
            <w:webHidden/>
          </w:rPr>
          <w:fldChar w:fldCharType="end"/>
        </w:r>
      </w:hyperlink>
    </w:p>
    <w:p w14:paraId="0BAFEBF7" w14:textId="4297D7A4" w:rsidR="00922253" w:rsidRPr="006B5780" w:rsidRDefault="00922253">
      <w:pPr>
        <w:pStyle w:val="TOC3"/>
        <w:rPr>
          <w:rFonts w:ascii="Calibri" w:hAnsi="Calibri"/>
          <w:noProof/>
          <w:sz w:val="22"/>
          <w:szCs w:val="22"/>
        </w:rPr>
      </w:pPr>
      <w:hyperlink w:anchor="_Toc514933348" w:history="1">
        <w:r w:rsidRPr="00304105">
          <w:rPr>
            <w:rStyle w:val="Hyperlink"/>
            <w:noProof/>
          </w:rPr>
          <w:t>1.23.8</w:t>
        </w:r>
        <w:r w:rsidRPr="006B5780">
          <w:rPr>
            <w:rFonts w:ascii="Calibri" w:hAnsi="Calibri"/>
            <w:noProof/>
            <w:sz w:val="22"/>
            <w:szCs w:val="22"/>
          </w:rPr>
          <w:tab/>
        </w:r>
        <w:r w:rsidRPr="00304105">
          <w:rPr>
            <w:rStyle w:val="Hyperlink"/>
            <w:noProof/>
          </w:rPr>
          <w:t>Class Person</w:t>
        </w:r>
        <w:r>
          <w:rPr>
            <w:noProof/>
            <w:webHidden/>
          </w:rPr>
          <w:tab/>
        </w:r>
        <w:r>
          <w:rPr>
            <w:noProof/>
            <w:webHidden/>
          </w:rPr>
          <w:fldChar w:fldCharType="begin"/>
        </w:r>
        <w:r>
          <w:rPr>
            <w:noProof/>
            <w:webHidden/>
          </w:rPr>
          <w:instrText xml:space="preserve"> PAGEREF _Toc514933348 \h </w:instrText>
        </w:r>
        <w:r>
          <w:rPr>
            <w:noProof/>
            <w:webHidden/>
          </w:rPr>
        </w:r>
        <w:r>
          <w:rPr>
            <w:noProof/>
            <w:webHidden/>
          </w:rPr>
          <w:fldChar w:fldCharType="separate"/>
        </w:r>
        <w:r w:rsidR="00175B81">
          <w:rPr>
            <w:noProof/>
            <w:webHidden/>
          </w:rPr>
          <w:t>120</w:t>
        </w:r>
        <w:r>
          <w:rPr>
            <w:noProof/>
            <w:webHidden/>
          </w:rPr>
          <w:fldChar w:fldCharType="end"/>
        </w:r>
      </w:hyperlink>
    </w:p>
    <w:p w14:paraId="76FC165A" w14:textId="519CC521" w:rsidR="00922253" w:rsidRPr="006B5780" w:rsidRDefault="00922253">
      <w:pPr>
        <w:pStyle w:val="TOC3"/>
        <w:rPr>
          <w:rFonts w:ascii="Calibri" w:hAnsi="Calibri"/>
          <w:noProof/>
          <w:sz w:val="22"/>
          <w:szCs w:val="22"/>
        </w:rPr>
      </w:pPr>
      <w:hyperlink w:anchor="_Toc514933349" w:history="1">
        <w:r w:rsidRPr="00304105">
          <w:rPr>
            <w:rStyle w:val="Hyperlink"/>
            <w:noProof/>
          </w:rPr>
          <w:t>1.23.9</w:t>
        </w:r>
        <w:r w:rsidRPr="006B5780">
          <w:rPr>
            <w:rFonts w:ascii="Calibri" w:hAnsi="Calibri"/>
            <w:noProof/>
            <w:sz w:val="22"/>
            <w:szCs w:val="22"/>
          </w:rPr>
          <w:tab/>
        </w:r>
        <w:r w:rsidRPr="00304105">
          <w:rPr>
            <w:rStyle w:val="Hyperlink"/>
            <w:noProof/>
          </w:rPr>
          <w:t>Association Class Person at location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_Toc514933349 \h </w:instrText>
        </w:r>
        <w:r>
          <w:rPr>
            <w:noProof/>
            <w:webHidden/>
          </w:rPr>
        </w:r>
        <w:r>
          <w:rPr>
            <w:noProof/>
            <w:webHidden/>
          </w:rPr>
          <w:fldChar w:fldCharType="separate"/>
        </w:r>
        <w:r w:rsidR="00175B81">
          <w:rPr>
            <w:noProof/>
            <w:webHidden/>
          </w:rPr>
          <w:t>120</w:t>
        </w:r>
        <w:r>
          <w:rPr>
            <w:noProof/>
            <w:webHidden/>
          </w:rPr>
          <w:fldChar w:fldCharType="end"/>
        </w:r>
      </w:hyperlink>
    </w:p>
    <w:p w14:paraId="3FF280AB" w14:textId="621639A2" w:rsidR="00922253" w:rsidRPr="006B5780" w:rsidRDefault="00922253">
      <w:pPr>
        <w:pStyle w:val="TOC3"/>
        <w:rPr>
          <w:rFonts w:ascii="Calibri" w:hAnsi="Calibri"/>
          <w:noProof/>
          <w:sz w:val="22"/>
          <w:szCs w:val="22"/>
        </w:rPr>
      </w:pPr>
      <w:hyperlink w:anchor="_Toc514933350" w:history="1">
        <w:r w:rsidRPr="00304105">
          <w:rPr>
            <w:rStyle w:val="Hyperlink"/>
            <w:noProof/>
          </w:rPr>
          <w:t>1.23.10</w:t>
        </w:r>
        <w:r w:rsidRPr="006B5780">
          <w:rPr>
            <w:rFonts w:ascii="Calibri" w:hAnsi="Calibri"/>
            <w:noProof/>
            <w:sz w:val="22"/>
            <w:szCs w:val="22"/>
          </w:rPr>
          <w:tab/>
        </w:r>
        <w:r w:rsidRPr="00304105">
          <w:rPr>
            <w:rStyle w:val="Hyperlink"/>
            <w:noProof/>
          </w:rPr>
          <w:t>Class Person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_Toc514933350 \h </w:instrText>
        </w:r>
        <w:r>
          <w:rPr>
            <w:noProof/>
            <w:webHidden/>
          </w:rPr>
        </w:r>
        <w:r>
          <w:rPr>
            <w:noProof/>
            <w:webHidden/>
          </w:rPr>
          <w:fldChar w:fldCharType="separate"/>
        </w:r>
        <w:r w:rsidR="00175B81">
          <w:rPr>
            <w:noProof/>
            <w:webHidden/>
          </w:rPr>
          <w:t>121</w:t>
        </w:r>
        <w:r>
          <w:rPr>
            <w:noProof/>
            <w:webHidden/>
          </w:rPr>
          <w:fldChar w:fldCharType="end"/>
        </w:r>
      </w:hyperlink>
    </w:p>
    <w:p w14:paraId="553EF144" w14:textId="6F9D99EF" w:rsidR="00922253" w:rsidRPr="006B5780" w:rsidRDefault="00922253">
      <w:pPr>
        <w:pStyle w:val="TOC3"/>
        <w:rPr>
          <w:rFonts w:ascii="Calibri" w:hAnsi="Calibri"/>
          <w:noProof/>
          <w:sz w:val="22"/>
          <w:szCs w:val="22"/>
        </w:rPr>
      </w:pPr>
      <w:hyperlink w:anchor="_Toc514933351" w:history="1">
        <w:r w:rsidRPr="00304105">
          <w:rPr>
            <w:rStyle w:val="Hyperlink"/>
            <w:noProof/>
          </w:rPr>
          <w:t>1.23.11</w:t>
        </w:r>
        <w:r w:rsidRPr="006B5780">
          <w:rPr>
            <w:rFonts w:ascii="Calibri" w:hAnsi="Calibri"/>
            <w:noProof/>
            <w:sz w:val="22"/>
            <w:szCs w:val="22"/>
          </w:rPr>
          <w:tab/>
        </w:r>
        <w:r w:rsidRPr="00304105">
          <w:rPr>
            <w:rStyle w:val="Hyperlink"/>
            <w:noProof/>
          </w:rPr>
          <w:t>Class Person Structured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_Toc514933351 \h </w:instrText>
        </w:r>
        <w:r>
          <w:rPr>
            <w:noProof/>
            <w:webHidden/>
          </w:rPr>
        </w:r>
        <w:r>
          <w:rPr>
            <w:noProof/>
            <w:webHidden/>
          </w:rPr>
          <w:fldChar w:fldCharType="separate"/>
        </w:r>
        <w:r w:rsidR="00175B81">
          <w:rPr>
            <w:noProof/>
            <w:webHidden/>
          </w:rPr>
          <w:t>121</w:t>
        </w:r>
        <w:r>
          <w:rPr>
            <w:noProof/>
            <w:webHidden/>
          </w:rPr>
          <w:fldChar w:fldCharType="end"/>
        </w:r>
      </w:hyperlink>
    </w:p>
    <w:p w14:paraId="6ABAB30A" w14:textId="59F2E0CB" w:rsidR="00922253" w:rsidRPr="006B5780" w:rsidRDefault="00922253">
      <w:pPr>
        <w:pStyle w:val="TOC3"/>
        <w:rPr>
          <w:rFonts w:ascii="Calibri" w:hAnsi="Calibri"/>
          <w:noProof/>
          <w:sz w:val="22"/>
          <w:szCs w:val="22"/>
        </w:rPr>
      </w:pPr>
      <w:hyperlink w:anchor="_Toc514933352" w:history="1">
        <w:r w:rsidRPr="00304105">
          <w:rPr>
            <w:rStyle w:val="Hyperlink"/>
            <w:noProof/>
          </w:rPr>
          <w:t>1.23.12</w:t>
        </w:r>
        <w:r w:rsidRPr="006B5780">
          <w:rPr>
            <w:rFonts w:ascii="Calibri" w:hAnsi="Calibri"/>
            <w:noProof/>
            <w:sz w:val="22"/>
            <w:szCs w:val="22"/>
          </w:rPr>
          <w:tab/>
        </w:r>
        <w:r w:rsidRPr="00304105">
          <w:rPr>
            <w:rStyle w:val="Hyperlink"/>
            <w:noProof/>
          </w:rPr>
          <w:t>Association Class Residency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_Toc514933352 \h </w:instrText>
        </w:r>
        <w:r>
          <w:rPr>
            <w:noProof/>
            <w:webHidden/>
          </w:rPr>
        </w:r>
        <w:r>
          <w:rPr>
            <w:noProof/>
            <w:webHidden/>
          </w:rPr>
          <w:fldChar w:fldCharType="separate"/>
        </w:r>
        <w:r w:rsidR="00175B81">
          <w:rPr>
            <w:noProof/>
            <w:webHidden/>
          </w:rPr>
          <w:t>122</w:t>
        </w:r>
        <w:r>
          <w:rPr>
            <w:noProof/>
            <w:webHidden/>
          </w:rPr>
          <w:fldChar w:fldCharType="end"/>
        </w:r>
      </w:hyperlink>
    </w:p>
    <w:p w14:paraId="177371B5" w14:textId="79ABE94D" w:rsidR="00922253" w:rsidRPr="006B5780" w:rsidRDefault="00922253">
      <w:pPr>
        <w:pStyle w:val="TOC3"/>
        <w:rPr>
          <w:rFonts w:ascii="Calibri" w:hAnsi="Calibri"/>
          <w:noProof/>
          <w:sz w:val="22"/>
          <w:szCs w:val="22"/>
        </w:rPr>
      </w:pPr>
      <w:hyperlink w:anchor="_Toc514933353" w:history="1">
        <w:r w:rsidRPr="00304105">
          <w:rPr>
            <w:rStyle w:val="Hyperlink"/>
            <w:noProof/>
          </w:rPr>
          <w:t>1.23.13</w:t>
        </w:r>
        <w:r w:rsidRPr="006B5780">
          <w:rPr>
            <w:rFonts w:ascii="Calibri" w:hAnsi="Calibri"/>
            <w:noProof/>
            <w:sz w:val="22"/>
            <w:szCs w:val="22"/>
          </w:rPr>
          <w:tab/>
        </w:r>
        <w:r w:rsidRPr="00304105">
          <w:rPr>
            <w:rStyle w:val="Hyperlink"/>
            <w:noProof/>
          </w:rPr>
          <w:t>Class Social Security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_Toc514933353 \h </w:instrText>
        </w:r>
        <w:r>
          <w:rPr>
            <w:noProof/>
            <w:webHidden/>
          </w:rPr>
        </w:r>
        <w:r>
          <w:rPr>
            <w:noProof/>
            <w:webHidden/>
          </w:rPr>
          <w:fldChar w:fldCharType="separate"/>
        </w:r>
        <w:r w:rsidR="00175B81">
          <w:rPr>
            <w:noProof/>
            <w:webHidden/>
          </w:rPr>
          <w:t>122</w:t>
        </w:r>
        <w:r>
          <w:rPr>
            <w:noProof/>
            <w:webHidden/>
          </w:rPr>
          <w:fldChar w:fldCharType="end"/>
        </w:r>
      </w:hyperlink>
    </w:p>
    <w:p w14:paraId="42DDF5E2" w14:textId="60F748FD" w:rsidR="00922253" w:rsidRPr="006B5780" w:rsidRDefault="00922253">
      <w:pPr>
        <w:pStyle w:val="TOC2"/>
        <w:rPr>
          <w:rFonts w:ascii="Calibri" w:hAnsi="Calibri"/>
          <w:noProof/>
          <w:sz w:val="22"/>
          <w:szCs w:val="22"/>
        </w:rPr>
      </w:pPr>
      <w:hyperlink w:anchor="_Toc514933354" w:history="1">
        <w:r w:rsidRPr="00304105">
          <w:rPr>
            <w:rStyle w:val="Hyperlink"/>
            <w:noProof/>
          </w:rPr>
          <w:t>1.24</w:t>
        </w:r>
        <w:r w:rsidRPr="006B5780">
          <w:rPr>
            <w:rFonts w:ascii="Calibri" w:hAnsi="Calibri"/>
            <w:noProof/>
            <w:sz w:val="22"/>
            <w:szCs w:val="22"/>
          </w:rPr>
          <w:tab/>
        </w:r>
        <w:r w:rsidRPr="00304105">
          <w:rPr>
            <w:rStyle w:val="Hyperlink"/>
            <w:noProof/>
          </w:rPr>
          <w:t>Concept Library::Physical Entities</w:t>
        </w:r>
        <w:r>
          <w:rPr>
            <w:noProof/>
            <w:webHidden/>
          </w:rPr>
          <w:tab/>
        </w:r>
        <w:r>
          <w:rPr>
            <w:noProof/>
            <w:webHidden/>
          </w:rPr>
          <w:fldChar w:fldCharType="begin"/>
        </w:r>
        <w:r>
          <w:rPr>
            <w:noProof/>
            <w:webHidden/>
          </w:rPr>
          <w:instrText xml:space="preserve"> PAGEREF _Toc514933354 \h </w:instrText>
        </w:r>
        <w:r>
          <w:rPr>
            <w:noProof/>
            <w:webHidden/>
          </w:rPr>
        </w:r>
        <w:r>
          <w:rPr>
            <w:noProof/>
            <w:webHidden/>
          </w:rPr>
          <w:fldChar w:fldCharType="separate"/>
        </w:r>
        <w:r w:rsidR="00175B81">
          <w:rPr>
            <w:noProof/>
            <w:webHidden/>
          </w:rPr>
          <w:t>123</w:t>
        </w:r>
        <w:r>
          <w:rPr>
            <w:noProof/>
            <w:webHidden/>
          </w:rPr>
          <w:fldChar w:fldCharType="end"/>
        </w:r>
      </w:hyperlink>
    </w:p>
    <w:p w14:paraId="582EC3BB" w14:textId="70ED0A22" w:rsidR="00922253" w:rsidRPr="006B5780" w:rsidRDefault="00922253">
      <w:pPr>
        <w:pStyle w:val="TOC3"/>
        <w:rPr>
          <w:rFonts w:ascii="Calibri" w:hAnsi="Calibri"/>
          <w:noProof/>
          <w:sz w:val="22"/>
          <w:szCs w:val="22"/>
        </w:rPr>
      </w:pPr>
      <w:hyperlink w:anchor="_Toc514933355" w:history="1">
        <w:r w:rsidRPr="00304105">
          <w:rPr>
            <w:rStyle w:val="Hyperlink"/>
            <w:noProof/>
          </w:rPr>
          <w:t>1.24.1</w:t>
        </w:r>
        <w:r w:rsidRPr="006B5780">
          <w:rPr>
            <w:rFonts w:ascii="Calibri" w:hAnsi="Calibri"/>
            <w:noProof/>
            <w:sz w:val="22"/>
            <w:szCs w:val="22"/>
          </w:rPr>
          <w:tab/>
        </w:r>
        <w:r w:rsidRPr="00304105">
          <w:rPr>
            <w:rStyle w:val="Hyperlink"/>
            <w:noProof/>
          </w:rPr>
          <w:t>Diagram: Physical Entities</w:t>
        </w:r>
        <w:r>
          <w:rPr>
            <w:noProof/>
            <w:webHidden/>
          </w:rPr>
          <w:tab/>
        </w:r>
        <w:r>
          <w:rPr>
            <w:noProof/>
            <w:webHidden/>
          </w:rPr>
          <w:fldChar w:fldCharType="begin"/>
        </w:r>
        <w:r>
          <w:rPr>
            <w:noProof/>
            <w:webHidden/>
          </w:rPr>
          <w:instrText xml:space="preserve"> PAGEREF _Toc514933355 \h </w:instrText>
        </w:r>
        <w:r>
          <w:rPr>
            <w:noProof/>
            <w:webHidden/>
          </w:rPr>
        </w:r>
        <w:r>
          <w:rPr>
            <w:noProof/>
            <w:webHidden/>
          </w:rPr>
          <w:fldChar w:fldCharType="separate"/>
        </w:r>
        <w:r w:rsidR="00175B81">
          <w:rPr>
            <w:noProof/>
            <w:webHidden/>
          </w:rPr>
          <w:t>123</w:t>
        </w:r>
        <w:r>
          <w:rPr>
            <w:noProof/>
            <w:webHidden/>
          </w:rPr>
          <w:fldChar w:fldCharType="end"/>
        </w:r>
      </w:hyperlink>
    </w:p>
    <w:p w14:paraId="1517B49A" w14:textId="3F84999D" w:rsidR="00922253" w:rsidRPr="006B5780" w:rsidRDefault="00922253">
      <w:pPr>
        <w:pStyle w:val="TOC3"/>
        <w:rPr>
          <w:rFonts w:ascii="Calibri" w:hAnsi="Calibri"/>
          <w:noProof/>
          <w:sz w:val="22"/>
          <w:szCs w:val="22"/>
        </w:rPr>
      </w:pPr>
      <w:hyperlink w:anchor="_Toc514933356" w:history="1">
        <w:r w:rsidRPr="00304105">
          <w:rPr>
            <w:rStyle w:val="Hyperlink"/>
            <w:noProof/>
          </w:rPr>
          <w:t>1.24.2</w:t>
        </w:r>
        <w:r w:rsidRPr="006B5780">
          <w:rPr>
            <w:rFonts w:ascii="Calibri" w:hAnsi="Calibri"/>
            <w:noProof/>
            <w:sz w:val="22"/>
            <w:szCs w:val="22"/>
          </w:rPr>
          <w:tab/>
        </w:r>
        <w:r w:rsidRPr="00304105">
          <w:rPr>
            <w:rStyle w:val="Hyperlink"/>
            <w:noProof/>
          </w:rPr>
          <w:t>Class Animal</w:t>
        </w:r>
        <w:r>
          <w:rPr>
            <w:noProof/>
            <w:webHidden/>
          </w:rPr>
          <w:tab/>
        </w:r>
        <w:r>
          <w:rPr>
            <w:noProof/>
            <w:webHidden/>
          </w:rPr>
          <w:fldChar w:fldCharType="begin"/>
        </w:r>
        <w:r>
          <w:rPr>
            <w:noProof/>
            <w:webHidden/>
          </w:rPr>
          <w:instrText xml:space="preserve"> PAGEREF _Toc514933356 \h </w:instrText>
        </w:r>
        <w:r>
          <w:rPr>
            <w:noProof/>
            <w:webHidden/>
          </w:rPr>
        </w:r>
        <w:r>
          <w:rPr>
            <w:noProof/>
            <w:webHidden/>
          </w:rPr>
          <w:fldChar w:fldCharType="separate"/>
        </w:r>
        <w:r w:rsidR="00175B81">
          <w:rPr>
            <w:noProof/>
            <w:webHidden/>
          </w:rPr>
          <w:t>124</w:t>
        </w:r>
        <w:r>
          <w:rPr>
            <w:noProof/>
            <w:webHidden/>
          </w:rPr>
          <w:fldChar w:fldCharType="end"/>
        </w:r>
      </w:hyperlink>
    </w:p>
    <w:p w14:paraId="49783F5A" w14:textId="483509DE" w:rsidR="00922253" w:rsidRPr="006B5780" w:rsidRDefault="00922253">
      <w:pPr>
        <w:pStyle w:val="TOC3"/>
        <w:rPr>
          <w:rFonts w:ascii="Calibri" w:hAnsi="Calibri"/>
          <w:noProof/>
          <w:sz w:val="22"/>
          <w:szCs w:val="22"/>
        </w:rPr>
      </w:pPr>
      <w:hyperlink w:anchor="_Toc514933357" w:history="1">
        <w:r w:rsidRPr="00304105">
          <w:rPr>
            <w:rStyle w:val="Hyperlink"/>
            <w:noProof/>
          </w:rPr>
          <w:t>1.24.3</w:t>
        </w:r>
        <w:r w:rsidRPr="006B5780">
          <w:rPr>
            <w:rFonts w:ascii="Calibri" w:hAnsi="Calibri"/>
            <w:noProof/>
            <w:sz w:val="22"/>
            <w:szCs w:val="22"/>
          </w:rPr>
          <w:tab/>
        </w:r>
        <w:r w:rsidRPr="00304105">
          <w:rPr>
            <w:rStyle w:val="Hyperlink"/>
            <w:noProof/>
          </w:rPr>
          <w:t>Class Conveyance</w:t>
        </w:r>
        <w:r>
          <w:rPr>
            <w:noProof/>
            <w:webHidden/>
          </w:rPr>
          <w:tab/>
        </w:r>
        <w:r>
          <w:rPr>
            <w:noProof/>
            <w:webHidden/>
          </w:rPr>
          <w:fldChar w:fldCharType="begin"/>
        </w:r>
        <w:r>
          <w:rPr>
            <w:noProof/>
            <w:webHidden/>
          </w:rPr>
          <w:instrText xml:space="preserve"> PAGEREF _Toc514933357 \h </w:instrText>
        </w:r>
        <w:r>
          <w:rPr>
            <w:noProof/>
            <w:webHidden/>
          </w:rPr>
        </w:r>
        <w:r>
          <w:rPr>
            <w:noProof/>
            <w:webHidden/>
          </w:rPr>
          <w:fldChar w:fldCharType="separate"/>
        </w:r>
        <w:r w:rsidR="00175B81">
          <w:rPr>
            <w:noProof/>
            <w:webHidden/>
          </w:rPr>
          <w:t>124</w:t>
        </w:r>
        <w:r>
          <w:rPr>
            <w:noProof/>
            <w:webHidden/>
          </w:rPr>
          <w:fldChar w:fldCharType="end"/>
        </w:r>
      </w:hyperlink>
    </w:p>
    <w:p w14:paraId="25233D82" w14:textId="6297EFD9" w:rsidR="00922253" w:rsidRPr="006B5780" w:rsidRDefault="00922253">
      <w:pPr>
        <w:pStyle w:val="TOC3"/>
        <w:rPr>
          <w:rFonts w:ascii="Calibri" w:hAnsi="Calibri"/>
          <w:noProof/>
          <w:sz w:val="22"/>
          <w:szCs w:val="22"/>
        </w:rPr>
      </w:pPr>
      <w:hyperlink w:anchor="_Toc514933358" w:history="1">
        <w:r w:rsidRPr="00304105">
          <w:rPr>
            <w:rStyle w:val="Hyperlink"/>
            <w:noProof/>
          </w:rPr>
          <w:t>1.24.4</w:t>
        </w:r>
        <w:r w:rsidRPr="006B5780">
          <w:rPr>
            <w:rFonts w:ascii="Calibri" w:hAnsi="Calibri"/>
            <w:noProof/>
            <w:sz w:val="22"/>
            <w:szCs w:val="22"/>
          </w:rPr>
          <w:tab/>
        </w:r>
        <w:r w:rsidRPr="00304105">
          <w:rPr>
            <w:rStyle w:val="Hyperlink"/>
            <w:noProof/>
          </w:rPr>
          <w:t>Class Device</w:t>
        </w:r>
        <w:r>
          <w:rPr>
            <w:noProof/>
            <w:webHidden/>
          </w:rPr>
          <w:tab/>
        </w:r>
        <w:r>
          <w:rPr>
            <w:noProof/>
            <w:webHidden/>
          </w:rPr>
          <w:fldChar w:fldCharType="begin"/>
        </w:r>
        <w:r>
          <w:rPr>
            <w:noProof/>
            <w:webHidden/>
          </w:rPr>
          <w:instrText xml:space="preserve"> PAGEREF _Toc514933358 \h </w:instrText>
        </w:r>
        <w:r>
          <w:rPr>
            <w:noProof/>
            <w:webHidden/>
          </w:rPr>
        </w:r>
        <w:r>
          <w:rPr>
            <w:noProof/>
            <w:webHidden/>
          </w:rPr>
          <w:fldChar w:fldCharType="separate"/>
        </w:r>
        <w:r w:rsidR="00175B81">
          <w:rPr>
            <w:noProof/>
            <w:webHidden/>
          </w:rPr>
          <w:t>125</w:t>
        </w:r>
        <w:r>
          <w:rPr>
            <w:noProof/>
            <w:webHidden/>
          </w:rPr>
          <w:fldChar w:fldCharType="end"/>
        </w:r>
      </w:hyperlink>
    </w:p>
    <w:p w14:paraId="53FB6796" w14:textId="20B75298" w:rsidR="00922253" w:rsidRPr="006B5780" w:rsidRDefault="00922253">
      <w:pPr>
        <w:pStyle w:val="TOC3"/>
        <w:rPr>
          <w:rFonts w:ascii="Calibri" w:hAnsi="Calibri"/>
          <w:noProof/>
          <w:sz w:val="22"/>
          <w:szCs w:val="22"/>
        </w:rPr>
      </w:pPr>
      <w:hyperlink w:anchor="_Toc514933359" w:history="1">
        <w:r w:rsidRPr="00304105">
          <w:rPr>
            <w:rStyle w:val="Hyperlink"/>
            <w:noProof/>
          </w:rPr>
          <w:t>1.24.5</w:t>
        </w:r>
        <w:r w:rsidRPr="006B5780">
          <w:rPr>
            <w:rFonts w:ascii="Calibri" w:hAnsi="Calibri"/>
            <w:noProof/>
            <w:sz w:val="22"/>
            <w:szCs w:val="22"/>
          </w:rPr>
          <w:tab/>
        </w:r>
        <w:r w:rsidRPr="00304105">
          <w:rPr>
            <w:rStyle w:val="Hyperlink"/>
            <w:noProof/>
          </w:rPr>
          <w:t>Class Item</w:t>
        </w:r>
        <w:r>
          <w:rPr>
            <w:noProof/>
            <w:webHidden/>
          </w:rPr>
          <w:tab/>
        </w:r>
        <w:r>
          <w:rPr>
            <w:noProof/>
            <w:webHidden/>
          </w:rPr>
          <w:fldChar w:fldCharType="begin"/>
        </w:r>
        <w:r>
          <w:rPr>
            <w:noProof/>
            <w:webHidden/>
          </w:rPr>
          <w:instrText xml:space="preserve"> PAGEREF _Toc514933359 \h </w:instrText>
        </w:r>
        <w:r>
          <w:rPr>
            <w:noProof/>
            <w:webHidden/>
          </w:rPr>
        </w:r>
        <w:r>
          <w:rPr>
            <w:noProof/>
            <w:webHidden/>
          </w:rPr>
          <w:fldChar w:fldCharType="separate"/>
        </w:r>
        <w:r w:rsidR="00175B81">
          <w:rPr>
            <w:noProof/>
            <w:webHidden/>
          </w:rPr>
          <w:t>125</w:t>
        </w:r>
        <w:r>
          <w:rPr>
            <w:noProof/>
            <w:webHidden/>
          </w:rPr>
          <w:fldChar w:fldCharType="end"/>
        </w:r>
      </w:hyperlink>
    </w:p>
    <w:p w14:paraId="6EC1CAA5" w14:textId="708EF31C" w:rsidR="00922253" w:rsidRPr="006B5780" w:rsidRDefault="00922253">
      <w:pPr>
        <w:pStyle w:val="TOC3"/>
        <w:rPr>
          <w:rFonts w:ascii="Calibri" w:hAnsi="Calibri"/>
          <w:noProof/>
          <w:sz w:val="22"/>
          <w:szCs w:val="22"/>
        </w:rPr>
      </w:pPr>
      <w:hyperlink w:anchor="_Toc514933360" w:history="1">
        <w:r w:rsidRPr="00304105">
          <w:rPr>
            <w:rStyle w:val="Hyperlink"/>
            <w:noProof/>
          </w:rPr>
          <w:t>1.24.6</w:t>
        </w:r>
        <w:r w:rsidRPr="006B5780">
          <w:rPr>
            <w:rFonts w:ascii="Calibri" w:hAnsi="Calibri"/>
            <w:noProof/>
            <w:sz w:val="22"/>
            <w:szCs w:val="22"/>
          </w:rPr>
          <w:tab/>
        </w:r>
        <w:r w:rsidRPr="00304105">
          <w:rPr>
            <w:rStyle w:val="Hyperlink"/>
            <w:noProof/>
          </w:rPr>
          <w:t>Class Managed Item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_Toc514933360 \h </w:instrText>
        </w:r>
        <w:r>
          <w:rPr>
            <w:noProof/>
            <w:webHidden/>
          </w:rPr>
        </w:r>
        <w:r>
          <w:rPr>
            <w:noProof/>
            <w:webHidden/>
          </w:rPr>
          <w:fldChar w:fldCharType="separate"/>
        </w:r>
        <w:r w:rsidR="00175B81">
          <w:rPr>
            <w:noProof/>
            <w:webHidden/>
          </w:rPr>
          <w:t>125</w:t>
        </w:r>
        <w:r>
          <w:rPr>
            <w:noProof/>
            <w:webHidden/>
          </w:rPr>
          <w:fldChar w:fldCharType="end"/>
        </w:r>
      </w:hyperlink>
    </w:p>
    <w:p w14:paraId="1B87FE06" w14:textId="324DC1F0" w:rsidR="00922253" w:rsidRPr="006B5780" w:rsidRDefault="00922253">
      <w:pPr>
        <w:pStyle w:val="TOC3"/>
        <w:rPr>
          <w:rFonts w:ascii="Calibri" w:hAnsi="Calibri"/>
          <w:noProof/>
          <w:sz w:val="22"/>
          <w:szCs w:val="22"/>
        </w:rPr>
      </w:pPr>
      <w:hyperlink w:anchor="_Toc514933361" w:history="1">
        <w:r w:rsidRPr="00304105">
          <w:rPr>
            <w:rStyle w:val="Hyperlink"/>
            <w:noProof/>
          </w:rPr>
          <w:t>1.24.7</w:t>
        </w:r>
        <w:r w:rsidRPr="006B5780">
          <w:rPr>
            <w:rFonts w:ascii="Calibri" w:hAnsi="Calibri"/>
            <w:noProof/>
            <w:sz w:val="22"/>
            <w:szCs w:val="22"/>
          </w:rPr>
          <w:tab/>
        </w:r>
        <w:r w:rsidRPr="00304105">
          <w:rPr>
            <w:rStyle w:val="Hyperlink"/>
            <w:noProof/>
          </w:rPr>
          <w:t>Class Physical Entity</w:t>
        </w:r>
        <w:r>
          <w:rPr>
            <w:noProof/>
            <w:webHidden/>
          </w:rPr>
          <w:tab/>
        </w:r>
        <w:r>
          <w:rPr>
            <w:noProof/>
            <w:webHidden/>
          </w:rPr>
          <w:fldChar w:fldCharType="begin"/>
        </w:r>
        <w:r>
          <w:rPr>
            <w:noProof/>
            <w:webHidden/>
          </w:rPr>
          <w:instrText xml:space="preserve"> PAGEREF _Toc514933361 \h </w:instrText>
        </w:r>
        <w:r>
          <w:rPr>
            <w:noProof/>
            <w:webHidden/>
          </w:rPr>
        </w:r>
        <w:r>
          <w:rPr>
            <w:noProof/>
            <w:webHidden/>
          </w:rPr>
          <w:fldChar w:fldCharType="separate"/>
        </w:r>
        <w:r w:rsidR="00175B81">
          <w:rPr>
            <w:noProof/>
            <w:webHidden/>
          </w:rPr>
          <w:t>125</w:t>
        </w:r>
        <w:r>
          <w:rPr>
            <w:noProof/>
            <w:webHidden/>
          </w:rPr>
          <w:fldChar w:fldCharType="end"/>
        </w:r>
      </w:hyperlink>
    </w:p>
    <w:p w14:paraId="4B28FD2D" w14:textId="1CB31E40" w:rsidR="00922253" w:rsidRPr="006B5780" w:rsidRDefault="00922253">
      <w:pPr>
        <w:pStyle w:val="TOC3"/>
        <w:rPr>
          <w:rFonts w:ascii="Calibri" w:hAnsi="Calibri"/>
          <w:noProof/>
          <w:sz w:val="22"/>
          <w:szCs w:val="22"/>
        </w:rPr>
      </w:pPr>
      <w:hyperlink w:anchor="_Toc514933362" w:history="1">
        <w:r w:rsidRPr="00304105">
          <w:rPr>
            <w:rStyle w:val="Hyperlink"/>
            <w:noProof/>
          </w:rPr>
          <w:t>1.24.8</w:t>
        </w:r>
        <w:r w:rsidRPr="006B5780">
          <w:rPr>
            <w:rFonts w:ascii="Calibri" w:hAnsi="Calibri"/>
            <w:noProof/>
            <w:sz w:val="22"/>
            <w:szCs w:val="22"/>
          </w:rPr>
          <w:tab/>
        </w:r>
        <w:r w:rsidRPr="00304105">
          <w:rPr>
            <w:rStyle w:val="Hyperlink"/>
            <w:noProof/>
          </w:rPr>
          <w:t>Class Physical Feature</w:t>
        </w:r>
        <w:r>
          <w:rPr>
            <w:noProof/>
            <w:webHidden/>
          </w:rPr>
          <w:tab/>
        </w:r>
        <w:r>
          <w:rPr>
            <w:noProof/>
            <w:webHidden/>
          </w:rPr>
          <w:fldChar w:fldCharType="begin"/>
        </w:r>
        <w:r>
          <w:rPr>
            <w:noProof/>
            <w:webHidden/>
          </w:rPr>
          <w:instrText xml:space="preserve"> PAGEREF _Toc514933362 \h </w:instrText>
        </w:r>
        <w:r>
          <w:rPr>
            <w:noProof/>
            <w:webHidden/>
          </w:rPr>
        </w:r>
        <w:r>
          <w:rPr>
            <w:noProof/>
            <w:webHidden/>
          </w:rPr>
          <w:fldChar w:fldCharType="separate"/>
        </w:r>
        <w:r w:rsidR="00175B81">
          <w:rPr>
            <w:noProof/>
            <w:webHidden/>
          </w:rPr>
          <w:t>126</w:t>
        </w:r>
        <w:r>
          <w:rPr>
            <w:noProof/>
            <w:webHidden/>
          </w:rPr>
          <w:fldChar w:fldCharType="end"/>
        </w:r>
      </w:hyperlink>
    </w:p>
    <w:p w14:paraId="7E858EBF" w14:textId="687667B5" w:rsidR="00922253" w:rsidRPr="006B5780" w:rsidRDefault="00922253">
      <w:pPr>
        <w:pStyle w:val="TOC3"/>
        <w:rPr>
          <w:rFonts w:ascii="Calibri" w:hAnsi="Calibri"/>
          <w:noProof/>
          <w:sz w:val="22"/>
          <w:szCs w:val="22"/>
        </w:rPr>
      </w:pPr>
      <w:hyperlink w:anchor="_Toc514933363" w:history="1">
        <w:r w:rsidRPr="00304105">
          <w:rPr>
            <w:rStyle w:val="Hyperlink"/>
            <w:noProof/>
          </w:rPr>
          <w:t>1.24.9</w:t>
        </w:r>
        <w:r w:rsidRPr="006B5780">
          <w:rPr>
            <w:rFonts w:ascii="Calibri" w:hAnsi="Calibri"/>
            <w:noProof/>
            <w:sz w:val="22"/>
            <w:szCs w:val="22"/>
          </w:rPr>
          <w:tab/>
        </w:r>
        <w:r w:rsidRPr="00304105">
          <w:rPr>
            <w:rStyle w:val="Hyperlink"/>
            <w:noProof/>
          </w:rPr>
          <w:t>Class Physical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_Toc514933363 \h </w:instrText>
        </w:r>
        <w:r>
          <w:rPr>
            <w:noProof/>
            <w:webHidden/>
          </w:rPr>
        </w:r>
        <w:r>
          <w:rPr>
            <w:noProof/>
            <w:webHidden/>
          </w:rPr>
          <w:fldChar w:fldCharType="separate"/>
        </w:r>
        <w:r w:rsidR="00175B81">
          <w:rPr>
            <w:noProof/>
            <w:webHidden/>
          </w:rPr>
          <w:t>126</w:t>
        </w:r>
        <w:r>
          <w:rPr>
            <w:noProof/>
            <w:webHidden/>
          </w:rPr>
          <w:fldChar w:fldCharType="end"/>
        </w:r>
      </w:hyperlink>
    </w:p>
    <w:p w14:paraId="64C228B3" w14:textId="31B1D519" w:rsidR="00922253" w:rsidRPr="006B5780" w:rsidRDefault="00922253">
      <w:pPr>
        <w:pStyle w:val="TOC3"/>
        <w:rPr>
          <w:rFonts w:ascii="Calibri" w:hAnsi="Calibri"/>
          <w:noProof/>
          <w:sz w:val="22"/>
          <w:szCs w:val="22"/>
        </w:rPr>
      </w:pPr>
      <w:hyperlink w:anchor="_Toc514933364" w:history="1">
        <w:r w:rsidRPr="00304105">
          <w:rPr>
            <w:rStyle w:val="Hyperlink"/>
            <w:noProof/>
          </w:rPr>
          <w:t>1.24.10</w:t>
        </w:r>
        <w:r w:rsidRPr="006B5780">
          <w:rPr>
            <w:rFonts w:ascii="Calibri" w:hAnsi="Calibri"/>
            <w:noProof/>
            <w:sz w:val="22"/>
            <w:szCs w:val="22"/>
          </w:rPr>
          <w:tab/>
        </w:r>
        <w:r w:rsidRPr="00304105">
          <w:rPr>
            <w:rStyle w:val="Hyperlink"/>
            <w:noProof/>
          </w:rPr>
          <w:t>Class Spatial Entity</w:t>
        </w:r>
        <w:r>
          <w:rPr>
            <w:noProof/>
            <w:webHidden/>
          </w:rPr>
          <w:tab/>
        </w:r>
        <w:r>
          <w:rPr>
            <w:noProof/>
            <w:webHidden/>
          </w:rPr>
          <w:fldChar w:fldCharType="begin"/>
        </w:r>
        <w:r>
          <w:rPr>
            <w:noProof/>
            <w:webHidden/>
          </w:rPr>
          <w:instrText xml:space="preserve"> PAGEREF _Toc514933364 \h </w:instrText>
        </w:r>
        <w:r>
          <w:rPr>
            <w:noProof/>
            <w:webHidden/>
          </w:rPr>
        </w:r>
        <w:r>
          <w:rPr>
            <w:noProof/>
            <w:webHidden/>
          </w:rPr>
          <w:fldChar w:fldCharType="separate"/>
        </w:r>
        <w:r w:rsidR="00175B81">
          <w:rPr>
            <w:noProof/>
            <w:webHidden/>
          </w:rPr>
          <w:t>126</w:t>
        </w:r>
        <w:r>
          <w:rPr>
            <w:noProof/>
            <w:webHidden/>
          </w:rPr>
          <w:fldChar w:fldCharType="end"/>
        </w:r>
      </w:hyperlink>
    </w:p>
    <w:p w14:paraId="07A049DA" w14:textId="1C3097E1" w:rsidR="00922253" w:rsidRPr="006B5780" w:rsidRDefault="00922253">
      <w:pPr>
        <w:pStyle w:val="TOC3"/>
        <w:rPr>
          <w:rFonts w:ascii="Calibri" w:hAnsi="Calibri"/>
          <w:noProof/>
          <w:sz w:val="22"/>
          <w:szCs w:val="22"/>
        </w:rPr>
      </w:pPr>
      <w:hyperlink w:anchor="_Toc514933365" w:history="1">
        <w:r w:rsidRPr="00304105">
          <w:rPr>
            <w:rStyle w:val="Hyperlink"/>
            <w:noProof/>
          </w:rPr>
          <w:t>1.24.11</w:t>
        </w:r>
        <w:r w:rsidRPr="006B5780">
          <w:rPr>
            <w:rFonts w:ascii="Calibri" w:hAnsi="Calibri"/>
            <w:noProof/>
            <w:sz w:val="22"/>
            <w:szCs w:val="22"/>
          </w:rPr>
          <w:tab/>
        </w:r>
        <w:r w:rsidRPr="00304105">
          <w:rPr>
            <w:rStyle w:val="Hyperlink"/>
            <w:noProof/>
          </w:rPr>
          <w:t>Class Telecommunication Device</w:t>
        </w:r>
        <w:r>
          <w:rPr>
            <w:noProof/>
            <w:webHidden/>
          </w:rPr>
          <w:tab/>
        </w:r>
        <w:r>
          <w:rPr>
            <w:noProof/>
            <w:webHidden/>
          </w:rPr>
          <w:fldChar w:fldCharType="begin"/>
        </w:r>
        <w:r>
          <w:rPr>
            <w:noProof/>
            <w:webHidden/>
          </w:rPr>
          <w:instrText xml:space="preserve"> PAGEREF _Toc514933365 \h </w:instrText>
        </w:r>
        <w:r>
          <w:rPr>
            <w:noProof/>
            <w:webHidden/>
          </w:rPr>
        </w:r>
        <w:r>
          <w:rPr>
            <w:noProof/>
            <w:webHidden/>
          </w:rPr>
          <w:fldChar w:fldCharType="separate"/>
        </w:r>
        <w:r w:rsidR="00175B81">
          <w:rPr>
            <w:noProof/>
            <w:webHidden/>
          </w:rPr>
          <w:t>127</w:t>
        </w:r>
        <w:r>
          <w:rPr>
            <w:noProof/>
            <w:webHidden/>
          </w:rPr>
          <w:fldChar w:fldCharType="end"/>
        </w:r>
      </w:hyperlink>
    </w:p>
    <w:p w14:paraId="2B3DD61C" w14:textId="0DB9CC83" w:rsidR="00922253" w:rsidRPr="006B5780" w:rsidRDefault="00922253">
      <w:pPr>
        <w:pStyle w:val="TOC2"/>
        <w:rPr>
          <w:rFonts w:ascii="Calibri" w:hAnsi="Calibri"/>
          <w:noProof/>
          <w:sz w:val="22"/>
          <w:szCs w:val="22"/>
        </w:rPr>
      </w:pPr>
      <w:hyperlink w:anchor="_Toc514933366" w:history="1">
        <w:r w:rsidRPr="00304105">
          <w:rPr>
            <w:rStyle w:val="Hyperlink"/>
            <w:noProof/>
          </w:rPr>
          <w:t>1.25</w:t>
        </w:r>
        <w:r w:rsidRPr="006B5780">
          <w:rPr>
            <w:rFonts w:ascii="Calibri" w:hAnsi="Calibri"/>
            <w:noProof/>
            <w:sz w:val="22"/>
            <w:szCs w:val="22"/>
          </w:rPr>
          <w:tab/>
        </w:r>
        <w:r w:rsidRPr="00304105">
          <w:rPr>
            <w:rStyle w:val="Hyperlink"/>
            <w:noProof/>
          </w:rPr>
          <w:t>Concept Library::Places</w:t>
        </w:r>
        <w:r>
          <w:rPr>
            <w:noProof/>
            <w:webHidden/>
          </w:rPr>
          <w:tab/>
        </w:r>
        <w:r>
          <w:rPr>
            <w:noProof/>
            <w:webHidden/>
          </w:rPr>
          <w:fldChar w:fldCharType="begin"/>
        </w:r>
        <w:r>
          <w:rPr>
            <w:noProof/>
            <w:webHidden/>
          </w:rPr>
          <w:instrText xml:space="preserve"> PAGEREF _Toc514933366 \h </w:instrText>
        </w:r>
        <w:r>
          <w:rPr>
            <w:noProof/>
            <w:webHidden/>
          </w:rPr>
        </w:r>
        <w:r>
          <w:rPr>
            <w:noProof/>
            <w:webHidden/>
          </w:rPr>
          <w:fldChar w:fldCharType="separate"/>
        </w:r>
        <w:r w:rsidR="00175B81">
          <w:rPr>
            <w:noProof/>
            <w:webHidden/>
          </w:rPr>
          <w:t>129</w:t>
        </w:r>
        <w:r>
          <w:rPr>
            <w:noProof/>
            <w:webHidden/>
          </w:rPr>
          <w:fldChar w:fldCharType="end"/>
        </w:r>
      </w:hyperlink>
    </w:p>
    <w:p w14:paraId="7E4BC690" w14:textId="69E09FB9" w:rsidR="00922253" w:rsidRPr="006B5780" w:rsidRDefault="00922253">
      <w:pPr>
        <w:pStyle w:val="TOC3"/>
        <w:rPr>
          <w:rFonts w:ascii="Calibri" w:hAnsi="Calibri"/>
          <w:noProof/>
          <w:sz w:val="22"/>
          <w:szCs w:val="22"/>
        </w:rPr>
      </w:pPr>
      <w:hyperlink w:anchor="_Toc514933367" w:history="1">
        <w:r w:rsidRPr="00304105">
          <w:rPr>
            <w:rStyle w:val="Hyperlink"/>
            <w:noProof/>
          </w:rPr>
          <w:t>1.25.1</w:t>
        </w:r>
        <w:r w:rsidRPr="006B5780">
          <w:rPr>
            <w:rFonts w:ascii="Calibri" w:hAnsi="Calibri"/>
            <w:noProof/>
            <w:sz w:val="22"/>
            <w:szCs w:val="22"/>
          </w:rPr>
          <w:tab/>
        </w:r>
        <w:r w:rsidRPr="00304105">
          <w:rPr>
            <w:rStyle w:val="Hyperlink"/>
            <w:noProof/>
          </w:rPr>
          <w:t>Diagram: Place</w:t>
        </w:r>
        <w:r>
          <w:rPr>
            <w:noProof/>
            <w:webHidden/>
          </w:rPr>
          <w:tab/>
        </w:r>
        <w:r>
          <w:rPr>
            <w:noProof/>
            <w:webHidden/>
          </w:rPr>
          <w:fldChar w:fldCharType="begin"/>
        </w:r>
        <w:r>
          <w:rPr>
            <w:noProof/>
            <w:webHidden/>
          </w:rPr>
          <w:instrText xml:space="preserve"> PAGEREF _Toc514933367 \h </w:instrText>
        </w:r>
        <w:r>
          <w:rPr>
            <w:noProof/>
            <w:webHidden/>
          </w:rPr>
        </w:r>
        <w:r>
          <w:rPr>
            <w:noProof/>
            <w:webHidden/>
          </w:rPr>
          <w:fldChar w:fldCharType="separate"/>
        </w:r>
        <w:r w:rsidR="00175B81">
          <w:rPr>
            <w:noProof/>
            <w:webHidden/>
          </w:rPr>
          <w:t>129</w:t>
        </w:r>
        <w:r>
          <w:rPr>
            <w:noProof/>
            <w:webHidden/>
          </w:rPr>
          <w:fldChar w:fldCharType="end"/>
        </w:r>
      </w:hyperlink>
    </w:p>
    <w:p w14:paraId="3C0D6CB6" w14:textId="1AADAA5F" w:rsidR="00922253" w:rsidRPr="006B5780" w:rsidRDefault="00922253">
      <w:pPr>
        <w:pStyle w:val="TOC3"/>
        <w:rPr>
          <w:rFonts w:ascii="Calibri" w:hAnsi="Calibri"/>
          <w:noProof/>
          <w:sz w:val="22"/>
          <w:szCs w:val="22"/>
        </w:rPr>
      </w:pPr>
      <w:hyperlink w:anchor="_Toc514933368" w:history="1">
        <w:r w:rsidRPr="00304105">
          <w:rPr>
            <w:rStyle w:val="Hyperlink"/>
            <w:noProof/>
          </w:rPr>
          <w:t>1.25.2</w:t>
        </w:r>
        <w:r w:rsidRPr="006B5780">
          <w:rPr>
            <w:rFonts w:ascii="Calibri" w:hAnsi="Calibri"/>
            <w:noProof/>
            <w:sz w:val="22"/>
            <w:szCs w:val="22"/>
          </w:rPr>
          <w:tab/>
        </w:r>
        <w:r w:rsidRPr="00304105">
          <w:rPr>
            <w:rStyle w:val="Hyperlink"/>
            <w:noProof/>
          </w:rPr>
          <w:t>Class Facility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_Toc514933368 \h </w:instrText>
        </w:r>
        <w:r>
          <w:rPr>
            <w:noProof/>
            <w:webHidden/>
          </w:rPr>
        </w:r>
        <w:r>
          <w:rPr>
            <w:noProof/>
            <w:webHidden/>
          </w:rPr>
          <w:fldChar w:fldCharType="separate"/>
        </w:r>
        <w:r w:rsidR="00175B81">
          <w:rPr>
            <w:noProof/>
            <w:webHidden/>
          </w:rPr>
          <w:t>129</w:t>
        </w:r>
        <w:r>
          <w:rPr>
            <w:noProof/>
            <w:webHidden/>
          </w:rPr>
          <w:fldChar w:fldCharType="end"/>
        </w:r>
      </w:hyperlink>
    </w:p>
    <w:p w14:paraId="6A105942" w14:textId="769097B2" w:rsidR="00922253" w:rsidRPr="006B5780" w:rsidRDefault="00922253">
      <w:pPr>
        <w:pStyle w:val="TOC3"/>
        <w:rPr>
          <w:rFonts w:ascii="Calibri" w:hAnsi="Calibri"/>
          <w:noProof/>
          <w:sz w:val="22"/>
          <w:szCs w:val="22"/>
        </w:rPr>
      </w:pPr>
      <w:hyperlink w:anchor="_Toc514933369" w:history="1">
        <w:r w:rsidRPr="00304105">
          <w:rPr>
            <w:rStyle w:val="Hyperlink"/>
            <w:noProof/>
          </w:rPr>
          <w:t>1.25.3</w:t>
        </w:r>
        <w:r w:rsidRPr="006B5780">
          <w:rPr>
            <w:rFonts w:ascii="Calibri" w:hAnsi="Calibri"/>
            <w:noProof/>
            <w:sz w:val="22"/>
            <w:szCs w:val="22"/>
          </w:rPr>
          <w:tab/>
        </w:r>
        <w:r w:rsidRPr="00304105">
          <w:rPr>
            <w:rStyle w:val="Hyperlink"/>
            <w:noProof/>
          </w:rPr>
          <w:t>Association Class Operating Location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_Toc514933369 \h </w:instrText>
        </w:r>
        <w:r>
          <w:rPr>
            <w:noProof/>
            <w:webHidden/>
          </w:rPr>
        </w:r>
        <w:r>
          <w:rPr>
            <w:noProof/>
            <w:webHidden/>
          </w:rPr>
          <w:fldChar w:fldCharType="separate"/>
        </w:r>
        <w:r w:rsidR="00175B81">
          <w:rPr>
            <w:noProof/>
            <w:webHidden/>
          </w:rPr>
          <w:t>129</w:t>
        </w:r>
        <w:r>
          <w:rPr>
            <w:noProof/>
            <w:webHidden/>
          </w:rPr>
          <w:fldChar w:fldCharType="end"/>
        </w:r>
      </w:hyperlink>
    </w:p>
    <w:p w14:paraId="103D1C56" w14:textId="5894CA43" w:rsidR="00922253" w:rsidRPr="006B5780" w:rsidRDefault="00922253">
      <w:pPr>
        <w:pStyle w:val="TOC3"/>
        <w:rPr>
          <w:rFonts w:ascii="Calibri" w:hAnsi="Calibri"/>
          <w:noProof/>
          <w:sz w:val="22"/>
          <w:szCs w:val="22"/>
        </w:rPr>
      </w:pPr>
      <w:hyperlink w:anchor="_Toc514933370" w:history="1">
        <w:r w:rsidRPr="00304105">
          <w:rPr>
            <w:rStyle w:val="Hyperlink"/>
            <w:noProof/>
          </w:rPr>
          <w:t>1.25.4</w:t>
        </w:r>
        <w:r w:rsidRPr="006B5780">
          <w:rPr>
            <w:rFonts w:ascii="Calibri" w:hAnsi="Calibri"/>
            <w:noProof/>
            <w:sz w:val="22"/>
            <w:szCs w:val="22"/>
          </w:rPr>
          <w:tab/>
        </w:r>
        <w:r w:rsidRPr="00304105">
          <w:rPr>
            <w:rStyle w:val="Hyperlink"/>
            <w:noProof/>
          </w:rPr>
          <w:t>Class Place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_Toc514933370 \h </w:instrText>
        </w:r>
        <w:r>
          <w:rPr>
            <w:noProof/>
            <w:webHidden/>
          </w:rPr>
        </w:r>
        <w:r>
          <w:rPr>
            <w:noProof/>
            <w:webHidden/>
          </w:rPr>
          <w:fldChar w:fldCharType="separate"/>
        </w:r>
        <w:r w:rsidR="00175B81">
          <w:rPr>
            <w:noProof/>
            <w:webHidden/>
          </w:rPr>
          <w:t>130</w:t>
        </w:r>
        <w:r>
          <w:rPr>
            <w:noProof/>
            <w:webHidden/>
          </w:rPr>
          <w:fldChar w:fldCharType="end"/>
        </w:r>
      </w:hyperlink>
    </w:p>
    <w:p w14:paraId="1374BD2D" w14:textId="74DABCC0" w:rsidR="00922253" w:rsidRPr="006B5780" w:rsidRDefault="00922253">
      <w:pPr>
        <w:pStyle w:val="TOC3"/>
        <w:rPr>
          <w:rFonts w:ascii="Calibri" w:hAnsi="Calibri"/>
          <w:noProof/>
          <w:sz w:val="22"/>
          <w:szCs w:val="22"/>
        </w:rPr>
      </w:pPr>
      <w:hyperlink w:anchor="_Toc514933371" w:history="1">
        <w:r w:rsidRPr="00304105">
          <w:rPr>
            <w:rStyle w:val="Hyperlink"/>
            <w:noProof/>
          </w:rPr>
          <w:t>1.25.5</w:t>
        </w:r>
        <w:r w:rsidRPr="006B5780">
          <w:rPr>
            <w:rFonts w:ascii="Calibri" w:hAnsi="Calibri"/>
            <w:noProof/>
            <w:sz w:val="22"/>
            <w:szCs w:val="22"/>
          </w:rPr>
          <w:tab/>
        </w:r>
        <w:r w:rsidRPr="00304105">
          <w:rPr>
            <w:rStyle w:val="Hyperlink"/>
            <w:noProof/>
          </w:rPr>
          <w:t>Association Class Place of Occurrance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_Toc514933371 \h </w:instrText>
        </w:r>
        <w:r>
          <w:rPr>
            <w:noProof/>
            <w:webHidden/>
          </w:rPr>
        </w:r>
        <w:r>
          <w:rPr>
            <w:noProof/>
            <w:webHidden/>
          </w:rPr>
          <w:fldChar w:fldCharType="separate"/>
        </w:r>
        <w:r w:rsidR="00175B81">
          <w:rPr>
            <w:noProof/>
            <w:webHidden/>
          </w:rPr>
          <w:t>130</w:t>
        </w:r>
        <w:r>
          <w:rPr>
            <w:noProof/>
            <w:webHidden/>
          </w:rPr>
          <w:fldChar w:fldCharType="end"/>
        </w:r>
      </w:hyperlink>
    </w:p>
    <w:p w14:paraId="008A2817" w14:textId="2B230677" w:rsidR="00922253" w:rsidRPr="006B5780" w:rsidRDefault="00922253">
      <w:pPr>
        <w:pStyle w:val="TOC3"/>
        <w:rPr>
          <w:rFonts w:ascii="Calibri" w:hAnsi="Calibri"/>
          <w:noProof/>
          <w:sz w:val="22"/>
          <w:szCs w:val="22"/>
        </w:rPr>
      </w:pPr>
      <w:hyperlink w:anchor="_Toc514933372" w:history="1">
        <w:r w:rsidRPr="00304105">
          <w:rPr>
            <w:rStyle w:val="Hyperlink"/>
            <w:noProof/>
          </w:rPr>
          <w:t>1.25.6</w:t>
        </w:r>
        <w:r w:rsidRPr="006B5780">
          <w:rPr>
            <w:rFonts w:ascii="Calibri" w:hAnsi="Calibri"/>
            <w:noProof/>
            <w:sz w:val="22"/>
            <w:szCs w:val="22"/>
          </w:rPr>
          <w:tab/>
        </w:r>
        <w:r w:rsidRPr="00304105">
          <w:rPr>
            <w:rStyle w:val="Hyperlink"/>
            <w:noProof/>
          </w:rPr>
          <w:t>Class Residence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_Toc514933372 \h </w:instrText>
        </w:r>
        <w:r>
          <w:rPr>
            <w:noProof/>
            <w:webHidden/>
          </w:rPr>
        </w:r>
        <w:r>
          <w:rPr>
            <w:noProof/>
            <w:webHidden/>
          </w:rPr>
          <w:fldChar w:fldCharType="separate"/>
        </w:r>
        <w:r w:rsidR="00175B81">
          <w:rPr>
            <w:noProof/>
            <w:webHidden/>
          </w:rPr>
          <w:t>131</w:t>
        </w:r>
        <w:r>
          <w:rPr>
            <w:noProof/>
            <w:webHidden/>
          </w:rPr>
          <w:fldChar w:fldCharType="end"/>
        </w:r>
      </w:hyperlink>
    </w:p>
    <w:p w14:paraId="4F30AB6F" w14:textId="329C2112" w:rsidR="00922253" w:rsidRPr="006B5780" w:rsidRDefault="00922253">
      <w:pPr>
        <w:pStyle w:val="TOC2"/>
        <w:rPr>
          <w:rFonts w:ascii="Calibri" w:hAnsi="Calibri"/>
          <w:noProof/>
          <w:sz w:val="22"/>
          <w:szCs w:val="22"/>
        </w:rPr>
      </w:pPr>
      <w:hyperlink w:anchor="_Toc514933373" w:history="1">
        <w:r w:rsidRPr="00304105">
          <w:rPr>
            <w:rStyle w:val="Hyperlink"/>
            <w:noProof/>
          </w:rPr>
          <w:t>1.26</w:t>
        </w:r>
        <w:r w:rsidRPr="006B5780">
          <w:rPr>
            <w:rFonts w:ascii="Calibri" w:hAnsi="Calibri"/>
            <w:noProof/>
            <w:sz w:val="22"/>
            <w:szCs w:val="22"/>
          </w:rPr>
          <w:tab/>
        </w:r>
        <w:r w:rsidRPr="00304105">
          <w:rPr>
            <w:rStyle w:val="Hyperlink"/>
            <w:noProof/>
          </w:rPr>
          <w:t>Concept Library::Policies</w:t>
        </w:r>
        <w:r>
          <w:rPr>
            <w:noProof/>
            <w:webHidden/>
          </w:rPr>
          <w:tab/>
        </w:r>
        <w:r>
          <w:rPr>
            <w:noProof/>
            <w:webHidden/>
          </w:rPr>
          <w:fldChar w:fldCharType="begin"/>
        </w:r>
        <w:r>
          <w:rPr>
            <w:noProof/>
            <w:webHidden/>
          </w:rPr>
          <w:instrText xml:space="preserve"> PAGEREF _Toc514933373 \h </w:instrText>
        </w:r>
        <w:r>
          <w:rPr>
            <w:noProof/>
            <w:webHidden/>
          </w:rPr>
        </w:r>
        <w:r>
          <w:rPr>
            <w:noProof/>
            <w:webHidden/>
          </w:rPr>
          <w:fldChar w:fldCharType="separate"/>
        </w:r>
        <w:r w:rsidR="00175B81">
          <w:rPr>
            <w:noProof/>
            <w:webHidden/>
          </w:rPr>
          <w:t>132</w:t>
        </w:r>
        <w:r>
          <w:rPr>
            <w:noProof/>
            <w:webHidden/>
          </w:rPr>
          <w:fldChar w:fldCharType="end"/>
        </w:r>
      </w:hyperlink>
    </w:p>
    <w:p w14:paraId="192D9A31" w14:textId="5EDDDB83" w:rsidR="00922253" w:rsidRPr="006B5780" w:rsidRDefault="00922253">
      <w:pPr>
        <w:pStyle w:val="TOC3"/>
        <w:rPr>
          <w:rFonts w:ascii="Calibri" w:hAnsi="Calibri"/>
          <w:noProof/>
          <w:sz w:val="22"/>
          <w:szCs w:val="22"/>
        </w:rPr>
      </w:pPr>
      <w:hyperlink w:anchor="_Toc514933374" w:history="1">
        <w:r w:rsidRPr="00304105">
          <w:rPr>
            <w:rStyle w:val="Hyperlink"/>
            <w:noProof/>
          </w:rPr>
          <w:t>1.26.1</w:t>
        </w:r>
        <w:r w:rsidRPr="006B5780">
          <w:rPr>
            <w:rFonts w:ascii="Calibri" w:hAnsi="Calibri"/>
            <w:noProof/>
            <w:sz w:val="22"/>
            <w:szCs w:val="22"/>
          </w:rPr>
          <w:tab/>
        </w:r>
        <w:r w:rsidRPr="00304105">
          <w:rPr>
            <w:rStyle w:val="Hyperlink"/>
            <w:noProof/>
          </w:rPr>
          <w:t>Diagram: Policy</w:t>
        </w:r>
        <w:r>
          <w:rPr>
            <w:noProof/>
            <w:webHidden/>
          </w:rPr>
          <w:tab/>
        </w:r>
        <w:r>
          <w:rPr>
            <w:noProof/>
            <w:webHidden/>
          </w:rPr>
          <w:fldChar w:fldCharType="begin"/>
        </w:r>
        <w:r>
          <w:rPr>
            <w:noProof/>
            <w:webHidden/>
          </w:rPr>
          <w:instrText xml:space="preserve"> PAGEREF _Toc514933374 \h </w:instrText>
        </w:r>
        <w:r>
          <w:rPr>
            <w:noProof/>
            <w:webHidden/>
          </w:rPr>
        </w:r>
        <w:r>
          <w:rPr>
            <w:noProof/>
            <w:webHidden/>
          </w:rPr>
          <w:fldChar w:fldCharType="separate"/>
        </w:r>
        <w:r w:rsidR="00175B81">
          <w:rPr>
            <w:noProof/>
            <w:webHidden/>
          </w:rPr>
          <w:t>132</w:t>
        </w:r>
        <w:r>
          <w:rPr>
            <w:noProof/>
            <w:webHidden/>
          </w:rPr>
          <w:fldChar w:fldCharType="end"/>
        </w:r>
      </w:hyperlink>
    </w:p>
    <w:p w14:paraId="05811914" w14:textId="75FA5963" w:rsidR="00922253" w:rsidRPr="006B5780" w:rsidRDefault="00922253">
      <w:pPr>
        <w:pStyle w:val="TOC3"/>
        <w:rPr>
          <w:rFonts w:ascii="Calibri" w:hAnsi="Calibri"/>
          <w:noProof/>
          <w:sz w:val="22"/>
          <w:szCs w:val="22"/>
        </w:rPr>
      </w:pPr>
      <w:hyperlink w:anchor="_Toc514933375" w:history="1">
        <w:r w:rsidRPr="00304105">
          <w:rPr>
            <w:rStyle w:val="Hyperlink"/>
            <w:noProof/>
          </w:rPr>
          <w:t>1.26.2</w:t>
        </w:r>
        <w:r w:rsidRPr="006B5780">
          <w:rPr>
            <w:rFonts w:ascii="Calibri" w:hAnsi="Calibri"/>
            <w:noProof/>
            <w:sz w:val="22"/>
            <w:szCs w:val="22"/>
          </w:rPr>
          <w:tab/>
        </w:r>
        <w:r w:rsidRPr="00304105">
          <w:rPr>
            <w:rStyle w:val="Hyperlink"/>
            <w:noProof/>
          </w:rPr>
          <w:t>Association Class Assertion of Policy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_Toc514933375 \h </w:instrText>
        </w:r>
        <w:r>
          <w:rPr>
            <w:noProof/>
            <w:webHidden/>
          </w:rPr>
        </w:r>
        <w:r>
          <w:rPr>
            <w:noProof/>
            <w:webHidden/>
          </w:rPr>
          <w:fldChar w:fldCharType="separate"/>
        </w:r>
        <w:r w:rsidR="00175B81">
          <w:rPr>
            <w:noProof/>
            <w:webHidden/>
          </w:rPr>
          <w:t>132</w:t>
        </w:r>
        <w:r>
          <w:rPr>
            <w:noProof/>
            <w:webHidden/>
          </w:rPr>
          <w:fldChar w:fldCharType="end"/>
        </w:r>
      </w:hyperlink>
    </w:p>
    <w:p w14:paraId="44ABCE7C" w14:textId="6F6A5115" w:rsidR="00922253" w:rsidRPr="006B5780" w:rsidRDefault="00922253">
      <w:pPr>
        <w:pStyle w:val="TOC3"/>
        <w:rPr>
          <w:rFonts w:ascii="Calibri" w:hAnsi="Calibri"/>
          <w:noProof/>
          <w:sz w:val="22"/>
          <w:szCs w:val="22"/>
        </w:rPr>
      </w:pPr>
      <w:hyperlink w:anchor="_Toc514933376" w:history="1">
        <w:r w:rsidRPr="00304105">
          <w:rPr>
            <w:rStyle w:val="Hyperlink"/>
            <w:noProof/>
          </w:rPr>
          <w:t>1.26.3</w:t>
        </w:r>
        <w:r w:rsidRPr="006B5780">
          <w:rPr>
            <w:rFonts w:ascii="Calibri" w:hAnsi="Calibri"/>
            <w:noProof/>
            <w:sz w:val="22"/>
            <w:szCs w:val="22"/>
          </w:rPr>
          <w:tab/>
        </w:r>
        <w:r w:rsidRPr="00304105">
          <w:rPr>
            <w:rStyle w:val="Hyperlink"/>
            <w:noProof/>
          </w:rPr>
          <w:t>Class Policy</w:t>
        </w:r>
        <w:r>
          <w:rPr>
            <w:noProof/>
            <w:webHidden/>
          </w:rPr>
          <w:tab/>
        </w:r>
        <w:r>
          <w:rPr>
            <w:noProof/>
            <w:webHidden/>
          </w:rPr>
          <w:fldChar w:fldCharType="begin"/>
        </w:r>
        <w:r>
          <w:rPr>
            <w:noProof/>
            <w:webHidden/>
          </w:rPr>
          <w:instrText xml:space="preserve"> PAGEREF _Toc514933376 \h </w:instrText>
        </w:r>
        <w:r>
          <w:rPr>
            <w:noProof/>
            <w:webHidden/>
          </w:rPr>
        </w:r>
        <w:r>
          <w:rPr>
            <w:noProof/>
            <w:webHidden/>
          </w:rPr>
          <w:fldChar w:fldCharType="separate"/>
        </w:r>
        <w:r w:rsidR="00175B81">
          <w:rPr>
            <w:noProof/>
            <w:webHidden/>
          </w:rPr>
          <w:t>133</w:t>
        </w:r>
        <w:r>
          <w:rPr>
            <w:noProof/>
            <w:webHidden/>
          </w:rPr>
          <w:fldChar w:fldCharType="end"/>
        </w:r>
      </w:hyperlink>
    </w:p>
    <w:p w14:paraId="0E1D4A0F" w14:textId="3C3C2DA6" w:rsidR="00922253" w:rsidRPr="006B5780" w:rsidRDefault="00922253">
      <w:pPr>
        <w:pStyle w:val="TOC2"/>
        <w:rPr>
          <w:rFonts w:ascii="Calibri" w:hAnsi="Calibri"/>
          <w:noProof/>
          <w:sz w:val="22"/>
          <w:szCs w:val="22"/>
        </w:rPr>
      </w:pPr>
      <w:hyperlink w:anchor="_Toc514933377" w:history="1">
        <w:r w:rsidRPr="00304105">
          <w:rPr>
            <w:rStyle w:val="Hyperlink"/>
            <w:noProof/>
          </w:rPr>
          <w:t>1.27</w:t>
        </w:r>
        <w:r w:rsidRPr="006B5780">
          <w:rPr>
            <w:rFonts w:ascii="Calibri" w:hAnsi="Calibri"/>
            <w:noProof/>
            <w:sz w:val="22"/>
            <w:szCs w:val="22"/>
          </w:rPr>
          <w:tab/>
        </w:r>
        <w:r w:rsidRPr="00304105">
          <w:rPr>
            <w:rStyle w:val="Hyperlink"/>
            <w:noProof/>
          </w:rPr>
          <w:t>Concept Library::Predictions</w:t>
        </w:r>
        <w:r>
          <w:rPr>
            <w:noProof/>
            <w:webHidden/>
          </w:rPr>
          <w:tab/>
        </w:r>
        <w:r>
          <w:rPr>
            <w:noProof/>
            <w:webHidden/>
          </w:rPr>
          <w:fldChar w:fldCharType="begin"/>
        </w:r>
        <w:r>
          <w:rPr>
            <w:noProof/>
            <w:webHidden/>
          </w:rPr>
          <w:instrText xml:space="preserve"> PAGEREF _Toc514933377 \h </w:instrText>
        </w:r>
        <w:r>
          <w:rPr>
            <w:noProof/>
            <w:webHidden/>
          </w:rPr>
        </w:r>
        <w:r>
          <w:rPr>
            <w:noProof/>
            <w:webHidden/>
          </w:rPr>
          <w:fldChar w:fldCharType="separate"/>
        </w:r>
        <w:r w:rsidR="00175B81">
          <w:rPr>
            <w:noProof/>
            <w:webHidden/>
          </w:rPr>
          <w:t>134</w:t>
        </w:r>
        <w:r>
          <w:rPr>
            <w:noProof/>
            <w:webHidden/>
          </w:rPr>
          <w:fldChar w:fldCharType="end"/>
        </w:r>
      </w:hyperlink>
    </w:p>
    <w:p w14:paraId="14AEE137" w14:textId="59CA876B" w:rsidR="00922253" w:rsidRPr="006B5780" w:rsidRDefault="00922253">
      <w:pPr>
        <w:pStyle w:val="TOC3"/>
        <w:rPr>
          <w:rFonts w:ascii="Calibri" w:hAnsi="Calibri"/>
          <w:noProof/>
          <w:sz w:val="22"/>
          <w:szCs w:val="22"/>
        </w:rPr>
      </w:pPr>
      <w:hyperlink w:anchor="_Toc514933378" w:history="1">
        <w:r w:rsidRPr="00304105">
          <w:rPr>
            <w:rStyle w:val="Hyperlink"/>
            <w:noProof/>
          </w:rPr>
          <w:t>1.27.1</w:t>
        </w:r>
        <w:r w:rsidRPr="006B5780">
          <w:rPr>
            <w:rFonts w:ascii="Calibri" w:hAnsi="Calibri"/>
            <w:noProof/>
            <w:sz w:val="22"/>
            <w:szCs w:val="22"/>
          </w:rPr>
          <w:tab/>
        </w:r>
        <w:r w:rsidRPr="00304105">
          <w:rPr>
            <w:rStyle w:val="Hyperlink"/>
            <w:noProof/>
          </w:rPr>
          <w:t>Diagram: Prediction</w:t>
        </w:r>
        <w:r>
          <w:rPr>
            <w:noProof/>
            <w:webHidden/>
          </w:rPr>
          <w:tab/>
        </w:r>
        <w:r>
          <w:rPr>
            <w:noProof/>
            <w:webHidden/>
          </w:rPr>
          <w:fldChar w:fldCharType="begin"/>
        </w:r>
        <w:r>
          <w:rPr>
            <w:noProof/>
            <w:webHidden/>
          </w:rPr>
          <w:instrText xml:space="preserve"> PAGEREF _Toc514933378 \h </w:instrText>
        </w:r>
        <w:r>
          <w:rPr>
            <w:noProof/>
            <w:webHidden/>
          </w:rPr>
        </w:r>
        <w:r>
          <w:rPr>
            <w:noProof/>
            <w:webHidden/>
          </w:rPr>
          <w:fldChar w:fldCharType="separate"/>
        </w:r>
        <w:r w:rsidR="00175B81">
          <w:rPr>
            <w:noProof/>
            <w:webHidden/>
          </w:rPr>
          <w:t>134</w:t>
        </w:r>
        <w:r>
          <w:rPr>
            <w:noProof/>
            <w:webHidden/>
          </w:rPr>
          <w:fldChar w:fldCharType="end"/>
        </w:r>
      </w:hyperlink>
    </w:p>
    <w:p w14:paraId="1402C490" w14:textId="7EB2DBD6" w:rsidR="00922253" w:rsidRPr="006B5780" w:rsidRDefault="00922253">
      <w:pPr>
        <w:pStyle w:val="TOC3"/>
        <w:rPr>
          <w:rFonts w:ascii="Calibri" w:hAnsi="Calibri"/>
          <w:noProof/>
          <w:sz w:val="22"/>
          <w:szCs w:val="22"/>
        </w:rPr>
      </w:pPr>
      <w:hyperlink w:anchor="_Toc514933379" w:history="1">
        <w:r w:rsidRPr="00304105">
          <w:rPr>
            <w:rStyle w:val="Hyperlink"/>
            <w:noProof/>
          </w:rPr>
          <w:t>1.27.2</w:t>
        </w:r>
        <w:r w:rsidRPr="006B5780">
          <w:rPr>
            <w:rFonts w:ascii="Calibri" w:hAnsi="Calibri"/>
            <w:noProof/>
            <w:sz w:val="22"/>
            <w:szCs w:val="22"/>
          </w:rPr>
          <w:tab/>
        </w:r>
        <w:r w:rsidRPr="00304105">
          <w:rPr>
            <w:rStyle w:val="Hyperlink"/>
            <w:noProof/>
          </w:rPr>
          <w:t>Association Class Prediction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_Toc514933379 \h </w:instrText>
        </w:r>
        <w:r>
          <w:rPr>
            <w:noProof/>
            <w:webHidden/>
          </w:rPr>
        </w:r>
        <w:r>
          <w:rPr>
            <w:noProof/>
            <w:webHidden/>
          </w:rPr>
          <w:fldChar w:fldCharType="separate"/>
        </w:r>
        <w:r w:rsidR="00175B81">
          <w:rPr>
            <w:noProof/>
            <w:webHidden/>
          </w:rPr>
          <w:t>134</w:t>
        </w:r>
        <w:r>
          <w:rPr>
            <w:noProof/>
            <w:webHidden/>
          </w:rPr>
          <w:fldChar w:fldCharType="end"/>
        </w:r>
      </w:hyperlink>
    </w:p>
    <w:p w14:paraId="493B8A06" w14:textId="13D1D115" w:rsidR="00922253" w:rsidRPr="006B5780" w:rsidRDefault="00922253">
      <w:pPr>
        <w:pStyle w:val="TOC3"/>
        <w:rPr>
          <w:rFonts w:ascii="Calibri" w:hAnsi="Calibri"/>
          <w:noProof/>
          <w:sz w:val="22"/>
          <w:szCs w:val="22"/>
        </w:rPr>
      </w:pPr>
      <w:hyperlink w:anchor="_Toc514933380" w:history="1">
        <w:r w:rsidRPr="00304105">
          <w:rPr>
            <w:rStyle w:val="Hyperlink"/>
            <w:noProof/>
          </w:rPr>
          <w:t>1.27.3</w:t>
        </w:r>
        <w:r w:rsidRPr="006B5780">
          <w:rPr>
            <w:rFonts w:ascii="Calibri" w:hAnsi="Calibri"/>
            <w:noProof/>
            <w:sz w:val="22"/>
            <w:szCs w:val="22"/>
          </w:rPr>
          <w:tab/>
        </w:r>
        <w:r w:rsidRPr="00304105">
          <w:rPr>
            <w:rStyle w:val="Hyperlink"/>
            <w:noProof/>
          </w:rPr>
          <w:t>Class Predictor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_Toc514933380 \h </w:instrText>
        </w:r>
        <w:r>
          <w:rPr>
            <w:noProof/>
            <w:webHidden/>
          </w:rPr>
        </w:r>
        <w:r>
          <w:rPr>
            <w:noProof/>
            <w:webHidden/>
          </w:rPr>
          <w:fldChar w:fldCharType="separate"/>
        </w:r>
        <w:r w:rsidR="00175B81">
          <w:rPr>
            <w:noProof/>
            <w:webHidden/>
          </w:rPr>
          <w:t>135</w:t>
        </w:r>
        <w:r>
          <w:rPr>
            <w:noProof/>
            <w:webHidden/>
          </w:rPr>
          <w:fldChar w:fldCharType="end"/>
        </w:r>
      </w:hyperlink>
    </w:p>
    <w:p w14:paraId="0C2AED7C" w14:textId="2FBF6F3B" w:rsidR="00922253" w:rsidRPr="006B5780" w:rsidRDefault="00922253">
      <w:pPr>
        <w:pStyle w:val="TOC2"/>
        <w:rPr>
          <w:rFonts w:ascii="Calibri" w:hAnsi="Calibri"/>
          <w:noProof/>
          <w:sz w:val="22"/>
          <w:szCs w:val="22"/>
        </w:rPr>
      </w:pPr>
      <w:hyperlink w:anchor="_Toc514933381" w:history="1">
        <w:r w:rsidRPr="00304105">
          <w:rPr>
            <w:rStyle w:val="Hyperlink"/>
            <w:noProof/>
          </w:rPr>
          <w:t>1.28</w:t>
        </w:r>
        <w:r w:rsidRPr="006B5780">
          <w:rPr>
            <w:rFonts w:ascii="Calibri" w:hAnsi="Calibri"/>
            <w:noProof/>
            <w:sz w:val="22"/>
            <w:szCs w:val="22"/>
          </w:rPr>
          <w:tab/>
        </w:r>
        <w:r w:rsidRPr="00304105">
          <w:rPr>
            <w:rStyle w:val="Hyperlink"/>
            <w:noProof/>
          </w:rPr>
          <w:t>Concept Library::Processes</w:t>
        </w:r>
        <w:r>
          <w:rPr>
            <w:noProof/>
            <w:webHidden/>
          </w:rPr>
          <w:tab/>
        </w:r>
        <w:r>
          <w:rPr>
            <w:noProof/>
            <w:webHidden/>
          </w:rPr>
          <w:fldChar w:fldCharType="begin"/>
        </w:r>
        <w:r>
          <w:rPr>
            <w:noProof/>
            <w:webHidden/>
          </w:rPr>
          <w:instrText xml:space="preserve"> PAGEREF _Toc514933381 \h </w:instrText>
        </w:r>
        <w:r>
          <w:rPr>
            <w:noProof/>
            <w:webHidden/>
          </w:rPr>
        </w:r>
        <w:r>
          <w:rPr>
            <w:noProof/>
            <w:webHidden/>
          </w:rPr>
          <w:fldChar w:fldCharType="separate"/>
        </w:r>
        <w:r w:rsidR="00175B81">
          <w:rPr>
            <w:noProof/>
            <w:webHidden/>
          </w:rPr>
          <w:t>136</w:t>
        </w:r>
        <w:r>
          <w:rPr>
            <w:noProof/>
            <w:webHidden/>
          </w:rPr>
          <w:fldChar w:fldCharType="end"/>
        </w:r>
      </w:hyperlink>
    </w:p>
    <w:p w14:paraId="65E577B3" w14:textId="4E1AFC1E" w:rsidR="00922253" w:rsidRPr="006B5780" w:rsidRDefault="00922253">
      <w:pPr>
        <w:pStyle w:val="TOC3"/>
        <w:rPr>
          <w:rFonts w:ascii="Calibri" w:hAnsi="Calibri"/>
          <w:noProof/>
          <w:sz w:val="22"/>
          <w:szCs w:val="22"/>
        </w:rPr>
      </w:pPr>
      <w:hyperlink w:anchor="_Toc514933382" w:history="1">
        <w:r w:rsidRPr="00304105">
          <w:rPr>
            <w:rStyle w:val="Hyperlink"/>
            <w:noProof/>
          </w:rPr>
          <w:t>1.28.1</w:t>
        </w:r>
        <w:r w:rsidRPr="006B5780">
          <w:rPr>
            <w:rFonts w:ascii="Calibri" w:hAnsi="Calibri"/>
            <w:noProof/>
            <w:sz w:val="22"/>
            <w:szCs w:val="22"/>
          </w:rPr>
          <w:tab/>
        </w:r>
        <w:r w:rsidRPr="00304105">
          <w:rPr>
            <w:rStyle w:val="Hyperlink"/>
            <w:noProof/>
          </w:rPr>
          <w:t>Diagram: Process</w:t>
        </w:r>
        <w:r>
          <w:rPr>
            <w:noProof/>
            <w:webHidden/>
          </w:rPr>
          <w:tab/>
        </w:r>
        <w:r>
          <w:rPr>
            <w:noProof/>
            <w:webHidden/>
          </w:rPr>
          <w:fldChar w:fldCharType="begin"/>
        </w:r>
        <w:r>
          <w:rPr>
            <w:noProof/>
            <w:webHidden/>
          </w:rPr>
          <w:instrText xml:space="preserve"> PAGEREF _Toc514933382 \h </w:instrText>
        </w:r>
        <w:r>
          <w:rPr>
            <w:noProof/>
            <w:webHidden/>
          </w:rPr>
        </w:r>
        <w:r>
          <w:rPr>
            <w:noProof/>
            <w:webHidden/>
          </w:rPr>
          <w:fldChar w:fldCharType="separate"/>
        </w:r>
        <w:r w:rsidR="00175B81">
          <w:rPr>
            <w:noProof/>
            <w:webHidden/>
          </w:rPr>
          <w:t>137</w:t>
        </w:r>
        <w:r>
          <w:rPr>
            <w:noProof/>
            <w:webHidden/>
          </w:rPr>
          <w:fldChar w:fldCharType="end"/>
        </w:r>
      </w:hyperlink>
    </w:p>
    <w:p w14:paraId="2F2DFD13" w14:textId="47D5EBEB" w:rsidR="00922253" w:rsidRPr="006B5780" w:rsidRDefault="00922253">
      <w:pPr>
        <w:pStyle w:val="TOC3"/>
        <w:rPr>
          <w:rFonts w:ascii="Calibri" w:hAnsi="Calibri"/>
          <w:noProof/>
          <w:sz w:val="22"/>
          <w:szCs w:val="22"/>
        </w:rPr>
      </w:pPr>
      <w:hyperlink w:anchor="_Toc514933383" w:history="1">
        <w:r w:rsidRPr="00304105">
          <w:rPr>
            <w:rStyle w:val="Hyperlink"/>
            <w:noProof/>
          </w:rPr>
          <w:t>1.28.2</w:t>
        </w:r>
        <w:r w:rsidRPr="006B5780">
          <w:rPr>
            <w:rFonts w:ascii="Calibri" w:hAnsi="Calibri"/>
            <w:noProof/>
            <w:sz w:val="22"/>
            <w:szCs w:val="22"/>
          </w:rPr>
          <w:tab/>
        </w:r>
        <w:r w:rsidRPr="00304105">
          <w:rPr>
            <w:rStyle w:val="Hyperlink"/>
            <w:noProof/>
          </w:rPr>
          <w:t>Class Composite Process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_Toc514933383 \h </w:instrText>
        </w:r>
        <w:r>
          <w:rPr>
            <w:noProof/>
            <w:webHidden/>
          </w:rPr>
        </w:r>
        <w:r>
          <w:rPr>
            <w:noProof/>
            <w:webHidden/>
          </w:rPr>
          <w:fldChar w:fldCharType="separate"/>
        </w:r>
        <w:r w:rsidR="00175B81">
          <w:rPr>
            <w:noProof/>
            <w:webHidden/>
          </w:rPr>
          <w:t>138</w:t>
        </w:r>
        <w:r>
          <w:rPr>
            <w:noProof/>
            <w:webHidden/>
          </w:rPr>
          <w:fldChar w:fldCharType="end"/>
        </w:r>
      </w:hyperlink>
    </w:p>
    <w:p w14:paraId="12527CB9" w14:textId="46AE2E80" w:rsidR="00922253" w:rsidRPr="006B5780" w:rsidRDefault="00922253">
      <w:pPr>
        <w:pStyle w:val="TOC3"/>
        <w:rPr>
          <w:rFonts w:ascii="Calibri" w:hAnsi="Calibri"/>
          <w:noProof/>
          <w:sz w:val="22"/>
          <w:szCs w:val="22"/>
        </w:rPr>
      </w:pPr>
      <w:hyperlink w:anchor="_Toc514933384" w:history="1">
        <w:r w:rsidRPr="00304105">
          <w:rPr>
            <w:rStyle w:val="Hyperlink"/>
            <w:noProof/>
          </w:rPr>
          <w:t>1.28.3</w:t>
        </w:r>
        <w:r w:rsidRPr="006B5780">
          <w:rPr>
            <w:rFonts w:ascii="Calibri" w:hAnsi="Calibri"/>
            <w:noProof/>
            <w:sz w:val="22"/>
            <w:szCs w:val="22"/>
          </w:rPr>
          <w:tab/>
        </w:r>
        <w:r w:rsidRPr="00304105">
          <w:rPr>
            <w:rStyle w:val="Hyperlink"/>
            <w:noProof/>
          </w:rPr>
          <w:t>Association Class Invoke Process</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_Toc514933384 \h </w:instrText>
        </w:r>
        <w:r>
          <w:rPr>
            <w:noProof/>
            <w:webHidden/>
          </w:rPr>
        </w:r>
        <w:r>
          <w:rPr>
            <w:noProof/>
            <w:webHidden/>
          </w:rPr>
          <w:fldChar w:fldCharType="separate"/>
        </w:r>
        <w:r w:rsidR="00175B81">
          <w:rPr>
            <w:noProof/>
            <w:webHidden/>
          </w:rPr>
          <w:t>138</w:t>
        </w:r>
        <w:r>
          <w:rPr>
            <w:noProof/>
            <w:webHidden/>
          </w:rPr>
          <w:fldChar w:fldCharType="end"/>
        </w:r>
      </w:hyperlink>
    </w:p>
    <w:p w14:paraId="01878F3E" w14:textId="1D65FB25" w:rsidR="00922253" w:rsidRPr="006B5780" w:rsidRDefault="00922253">
      <w:pPr>
        <w:pStyle w:val="TOC3"/>
        <w:rPr>
          <w:rFonts w:ascii="Calibri" w:hAnsi="Calibri"/>
          <w:noProof/>
          <w:sz w:val="22"/>
          <w:szCs w:val="22"/>
        </w:rPr>
      </w:pPr>
      <w:hyperlink w:anchor="_Toc514933385" w:history="1">
        <w:r w:rsidRPr="00304105">
          <w:rPr>
            <w:rStyle w:val="Hyperlink"/>
            <w:noProof/>
          </w:rPr>
          <w:t>1.28.4</w:t>
        </w:r>
        <w:r w:rsidRPr="006B5780">
          <w:rPr>
            <w:rFonts w:ascii="Calibri" w:hAnsi="Calibri"/>
            <w:noProof/>
            <w:sz w:val="22"/>
            <w:szCs w:val="22"/>
          </w:rPr>
          <w:tab/>
        </w:r>
        <w:r w:rsidRPr="00304105">
          <w:rPr>
            <w:rStyle w:val="Hyperlink"/>
            <w:noProof/>
          </w:rPr>
          <w:t>Class Modus Operandi</w:t>
        </w:r>
        <w:r>
          <w:rPr>
            <w:noProof/>
            <w:webHidden/>
          </w:rPr>
          <w:tab/>
        </w:r>
        <w:r>
          <w:rPr>
            <w:noProof/>
            <w:webHidden/>
          </w:rPr>
          <w:fldChar w:fldCharType="begin"/>
        </w:r>
        <w:r>
          <w:rPr>
            <w:noProof/>
            <w:webHidden/>
          </w:rPr>
          <w:instrText xml:space="preserve"> PAGEREF _Toc514933385 \h </w:instrText>
        </w:r>
        <w:r>
          <w:rPr>
            <w:noProof/>
            <w:webHidden/>
          </w:rPr>
        </w:r>
        <w:r>
          <w:rPr>
            <w:noProof/>
            <w:webHidden/>
          </w:rPr>
          <w:fldChar w:fldCharType="separate"/>
        </w:r>
        <w:r w:rsidR="00175B81">
          <w:rPr>
            <w:noProof/>
            <w:webHidden/>
          </w:rPr>
          <w:t>138</w:t>
        </w:r>
        <w:r>
          <w:rPr>
            <w:noProof/>
            <w:webHidden/>
          </w:rPr>
          <w:fldChar w:fldCharType="end"/>
        </w:r>
      </w:hyperlink>
    </w:p>
    <w:p w14:paraId="488EDC52" w14:textId="4D1D42BF" w:rsidR="00922253" w:rsidRPr="006B5780" w:rsidRDefault="00922253">
      <w:pPr>
        <w:pStyle w:val="TOC3"/>
        <w:rPr>
          <w:rFonts w:ascii="Calibri" w:hAnsi="Calibri"/>
          <w:noProof/>
          <w:sz w:val="22"/>
          <w:szCs w:val="22"/>
        </w:rPr>
      </w:pPr>
      <w:hyperlink w:anchor="_Toc514933386" w:history="1">
        <w:r w:rsidRPr="00304105">
          <w:rPr>
            <w:rStyle w:val="Hyperlink"/>
            <w:noProof/>
          </w:rPr>
          <w:t>1.28.5</w:t>
        </w:r>
        <w:r w:rsidRPr="006B5780">
          <w:rPr>
            <w:rFonts w:ascii="Calibri" w:hAnsi="Calibri"/>
            <w:noProof/>
            <w:sz w:val="22"/>
            <w:szCs w:val="22"/>
          </w:rPr>
          <w:tab/>
        </w:r>
        <w:r w:rsidRPr="00304105">
          <w:rPr>
            <w:rStyle w:val="Hyperlink"/>
            <w:noProof/>
          </w:rPr>
          <w:t>Class Occurrence Pattern</w:t>
        </w:r>
        <w:r>
          <w:rPr>
            <w:noProof/>
            <w:webHidden/>
          </w:rPr>
          <w:tab/>
        </w:r>
        <w:r>
          <w:rPr>
            <w:noProof/>
            <w:webHidden/>
          </w:rPr>
          <w:fldChar w:fldCharType="begin"/>
        </w:r>
        <w:r>
          <w:rPr>
            <w:noProof/>
            <w:webHidden/>
          </w:rPr>
          <w:instrText xml:space="preserve"> PAGEREF _Toc514933386 \h </w:instrText>
        </w:r>
        <w:r>
          <w:rPr>
            <w:noProof/>
            <w:webHidden/>
          </w:rPr>
        </w:r>
        <w:r>
          <w:rPr>
            <w:noProof/>
            <w:webHidden/>
          </w:rPr>
          <w:fldChar w:fldCharType="separate"/>
        </w:r>
        <w:r w:rsidR="00175B81">
          <w:rPr>
            <w:noProof/>
            <w:webHidden/>
          </w:rPr>
          <w:t>138</w:t>
        </w:r>
        <w:r>
          <w:rPr>
            <w:noProof/>
            <w:webHidden/>
          </w:rPr>
          <w:fldChar w:fldCharType="end"/>
        </w:r>
      </w:hyperlink>
    </w:p>
    <w:p w14:paraId="2BA7025E" w14:textId="04C3CA43" w:rsidR="00922253" w:rsidRPr="006B5780" w:rsidRDefault="00922253">
      <w:pPr>
        <w:pStyle w:val="TOC3"/>
        <w:rPr>
          <w:rFonts w:ascii="Calibri" w:hAnsi="Calibri"/>
          <w:noProof/>
          <w:sz w:val="22"/>
          <w:szCs w:val="22"/>
        </w:rPr>
      </w:pPr>
      <w:hyperlink w:anchor="_Toc514933387" w:history="1">
        <w:r w:rsidRPr="00304105">
          <w:rPr>
            <w:rStyle w:val="Hyperlink"/>
            <w:noProof/>
          </w:rPr>
          <w:t>1.28.6</w:t>
        </w:r>
        <w:r w:rsidRPr="006B5780">
          <w:rPr>
            <w:rFonts w:ascii="Calibri" w:hAnsi="Calibri"/>
            <w:noProof/>
            <w:sz w:val="22"/>
            <w:szCs w:val="22"/>
          </w:rPr>
          <w:tab/>
        </w:r>
        <w:r w:rsidRPr="00304105">
          <w:rPr>
            <w:rStyle w:val="Hyperlink"/>
            <w:noProof/>
          </w:rPr>
          <w:t>Class Plan</w:t>
        </w:r>
        <w:r>
          <w:rPr>
            <w:noProof/>
            <w:webHidden/>
          </w:rPr>
          <w:tab/>
        </w:r>
        <w:r>
          <w:rPr>
            <w:noProof/>
            <w:webHidden/>
          </w:rPr>
          <w:fldChar w:fldCharType="begin"/>
        </w:r>
        <w:r>
          <w:rPr>
            <w:noProof/>
            <w:webHidden/>
          </w:rPr>
          <w:instrText xml:space="preserve"> PAGEREF _Toc514933387 \h </w:instrText>
        </w:r>
        <w:r>
          <w:rPr>
            <w:noProof/>
            <w:webHidden/>
          </w:rPr>
        </w:r>
        <w:r>
          <w:rPr>
            <w:noProof/>
            <w:webHidden/>
          </w:rPr>
          <w:fldChar w:fldCharType="separate"/>
        </w:r>
        <w:r w:rsidR="00175B81">
          <w:rPr>
            <w:noProof/>
            <w:webHidden/>
          </w:rPr>
          <w:t>139</w:t>
        </w:r>
        <w:r>
          <w:rPr>
            <w:noProof/>
            <w:webHidden/>
          </w:rPr>
          <w:fldChar w:fldCharType="end"/>
        </w:r>
      </w:hyperlink>
    </w:p>
    <w:p w14:paraId="4112A784" w14:textId="54C54AAA" w:rsidR="00922253" w:rsidRPr="006B5780" w:rsidRDefault="00922253">
      <w:pPr>
        <w:pStyle w:val="TOC3"/>
        <w:rPr>
          <w:rFonts w:ascii="Calibri" w:hAnsi="Calibri"/>
          <w:noProof/>
          <w:sz w:val="22"/>
          <w:szCs w:val="22"/>
        </w:rPr>
      </w:pPr>
      <w:hyperlink w:anchor="_Toc514933388" w:history="1">
        <w:r w:rsidRPr="00304105">
          <w:rPr>
            <w:rStyle w:val="Hyperlink"/>
            <w:noProof/>
          </w:rPr>
          <w:t>1.28.7</w:t>
        </w:r>
        <w:r w:rsidRPr="006B5780">
          <w:rPr>
            <w:rFonts w:ascii="Calibri" w:hAnsi="Calibri"/>
            <w:noProof/>
            <w:sz w:val="22"/>
            <w:szCs w:val="22"/>
          </w:rPr>
          <w:tab/>
        </w:r>
        <w:r w:rsidRPr="00304105">
          <w:rPr>
            <w:rStyle w:val="Hyperlink"/>
            <w:noProof/>
          </w:rPr>
          <w:t>Class Process Action</w:t>
        </w:r>
        <w:r>
          <w:rPr>
            <w:noProof/>
            <w:webHidden/>
          </w:rPr>
          <w:tab/>
        </w:r>
        <w:r>
          <w:rPr>
            <w:noProof/>
            <w:webHidden/>
          </w:rPr>
          <w:fldChar w:fldCharType="begin"/>
        </w:r>
        <w:r>
          <w:rPr>
            <w:noProof/>
            <w:webHidden/>
          </w:rPr>
          <w:instrText xml:space="preserve"> PAGEREF _Toc514933388 \h </w:instrText>
        </w:r>
        <w:r>
          <w:rPr>
            <w:noProof/>
            <w:webHidden/>
          </w:rPr>
        </w:r>
        <w:r>
          <w:rPr>
            <w:noProof/>
            <w:webHidden/>
          </w:rPr>
          <w:fldChar w:fldCharType="separate"/>
        </w:r>
        <w:r w:rsidR="00175B81">
          <w:rPr>
            <w:noProof/>
            <w:webHidden/>
          </w:rPr>
          <w:t>139</w:t>
        </w:r>
        <w:r>
          <w:rPr>
            <w:noProof/>
            <w:webHidden/>
          </w:rPr>
          <w:fldChar w:fldCharType="end"/>
        </w:r>
      </w:hyperlink>
    </w:p>
    <w:p w14:paraId="03B144DB" w14:textId="13AECE7C" w:rsidR="00922253" w:rsidRPr="006B5780" w:rsidRDefault="00922253">
      <w:pPr>
        <w:pStyle w:val="TOC3"/>
        <w:rPr>
          <w:rFonts w:ascii="Calibri" w:hAnsi="Calibri"/>
          <w:noProof/>
          <w:sz w:val="22"/>
          <w:szCs w:val="22"/>
        </w:rPr>
      </w:pPr>
      <w:hyperlink w:anchor="_Toc514933389" w:history="1">
        <w:r w:rsidRPr="00304105">
          <w:rPr>
            <w:rStyle w:val="Hyperlink"/>
            <w:noProof/>
          </w:rPr>
          <w:t>1.28.8</w:t>
        </w:r>
        <w:r w:rsidRPr="006B5780">
          <w:rPr>
            <w:rFonts w:ascii="Calibri" w:hAnsi="Calibri"/>
            <w:noProof/>
            <w:sz w:val="22"/>
            <w:szCs w:val="22"/>
          </w:rPr>
          <w:tab/>
        </w:r>
        <w:r w:rsidRPr="00304105">
          <w:rPr>
            <w:rStyle w:val="Hyperlink"/>
            <w:noProof/>
          </w:rPr>
          <w:t>Association Class Process Decomposition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_Toc514933389 \h </w:instrText>
        </w:r>
        <w:r>
          <w:rPr>
            <w:noProof/>
            <w:webHidden/>
          </w:rPr>
        </w:r>
        <w:r>
          <w:rPr>
            <w:noProof/>
            <w:webHidden/>
          </w:rPr>
          <w:fldChar w:fldCharType="separate"/>
        </w:r>
        <w:r w:rsidR="00175B81">
          <w:rPr>
            <w:noProof/>
            <w:webHidden/>
          </w:rPr>
          <w:t>139</w:t>
        </w:r>
        <w:r>
          <w:rPr>
            <w:noProof/>
            <w:webHidden/>
          </w:rPr>
          <w:fldChar w:fldCharType="end"/>
        </w:r>
      </w:hyperlink>
    </w:p>
    <w:p w14:paraId="42AB2720" w14:textId="4D645949" w:rsidR="00922253" w:rsidRPr="006B5780" w:rsidRDefault="00922253">
      <w:pPr>
        <w:pStyle w:val="TOC3"/>
        <w:rPr>
          <w:rFonts w:ascii="Calibri" w:hAnsi="Calibri"/>
          <w:noProof/>
          <w:sz w:val="22"/>
          <w:szCs w:val="22"/>
        </w:rPr>
      </w:pPr>
      <w:hyperlink w:anchor="_Toc514933390" w:history="1">
        <w:r w:rsidRPr="00304105">
          <w:rPr>
            <w:rStyle w:val="Hyperlink"/>
            <w:noProof/>
          </w:rPr>
          <w:t>1.28.9</w:t>
        </w:r>
        <w:r w:rsidRPr="006B5780">
          <w:rPr>
            <w:rFonts w:ascii="Calibri" w:hAnsi="Calibri"/>
            <w:noProof/>
            <w:sz w:val="22"/>
            <w:szCs w:val="22"/>
          </w:rPr>
          <w:tab/>
        </w:r>
        <w:r w:rsidRPr="00304105">
          <w:rPr>
            <w:rStyle w:val="Hyperlink"/>
            <w:noProof/>
          </w:rPr>
          <w:t>Association Class When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_Toc514933390 \h </w:instrText>
        </w:r>
        <w:r>
          <w:rPr>
            <w:noProof/>
            <w:webHidden/>
          </w:rPr>
        </w:r>
        <w:r>
          <w:rPr>
            <w:noProof/>
            <w:webHidden/>
          </w:rPr>
          <w:fldChar w:fldCharType="separate"/>
        </w:r>
        <w:r w:rsidR="00175B81">
          <w:rPr>
            <w:noProof/>
            <w:webHidden/>
          </w:rPr>
          <w:t>140</w:t>
        </w:r>
        <w:r>
          <w:rPr>
            <w:noProof/>
            <w:webHidden/>
          </w:rPr>
          <w:fldChar w:fldCharType="end"/>
        </w:r>
      </w:hyperlink>
    </w:p>
    <w:p w14:paraId="3B08DEDA" w14:textId="39AD2FF1" w:rsidR="00922253" w:rsidRPr="006B5780" w:rsidRDefault="00922253">
      <w:pPr>
        <w:pStyle w:val="TOC2"/>
        <w:rPr>
          <w:rFonts w:ascii="Calibri" w:hAnsi="Calibri"/>
          <w:noProof/>
          <w:sz w:val="22"/>
          <w:szCs w:val="22"/>
        </w:rPr>
      </w:pPr>
      <w:hyperlink w:anchor="_Toc514933391" w:history="1">
        <w:r w:rsidRPr="00304105">
          <w:rPr>
            <w:rStyle w:val="Hyperlink"/>
            <w:noProof/>
          </w:rPr>
          <w:t>1.29</w:t>
        </w:r>
        <w:r w:rsidRPr="006B5780">
          <w:rPr>
            <w:rFonts w:ascii="Calibri" w:hAnsi="Calibri"/>
            <w:noProof/>
            <w:sz w:val="22"/>
            <w:szCs w:val="22"/>
          </w:rPr>
          <w:tab/>
        </w:r>
        <w:r w:rsidRPr="00304105">
          <w:rPr>
            <w:rStyle w:val="Hyperlink"/>
            <w:noProof/>
          </w:rPr>
          <w:t>Concept Library::Processes::Capabilities</w:t>
        </w:r>
        <w:r>
          <w:rPr>
            <w:noProof/>
            <w:webHidden/>
          </w:rPr>
          <w:tab/>
        </w:r>
        <w:r>
          <w:rPr>
            <w:noProof/>
            <w:webHidden/>
          </w:rPr>
          <w:fldChar w:fldCharType="begin"/>
        </w:r>
        <w:r>
          <w:rPr>
            <w:noProof/>
            <w:webHidden/>
          </w:rPr>
          <w:instrText xml:space="preserve"> PAGEREF _Toc514933391 \h </w:instrText>
        </w:r>
        <w:r>
          <w:rPr>
            <w:noProof/>
            <w:webHidden/>
          </w:rPr>
        </w:r>
        <w:r>
          <w:rPr>
            <w:noProof/>
            <w:webHidden/>
          </w:rPr>
          <w:fldChar w:fldCharType="separate"/>
        </w:r>
        <w:r w:rsidR="00175B81">
          <w:rPr>
            <w:noProof/>
            <w:webHidden/>
          </w:rPr>
          <w:t>142</w:t>
        </w:r>
        <w:r>
          <w:rPr>
            <w:noProof/>
            <w:webHidden/>
          </w:rPr>
          <w:fldChar w:fldCharType="end"/>
        </w:r>
      </w:hyperlink>
    </w:p>
    <w:p w14:paraId="5E5A1E12" w14:textId="75287C6A" w:rsidR="00922253" w:rsidRPr="006B5780" w:rsidRDefault="00922253">
      <w:pPr>
        <w:pStyle w:val="TOC3"/>
        <w:rPr>
          <w:rFonts w:ascii="Calibri" w:hAnsi="Calibri"/>
          <w:noProof/>
          <w:sz w:val="22"/>
          <w:szCs w:val="22"/>
        </w:rPr>
      </w:pPr>
      <w:hyperlink w:anchor="_Toc514933392" w:history="1">
        <w:r w:rsidRPr="00304105">
          <w:rPr>
            <w:rStyle w:val="Hyperlink"/>
            <w:noProof/>
          </w:rPr>
          <w:t>1.29.1</w:t>
        </w:r>
        <w:r w:rsidRPr="006B5780">
          <w:rPr>
            <w:rFonts w:ascii="Calibri" w:hAnsi="Calibri"/>
            <w:noProof/>
            <w:sz w:val="22"/>
            <w:szCs w:val="22"/>
          </w:rPr>
          <w:tab/>
        </w:r>
        <w:r w:rsidRPr="00304105">
          <w:rPr>
            <w:rStyle w:val="Hyperlink"/>
            <w:noProof/>
          </w:rPr>
          <w:t>Diagram: Capabilities</w:t>
        </w:r>
        <w:r>
          <w:rPr>
            <w:noProof/>
            <w:webHidden/>
          </w:rPr>
          <w:tab/>
        </w:r>
        <w:r>
          <w:rPr>
            <w:noProof/>
            <w:webHidden/>
          </w:rPr>
          <w:fldChar w:fldCharType="begin"/>
        </w:r>
        <w:r>
          <w:rPr>
            <w:noProof/>
            <w:webHidden/>
          </w:rPr>
          <w:instrText xml:space="preserve"> PAGEREF _Toc514933392 \h </w:instrText>
        </w:r>
        <w:r>
          <w:rPr>
            <w:noProof/>
            <w:webHidden/>
          </w:rPr>
        </w:r>
        <w:r>
          <w:rPr>
            <w:noProof/>
            <w:webHidden/>
          </w:rPr>
          <w:fldChar w:fldCharType="separate"/>
        </w:r>
        <w:r w:rsidR="00175B81">
          <w:rPr>
            <w:noProof/>
            <w:webHidden/>
          </w:rPr>
          <w:t>142</w:t>
        </w:r>
        <w:r>
          <w:rPr>
            <w:noProof/>
            <w:webHidden/>
          </w:rPr>
          <w:fldChar w:fldCharType="end"/>
        </w:r>
      </w:hyperlink>
    </w:p>
    <w:p w14:paraId="42408051" w14:textId="1E827C2A" w:rsidR="00922253" w:rsidRPr="006B5780" w:rsidRDefault="00922253">
      <w:pPr>
        <w:pStyle w:val="TOC3"/>
        <w:rPr>
          <w:rFonts w:ascii="Calibri" w:hAnsi="Calibri"/>
          <w:noProof/>
          <w:sz w:val="22"/>
          <w:szCs w:val="22"/>
        </w:rPr>
      </w:pPr>
      <w:hyperlink w:anchor="_Toc514933393" w:history="1">
        <w:r w:rsidRPr="00304105">
          <w:rPr>
            <w:rStyle w:val="Hyperlink"/>
            <w:noProof/>
          </w:rPr>
          <w:t>1.29.2</w:t>
        </w:r>
        <w:r w:rsidRPr="006B5780">
          <w:rPr>
            <w:rFonts w:ascii="Calibri" w:hAnsi="Calibri"/>
            <w:noProof/>
            <w:sz w:val="22"/>
            <w:szCs w:val="22"/>
          </w:rPr>
          <w:tab/>
        </w:r>
        <w:r w:rsidRPr="00304105">
          <w:rPr>
            <w:rStyle w:val="Hyperlink"/>
            <w:noProof/>
          </w:rPr>
          <w:t>Class Capability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_Toc514933393 \h </w:instrText>
        </w:r>
        <w:r>
          <w:rPr>
            <w:noProof/>
            <w:webHidden/>
          </w:rPr>
        </w:r>
        <w:r>
          <w:rPr>
            <w:noProof/>
            <w:webHidden/>
          </w:rPr>
          <w:fldChar w:fldCharType="separate"/>
        </w:r>
        <w:r w:rsidR="00175B81">
          <w:rPr>
            <w:noProof/>
            <w:webHidden/>
          </w:rPr>
          <w:t>143</w:t>
        </w:r>
        <w:r>
          <w:rPr>
            <w:noProof/>
            <w:webHidden/>
          </w:rPr>
          <w:fldChar w:fldCharType="end"/>
        </w:r>
      </w:hyperlink>
    </w:p>
    <w:p w14:paraId="3F876CDB" w14:textId="145D5675" w:rsidR="00922253" w:rsidRPr="006B5780" w:rsidRDefault="00922253">
      <w:pPr>
        <w:pStyle w:val="TOC3"/>
        <w:rPr>
          <w:rFonts w:ascii="Calibri" w:hAnsi="Calibri"/>
          <w:noProof/>
          <w:sz w:val="22"/>
          <w:szCs w:val="22"/>
        </w:rPr>
      </w:pPr>
      <w:hyperlink w:anchor="_Toc514933394" w:history="1">
        <w:r w:rsidRPr="00304105">
          <w:rPr>
            <w:rStyle w:val="Hyperlink"/>
            <w:noProof/>
          </w:rPr>
          <w:t>1.29.3</w:t>
        </w:r>
        <w:r w:rsidRPr="006B5780">
          <w:rPr>
            <w:rFonts w:ascii="Calibri" w:hAnsi="Calibri"/>
            <w:noProof/>
            <w:sz w:val="22"/>
            <w:szCs w:val="22"/>
          </w:rPr>
          <w:tab/>
        </w:r>
        <w:r w:rsidRPr="00304105">
          <w:rPr>
            <w:rStyle w:val="Hyperlink"/>
            <w:noProof/>
          </w:rPr>
          <w:t>Class Create</w:t>
        </w:r>
        <w:r>
          <w:rPr>
            <w:noProof/>
            <w:webHidden/>
          </w:rPr>
          <w:tab/>
        </w:r>
        <w:r>
          <w:rPr>
            <w:noProof/>
            <w:webHidden/>
          </w:rPr>
          <w:fldChar w:fldCharType="begin"/>
        </w:r>
        <w:r>
          <w:rPr>
            <w:noProof/>
            <w:webHidden/>
          </w:rPr>
          <w:instrText xml:space="preserve"> PAGEREF _Toc514933394 \h </w:instrText>
        </w:r>
        <w:r>
          <w:rPr>
            <w:noProof/>
            <w:webHidden/>
          </w:rPr>
        </w:r>
        <w:r>
          <w:rPr>
            <w:noProof/>
            <w:webHidden/>
          </w:rPr>
          <w:fldChar w:fldCharType="separate"/>
        </w:r>
        <w:r w:rsidR="00175B81">
          <w:rPr>
            <w:noProof/>
            <w:webHidden/>
          </w:rPr>
          <w:t>143</w:t>
        </w:r>
        <w:r>
          <w:rPr>
            <w:noProof/>
            <w:webHidden/>
          </w:rPr>
          <w:fldChar w:fldCharType="end"/>
        </w:r>
      </w:hyperlink>
    </w:p>
    <w:p w14:paraId="4967E7B2" w14:textId="049EE25D" w:rsidR="00922253" w:rsidRPr="006B5780" w:rsidRDefault="00922253">
      <w:pPr>
        <w:pStyle w:val="TOC3"/>
        <w:rPr>
          <w:rFonts w:ascii="Calibri" w:hAnsi="Calibri"/>
          <w:noProof/>
          <w:sz w:val="22"/>
          <w:szCs w:val="22"/>
        </w:rPr>
      </w:pPr>
      <w:hyperlink w:anchor="_Toc514933395" w:history="1">
        <w:r w:rsidRPr="00304105">
          <w:rPr>
            <w:rStyle w:val="Hyperlink"/>
            <w:noProof/>
          </w:rPr>
          <w:t>1.29.4</w:t>
        </w:r>
        <w:r w:rsidRPr="006B5780">
          <w:rPr>
            <w:rFonts w:ascii="Calibri" w:hAnsi="Calibri"/>
            <w:noProof/>
            <w:sz w:val="22"/>
            <w:szCs w:val="22"/>
          </w:rPr>
          <w:tab/>
        </w:r>
        <w:r w:rsidRPr="00304105">
          <w:rPr>
            <w:rStyle w:val="Hyperlink"/>
            <w:noProof/>
          </w:rPr>
          <w:t>Class Damage</w:t>
        </w:r>
        <w:r>
          <w:rPr>
            <w:noProof/>
            <w:webHidden/>
          </w:rPr>
          <w:tab/>
        </w:r>
        <w:r>
          <w:rPr>
            <w:noProof/>
            <w:webHidden/>
          </w:rPr>
          <w:fldChar w:fldCharType="begin"/>
        </w:r>
        <w:r>
          <w:rPr>
            <w:noProof/>
            <w:webHidden/>
          </w:rPr>
          <w:instrText xml:space="preserve"> PAGEREF _Toc514933395 \h </w:instrText>
        </w:r>
        <w:r>
          <w:rPr>
            <w:noProof/>
            <w:webHidden/>
          </w:rPr>
        </w:r>
        <w:r>
          <w:rPr>
            <w:noProof/>
            <w:webHidden/>
          </w:rPr>
          <w:fldChar w:fldCharType="separate"/>
        </w:r>
        <w:r w:rsidR="00175B81">
          <w:rPr>
            <w:noProof/>
            <w:webHidden/>
          </w:rPr>
          <w:t>143</w:t>
        </w:r>
        <w:r>
          <w:rPr>
            <w:noProof/>
            <w:webHidden/>
          </w:rPr>
          <w:fldChar w:fldCharType="end"/>
        </w:r>
      </w:hyperlink>
    </w:p>
    <w:p w14:paraId="32308536" w14:textId="7483DA04" w:rsidR="00922253" w:rsidRPr="006B5780" w:rsidRDefault="00922253">
      <w:pPr>
        <w:pStyle w:val="TOC3"/>
        <w:rPr>
          <w:rFonts w:ascii="Calibri" w:hAnsi="Calibri"/>
          <w:noProof/>
          <w:sz w:val="22"/>
          <w:szCs w:val="22"/>
        </w:rPr>
      </w:pPr>
      <w:hyperlink w:anchor="_Toc514933396" w:history="1">
        <w:r w:rsidRPr="00304105">
          <w:rPr>
            <w:rStyle w:val="Hyperlink"/>
            <w:noProof/>
          </w:rPr>
          <w:t>1.29.5</w:t>
        </w:r>
        <w:r w:rsidRPr="006B5780">
          <w:rPr>
            <w:rFonts w:ascii="Calibri" w:hAnsi="Calibri"/>
            <w:noProof/>
            <w:sz w:val="22"/>
            <w:szCs w:val="22"/>
          </w:rPr>
          <w:tab/>
        </w:r>
        <w:r w:rsidRPr="00304105">
          <w:rPr>
            <w:rStyle w:val="Hyperlink"/>
            <w:noProof/>
          </w:rPr>
          <w:t>Class Destroy</w:t>
        </w:r>
        <w:r>
          <w:rPr>
            <w:noProof/>
            <w:webHidden/>
          </w:rPr>
          <w:tab/>
        </w:r>
        <w:r>
          <w:rPr>
            <w:noProof/>
            <w:webHidden/>
          </w:rPr>
          <w:fldChar w:fldCharType="begin"/>
        </w:r>
        <w:r>
          <w:rPr>
            <w:noProof/>
            <w:webHidden/>
          </w:rPr>
          <w:instrText xml:space="preserve"> PAGEREF _Toc514933396 \h </w:instrText>
        </w:r>
        <w:r>
          <w:rPr>
            <w:noProof/>
            <w:webHidden/>
          </w:rPr>
        </w:r>
        <w:r>
          <w:rPr>
            <w:noProof/>
            <w:webHidden/>
          </w:rPr>
          <w:fldChar w:fldCharType="separate"/>
        </w:r>
        <w:r w:rsidR="00175B81">
          <w:rPr>
            <w:noProof/>
            <w:webHidden/>
          </w:rPr>
          <w:t>143</w:t>
        </w:r>
        <w:r>
          <w:rPr>
            <w:noProof/>
            <w:webHidden/>
          </w:rPr>
          <w:fldChar w:fldCharType="end"/>
        </w:r>
      </w:hyperlink>
    </w:p>
    <w:p w14:paraId="0A733187" w14:textId="6C72E74B" w:rsidR="00922253" w:rsidRPr="006B5780" w:rsidRDefault="00922253">
      <w:pPr>
        <w:pStyle w:val="TOC3"/>
        <w:rPr>
          <w:rFonts w:ascii="Calibri" w:hAnsi="Calibri"/>
          <w:noProof/>
          <w:sz w:val="22"/>
          <w:szCs w:val="22"/>
        </w:rPr>
      </w:pPr>
      <w:hyperlink w:anchor="_Toc514933397" w:history="1">
        <w:r w:rsidRPr="00304105">
          <w:rPr>
            <w:rStyle w:val="Hyperlink"/>
            <w:noProof/>
          </w:rPr>
          <w:t>1.29.6</w:t>
        </w:r>
        <w:r w:rsidRPr="006B5780">
          <w:rPr>
            <w:rFonts w:ascii="Calibri" w:hAnsi="Calibri"/>
            <w:noProof/>
            <w:sz w:val="22"/>
            <w:szCs w:val="22"/>
          </w:rPr>
          <w:tab/>
        </w:r>
        <w:r w:rsidRPr="00304105">
          <w:rPr>
            <w:rStyle w:val="Hyperlink"/>
            <w:noProof/>
          </w:rPr>
          <w:t>Class Disrupt Process</w:t>
        </w:r>
        <w:r>
          <w:rPr>
            <w:noProof/>
            <w:webHidden/>
          </w:rPr>
          <w:tab/>
        </w:r>
        <w:r>
          <w:rPr>
            <w:noProof/>
            <w:webHidden/>
          </w:rPr>
          <w:fldChar w:fldCharType="begin"/>
        </w:r>
        <w:r>
          <w:rPr>
            <w:noProof/>
            <w:webHidden/>
          </w:rPr>
          <w:instrText xml:space="preserve"> PAGEREF _Toc514933397 \h </w:instrText>
        </w:r>
        <w:r>
          <w:rPr>
            <w:noProof/>
            <w:webHidden/>
          </w:rPr>
        </w:r>
        <w:r>
          <w:rPr>
            <w:noProof/>
            <w:webHidden/>
          </w:rPr>
          <w:fldChar w:fldCharType="separate"/>
        </w:r>
        <w:r w:rsidR="00175B81">
          <w:rPr>
            <w:noProof/>
            <w:webHidden/>
          </w:rPr>
          <w:t>143</w:t>
        </w:r>
        <w:r>
          <w:rPr>
            <w:noProof/>
            <w:webHidden/>
          </w:rPr>
          <w:fldChar w:fldCharType="end"/>
        </w:r>
      </w:hyperlink>
    </w:p>
    <w:p w14:paraId="003FB168" w14:textId="5B197666" w:rsidR="00922253" w:rsidRPr="006B5780" w:rsidRDefault="00922253">
      <w:pPr>
        <w:pStyle w:val="TOC3"/>
        <w:rPr>
          <w:rFonts w:ascii="Calibri" w:hAnsi="Calibri"/>
          <w:noProof/>
          <w:sz w:val="22"/>
          <w:szCs w:val="22"/>
        </w:rPr>
      </w:pPr>
      <w:hyperlink w:anchor="_Toc514933398" w:history="1">
        <w:r w:rsidRPr="00304105">
          <w:rPr>
            <w:rStyle w:val="Hyperlink"/>
            <w:noProof/>
          </w:rPr>
          <w:t>1.29.7</w:t>
        </w:r>
        <w:r w:rsidRPr="006B5780">
          <w:rPr>
            <w:rFonts w:ascii="Calibri" w:hAnsi="Calibri"/>
            <w:noProof/>
            <w:sz w:val="22"/>
            <w:szCs w:val="22"/>
          </w:rPr>
          <w:tab/>
        </w:r>
        <w:r w:rsidRPr="00304105">
          <w:rPr>
            <w:rStyle w:val="Hyperlink"/>
            <w:noProof/>
          </w:rPr>
          <w:t>Class Entry Action</w:t>
        </w:r>
        <w:r>
          <w:rPr>
            <w:noProof/>
            <w:webHidden/>
          </w:rPr>
          <w:tab/>
        </w:r>
        <w:r>
          <w:rPr>
            <w:noProof/>
            <w:webHidden/>
          </w:rPr>
          <w:fldChar w:fldCharType="begin"/>
        </w:r>
        <w:r>
          <w:rPr>
            <w:noProof/>
            <w:webHidden/>
          </w:rPr>
          <w:instrText xml:space="preserve"> PAGEREF _Toc514933398 \h </w:instrText>
        </w:r>
        <w:r>
          <w:rPr>
            <w:noProof/>
            <w:webHidden/>
          </w:rPr>
        </w:r>
        <w:r>
          <w:rPr>
            <w:noProof/>
            <w:webHidden/>
          </w:rPr>
          <w:fldChar w:fldCharType="separate"/>
        </w:r>
        <w:r w:rsidR="00175B81">
          <w:rPr>
            <w:noProof/>
            <w:webHidden/>
          </w:rPr>
          <w:t>144</w:t>
        </w:r>
        <w:r>
          <w:rPr>
            <w:noProof/>
            <w:webHidden/>
          </w:rPr>
          <w:fldChar w:fldCharType="end"/>
        </w:r>
      </w:hyperlink>
    </w:p>
    <w:p w14:paraId="2685A073" w14:textId="006F2D45" w:rsidR="00922253" w:rsidRPr="006B5780" w:rsidRDefault="00922253">
      <w:pPr>
        <w:pStyle w:val="TOC3"/>
        <w:rPr>
          <w:rFonts w:ascii="Calibri" w:hAnsi="Calibri"/>
          <w:noProof/>
          <w:sz w:val="22"/>
          <w:szCs w:val="22"/>
        </w:rPr>
      </w:pPr>
      <w:hyperlink w:anchor="_Toc514933399" w:history="1">
        <w:r w:rsidRPr="00304105">
          <w:rPr>
            <w:rStyle w:val="Hyperlink"/>
            <w:noProof/>
          </w:rPr>
          <w:t>1.29.8</w:t>
        </w:r>
        <w:r w:rsidRPr="006B5780">
          <w:rPr>
            <w:rFonts w:ascii="Calibri" w:hAnsi="Calibri"/>
            <w:noProof/>
            <w:sz w:val="22"/>
            <w:szCs w:val="22"/>
          </w:rPr>
          <w:tab/>
        </w:r>
        <w:r w:rsidRPr="00304105">
          <w:rPr>
            <w:rStyle w:val="Hyperlink"/>
            <w:noProof/>
          </w:rPr>
          <w:t>Class Exit Action</w:t>
        </w:r>
        <w:r>
          <w:rPr>
            <w:noProof/>
            <w:webHidden/>
          </w:rPr>
          <w:tab/>
        </w:r>
        <w:r>
          <w:rPr>
            <w:noProof/>
            <w:webHidden/>
          </w:rPr>
          <w:fldChar w:fldCharType="begin"/>
        </w:r>
        <w:r>
          <w:rPr>
            <w:noProof/>
            <w:webHidden/>
          </w:rPr>
          <w:instrText xml:space="preserve"> PAGEREF _Toc514933399 \h </w:instrText>
        </w:r>
        <w:r>
          <w:rPr>
            <w:noProof/>
            <w:webHidden/>
          </w:rPr>
        </w:r>
        <w:r>
          <w:rPr>
            <w:noProof/>
            <w:webHidden/>
          </w:rPr>
          <w:fldChar w:fldCharType="separate"/>
        </w:r>
        <w:r w:rsidR="00175B81">
          <w:rPr>
            <w:noProof/>
            <w:webHidden/>
          </w:rPr>
          <w:t>144</w:t>
        </w:r>
        <w:r>
          <w:rPr>
            <w:noProof/>
            <w:webHidden/>
          </w:rPr>
          <w:fldChar w:fldCharType="end"/>
        </w:r>
      </w:hyperlink>
    </w:p>
    <w:p w14:paraId="6F69220F" w14:textId="5CCA59CE" w:rsidR="00922253" w:rsidRPr="006B5780" w:rsidRDefault="00922253">
      <w:pPr>
        <w:pStyle w:val="TOC3"/>
        <w:rPr>
          <w:rFonts w:ascii="Calibri" w:hAnsi="Calibri"/>
          <w:noProof/>
          <w:sz w:val="22"/>
          <w:szCs w:val="22"/>
        </w:rPr>
      </w:pPr>
      <w:hyperlink w:anchor="_Toc514933400" w:history="1">
        <w:r w:rsidRPr="00304105">
          <w:rPr>
            <w:rStyle w:val="Hyperlink"/>
            <w:noProof/>
          </w:rPr>
          <w:t>1.29.9</w:t>
        </w:r>
        <w:r w:rsidRPr="006B5780">
          <w:rPr>
            <w:rFonts w:ascii="Calibri" w:hAnsi="Calibri"/>
            <w:noProof/>
            <w:sz w:val="22"/>
            <w:szCs w:val="22"/>
          </w:rPr>
          <w:tab/>
        </w:r>
        <w:r w:rsidRPr="00304105">
          <w:rPr>
            <w:rStyle w:val="Hyperlink"/>
            <w:noProof/>
          </w:rPr>
          <w:t>Class Pause Process</w:t>
        </w:r>
        <w:r>
          <w:rPr>
            <w:noProof/>
            <w:webHidden/>
          </w:rPr>
          <w:tab/>
        </w:r>
        <w:r>
          <w:rPr>
            <w:noProof/>
            <w:webHidden/>
          </w:rPr>
          <w:fldChar w:fldCharType="begin"/>
        </w:r>
        <w:r>
          <w:rPr>
            <w:noProof/>
            <w:webHidden/>
          </w:rPr>
          <w:instrText xml:space="preserve"> PAGEREF _Toc514933400 \h </w:instrText>
        </w:r>
        <w:r>
          <w:rPr>
            <w:noProof/>
            <w:webHidden/>
          </w:rPr>
        </w:r>
        <w:r>
          <w:rPr>
            <w:noProof/>
            <w:webHidden/>
          </w:rPr>
          <w:fldChar w:fldCharType="separate"/>
        </w:r>
        <w:r w:rsidR="00175B81">
          <w:rPr>
            <w:noProof/>
            <w:webHidden/>
          </w:rPr>
          <w:t>144</w:t>
        </w:r>
        <w:r>
          <w:rPr>
            <w:noProof/>
            <w:webHidden/>
          </w:rPr>
          <w:fldChar w:fldCharType="end"/>
        </w:r>
      </w:hyperlink>
    </w:p>
    <w:p w14:paraId="2F4C9036" w14:textId="1FC4B6CD" w:rsidR="00922253" w:rsidRPr="006B5780" w:rsidRDefault="00922253">
      <w:pPr>
        <w:pStyle w:val="TOC3"/>
        <w:rPr>
          <w:rFonts w:ascii="Calibri" w:hAnsi="Calibri"/>
          <w:noProof/>
          <w:sz w:val="22"/>
          <w:szCs w:val="22"/>
        </w:rPr>
      </w:pPr>
      <w:hyperlink w:anchor="_Toc514933401" w:history="1">
        <w:r w:rsidRPr="00304105">
          <w:rPr>
            <w:rStyle w:val="Hyperlink"/>
            <w:noProof/>
          </w:rPr>
          <w:t>1.29.10</w:t>
        </w:r>
        <w:r w:rsidRPr="006B5780">
          <w:rPr>
            <w:rFonts w:ascii="Calibri" w:hAnsi="Calibri"/>
            <w:noProof/>
            <w:sz w:val="22"/>
            <w:szCs w:val="22"/>
          </w:rPr>
          <w:tab/>
        </w:r>
        <w:r w:rsidRPr="00304105">
          <w:rPr>
            <w:rStyle w:val="Hyperlink"/>
            <w:noProof/>
          </w:rPr>
          <w:t>Class Possible Actions</w:t>
        </w:r>
        <w:r>
          <w:rPr>
            <w:noProof/>
            <w:webHidden/>
          </w:rPr>
          <w:tab/>
        </w:r>
        <w:r>
          <w:rPr>
            <w:noProof/>
            <w:webHidden/>
          </w:rPr>
          <w:fldChar w:fldCharType="begin"/>
        </w:r>
        <w:r>
          <w:rPr>
            <w:noProof/>
            <w:webHidden/>
          </w:rPr>
          <w:instrText xml:space="preserve"> PAGEREF _Toc514933401 \h </w:instrText>
        </w:r>
        <w:r>
          <w:rPr>
            <w:noProof/>
            <w:webHidden/>
          </w:rPr>
        </w:r>
        <w:r>
          <w:rPr>
            <w:noProof/>
            <w:webHidden/>
          </w:rPr>
          <w:fldChar w:fldCharType="separate"/>
        </w:r>
        <w:r w:rsidR="00175B81">
          <w:rPr>
            <w:noProof/>
            <w:webHidden/>
          </w:rPr>
          <w:t>144</w:t>
        </w:r>
        <w:r>
          <w:rPr>
            <w:noProof/>
            <w:webHidden/>
          </w:rPr>
          <w:fldChar w:fldCharType="end"/>
        </w:r>
      </w:hyperlink>
    </w:p>
    <w:p w14:paraId="27453DB6" w14:textId="6652EB47" w:rsidR="00922253" w:rsidRPr="006B5780" w:rsidRDefault="00922253">
      <w:pPr>
        <w:pStyle w:val="TOC3"/>
        <w:rPr>
          <w:rFonts w:ascii="Calibri" w:hAnsi="Calibri"/>
          <w:noProof/>
          <w:sz w:val="22"/>
          <w:szCs w:val="22"/>
        </w:rPr>
      </w:pPr>
      <w:hyperlink w:anchor="_Toc514933402" w:history="1">
        <w:r w:rsidRPr="00304105">
          <w:rPr>
            <w:rStyle w:val="Hyperlink"/>
            <w:noProof/>
          </w:rPr>
          <w:t>1.29.11</w:t>
        </w:r>
        <w:r w:rsidRPr="006B5780">
          <w:rPr>
            <w:rFonts w:ascii="Calibri" w:hAnsi="Calibri"/>
            <w:noProof/>
            <w:sz w:val="22"/>
            <w:szCs w:val="22"/>
          </w:rPr>
          <w:tab/>
        </w:r>
        <w:r w:rsidRPr="00304105">
          <w:rPr>
            <w:rStyle w:val="Hyperlink"/>
            <w:noProof/>
          </w:rPr>
          <w:t>Class Stop Process</w:t>
        </w:r>
        <w:r>
          <w:rPr>
            <w:noProof/>
            <w:webHidden/>
          </w:rPr>
          <w:tab/>
        </w:r>
        <w:r>
          <w:rPr>
            <w:noProof/>
            <w:webHidden/>
          </w:rPr>
          <w:fldChar w:fldCharType="begin"/>
        </w:r>
        <w:r>
          <w:rPr>
            <w:noProof/>
            <w:webHidden/>
          </w:rPr>
          <w:instrText xml:space="preserve"> PAGEREF _Toc514933402 \h </w:instrText>
        </w:r>
        <w:r>
          <w:rPr>
            <w:noProof/>
            <w:webHidden/>
          </w:rPr>
        </w:r>
        <w:r>
          <w:rPr>
            <w:noProof/>
            <w:webHidden/>
          </w:rPr>
          <w:fldChar w:fldCharType="separate"/>
        </w:r>
        <w:r w:rsidR="00175B81">
          <w:rPr>
            <w:noProof/>
            <w:webHidden/>
          </w:rPr>
          <w:t>144</w:t>
        </w:r>
        <w:r>
          <w:rPr>
            <w:noProof/>
            <w:webHidden/>
          </w:rPr>
          <w:fldChar w:fldCharType="end"/>
        </w:r>
      </w:hyperlink>
    </w:p>
    <w:p w14:paraId="265D3DA5" w14:textId="552DC97E" w:rsidR="00922253" w:rsidRPr="006B5780" w:rsidRDefault="00922253">
      <w:pPr>
        <w:pStyle w:val="TOC2"/>
        <w:rPr>
          <w:rFonts w:ascii="Calibri" w:hAnsi="Calibri"/>
          <w:noProof/>
          <w:sz w:val="22"/>
          <w:szCs w:val="22"/>
        </w:rPr>
      </w:pPr>
      <w:hyperlink w:anchor="_Toc514933403" w:history="1">
        <w:r w:rsidRPr="00304105">
          <w:rPr>
            <w:rStyle w:val="Hyperlink"/>
            <w:noProof/>
          </w:rPr>
          <w:t>1.30</w:t>
        </w:r>
        <w:r w:rsidRPr="006B5780">
          <w:rPr>
            <w:rFonts w:ascii="Calibri" w:hAnsi="Calibri"/>
            <w:noProof/>
            <w:sz w:val="22"/>
            <w:szCs w:val="22"/>
          </w:rPr>
          <w:tab/>
        </w:r>
        <w:r w:rsidRPr="00304105">
          <w:rPr>
            <w:rStyle w:val="Hyperlink"/>
            <w:noProof/>
          </w:rPr>
          <w:t>Concept Library::Processes::Composite Conditions</w:t>
        </w:r>
        <w:r>
          <w:rPr>
            <w:noProof/>
            <w:webHidden/>
          </w:rPr>
          <w:tab/>
        </w:r>
        <w:r>
          <w:rPr>
            <w:noProof/>
            <w:webHidden/>
          </w:rPr>
          <w:fldChar w:fldCharType="begin"/>
        </w:r>
        <w:r>
          <w:rPr>
            <w:noProof/>
            <w:webHidden/>
          </w:rPr>
          <w:instrText xml:space="preserve"> PAGEREF _Toc514933403 \h </w:instrText>
        </w:r>
        <w:r>
          <w:rPr>
            <w:noProof/>
            <w:webHidden/>
          </w:rPr>
        </w:r>
        <w:r>
          <w:rPr>
            <w:noProof/>
            <w:webHidden/>
          </w:rPr>
          <w:fldChar w:fldCharType="separate"/>
        </w:r>
        <w:r w:rsidR="00175B81">
          <w:rPr>
            <w:noProof/>
            <w:webHidden/>
          </w:rPr>
          <w:t>145</w:t>
        </w:r>
        <w:r>
          <w:rPr>
            <w:noProof/>
            <w:webHidden/>
          </w:rPr>
          <w:fldChar w:fldCharType="end"/>
        </w:r>
      </w:hyperlink>
    </w:p>
    <w:p w14:paraId="6212A434" w14:textId="53DB9524" w:rsidR="00922253" w:rsidRPr="006B5780" w:rsidRDefault="00922253">
      <w:pPr>
        <w:pStyle w:val="TOC3"/>
        <w:rPr>
          <w:rFonts w:ascii="Calibri" w:hAnsi="Calibri"/>
          <w:noProof/>
          <w:sz w:val="22"/>
          <w:szCs w:val="22"/>
        </w:rPr>
      </w:pPr>
      <w:hyperlink w:anchor="_Toc514933404" w:history="1">
        <w:r w:rsidRPr="00304105">
          <w:rPr>
            <w:rStyle w:val="Hyperlink"/>
            <w:noProof/>
          </w:rPr>
          <w:t>1.30.1</w:t>
        </w:r>
        <w:r w:rsidRPr="006B5780">
          <w:rPr>
            <w:rFonts w:ascii="Calibri" w:hAnsi="Calibri"/>
            <w:noProof/>
            <w:sz w:val="22"/>
            <w:szCs w:val="22"/>
          </w:rPr>
          <w:tab/>
        </w:r>
        <w:r w:rsidRPr="00304105">
          <w:rPr>
            <w:rStyle w:val="Hyperlink"/>
            <w:noProof/>
          </w:rPr>
          <w:t>Diagram: Composite Condition</w:t>
        </w:r>
        <w:r>
          <w:rPr>
            <w:noProof/>
            <w:webHidden/>
          </w:rPr>
          <w:tab/>
        </w:r>
        <w:r>
          <w:rPr>
            <w:noProof/>
            <w:webHidden/>
          </w:rPr>
          <w:fldChar w:fldCharType="begin"/>
        </w:r>
        <w:r>
          <w:rPr>
            <w:noProof/>
            <w:webHidden/>
          </w:rPr>
          <w:instrText xml:space="preserve"> PAGEREF _Toc514933404 \h </w:instrText>
        </w:r>
        <w:r>
          <w:rPr>
            <w:noProof/>
            <w:webHidden/>
          </w:rPr>
        </w:r>
        <w:r>
          <w:rPr>
            <w:noProof/>
            <w:webHidden/>
          </w:rPr>
          <w:fldChar w:fldCharType="separate"/>
        </w:r>
        <w:r w:rsidR="00175B81">
          <w:rPr>
            <w:noProof/>
            <w:webHidden/>
          </w:rPr>
          <w:t>145</w:t>
        </w:r>
        <w:r>
          <w:rPr>
            <w:noProof/>
            <w:webHidden/>
          </w:rPr>
          <w:fldChar w:fldCharType="end"/>
        </w:r>
      </w:hyperlink>
    </w:p>
    <w:p w14:paraId="003240C0" w14:textId="47FFCE6D" w:rsidR="00922253" w:rsidRPr="006B5780" w:rsidRDefault="00922253">
      <w:pPr>
        <w:pStyle w:val="TOC3"/>
        <w:rPr>
          <w:rFonts w:ascii="Calibri" w:hAnsi="Calibri"/>
          <w:noProof/>
          <w:sz w:val="22"/>
          <w:szCs w:val="22"/>
        </w:rPr>
      </w:pPr>
      <w:hyperlink w:anchor="_Toc514933405" w:history="1">
        <w:r w:rsidRPr="00304105">
          <w:rPr>
            <w:rStyle w:val="Hyperlink"/>
            <w:noProof/>
          </w:rPr>
          <w:t>1.30.2</w:t>
        </w:r>
        <w:r w:rsidRPr="006B5780">
          <w:rPr>
            <w:rFonts w:ascii="Calibri" w:hAnsi="Calibri"/>
            <w:noProof/>
            <w:sz w:val="22"/>
            <w:szCs w:val="22"/>
          </w:rPr>
          <w:tab/>
        </w:r>
        <w:r w:rsidRPr="00304105">
          <w:rPr>
            <w:rStyle w:val="Hyperlink"/>
            <w:noProof/>
          </w:rPr>
          <w:t>Class AND Condition</w:t>
        </w:r>
        <w:r>
          <w:rPr>
            <w:noProof/>
            <w:webHidden/>
          </w:rPr>
          <w:tab/>
        </w:r>
        <w:r>
          <w:rPr>
            <w:noProof/>
            <w:webHidden/>
          </w:rPr>
          <w:fldChar w:fldCharType="begin"/>
        </w:r>
        <w:r>
          <w:rPr>
            <w:noProof/>
            <w:webHidden/>
          </w:rPr>
          <w:instrText xml:space="preserve"> PAGEREF _Toc514933405 \h </w:instrText>
        </w:r>
        <w:r>
          <w:rPr>
            <w:noProof/>
            <w:webHidden/>
          </w:rPr>
        </w:r>
        <w:r>
          <w:rPr>
            <w:noProof/>
            <w:webHidden/>
          </w:rPr>
          <w:fldChar w:fldCharType="separate"/>
        </w:r>
        <w:r w:rsidR="00175B81">
          <w:rPr>
            <w:noProof/>
            <w:webHidden/>
          </w:rPr>
          <w:t>145</w:t>
        </w:r>
        <w:r>
          <w:rPr>
            <w:noProof/>
            <w:webHidden/>
          </w:rPr>
          <w:fldChar w:fldCharType="end"/>
        </w:r>
      </w:hyperlink>
    </w:p>
    <w:p w14:paraId="22EAC1C5" w14:textId="60DC719F" w:rsidR="00922253" w:rsidRPr="006B5780" w:rsidRDefault="00922253">
      <w:pPr>
        <w:pStyle w:val="TOC3"/>
        <w:rPr>
          <w:rFonts w:ascii="Calibri" w:hAnsi="Calibri"/>
          <w:noProof/>
          <w:sz w:val="22"/>
          <w:szCs w:val="22"/>
        </w:rPr>
      </w:pPr>
      <w:hyperlink w:anchor="_Toc514933406" w:history="1">
        <w:r w:rsidRPr="00304105">
          <w:rPr>
            <w:rStyle w:val="Hyperlink"/>
            <w:noProof/>
          </w:rPr>
          <w:t>1.30.3</w:t>
        </w:r>
        <w:r w:rsidRPr="006B5780">
          <w:rPr>
            <w:rFonts w:ascii="Calibri" w:hAnsi="Calibri"/>
            <w:noProof/>
            <w:sz w:val="22"/>
            <w:szCs w:val="22"/>
          </w:rPr>
          <w:tab/>
        </w:r>
        <w:r w:rsidRPr="00304105">
          <w:rPr>
            <w:rStyle w:val="Hyperlink"/>
            <w:noProof/>
          </w:rPr>
          <w:t>Class Composite Condition</w:t>
        </w:r>
        <w:r>
          <w:rPr>
            <w:noProof/>
            <w:webHidden/>
          </w:rPr>
          <w:tab/>
        </w:r>
        <w:r>
          <w:rPr>
            <w:noProof/>
            <w:webHidden/>
          </w:rPr>
          <w:fldChar w:fldCharType="begin"/>
        </w:r>
        <w:r>
          <w:rPr>
            <w:noProof/>
            <w:webHidden/>
          </w:rPr>
          <w:instrText xml:space="preserve"> PAGEREF _Toc514933406 \h </w:instrText>
        </w:r>
        <w:r>
          <w:rPr>
            <w:noProof/>
            <w:webHidden/>
          </w:rPr>
        </w:r>
        <w:r>
          <w:rPr>
            <w:noProof/>
            <w:webHidden/>
          </w:rPr>
          <w:fldChar w:fldCharType="separate"/>
        </w:r>
        <w:r w:rsidR="00175B81">
          <w:rPr>
            <w:noProof/>
            <w:webHidden/>
          </w:rPr>
          <w:t>145</w:t>
        </w:r>
        <w:r>
          <w:rPr>
            <w:noProof/>
            <w:webHidden/>
          </w:rPr>
          <w:fldChar w:fldCharType="end"/>
        </w:r>
      </w:hyperlink>
    </w:p>
    <w:p w14:paraId="23186901" w14:textId="082A2F24" w:rsidR="00922253" w:rsidRPr="006B5780" w:rsidRDefault="00922253">
      <w:pPr>
        <w:pStyle w:val="TOC3"/>
        <w:rPr>
          <w:rFonts w:ascii="Calibri" w:hAnsi="Calibri"/>
          <w:noProof/>
          <w:sz w:val="22"/>
          <w:szCs w:val="22"/>
        </w:rPr>
      </w:pPr>
      <w:hyperlink w:anchor="_Toc514933407" w:history="1">
        <w:r w:rsidRPr="00304105">
          <w:rPr>
            <w:rStyle w:val="Hyperlink"/>
            <w:noProof/>
          </w:rPr>
          <w:t>1.30.4</w:t>
        </w:r>
        <w:r w:rsidRPr="006B5780">
          <w:rPr>
            <w:rFonts w:ascii="Calibri" w:hAnsi="Calibri"/>
            <w:noProof/>
            <w:sz w:val="22"/>
            <w:szCs w:val="22"/>
          </w:rPr>
          <w:tab/>
        </w:r>
        <w:r w:rsidRPr="00304105">
          <w:rPr>
            <w:rStyle w:val="Hyperlink"/>
            <w:noProof/>
          </w:rPr>
          <w:t>Class OR Condition</w:t>
        </w:r>
        <w:r>
          <w:rPr>
            <w:noProof/>
            <w:webHidden/>
          </w:rPr>
          <w:tab/>
        </w:r>
        <w:r>
          <w:rPr>
            <w:noProof/>
            <w:webHidden/>
          </w:rPr>
          <w:fldChar w:fldCharType="begin"/>
        </w:r>
        <w:r>
          <w:rPr>
            <w:noProof/>
            <w:webHidden/>
          </w:rPr>
          <w:instrText xml:space="preserve"> PAGEREF _Toc514933407 \h </w:instrText>
        </w:r>
        <w:r>
          <w:rPr>
            <w:noProof/>
            <w:webHidden/>
          </w:rPr>
        </w:r>
        <w:r>
          <w:rPr>
            <w:noProof/>
            <w:webHidden/>
          </w:rPr>
          <w:fldChar w:fldCharType="separate"/>
        </w:r>
        <w:r w:rsidR="00175B81">
          <w:rPr>
            <w:noProof/>
            <w:webHidden/>
          </w:rPr>
          <w:t>146</w:t>
        </w:r>
        <w:r>
          <w:rPr>
            <w:noProof/>
            <w:webHidden/>
          </w:rPr>
          <w:fldChar w:fldCharType="end"/>
        </w:r>
      </w:hyperlink>
    </w:p>
    <w:p w14:paraId="7A810355" w14:textId="41304013" w:rsidR="00922253" w:rsidRPr="006B5780" w:rsidRDefault="00922253">
      <w:pPr>
        <w:pStyle w:val="TOC3"/>
        <w:rPr>
          <w:rFonts w:ascii="Calibri" w:hAnsi="Calibri"/>
          <w:noProof/>
          <w:sz w:val="22"/>
          <w:szCs w:val="22"/>
        </w:rPr>
      </w:pPr>
      <w:hyperlink w:anchor="_Toc514933408" w:history="1">
        <w:r w:rsidRPr="00304105">
          <w:rPr>
            <w:rStyle w:val="Hyperlink"/>
            <w:noProof/>
          </w:rPr>
          <w:t>1.30.5</w:t>
        </w:r>
        <w:r w:rsidRPr="006B5780">
          <w:rPr>
            <w:rFonts w:ascii="Calibri" w:hAnsi="Calibri"/>
            <w:noProof/>
            <w:sz w:val="22"/>
            <w:szCs w:val="22"/>
          </w:rPr>
          <w:tab/>
        </w:r>
        <w:r w:rsidRPr="00304105">
          <w:rPr>
            <w:rStyle w:val="Hyperlink"/>
            <w:noProof/>
          </w:rPr>
          <w:t>Class XOR Condition</w:t>
        </w:r>
        <w:r>
          <w:rPr>
            <w:noProof/>
            <w:webHidden/>
          </w:rPr>
          <w:tab/>
        </w:r>
        <w:r>
          <w:rPr>
            <w:noProof/>
            <w:webHidden/>
          </w:rPr>
          <w:fldChar w:fldCharType="begin"/>
        </w:r>
        <w:r>
          <w:rPr>
            <w:noProof/>
            <w:webHidden/>
          </w:rPr>
          <w:instrText xml:space="preserve"> PAGEREF _Toc514933408 \h </w:instrText>
        </w:r>
        <w:r>
          <w:rPr>
            <w:noProof/>
            <w:webHidden/>
          </w:rPr>
        </w:r>
        <w:r>
          <w:rPr>
            <w:noProof/>
            <w:webHidden/>
          </w:rPr>
          <w:fldChar w:fldCharType="separate"/>
        </w:r>
        <w:r w:rsidR="00175B81">
          <w:rPr>
            <w:noProof/>
            <w:webHidden/>
          </w:rPr>
          <w:t>146</w:t>
        </w:r>
        <w:r>
          <w:rPr>
            <w:noProof/>
            <w:webHidden/>
          </w:rPr>
          <w:fldChar w:fldCharType="end"/>
        </w:r>
      </w:hyperlink>
    </w:p>
    <w:p w14:paraId="4269C805" w14:textId="51D89B4A" w:rsidR="00922253" w:rsidRPr="006B5780" w:rsidRDefault="00922253">
      <w:pPr>
        <w:pStyle w:val="TOC2"/>
        <w:rPr>
          <w:rFonts w:ascii="Calibri" w:hAnsi="Calibri"/>
          <w:noProof/>
          <w:sz w:val="22"/>
          <w:szCs w:val="22"/>
        </w:rPr>
      </w:pPr>
      <w:hyperlink w:anchor="_Toc514933409" w:history="1">
        <w:r w:rsidRPr="00304105">
          <w:rPr>
            <w:rStyle w:val="Hyperlink"/>
            <w:noProof/>
          </w:rPr>
          <w:t>1.31</w:t>
        </w:r>
        <w:r w:rsidRPr="006B5780">
          <w:rPr>
            <w:rFonts w:ascii="Calibri" w:hAnsi="Calibri"/>
            <w:noProof/>
            <w:sz w:val="22"/>
            <w:szCs w:val="22"/>
          </w:rPr>
          <w:tab/>
        </w:r>
        <w:r w:rsidRPr="00304105">
          <w:rPr>
            <w:rStyle w:val="Hyperlink"/>
            <w:noProof/>
          </w:rPr>
          <w:t>Concept Library::Processes::Scenarios</w:t>
        </w:r>
        <w:r>
          <w:rPr>
            <w:noProof/>
            <w:webHidden/>
          </w:rPr>
          <w:tab/>
        </w:r>
        <w:r>
          <w:rPr>
            <w:noProof/>
            <w:webHidden/>
          </w:rPr>
          <w:fldChar w:fldCharType="begin"/>
        </w:r>
        <w:r>
          <w:rPr>
            <w:noProof/>
            <w:webHidden/>
          </w:rPr>
          <w:instrText xml:space="preserve"> PAGEREF _Toc514933409 \h </w:instrText>
        </w:r>
        <w:r>
          <w:rPr>
            <w:noProof/>
            <w:webHidden/>
          </w:rPr>
        </w:r>
        <w:r>
          <w:rPr>
            <w:noProof/>
            <w:webHidden/>
          </w:rPr>
          <w:fldChar w:fldCharType="separate"/>
        </w:r>
        <w:r w:rsidR="00175B81">
          <w:rPr>
            <w:noProof/>
            <w:webHidden/>
          </w:rPr>
          <w:t>147</w:t>
        </w:r>
        <w:r>
          <w:rPr>
            <w:noProof/>
            <w:webHidden/>
          </w:rPr>
          <w:fldChar w:fldCharType="end"/>
        </w:r>
      </w:hyperlink>
    </w:p>
    <w:p w14:paraId="6F2B3045" w14:textId="55AD4ED7" w:rsidR="00922253" w:rsidRPr="006B5780" w:rsidRDefault="00922253">
      <w:pPr>
        <w:pStyle w:val="TOC3"/>
        <w:rPr>
          <w:rFonts w:ascii="Calibri" w:hAnsi="Calibri"/>
          <w:noProof/>
          <w:sz w:val="22"/>
          <w:szCs w:val="22"/>
        </w:rPr>
      </w:pPr>
      <w:hyperlink w:anchor="_Toc514933410" w:history="1">
        <w:r w:rsidRPr="00304105">
          <w:rPr>
            <w:rStyle w:val="Hyperlink"/>
            <w:noProof/>
          </w:rPr>
          <w:t>1.31.1</w:t>
        </w:r>
        <w:r w:rsidRPr="006B5780">
          <w:rPr>
            <w:rFonts w:ascii="Calibri" w:hAnsi="Calibri"/>
            <w:noProof/>
            <w:sz w:val="22"/>
            <w:szCs w:val="22"/>
          </w:rPr>
          <w:tab/>
        </w:r>
        <w:r w:rsidRPr="00304105">
          <w:rPr>
            <w:rStyle w:val="Hyperlink"/>
            <w:noProof/>
          </w:rPr>
          <w:t>Diagram: Scenarios</w:t>
        </w:r>
        <w:r>
          <w:rPr>
            <w:noProof/>
            <w:webHidden/>
          </w:rPr>
          <w:tab/>
        </w:r>
        <w:r>
          <w:rPr>
            <w:noProof/>
            <w:webHidden/>
          </w:rPr>
          <w:fldChar w:fldCharType="begin"/>
        </w:r>
        <w:r>
          <w:rPr>
            <w:noProof/>
            <w:webHidden/>
          </w:rPr>
          <w:instrText xml:space="preserve"> PAGEREF _Toc514933410 \h </w:instrText>
        </w:r>
        <w:r>
          <w:rPr>
            <w:noProof/>
            <w:webHidden/>
          </w:rPr>
        </w:r>
        <w:r>
          <w:rPr>
            <w:noProof/>
            <w:webHidden/>
          </w:rPr>
          <w:fldChar w:fldCharType="separate"/>
        </w:r>
        <w:r w:rsidR="00175B81">
          <w:rPr>
            <w:noProof/>
            <w:webHidden/>
          </w:rPr>
          <w:t>147</w:t>
        </w:r>
        <w:r>
          <w:rPr>
            <w:noProof/>
            <w:webHidden/>
          </w:rPr>
          <w:fldChar w:fldCharType="end"/>
        </w:r>
      </w:hyperlink>
    </w:p>
    <w:p w14:paraId="66E7B9B4" w14:textId="15F4F29F" w:rsidR="00922253" w:rsidRPr="006B5780" w:rsidRDefault="00922253">
      <w:pPr>
        <w:pStyle w:val="TOC3"/>
        <w:rPr>
          <w:rFonts w:ascii="Calibri" w:hAnsi="Calibri"/>
          <w:noProof/>
          <w:sz w:val="22"/>
          <w:szCs w:val="22"/>
        </w:rPr>
      </w:pPr>
      <w:hyperlink w:anchor="_Toc514933411" w:history="1">
        <w:r w:rsidRPr="00304105">
          <w:rPr>
            <w:rStyle w:val="Hyperlink"/>
            <w:noProof/>
          </w:rPr>
          <w:t>1.31.2</w:t>
        </w:r>
        <w:r w:rsidRPr="006B5780">
          <w:rPr>
            <w:rFonts w:ascii="Calibri" w:hAnsi="Calibri"/>
            <w:noProof/>
            <w:sz w:val="22"/>
            <w:szCs w:val="22"/>
          </w:rPr>
          <w:tab/>
        </w:r>
        <w:r w:rsidRPr="00304105">
          <w:rPr>
            <w:rStyle w:val="Hyperlink"/>
            <w:noProof/>
          </w:rPr>
          <w:t>Class Goal State</w:t>
        </w:r>
        <w:r>
          <w:rPr>
            <w:noProof/>
            <w:webHidden/>
          </w:rPr>
          <w:tab/>
        </w:r>
        <w:r>
          <w:rPr>
            <w:noProof/>
            <w:webHidden/>
          </w:rPr>
          <w:fldChar w:fldCharType="begin"/>
        </w:r>
        <w:r>
          <w:rPr>
            <w:noProof/>
            <w:webHidden/>
          </w:rPr>
          <w:instrText xml:space="preserve"> PAGEREF _Toc514933411 \h </w:instrText>
        </w:r>
        <w:r>
          <w:rPr>
            <w:noProof/>
            <w:webHidden/>
          </w:rPr>
        </w:r>
        <w:r>
          <w:rPr>
            <w:noProof/>
            <w:webHidden/>
          </w:rPr>
          <w:fldChar w:fldCharType="separate"/>
        </w:r>
        <w:r w:rsidR="00175B81">
          <w:rPr>
            <w:noProof/>
            <w:webHidden/>
          </w:rPr>
          <w:t>147</w:t>
        </w:r>
        <w:r>
          <w:rPr>
            <w:noProof/>
            <w:webHidden/>
          </w:rPr>
          <w:fldChar w:fldCharType="end"/>
        </w:r>
      </w:hyperlink>
    </w:p>
    <w:p w14:paraId="62CC2B4B" w14:textId="079FE8F8" w:rsidR="00922253" w:rsidRPr="006B5780" w:rsidRDefault="00922253">
      <w:pPr>
        <w:pStyle w:val="TOC3"/>
        <w:rPr>
          <w:rFonts w:ascii="Calibri" w:hAnsi="Calibri"/>
          <w:noProof/>
          <w:sz w:val="22"/>
          <w:szCs w:val="22"/>
        </w:rPr>
      </w:pPr>
      <w:hyperlink w:anchor="_Toc514933412" w:history="1">
        <w:r w:rsidRPr="00304105">
          <w:rPr>
            <w:rStyle w:val="Hyperlink"/>
            <w:noProof/>
          </w:rPr>
          <w:t>1.31.3</w:t>
        </w:r>
        <w:r w:rsidRPr="006B5780">
          <w:rPr>
            <w:rFonts w:ascii="Calibri" w:hAnsi="Calibri"/>
            <w:noProof/>
            <w:sz w:val="22"/>
            <w:szCs w:val="22"/>
          </w:rPr>
          <w:tab/>
        </w:r>
        <w:r w:rsidRPr="00304105">
          <w:rPr>
            <w:rStyle w:val="Hyperlink"/>
            <w:noProof/>
          </w:rPr>
          <w:t>Class Scenario</w:t>
        </w:r>
        <w:r>
          <w:rPr>
            <w:noProof/>
            <w:webHidden/>
          </w:rPr>
          <w:tab/>
        </w:r>
        <w:r>
          <w:rPr>
            <w:noProof/>
            <w:webHidden/>
          </w:rPr>
          <w:fldChar w:fldCharType="begin"/>
        </w:r>
        <w:r>
          <w:rPr>
            <w:noProof/>
            <w:webHidden/>
          </w:rPr>
          <w:instrText xml:space="preserve"> PAGEREF _Toc514933412 \h </w:instrText>
        </w:r>
        <w:r>
          <w:rPr>
            <w:noProof/>
            <w:webHidden/>
          </w:rPr>
        </w:r>
        <w:r>
          <w:rPr>
            <w:noProof/>
            <w:webHidden/>
          </w:rPr>
          <w:fldChar w:fldCharType="separate"/>
        </w:r>
        <w:r w:rsidR="00175B81">
          <w:rPr>
            <w:noProof/>
            <w:webHidden/>
          </w:rPr>
          <w:t>148</w:t>
        </w:r>
        <w:r>
          <w:rPr>
            <w:noProof/>
            <w:webHidden/>
          </w:rPr>
          <w:fldChar w:fldCharType="end"/>
        </w:r>
      </w:hyperlink>
    </w:p>
    <w:p w14:paraId="4DA5D495" w14:textId="08CE8217" w:rsidR="00922253" w:rsidRPr="006B5780" w:rsidRDefault="00922253">
      <w:pPr>
        <w:pStyle w:val="TOC3"/>
        <w:rPr>
          <w:rFonts w:ascii="Calibri" w:hAnsi="Calibri"/>
          <w:noProof/>
          <w:sz w:val="22"/>
          <w:szCs w:val="22"/>
        </w:rPr>
      </w:pPr>
      <w:hyperlink w:anchor="_Toc514933413" w:history="1">
        <w:r w:rsidRPr="00304105">
          <w:rPr>
            <w:rStyle w:val="Hyperlink"/>
            <w:noProof/>
          </w:rPr>
          <w:t>1.31.4</w:t>
        </w:r>
        <w:r w:rsidRPr="006B5780">
          <w:rPr>
            <w:rFonts w:ascii="Calibri" w:hAnsi="Calibri"/>
            <w:noProof/>
            <w:sz w:val="22"/>
            <w:szCs w:val="22"/>
          </w:rPr>
          <w:tab/>
        </w:r>
        <w:r w:rsidRPr="00304105">
          <w:rPr>
            <w:rStyle w:val="Hyperlink"/>
            <w:noProof/>
          </w:rPr>
          <w:t>Class Scenario Step</w:t>
        </w:r>
        <w:r>
          <w:rPr>
            <w:noProof/>
            <w:webHidden/>
          </w:rPr>
          <w:tab/>
        </w:r>
        <w:r>
          <w:rPr>
            <w:noProof/>
            <w:webHidden/>
          </w:rPr>
          <w:fldChar w:fldCharType="begin"/>
        </w:r>
        <w:r>
          <w:rPr>
            <w:noProof/>
            <w:webHidden/>
          </w:rPr>
          <w:instrText xml:space="preserve"> PAGEREF _Toc514933413 \h </w:instrText>
        </w:r>
        <w:r>
          <w:rPr>
            <w:noProof/>
            <w:webHidden/>
          </w:rPr>
        </w:r>
        <w:r>
          <w:rPr>
            <w:noProof/>
            <w:webHidden/>
          </w:rPr>
          <w:fldChar w:fldCharType="separate"/>
        </w:r>
        <w:r w:rsidR="00175B81">
          <w:rPr>
            <w:noProof/>
            <w:webHidden/>
          </w:rPr>
          <w:t>148</w:t>
        </w:r>
        <w:r>
          <w:rPr>
            <w:noProof/>
            <w:webHidden/>
          </w:rPr>
          <w:fldChar w:fldCharType="end"/>
        </w:r>
      </w:hyperlink>
    </w:p>
    <w:p w14:paraId="6DD92707" w14:textId="33FC7C2C" w:rsidR="00922253" w:rsidRPr="006B5780" w:rsidRDefault="00922253">
      <w:pPr>
        <w:pStyle w:val="TOC3"/>
        <w:rPr>
          <w:rFonts w:ascii="Calibri" w:hAnsi="Calibri"/>
          <w:noProof/>
          <w:sz w:val="22"/>
          <w:szCs w:val="22"/>
        </w:rPr>
      </w:pPr>
      <w:hyperlink w:anchor="_Toc514933414" w:history="1">
        <w:r w:rsidRPr="00304105">
          <w:rPr>
            <w:rStyle w:val="Hyperlink"/>
            <w:noProof/>
          </w:rPr>
          <w:t>1.31.5</w:t>
        </w:r>
        <w:r w:rsidRPr="006B5780">
          <w:rPr>
            <w:rFonts w:ascii="Calibri" w:hAnsi="Calibri"/>
            <w:noProof/>
            <w:sz w:val="22"/>
            <w:szCs w:val="22"/>
          </w:rPr>
          <w:tab/>
        </w:r>
        <w:r w:rsidRPr="00304105">
          <w:rPr>
            <w:rStyle w:val="Hyperlink"/>
            <w:noProof/>
          </w:rPr>
          <w:t>Association Class Step in Scenario</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_Toc514933414 \h </w:instrText>
        </w:r>
        <w:r>
          <w:rPr>
            <w:noProof/>
            <w:webHidden/>
          </w:rPr>
        </w:r>
        <w:r>
          <w:rPr>
            <w:noProof/>
            <w:webHidden/>
          </w:rPr>
          <w:fldChar w:fldCharType="separate"/>
        </w:r>
        <w:r w:rsidR="00175B81">
          <w:rPr>
            <w:noProof/>
            <w:webHidden/>
          </w:rPr>
          <w:t>148</w:t>
        </w:r>
        <w:r>
          <w:rPr>
            <w:noProof/>
            <w:webHidden/>
          </w:rPr>
          <w:fldChar w:fldCharType="end"/>
        </w:r>
      </w:hyperlink>
    </w:p>
    <w:p w14:paraId="3EBB1BA6" w14:textId="0F72E8D9" w:rsidR="00922253" w:rsidRPr="006B5780" w:rsidRDefault="00922253">
      <w:pPr>
        <w:pStyle w:val="TOC2"/>
        <w:rPr>
          <w:rFonts w:ascii="Calibri" w:hAnsi="Calibri"/>
          <w:noProof/>
          <w:sz w:val="22"/>
          <w:szCs w:val="22"/>
        </w:rPr>
      </w:pPr>
      <w:hyperlink w:anchor="_Toc514933415" w:history="1">
        <w:r w:rsidRPr="00304105">
          <w:rPr>
            <w:rStyle w:val="Hyperlink"/>
            <w:noProof/>
          </w:rPr>
          <w:t>1.32</w:t>
        </w:r>
        <w:r w:rsidRPr="006B5780">
          <w:rPr>
            <w:rFonts w:ascii="Calibri" w:hAnsi="Calibri"/>
            <w:noProof/>
            <w:sz w:val="22"/>
            <w:szCs w:val="22"/>
          </w:rPr>
          <w:tab/>
        </w:r>
        <w:r w:rsidRPr="00304105">
          <w:rPr>
            <w:rStyle w:val="Hyperlink"/>
            <w:noProof/>
          </w:rPr>
          <w:t>Concept Library::Quantities and Units</w:t>
        </w:r>
        <w:r>
          <w:rPr>
            <w:noProof/>
            <w:webHidden/>
          </w:rPr>
          <w:tab/>
        </w:r>
        <w:r>
          <w:rPr>
            <w:noProof/>
            <w:webHidden/>
          </w:rPr>
          <w:fldChar w:fldCharType="begin"/>
        </w:r>
        <w:r>
          <w:rPr>
            <w:noProof/>
            <w:webHidden/>
          </w:rPr>
          <w:instrText xml:space="preserve"> PAGEREF _Toc514933415 \h </w:instrText>
        </w:r>
        <w:r>
          <w:rPr>
            <w:noProof/>
            <w:webHidden/>
          </w:rPr>
        </w:r>
        <w:r>
          <w:rPr>
            <w:noProof/>
            <w:webHidden/>
          </w:rPr>
          <w:fldChar w:fldCharType="separate"/>
        </w:r>
        <w:r w:rsidR="00175B81">
          <w:rPr>
            <w:noProof/>
            <w:webHidden/>
          </w:rPr>
          <w:t>149</w:t>
        </w:r>
        <w:r>
          <w:rPr>
            <w:noProof/>
            <w:webHidden/>
          </w:rPr>
          <w:fldChar w:fldCharType="end"/>
        </w:r>
      </w:hyperlink>
    </w:p>
    <w:p w14:paraId="2B207C8F" w14:textId="3EA9B022" w:rsidR="00922253" w:rsidRPr="006B5780" w:rsidRDefault="00922253">
      <w:pPr>
        <w:pStyle w:val="TOC3"/>
        <w:rPr>
          <w:rFonts w:ascii="Calibri" w:hAnsi="Calibri"/>
          <w:noProof/>
          <w:sz w:val="22"/>
          <w:szCs w:val="22"/>
        </w:rPr>
      </w:pPr>
      <w:hyperlink w:anchor="_Toc514933416" w:history="1">
        <w:r w:rsidRPr="00304105">
          <w:rPr>
            <w:rStyle w:val="Hyperlink"/>
            <w:noProof/>
          </w:rPr>
          <w:t>1.32.1</w:t>
        </w:r>
        <w:r w:rsidRPr="006B5780">
          <w:rPr>
            <w:rFonts w:ascii="Calibri" w:hAnsi="Calibri"/>
            <w:noProof/>
            <w:sz w:val="22"/>
            <w:szCs w:val="22"/>
          </w:rPr>
          <w:tab/>
        </w:r>
        <w:r w:rsidRPr="00304105">
          <w:rPr>
            <w:rStyle w:val="Hyperlink"/>
            <w:noProof/>
          </w:rPr>
          <w:t>Diagram: Quantities and units</w:t>
        </w:r>
        <w:r>
          <w:rPr>
            <w:noProof/>
            <w:webHidden/>
          </w:rPr>
          <w:tab/>
        </w:r>
        <w:r>
          <w:rPr>
            <w:noProof/>
            <w:webHidden/>
          </w:rPr>
          <w:fldChar w:fldCharType="begin"/>
        </w:r>
        <w:r>
          <w:rPr>
            <w:noProof/>
            <w:webHidden/>
          </w:rPr>
          <w:instrText xml:space="preserve"> PAGEREF _Toc514933416 \h </w:instrText>
        </w:r>
        <w:r>
          <w:rPr>
            <w:noProof/>
            <w:webHidden/>
          </w:rPr>
        </w:r>
        <w:r>
          <w:rPr>
            <w:noProof/>
            <w:webHidden/>
          </w:rPr>
          <w:fldChar w:fldCharType="separate"/>
        </w:r>
        <w:r w:rsidR="00175B81">
          <w:rPr>
            <w:noProof/>
            <w:webHidden/>
          </w:rPr>
          <w:t>150</w:t>
        </w:r>
        <w:r>
          <w:rPr>
            <w:noProof/>
            <w:webHidden/>
          </w:rPr>
          <w:fldChar w:fldCharType="end"/>
        </w:r>
      </w:hyperlink>
    </w:p>
    <w:p w14:paraId="185737D8" w14:textId="616EA8FA" w:rsidR="00922253" w:rsidRPr="006B5780" w:rsidRDefault="00922253">
      <w:pPr>
        <w:pStyle w:val="TOC3"/>
        <w:rPr>
          <w:rFonts w:ascii="Calibri" w:hAnsi="Calibri"/>
          <w:noProof/>
          <w:sz w:val="22"/>
          <w:szCs w:val="22"/>
        </w:rPr>
      </w:pPr>
      <w:hyperlink w:anchor="_Toc514933417" w:history="1">
        <w:r w:rsidRPr="00304105">
          <w:rPr>
            <w:rStyle w:val="Hyperlink"/>
            <w:noProof/>
          </w:rPr>
          <w:t>1.32.2</w:t>
        </w:r>
        <w:r w:rsidRPr="006B5780">
          <w:rPr>
            <w:rFonts w:ascii="Calibri" w:hAnsi="Calibri"/>
            <w:noProof/>
            <w:sz w:val="22"/>
            <w:szCs w:val="22"/>
          </w:rPr>
          <w:tab/>
        </w:r>
        <w:r w:rsidRPr="00304105">
          <w:rPr>
            <w:rStyle w:val="Hyperlink"/>
            <w:noProof/>
          </w:rPr>
          <w:t>Class Confidence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_Toc514933417 \h </w:instrText>
        </w:r>
        <w:r>
          <w:rPr>
            <w:noProof/>
            <w:webHidden/>
          </w:rPr>
        </w:r>
        <w:r>
          <w:rPr>
            <w:noProof/>
            <w:webHidden/>
          </w:rPr>
          <w:fldChar w:fldCharType="separate"/>
        </w:r>
        <w:r w:rsidR="00175B81">
          <w:rPr>
            <w:noProof/>
            <w:webHidden/>
          </w:rPr>
          <w:t>150</w:t>
        </w:r>
        <w:r>
          <w:rPr>
            <w:noProof/>
            <w:webHidden/>
          </w:rPr>
          <w:fldChar w:fldCharType="end"/>
        </w:r>
      </w:hyperlink>
    </w:p>
    <w:p w14:paraId="65060E4B" w14:textId="7F0613C0" w:rsidR="00922253" w:rsidRPr="006B5780" w:rsidRDefault="00922253">
      <w:pPr>
        <w:pStyle w:val="TOC3"/>
        <w:rPr>
          <w:rFonts w:ascii="Calibri" w:hAnsi="Calibri"/>
          <w:noProof/>
          <w:sz w:val="22"/>
          <w:szCs w:val="22"/>
        </w:rPr>
      </w:pPr>
      <w:hyperlink w:anchor="_Toc514933418" w:history="1">
        <w:r w:rsidRPr="00304105">
          <w:rPr>
            <w:rStyle w:val="Hyperlink"/>
            <w:noProof/>
          </w:rPr>
          <w:t>1.32.3</w:t>
        </w:r>
        <w:r w:rsidRPr="006B5780">
          <w:rPr>
            <w:rFonts w:ascii="Calibri" w:hAnsi="Calibri"/>
            <w:noProof/>
            <w:sz w:val="22"/>
            <w:szCs w:val="22"/>
          </w:rPr>
          <w:tab/>
        </w:r>
        <w:r w:rsidRPr="00304105">
          <w:rPr>
            <w:rStyle w:val="Hyperlink"/>
            <w:noProof/>
          </w:rPr>
          <w:t>Class Count</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_Toc514933418 \h </w:instrText>
        </w:r>
        <w:r>
          <w:rPr>
            <w:noProof/>
            <w:webHidden/>
          </w:rPr>
        </w:r>
        <w:r>
          <w:rPr>
            <w:noProof/>
            <w:webHidden/>
          </w:rPr>
          <w:fldChar w:fldCharType="separate"/>
        </w:r>
        <w:r w:rsidR="00175B81">
          <w:rPr>
            <w:noProof/>
            <w:webHidden/>
          </w:rPr>
          <w:t>151</w:t>
        </w:r>
        <w:r>
          <w:rPr>
            <w:noProof/>
            <w:webHidden/>
          </w:rPr>
          <w:fldChar w:fldCharType="end"/>
        </w:r>
      </w:hyperlink>
    </w:p>
    <w:p w14:paraId="345F2F42" w14:textId="12E34D52" w:rsidR="00922253" w:rsidRPr="006B5780" w:rsidRDefault="00922253">
      <w:pPr>
        <w:pStyle w:val="TOC3"/>
        <w:rPr>
          <w:rFonts w:ascii="Calibri" w:hAnsi="Calibri"/>
          <w:noProof/>
          <w:sz w:val="22"/>
          <w:szCs w:val="22"/>
        </w:rPr>
      </w:pPr>
      <w:hyperlink w:anchor="_Toc514933419" w:history="1">
        <w:r w:rsidRPr="00304105">
          <w:rPr>
            <w:rStyle w:val="Hyperlink"/>
            <w:noProof/>
          </w:rPr>
          <w:t>1.32.4</w:t>
        </w:r>
        <w:r w:rsidRPr="006B5780">
          <w:rPr>
            <w:rFonts w:ascii="Calibri" w:hAnsi="Calibri"/>
            <w:noProof/>
            <w:sz w:val="22"/>
            <w:szCs w:val="22"/>
          </w:rPr>
          <w:tab/>
        </w:r>
        <w:r w:rsidRPr="00304105">
          <w:rPr>
            <w:rStyle w:val="Hyperlink"/>
            <w:noProof/>
          </w:rPr>
          <w:t>Class Currency Benefit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_Toc514933419 \h </w:instrText>
        </w:r>
        <w:r>
          <w:rPr>
            <w:noProof/>
            <w:webHidden/>
          </w:rPr>
        </w:r>
        <w:r>
          <w:rPr>
            <w:noProof/>
            <w:webHidden/>
          </w:rPr>
          <w:fldChar w:fldCharType="separate"/>
        </w:r>
        <w:r w:rsidR="00175B81">
          <w:rPr>
            <w:noProof/>
            <w:webHidden/>
          </w:rPr>
          <w:t>151</w:t>
        </w:r>
        <w:r>
          <w:rPr>
            <w:noProof/>
            <w:webHidden/>
          </w:rPr>
          <w:fldChar w:fldCharType="end"/>
        </w:r>
      </w:hyperlink>
    </w:p>
    <w:p w14:paraId="42A4D2EA" w14:textId="3FFB0106" w:rsidR="00922253" w:rsidRPr="006B5780" w:rsidRDefault="00922253">
      <w:pPr>
        <w:pStyle w:val="TOC3"/>
        <w:rPr>
          <w:rFonts w:ascii="Calibri" w:hAnsi="Calibri"/>
          <w:noProof/>
          <w:sz w:val="22"/>
          <w:szCs w:val="22"/>
        </w:rPr>
      </w:pPr>
      <w:hyperlink w:anchor="_Toc514933420" w:history="1">
        <w:r w:rsidRPr="00304105">
          <w:rPr>
            <w:rStyle w:val="Hyperlink"/>
            <w:noProof/>
          </w:rPr>
          <w:t>1.32.5</w:t>
        </w:r>
        <w:r w:rsidRPr="006B5780">
          <w:rPr>
            <w:rFonts w:ascii="Calibri" w:hAnsi="Calibri"/>
            <w:noProof/>
            <w:sz w:val="22"/>
            <w:szCs w:val="22"/>
          </w:rPr>
          <w:tab/>
        </w:r>
        <w:r w:rsidRPr="00304105">
          <w:rPr>
            <w:rStyle w:val="Hyperlink"/>
            <w:noProof/>
          </w:rPr>
          <w:t>Class Harm-Benefit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_Toc514933420 \h </w:instrText>
        </w:r>
        <w:r>
          <w:rPr>
            <w:noProof/>
            <w:webHidden/>
          </w:rPr>
        </w:r>
        <w:r>
          <w:rPr>
            <w:noProof/>
            <w:webHidden/>
          </w:rPr>
          <w:fldChar w:fldCharType="separate"/>
        </w:r>
        <w:r w:rsidR="00175B81">
          <w:rPr>
            <w:noProof/>
            <w:webHidden/>
          </w:rPr>
          <w:t>151</w:t>
        </w:r>
        <w:r>
          <w:rPr>
            <w:noProof/>
            <w:webHidden/>
          </w:rPr>
          <w:fldChar w:fldCharType="end"/>
        </w:r>
      </w:hyperlink>
    </w:p>
    <w:p w14:paraId="483C2FFA" w14:textId="41A299EA" w:rsidR="00922253" w:rsidRPr="006B5780" w:rsidRDefault="00922253">
      <w:pPr>
        <w:pStyle w:val="TOC3"/>
        <w:rPr>
          <w:rFonts w:ascii="Calibri" w:hAnsi="Calibri"/>
          <w:noProof/>
          <w:sz w:val="22"/>
          <w:szCs w:val="22"/>
        </w:rPr>
      </w:pPr>
      <w:hyperlink w:anchor="_Toc514933421" w:history="1">
        <w:r w:rsidRPr="00304105">
          <w:rPr>
            <w:rStyle w:val="Hyperlink"/>
            <w:noProof/>
          </w:rPr>
          <w:t>1.32.6</w:t>
        </w:r>
        <w:r w:rsidRPr="006B5780">
          <w:rPr>
            <w:rFonts w:ascii="Calibri" w:hAnsi="Calibri"/>
            <w:noProof/>
            <w:sz w:val="22"/>
            <w:szCs w:val="22"/>
          </w:rPr>
          <w:tab/>
        </w:r>
        <w:r w:rsidRPr="00304105">
          <w:rPr>
            <w:rStyle w:val="Hyperlink"/>
            <w:noProof/>
          </w:rPr>
          <w:t>Class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_Toc514933421 \h </w:instrText>
        </w:r>
        <w:r>
          <w:rPr>
            <w:noProof/>
            <w:webHidden/>
          </w:rPr>
        </w:r>
        <w:r>
          <w:rPr>
            <w:noProof/>
            <w:webHidden/>
          </w:rPr>
          <w:fldChar w:fldCharType="separate"/>
        </w:r>
        <w:r w:rsidR="00175B81">
          <w:rPr>
            <w:noProof/>
            <w:webHidden/>
          </w:rPr>
          <w:t>151</w:t>
        </w:r>
        <w:r>
          <w:rPr>
            <w:noProof/>
            <w:webHidden/>
          </w:rPr>
          <w:fldChar w:fldCharType="end"/>
        </w:r>
      </w:hyperlink>
    </w:p>
    <w:p w14:paraId="480962E9" w14:textId="5377936D" w:rsidR="00922253" w:rsidRPr="006B5780" w:rsidRDefault="00922253">
      <w:pPr>
        <w:pStyle w:val="TOC3"/>
        <w:rPr>
          <w:rFonts w:ascii="Calibri" w:hAnsi="Calibri"/>
          <w:noProof/>
          <w:sz w:val="22"/>
          <w:szCs w:val="22"/>
        </w:rPr>
      </w:pPr>
      <w:hyperlink w:anchor="_Toc514933422" w:history="1">
        <w:r w:rsidRPr="00304105">
          <w:rPr>
            <w:rStyle w:val="Hyperlink"/>
            <w:noProof/>
          </w:rPr>
          <w:t>1.32.7</w:t>
        </w:r>
        <w:r w:rsidRPr="006B5780">
          <w:rPr>
            <w:rFonts w:ascii="Calibri" w:hAnsi="Calibri"/>
            <w:noProof/>
            <w:sz w:val="22"/>
            <w:szCs w:val="22"/>
          </w:rPr>
          <w:tab/>
        </w:r>
        <w:r w:rsidRPr="00304105">
          <w:rPr>
            <w:rStyle w:val="Hyperlink"/>
            <w:noProof/>
          </w:rPr>
          <w:t>Class Probability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_Toc514933422 \h </w:instrText>
        </w:r>
        <w:r>
          <w:rPr>
            <w:noProof/>
            <w:webHidden/>
          </w:rPr>
        </w:r>
        <w:r>
          <w:rPr>
            <w:noProof/>
            <w:webHidden/>
          </w:rPr>
          <w:fldChar w:fldCharType="separate"/>
        </w:r>
        <w:r w:rsidR="00175B81">
          <w:rPr>
            <w:noProof/>
            <w:webHidden/>
          </w:rPr>
          <w:t>152</w:t>
        </w:r>
        <w:r>
          <w:rPr>
            <w:noProof/>
            <w:webHidden/>
          </w:rPr>
          <w:fldChar w:fldCharType="end"/>
        </w:r>
      </w:hyperlink>
    </w:p>
    <w:p w14:paraId="2B245D5C" w14:textId="46C1FC5E" w:rsidR="00922253" w:rsidRPr="006B5780" w:rsidRDefault="00922253">
      <w:pPr>
        <w:pStyle w:val="TOC3"/>
        <w:rPr>
          <w:rFonts w:ascii="Calibri" w:hAnsi="Calibri"/>
          <w:noProof/>
          <w:sz w:val="22"/>
          <w:szCs w:val="22"/>
        </w:rPr>
      </w:pPr>
      <w:hyperlink w:anchor="_Toc514933423" w:history="1">
        <w:r w:rsidRPr="00304105">
          <w:rPr>
            <w:rStyle w:val="Hyperlink"/>
            <w:noProof/>
          </w:rPr>
          <w:t>1.32.8</w:t>
        </w:r>
        <w:r w:rsidRPr="006B5780">
          <w:rPr>
            <w:rFonts w:ascii="Calibri" w:hAnsi="Calibri"/>
            <w:noProof/>
            <w:sz w:val="22"/>
            <w:szCs w:val="22"/>
          </w:rPr>
          <w:tab/>
        </w:r>
        <w:r w:rsidRPr="00304105">
          <w:rPr>
            <w:rStyle w:val="Hyperlink"/>
            <w:noProof/>
          </w:rPr>
          <w:t>Class Time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_Toc514933423 \h </w:instrText>
        </w:r>
        <w:r>
          <w:rPr>
            <w:noProof/>
            <w:webHidden/>
          </w:rPr>
        </w:r>
        <w:r>
          <w:rPr>
            <w:noProof/>
            <w:webHidden/>
          </w:rPr>
          <w:fldChar w:fldCharType="separate"/>
        </w:r>
        <w:r w:rsidR="00175B81">
          <w:rPr>
            <w:noProof/>
            <w:webHidden/>
          </w:rPr>
          <w:t>152</w:t>
        </w:r>
        <w:r>
          <w:rPr>
            <w:noProof/>
            <w:webHidden/>
          </w:rPr>
          <w:fldChar w:fldCharType="end"/>
        </w:r>
      </w:hyperlink>
    </w:p>
    <w:p w14:paraId="2D1E6EA9" w14:textId="3EA4F581" w:rsidR="00922253" w:rsidRPr="006B5780" w:rsidRDefault="00922253">
      <w:pPr>
        <w:pStyle w:val="TOC2"/>
        <w:rPr>
          <w:rFonts w:ascii="Calibri" w:hAnsi="Calibri"/>
          <w:noProof/>
          <w:sz w:val="22"/>
          <w:szCs w:val="22"/>
        </w:rPr>
      </w:pPr>
      <w:hyperlink w:anchor="_Toc514933424" w:history="1">
        <w:r w:rsidRPr="00304105">
          <w:rPr>
            <w:rStyle w:val="Hyperlink"/>
            <w:noProof/>
          </w:rPr>
          <w:t>1.33</w:t>
        </w:r>
        <w:r w:rsidRPr="006B5780">
          <w:rPr>
            <w:rFonts w:ascii="Calibri" w:hAnsi="Calibri"/>
            <w:noProof/>
            <w:sz w:val="22"/>
            <w:szCs w:val="22"/>
          </w:rPr>
          <w:tab/>
        </w:r>
        <w:r w:rsidRPr="00304105">
          <w:rPr>
            <w:rStyle w:val="Hyperlink"/>
            <w:noProof/>
          </w:rPr>
          <w:t>Concept Library::Quantities and Units::Quantity Kinds</w:t>
        </w:r>
        <w:r>
          <w:rPr>
            <w:noProof/>
            <w:webHidden/>
          </w:rPr>
          <w:tab/>
        </w:r>
        <w:r>
          <w:rPr>
            <w:noProof/>
            <w:webHidden/>
          </w:rPr>
          <w:fldChar w:fldCharType="begin"/>
        </w:r>
        <w:r>
          <w:rPr>
            <w:noProof/>
            <w:webHidden/>
          </w:rPr>
          <w:instrText xml:space="preserve"> PAGEREF _Toc514933424 \h </w:instrText>
        </w:r>
        <w:r>
          <w:rPr>
            <w:noProof/>
            <w:webHidden/>
          </w:rPr>
        </w:r>
        <w:r>
          <w:rPr>
            <w:noProof/>
            <w:webHidden/>
          </w:rPr>
          <w:fldChar w:fldCharType="separate"/>
        </w:r>
        <w:r w:rsidR="00175B81">
          <w:rPr>
            <w:noProof/>
            <w:webHidden/>
          </w:rPr>
          <w:t>156</w:t>
        </w:r>
        <w:r>
          <w:rPr>
            <w:noProof/>
            <w:webHidden/>
          </w:rPr>
          <w:fldChar w:fldCharType="end"/>
        </w:r>
      </w:hyperlink>
    </w:p>
    <w:p w14:paraId="038813E1" w14:textId="7D126097" w:rsidR="00922253" w:rsidRPr="006B5780" w:rsidRDefault="00922253">
      <w:pPr>
        <w:pStyle w:val="TOC3"/>
        <w:rPr>
          <w:rFonts w:ascii="Calibri" w:hAnsi="Calibri"/>
          <w:noProof/>
          <w:sz w:val="22"/>
          <w:szCs w:val="22"/>
        </w:rPr>
      </w:pPr>
      <w:hyperlink w:anchor="_Toc514933425" w:history="1">
        <w:r w:rsidRPr="00304105">
          <w:rPr>
            <w:rStyle w:val="Hyperlink"/>
            <w:noProof/>
          </w:rPr>
          <w:t>1.33.1</w:t>
        </w:r>
        <w:r w:rsidRPr="006B5780">
          <w:rPr>
            <w:rFonts w:ascii="Calibri" w:hAnsi="Calibri"/>
            <w:noProof/>
            <w:sz w:val="22"/>
            <w:szCs w:val="22"/>
          </w:rPr>
          <w:tab/>
        </w:r>
        <w:r w:rsidRPr="00304105">
          <w:rPr>
            <w:rStyle w:val="Hyperlink"/>
            <w:noProof/>
          </w:rPr>
          <w:t>Diagram: Quantity Kinds</w:t>
        </w:r>
        <w:r>
          <w:rPr>
            <w:noProof/>
            <w:webHidden/>
          </w:rPr>
          <w:tab/>
        </w:r>
        <w:r>
          <w:rPr>
            <w:noProof/>
            <w:webHidden/>
          </w:rPr>
          <w:fldChar w:fldCharType="begin"/>
        </w:r>
        <w:r>
          <w:rPr>
            <w:noProof/>
            <w:webHidden/>
          </w:rPr>
          <w:instrText xml:space="preserve"> PAGEREF _Toc514933425 \h </w:instrText>
        </w:r>
        <w:r>
          <w:rPr>
            <w:noProof/>
            <w:webHidden/>
          </w:rPr>
        </w:r>
        <w:r>
          <w:rPr>
            <w:noProof/>
            <w:webHidden/>
          </w:rPr>
          <w:fldChar w:fldCharType="separate"/>
        </w:r>
        <w:r w:rsidR="00175B81">
          <w:rPr>
            <w:noProof/>
            <w:webHidden/>
          </w:rPr>
          <w:t>156</w:t>
        </w:r>
        <w:r>
          <w:rPr>
            <w:noProof/>
            <w:webHidden/>
          </w:rPr>
          <w:fldChar w:fldCharType="end"/>
        </w:r>
      </w:hyperlink>
    </w:p>
    <w:p w14:paraId="166F40FC" w14:textId="234E2421" w:rsidR="00922253" w:rsidRPr="006B5780" w:rsidRDefault="00922253">
      <w:pPr>
        <w:pStyle w:val="TOC3"/>
        <w:rPr>
          <w:rFonts w:ascii="Calibri" w:hAnsi="Calibri"/>
          <w:noProof/>
          <w:sz w:val="22"/>
          <w:szCs w:val="22"/>
        </w:rPr>
      </w:pPr>
      <w:hyperlink w:anchor="_Toc514933426" w:history="1">
        <w:r w:rsidRPr="00304105">
          <w:rPr>
            <w:rStyle w:val="Hyperlink"/>
            <w:noProof/>
          </w:rPr>
          <w:t>1.33.2</w:t>
        </w:r>
        <w:r w:rsidRPr="006B5780">
          <w:rPr>
            <w:rFonts w:ascii="Calibri" w:hAnsi="Calibri"/>
            <w:noProof/>
            <w:sz w:val="22"/>
            <w:szCs w:val="22"/>
          </w:rPr>
          <w:tab/>
        </w:r>
        <w:r w:rsidRPr="00304105">
          <w:rPr>
            <w:rStyle w:val="Hyperlink"/>
            <w:noProof/>
          </w:rPr>
          <w:t>Class Absorbed Dose (Radiation)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_Toc514933426 \h </w:instrText>
        </w:r>
        <w:r>
          <w:rPr>
            <w:noProof/>
            <w:webHidden/>
          </w:rPr>
        </w:r>
        <w:r>
          <w:rPr>
            <w:noProof/>
            <w:webHidden/>
          </w:rPr>
          <w:fldChar w:fldCharType="separate"/>
        </w:r>
        <w:r w:rsidR="00175B81">
          <w:rPr>
            <w:noProof/>
            <w:webHidden/>
          </w:rPr>
          <w:t>156</w:t>
        </w:r>
        <w:r>
          <w:rPr>
            <w:noProof/>
            <w:webHidden/>
          </w:rPr>
          <w:fldChar w:fldCharType="end"/>
        </w:r>
      </w:hyperlink>
    </w:p>
    <w:p w14:paraId="451CB766" w14:textId="56DC5A68" w:rsidR="00922253" w:rsidRPr="006B5780" w:rsidRDefault="00922253">
      <w:pPr>
        <w:pStyle w:val="TOC3"/>
        <w:rPr>
          <w:rFonts w:ascii="Calibri" w:hAnsi="Calibri"/>
          <w:noProof/>
          <w:sz w:val="22"/>
          <w:szCs w:val="22"/>
        </w:rPr>
      </w:pPr>
      <w:hyperlink w:anchor="_Toc514933427" w:history="1">
        <w:r w:rsidRPr="00304105">
          <w:rPr>
            <w:rStyle w:val="Hyperlink"/>
            <w:noProof/>
          </w:rPr>
          <w:t>1.33.3</w:t>
        </w:r>
        <w:r w:rsidRPr="006B5780">
          <w:rPr>
            <w:rFonts w:ascii="Calibri" w:hAnsi="Calibri"/>
            <w:noProof/>
            <w:sz w:val="22"/>
            <w:szCs w:val="22"/>
          </w:rPr>
          <w:tab/>
        </w:r>
        <w:r w:rsidRPr="00304105">
          <w:rPr>
            <w:rStyle w:val="Hyperlink"/>
            <w:noProof/>
          </w:rPr>
          <w:t>Class Acceleration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_Toc514933427 \h </w:instrText>
        </w:r>
        <w:r>
          <w:rPr>
            <w:noProof/>
            <w:webHidden/>
          </w:rPr>
        </w:r>
        <w:r>
          <w:rPr>
            <w:noProof/>
            <w:webHidden/>
          </w:rPr>
          <w:fldChar w:fldCharType="separate"/>
        </w:r>
        <w:r w:rsidR="00175B81">
          <w:rPr>
            <w:noProof/>
            <w:webHidden/>
          </w:rPr>
          <w:t>156</w:t>
        </w:r>
        <w:r>
          <w:rPr>
            <w:noProof/>
            <w:webHidden/>
          </w:rPr>
          <w:fldChar w:fldCharType="end"/>
        </w:r>
      </w:hyperlink>
    </w:p>
    <w:p w14:paraId="79B49234" w14:textId="355BF771" w:rsidR="00922253" w:rsidRPr="006B5780" w:rsidRDefault="00922253">
      <w:pPr>
        <w:pStyle w:val="TOC3"/>
        <w:rPr>
          <w:rFonts w:ascii="Calibri" w:hAnsi="Calibri"/>
          <w:noProof/>
          <w:sz w:val="22"/>
          <w:szCs w:val="22"/>
        </w:rPr>
      </w:pPr>
      <w:hyperlink w:anchor="_Toc514933428" w:history="1">
        <w:r w:rsidRPr="00304105">
          <w:rPr>
            <w:rStyle w:val="Hyperlink"/>
            <w:noProof/>
          </w:rPr>
          <w:t>1.33.4</w:t>
        </w:r>
        <w:r w:rsidRPr="006B5780">
          <w:rPr>
            <w:rFonts w:ascii="Calibri" w:hAnsi="Calibri"/>
            <w:noProof/>
            <w:sz w:val="22"/>
            <w:szCs w:val="22"/>
          </w:rPr>
          <w:tab/>
        </w:r>
        <w:r w:rsidRPr="00304105">
          <w:rPr>
            <w:rStyle w:val="Hyperlink"/>
            <w:noProof/>
          </w:rPr>
          <w:t>Class Amount of Substance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_Toc514933428 \h </w:instrText>
        </w:r>
        <w:r>
          <w:rPr>
            <w:noProof/>
            <w:webHidden/>
          </w:rPr>
        </w:r>
        <w:r>
          <w:rPr>
            <w:noProof/>
            <w:webHidden/>
          </w:rPr>
          <w:fldChar w:fldCharType="separate"/>
        </w:r>
        <w:r w:rsidR="00175B81">
          <w:rPr>
            <w:noProof/>
            <w:webHidden/>
          </w:rPr>
          <w:t>157</w:t>
        </w:r>
        <w:r>
          <w:rPr>
            <w:noProof/>
            <w:webHidden/>
          </w:rPr>
          <w:fldChar w:fldCharType="end"/>
        </w:r>
      </w:hyperlink>
    </w:p>
    <w:p w14:paraId="1F59C00A" w14:textId="736EBCF0" w:rsidR="00922253" w:rsidRPr="006B5780" w:rsidRDefault="00922253">
      <w:pPr>
        <w:pStyle w:val="TOC3"/>
        <w:rPr>
          <w:rFonts w:ascii="Calibri" w:hAnsi="Calibri"/>
          <w:noProof/>
          <w:sz w:val="22"/>
          <w:szCs w:val="22"/>
        </w:rPr>
      </w:pPr>
      <w:hyperlink w:anchor="_Toc514933429" w:history="1">
        <w:r w:rsidRPr="00304105">
          <w:rPr>
            <w:rStyle w:val="Hyperlink"/>
            <w:noProof/>
          </w:rPr>
          <w:t>1.33.5</w:t>
        </w:r>
        <w:r w:rsidRPr="006B5780">
          <w:rPr>
            <w:rFonts w:ascii="Calibri" w:hAnsi="Calibri"/>
            <w:noProof/>
            <w:sz w:val="22"/>
            <w:szCs w:val="22"/>
          </w:rPr>
          <w:tab/>
        </w:r>
        <w:r w:rsidRPr="00304105">
          <w:rPr>
            <w:rStyle w:val="Hyperlink"/>
            <w:noProof/>
          </w:rPr>
          <w:t>Class Angle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_Toc514933429 \h </w:instrText>
        </w:r>
        <w:r>
          <w:rPr>
            <w:noProof/>
            <w:webHidden/>
          </w:rPr>
        </w:r>
        <w:r>
          <w:rPr>
            <w:noProof/>
            <w:webHidden/>
          </w:rPr>
          <w:fldChar w:fldCharType="separate"/>
        </w:r>
        <w:r w:rsidR="00175B81">
          <w:rPr>
            <w:noProof/>
            <w:webHidden/>
          </w:rPr>
          <w:t>157</w:t>
        </w:r>
        <w:r>
          <w:rPr>
            <w:noProof/>
            <w:webHidden/>
          </w:rPr>
          <w:fldChar w:fldCharType="end"/>
        </w:r>
      </w:hyperlink>
    </w:p>
    <w:p w14:paraId="51290FE1" w14:textId="66531040" w:rsidR="00922253" w:rsidRPr="006B5780" w:rsidRDefault="00922253">
      <w:pPr>
        <w:pStyle w:val="TOC3"/>
        <w:rPr>
          <w:rFonts w:ascii="Calibri" w:hAnsi="Calibri"/>
          <w:noProof/>
          <w:sz w:val="22"/>
          <w:szCs w:val="22"/>
        </w:rPr>
      </w:pPr>
      <w:hyperlink w:anchor="_Toc514933430" w:history="1">
        <w:r w:rsidRPr="00304105">
          <w:rPr>
            <w:rStyle w:val="Hyperlink"/>
            <w:noProof/>
          </w:rPr>
          <w:t>1.33.6</w:t>
        </w:r>
        <w:r w:rsidRPr="006B5780">
          <w:rPr>
            <w:rFonts w:ascii="Calibri" w:hAnsi="Calibri"/>
            <w:noProof/>
            <w:sz w:val="22"/>
            <w:szCs w:val="22"/>
          </w:rPr>
          <w:tab/>
        </w:r>
        <w:r w:rsidRPr="00304105">
          <w:rPr>
            <w:rStyle w:val="Hyperlink"/>
            <w:noProof/>
          </w:rPr>
          <w:t>Class Area</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_Toc514933430 \h </w:instrText>
        </w:r>
        <w:r>
          <w:rPr>
            <w:noProof/>
            <w:webHidden/>
          </w:rPr>
        </w:r>
        <w:r>
          <w:rPr>
            <w:noProof/>
            <w:webHidden/>
          </w:rPr>
          <w:fldChar w:fldCharType="separate"/>
        </w:r>
        <w:r w:rsidR="00175B81">
          <w:rPr>
            <w:noProof/>
            <w:webHidden/>
          </w:rPr>
          <w:t>157</w:t>
        </w:r>
        <w:r>
          <w:rPr>
            <w:noProof/>
            <w:webHidden/>
          </w:rPr>
          <w:fldChar w:fldCharType="end"/>
        </w:r>
      </w:hyperlink>
    </w:p>
    <w:p w14:paraId="2F53192F" w14:textId="62F34AC8" w:rsidR="00922253" w:rsidRPr="006B5780" w:rsidRDefault="00922253">
      <w:pPr>
        <w:pStyle w:val="TOC3"/>
        <w:rPr>
          <w:rFonts w:ascii="Calibri" w:hAnsi="Calibri"/>
          <w:noProof/>
          <w:sz w:val="22"/>
          <w:szCs w:val="22"/>
        </w:rPr>
      </w:pPr>
      <w:hyperlink w:anchor="_Toc514933431" w:history="1">
        <w:r w:rsidRPr="00304105">
          <w:rPr>
            <w:rStyle w:val="Hyperlink"/>
            <w:noProof/>
          </w:rPr>
          <w:t>1.33.7</w:t>
        </w:r>
        <w:r w:rsidRPr="006B5780">
          <w:rPr>
            <w:rFonts w:ascii="Calibri" w:hAnsi="Calibri"/>
            <w:noProof/>
            <w:sz w:val="22"/>
            <w:szCs w:val="22"/>
          </w:rPr>
          <w:tab/>
        </w:r>
        <w:r w:rsidRPr="00304105">
          <w:rPr>
            <w:rStyle w:val="Hyperlink"/>
            <w:noProof/>
          </w:rPr>
          <w:t>Class Color</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_Toc514933431 \h </w:instrText>
        </w:r>
        <w:r>
          <w:rPr>
            <w:noProof/>
            <w:webHidden/>
          </w:rPr>
        </w:r>
        <w:r>
          <w:rPr>
            <w:noProof/>
            <w:webHidden/>
          </w:rPr>
          <w:fldChar w:fldCharType="separate"/>
        </w:r>
        <w:r w:rsidR="00175B81">
          <w:rPr>
            <w:noProof/>
            <w:webHidden/>
          </w:rPr>
          <w:t>157</w:t>
        </w:r>
        <w:r>
          <w:rPr>
            <w:noProof/>
            <w:webHidden/>
          </w:rPr>
          <w:fldChar w:fldCharType="end"/>
        </w:r>
      </w:hyperlink>
    </w:p>
    <w:p w14:paraId="21F9EFE0" w14:textId="5C725BEC" w:rsidR="00922253" w:rsidRPr="006B5780" w:rsidRDefault="00922253">
      <w:pPr>
        <w:pStyle w:val="TOC3"/>
        <w:rPr>
          <w:rFonts w:ascii="Calibri" w:hAnsi="Calibri"/>
          <w:noProof/>
          <w:sz w:val="22"/>
          <w:szCs w:val="22"/>
        </w:rPr>
      </w:pPr>
      <w:hyperlink w:anchor="_Toc514933432" w:history="1">
        <w:r w:rsidRPr="00304105">
          <w:rPr>
            <w:rStyle w:val="Hyperlink"/>
            <w:noProof/>
          </w:rPr>
          <w:t>1.33.8</w:t>
        </w:r>
        <w:r w:rsidRPr="006B5780">
          <w:rPr>
            <w:rFonts w:ascii="Calibri" w:hAnsi="Calibri"/>
            <w:noProof/>
            <w:sz w:val="22"/>
            <w:szCs w:val="22"/>
          </w:rPr>
          <w:tab/>
        </w:r>
        <w:r w:rsidRPr="00304105">
          <w:rPr>
            <w:rStyle w:val="Hyperlink"/>
            <w:noProof/>
          </w:rPr>
          <w:t>Class Concentration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_Toc514933432 \h </w:instrText>
        </w:r>
        <w:r>
          <w:rPr>
            <w:noProof/>
            <w:webHidden/>
          </w:rPr>
        </w:r>
        <w:r>
          <w:rPr>
            <w:noProof/>
            <w:webHidden/>
          </w:rPr>
          <w:fldChar w:fldCharType="separate"/>
        </w:r>
        <w:r w:rsidR="00175B81">
          <w:rPr>
            <w:noProof/>
            <w:webHidden/>
          </w:rPr>
          <w:t>157</w:t>
        </w:r>
        <w:r>
          <w:rPr>
            <w:noProof/>
            <w:webHidden/>
          </w:rPr>
          <w:fldChar w:fldCharType="end"/>
        </w:r>
      </w:hyperlink>
    </w:p>
    <w:p w14:paraId="0C742903" w14:textId="10A30F35" w:rsidR="00922253" w:rsidRPr="006B5780" w:rsidRDefault="00922253">
      <w:pPr>
        <w:pStyle w:val="TOC3"/>
        <w:rPr>
          <w:rFonts w:ascii="Calibri" w:hAnsi="Calibri"/>
          <w:noProof/>
          <w:sz w:val="22"/>
          <w:szCs w:val="22"/>
        </w:rPr>
      </w:pPr>
      <w:hyperlink w:anchor="_Toc514933433" w:history="1">
        <w:r w:rsidRPr="00304105">
          <w:rPr>
            <w:rStyle w:val="Hyperlink"/>
            <w:noProof/>
          </w:rPr>
          <w:t>1.33.9</w:t>
        </w:r>
        <w:r w:rsidRPr="006B5780">
          <w:rPr>
            <w:rFonts w:ascii="Calibri" w:hAnsi="Calibri"/>
            <w:noProof/>
            <w:sz w:val="22"/>
            <w:szCs w:val="22"/>
          </w:rPr>
          <w:tab/>
        </w:r>
        <w:r w:rsidRPr="00304105">
          <w:rPr>
            <w:rStyle w:val="Hyperlink"/>
            <w:noProof/>
          </w:rPr>
          <w:t>Class Concentration (amount of substance)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_Toc514933433 \h </w:instrText>
        </w:r>
        <w:r>
          <w:rPr>
            <w:noProof/>
            <w:webHidden/>
          </w:rPr>
        </w:r>
        <w:r>
          <w:rPr>
            <w:noProof/>
            <w:webHidden/>
          </w:rPr>
          <w:fldChar w:fldCharType="separate"/>
        </w:r>
        <w:r w:rsidR="00175B81">
          <w:rPr>
            <w:noProof/>
            <w:webHidden/>
          </w:rPr>
          <w:t>157</w:t>
        </w:r>
        <w:r>
          <w:rPr>
            <w:noProof/>
            <w:webHidden/>
          </w:rPr>
          <w:fldChar w:fldCharType="end"/>
        </w:r>
      </w:hyperlink>
    </w:p>
    <w:p w14:paraId="5F561A40" w14:textId="2872CC11" w:rsidR="00922253" w:rsidRPr="006B5780" w:rsidRDefault="00922253">
      <w:pPr>
        <w:pStyle w:val="TOC3"/>
        <w:rPr>
          <w:rFonts w:ascii="Calibri" w:hAnsi="Calibri"/>
          <w:noProof/>
          <w:sz w:val="22"/>
          <w:szCs w:val="22"/>
        </w:rPr>
      </w:pPr>
      <w:hyperlink w:anchor="_Toc514933434" w:history="1">
        <w:r w:rsidRPr="00304105">
          <w:rPr>
            <w:rStyle w:val="Hyperlink"/>
            <w:noProof/>
          </w:rPr>
          <w:t>1.33.10</w:t>
        </w:r>
        <w:r w:rsidRPr="006B5780">
          <w:rPr>
            <w:rFonts w:ascii="Calibri" w:hAnsi="Calibri"/>
            <w:noProof/>
            <w:sz w:val="22"/>
            <w:szCs w:val="22"/>
          </w:rPr>
          <w:tab/>
        </w:r>
        <w:r w:rsidRPr="00304105">
          <w:rPr>
            <w:rStyle w:val="Hyperlink"/>
            <w:noProof/>
          </w:rPr>
          <w:t>Class Concentration (Mass)</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_Toc514933434 \h </w:instrText>
        </w:r>
        <w:r>
          <w:rPr>
            <w:noProof/>
            <w:webHidden/>
          </w:rPr>
        </w:r>
        <w:r>
          <w:rPr>
            <w:noProof/>
            <w:webHidden/>
          </w:rPr>
          <w:fldChar w:fldCharType="separate"/>
        </w:r>
        <w:r w:rsidR="00175B81">
          <w:rPr>
            <w:noProof/>
            <w:webHidden/>
          </w:rPr>
          <w:t>158</w:t>
        </w:r>
        <w:r>
          <w:rPr>
            <w:noProof/>
            <w:webHidden/>
          </w:rPr>
          <w:fldChar w:fldCharType="end"/>
        </w:r>
      </w:hyperlink>
    </w:p>
    <w:p w14:paraId="0539F201" w14:textId="6F6526AD" w:rsidR="00922253" w:rsidRPr="006B5780" w:rsidRDefault="00922253">
      <w:pPr>
        <w:pStyle w:val="TOC3"/>
        <w:rPr>
          <w:rFonts w:ascii="Calibri" w:hAnsi="Calibri"/>
          <w:noProof/>
          <w:sz w:val="22"/>
          <w:szCs w:val="22"/>
        </w:rPr>
      </w:pPr>
      <w:hyperlink w:anchor="_Toc514933435" w:history="1">
        <w:r w:rsidRPr="00304105">
          <w:rPr>
            <w:rStyle w:val="Hyperlink"/>
            <w:noProof/>
          </w:rPr>
          <w:t>1.33.11</w:t>
        </w:r>
        <w:r w:rsidRPr="006B5780">
          <w:rPr>
            <w:rFonts w:ascii="Calibri" w:hAnsi="Calibri"/>
            <w:noProof/>
            <w:sz w:val="22"/>
            <w:szCs w:val="22"/>
          </w:rPr>
          <w:tab/>
        </w:r>
        <w:r w:rsidRPr="00304105">
          <w:rPr>
            <w:rStyle w:val="Hyperlink"/>
            <w:noProof/>
          </w:rPr>
          <w:t>Class Concentration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_Toc514933435 \h </w:instrText>
        </w:r>
        <w:r>
          <w:rPr>
            <w:noProof/>
            <w:webHidden/>
          </w:rPr>
        </w:r>
        <w:r>
          <w:rPr>
            <w:noProof/>
            <w:webHidden/>
          </w:rPr>
          <w:fldChar w:fldCharType="separate"/>
        </w:r>
        <w:r w:rsidR="00175B81">
          <w:rPr>
            <w:noProof/>
            <w:webHidden/>
          </w:rPr>
          <w:t>158</w:t>
        </w:r>
        <w:r>
          <w:rPr>
            <w:noProof/>
            <w:webHidden/>
          </w:rPr>
          <w:fldChar w:fldCharType="end"/>
        </w:r>
      </w:hyperlink>
    </w:p>
    <w:p w14:paraId="1B05C14B" w14:textId="38B22352" w:rsidR="00922253" w:rsidRPr="006B5780" w:rsidRDefault="00922253">
      <w:pPr>
        <w:pStyle w:val="TOC3"/>
        <w:rPr>
          <w:rFonts w:ascii="Calibri" w:hAnsi="Calibri"/>
          <w:noProof/>
          <w:sz w:val="22"/>
          <w:szCs w:val="22"/>
        </w:rPr>
      </w:pPr>
      <w:hyperlink w:anchor="_Toc514933436" w:history="1">
        <w:r w:rsidRPr="00304105">
          <w:rPr>
            <w:rStyle w:val="Hyperlink"/>
            <w:noProof/>
          </w:rPr>
          <w:t>1.33.12</w:t>
        </w:r>
        <w:r w:rsidRPr="006B5780">
          <w:rPr>
            <w:rFonts w:ascii="Calibri" w:hAnsi="Calibri"/>
            <w:noProof/>
            <w:sz w:val="22"/>
            <w:szCs w:val="22"/>
          </w:rPr>
          <w:tab/>
        </w:r>
        <w:r w:rsidRPr="00304105">
          <w:rPr>
            <w:rStyle w:val="Hyperlink"/>
            <w:noProof/>
          </w:rPr>
          <w:t>Class Currency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_Toc514933436 \h </w:instrText>
        </w:r>
        <w:r>
          <w:rPr>
            <w:noProof/>
            <w:webHidden/>
          </w:rPr>
        </w:r>
        <w:r>
          <w:rPr>
            <w:noProof/>
            <w:webHidden/>
          </w:rPr>
          <w:fldChar w:fldCharType="separate"/>
        </w:r>
        <w:r w:rsidR="00175B81">
          <w:rPr>
            <w:noProof/>
            <w:webHidden/>
          </w:rPr>
          <w:t>158</w:t>
        </w:r>
        <w:r>
          <w:rPr>
            <w:noProof/>
            <w:webHidden/>
          </w:rPr>
          <w:fldChar w:fldCharType="end"/>
        </w:r>
      </w:hyperlink>
    </w:p>
    <w:p w14:paraId="46D5252D" w14:textId="52B189B8" w:rsidR="00922253" w:rsidRPr="006B5780" w:rsidRDefault="00922253">
      <w:pPr>
        <w:pStyle w:val="TOC3"/>
        <w:rPr>
          <w:rFonts w:ascii="Calibri" w:hAnsi="Calibri"/>
          <w:noProof/>
          <w:sz w:val="22"/>
          <w:szCs w:val="22"/>
        </w:rPr>
      </w:pPr>
      <w:hyperlink w:anchor="_Toc514933437" w:history="1">
        <w:r w:rsidRPr="00304105">
          <w:rPr>
            <w:rStyle w:val="Hyperlink"/>
            <w:noProof/>
          </w:rPr>
          <w:t>1.33.13</w:t>
        </w:r>
        <w:r w:rsidRPr="006B5780">
          <w:rPr>
            <w:rFonts w:ascii="Calibri" w:hAnsi="Calibri"/>
            <w:noProof/>
            <w:sz w:val="22"/>
            <w:szCs w:val="22"/>
          </w:rPr>
          <w:tab/>
        </w:r>
        <w:r w:rsidRPr="00304105">
          <w:rPr>
            <w:rStyle w:val="Hyperlink"/>
            <w:noProof/>
          </w:rPr>
          <w:t>Class Dose Equivalent (Radiation)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_Toc514933437 \h </w:instrText>
        </w:r>
        <w:r>
          <w:rPr>
            <w:noProof/>
            <w:webHidden/>
          </w:rPr>
        </w:r>
        <w:r>
          <w:rPr>
            <w:noProof/>
            <w:webHidden/>
          </w:rPr>
          <w:fldChar w:fldCharType="separate"/>
        </w:r>
        <w:r w:rsidR="00175B81">
          <w:rPr>
            <w:noProof/>
            <w:webHidden/>
          </w:rPr>
          <w:t>158</w:t>
        </w:r>
        <w:r>
          <w:rPr>
            <w:noProof/>
            <w:webHidden/>
          </w:rPr>
          <w:fldChar w:fldCharType="end"/>
        </w:r>
      </w:hyperlink>
    </w:p>
    <w:p w14:paraId="79FFFB66" w14:textId="32E5D007" w:rsidR="00922253" w:rsidRPr="006B5780" w:rsidRDefault="00922253">
      <w:pPr>
        <w:pStyle w:val="TOC3"/>
        <w:rPr>
          <w:rFonts w:ascii="Calibri" w:hAnsi="Calibri"/>
          <w:noProof/>
          <w:sz w:val="22"/>
          <w:szCs w:val="22"/>
        </w:rPr>
      </w:pPr>
      <w:hyperlink w:anchor="_Toc514933438" w:history="1">
        <w:r w:rsidRPr="00304105">
          <w:rPr>
            <w:rStyle w:val="Hyperlink"/>
            <w:noProof/>
          </w:rPr>
          <w:t>1.33.14</w:t>
        </w:r>
        <w:r w:rsidRPr="006B5780">
          <w:rPr>
            <w:rFonts w:ascii="Calibri" w:hAnsi="Calibri"/>
            <w:noProof/>
            <w:sz w:val="22"/>
            <w:szCs w:val="22"/>
          </w:rPr>
          <w:tab/>
        </w:r>
        <w:r w:rsidRPr="00304105">
          <w:rPr>
            <w:rStyle w:val="Hyperlink"/>
            <w:noProof/>
          </w:rPr>
          <w:t>Class Duration</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_Toc514933438 \h </w:instrText>
        </w:r>
        <w:r>
          <w:rPr>
            <w:noProof/>
            <w:webHidden/>
          </w:rPr>
        </w:r>
        <w:r>
          <w:rPr>
            <w:noProof/>
            <w:webHidden/>
          </w:rPr>
          <w:fldChar w:fldCharType="separate"/>
        </w:r>
        <w:r w:rsidR="00175B81">
          <w:rPr>
            <w:noProof/>
            <w:webHidden/>
          </w:rPr>
          <w:t>158</w:t>
        </w:r>
        <w:r>
          <w:rPr>
            <w:noProof/>
            <w:webHidden/>
          </w:rPr>
          <w:fldChar w:fldCharType="end"/>
        </w:r>
      </w:hyperlink>
    </w:p>
    <w:p w14:paraId="6C5C5FE7" w14:textId="4DE53AF3" w:rsidR="00922253" w:rsidRPr="006B5780" w:rsidRDefault="00922253">
      <w:pPr>
        <w:pStyle w:val="TOC3"/>
        <w:rPr>
          <w:rFonts w:ascii="Calibri" w:hAnsi="Calibri"/>
          <w:noProof/>
          <w:sz w:val="22"/>
          <w:szCs w:val="22"/>
        </w:rPr>
      </w:pPr>
      <w:hyperlink w:anchor="_Toc514933439" w:history="1">
        <w:r w:rsidRPr="00304105">
          <w:rPr>
            <w:rStyle w:val="Hyperlink"/>
            <w:noProof/>
          </w:rPr>
          <w:t>1.33.15</w:t>
        </w:r>
        <w:r w:rsidRPr="006B5780">
          <w:rPr>
            <w:rFonts w:ascii="Calibri" w:hAnsi="Calibri"/>
            <w:noProof/>
            <w:sz w:val="22"/>
            <w:szCs w:val="22"/>
          </w:rPr>
          <w:tab/>
        </w:r>
        <w:r w:rsidRPr="00304105">
          <w:rPr>
            <w:rStyle w:val="Hyperlink"/>
            <w:noProof/>
          </w:rPr>
          <w:t>Class Electric Current</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_Toc514933439 \h </w:instrText>
        </w:r>
        <w:r>
          <w:rPr>
            <w:noProof/>
            <w:webHidden/>
          </w:rPr>
        </w:r>
        <w:r>
          <w:rPr>
            <w:noProof/>
            <w:webHidden/>
          </w:rPr>
          <w:fldChar w:fldCharType="separate"/>
        </w:r>
        <w:r w:rsidR="00175B81">
          <w:rPr>
            <w:noProof/>
            <w:webHidden/>
          </w:rPr>
          <w:t>159</w:t>
        </w:r>
        <w:r>
          <w:rPr>
            <w:noProof/>
            <w:webHidden/>
          </w:rPr>
          <w:fldChar w:fldCharType="end"/>
        </w:r>
      </w:hyperlink>
    </w:p>
    <w:p w14:paraId="2ED817D5" w14:textId="76B9101F" w:rsidR="00922253" w:rsidRPr="006B5780" w:rsidRDefault="00922253">
      <w:pPr>
        <w:pStyle w:val="TOC3"/>
        <w:rPr>
          <w:rFonts w:ascii="Calibri" w:hAnsi="Calibri"/>
          <w:noProof/>
          <w:sz w:val="22"/>
          <w:szCs w:val="22"/>
        </w:rPr>
      </w:pPr>
      <w:hyperlink w:anchor="_Toc514933440" w:history="1">
        <w:r w:rsidRPr="00304105">
          <w:rPr>
            <w:rStyle w:val="Hyperlink"/>
            <w:noProof/>
          </w:rPr>
          <w:t>1.33.16</w:t>
        </w:r>
        <w:r w:rsidRPr="006B5780">
          <w:rPr>
            <w:rFonts w:ascii="Calibri" w:hAnsi="Calibri"/>
            <w:noProof/>
            <w:sz w:val="22"/>
            <w:szCs w:val="22"/>
          </w:rPr>
          <w:tab/>
        </w:r>
        <w:r w:rsidRPr="00304105">
          <w:rPr>
            <w:rStyle w:val="Hyperlink"/>
            <w:noProof/>
          </w:rPr>
          <w:t>Class Electric Potential</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_Toc514933440 \h </w:instrText>
        </w:r>
        <w:r>
          <w:rPr>
            <w:noProof/>
            <w:webHidden/>
          </w:rPr>
        </w:r>
        <w:r>
          <w:rPr>
            <w:noProof/>
            <w:webHidden/>
          </w:rPr>
          <w:fldChar w:fldCharType="separate"/>
        </w:r>
        <w:r w:rsidR="00175B81">
          <w:rPr>
            <w:noProof/>
            <w:webHidden/>
          </w:rPr>
          <w:t>159</w:t>
        </w:r>
        <w:r>
          <w:rPr>
            <w:noProof/>
            <w:webHidden/>
          </w:rPr>
          <w:fldChar w:fldCharType="end"/>
        </w:r>
      </w:hyperlink>
    </w:p>
    <w:p w14:paraId="3317040C" w14:textId="53015791" w:rsidR="00922253" w:rsidRPr="006B5780" w:rsidRDefault="00922253">
      <w:pPr>
        <w:pStyle w:val="TOC3"/>
        <w:rPr>
          <w:rFonts w:ascii="Calibri" w:hAnsi="Calibri"/>
          <w:noProof/>
          <w:sz w:val="22"/>
          <w:szCs w:val="22"/>
        </w:rPr>
      </w:pPr>
      <w:hyperlink w:anchor="_Toc514933441" w:history="1">
        <w:r w:rsidRPr="00304105">
          <w:rPr>
            <w:rStyle w:val="Hyperlink"/>
            <w:noProof/>
          </w:rPr>
          <w:t>1.33.17</w:t>
        </w:r>
        <w:r w:rsidRPr="006B5780">
          <w:rPr>
            <w:rFonts w:ascii="Calibri" w:hAnsi="Calibri"/>
            <w:noProof/>
            <w:sz w:val="22"/>
            <w:szCs w:val="22"/>
          </w:rPr>
          <w:tab/>
        </w:r>
        <w:r w:rsidRPr="00304105">
          <w:rPr>
            <w:rStyle w:val="Hyperlink"/>
            <w:noProof/>
          </w:rPr>
          <w:t>Class Energy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_Toc514933441 \h </w:instrText>
        </w:r>
        <w:r>
          <w:rPr>
            <w:noProof/>
            <w:webHidden/>
          </w:rPr>
        </w:r>
        <w:r>
          <w:rPr>
            <w:noProof/>
            <w:webHidden/>
          </w:rPr>
          <w:fldChar w:fldCharType="separate"/>
        </w:r>
        <w:r w:rsidR="00175B81">
          <w:rPr>
            <w:noProof/>
            <w:webHidden/>
          </w:rPr>
          <w:t>159</w:t>
        </w:r>
        <w:r>
          <w:rPr>
            <w:noProof/>
            <w:webHidden/>
          </w:rPr>
          <w:fldChar w:fldCharType="end"/>
        </w:r>
      </w:hyperlink>
    </w:p>
    <w:p w14:paraId="150306A5" w14:textId="2EF89E33" w:rsidR="00922253" w:rsidRPr="006B5780" w:rsidRDefault="00922253">
      <w:pPr>
        <w:pStyle w:val="TOC3"/>
        <w:rPr>
          <w:rFonts w:ascii="Calibri" w:hAnsi="Calibri"/>
          <w:noProof/>
          <w:sz w:val="22"/>
          <w:szCs w:val="22"/>
        </w:rPr>
      </w:pPr>
      <w:hyperlink w:anchor="_Toc514933442" w:history="1">
        <w:r w:rsidRPr="00304105">
          <w:rPr>
            <w:rStyle w:val="Hyperlink"/>
            <w:noProof/>
          </w:rPr>
          <w:t>1.33.18</w:t>
        </w:r>
        <w:r w:rsidRPr="006B5780">
          <w:rPr>
            <w:rFonts w:ascii="Calibri" w:hAnsi="Calibri"/>
            <w:noProof/>
            <w:sz w:val="22"/>
            <w:szCs w:val="22"/>
          </w:rPr>
          <w:tab/>
        </w:r>
        <w:r w:rsidRPr="00304105">
          <w:rPr>
            <w:rStyle w:val="Hyperlink"/>
            <w:noProof/>
          </w:rPr>
          <w:t>Class Force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_Toc514933442 \h </w:instrText>
        </w:r>
        <w:r>
          <w:rPr>
            <w:noProof/>
            <w:webHidden/>
          </w:rPr>
        </w:r>
        <w:r>
          <w:rPr>
            <w:noProof/>
            <w:webHidden/>
          </w:rPr>
          <w:fldChar w:fldCharType="separate"/>
        </w:r>
        <w:r w:rsidR="00175B81">
          <w:rPr>
            <w:noProof/>
            <w:webHidden/>
          </w:rPr>
          <w:t>159</w:t>
        </w:r>
        <w:r>
          <w:rPr>
            <w:noProof/>
            <w:webHidden/>
          </w:rPr>
          <w:fldChar w:fldCharType="end"/>
        </w:r>
      </w:hyperlink>
    </w:p>
    <w:p w14:paraId="3022A9F4" w14:textId="48CDA1D8" w:rsidR="00922253" w:rsidRPr="006B5780" w:rsidRDefault="00922253">
      <w:pPr>
        <w:pStyle w:val="TOC3"/>
        <w:rPr>
          <w:rFonts w:ascii="Calibri" w:hAnsi="Calibri"/>
          <w:noProof/>
          <w:sz w:val="22"/>
          <w:szCs w:val="22"/>
        </w:rPr>
      </w:pPr>
      <w:hyperlink w:anchor="_Toc514933443" w:history="1">
        <w:r w:rsidRPr="00304105">
          <w:rPr>
            <w:rStyle w:val="Hyperlink"/>
            <w:noProof/>
          </w:rPr>
          <w:t>1.33.19</w:t>
        </w:r>
        <w:r w:rsidRPr="006B5780">
          <w:rPr>
            <w:rFonts w:ascii="Calibri" w:hAnsi="Calibri"/>
            <w:noProof/>
            <w:sz w:val="22"/>
            <w:szCs w:val="22"/>
          </w:rPr>
          <w:tab/>
        </w:r>
        <w:r w:rsidRPr="00304105">
          <w:rPr>
            <w:rStyle w:val="Hyperlink"/>
            <w:noProof/>
          </w:rPr>
          <w:t>Class Frequency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_Toc514933443 \h </w:instrText>
        </w:r>
        <w:r>
          <w:rPr>
            <w:noProof/>
            <w:webHidden/>
          </w:rPr>
        </w:r>
        <w:r>
          <w:rPr>
            <w:noProof/>
            <w:webHidden/>
          </w:rPr>
          <w:fldChar w:fldCharType="separate"/>
        </w:r>
        <w:r w:rsidR="00175B81">
          <w:rPr>
            <w:noProof/>
            <w:webHidden/>
          </w:rPr>
          <w:t>159</w:t>
        </w:r>
        <w:r>
          <w:rPr>
            <w:noProof/>
            <w:webHidden/>
          </w:rPr>
          <w:fldChar w:fldCharType="end"/>
        </w:r>
      </w:hyperlink>
    </w:p>
    <w:p w14:paraId="3CDED074" w14:textId="46AE05D3" w:rsidR="00922253" w:rsidRPr="006B5780" w:rsidRDefault="00922253">
      <w:pPr>
        <w:pStyle w:val="TOC3"/>
        <w:rPr>
          <w:rFonts w:ascii="Calibri" w:hAnsi="Calibri"/>
          <w:noProof/>
          <w:sz w:val="22"/>
          <w:szCs w:val="22"/>
        </w:rPr>
      </w:pPr>
      <w:hyperlink w:anchor="_Toc514933444" w:history="1">
        <w:r w:rsidRPr="00304105">
          <w:rPr>
            <w:rStyle w:val="Hyperlink"/>
            <w:noProof/>
          </w:rPr>
          <w:t>1.33.20</w:t>
        </w:r>
        <w:r w:rsidRPr="006B5780">
          <w:rPr>
            <w:rFonts w:ascii="Calibri" w:hAnsi="Calibri"/>
            <w:noProof/>
            <w:sz w:val="22"/>
            <w:szCs w:val="22"/>
          </w:rPr>
          <w:tab/>
        </w:r>
        <w:r w:rsidRPr="00304105">
          <w:rPr>
            <w:rStyle w:val="Hyperlink"/>
            <w:noProof/>
          </w:rPr>
          <w:t>Class Length</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_Toc514933444 \h </w:instrText>
        </w:r>
        <w:r>
          <w:rPr>
            <w:noProof/>
            <w:webHidden/>
          </w:rPr>
        </w:r>
        <w:r>
          <w:rPr>
            <w:noProof/>
            <w:webHidden/>
          </w:rPr>
          <w:fldChar w:fldCharType="separate"/>
        </w:r>
        <w:r w:rsidR="00175B81">
          <w:rPr>
            <w:noProof/>
            <w:webHidden/>
          </w:rPr>
          <w:t>160</w:t>
        </w:r>
        <w:r>
          <w:rPr>
            <w:noProof/>
            <w:webHidden/>
          </w:rPr>
          <w:fldChar w:fldCharType="end"/>
        </w:r>
      </w:hyperlink>
    </w:p>
    <w:p w14:paraId="4AEFD1AD" w14:textId="453C9189" w:rsidR="00922253" w:rsidRPr="006B5780" w:rsidRDefault="00922253">
      <w:pPr>
        <w:pStyle w:val="TOC3"/>
        <w:rPr>
          <w:rFonts w:ascii="Calibri" w:hAnsi="Calibri"/>
          <w:noProof/>
          <w:sz w:val="22"/>
          <w:szCs w:val="22"/>
        </w:rPr>
      </w:pPr>
      <w:hyperlink w:anchor="_Toc514933445" w:history="1">
        <w:r w:rsidRPr="00304105">
          <w:rPr>
            <w:rStyle w:val="Hyperlink"/>
            <w:noProof/>
          </w:rPr>
          <w:t>1.33.21</w:t>
        </w:r>
        <w:r w:rsidRPr="006B5780">
          <w:rPr>
            <w:rFonts w:ascii="Calibri" w:hAnsi="Calibri"/>
            <w:noProof/>
            <w:sz w:val="22"/>
            <w:szCs w:val="22"/>
          </w:rPr>
          <w:tab/>
        </w:r>
        <w:r w:rsidRPr="00304105">
          <w:rPr>
            <w:rStyle w:val="Hyperlink"/>
            <w:noProof/>
          </w:rPr>
          <w:t>Class Luminosity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_Toc514933445 \h </w:instrText>
        </w:r>
        <w:r>
          <w:rPr>
            <w:noProof/>
            <w:webHidden/>
          </w:rPr>
        </w:r>
        <w:r>
          <w:rPr>
            <w:noProof/>
            <w:webHidden/>
          </w:rPr>
          <w:fldChar w:fldCharType="separate"/>
        </w:r>
        <w:r w:rsidR="00175B81">
          <w:rPr>
            <w:noProof/>
            <w:webHidden/>
          </w:rPr>
          <w:t>160</w:t>
        </w:r>
        <w:r>
          <w:rPr>
            <w:noProof/>
            <w:webHidden/>
          </w:rPr>
          <w:fldChar w:fldCharType="end"/>
        </w:r>
      </w:hyperlink>
    </w:p>
    <w:p w14:paraId="6D4BA406" w14:textId="2C4853BA" w:rsidR="00922253" w:rsidRPr="006B5780" w:rsidRDefault="00922253">
      <w:pPr>
        <w:pStyle w:val="TOC3"/>
        <w:rPr>
          <w:rFonts w:ascii="Calibri" w:hAnsi="Calibri"/>
          <w:noProof/>
          <w:sz w:val="22"/>
          <w:szCs w:val="22"/>
        </w:rPr>
      </w:pPr>
      <w:hyperlink w:anchor="_Toc514933446" w:history="1">
        <w:r w:rsidRPr="00304105">
          <w:rPr>
            <w:rStyle w:val="Hyperlink"/>
            <w:noProof/>
          </w:rPr>
          <w:t>1.33.22</w:t>
        </w:r>
        <w:r w:rsidRPr="006B5780">
          <w:rPr>
            <w:rFonts w:ascii="Calibri" w:hAnsi="Calibri"/>
            <w:noProof/>
            <w:sz w:val="22"/>
            <w:szCs w:val="22"/>
          </w:rPr>
          <w:tab/>
        </w:r>
        <w:r w:rsidRPr="00304105">
          <w:rPr>
            <w:rStyle w:val="Hyperlink"/>
            <w:noProof/>
          </w:rPr>
          <w:t>Class Mass</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_Toc514933446 \h </w:instrText>
        </w:r>
        <w:r>
          <w:rPr>
            <w:noProof/>
            <w:webHidden/>
          </w:rPr>
        </w:r>
        <w:r>
          <w:rPr>
            <w:noProof/>
            <w:webHidden/>
          </w:rPr>
          <w:fldChar w:fldCharType="separate"/>
        </w:r>
        <w:r w:rsidR="00175B81">
          <w:rPr>
            <w:noProof/>
            <w:webHidden/>
          </w:rPr>
          <w:t>160</w:t>
        </w:r>
        <w:r>
          <w:rPr>
            <w:noProof/>
            <w:webHidden/>
          </w:rPr>
          <w:fldChar w:fldCharType="end"/>
        </w:r>
      </w:hyperlink>
    </w:p>
    <w:p w14:paraId="09E073A4" w14:textId="1837D2CE" w:rsidR="00922253" w:rsidRPr="006B5780" w:rsidRDefault="00922253">
      <w:pPr>
        <w:pStyle w:val="TOC3"/>
        <w:rPr>
          <w:rFonts w:ascii="Calibri" w:hAnsi="Calibri"/>
          <w:noProof/>
          <w:sz w:val="22"/>
          <w:szCs w:val="22"/>
        </w:rPr>
      </w:pPr>
      <w:hyperlink w:anchor="_Toc514933447" w:history="1">
        <w:r w:rsidRPr="00304105">
          <w:rPr>
            <w:rStyle w:val="Hyperlink"/>
            <w:noProof/>
          </w:rPr>
          <w:t>1.33.23</w:t>
        </w:r>
        <w:r w:rsidRPr="006B5780">
          <w:rPr>
            <w:rFonts w:ascii="Calibri" w:hAnsi="Calibri"/>
            <w:noProof/>
            <w:sz w:val="22"/>
            <w:szCs w:val="22"/>
          </w:rPr>
          <w:tab/>
        </w:r>
        <w:r w:rsidRPr="00304105">
          <w:rPr>
            <w:rStyle w:val="Hyperlink"/>
            <w:noProof/>
          </w:rPr>
          <w:t>Class Mass Density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_Toc514933447 \h </w:instrText>
        </w:r>
        <w:r>
          <w:rPr>
            <w:noProof/>
            <w:webHidden/>
          </w:rPr>
        </w:r>
        <w:r>
          <w:rPr>
            <w:noProof/>
            <w:webHidden/>
          </w:rPr>
          <w:fldChar w:fldCharType="separate"/>
        </w:r>
        <w:r w:rsidR="00175B81">
          <w:rPr>
            <w:noProof/>
            <w:webHidden/>
          </w:rPr>
          <w:t>160</w:t>
        </w:r>
        <w:r>
          <w:rPr>
            <w:noProof/>
            <w:webHidden/>
          </w:rPr>
          <w:fldChar w:fldCharType="end"/>
        </w:r>
      </w:hyperlink>
    </w:p>
    <w:p w14:paraId="02C11EFE" w14:textId="5D8D0BA9" w:rsidR="00922253" w:rsidRPr="006B5780" w:rsidRDefault="00922253">
      <w:pPr>
        <w:pStyle w:val="TOC3"/>
        <w:rPr>
          <w:rFonts w:ascii="Calibri" w:hAnsi="Calibri"/>
          <w:noProof/>
          <w:sz w:val="22"/>
          <w:szCs w:val="22"/>
        </w:rPr>
      </w:pPr>
      <w:hyperlink w:anchor="_Toc514933448" w:history="1">
        <w:r w:rsidRPr="00304105">
          <w:rPr>
            <w:rStyle w:val="Hyperlink"/>
            <w:noProof/>
          </w:rPr>
          <w:t>1.33.24</w:t>
        </w:r>
        <w:r w:rsidRPr="006B5780">
          <w:rPr>
            <w:rFonts w:ascii="Calibri" w:hAnsi="Calibri"/>
            <w:noProof/>
            <w:sz w:val="22"/>
            <w:szCs w:val="22"/>
          </w:rPr>
          <w:tab/>
        </w:r>
        <w:r w:rsidRPr="00304105">
          <w:rPr>
            <w:rStyle w:val="Hyperlink"/>
            <w:noProof/>
          </w:rPr>
          <w:t>Class Physical Quantity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_Toc514933448 \h </w:instrText>
        </w:r>
        <w:r>
          <w:rPr>
            <w:noProof/>
            <w:webHidden/>
          </w:rPr>
        </w:r>
        <w:r>
          <w:rPr>
            <w:noProof/>
            <w:webHidden/>
          </w:rPr>
          <w:fldChar w:fldCharType="separate"/>
        </w:r>
        <w:r w:rsidR="00175B81">
          <w:rPr>
            <w:noProof/>
            <w:webHidden/>
          </w:rPr>
          <w:t>160</w:t>
        </w:r>
        <w:r>
          <w:rPr>
            <w:noProof/>
            <w:webHidden/>
          </w:rPr>
          <w:fldChar w:fldCharType="end"/>
        </w:r>
      </w:hyperlink>
    </w:p>
    <w:p w14:paraId="45CEA388" w14:textId="6BD812F8" w:rsidR="00922253" w:rsidRPr="006B5780" w:rsidRDefault="00922253">
      <w:pPr>
        <w:pStyle w:val="TOC3"/>
        <w:rPr>
          <w:rFonts w:ascii="Calibri" w:hAnsi="Calibri"/>
          <w:noProof/>
          <w:sz w:val="22"/>
          <w:szCs w:val="22"/>
        </w:rPr>
      </w:pPr>
      <w:hyperlink w:anchor="_Toc514933449" w:history="1">
        <w:r w:rsidRPr="00304105">
          <w:rPr>
            <w:rStyle w:val="Hyperlink"/>
            <w:noProof/>
          </w:rPr>
          <w:t>1.33.25</w:t>
        </w:r>
        <w:r w:rsidRPr="006B5780">
          <w:rPr>
            <w:rFonts w:ascii="Calibri" w:hAnsi="Calibri"/>
            <w:noProof/>
            <w:sz w:val="22"/>
            <w:szCs w:val="22"/>
          </w:rPr>
          <w:tab/>
        </w:r>
        <w:r w:rsidRPr="00304105">
          <w:rPr>
            <w:rStyle w:val="Hyperlink"/>
            <w:noProof/>
          </w:rPr>
          <w:t>Class Power</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_Toc514933449 \h </w:instrText>
        </w:r>
        <w:r>
          <w:rPr>
            <w:noProof/>
            <w:webHidden/>
          </w:rPr>
        </w:r>
        <w:r>
          <w:rPr>
            <w:noProof/>
            <w:webHidden/>
          </w:rPr>
          <w:fldChar w:fldCharType="separate"/>
        </w:r>
        <w:r w:rsidR="00175B81">
          <w:rPr>
            <w:noProof/>
            <w:webHidden/>
          </w:rPr>
          <w:t>161</w:t>
        </w:r>
        <w:r>
          <w:rPr>
            <w:noProof/>
            <w:webHidden/>
          </w:rPr>
          <w:fldChar w:fldCharType="end"/>
        </w:r>
      </w:hyperlink>
    </w:p>
    <w:p w14:paraId="23646729" w14:textId="09FFCD17" w:rsidR="00922253" w:rsidRPr="006B5780" w:rsidRDefault="00922253">
      <w:pPr>
        <w:pStyle w:val="TOC3"/>
        <w:rPr>
          <w:rFonts w:ascii="Calibri" w:hAnsi="Calibri"/>
          <w:noProof/>
          <w:sz w:val="22"/>
          <w:szCs w:val="22"/>
        </w:rPr>
      </w:pPr>
      <w:hyperlink w:anchor="_Toc514933450" w:history="1">
        <w:r w:rsidRPr="00304105">
          <w:rPr>
            <w:rStyle w:val="Hyperlink"/>
            <w:noProof/>
          </w:rPr>
          <w:t>1.33.26</w:t>
        </w:r>
        <w:r w:rsidRPr="006B5780">
          <w:rPr>
            <w:rFonts w:ascii="Calibri" w:hAnsi="Calibri"/>
            <w:noProof/>
            <w:sz w:val="22"/>
            <w:szCs w:val="22"/>
          </w:rPr>
          <w:tab/>
        </w:r>
        <w:r w:rsidRPr="00304105">
          <w:rPr>
            <w:rStyle w:val="Hyperlink"/>
            <w:noProof/>
          </w:rPr>
          <w:t>Class Pressure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_Toc514933450 \h </w:instrText>
        </w:r>
        <w:r>
          <w:rPr>
            <w:noProof/>
            <w:webHidden/>
          </w:rPr>
        </w:r>
        <w:r>
          <w:rPr>
            <w:noProof/>
            <w:webHidden/>
          </w:rPr>
          <w:fldChar w:fldCharType="separate"/>
        </w:r>
        <w:r w:rsidR="00175B81">
          <w:rPr>
            <w:noProof/>
            <w:webHidden/>
          </w:rPr>
          <w:t>161</w:t>
        </w:r>
        <w:r>
          <w:rPr>
            <w:noProof/>
            <w:webHidden/>
          </w:rPr>
          <w:fldChar w:fldCharType="end"/>
        </w:r>
      </w:hyperlink>
    </w:p>
    <w:p w14:paraId="5DD656B3" w14:textId="7D8539DD" w:rsidR="00922253" w:rsidRPr="006B5780" w:rsidRDefault="00922253">
      <w:pPr>
        <w:pStyle w:val="TOC3"/>
        <w:rPr>
          <w:rFonts w:ascii="Calibri" w:hAnsi="Calibri"/>
          <w:noProof/>
          <w:sz w:val="22"/>
          <w:szCs w:val="22"/>
        </w:rPr>
      </w:pPr>
      <w:hyperlink w:anchor="_Toc514933451" w:history="1">
        <w:r w:rsidRPr="00304105">
          <w:rPr>
            <w:rStyle w:val="Hyperlink"/>
            <w:noProof/>
          </w:rPr>
          <w:t>1.33.27</w:t>
        </w:r>
        <w:r w:rsidRPr="006B5780">
          <w:rPr>
            <w:rFonts w:ascii="Calibri" w:hAnsi="Calibri"/>
            <w:noProof/>
            <w:sz w:val="22"/>
            <w:szCs w:val="22"/>
          </w:rPr>
          <w:tab/>
        </w:r>
        <w:r w:rsidRPr="00304105">
          <w:rPr>
            <w:rStyle w:val="Hyperlink"/>
            <w:noProof/>
          </w:rPr>
          <w:t>Class Radiation Exposure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_Toc514933451 \h </w:instrText>
        </w:r>
        <w:r>
          <w:rPr>
            <w:noProof/>
            <w:webHidden/>
          </w:rPr>
        </w:r>
        <w:r>
          <w:rPr>
            <w:noProof/>
            <w:webHidden/>
          </w:rPr>
          <w:fldChar w:fldCharType="separate"/>
        </w:r>
        <w:r w:rsidR="00175B81">
          <w:rPr>
            <w:noProof/>
            <w:webHidden/>
          </w:rPr>
          <w:t>161</w:t>
        </w:r>
        <w:r>
          <w:rPr>
            <w:noProof/>
            <w:webHidden/>
          </w:rPr>
          <w:fldChar w:fldCharType="end"/>
        </w:r>
      </w:hyperlink>
    </w:p>
    <w:p w14:paraId="02C903D2" w14:textId="4516FC28" w:rsidR="00922253" w:rsidRPr="006B5780" w:rsidRDefault="00922253">
      <w:pPr>
        <w:pStyle w:val="TOC3"/>
        <w:rPr>
          <w:rFonts w:ascii="Calibri" w:hAnsi="Calibri"/>
          <w:noProof/>
          <w:sz w:val="22"/>
          <w:szCs w:val="22"/>
        </w:rPr>
      </w:pPr>
      <w:hyperlink w:anchor="_Toc514933452" w:history="1">
        <w:r w:rsidRPr="00304105">
          <w:rPr>
            <w:rStyle w:val="Hyperlink"/>
            <w:noProof/>
          </w:rPr>
          <w:t>1.33.28</w:t>
        </w:r>
        <w:r w:rsidRPr="006B5780">
          <w:rPr>
            <w:rFonts w:ascii="Calibri" w:hAnsi="Calibri"/>
            <w:noProof/>
            <w:sz w:val="22"/>
            <w:szCs w:val="22"/>
          </w:rPr>
          <w:tab/>
        </w:r>
        <w:r w:rsidRPr="00304105">
          <w:rPr>
            <w:rStyle w:val="Hyperlink"/>
            <w:noProof/>
          </w:rPr>
          <w:t>Class Radioactivity</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_Toc514933452 \h </w:instrText>
        </w:r>
        <w:r>
          <w:rPr>
            <w:noProof/>
            <w:webHidden/>
          </w:rPr>
        </w:r>
        <w:r>
          <w:rPr>
            <w:noProof/>
            <w:webHidden/>
          </w:rPr>
          <w:fldChar w:fldCharType="separate"/>
        </w:r>
        <w:r w:rsidR="00175B81">
          <w:rPr>
            <w:noProof/>
            <w:webHidden/>
          </w:rPr>
          <w:t>161</w:t>
        </w:r>
        <w:r>
          <w:rPr>
            <w:noProof/>
            <w:webHidden/>
          </w:rPr>
          <w:fldChar w:fldCharType="end"/>
        </w:r>
      </w:hyperlink>
    </w:p>
    <w:p w14:paraId="74A44D40" w14:textId="78C7DA6C" w:rsidR="00922253" w:rsidRPr="006B5780" w:rsidRDefault="00922253">
      <w:pPr>
        <w:pStyle w:val="TOC3"/>
        <w:rPr>
          <w:rFonts w:ascii="Calibri" w:hAnsi="Calibri"/>
          <w:noProof/>
          <w:sz w:val="22"/>
          <w:szCs w:val="22"/>
        </w:rPr>
      </w:pPr>
      <w:hyperlink w:anchor="_Toc514933453" w:history="1">
        <w:r w:rsidRPr="00304105">
          <w:rPr>
            <w:rStyle w:val="Hyperlink"/>
            <w:noProof/>
          </w:rPr>
          <w:t>1.33.29</w:t>
        </w:r>
        <w:r w:rsidRPr="006B5780">
          <w:rPr>
            <w:rFonts w:ascii="Calibri" w:hAnsi="Calibri"/>
            <w:noProof/>
            <w:sz w:val="22"/>
            <w:szCs w:val="22"/>
          </w:rPr>
          <w:tab/>
        </w:r>
        <w:r w:rsidRPr="00304105">
          <w:rPr>
            <w:rStyle w:val="Hyperlink"/>
            <w:noProof/>
          </w:rPr>
          <w:t>Class Speed</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_Toc514933453 \h </w:instrText>
        </w:r>
        <w:r>
          <w:rPr>
            <w:noProof/>
            <w:webHidden/>
          </w:rPr>
        </w:r>
        <w:r>
          <w:rPr>
            <w:noProof/>
            <w:webHidden/>
          </w:rPr>
          <w:fldChar w:fldCharType="separate"/>
        </w:r>
        <w:r w:rsidR="00175B81">
          <w:rPr>
            <w:noProof/>
            <w:webHidden/>
          </w:rPr>
          <w:t>161</w:t>
        </w:r>
        <w:r>
          <w:rPr>
            <w:noProof/>
            <w:webHidden/>
          </w:rPr>
          <w:fldChar w:fldCharType="end"/>
        </w:r>
      </w:hyperlink>
    </w:p>
    <w:p w14:paraId="5E3498C5" w14:textId="4DED35B2" w:rsidR="00922253" w:rsidRPr="006B5780" w:rsidRDefault="00922253">
      <w:pPr>
        <w:pStyle w:val="TOC3"/>
        <w:rPr>
          <w:rFonts w:ascii="Calibri" w:hAnsi="Calibri"/>
          <w:noProof/>
          <w:sz w:val="22"/>
          <w:szCs w:val="22"/>
        </w:rPr>
      </w:pPr>
      <w:hyperlink w:anchor="_Toc514933454" w:history="1">
        <w:r w:rsidRPr="00304105">
          <w:rPr>
            <w:rStyle w:val="Hyperlink"/>
            <w:noProof/>
          </w:rPr>
          <w:t>1.33.30</w:t>
        </w:r>
        <w:r w:rsidRPr="006B5780">
          <w:rPr>
            <w:rFonts w:ascii="Calibri" w:hAnsi="Calibri"/>
            <w:noProof/>
            <w:sz w:val="22"/>
            <w:szCs w:val="22"/>
          </w:rPr>
          <w:tab/>
        </w:r>
        <w:r w:rsidRPr="00304105">
          <w:rPr>
            <w:rStyle w:val="Hyperlink"/>
            <w:noProof/>
          </w:rPr>
          <w:t>Class Temperature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_Toc514933454 \h </w:instrText>
        </w:r>
        <w:r>
          <w:rPr>
            <w:noProof/>
            <w:webHidden/>
          </w:rPr>
        </w:r>
        <w:r>
          <w:rPr>
            <w:noProof/>
            <w:webHidden/>
          </w:rPr>
          <w:fldChar w:fldCharType="separate"/>
        </w:r>
        <w:r w:rsidR="00175B81">
          <w:rPr>
            <w:noProof/>
            <w:webHidden/>
          </w:rPr>
          <w:t>161</w:t>
        </w:r>
        <w:r>
          <w:rPr>
            <w:noProof/>
            <w:webHidden/>
          </w:rPr>
          <w:fldChar w:fldCharType="end"/>
        </w:r>
      </w:hyperlink>
    </w:p>
    <w:p w14:paraId="22D5AC8A" w14:textId="3282BD3B" w:rsidR="00922253" w:rsidRPr="006B5780" w:rsidRDefault="00922253">
      <w:pPr>
        <w:pStyle w:val="TOC3"/>
        <w:rPr>
          <w:rFonts w:ascii="Calibri" w:hAnsi="Calibri"/>
          <w:noProof/>
          <w:sz w:val="22"/>
          <w:szCs w:val="22"/>
        </w:rPr>
      </w:pPr>
      <w:hyperlink w:anchor="_Toc514933455" w:history="1">
        <w:r w:rsidRPr="00304105">
          <w:rPr>
            <w:rStyle w:val="Hyperlink"/>
            <w:noProof/>
          </w:rPr>
          <w:t>1.33.31</w:t>
        </w:r>
        <w:r w:rsidRPr="006B5780">
          <w:rPr>
            <w:rFonts w:ascii="Calibri" w:hAnsi="Calibri"/>
            <w:noProof/>
            <w:sz w:val="22"/>
            <w:szCs w:val="22"/>
          </w:rPr>
          <w:tab/>
        </w:r>
        <w:r w:rsidRPr="00304105">
          <w:rPr>
            <w:rStyle w:val="Hyperlink"/>
            <w:noProof/>
          </w:rPr>
          <w:t>Class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_Toc514933455 \h </w:instrText>
        </w:r>
        <w:r>
          <w:rPr>
            <w:noProof/>
            <w:webHidden/>
          </w:rPr>
        </w:r>
        <w:r>
          <w:rPr>
            <w:noProof/>
            <w:webHidden/>
          </w:rPr>
          <w:fldChar w:fldCharType="separate"/>
        </w:r>
        <w:r w:rsidR="00175B81">
          <w:rPr>
            <w:noProof/>
            <w:webHidden/>
          </w:rPr>
          <w:t>162</w:t>
        </w:r>
        <w:r>
          <w:rPr>
            <w:noProof/>
            <w:webHidden/>
          </w:rPr>
          <w:fldChar w:fldCharType="end"/>
        </w:r>
      </w:hyperlink>
    </w:p>
    <w:p w14:paraId="7A48DDFB" w14:textId="5C2318F4" w:rsidR="00922253" w:rsidRPr="006B5780" w:rsidRDefault="00922253">
      <w:pPr>
        <w:pStyle w:val="TOC2"/>
        <w:rPr>
          <w:rFonts w:ascii="Calibri" w:hAnsi="Calibri"/>
          <w:noProof/>
          <w:sz w:val="22"/>
          <w:szCs w:val="22"/>
        </w:rPr>
      </w:pPr>
      <w:hyperlink w:anchor="_Toc514933456" w:history="1">
        <w:r w:rsidRPr="00304105">
          <w:rPr>
            <w:rStyle w:val="Hyperlink"/>
            <w:noProof/>
          </w:rPr>
          <w:t>1.34</w:t>
        </w:r>
        <w:r w:rsidRPr="006B5780">
          <w:rPr>
            <w:rFonts w:ascii="Calibri" w:hAnsi="Calibri"/>
            <w:noProof/>
            <w:sz w:val="22"/>
            <w:szCs w:val="22"/>
          </w:rPr>
          <w:tab/>
        </w:r>
        <w:r w:rsidRPr="00304105">
          <w:rPr>
            <w:rStyle w:val="Hyperlink"/>
            <w:noProof/>
          </w:rPr>
          <w:t>Concept Library::Quantities and Units::Units</w:t>
        </w:r>
        <w:r>
          <w:rPr>
            <w:noProof/>
            <w:webHidden/>
          </w:rPr>
          <w:tab/>
        </w:r>
        <w:r>
          <w:rPr>
            <w:noProof/>
            <w:webHidden/>
          </w:rPr>
          <w:fldChar w:fldCharType="begin"/>
        </w:r>
        <w:r>
          <w:rPr>
            <w:noProof/>
            <w:webHidden/>
          </w:rPr>
          <w:instrText xml:space="preserve"> PAGEREF _Toc514933456 \h </w:instrText>
        </w:r>
        <w:r>
          <w:rPr>
            <w:noProof/>
            <w:webHidden/>
          </w:rPr>
        </w:r>
        <w:r>
          <w:rPr>
            <w:noProof/>
            <w:webHidden/>
          </w:rPr>
          <w:fldChar w:fldCharType="separate"/>
        </w:r>
        <w:r w:rsidR="00175B81">
          <w:rPr>
            <w:noProof/>
            <w:webHidden/>
          </w:rPr>
          <w:t>163</w:t>
        </w:r>
        <w:r>
          <w:rPr>
            <w:noProof/>
            <w:webHidden/>
          </w:rPr>
          <w:fldChar w:fldCharType="end"/>
        </w:r>
      </w:hyperlink>
    </w:p>
    <w:p w14:paraId="5878DAB2" w14:textId="7B596BBD" w:rsidR="00922253" w:rsidRPr="006B5780" w:rsidRDefault="00922253">
      <w:pPr>
        <w:pStyle w:val="TOC3"/>
        <w:rPr>
          <w:rFonts w:ascii="Calibri" w:hAnsi="Calibri"/>
          <w:noProof/>
          <w:sz w:val="22"/>
          <w:szCs w:val="22"/>
        </w:rPr>
      </w:pPr>
      <w:hyperlink w:anchor="_Toc514933457" w:history="1">
        <w:r w:rsidRPr="00304105">
          <w:rPr>
            <w:rStyle w:val="Hyperlink"/>
            <w:noProof/>
          </w:rPr>
          <w:t>1.34.1</w:t>
        </w:r>
        <w:r w:rsidRPr="006B5780">
          <w:rPr>
            <w:rFonts w:ascii="Calibri" w:hAnsi="Calibri"/>
            <w:noProof/>
            <w:sz w:val="22"/>
            <w:szCs w:val="22"/>
          </w:rPr>
          <w:tab/>
        </w:r>
        <w:r w:rsidRPr="00304105">
          <w:rPr>
            <w:rStyle w:val="Hyperlink"/>
            <w:noProof/>
          </w:rPr>
          <w:t>Diagram: Common Units 1</w:t>
        </w:r>
        <w:r>
          <w:rPr>
            <w:noProof/>
            <w:webHidden/>
          </w:rPr>
          <w:tab/>
        </w:r>
        <w:r>
          <w:rPr>
            <w:noProof/>
            <w:webHidden/>
          </w:rPr>
          <w:fldChar w:fldCharType="begin"/>
        </w:r>
        <w:r>
          <w:rPr>
            <w:noProof/>
            <w:webHidden/>
          </w:rPr>
          <w:instrText xml:space="preserve"> PAGEREF _Toc514933457 \h </w:instrText>
        </w:r>
        <w:r>
          <w:rPr>
            <w:noProof/>
            <w:webHidden/>
          </w:rPr>
        </w:r>
        <w:r>
          <w:rPr>
            <w:noProof/>
            <w:webHidden/>
          </w:rPr>
          <w:fldChar w:fldCharType="separate"/>
        </w:r>
        <w:r w:rsidR="00175B81">
          <w:rPr>
            <w:noProof/>
            <w:webHidden/>
          </w:rPr>
          <w:t>163</w:t>
        </w:r>
        <w:r>
          <w:rPr>
            <w:noProof/>
            <w:webHidden/>
          </w:rPr>
          <w:fldChar w:fldCharType="end"/>
        </w:r>
      </w:hyperlink>
    </w:p>
    <w:p w14:paraId="2F6AC9E3" w14:textId="4CB36711" w:rsidR="00922253" w:rsidRPr="006B5780" w:rsidRDefault="00922253">
      <w:pPr>
        <w:pStyle w:val="TOC3"/>
        <w:rPr>
          <w:rFonts w:ascii="Calibri" w:hAnsi="Calibri"/>
          <w:noProof/>
          <w:sz w:val="22"/>
          <w:szCs w:val="22"/>
        </w:rPr>
      </w:pPr>
      <w:hyperlink w:anchor="_Toc514933458" w:history="1">
        <w:r w:rsidRPr="00304105">
          <w:rPr>
            <w:rStyle w:val="Hyperlink"/>
            <w:noProof/>
          </w:rPr>
          <w:t>1.34.2</w:t>
        </w:r>
        <w:r w:rsidRPr="006B5780">
          <w:rPr>
            <w:rFonts w:ascii="Calibri" w:hAnsi="Calibri"/>
            <w:noProof/>
            <w:sz w:val="22"/>
            <w:szCs w:val="22"/>
          </w:rPr>
          <w:tab/>
        </w:r>
        <w:r w:rsidRPr="00304105">
          <w:rPr>
            <w:rStyle w:val="Hyperlink"/>
            <w:noProof/>
          </w:rPr>
          <w:t>Diagram: Common Units 2</w:t>
        </w:r>
        <w:r>
          <w:rPr>
            <w:noProof/>
            <w:webHidden/>
          </w:rPr>
          <w:tab/>
        </w:r>
        <w:r>
          <w:rPr>
            <w:noProof/>
            <w:webHidden/>
          </w:rPr>
          <w:fldChar w:fldCharType="begin"/>
        </w:r>
        <w:r>
          <w:rPr>
            <w:noProof/>
            <w:webHidden/>
          </w:rPr>
          <w:instrText xml:space="preserve"> PAGEREF _Toc514933458 \h </w:instrText>
        </w:r>
        <w:r>
          <w:rPr>
            <w:noProof/>
            <w:webHidden/>
          </w:rPr>
        </w:r>
        <w:r>
          <w:rPr>
            <w:noProof/>
            <w:webHidden/>
          </w:rPr>
          <w:fldChar w:fldCharType="separate"/>
        </w:r>
        <w:r w:rsidR="00175B81">
          <w:rPr>
            <w:noProof/>
            <w:webHidden/>
          </w:rPr>
          <w:t>164</w:t>
        </w:r>
        <w:r>
          <w:rPr>
            <w:noProof/>
            <w:webHidden/>
          </w:rPr>
          <w:fldChar w:fldCharType="end"/>
        </w:r>
      </w:hyperlink>
    </w:p>
    <w:p w14:paraId="2ECFE088" w14:textId="3B859116" w:rsidR="00922253" w:rsidRPr="006B5780" w:rsidRDefault="00922253">
      <w:pPr>
        <w:pStyle w:val="TOC3"/>
        <w:rPr>
          <w:rFonts w:ascii="Calibri" w:hAnsi="Calibri"/>
          <w:noProof/>
          <w:sz w:val="22"/>
          <w:szCs w:val="22"/>
        </w:rPr>
      </w:pPr>
      <w:hyperlink w:anchor="_Toc514933459" w:history="1">
        <w:r w:rsidRPr="00304105">
          <w:rPr>
            <w:rStyle w:val="Hyperlink"/>
            <w:noProof/>
          </w:rPr>
          <w:t>1.34.3</w:t>
        </w:r>
        <w:r w:rsidRPr="006B5780">
          <w:rPr>
            <w:rFonts w:ascii="Calibri" w:hAnsi="Calibri"/>
            <w:noProof/>
            <w:sz w:val="22"/>
            <w:szCs w:val="22"/>
          </w:rPr>
          <w:tab/>
        </w:r>
        <w:r w:rsidRPr="00304105">
          <w:rPr>
            <w:rStyle w:val="Hyperlink"/>
            <w:noProof/>
          </w:rPr>
          <w:t>Class Acre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_Toc514933459 \h </w:instrText>
        </w:r>
        <w:r>
          <w:rPr>
            <w:noProof/>
            <w:webHidden/>
          </w:rPr>
        </w:r>
        <w:r>
          <w:rPr>
            <w:noProof/>
            <w:webHidden/>
          </w:rPr>
          <w:fldChar w:fldCharType="separate"/>
        </w:r>
        <w:r w:rsidR="00175B81">
          <w:rPr>
            <w:noProof/>
            <w:webHidden/>
          </w:rPr>
          <w:t>164</w:t>
        </w:r>
        <w:r>
          <w:rPr>
            <w:noProof/>
            <w:webHidden/>
          </w:rPr>
          <w:fldChar w:fldCharType="end"/>
        </w:r>
      </w:hyperlink>
    </w:p>
    <w:p w14:paraId="77E59DCA" w14:textId="5AD8F98B" w:rsidR="00922253" w:rsidRPr="006B5780" w:rsidRDefault="00922253">
      <w:pPr>
        <w:pStyle w:val="TOC3"/>
        <w:rPr>
          <w:rFonts w:ascii="Calibri" w:hAnsi="Calibri"/>
          <w:noProof/>
          <w:sz w:val="22"/>
          <w:szCs w:val="22"/>
        </w:rPr>
      </w:pPr>
      <w:hyperlink w:anchor="_Toc514933460" w:history="1">
        <w:r w:rsidRPr="00304105">
          <w:rPr>
            <w:rStyle w:val="Hyperlink"/>
            <w:noProof/>
          </w:rPr>
          <w:t>1.34.4</w:t>
        </w:r>
        <w:r w:rsidRPr="006B5780">
          <w:rPr>
            <w:rFonts w:ascii="Calibri" w:hAnsi="Calibri"/>
            <w:noProof/>
            <w:sz w:val="22"/>
            <w:szCs w:val="22"/>
          </w:rPr>
          <w:tab/>
        </w:r>
        <w:r w:rsidRPr="00304105">
          <w:rPr>
            <w:rStyle w:val="Hyperlink"/>
            <w:noProof/>
          </w:rPr>
          <w:t>Class Ampere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_Toc514933460 \h </w:instrText>
        </w:r>
        <w:r>
          <w:rPr>
            <w:noProof/>
            <w:webHidden/>
          </w:rPr>
        </w:r>
        <w:r>
          <w:rPr>
            <w:noProof/>
            <w:webHidden/>
          </w:rPr>
          <w:fldChar w:fldCharType="separate"/>
        </w:r>
        <w:r w:rsidR="00175B81">
          <w:rPr>
            <w:noProof/>
            <w:webHidden/>
          </w:rPr>
          <w:t>164</w:t>
        </w:r>
        <w:r>
          <w:rPr>
            <w:noProof/>
            <w:webHidden/>
          </w:rPr>
          <w:fldChar w:fldCharType="end"/>
        </w:r>
      </w:hyperlink>
    </w:p>
    <w:p w14:paraId="3EE34D29" w14:textId="435CF4C4" w:rsidR="00922253" w:rsidRPr="006B5780" w:rsidRDefault="00922253">
      <w:pPr>
        <w:pStyle w:val="TOC3"/>
        <w:rPr>
          <w:rFonts w:ascii="Calibri" w:hAnsi="Calibri"/>
          <w:noProof/>
          <w:sz w:val="22"/>
          <w:szCs w:val="22"/>
        </w:rPr>
      </w:pPr>
      <w:hyperlink w:anchor="_Toc514933461" w:history="1">
        <w:r w:rsidRPr="00304105">
          <w:rPr>
            <w:rStyle w:val="Hyperlink"/>
            <w:noProof/>
          </w:rPr>
          <w:t>1.34.5</w:t>
        </w:r>
        <w:r w:rsidRPr="006B5780">
          <w:rPr>
            <w:rFonts w:ascii="Calibri" w:hAnsi="Calibri"/>
            <w:noProof/>
            <w:sz w:val="22"/>
            <w:szCs w:val="22"/>
          </w:rPr>
          <w:tab/>
        </w:r>
        <w:r w:rsidRPr="00304105">
          <w:rPr>
            <w:rStyle w:val="Hyperlink"/>
            <w:noProof/>
          </w:rPr>
          <w:t>Class Becquerel (Bq)</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_Toc514933461 \h </w:instrText>
        </w:r>
        <w:r>
          <w:rPr>
            <w:noProof/>
            <w:webHidden/>
          </w:rPr>
        </w:r>
        <w:r>
          <w:rPr>
            <w:noProof/>
            <w:webHidden/>
          </w:rPr>
          <w:fldChar w:fldCharType="separate"/>
        </w:r>
        <w:r w:rsidR="00175B81">
          <w:rPr>
            <w:noProof/>
            <w:webHidden/>
          </w:rPr>
          <w:t>164</w:t>
        </w:r>
        <w:r>
          <w:rPr>
            <w:noProof/>
            <w:webHidden/>
          </w:rPr>
          <w:fldChar w:fldCharType="end"/>
        </w:r>
      </w:hyperlink>
    </w:p>
    <w:p w14:paraId="3114049F" w14:textId="4C993093" w:rsidR="00922253" w:rsidRPr="006B5780" w:rsidRDefault="00922253">
      <w:pPr>
        <w:pStyle w:val="TOC3"/>
        <w:rPr>
          <w:rFonts w:ascii="Calibri" w:hAnsi="Calibri"/>
          <w:noProof/>
          <w:sz w:val="22"/>
          <w:szCs w:val="22"/>
        </w:rPr>
      </w:pPr>
      <w:hyperlink w:anchor="_Toc514933462" w:history="1">
        <w:r w:rsidRPr="00304105">
          <w:rPr>
            <w:rStyle w:val="Hyperlink"/>
            <w:noProof/>
          </w:rPr>
          <w:t>1.34.6</w:t>
        </w:r>
        <w:r w:rsidRPr="006B5780">
          <w:rPr>
            <w:rFonts w:ascii="Calibri" w:hAnsi="Calibri"/>
            <w:noProof/>
            <w:sz w:val="22"/>
            <w:szCs w:val="22"/>
          </w:rPr>
          <w:tab/>
        </w:r>
        <w:r w:rsidRPr="00304105">
          <w:rPr>
            <w:rStyle w:val="Hyperlink"/>
            <w:noProof/>
          </w:rPr>
          <w:t>Class Candela</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_Toc514933462 \h </w:instrText>
        </w:r>
        <w:r>
          <w:rPr>
            <w:noProof/>
            <w:webHidden/>
          </w:rPr>
        </w:r>
        <w:r>
          <w:rPr>
            <w:noProof/>
            <w:webHidden/>
          </w:rPr>
          <w:fldChar w:fldCharType="separate"/>
        </w:r>
        <w:r w:rsidR="00175B81">
          <w:rPr>
            <w:noProof/>
            <w:webHidden/>
          </w:rPr>
          <w:t>165</w:t>
        </w:r>
        <w:r>
          <w:rPr>
            <w:noProof/>
            <w:webHidden/>
          </w:rPr>
          <w:fldChar w:fldCharType="end"/>
        </w:r>
      </w:hyperlink>
    </w:p>
    <w:p w14:paraId="680222B9" w14:textId="32069BE0" w:rsidR="00922253" w:rsidRPr="006B5780" w:rsidRDefault="00922253">
      <w:pPr>
        <w:pStyle w:val="TOC3"/>
        <w:rPr>
          <w:rFonts w:ascii="Calibri" w:hAnsi="Calibri"/>
          <w:noProof/>
          <w:sz w:val="22"/>
          <w:szCs w:val="22"/>
        </w:rPr>
      </w:pPr>
      <w:hyperlink w:anchor="_Toc514933463" w:history="1">
        <w:r w:rsidRPr="00304105">
          <w:rPr>
            <w:rStyle w:val="Hyperlink"/>
            <w:noProof/>
          </w:rPr>
          <w:t>1.34.7</w:t>
        </w:r>
        <w:r w:rsidRPr="006B5780">
          <w:rPr>
            <w:rFonts w:ascii="Calibri" w:hAnsi="Calibri"/>
            <w:noProof/>
            <w:sz w:val="22"/>
            <w:szCs w:val="22"/>
          </w:rPr>
          <w:tab/>
        </w:r>
        <w:r w:rsidRPr="00304105">
          <w:rPr>
            <w:rStyle w:val="Hyperlink"/>
            <w:noProof/>
          </w:rPr>
          <w:t>Class Celsius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_Toc514933463 \h </w:instrText>
        </w:r>
        <w:r>
          <w:rPr>
            <w:noProof/>
            <w:webHidden/>
          </w:rPr>
        </w:r>
        <w:r>
          <w:rPr>
            <w:noProof/>
            <w:webHidden/>
          </w:rPr>
          <w:fldChar w:fldCharType="separate"/>
        </w:r>
        <w:r w:rsidR="00175B81">
          <w:rPr>
            <w:noProof/>
            <w:webHidden/>
          </w:rPr>
          <w:t>165</w:t>
        </w:r>
        <w:r>
          <w:rPr>
            <w:noProof/>
            <w:webHidden/>
          </w:rPr>
          <w:fldChar w:fldCharType="end"/>
        </w:r>
      </w:hyperlink>
    </w:p>
    <w:p w14:paraId="34FB00AE" w14:textId="2B0286B3" w:rsidR="00922253" w:rsidRPr="006B5780" w:rsidRDefault="00922253">
      <w:pPr>
        <w:pStyle w:val="TOC3"/>
        <w:rPr>
          <w:rFonts w:ascii="Calibri" w:hAnsi="Calibri"/>
          <w:noProof/>
          <w:sz w:val="22"/>
          <w:szCs w:val="22"/>
        </w:rPr>
      </w:pPr>
      <w:hyperlink w:anchor="_Toc514933464" w:history="1">
        <w:r w:rsidRPr="00304105">
          <w:rPr>
            <w:rStyle w:val="Hyperlink"/>
            <w:noProof/>
          </w:rPr>
          <w:t>1.34.8</w:t>
        </w:r>
        <w:r w:rsidRPr="006B5780">
          <w:rPr>
            <w:rFonts w:ascii="Calibri" w:hAnsi="Calibri"/>
            <w:noProof/>
            <w:sz w:val="22"/>
            <w:szCs w:val="22"/>
          </w:rPr>
          <w:tab/>
        </w:r>
        <w:r w:rsidRPr="00304105">
          <w:rPr>
            <w:rStyle w:val="Hyperlink"/>
            <w:noProof/>
          </w:rPr>
          <w:t>Class Compound Duration Value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_Toc514933464 \h </w:instrText>
        </w:r>
        <w:r>
          <w:rPr>
            <w:noProof/>
            <w:webHidden/>
          </w:rPr>
        </w:r>
        <w:r>
          <w:rPr>
            <w:noProof/>
            <w:webHidden/>
          </w:rPr>
          <w:fldChar w:fldCharType="separate"/>
        </w:r>
        <w:r w:rsidR="00175B81">
          <w:rPr>
            <w:noProof/>
            <w:webHidden/>
          </w:rPr>
          <w:t>165</w:t>
        </w:r>
        <w:r>
          <w:rPr>
            <w:noProof/>
            <w:webHidden/>
          </w:rPr>
          <w:fldChar w:fldCharType="end"/>
        </w:r>
      </w:hyperlink>
    </w:p>
    <w:p w14:paraId="1C55D526" w14:textId="734E9EC3" w:rsidR="00922253" w:rsidRPr="006B5780" w:rsidRDefault="00922253">
      <w:pPr>
        <w:pStyle w:val="TOC3"/>
        <w:rPr>
          <w:rFonts w:ascii="Calibri" w:hAnsi="Calibri"/>
          <w:noProof/>
          <w:sz w:val="22"/>
          <w:szCs w:val="22"/>
        </w:rPr>
      </w:pPr>
      <w:hyperlink w:anchor="_Toc514933465" w:history="1">
        <w:r w:rsidRPr="00304105">
          <w:rPr>
            <w:rStyle w:val="Hyperlink"/>
            <w:noProof/>
          </w:rPr>
          <w:t>1.34.9</w:t>
        </w:r>
        <w:r w:rsidRPr="006B5780">
          <w:rPr>
            <w:rFonts w:ascii="Calibri" w:hAnsi="Calibri"/>
            <w:noProof/>
            <w:sz w:val="22"/>
            <w:szCs w:val="22"/>
          </w:rPr>
          <w:tab/>
        </w:r>
        <w:r w:rsidRPr="00304105">
          <w:rPr>
            <w:rStyle w:val="Hyperlink"/>
            <w:noProof/>
          </w:rPr>
          <w:t>Class Concentration Percent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_Toc514933465 \h </w:instrText>
        </w:r>
        <w:r>
          <w:rPr>
            <w:noProof/>
            <w:webHidden/>
          </w:rPr>
        </w:r>
        <w:r>
          <w:rPr>
            <w:noProof/>
            <w:webHidden/>
          </w:rPr>
          <w:fldChar w:fldCharType="separate"/>
        </w:r>
        <w:r w:rsidR="00175B81">
          <w:rPr>
            <w:noProof/>
            <w:webHidden/>
          </w:rPr>
          <w:t>165</w:t>
        </w:r>
        <w:r>
          <w:rPr>
            <w:noProof/>
            <w:webHidden/>
          </w:rPr>
          <w:fldChar w:fldCharType="end"/>
        </w:r>
      </w:hyperlink>
    </w:p>
    <w:p w14:paraId="23DEE6A7" w14:textId="34748C93" w:rsidR="00922253" w:rsidRPr="006B5780" w:rsidRDefault="00922253">
      <w:pPr>
        <w:pStyle w:val="TOC3"/>
        <w:rPr>
          <w:rFonts w:ascii="Calibri" w:hAnsi="Calibri"/>
          <w:noProof/>
          <w:sz w:val="22"/>
          <w:szCs w:val="22"/>
        </w:rPr>
      </w:pPr>
      <w:hyperlink w:anchor="_Toc514933466" w:history="1">
        <w:r w:rsidRPr="00304105">
          <w:rPr>
            <w:rStyle w:val="Hyperlink"/>
            <w:noProof/>
          </w:rPr>
          <w:t>1.34.10</w:t>
        </w:r>
        <w:r w:rsidRPr="006B5780">
          <w:rPr>
            <w:rFonts w:ascii="Calibri" w:hAnsi="Calibri"/>
            <w:noProof/>
            <w:sz w:val="22"/>
            <w:szCs w:val="22"/>
          </w:rPr>
          <w:tab/>
        </w:r>
        <w:r w:rsidRPr="00304105">
          <w:rPr>
            <w:rStyle w:val="Hyperlink"/>
            <w:noProof/>
          </w:rPr>
          <w:t>Class Coulomb/kilogram (C/kg).</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_Toc514933466 \h </w:instrText>
        </w:r>
        <w:r>
          <w:rPr>
            <w:noProof/>
            <w:webHidden/>
          </w:rPr>
        </w:r>
        <w:r>
          <w:rPr>
            <w:noProof/>
            <w:webHidden/>
          </w:rPr>
          <w:fldChar w:fldCharType="separate"/>
        </w:r>
        <w:r w:rsidR="00175B81">
          <w:rPr>
            <w:noProof/>
            <w:webHidden/>
          </w:rPr>
          <w:t>165</w:t>
        </w:r>
        <w:r>
          <w:rPr>
            <w:noProof/>
            <w:webHidden/>
          </w:rPr>
          <w:fldChar w:fldCharType="end"/>
        </w:r>
      </w:hyperlink>
    </w:p>
    <w:p w14:paraId="394351F6" w14:textId="4EE114EA" w:rsidR="00922253" w:rsidRPr="006B5780" w:rsidRDefault="00922253">
      <w:pPr>
        <w:pStyle w:val="TOC3"/>
        <w:rPr>
          <w:rFonts w:ascii="Calibri" w:hAnsi="Calibri"/>
          <w:noProof/>
          <w:sz w:val="22"/>
          <w:szCs w:val="22"/>
        </w:rPr>
      </w:pPr>
      <w:hyperlink w:anchor="_Toc514933467" w:history="1">
        <w:r w:rsidRPr="00304105">
          <w:rPr>
            <w:rStyle w:val="Hyperlink"/>
            <w:noProof/>
          </w:rPr>
          <w:t>1.34.11</w:t>
        </w:r>
        <w:r w:rsidRPr="006B5780">
          <w:rPr>
            <w:rFonts w:ascii="Calibri" w:hAnsi="Calibri"/>
            <w:noProof/>
            <w:sz w:val="22"/>
            <w:szCs w:val="22"/>
          </w:rPr>
          <w:tab/>
        </w:r>
        <w:r w:rsidRPr="00304105">
          <w:rPr>
            <w:rStyle w:val="Hyperlink"/>
            <w:noProof/>
          </w:rPr>
          <w:t>Class Cubic Feet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_Toc514933467 \h </w:instrText>
        </w:r>
        <w:r>
          <w:rPr>
            <w:noProof/>
            <w:webHidden/>
          </w:rPr>
        </w:r>
        <w:r>
          <w:rPr>
            <w:noProof/>
            <w:webHidden/>
          </w:rPr>
          <w:fldChar w:fldCharType="separate"/>
        </w:r>
        <w:r w:rsidR="00175B81">
          <w:rPr>
            <w:noProof/>
            <w:webHidden/>
          </w:rPr>
          <w:t>165</w:t>
        </w:r>
        <w:r>
          <w:rPr>
            <w:noProof/>
            <w:webHidden/>
          </w:rPr>
          <w:fldChar w:fldCharType="end"/>
        </w:r>
      </w:hyperlink>
    </w:p>
    <w:p w14:paraId="66AC142B" w14:textId="226BA2DD" w:rsidR="00922253" w:rsidRPr="006B5780" w:rsidRDefault="00922253">
      <w:pPr>
        <w:pStyle w:val="TOC3"/>
        <w:rPr>
          <w:rFonts w:ascii="Calibri" w:hAnsi="Calibri"/>
          <w:noProof/>
          <w:sz w:val="22"/>
          <w:szCs w:val="22"/>
        </w:rPr>
      </w:pPr>
      <w:hyperlink w:anchor="_Toc514933468" w:history="1">
        <w:r w:rsidRPr="00304105">
          <w:rPr>
            <w:rStyle w:val="Hyperlink"/>
            <w:noProof/>
          </w:rPr>
          <w:t>1.34.12</w:t>
        </w:r>
        <w:r w:rsidRPr="006B5780">
          <w:rPr>
            <w:rFonts w:ascii="Calibri" w:hAnsi="Calibri"/>
            <w:noProof/>
            <w:sz w:val="22"/>
            <w:szCs w:val="22"/>
          </w:rPr>
          <w:tab/>
        </w:r>
        <w:r w:rsidRPr="00304105">
          <w:rPr>
            <w:rStyle w:val="Hyperlink"/>
            <w:noProof/>
          </w:rPr>
          <w:t>Class Cubic Inch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_Toc514933468 \h </w:instrText>
        </w:r>
        <w:r>
          <w:rPr>
            <w:noProof/>
            <w:webHidden/>
          </w:rPr>
        </w:r>
        <w:r>
          <w:rPr>
            <w:noProof/>
            <w:webHidden/>
          </w:rPr>
          <w:fldChar w:fldCharType="separate"/>
        </w:r>
        <w:r w:rsidR="00175B81">
          <w:rPr>
            <w:noProof/>
            <w:webHidden/>
          </w:rPr>
          <w:t>165</w:t>
        </w:r>
        <w:r>
          <w:rPr>
            <w:noProof/>
            <w:webHidden/>
          </w:rPr>
          <w:fldChar w:fldCharType="end"/>
        </w:r>
      </w:hyperlink>
    </w:p>
    <w:p w14:paraId="728EB299" w14:textId="253B8F22" w:rsidR="00922253" w:rsidRPr="006B5780" w:rsidRDefault="00922253">
      <w:pPr>
        <w:pStyle w:val="TOC3"/>
        <w:rPr>
          <w:rFonts w:ascii="Calibri" w:hAnsi="Calibri"/>
          <w:noProof/>
          <w:sz w:val="22"/>
          <w:szCs w:val="22"/>
        </w:rPr>
      </w:pPr>
      <w:hyperlink w:anchor="_Toc514933469" w:history="1">
        <w:r w:rsidRPr="00304105">
          <w:rPr>
            <w:rStyle w:val="Hyperlink"/>
            <w:noProof/>
          </w:rPr>
          <w:t>1.34.13</w:t>
        </w:r>
        <w:r w:rsidRPr="006B5780">
          <w:rPr>
            <w:rFonts w:ascii="Calibri" w:hAnsi="Calibri"/>
            <w:noProof/>
            <w:sz w:val="22"/>
            <w:szCs w:val="22"/>
          </w:rPr>
          <w:tab/>
        </w:r>
        <w:r w:rsidRPr="00304105">
          <w:rPr>
            <w:rStyle w:val="Hyperlink"/>
            <w:noProof/>
          </w:rPr>
          <w:t>Class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_Toc514933469 \h </w:instrText>
        </w:r>
        <w:r>
          <w:rPr>
            <w:noProof/>
            <w:webHidden/>
          </w:rPr>
        </w:r>
        <w:r>
          <w:rPr>
            <w:noProof/>
            <w:webHidden/>
          </w:rPr>
          <w:fldChar w:fldCharType="separate"/>
        </w:r>
        <w:r w:rsidR="00175B81">
          <w:rPr>
            <w:noProof/>
            <w:webHidden/>
          </w:rPr>
          <w:t>166</w:t>
        </w:r>
        <w:r>
          <w:rPr>
            <w:noProof/>
            <w:webHidden/>
          </w:rPr>
          <w:fldChar w:fldCharType="end"/>
        </w:r>
      </w:hyperlink>
    </w:p>
    <w:p w14:paraId="676696E2" w14:textId="7A88D7C5" w:rsidR="00922253" w:rsidRPr="006B5780" w:rsidRDefault="00922253">
      <w:pPr>
        <w:pStyle w:val="TOC3"/>
        <w:rPr>
          <w:rFonts w:ascii="Calibri" w:hAnsi="Calibri"/>
          <w:noProof/>
          <w:sz w:val="22"/>
          <w:szCs w:val="22"/>
        </w:rPr>
      </w:pPr>
      <w:hyperlink w:anchor="_Toc514933470" w:history="1">
        <w:r w:rsidRPr="00304105">
          <w:rPr>
            <w:rStyle w:val="Hyperlink"/>
            <w:noProof/>
          </w:rPr>
          <w:t>1.34.14</w:t>
        </w:r>
        <w:r w:rsidRPr="006B5780">
          <w:rPr>
            <w:rFonts w:ascii="Calibri" w:hAnsi="Calibri"/>
            <w:noProof/>
            <w:sz w:val="22"/>
            <w:szCs w:val="22"/>
          </w:rPr>
          <w:tab/>
        </w:r>
        <w:r w:rsidRPr="00304105">
          <w:rPr>
            <w:rStyle w:val="Hyperlink"/>
            <w:noProof/>
          </w:rPr>
          <w:t>Class Cup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_Toc514933470 \h </w:instrText>
        </w:r>
        <w:r>
          <w:rPr>
            <w:noProof/>
            <w:webHidden/>
          </w:rPr>
        </w:r>
        <w:r>
          <w:rPr>
            <w:noProof/>
            <w:webHidden/>
          </w:rPr>
          <w:fldChar w:fldCharType="separate"/>
        </w:r>
        <w:r w:rsidR="00175B81">
          <w:rPr>
            <w:noProof/>
            <w:webHidden/>
          </w:rPr>
          <w:t>166</w:t>
        </w:r>
        <w:r>
          <w:rPr>
            <w:noProof/>
            <w:webHidden/>
          </w:rPr>
          <w:fldChar w:fldCharType="end"/>
        </w:r>
      </w:hyperlink>
    </w:p>
    <w:p w14:paraId="65B74D51" w14:textId="6DFC7D85" w:rsidR="00922253" w:rsidRPr="006B5780" w:rsidRDefault="00922253">
      <w:pPr>
        <w:pStyle w:val="TOC3"/>
        <w:rPr>
          <w:rFonts w:ascii="Calibri" w:hAnsi="Calibri"/>
          <w:noProof/>
          <w:sz w:val="22"/>
          <w:szCs w:val="22"/>
        </w:rPr>
      </w:pPr>
      <w:hyperlink w:anchor="_Toc514933471" w:history="1">
        <w:r w:rsidRPr="00304105">
          <w:rPr>
            <w:rStyle w:val="Hyperlink"/>
            <w:noProof/>
          </w:rPr>
          <w:t>1.34.15</w:t>
        </w:r>
        <w:r w:rsidRPr="006B5780">
          <w:rPr>
            <w:rFonts w:ascii="Calibri" w:hAnsi="Calibri"/>
            <w:noProof/>
            <w:sz w:val="22"/>
            <w:szCs w:val="22"/>
          </w:rPr>
          <w:tab/>
        </w:r>
        <w:r w:rsidRPr="00304105">
          <w:rPr>
            <w:rStyle w:val="Hyperlink"/>
            <w:noProof/>
          </w:rPr>
          <w:t>Class Curie (Ci)</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_Toc514933471 \h </w:instrText>
        </w:r>
        <w:r>
          <w:rPr>
            <w:noProof/>
            <w:webHidden/>
          </w:rPr>
        </w:r>
        <w:r>
          <w:rPr>
            <w:noProof/>
            <w:webHidden/>
          </w:rPr>
          <w:fldChar w:fldCharType="separate"/>
        </w:r>
        <w:r w:rsidR="00175B81">
          <w:rPr>
            <w:noProof/>
            <w:webHidden/>
          </w:rPr>
          <w:t>166</w:t>
        </w:r>
        <w:r>
          <w:rPr>
            <w:noProof/>
            <w:webHidden/>
          </w:rPr>
          <w:fldChar w:fldCharType="end"/>
        </w:r>
      </w:hyperlink>
    </w:p>
    <w:p w14:paraId="441E07DF" w14:textId="5C15878D" w:rsidR="00922253" w:rsidRPr="006B5780" w:rsidRDefault="00922253">
      <w:pPr>
        <w:pStyle w:val="TOC3"/>
        <w:rPr>
          <w:rFonts w:ascii="Calibri" w:hAnsi="Calibri"/>
          <w:noProof/>
          <w:sz w:val="22"/>
          <w:szCs w:val="22"/>
        </w:rPr>
      </w:pPr>
      <w:hyperlink w:anchor="_Toc514933472" w:history="1">
        <w:r w:rsidRPr="00304105">
          <w:rPr>
            <w:rStyle w:val="Hyperlink"/>
            <w:noProof/>
          </w:rPr>
          <w:t>1.34.16</w:t>
        </w:r>
        <w:r w:rsidRPr="006B5780">
          <w:rPr>
            <w:rFonts w:ascii="Calibri" w:hAnsi="Calibri"/>
            <w:noProof/>
            <w:sz w:val="22"/>
            <w:szCs w:val="22"/>
          </w:rPr>
          <w:tab/>
        </w:r>
        <w:r w:rsidRPr="00304105">
          <w:rPr>
            <w:rStyle w:val="Hyperlink"/>
            <w:noProof/>
          </w:rPr>
          <w:t>Class Day</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_Toc514933472 \h </w:instrText>
        </w:r>
        <w:r>
          <w:rPr>
            <w:noProof/>
            <w:webHidden/>
          </w:rPr>
        </w:r>
        <w:r>
          <w:rPr>
            <w:noProof/>
            <w:webHidden/>
          </w:rPr>
          <w:fldChar w:fldCharType="separate"/>
        </w:r>
        <w:r w:rsidR="00175B81">
          <w:rPr>
            <w:noProof/>
            <w:webHidden/>
          </w:rPr>
          <w:t>166</w:t>
        </w:r>
        <w:r>
          <w:rPr>
            <w:noProof/>
            <w:webHidden/>
          </w:rPr>
          <w:fldChar w:fldCharType="end"/>
        </w:r>
      </w:hyperlink>
    </w:p>
    <w:p w14:paraId="4F20E1FC" w14:textId="6CF07D56" w:rsidR="00922253" w:rsidRPr="006B5780" w:rsidRDefault="00922253">
      <w:pPr>
        <w:pStyle w:val="TOC3"/>
        <w:rPr>
          <w:rFonts w:ascii="Calibri" w:hAnsi="Calibri"/>
          <w:noProof/>
          <w:sz w:val="22"/>
          <w:szCs w:val="22"/>
        </w:rPr>
      </w:pPr>
      <w:hyperlink w:anchor="_Toc514933473" w:history="1">
        <w:r w:rsidRPr="00304105">
          <w:rPr>
            <w:rStyle w:val="Hyperlink"/>
            <w:noProof/>
          </w:rPr>
          <w:t>1.34.17</w:t>
        </w:r>
        <w:r w:rsidRPr="006B5780">
          <w:rPr>
            <w:rFonts w:ascii="Calibri" w:hAnsi="Calibri"/>
            <w:noProof/>
            <w:sz w:val="22"/>
            <w:szCs w:val="22"/>
          </w:rPr>
          <w:tab/>
        </w:r>
        <w:r w:rsidRPr="00304105">
          <w:rPr>
            <w:rStyle w:val="Hyperlink"/>
            <w:noProof/>
          </w:rPr>
          <w:t>Class Degrees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_Toc514933473 \h </w:instrText>
        </w:r>
        <w:r>
          <w:rPr>
            <w:noProof/>
            <w:webHidden/>
          </w:rPr>
        </w:r>
        <w:r>
          <w:rPr>
            <w:noProof/>
            <w:webHidden/>
          </w:rPr>
          <w:fldChar w:fldCharType="separate"/>
        </w:r>
        <w:r w:rsidR="00175B81">
          <w:rPr>
            <w:noProof/>
            <w:webHidden/>
          </w:rPr>
          <w:t>166</w:t>
        </w:r>
        <w:r>
          <w:rPr>
            <w:noProof/>
            <w:webHidden/>
          </w:rPr>
          <w:fldChar w:fldCharType="end"/>
        </w:r>
      </w:hyperlink>
    </w:p>
    <w:p w14:paraId="3B8A5092" w14:textId="1ED796B0" w:rsidR="00922253" w:rsidRPr="006B5780" w:rsidRDefault="00922253">
      <w:pPr>
        <w:pStyle w:val="TOC3"/>
        <w:rPr>
          <w:rFonts w:ascii="Calibri" w:hAnsi="Calibri"/>
          <w:noProof/>
          <w:sz w:val="22"/>
          <w:szCs w:val="22"/>
        </w:rPr>
      </w:pPr>
      <w:hyperlink w:anchor="_Toc514933474" w:history="1">
        <w:r w:rsidRPr="00304105">
          <w:rPr>
            <w:rStyle w:val="Hyperlink"/>
            <w:noProof/>
          </w:rPr>
          <w:t>1.34.18</w:t>
        </w:r>
        <w:r w:rsidRPr="006B5780">
          <w:rPr>
            <w:rFonts w:ascii="Calibri" w:hAnsi="Calibri"/>
            <w:noProof/>
            <w:sz w:val="22"/>
            <w:szCs w:val="22"/>
          </w:rPr>
          <w:tab/>
        </w:r>
        <w:r w:rsidRPr="00304105">
          <w:rPr>
            <w:rStyle w:val="Hyperlink"/>
            <w:noProof/>
          </w:rPr>
          <w:t>Class Fahrenheit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_Toc514933474 \h </w:instrText>
        </w:r>
        <w:r>
          <w:rPr>
            <w:noProof/>
            <w:webHidden/>
          </w:rPr>
        </w:r>
        <w:r>
          <w:rPr>
            <w:noProof/>
            <w:webHidden/>
          </w:rPr>
          <w:fldChar w:fldCharType="separate"/>
        </w:r>
        <w:r w:rsidR="00175B81">
          <w:rPr>
            <w:noProof/>
            <w:webHidden/>
          </w:rPr>
          <w:t>166</w:t>
        </w:r>
        <w:r>
          <w:rPr>
            <w:noProof/>
            <w:webHidden/>
          </w:rPr>
          <w:fldChar w:fldCharType="end"/>
        </w:r>
      </w:hyperlink>
    </w:p>
    <w:p w14:paraId="4441CA94" w14:textId="1505C8ED" w:rsidR="00922253" w:rsidRPr="006B5780" w:rsidRDefault="00922253">
      <w:pPr>
        <w:pStyle w:val="TOC3"/>
        <w:rPr>
          <w:rFonts w:ascii="Calibri" w:hAnsi="Calibri"/>
          <w:noProof/>
          <w:sz w:val="22"/>
          <w:szCs w:val="22"/>
        </w:rPr>
      </w:pPr>
      <w:hyperlink w:anchor="_Toc514933475" w:history="1">
        <w:r w:rsidRPr="00304105">
          <w:rPr>
            <w:rStyle w:val="Hyperlink"/>
            <w:noProof/>
          </w:rPr>
          <w:t>1.34.19</w:t>
        </w:r>
        <w:r w:rsidRPr="006B5780">
          <w:rPr>
            <w:rFonts w:ascii="Calibri" w:hAnsi="Calibri"/>
            <w:noProof/>
            <w:sz w:val="22"/>
            <w:szCs w:val="22"/>
          </w:rPr>
          <w:tab/>
        </w:r>
        <w:r w:rsidRPr="00304105">
          <w:rPr>
            <w:rStyle w:val="Hyperlink"/>
            <w:noProof/>
          </w:rPr>
          <w:t>Class Fluid Ounce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_Toc514933475 \h </w:instrText>
        </w:r>
        <w:r>
          <w:rPr>
            <w:noProof/>
            <w:webHidden/>
          </w:rPr>
        </w:r>
        <w:r>
          <w:rPr>
            <w:noProof/>
            <w:webHidden/>
          </w:rPr>
          <w:fldChar w:fldCharType="separate"/>
        </w:r>
        <w:r w:rsidR="00175B81">
          <w:rPr>
            <w:noProof/>
            <w:webHidden/>
          </w:rPr>
          <w:t>166</w:t>
        </w:r>
        <w:r>
          <w:rPr>
            <w:noProof/>
            <w:webHidden/>
          </w:rPr>
          <w:fldChar w:fldCharType="end"/>
        </w:r>
      </w:hyperlink>
    </w:p>
    <w:p w14:paraId="2B056BEE" w14:textId="23812AE0" w:rsidR="00922253" w:rsidRPr="006B5780" w:rsidRDefault="00922253">
      <w:pPr>
        <w:pStyle w:val="TOC3"/>
        <w:rPr>
          <w:rFonts w:ascii="Calibri" w:hAnsi="Calibri"/>
          <w:noProof/>
          <w:sz w:val="22"/>
          <w:szCs w:val="22"/>
        </w:rPr>
      </w:pPr>
      <w:hyperlink w:anchor="_Toc514933476" w:history="1">
        <w:r w:rsidRPr="00304105">
          <w:rPr>
            <w:rStyle w:val="Hyperlink"/>
            <w:noProof/>
          </w:rPr>
          <w:t>1.34.20</w:t>
        </w:r>
        <w:r w:rsidRPr="006B5780">
          <w:rPr>
            <w:rFonts w:ascii="Calibri" w:hAnsi="Calibri"/>
            <w:noProof/>
            <w:sz w:val="22"/>
            <w:szCs w:val="22"/>
          </w:rPr>
          <w:tab/>
        </w:r>
        <w:r w:rsidRPr="00304105">
          <w:rPr>
            <w:rStyle w:val="Hyperlink"/>
            <w:noProof/>
          </w:rPr>
          <w:t>Class Foot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_Toc514933476 \h </w:instrText>
        </w:r>
        <w:r>
          <w:rPr>
            <w:noProof/>
            <w:webHidden/>
          </w:rPr>
        </w:r>
        <w:r>
          <w:rPr>
            <w:noProof/>
            <w:webHidden/>
          </w:rPr>
          <w:fldChar w:fldCharType="separate"/>
        </w:r>
        <w:r w:rsidR="00175B81">
          <w:rPr>
            <w:noProof/>
            <w:webHidden/>
          </w:rPr>
          <w:t>167</w:t>
        </w:r>
        <w:r>
          <w:rPr>
            <w:noProof/>
            <w:webHidden/>
          </w:rPr>
          <w:fldChar w:fldCharType="end"/>
        </w:r>
      </w:hyperlink>
    </w:p>
    <w:p w14:paraId="0A0A4CFA" w14:textId="6F881C70" w:rsidR="00922253" w:rsidRPr="006B5780" w:rsidRDefault="00922253">
      <w:pPr>
        <w:pStyle w:val="TOC3"/>
        <w:rPr>
          <w:rFonts w:ascii="Calibri" w:hAnsi="Calibri"/>
          <w:noProof/>
          <w:sz w:val="22"/>
          <w:szCs w:val="22"/>
        </w:rPr>
      </w:pPr>
      <w:hyperlink w:anchor="_Toc514933477" w:history="1">
        <w:r w:rsidRPr="00304105">
          <w:rPr>
            <w:rStyle w:val="Hyperlink"/>
            <w:noProof/>
          </w:rPr>
          <w:t>1.34.21</w:t>
        </w:r>
        <w:r w:rsidRPr="006B5780">
          <w:rPr>
            <w:rFonts w:ascii="Calibri" w:hAnsi="Calibri"/>
            <w:noProof/>
            <w:sz w:val="22"/>
            <w:szCs w:val="22"/>
          </w:rPr>
          <w:tab/>
        </w:r>
        <w:r w:rsidRPr="00304105">
          <w:rPr>
            <w:rStyle w:val="Hyperlink"/>
            <w:noProof/>
          </w:rPr>
          <w:t>Class Gallon (Imperial)</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_Toc514933477 \h </w:instrText>
        </w:r>
        <w:r>
          <w:rPr>
            <w:noProof/>
            <w:webHidden/>
          </w:rPr>
        </w:r>
        <w:r>
          <w:rPr>
            <w:noProof/>
            <w:webHidden/>
          </w:rPr>
          <w:fldChar w:fldCharType="separate"/>
        </w:r>
        <w:r w:rsidR="00175B81">
          <w:rPr>
            <w:noProof/>
            <w:webHidden/>
          </w:rPr>
          <w:t>167</w:t>
        </w:r>
        <w:r>
          <w:rPr>
            <w:noProof/>
            <w:webHidden/>
          </w:rPr>
          <w:fldChar w:fldCharType="end"/>
        </w:r>
      </w:hyperlink>
    </w:p>
    <w:p w14:paraId="4837B92F" w14:textId="4FEAA6A7" w:rsidR="00922253" w:rsidRPr="006B5780" w:rsidRDefault="00922253">
      <w:pPr>
        <w:pStyle w:val="TOC3"/>
        <w:rPr>
          <w:rFonts w:ascii="Calibri" w:hAnsi="Calibri"/>
          <w:noProof/>
          <w:sz w:val="22"/>
          <w:szCs w:val="22"/>
        </w:rPr>
      </w:pPr>
      <w:hyperlink w:anchor="_Toc514933478" w:history="1">
        <w:r w:rsidRPr="00304105">
          <w:rPr>
            <w:rStyle w:val="Hyperlink"/>
            <w:noProof/>
          </w:rPr>
          <w:t>1.34.22</w:t>
        </w:r>
        <w:r w:rsidRPr="006B5780">
          <w:rPr>
            <w:rFonts w:ascii="Calibri" w:hAnsi="Calibri"/>
            <w:noProof/>
            <w:sz w:val="22"/>
            <w:szCs w:val="22"/>
          </w:rPr>
          <w:tab/>
        </w:r>
        <w:r w:rsidRPr="00304105">
          <w:rPr>
            <w:rStyle w:val="Hyperlink"/>
            <w:noProof/>
          </w:rPr>
          <w:t>Class Gallon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_Toc514933478 \h </w:instrText>
        </w:r>
        <w:r>
          <w:rPr>
            <w:noProof/>
            <w:webHidden/>
          </w:rPr>
        </w:r>
        <w:r>
          <w:rPr>
            <w:noProof/>
            <w:webHidden/>
          </w:rPr>
          <w:fldChar w:fldCharType="separate"/>
        </w:r>
        <w:r w:rsidR="00175B81">
          <w:rPr>
            <w:noProof/>
            <w:webHidden/>
          </w:rPr>
          <w:t>167</w:t>
        </w:r>
        <w:r>
          <w:rPr>
            <w:noProof/>
            <w:webHidden/>
          </w:rPr>
          <w:fldChar w:fldCharType="end"/>
        </w:r>
      </w:hyperlink>
    </w:p>
    <w:p w14:paraId="1CC819EA" w14:textId="6B12B83C" w:rsidR="00922253" w:rsidRPr="006B5780" w:rsidRDefault="00922253">
      <w:pPr>
        <w:pStyle w:val="TOC3"/>
        <w:rPr>
          <w:rFonts w:ascii="Calibri" w:hAnsi="Calibri"/>
          <w:noProof/>
          <w:sz w:val="22"/>
          <w:szCs w:val="22"/>
        </w:rPr>
      </w:pPr>
      <w:hyperlink w:anchor="_Toc514933479" w:history="1">
        <w:r w:rsidRPr="00304105">
          <w:rPr>
            <w:rStyle w:val="Hyperlink"/>
            <w:noProof/>
          </w:rPr>
          <w:t>1.34.23</w:t>
        </w:r>
        <w:r w:rsidRPr="006B5780">
          <w:rPr>
            <w:rFonts w:ascii="Calibri" w:hAnsi="Calibri"/>
            <w:noProof/>
            <w:sz w:val="22"/>
            <w:szCs w:val="22"/>
          </w:rPr>
          <w:tab/>
        </w:r>
        <w:r w:rsidRPr="00304105">
          <w:rPr>
            <w:rStyle w:val="Hyperlink"/>
            <w:noProof/>
          </w:rPr>
          <w:t>Class Gram</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_Toc514933479 \h </w:instrText>
        </w:r>
        <w:r>
          <w:rPr>
            <w:noProof/>
            <w:webHidden/>
          </w:rPr>
        </w:r>
        <w:r>
          <w:rPr>
            <w:noProof/>
            <w:webHidden/>
          </w:rPr>
          <w:fldChar w:fldCharType="separate"/>
        </w:r>
        <w:r w:rsidR="00175B81">
          <w:rPr>
            <w:noProof/>
            <w:webHidden/>
          </w:rPr>
          <w:t>167</w:t>
        </w:r>
        <w:r>
          <w:rPr>
            <w:noProof/>
            <w:webHidden/>
          </w:rPr>
          <w:fldChar w:fldCharType="end"/>
        </w:r>
      </w:hyperlink>
    </w:p>
    <w:p w14:paraId="4396F7AE" w14:textId="5FA4E2A0" w:rsidR="00922253" w:rsidRPr="006B5780" w:rsidRDefault="00922253">
      <w:pPr>
        <w:pStyle w:val="TOC3"/>
        <w:rPr>
          <w:rFonts w:ascii="Calibri" w:hAnsi="Calibri"/>
          <w:noProof/>
          <w:sz w:val="22"/>
          <w:szCs w:val="22"/>
        </w:rPr>
      </w:pPr>
      <w:hyperlink w:anchor="_Toc514933480" w:history="1">
        <w:r w:rsidRPr="00304105">
          <w:rPr>
            <w:rStyle w:val="Hyperlink"/>
            <w:noProof/>
          </w:rPr>
          <w:t>1.34.24</w:t>
        </w:r>
        <w:r w:rsidRPr="006B5780">
          <w:rPr>
            <w:rFonts w:ascii="Calibri" w:hAnsi="Calibri"/>
            <w:noProof/>
            <w:sz w:val="22"/>
            <w:szCs w:val="22"/>
          </w:rPr>
          <w:tab/>
        </w:r>
        <w:r w:rsidRPr="00304105">
          <w:rPr>
            <w:rStyle w:val="Hyperlink"/>
            <w:noProof/>
          </w:rPr>
          <w:t>Class Gray (Gy)</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_Toc514933480 \h </w:instrText>
        </w:r>
        <w:r>
          <w:rPr>
            <w:noProof/>
            <w:webHidden/>
          </w:rPr>
        </w:r>
        <w:r>
          <w:rPr>
            <w:noProof/>
            <w:webHidden/>
          </w:rPr>
          <w:fldChar w:fldCharType="separate"/>
        </w:r>
        <w:r w:rsidR="00175B81">
          <w:rPr>
            <w:noProof/>
            <w:webHidden/>
          </w:rPr>
          <w:t>167</w:t>
        </w:r>
        <w:r>
          <w:rPr>
            <w:noProof/>
            <w:webHidden/>
          </w:rPr>
          <w:fldChar w:fldCharType="end"/>
        </w:r>
      </w:hyperlink>
    </w:p>
    <w:p w14:paraId="11A8A79B" w14:textId="651C15E3" w:rsidR="00922253" w:rsidRPr="006B5780" w:rsidRDefault="00922253">
      <w:pPr>
        <w:pStyle w:val="TOC3"/>
        <w:rPr>
          <w:rFonts w:ascii="Calibri" w:hAnsi="Calibri"/>
          <w:noProof/>
          <w:sz w:val="22"/>
          <w:szCs w:val="22"/>
        </w:rPr>
      </w:pPr>
      <w:hyperlink w:anchor="_Toc514933481" w:history="1">
        <w:r w:rsidRPr="00304105">
          <w:rPr>
            <w:rStyle w:val="Hyperlink"/>
            <w:noProof/>
          </w:rPr>
          <w:t>1.34.25</w:t>
        </w:r>
        <w:r w:rsidRPr="006B5780">
          <w:rPr>
            <w:rFonts w:ascii="Calibri" w:hAnsi="Calibri"/>
            <w:noProof/>
            <w:sz w:val="22"/>
            <w:szCs w:val="22"/>
          </w:rPr>
          <w:tab/>
        </w:r>
        <w:r w:rsidRPr="00304105">
          <w:rPr>
            <w:rStyle w:val="Hyperlink"/>
            <w:noProof/>
          </w:rPr>
          <w:t>Class Hertz</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_Toc514933481 \h </w:instrText>
        </w:r>
        <w:r>
          <w:rPr>
            <w:noProof/>
            <w:webHidden/>
          </w:rPr>
        </w:r>
        <w:r>
          <w:rPr>
            <w:noProof/>
            <w:webHidden/>
          </w:rPr>
          <w:fldChar w:fldCharType="separate"/>
        </w:r>
        <w:r w:rsidR="00175B81">
          <w:rPr>
            <w:noProof/>
            <w:webHidden/>
          </w:rPr>
          <w:t>167</w:t>
        </w:r>
        <w:r>
          <w:rPr>
            <w:noProof/>
            <w:webHidden/>
          </w:rPr>
          <w:fldChar w:fldCharType="end"/>
        </w:r>
      </w:hyperlink>
    </w:p>
    <w:p w14:paraId="0E328D2C" w14:textId="39E2C209" w:rsidR="00922253" w:rsidRPr="006B5780" w:rsidRDefault="00922253">
      <w:pPr>
        <w:pStyle w:val="TOC3"/>
        <w:rPr>
          <w:rFonts w:ascii="Calibri" w:hAnsi="Calibri"/>
          <w:noProof/>
          <w:sz w:val="22"/>
          <w:szCs w:val="22"/>
        </w:rPr>
      </w:pPr>
      <w:hyperlink w:anchor="_Toc514933482" w:history="1">
        <w:r w:rsidRPr="00304105">
          <w:rPr>
            <w:rStyle w:val="Hyperlink"/>
            <w:noProof/>
          </w:rPr>
          <w:t>1.34.26</w:t>
        </w:r>
        <w:r w:rsidRPr="006B5780">
          <w:rPr>
            <w:rFonts w:ascii="Calibri" w:hAnsi="Calibri"/>
            <w:noProof/>
            <w:sz w:val="22"/>
            <w:szCs w:val="22"/>
          </w:rPr>
          <w:tab/>
        </w:r>
        <w:r w:rsidRPr="00304105">
          <w:rPr>
            <w:rStyle w:val="Hyperlink"/>
            <w:noProof/>
          </w:rPr>
          <w:t>Class Horsepower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_Toc514933482 \h </w:instrText>
        </w:r>
        <w:r>
          <w:rPr>
            <w:noProof/>
            <w:webHidden/>
          </w:rPr>
        </w:r>
        <w:r>
          <w:rPr>
            <w:noProof/>
            <w:webHidden/>
          </w:rPr>
          <w:fldChar w:fldCharType="separate"/>
        </w:r>
        <w:r w:rsidR="00175B81">
          <w:rPr>
            <w:noProof/>
            <w:webHidden/>
          </w:rPr>
          <w:t>167</w:t>
        </w:r>
        <w:r>
          <w:rPr>
            <w:noProof/>
            <w:webHidden/>
          </w:rPr>
          <w:fldChar w:fldCharType="end"/>
        </w:r>
      </w:hyperlink>
    </w:p>
    <w:p w14:paraId="445E9CBD" w14:textId="2249E841" w:rsidR="00922253" w:rsidRPr="006B5780" w:rsidRDefault="00922253">
      <w:pPr>
        <w:pStyle w:val="TOC3"/>
        <w:rPr>
          <w:rFonts w:ascii="Calibri" w:hAnsi="Calibri"/>
          <w:noProof/>
          <w:sz w:val="22"/>
          <w:szCs w:val="22"/>
        </w:rPr>
      </w:pPr>
      <w:hyperlink w:anchor="_Toc514933483" w:history="1">
        <w:r w:rsidRPr="00304105">
          <w:rPr>
            <w:rStyle w:val="Hyperlink"/>
            <w:noProof/>
          </w:rPr>
          <w:t>1.34.27</w:t>
        </w:r>
        <w:r w:rsidRPr="006B5780">
          <w:rPr>
            <w:rFonts w:ascii="Calibri" w:hAnsi="Calibri"/>
            <w:noProof/>
            <w:sz w:val="22"/>
            <w:szCs w:val="22"/>
          </w:rPr>
          <w:tab/>
        </w:r>
        <w:r w:rsidRPr="00304105">
          <w:rPr>
            <w:rStyle w:val="Hyperlink"/>
            <w:noProof/>
          </w:rPr>
          <w:t>Class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_Toc514933483 \h </w:instrText>
        </w:r>
        <w:r>
          <w:rPr>
            <w:noProof/>
            <w:webHidden/>
          </w:rPr>
        </w:r>
        <w:r>
          <w:rPr>
            <w:noProof/>
            <w:webHidden/>
          </w:rPr>
          <w:fldChar w:fldCharType="separate"/>
        </w:r>
        <w:r w:rsidR="00175B81">
          <w:rPr>
            <w:noProof/>
            <w:webHidden/>
          </w:rPr>
          <w:t>168</w:t>
        </w:r>
        <w:r>
          <w:rPr>
            <w:noProof/>
            <w:webHidden/>
          </w:rPr>
          <w:fldChar w:fldCharType="end"/>
        </w:r>
      </w:hyperlink>
    </w:p>
    <w:p w14:paraId="7CAFCAA2" w14:textId="5D186455" w:rsidR="00922253" w:rsidRPr="006B5780" w:rsidRDefault="00922253">
      <w:pPr>
        <w:pStyle w:val="TOC3"/>
        <w:rPr>
          <w:rFonts w:ascii="Calibri" w:hAnsi="Calibri"/>
          <w:noProof/>
          <w:sz w:val="22"/>
          <w:szCs w:val="22"/>
        </w:rPr>
      </w:pPr>
      <w:hyperlink w:anchor="_Toc514933484" w:history="1">
        <w:r w:rsidRPr="00304105">
          <w:rPr>
            <w:rStyle w:val="Hyperlink"/>
            <w:noProof/>
          </w:rPr>
          <w:t>1.34.28</w:t>
        </w:r>
        <w:r w:rsidRPr="006B5780">
          <w:rPr>
            <w:rFonts w:ascii="Calibri" w:hAnsi="Calibri"/>
            <w:noProof/>
            <w:sz w:val="22"/>
            <w:szCs w:val="22"/>
          </w:rPr>
          <w:tab/>
        </w:r>
        <w:r w:rsidRPr="00304105">
          <w:rPr>
            <w:rStyle w:val="Hyperlink"/>
            <w:noProof/>
          </w:rPr>
          <w:t>Class Inch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_Toc514933484 \h </w:instrText>
        </w:r>
        <w:r>
          <w:rPr>
            <w:noProof/>
            <w:webHidden/>
          </w:rPr>
        </w:r>
        <w:r>
          <w:rPr>
            <w:noProof/>
            <w:webHidden/>
          </w:rPr>
          <w:fldChar w:fldCharType="separate"/>
        </w:r>
        <w:r w:rsidR="00175B81">
          <w:rPr>
            <w:noProof/>
            <w:webHidden/>
          </w:rPr>
          <w:t>168</w:t>
        </w:r>
        <w:r>
          <w:rPr>
            <w:noProof/>
            <w:webHidden/>
          </w:rPr>
          <w:fldChar w:fldCharType="end"/>
        </w:r>
      </w:hyperlink>
    </w:p>
    <w:p w14:paraId="7EFDB018" w14:textId="7A4CF17D" w:rsidR="00922253" w:rsidRPr="006B5780" w:rsidRDefault="00922253">
      <w:pPr>
        <w:pStyle w:val="TOC3"/>
        <w:rPr>
          <w:rFonts w:ascii="Calibri" w:hAnsi="Calibri"/>
          <w:noProof/>
          <w:sz w:val="22"/>
          <w:szCs w:val="22"/>
        </w:rPr>
      </w:pPr>
      <w:hyperlink w:anchor="_Toc514933485" w:history="1">
        <w:r w:rsidRPr="00304105">
          <w:rPr>
            <w:rStyle w:val="Hyperlink"/>
            <w:noProof/>
          </w:rPr>
          <w:t>1.34.29</w:t>
        </w:r>
        <w:r w:rsidRPr="006B5780">
          <w:rPr>
            <w:rFonts w:ascii="Calibri" w:hAnsi="Calibri"/>
            <w:noProof/>
            <w:sz w:val="22"/>
            <w:szCs w:val="22"/>
          </w:rPr>
          <w:tab/>
        </w:r>
        <w:r w:rsidRPr="00304105">
          <w:rPr>
            <w:rStyle w:val="Hyperlink"/>
            <w:noProof/>
          </w:rPr>
          <w:t>Class Joule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_Toc514933485 \h </w:instrText>
        </w:r>
        <w:r>
          <w:rPr>
            <w:noProof/>
            <w:webHidden/>
          </w:rPr>
        </w:r>
        <w:r>
          <w:rPr>
            <w:noProof/>
            <w:webHidden/>
          </w:rPr>
          <w:fldChar w:fldCharType="separate"/>
        </w:r>
        <w:r w:rsidR="00175B81">
          <w:rPr>
            <w:noProof/>
            <w:webHidden/>
          </w:rPr>
          <w:t>168</w:t>
        </w:r>
        <w:r>
          <w:rPr>
            <w:noProof/>
            <w:webHidden/>
          </w:rPr>
          <w:fldChar w:fldCharType="end"/>
        </w:r>
      </w:hyperlink>
    </w:p>
    <w:p w14:paraId="655983AD" w14:textId="4E730467" w:rsidR="00922253" w:rsidRPr="006B5780" w:rsidRDefault="00922253">
      <w:pPr>
        <w:pStyle w:val="TOC3"/>
        <w:rPr>
          <w:rFonts w:ascii="Calibri" w:hAnsi="Calibri"/>
          <w:noProof/>
          <w:sz w:val="22"/>
          <w:szCs w:val="22"/>
        </w:rPr>
      </w:pPr>
      <w:hyperlink w:anchor="_Toc514933486" w:history="1">
        <w:r w:rsidRPr="00304105">
          <w:rPr>
            <w:rStyle w:val="Hyperlink"/>
            <w:noProof/>
          </w:rPr>
          <w:t>1.34.30</w:t>
        </w:r>
        <w:r w:rsidRPr="006B5780">
          <w:rPr>
            <w:rFonts w:ascii="Calibri" w:hAnsi="Calibri"/>
            <w:noProof/>
            <w:sz w:val="22"/>
            <w:szCs w:val="22"/>
          </w:rPr>
          <w:tab/>
        </w:r>
        <w:r w:rsidRPr="00304105">
          <w:rPr>
            <w:rStyle w:val="Hyperlink"/>
            <w:noProof/>
          </w:rPr>
          <w:t>Class Kelvin</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_Toc514933486 \h </w:instrText>
        </w:r>
        <w:r>
          <w:rPr>
            <w:noProof/>
            <w:webHidden/>
          </w:rPr>
        </w:r>
        <w:r>
          <w:rPr>
            <w:noProof/>
            <w:webHidden/>
          </w:rPr>
          <w:fldChar w:fldCharType="separate"/>
        </w:r>
        <w:r w:rsidR="00175B81">
          <w:rPr>
            <w:noProof/>
            <w:webHidden/>
          </w:rPr>
          <w:t>168</w:t>
        </w:r>
        <w:r>
          <w:rPr>
            <w:noProof/>
            <w:webHidden/>
          </w:rPr>
          <w:fldChar w:fldCharType="end"/>
        </w:r>
      </w:hyperlink>
    </w:p>
    <w:p w14:paraId="361D6089" w14:textId="267DD2C1" w:rsidR="00922253" w:rsidRPr="006B5780" w:rsidRDefault="00922253">
      <w:pPr>
        <w:pStyle w:val="TOC3"/>
        <w:rPr>
          <w:rFonts w:ascii="Calibri" w:hAnsi="Calibri"/>
          <w:noProof/>
          <w:sz w:val="22"/>
          <w:szCs w:val="22"/>
        </w:rPr>
      </w:pPr>
      <w:hyperlink w:anchor="_Toc514933487" w:history="1">
        <w:r w:rsidRPr="00304105">
          <w:rPr>
            <w:rStyle w:val="Hyperlink"/>
            <w:noProof/>
          </w:rPr>
          <w:t>1.34.31</w:t>
        </w:r>
        <w:r w:rsidRPr="006B5780">
          <w:rPr>
            <w:rFonts w:ascii="Calibri" w:hAnsi="Calibri"/>
            <w:noProof/>
            <w:sz w:val="22"/>
            <w:szCs w:val="22"/>
          </w:rPr>
          <w:tab/>
        </w:r>
        <w:r w:rsidRPr="00304105">
          <w:rPr>
            <w:rStyle w:val="Hyperlink"/>
            <w:noProof/>
          </w:rPr>
          <w:t>Class Kg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_Toc514933487 \h </w:instrText>
        </w:r>
        <w:r>
          <w:rPr>
            <w:noProof/>
            <w:webHidden/>
          </w:rPr>
        </w:r>
        <w:r>
          <w:rPr>
            <w:noProof/>
            <w:webHidden/>
          </w:rPr>
          <w:fldChar w:fldCharType="separate"/>
        </w:r>
        <w:r w:rsidR="00175B81">
          <w:rPr>
            <w:noProof/>
            <w:webHidden/>
          </w:rPr>
          <w:t>168</w:t>
        </w:r>
        <w:r>
          <w:rPr>
            <w:noProof/>
            <w:webHidden/>
          </w:rPr>
          <w:fldChar w:fldCharType="end"/>
        </w:r>
      </w:hyperlink>
    </w:p>
    <w:p w14:paraId="200D35B2" w14:textId="724B508A" w:rsidR="00922253" w:rsidRPr="006B5780" w:rsidRDefault="00922253">
      <w:pPr>
        <w:pStyle w:val="TOC3"/>
        <w:rPr>
          <w:rFonts w:ascii="Calibri" w:hAnsi="Calibri"/>
          <w:noProof/>
          <w:sz w:val="22"/>
          <w:szCs w:val="22"/>
        </w:rPr>
      </w:pPr>
      <w:hyperlink w:anchor="_Toc514933488" w:history="1">
        <w:r w:rsidRPr="00304105">
          <w:rPr>
            <w:rStyle w:val="Hyperlink"/>
            <w:noProof/>
          </w:rPr>
          <w:t>1.34.32</w:t>
        </w:r>
        <w:r w:rsidRPr="006B5780">
          <w:rPr>
            <w:rFonts w:ascii="Calibri" w:hAnsi="Calibri"/>
            <w:noProof/>
            <w:sz w:val="22"/>
            <w:szCs w:val="22"/>
          </w:rPr>
          <w:tab/>
        </w:r>
        <w:r w:rsidRPr="00304105">
          <w:rPr>
            <w:rStyle w:val="Hyperlink"/>
            <w:noProof/>
          </w:rPr>
          <w:t>Class Kilogram</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_Toc514933488 \h </w:instrText>
        </w:r>
        <w:r>
          <w:rPr>
            <w:noProof/>
            <w:webHidden/>
          </w:rPr>
        </w:r>
        <w:r>
          <w:rPr>
            <w:noProof/>
            <w:webHidden/>
          </w:rPr>
          <w:fldChar w:fldCharType="separate"/>
        </w:r>
        <w:r w:rsidR="00175B81">
          <w:rPr>
            <w:noProof/>
            <w:webHidden/>
          </w:rPr>
          <w:t>168</w:t>
        </w:r>
        <w:r>
          <w:rPr>
            <w:noProof/>
            <w:webHidden/>
          </w:rPr>
          <w:fldChar w:fldCharType="end"/>
        </w:r>
      </w:hyperlink>
    </w:p>
    <w:p w14:paraId="35D1C3E8" w14:textId="7E6FAE92" w:rsidR="00922253" w:rsidRPr="006B5780" w:rsidRDefault="00922253">
      <w:pPr>
        <w:pStyle w:val="TOC3"/>
        <w:rPr>
          <w:rFonts w:ascii="Calibri" w:hAnsi="Calibri"/>
          <w:noProof/>
          <w:sz w:val="22"/>
          <w:szCs w:val="22"/>
        </w:rPr>
      </w:pPr>
      <w:hyperlink w:anchor="_Toc514933489" w:history="1">
        <w:r w:rsidRPr="00304105">
          <w:rPr>
            <w:rStyle w:val="Hyperlink"/>
            <w:noProof/>
          </w:rPr>
          <w:t>1.34.33</w:t>
        </w:r>
        <w:r w:rsidRPr="006B5780">
          <w:rPr>
            <w:rFonts w:ascii="Calibri" w:hAnsi="Calibri"/>
            <w:noProof/>
            <w:sz w:val="22"/>
            <w:szCs w:val="22"/>
          </w:rPr>
          <w:tab/>
        </w:r>
        <w:r w:rsidRPr="00304105">
          <w:rPr>
            <w:rStyle w:val="Hyperlink"/>
            <w:noProof/>
          </w:rPr>
          <w:t>Class Kilogram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_Toc514933489 \h </w:instrText>
        </w:r>
        <w:r>
          <w:rPr>
            <w:noProof/>
            <w:webHidden/>
          </w:rPr>
        </w:r>
        <w:r>
          <w:rPr>
            <w:noProof/>
            <w:webHidden/>
          </w:rPr>
          <w:fldChar w:fldCharType="separate"/>
        </w:r>
        <w:r w:rsidR="00175B81">
          <w:rPr>
            <w:noProof/>
            <w:webHidden/>
          </w:rPr>
          <w:t>168</w:t>
        </w:r>
        <w:r>
          <w:rPr>
            <w:noProof/>
            <w:webHidden/>
          </w:rPr>
          <w:fldChar w:fldCharType="end"/>
        </w:r>
      </w:hyperlink>
    </w:p>
    <w:p w14:paraId="4B5577BE" w14:textId="2E7BA0CA" w:rsidR="00922253" w:rsidRPr="006B5780" w:rsidRDefault="00922253">
      <w:pPr>
        <w:pStyle w:val="TOC3"/>
        <w:rPr>
          <w:rFonts w:ascii="Calibri" w:hAnsi="Calibri"/>
          <w:noProof/>
          <w:sz w:val="22"/>
          <w:szCs w:val="22"/>
        </w:rPr>
      </w:pPr>
      <w:hyperlink w:anchor="_Toc514933490" w:history="1">
        <w:r w:rsidRPr="00304105">
          <w:rPr>
            <w:rStyle w:val="Hyperlink"/>
            <w:noProof/>
          </w:rPr>
          <w:t>1.34.34</w:t>
        </w:r>
        <w:r w:rsidRPr="006B5780">
          <w:rPr>
            <w:rFonts w:ascii="Calibri" w:hAnsi="Calibri"/>
            <w:noProof/>
            <w:sz w:val="22"/>
            <w:szCs w:val="22"/>
          </w:rPr>
          <w:tab/>
        </w:r>
        <w:r w:rsidRPr="00304105">
          <w:rPr>
            <w:rStyle w:val="Hyperlink"/>
            <w:noProof/>
          </w:rPr>
          <w:t>Class Kilometer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_Toc514933490 \h </w:instrText>
        </w:r>
        <w:r>
          <w:rPr>
            <w:noProof/>
            <w:webHidden/>
          </w:rPr>
        </w:r>
        <w:r>
          <w:rPr>
            <w:noProof/>
            <w:webHidden/>
          </w:rPr>
          <w:fldChar w:fldCharType="separate"/>
        </w:r>
        <w:r w:rsidR="00175B81">
          <w:rPr>
            <w:noProof/>
            <w:webHidden/>
          </w:rPr>
          <w:t>169</w:t>
        </w:r>
        <w:r>
          <w:rPr>
            <w:noProof/>
            <w:webHidden/>
          </w:rPr>
          <w:fldChar w:fldCharType="end"/>
        </w:r>
      </w:hyperlink>
    </w:p>
    <w:p w14:paraId="28DF9369" w14:textId="7FE714C9" w:rsidR="00922253" w:rsidRPr="006B5780" w:rsidRDefault="00922253">
      <w:pPr>
        <w:pStyle w:val="TOC3"/>
        <w:rPr>
          <w:rFonts w:ascii="Calibri" w:hAnsi="Calibri"/>
          <w:noProof/>
          <w:sz w:val="22"/>
          <w:szCs w:val="22"/>
        </w:rPr>
      </w:pPr>
      <w:hyperlink w:anchor="_Toc514933491" w:history="1">
        <w:r w:rsidRPr="00304105">
          <w:rPr>
            <w:rStyle w:val="Hyperlink"/>
            <w:noProof/>
          </w:rPr>
          <w:t>1.34.35</w:t>
        </w:r>
        <w:r w:rsidRPr="006B5780">
          <w:rPr>
            <w:rFonts w:ascii="Calibri" w:hAnsi="Calibri"/>
            <w:noProof/>
            <w:sz w:val="22"/>
            <w:szCs w:val="22"/>
          </w:rPr>
          <w:tab/>
        </w:r>
        <w:r w:rsidRPr="00304105">
          <w:rPr>
            <w:rStyle w:val="Hyperlink"/>
            <w:noProof/>
          </w:rPr>
          <w:t>Class Kilometer per Hour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_Toc514933491 \h </w:instrText>
        </w:r>
        <w:r>
          <w:rPr>
            <w:noProof/>
            <w:webHidden/>
          </w:rPr>
        </w:r>
        <w:r>
          <w:rPr>
            <w:noProof/>
            <w:webHidden/>
          </w:rPr>
          <w:fldChar w:fldCharType="separate"/>
        </w:r>
        <w:r w:rsidR="00175B81">
          <w:rPr>
            <w:noProof/>
            <w:webHidden/>
          </w:rPr>
          <w:t>169</w:t>
        </w:r>
        <w:r>
          <w:rPr>
            <w:noProof/>
            <w:webHidden/>
          </w:rPr>
          <w:fldChar w:fldCharType="end"/>
        </w:r>
      </w:hyperlink>
    </w:p>
    <w:p w14:paraId="2426DF64" w14:textId="54949BF8" w:rsidR="00922253" w:rsidRPr="006B5780" w:rsidRDefault="00922253">
      <w:pPr>
        <w:pStyle w:val="TOC3"/>
        <w:rPr>
          <w:rFonts w:ascii="Calibri" w:hAnsi="Calibri"/>
          <w:noProof/>
          <w:sz w:val="22"/>
          <w:szCs w:val="22"/>
        </w:rPr>
      </w:pPr>
      <w:hyperlink w:anchor="_Toc514933492" w:history="1">
        <w:r w:rsidRPr="00304105">
          <w:rPr>
            <w:rStyle w:val="Hyperlink"/>
            <w:noProof/>
          </w:rPr>
          <w:t>1.34.36</w:t>
        </w:r>
        <w:r w:rsidRPr="006B5780">
          <w:rPr>
            <w:rFonts w:ascii="Calibri" w:hAnsi="Calibri"/>
            <w:noProof/>
            <w:sz w:val="22"/>
            <w:szCs w:val="22"/>
          </w:rPr>
          <w:tab/>
        </w:r>
        <w:r w:rsidRPr="00304105">
          <w:rPr>
            <w:rStyle w:val="Hyperlink"/>
            <w:noProof/>
          </w:rPr>
          <w:t>Class Kilowatt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_Toc514933492 \h </w:instrText>
        </w:r>
        <w:r>
          <w:rPr>
            <w:noProof/>
            <w:webHidden/>
          </w:rPr>
        </w:r>
        <w:r>
          <w:rPr>
            <w:noProof/>
            <w:webHidden/>
          </w:rPr>
          <w:fldChar w:fldCharType="separate"/>
        </w:r>
        <w:r w:rsidR="00175B81">
          <w:rPr>
            <w:noProof/>
            <w:webHidden/>
          </w:rPr>
          <w:t>169</w:t>
        </w:r>
        <w:r>
          <w:rPr>
            <w:noProof/>
            <w:webHidden/>
          </w:rPr>
          <w:fldChar w:fldCharType="end"/>
        </w:r>
      </w:hyperlink>
    </w:p>
    <w:p w14:paraId="0254B44E" w14:textId="300C686A" w:rsidR="00922253" w:rsidRPr="006B5780" w:rsidRDefault="00922253">
      <w:pPr>
        <w:pStyle w:val="TOC3"/>
        <w:rPr>
          <w:rFonts w:ascii="Calibri" w:hAnsi="Calibri"/>
          <w:noProof/>
          <w:sz w:val="22"/>
          <w:szCs w:val="22"/>
        </w:rPr>
      </w:pPr>
      <w:hyperlink w:anchor="_Toc514933493" w:history="1">
        <w:r w:rsidRPr="00304105">
          <w:rPr>
            <w:rStyle w:val="Hyperlink"/>
            <w:noProof/>
          </w:rPr>
          <w:t>1.34.37</w:t>
        </w:r>
        <w:r w:rsidRPr="006B5780">
          <w:rPr>
            <w:rFonts w:ascii="Calibri" w:hAnsi="Calibri"/>
            <w:noProof/>
            <w:sz w:val="22"/>
            <w:szCs w:val="22"/>
          </w:rPr>
          <w:tab/>
        </w:r>
        <w:r w:rsidRPr="00304105">
          <w:rPr>
            <w:rStyle w:val="Hyperlink"/>
            <w:noProof/>
          </w:rPr>
          <w:t>Class Liquid Volume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_Toc514933493 \h </w:instrText>
        </w:r>
        <w:r>
          <w:rPr>
            <w:noProof/>
            <w:webHidden/>
          </w:rPr>
        </w:r>
        <w:r>
          <w:rPr>
            <w:noProof/>
            <w:webHidden/>
          </w:rPr>
          <w:fldChar w:fldCharType="separate"/>
        </w:r>
        <w:r w:rsidR="00175B81">
          <w:rPr>
            <w:noProof/>
            <w:webHidden/>
          </w:rPr>
          <w:t>169</w:t>
        </w:r>
        <w:r>
          <w:rPr>
            <w:noProof/>
            <w:webHidden/>
          </w:rPr>
          <w:fldChar w:fldCharType="end"/>
        </w:r>
      </w:hyperlink>
    </w:p>
    <w:p w14:paraId="0695D7ED" w14:textId="3311FAD7" w:rsidR="00922253" w:rsidRPr="006B5780" w:rsidRDefault="00922253">
      <w:pPr>
        <w:pStyle w:val="TOC3"/>
        <w:rPr>
          <w:rFonts w:ascii="Calibri" w:hAnsi="Calibri"/>
          <w:noProof/>
          <w:sz w:val="22"/>
          <w:szCs w:val="22"/>
        </w:rPr>
      </w:pPr>
      <w:hyperlink w:anchor="_Toc514933494" w:history="1">
        <w:r w:rsidRPr="00304105">
          <w:rPr>
            <w:rStyle w:val="Hyperlink"/>
            <w:noProof/>
          </w:rPr>
          <w:t>1.34.38</w:t>
        </w:r>
        <w:r w:rsidRPr="006B5780">
          <w:rPr>
            <w:rFonts w:ascii="Calibri" w:hAnsi="Calibri"/>
            <w:noProof/>
            <w:sz w:val="22"/>
            <w:szCs w:val="22"/>
          </w:rPr>
          <w:tab/>
        </w:r>
        <w:r w:rsidRPr="00304105">
          <w:rPr>
            <w:rStyle w:val="Hyperlink"/>
            <w:noProof/>
          </w:rPr>
          <w:t>Class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_Toc514933494 \h </w:instrText>
        </w:r>
        <w:r>
          <w:rPr>
            <w:noProof/>
            <w:webHidden/>
          </w:rPr>
        </w:r>
        <w:r>
          <w:rPr>
            <w:noProof/>
            <w:webHidden/>
          </w:rPr>
          <w:fldChar w:fldCharType="separate"/>
        </w:r>
        <w:r w:rsidR="00175B81">
          <w:rPr>
            <w:noProof/>
            <w:webHidden/>
          </w:rPr>
          <w:t>169</w:t>
        </w:r>
        <w:r>
          <w:rPr>
            <w:noProof/>
            <w:webHidden/>
          </w:rPr>
          <w:fldChar w:fldCharType="end"/>
        </w:r>
      </w:hyperlink>
    </w:p>
    <w:p w14:paraId="3D894C6F" w14:textId="0FE52B2B" w:rsidR="00922253" w:rsidRPr="006B5780" w:rsidRDefault="00922253">
      <w:pPr>
        <w:pStyle w:val="TOC3"/>
        <w:rPr>
          <w:rFonts w:ascii="Calibri" w:hAnsi="Calibri"/>
          <w:noProof/>
          <w:sz w:val="22"/>
          <w:szCs w:val="22"/>
        </w:rPr>
      </w:pPr>
      <w:hyperlink w:anchor="_Toc514933495" w:history="1">
        <w:r w:rsidRPr="00304105">
          <w:rPr>
            <w:rStyle w:val="Hyperlink"/>
            <w:noProof/>
          </w:rPr>
          <w:t>1.34.39</w:t>
        </w:r>
        <w:r w:rsidRPr="006B5780">
          <w:rPr>
            <w:rFonts w:ascii="Calibri" w:hAnsi="Calibri"/>
            <w:noProof/>
            <w:sz w:val="22"/>
            <w:szCs w:val="22"/>
          </w:rPr>
          <w:tab/>
        </w:r>
        <w:r w:rsidRPr="00304105">
          <w:rPr>
            <w:rStyle w:val="Hyperlink"/>
            <w:noProof/>
          </w:rPr>
          <w:t>Class Meter per second squared</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_Toc514933495 \h </w:instrText>
        </w:r>
        <w:r>
          <w:rPr>
            <w:noProof/>
            <w:webHidden/>
          </w:rPr>
        </w:r>
        <w:r>
          <w:rPr>
            <w:noProof/>
            <w:webHidden/>
          </w:rPr>
          <w:fldChar w:fldCharType="separate"/>
        </w:r>
        <w:r w:rsidR="00175B81">
          <w:rPr>
            <w:noProof/>
            <w:webHidden/>
          </w:rPr>
          <w:t>169</w:t>
        </w:r>
        <w:r>
          <w:rPr>
            <w:noProof/>
            <w:webHidden/>
          </w:rPr>
          <w:fldChar w:fldCharType="end"/>
        </w:r>
      </w:hyperlink>
    </w:p>
    <w:p w14:paraId="574604AC" w14:textId="08143190" w:rsidR="00922253" w:rsidRPr="006B5780" w:rsidRDefault="00922253">
      <w:pPr>
        <w:pStyle w:val="TOC3"/>
        <w:rPr>
          <w:rFonts w:ascii="Calibri" w:hAnsi="Calibri"/>
          <w:noProof/>
          <w:sz w:val="22"/>
          <w:szCs w:val="22"/>
        </w:rPr>
      </w:pPr>
      <w:hyperlink w:anchor="_Toc514933496" w:history="1">
        <w:r w:rsidRPr="00304105">
          <w:rPr>
            <w:rStyle w:val="Hyperlink"/>
            <w:noProof/>
          </w:rPr>
          <w:t>1.34.40</w:t>
        </w:r>
        <w:r w:rsidRPr="006B5780">
          <w:rPr>
            <w:rFonts w:ascii="Calibri" w:hAnsi="Calibri"/>
            <w:noProof/>
            <w:sz w:val="22"/>
            <w:szCs w:val="22"/>
          </w:rPr>
          <w:tab/>
        </w:r>
        <w:r w:rsidRPr="00304105">
          <w:rPr>
            <w:rStyle w:val="Hyperlink"/>
            <w:noProof/>
          </w:rPr>
          <w:t>Class Mile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_Toc514933496 \h </w:instrText>
        </w:r>
        <w:r>
          <w:rPr>
            <w:noProof/>
            <w:webHidden/>
          </w:rPr>
        </w:r>
        <w:r>
          <w:rPr>
            <w:noProof/>
            <w:webHidden/>
          </w:rPr>
          <w:fldChar w:fldCharType="separate"/>
        </w:r>
        <w:r w:rsidR="00175B81">
          <w:rPr>
            <w:noProof/>
            <w:webHidden/>
          </w:rPr>
          <w:t>170</w:t>
        </w:r>
        <w:r>
          <w:rPr>
            <w:noProof/>
            <w:webHidden/>
          </w:rPr>
          <w:fldChar w:fldCharType="end"/>
        </w:r>
      </w:hyperlink>
    </w:p>
    <w:p w14:paraId="342E1A8B" w14:textId="5A059403" w:rsidR="00922253" w:rsidRPr="006B5780" w:rsidRDefault="00922253">
      <w:pPr>
        <w:pStyle w:val="TOC3"/>
        <w:rPr>
          <w:rFonts w:ascii="Calibri" w:hAnsi="Calibri"/>
          <w:noProof/>
          <w:sz w:val="22"/>
          <w:szCs w:val="22"/>
        </w:rPr>
      </w:pPr>
      <w:hyperlink w:anchor="_Toc514933497" w:history="1">
        <w:r w:rsidRPr="00304105">
          <w:rPr>
            <w:rStyle w:val="Hyperlink"/>
            <w:noProof/>
          </w:rPr>
          <w:t>1.34.41</w:t>
        </w:r>
        <w:r w:rsidRPr="006B5780">
          <w:rPr>
            <w:rFonts w:ascii="Calibri" w:hAnsi="Calibri"/>
            <w:noProof/>
            <w:sz w:val="22"/>
            <w:szCs w:val="22"/>
          </w:rPr>
          <w:tab/>
        </w:r>
        <w:r w:rsidRPr="00304105">
          <w:rPr>
            <w:rStyle w:val="Hyperlink"/>
            <w:noProof/>
          </w:rPr>
          <w:t>Class Miles per Hour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_Toc514933497 \h </w:instrText>
        </w:r>
        <w:r>
          <w:rPr>
            <w:noProof/>
            <w:webHidden/>
          </w:rPr>
        </w:r>
        <w:r>
          <w:rPr>
            <w:noProof/>
            <w:webHidden/>
          </w:rPr>
          <w:fldChar w:fldCharType="separate"/>
        </w:r>
        <w:r w:rsidR="00175B81">
          <w:rPr>
            <w:noProof/>
            <w:webHidden/>
          </w:rPr>
          <w:t>170</w:t>
        </w:r>
        <w:r>
          <w:rPr>
            <w:noProof/>
            <w:webHidden/>
          </w:rPr>
          <w:fldChar w:fldCharType="end"/>
        </w:r>
      </w:hyperlink>
    </w:p>
    <w:p w14:paraId="67BD1B17" w14:textId="2516FC6A" w:rsidR="00922253" w:rsidRPr="006B5780" w:rsidRDefault="00922253">
      <w:pPr>
        <w:pStyle w:val="TOC3"/>
        <w:rPr>
          <w:rFonts w:ascii="Calibri" w:hAnsi="Calibri"/>
          <w:noProof/>
          <w:sz w:val="22"/>
          <w:szCs w:val="22"/>
        </w:rPr>
      </w:pPr>
      <w:hyperlink w:anchor="_Toc514933498" w:history="1">
        <w:r w:rsidRPr="00304105">
          <w:rPr>
            <w:rStyle w:val="Hyperlink"/>
            <w:noProof/>
          </w:rPr>
          <w:t>1.34.42</w:t>
        </w:r>
        <w:r w:rsidRPr="006B5780">
          <w:rPr>
            <w:rFonts w:ascii="Calibri" w:hAnsi="Calibri"/>
            <w:noProof/>
            <w:sz w:val="22"/>
            <w:szCs w:val="22"/>
          </w:rPr>
          <w:tab/>
        </w:r>
        <w:r w:rsidRPr="00304105">
          <w:rPr>
            <w:rStyle w:val="Hyperlink"/>
            <w:noProof/>
          </w:rPr>
          <w:t>Class Millimeter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_Toc514933498 \h </w:instrText>
        </w:r>
        <w:r>
          <w:rPr>
            <w:noProof/>
            <w:webHidden/>
          </w:rPr>
        </w:r>
        <w:r>
          <w:rPr>
            <w:noProof/>
            <w:webHidden/>
          </w:rPr>
          <w:fldChar w:fldCharType="separate"/>
        </w:r>
        <w:r w:rsidR="00175B81">
          <w:rPr>
            <w:noProof/>
            <w:webHidden/>
          </w:rPr>
          <w:t>170</w:t>
        </w:r>
        <w:r>
          <w:rPr>
            <w:noProof/>
            <w:webHidden/>
          </w:rPr>
          <w:fldChar w:fldCharType="end"/>
        </w:r>
      </w:hyperlink>
    </w:p>
    <w:p w14:paraId="5CC51DF7" w14:textId="4FCD1B12" w:rsidR="00922253" w:rsidRPr="006B5780" w:rsidRDefault="00922253">
      <w:pPr>
        <w:pStyle w:val="TOC3"/>
        <w:rPr>
          <w:rFonts w:ascii="Calibri" w:hAnsi="Calibri"/>
          <w:noProof/>
          <w:sz w:val="22"/>
          <w:szCs w:val="22"/>
        </w:rPr>
      </w:pPr>
      <w:hyperlink w:anchor="_Toc514933499" w:history="1">
        <w:r w:rsidRPr="00304105">
          <w:rPr>
            <w:rStyle w:val="Hyperlink"/>
            <w:noProof/>
          </w:rPr>
          <w:t>1.34.43</w:t>
        </w:r>
        <w:r w:rsidRPr="006B5780">
          <w:rPr>
            <w:rFonts w:ascii="Calibri" w:hAnsi="Calibri"/>
            <w:noProof/>
            <w:sz w:val="22"/>
            <w:szCs w:val="22"/>
          </w:rPr>
          <w:tab/>
        </w:r>
        <w:r w:rsidRPr="00304105">
          <w:rPr>
            <w:rStyle w:val="Hyperlink"/>
            <w:noProof/>
          </w:rPr>
          <w:t>Class Millisecond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_Toc514933499 \h </w:instrText>
        </w:r>
        <w:r>
          <w:rPr>
            <w:noProof/>
            <w:webHidden/>
          </w:rPr>
        </w:r>
        <w:r>
          <w:rPr>
            <w:noProof/>
            <w:webHidden/>
          </w:rPr>
          <w:fldChar w:fldCharType="separate"/>
        </w:r>
        <w:r w:rsidR="00175B81">
          <w:rPr>
            <w:noProof/>
            <w:webHidden/>
          </w:rPr>
          <w:t>170</w:t>
        </w:r>
        <w:r>
          <w:rPr>
            <w:noProof/>
            <w:webHidden/>
          </w:rPr>
          <w:fldChar w:fldCharType="end"/>
        </w:r>
      </w:hyperlink>
    </w:p>
    <w:p w14:paraId="111B7A0E" w14:textId="7723B9AF" w:rsidR="00922253" w:rsidRPr="006B5780" w:rsidRDefault="00922253">
      <w:pPr>
        <w:pStyle w:val="TOC3"/>
        <w:rPr>
          <w:rFonts w:ascii="Calibri" w:hAnsi="Calibri"/>
          <w:noProof/>
          <w:sz w:val="22"/>
          <w:szCs w:val="22"/>
        </w:rPr>
      </w:pPr>
      <w:hyperlink w:anchor="_Toc514933500" w:history="1">
        <w:r w:rsidRPr="00304105">
          <w:rPr>
            <w:rStyle w:val="Hyperlink"/>
            <w:noProof/>
          </w:rPr>
          <w:t>1.34.44</w:t>
        </w:r>
        <w:r w:rsidRPr="006B5780">
          <w:rPr>
            <w:rFonts w:ascii="Calibri" w:hAnsi="Calibri"/>
            <w:noProof/>
            <w:sz w:val="22"/>
            <w:szCs w:val="22"/>
          </w:rPr>
          <w:tab/>
        </w:r>
        <w:r w:rsidRPr="00304105">
          <w:rPr>
            <w:rStyle w:val="Hyperlink"/>
            <w:noProof/>
          </w:rPr>
          <w:t>Class Minute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_Toc514933500 \h </w:instrText>
        </w:r>
        <w:r>
          <w:rPr>
            <w:noProof/>
            <w:webHidden/>
          </w:rPr>
        </w:r>
        <w:r>
          <w:rPr>
            <w:noProof/>
            <w:webHidden/>
          </w:rPr>
          <w:fldChar w:fldCharType="separate"/>
        </w:r>
        <w:r w:rsidR="00175B81">
          <w:rPr>
            <w:noProof/>
            <w:webHidden/>
          </w:rPr>
          <w:t>170</w:t>
        </w:r>
        <w:r>
          <w:rPr>
            <w:noProof/>
            <w:webHidden/>
          </w:rPr>
          <w:fldChar w:fldCharType="end"/>
        </w:r>
      </w:hyperlink>
    </w:p>
    <w:p w14:paraId="66261F16" w14:textId="3D0B93D5" w:rsidR="00922253" w:rsidRPr="006B5780" w:rsidRDefault="00922253">
      <w:pPr>
        <w:pStyle w:val="TOC3"/>
        <w:rPr>
          <w:rFonts w:ascii="Calibri" w:hAnsi="Calibri"/>
          <w:noProof/>
          <w:sz w:val="22"/>
          <w:szCs w:val="22"/>
        </w:rPr>
      </w:pPr>
      <w:hyperlink w:anchor="_Toc514933501" w:history="1">
        <w:r w:rsidRPr="00304105">
          <w:rPr>
            <w:rStyle w:val="Hyperlink"/>
            <w:noProof/>
          </w:rPr>
          <w:t>1.34.45</w:t>
        </w:r>
        <w:r w:rsidRPr="006B5780">
          <w:rPr>
            <w:rFonts w:ascii="Calibri" w:hAnsi="Calibri"/>
            <w:noProof/>
            <w:sz w:val="22"/>
            <w:szCs w:val="22"/>
          </w:rPr>
          <w:tab/>
        </w:r>
        <w:r w:rsidRPr="00304105">
          <w:rPr>
            <w:rStyle w:val="Hyperlink"/>
            <w:noProof/>
          </w:rPr>
          <w:t>Class Mole</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_Toc514933501 \h </w:instrText>
        </w:r>
        <w:r>
          <w:rPr>
            <w:noProof/>
            <w:webHidden/>
          </w:rPr>
        </w:r>
        <w:r>
          <w:rPr>
            <w:noProof/>
            <w:webHidden/>
          </w:rPr>
          <w:fldChar w:fldCharType="separate"/>
        </w:r>
        <w:r w:rsidR="00175B81">
          <w:rPr>
            <w:noProof/>
            <w:webHidden/>
          </w:rPr>
          <w:t>170</w:t>
        </w:r>
        <w:r>
          <w:rPr>
            <w:noProof/>
            <w:webHidden/>
          </w:rPr>
          <w:fldChar w:fldCharType="end"/>
        </w:r>
      </w:hyperlink>
    </w:p>
    <w:p w14:paraId="5F836B14" w14:textId="4648511C" w:rsidR="00922253" w:rsidRPr="006B5780" w:rsidRDefault="00922253">
      <w:pPr>
        <w:pStyle w:val="TOC3"/>
        <w:rPr>
          <w:rFonts w:ascii="Calibri" w:hAnsi="Calibri"/>
          <w:noProof/>
          <w:sz w:val="22"/>
          <w:szCs w:val="22"/>
        </w:rPr>
      </w:pPr>
      <w:hyperlink w:anchor="_Toc514933502" w:history="1">
        <w:r w:rsidRPr="00304105">
          <w:rPr>
            <w:rStyle w:val="Hyperlink"/>
            <w:noProof/>
          </w:rPr>
          <w:t>1.34.46</w:t>
        </w:r>
        <w:r w:rsidRPr="006B5780">
          <w:rPr>
            <w:rFonts w:ascii="Calibri" w:hAnsi="Calibri"/>
            <w:noProof/>
            <w:sz w:val="22"/>
            <w:szCs w:val="22"/>
          </w:rPr>
          <w:tab/>
        </w:r>
        <w:r w:rsidRPr="00304105">
          <w:rPr>
            <w:rStyle w:val="Hyperlink"/>
            <w:noProof/>
          </w:rPr>
          <w:t>Class Mole Per Cubic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_Toc514933502 \h </w:instrText>
        </w:r>
        <w:r>
          <w:rPr>
            <w:noProof/>
            <w:webHidden/>
          </w:rPr>
        </w:r>
        <w:r>
          <w:rPr>
            <w:noProof/>
            <w:webHidden/>
          </w:rPr>
          <w:fldChar w:fldCharType="separate"/>
        </w:r>
        <w:r w:rsidR="00175B81">
          <w:rPr>
            <w:noProof/>
            <w:webHidden/>
          </w:rPr>
          <w:t>170</w:t>
        </w:r>
        <w:r>
          <w:rPr>
            <w:noProof/>
            <w:webHidden/>
          </w:rPr>
          <w:fldChar w:fldCharType="end"/>
        </w:r>
      </w:hyperlink>
    </w:p>
    <w:p w14:paraId="4FAFC12C" w14:textId="7AF7187F" w:rsidR="00922253" w:rsidRPr="006B5780" w:rsidRDefault="00922253">
      <w:pPr>
        <w:pStyle w:val="TOC3"/>
        <w:rPr>
          <w:rFonts w:ascii="Calibri" w:hAnsi="Calibri"/>
          <w:noProof/>
          <w:sz w:val="22"/>
          <w:szCs w:val="22"/>
        </w:rPr>
      </w:pPr>
      <w:hyperlink w:anchor="_Toc514933503" w:history="1">
        <w:r w:rsidRPr="00304105">
          <w:rPr>
            <w:rStyle w:val="Hyperlink"/>
            <w:noProof/>
          </w:rPr>
          <w:t>1.34.47</w:t>
        </w:r>
        <w:r w:rsidRPr="006B5780">
          <w:rPr>
            <w:rFonts w:ascii="Calibri" w:hAnsi="Calibri"/>
            <w:noProof/>
            <w:sz w:val="22"/>
            <w:szCs w:val="22"/>
          </w:rPr>
          <w:tab/>
        </w:r>
        <w:r w:rsidRPr="00304105">
          <w:rPr>
            <w:rStyle w:val="Hyperlink"/>
            <w:noProof/>
          </w:rPr>
          <w:t>Class Month</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_Toc514933503 \h </w:instrText>
        </w:r>
        <w:r>
          <w:rPr>
            <w:noProof/>
            <w:webHidden/>
          </w:rPr>
        </w:r>
        <w:r>
          <w:rPr>
            <w:noProof/>
            <w:webHidden/>
          </w:rPr>
          <w:fldChar w:fldCharType="separate"/>
        </w:r>
        <w:r w:rsidR="00175B81">
          <w:rPr>
            <w:noProof/>
            <w:webHidden/>
          </w:rPr>
          <w:t>171</w:t>
        </w:r>
        <w:r>
          <w:rPr>
            <w:noProof/>
            <w:webHidden/>
          </w:rPr>
          <w:fldChar w:fldCharType="end"/>
        </w:r>
      </w:hyperlink>
    </w:p>
    <w:p w14:paraId="249285D6" w14:textId="16E0445A" w:rsidR="00922253" w:rsidRPr="006B5780" w:rsidRDefault="00922253">
      <w:pPr>
        <w:pStyle w:val="TOC3"/>
        <w:rPr>
          <w:rFonts w:ascii="Calibri" w:hAnsi="Calibri"/>
          <w:noProof/>
          <w:sz w:val="22"/>
          <w:szCs w:val="22"/>
        </w:rPr>
      </w:pPr>
      <w:hyperlink w:anchor="_Toc514933504" w:history="1">
        <w:r w:rsidRPr="00304105">
          <w:rPr>
            <w:rStyle w:val="Hyperlink"/>
            <w:noProof/>
          </w:rPr>
          <w:t>1.34.48</w:t>
        </w:r>
        <w:r w:rsidRPr="006B5780">
          <w:rPr>
            <w:rFonts w:ascii="Calibri" w:hAnsi="Calibri"/>
            <w:noProof/>
            <w:sz w:val="22"/>
            <w:szCs w:val="22"/>
          </w:rPr>
          <w:tab/>
        </w:r>
        <w:r w:rsidRPr="00304105">
          <w:rPr>
            <w:rStyle w:val="Hyperlink"/>
            <w:noProof/>
          </w:rPr>
          <w:t>Class Newton</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_Toc514933504 \h </w:instrText>
        </w:r>
        <w:r>
          <w:rPr>
            <w:noProof/>
            <w:webHidden/>
          </w:rPr>
        </w:r>
        <w:r>
          <w:rPr>
            <w:noProof/>
            <w:webHidden/>
          </w:rPr>
          <w:fldChar w:fldCharType="separate"/>
        </w:r>
        <w:r w:rsidR="00175B81">
          <w:rPr>
            <w:noProof/>
            <w:webHidden/>
          </w:rPr>
          <w:t>171</w:t>
        </w:r>
        <w:r>
          <w:rPr>
            <w:noProof/>
            <w:webHidden/>
          </w:rPr>
          <w:fldChar w:fldCharType="end"/>
        </w:r>
      </w:hyperlink>
    </w:p>
    <w:p w14:paraId="242515D8" w14:textId="1F670AF6" w:rsidR="00922253" w:rsidRPr="006B5780" w:rsidRDefault="00922253">
      <w:pPr>
        <w:pStyle w:val="TOC3"/>
        <w:rPr>
          <w:rFonts w:ascii="Calibri" w:hAnsi="Calibri"/>
          <w:noProof/>
          <w:sz w:val="22"/>
          <w:szCs w:val="22"/>
        </w:rPr>
      </w:pPr>
      <w:hyperlink w:anchor="_Toc514933505" w:history="1">
        <w:r w:rsidRPr="00304105">
          <w:rPr>
            <w:rStyle w:val="Hyperlink"/>
            <w:noProof/>
          </w:rPr>
          <w:t>1.34.49</w:t>
        </w:r>
        <w:r w:rsidRPr="006B5780">
          <w:rPr>
            <w:rFonts w:ascii="Calibri" w:hAnsi="Calibri"/>
            <w:noProof/>
            <w:sz w:val="22"/>
            <w:szCs w:val="22"/>
          </w:rPr>
          <w:tab/>
        </w:r>
        <w:r w:rsidRPr="00304105">
          <w:rPr>
            <w:rStyle w:val="Hyperlink"/>
            <w:noProof/>
          </w:rPr>
          <w:t>Class Ounce-Mass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_Toc514933505 \h </w:instrText>
        </w:r>
        <w:r>
          <w:rPr>
            <w:noProof/>
            <w:webHidden/>
          </w:rPr>
        </w:r>
        <w:r>
          <w:rPr>
            <w:noProof/>
            <w:webHidden/>
          </w:rPr>
          <w:fldChar w:fldCharType="separate"/>
        </w:r>
        <w:r w:rsidR="00175B81">
          <w:rPr>
            <w:noProof/>
            <w:webHidden/>
          </w:rPr>
          <w:t>171</w:t>
        </w:r>
        <w:r>
          <w:rPr>
            <w:noProof/>
            <w:webHidden/>
          </w:rPr>
          <w:fldChar w:fldCharType="end"/>
        </w:r>
      </w:hyperlink>
    </w:p>
    <w:p w14:paraId="3DC3D4AA" w14:textId="0CE4DFF3" w:rsidR="00922253" w:rsidRPr="006B5780" w:rsidRDefault="00922253">
      <w:pPr>
        <w:pStyle w:val="TOC3"/>
        <w:rPr>
          <w:rFonts w:ascii="Calibri" w:hAnsi="Calibri"/>
          <w:noProof/>
          <w:sz w:val="22"/>
          <w:szCs w:val="22"/>
        </w:rPr>
      </w:pPr>
      <w:hyperlink w:anchor="_Toc514933506" w:history="1">
        <w:r w:rsidRPr="00304105">
          <w:rPr>
            <w:rStyle w:val="Hyperlink"/>
            <w:noProof/>
          </w:rPr>
          <w:t>1.34.50</w:t>
        </w:r>
        <w:r w:rsidRPr="006B5780">
          <w:rPr>
            <w:rFonts w:ascii="Calibri" w:hAnsi="Calibri"/>
            <w:noProof/>
            <w:sz w:val="22"/>
            <w:szCs w:val="22"/>
          </w:rPr>
          <w:tab/>
        </w:r>
        <w:r w:rsidRPr="00304105">
          <w:rPr>
            <w:rStyle w:val="Hyperlink"/>
            <w:noProof/>
          </w:rPr>
          <w:t>Class Pascal</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_Toc514933506 \h </w:instrText>
        </w:r>
        <w:r>
          <w:rPr>
            <w:noProof/>
            <w:webHidden/>
          </w:rPr>
        </w:r>
        <w:r>
          <w:rPr>
            <w:noProof/>
            <w:webHidden/>
          </w:rPr>
          <w:fldChar w:fldCharType="separate"/>
        </w:r>
        <w:r w:rsidR="00175B81">
          <w:rPr>
            <w:noProof/>
            <w:webHidden/>
          </w:rPr>
          <w:t>171</w:t>
        </w:r>
        <w:r>
          <w:rPr>
            <w:noProof/>
            <w:webHidden/>
          </w:rPr>
          <w:fldChar w:fldCharType="end"/>
        </w:r>
      </w:hyperlink>
    </w:p>
    <w:p w14:paraId="1CC24564" w14:textId="3D9FF510" w:rsidR="00922253" w:rsidRPr="006B5780" w:rsidRDefault="00922253">
      <w:pPr>
        <w:pStyle w:val="TOC3"/>
        <w:rPr>
          <w:rFonts w:ascii="Calibri" w:hAnsi="Calibri"/>
          <w:noProof/>
          <w:sz w:val="22"/>
          <w:szCs w:val="22"/>
        </w:rPr>
      </w:pPr>
      <w:hyperlink w:anchor="_Toc514933507" w:history="1">
        <w:r w:rsidRPr="00304105">
          <w:rPr>
            <w:rStyle w:val="Hyperlink"/>
            <w:noProof/>
          </w:rPr>
          <w:t>1.34.51</w:t>
        </w:r>
        <w:r w:rsidRPr="006B5780">
          <w:rPr>
            <w:rFonts w:ascii="Calibri" w:hAnsi="Calibri"/>
            <w:noProof/>
            <w:sz w:val="22"/>
            <w:szCs w:val="22"/>
          </w:rPr>
          <w:tab/>
        </w:r>
        <w:r w:rsidRPr="00304105">
          <w:rPr>
            <w:rStyle w:val="Hyperlink"/>
            <w:noProof/>
          </w:rPr>
          <w:t>Class Pint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_Toc514933507 \h </w:instrText>
        </w:r>
        <w:r>
          <w:rPr>
            <w:noProof/>
            <w:webHidden/>
          </w:rPr>
        </w:r>
        <w:r>
          <w:rPr>
            <w:noProof/>
            <w:webHidden/>
          </w:rPr>
          <w:fldChar w:fldCharType="separate"/>
        </w:r>
        <w:r w:rsidR="00175B81">
          <w:rPr>
            <w:noProof/>
            <w:webHidden/>
          </w:rPr>
          <w:t>171</w:t>
        </w:r>
        <w:r>
          <w:rPr>
            <w:noProof/>
            <w:webHidden/>
          </w:rPr>
          <w:fldChar w:fldCharType="end"/>
        </w:r>
      </w:hyperlink>
    </w:p>
    <w:p w14:paraId="63ECD9AE" w14:textId="7A5F42DE" w:rsidR="00922253" w:rsidRPr="006B5780" w:rsidRDefault="00922253">
      <w:pPr>
        <w:pStyle w:val="TOC3"/>
        <w:rPr>
          <w:rFonts w:ascii="Calibri" w:hAnsi="Calibri"/>
          <w:noProof/>
          <w:sz w:val="22"/>
          <w:szCs w:val="22"/>
        </w:rPr>
      </w:pPr>
      <w:hyperlink w:anchor="_Toc514933508" w:history="1">
        <w:r w:rsidRPr="00304105">
          <w:rPr>
            <w:rStyle w:val="Hyperlink"/>
            <w:noProof/>
          </w:rPr>
          <w:t>1.34.52</w:t>
        </w:r>
        <w:r w:rsidRPr="006B5780">
          <w:rPr>
            <w:rFonts w:ascii="Calibri" w:hAnsi="Calibri"/>
            <w:noProof/>
            <w:sz w:val="22"/>
            <w:szCs w:val="22"/>
          </w:rPr>
          <w:tab/>
        </w:r>
        <w:r w:rsidRPr="00304105">
          <w:rPr>
            <w:rStyle w:val="Hyperlink"/>
            <w:noProof/>
          </w:rPr>
          <w:t>Class Pound-Force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_Toc514933508 \h </w:instrText>
        </w:r>
        <w:r>
          <w:rPr>
            <w:noProof/>
            <w:webHidden/>
          </w:rPr>
        </w:r>
        <w:r>
          <w:rPr>
            <w:noProof/>
            <w:webHidden/>
          </w:rPr>
          <w:fldChar w:fldCharType="separate"/>
        </w:r>
        <w:r w:rsidR="00175B81">
          <w:rPr>
            <w:noProof/>
            <w:webHidden/>
          </w:rPr>
          <w:t>171</w:t>
        </w:r>
        <w:r>
          <w:rPr>
            <w:noProof/>
            <w:webHidden/>
          </w:rPr>
          <w:fldChar w:fldCharType="end"/>
        </w:r>
      </w:hyperlink>
    </w:p>
    <w:p w14:paraId="1067C593" w14:textId="007EF89A" w:rsidR="00922253" w:rsidRPr="006B5780" w:rsidRDefault="00922253">
      <w:pPr>
        <w:pStyle w:val="TOC3"/>
        <w:rPr>
          <w:rFonts w:ascii="Calibri" w:hAnsi="Calibri"/>
          <w:noProof/>
          <w:sz w:val="22"/>
          <w:szCs w:val="22"/>
        </w:rPr>
      </w:pPr>
      <w:hyperlink w:anchor="_Toc514933509" w:history="1">
        <w:r w:rsidRPr="00304105">
          <w:rPr>
            <w:rStyle w:val="Hyperlink"/>
            <w:noProof/>
          </w:rPr>
          <w:t>1.34.53</w:t>
        </w:r>
        <w:r w:rsidRPr="006B5780">
          <w:rPr>
            <w:rFonts w:ascii="Calibri" w:hAnsi="Calibri"/>
            <w:noProof/>
            <w:sz w:val="22"/>
            <w:szCs w:val="22"/>
          </w:rPr>
          <w:tab/>
        </w:r>
        <w:r w:rsidRPr="00304105">
          <w:rPr>
            <w:rStyle w:val="Hyperlink"/>
            <w:noProof/>
          </w:rPr>
          <w:t>Class Pound-Mass (Imperial)</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_Toc514933509 \h </w:instrText>
        </w:r>
        <w:r>
          <w:rPr>
            <w:noProof/>
            <w:webHidden/>
          </w:rPr>
        </w:r>
        <w:r>
          <w:rPr>
            <w:noProof/>
            <w:webHidden/>
          </w:rPr>
          <w:fldChar w:fldCharType="separate"/>
        </w:r>
        <w:r w:rsidR="00175B81">
          <w:rPr>
            <w:noProof/>
            <w:webHidden/>
          </w:rPr>
          <w:t>171</w:t>
        </w:r>
        <w:r>
          <w:rPr>
            <w:noProof/>
            <w:webHidden/>
          </w:rPr>
          <w:fldChar w:fldCharType="end"/>
        </w:r>
      </w:hyperlink>
    </w:p>
    <w:p w14:paraId="78135850" w14:textId="6CFF3FF8" w:rsidR="00922253" w:rsidRPr="006B5780" w:rsidRDefault="00922253">
      <w:pPr>
        <w:pStyle w:val="TOC3"/>
        <w:rPr>
          <w:rFonts w:ascii="Calibri" w:hAnsi="Calibri"/>
          <w:noProof/>
          <w:sz w:val="22"/>
          <w:szCs w:val="22"/>
        </w:rPr>
      </w:pPr>
      <w:hyperlink w:anchor="_Toc514933510" w:history="1">
        <w:r w:rsidRPr="00304105">
          <w:rPr>
            <w:rStyle w:val="Hyperlink"/>
            <w:noProof/>
          </w:rPr>
          <w:t>1.34.54</w:t>
        </w:r>
        <w:r w:rsidRPr="006B5780">
          <w:rPr>
            <w:rFonts w:ascii="Calibri" w:hAnsi="Calibri"/>
            <w:noProof/>
            <w:sz w:val="22"/>
            <w:szCs w:val="22"/>
          </w:rPr>
          <w:tab/>
        </w:r>
        <w:r w:rsidRPr="00304105">
          <w:rPr>
            <w:rStyle w:val="Hyperlink"/>
            <w:noProof/>
          </w:rPr>
          <w:t>Class Pound-Mass (US lb)</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_Toc514933510 \h </w:instrText>
        </w:r>
        <w:r>
          <w:rPr>
            <w:noProof/>
            <w:webHidden/>
          </w:rPr>
        </w:r>
        <w:r>
          <w:rPr>
            <w:noProof/>
            <w:webHidden/>
          </w:rPr>
          <w:fldChar w:fldCharType="separate"/>
        </w:r>
        <w:r w:rsidR="00175B81">
          <w:rPr>
            <w:noProof/>
            <w:webHidden/>
          </w:rPr>
          <w:t>172</w:t>
        </w:r>
        <w:r>
          <w:rPr>
            <w:noProof/>
            <w:webHidden/>
          </w:rPr>
          <w:fldChar w:fldCharType="end"/>
        </w:r>
      </w:hyperlink>
    </w:p>
    <w:p w14:paraId="192FF2F2" w14:textId="732A38E4" w:rsidR="00922253" w:rsidRPr="006B5780" w:rsidRDefault="00922253">
      <w:pPr>
        <w:pStyle w:val="TOC3"/>
        <w:rPr>
          <w:rFonts w:ascii="Calibri" w:hAnsi="Calibri"/>
          <w:noProof/>
          <w:sz w:val="22"/>
          <w:szCs w:val="22"/>
        </w:rPr>
      </w:pPr>
      <w:hyperlink w:anchor="_Toc514933511" w:history="1">
        <w:r w:rsidRPr="00304105">
          <w:rPr>
            <w:rStyle w:val="Hyperlink"/>
            <w:noProof/>
          </w:rPr>
          <w:t>1.34.55</w:t>
        </w:r>
        <w:r w:rsidRPr="006B5780">
          <w:rPr>
            <w:rFonts w:ascii="Calibri" w:hAnsi="Calibri"/>
            <w:noProof/>
            <w:sz w:val="22"/>
            <w:szCs w:val="22"/>
          </w:rPr>
          <w:tab/>
        </w:r>
        <w:r w:rsidRPr="00304105">
          <w:rPr>
            <w:rStyle w:val="Hyperlink"/>
            <w:noProof/>
          </w:rPr>
          <w:t>Class PSI</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_Toc514933511 \h </w:instrText>
        </w:r>
        <w:r>
          <w:rPr>
            <w:noProof/>
            <w:webHidden/>
          </w:rPr>
        </w:r>
        <w:r>
          <w:rPr>
            <w:noProof/>
            <w:webHidden/>
          </w:rPr>
          <w:fldChar w:fldCharType="separate"/>
        </w:r>
        <w:r w:rsidR="00175B81">
          <w:rPr>
            <w:noProof/>
            <w:webHidden/>
          </w:rPr>
          <w:t>172</w:t>
        </w:r>
        <w:r>
          <w:rPr>
            <w:noProof/>
            <w:webHidden/>
          </w:rPr>
          <w:fldChar w:fldCharType="end"/>
        </w:r>
      </w:hyperlink>
    </w:p>
    <w:p w14:paraId="5F87E762" w14:textId="5BF3B183" w:rsidR="00922253" w:rsidRPr="006B5780" w:rsidRDefault="00922253">
      <w:pPr>
        <w:pStyle w:val="TOC3"/>
        <w:rPr>
          <w:rFonts w:ascii="Calibri" w:hAnsi="Calibri"/>
          <w:noProof/>
          <w:sz w:val="22"/>
          <w:szCs w:val="22"/>
        </w:rPr>
      </w:pPr>
      <w:hyperlink w:anchor="_Toc514933512" w:history="1">
        <w:r w:rsidRPr="00304105">
          <w:rPr>
            <w:rStyle w:val="Hyperlink"/>
            <w:noProof/>
          </w:rPr>
          <w:t>1.34.56</w:t>
        </w:r>
        <w:r w:rsidRPr="006B5780">
          <w:rPr>
            <w:rFonts w:ascii="Calibri" w:hAnsi="Calibri"/>
            <w:noProof/>
            <w:sz w:val="22"/>
            <w:szCs w:val="22"/>
          </w:rPr>
          <w:tab/>
        </w:r>
        <w:r w:rsidRPr="00304105">
          <w:rPr>
            <w:rStyle w:val="Hyperlink"/>
            <w:noProof/>
          </w:rPr>
          <w:t>Class Quart (US)</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_Toc514933512 \h </w:instrText>
        </w:r>
        <w:r>
          <w:rPr>
            <w:noProof/>
            <w:webHidden/>
          </w:rPr>
        </w:r>
        <w:r>
          <w:rPr>
            <w:noProof/>
            <w:webHidden/>
          </w:rPr>
          <w:fldChar w:fldCharType="separate"/>
        </w:r>
        <w:r w:rsidR="00175B81">
          <w:rPr>
            <w:noProof/>
            <w:webHidden/>
          </w:rPr>
          <w:t>172</w:t>
        </w:r>
        <w:r>
          <w:rPr>
            <w:noProof/>
            <w:webHidden/>
          </w:rPr>
          <w:fldChar w:fldCharType="end"/>
        </w:r>
      </w:hyperlink>
    </w:p>
    <w:p w14:paraId="7BC480A7" w14:textId="72689E8E" w:rsidR="00922253" w:rsidRPr="006B5780" w:rsidRDefault="00922253">
      <w:pPr>
        <w:pStyle w:val="TOC3"/>
        <w:rPr>
          <w:rFonts w:ascii="Calibri" w:hAnsi="Calibri"/>
          <w:noProof/>
          <w:sz w:val="22"/>
          <w:szCs w:val="22"/>
        </w:rPr>
      </w:pPr>
      <w:hyperlink w:anchor="_Toc514933513" w:history="1">
        <w:r w:rsidRPr="00304105">
          <w:rPr>
            <w:rStyle w:val="Hyperlink"/>
            <w:noProof/>
          </w:rPr>
          <w:t>1.34.57</w:t>
        </w:r>
        <w:r w:rsidRPr="006B5780">
          <w:rPr>
            <w:rFonts w:ascii="Calibri" w:hAnsi="Calibri"/>
            <w:noProof/>
            <w:sz w:val="22"/>
            <w:szCs w:val="22"/>
          </w:rPr>
          <w:tab/>
        </w:r>
        <w:r w:rsidRPr="00304105">
          <w:rPr>
            <w:rStyle w:val="Hyperlink"/>
            <w:noProof/>
          </w:rPr>
          <w:t>Class Radians</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_Toc514933513 \h </w:instrText>
        </w:r>
        <w:r>
          <w:rPr>
            <w:noProof/>
            <w:webHidden/>
          </w:rPr>
        </w:r>
        <w:r>
          <w:rPr>
            <w:noProof/>
            <w:webHidden/>
          </w:rPr>
          <w:fldChar w:fldCharType="separate"/>
        </w:r>
        <w:r w:rsidR="00175B81">
          <w:rPr>
            <w:noProof/>
            <w:webHidden/>
          </w:rPr>
          <w:t>172</w:t>
        </w:r>
        <w:r>
          <w:rPr>
            <w:noProof/>
            <w:webHidden/>
          </w:rPr>
          <w:fldChar w:fldCharType="end"/>
        </w:r>
      </w:hyperlink>
    </w:p>
    <w:p w14:paraId="3C886FA5" w14:textId="7C8077C1" w:rsidR="00922253" w:rsidRPr="006B5780" w:rsidRDefault="00922253">
      <w:pPr>
        <w:pStyle w:val="TOC3"/>
        <w:rPr>
          <w:rFonts w:ascii="Calibri" w:hAnsi="Calibri"/>
          <w:noProof/>
          <w:sz w:val="22"/>
          <w:szCs w:val="22"/>
        </w:rPr>
      </w:pPr>
      <w:hyperlink w:anchor="_Toc514933514" w:history="1">
        <w:r w:rsidRPr="00304105">
          <w:rPr>
            <w:rStyle w:val="Hyperlink"/>
            <w:noProof/>
          </w:rPr>
          <w:t>1.34.58</w:t>
        </w:r>
        <w:r w:rsidRPr="006B5780">
          <w:rPr>
            <w:rFonts w:ascii="Calibri" w:hAnsi="Calibri"/>
            <w:noProof/>
            <w:sz w:val="22"/>
            <w:szCs w:val="22"/>
          </w:rPr>
          <w:tab/>
        </w:r>
        <w:r w:rsidRPr="00304105">
          <w:rPr>
            <w:rStyle w:val="Hyperlink"/>
            <w:noProof/>
          </w:rPr>
          <w:t>Class Radiation Absorbed Dose (rad)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_Toc514933514 \h </w:instrText>
        </w:r>
        <w:r>
          <w:rPr>
            <w:noProof/>
            <w:webHidden/>
          </w:rPr>
        </w:r>
        <w:r>
          <w:rPr>
            <w:noProof/>
            <w:webHidden/>
          </w:rPr>
          <w:fldChar w:fldCharType="separate"/>
        </w:r>
        <w:r w:rsidR="00175B81">
          <w:rPr>
            <w:noProof/>
            <w:webHidden/>
          </w:rPr>
          <w:t>172</w:t>
        </w:r>
        <w:r>
          <w:rPr>
            <w:noProof/>
            <w:webHidden/>
          </w:rPr>
          <w:fldChar w:fldCharType="end"/>
        </w:r>
      </w:hyperlink>
    </w:p>
    <w:p w14:paraId="592FD2D9" w14:textId="13E34273" w:rsidR="00922253" w:rsidRPr="006B5780" w:rsidRDefault="00922253">
      <w:pPr>
        <w:pStyle w:val="TOC3"/>
        <w:rPr>
          <w:rFonts w:ascii="Calibri" w:hAnsi="Calibri"/>
          <w:noProof/>
          <w:sz w:val="22"/>
          <w:szCs w:val="22"/>
        </w:rPr>
      </w:pPr>
      <w:hyperlink w:anchor="_Toc514933515" w:history="1">
        <w:r w:rsidRPr="00304105">
          <w:rPr>
            <w:rStyle w:val="Hyperlink"/>
            <w:noProof/>
          </w:rPr>
          <w:t>1.34.59</w:t>
        </w:r>
        <w:r w:rsidRPr="006B5780">
          <w:rPr>
            <w:rFonts w:ascii="Calibri" w:hAnsi="Calibri"/>
            <w:noProof/>
            <w:sz w:val="22"/>
            <w:szCs w:val="22"/>
          </w:rPr>
          <w:tab/>
        </w:r>
        <w:r w:rsidRPr="00304105">
          <w:rPr>
            <w:rStyle w:val="Hyperlink"/>
            <w:noProof/>
          </w:rPr>
          <w:t>Class Roentgen (R)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_Toc514933515 \h </w:instrText>
        </w:r>
        <w:r>
          <w:rPr>
            <w:noProof/>
            <w:webHidden/>
          </w:rPr>
        </w:r>
        <w:r>
          <w:rPr>
            <w:noProof/>
            <w:webHidden/>
          </w:rPr>
          <w:fldChar w:fldCharType="separate"/>
        </w:r>
        <w:r w:rsidR="00175B81">
          <w:rPr>
            <w:noProof/>
            <w:webHidden/>
          </w:rPr>
          <w:t>172</w:t>
        </w:r>
        <w:r>
          <w:rPr>
            <w:noProof/>
            <w:webHidden/>
          </w:rPr>
          <w:fldChar w:fldCharType="end"/>
        </w:r>
      </w:hyperlink>
    </w:p>
    <w:p w14:paraId="1AB8BABB" w14:textId="0A9EC885" w:rsidR="00922253" w:rsidRPr="006B5780" w:rsidRDefault="00922253">
      <w:pPr>
        <w:pStyle w:val="TOC3"/>
        <w:rPr>
          <w:rFonts w:ascii="Calibri" w:hAnsi="Calibri"/>
          <w:noProof/>
          <w:sz w:val="22"/>
          <w:szCs w:val="22"/>
        </w:rPr>
      </w:pPr>
      <w:hyperlink w:anchor="_Toc514933516" w:history="1">
        <w:r w:rsidRPr="00304105">
          <w:rPr>
            <w:rStyle w:val="Hyperlink"/>
            <w:noProof/>
          </w:rPr>
          <w:t>1.34.60</w:t>
        </w:r>
        <w:r w:rsidRPr="006B5780">
          <w:rPr>
            <w:rFonts w:ascii="Calibri" w:hAnsi="Calibri"/>
            <w:noProof/>
            <w:sz w:val="22"/>
            <w:szCs w:val="22"/>
          </w:rPr>
          <w:tab/>
        </w:r>
        <w:r w:rsidRPr="00304105">
          <w:rPr>
            <w:rStyle w:val="Hyperlink"/>
            <w:noProof/>
          </w:rPr>
          <w:t>Class Roentgen Equivalent Man (REM)</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_Toc514933516 \h </w:instrText>
        </w:r>
        <w:r>
          <w:rPr>
            <w:noProof/>
            <w:webHidden/>
          </w:rPr>
        </w:r>
        <w:r>
          <w:rPr>
            <w:noProof/>
            <w:webHidden/>
          </w:rPr>
          <w:fldChar w:fldCharType="separate"/>
        </w:r>
        <w:r w:rsidR="00175B81">
          <w:rPr>
            <w:noProof/>
            <w:webHidden/>
          </w:rPr>
          <w:t>172</w:t>
        </w:r>
        <w:r>
          <w:rPr>
            <w:noProof/>
            <w:webHidden/>
          </w:rPr>
          <w:fldChar w:fldCharType="end"/>
        </w:r>
      </w:hyperlink>
    </w:p>
    <w:p w14:paraId="3BE060FD" w14:textId="17781453" w:rsidR="00922253" w:rsidRPr="006B5780" w:rsidRDefault="00922253">
      <w:pPr>
        <w:pStyle w:val="TOC3"/>
        <w:rPr>
          <w:rFonts w:ascii="Calibri" w:hAnsi="Calibri"/>
          <w:noProof/>
          <w:sz w:val="22"/>
          <w:szCs w:val="22"/>
        </w:rPr>
      </w:pPr>
      <w:hyperlink w:anchor="_Toc514933517" w:history="1">
        <w:r w:rsidRPr="00304105">
          <w:rPr>
            <w:rStyle w:val="Hyperlink"/>
            <w:noProof/>
          </w:rPr>
          <w:t>1.34.61</w:t>
        </w:r>
        <w:r w:rsidRPr="006B5780">
          <w:rPr>
            <w:rFonts w:ascii="Calibri" w:hAnsi="Calibri"/>
            <w:noProof/>
            <w:sz w:val="22"/>
            <w:szCs w:val="22"/>
          </w:rPr>
          <w:tab/>
        </w:r>
        <w:r w:rsidRPr="00304105">
          <w:rPr>
            <w:rStyle w:val="Hyperlink"/>
            <w:noProof/>
          </w:rPr>
          <w:t>Class Scalar Duration Value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_Toc514933517 \h </w:instrText>
        </w:r>
        <w:r>
          <w:rPr>
            <w:noProof/>
            <w:webHidden/>
          </w:rPr>
        </w:r>
        <w:r>
          <w:rPr>
            <w:noProof/>
            <w:webHidden/>
          </w:rPr>
          <w:fldChar w:fldCharType="separate"/>
        </w:r>
        <w:r w:rsidR="00175B81">
          <w:rPr>
            <w:noProof/>
            <w:webHidden/>
          </w:rPr>
          <w:t>173</w:t>
        </w:r>
        <w:r>
          <w:rPr>
            <w:noProof/>
            <w:webHidden/>
          </w:rPr>
          <w:fldChar w:fldCharType="end"/>
        </w:r>
      </w:hyperlink>
    </w:p>
    <w:p w14:paraId="29F5A792" w14:textId="301F6AAB" w:rsidR="00922253" w:rsidRPr="006B5780" w:rsidRDefault="00922253">
      <w:pPr>
        <w:pStyle w:val="TOC3"/>
        <w:rPr>
          <w:rFonts w:ascii="Calibri" w:hAnsi="Calibri"/>
          <w:noProof/>
          <w:sz w:val="22"/>
          <w:szCs w:val="22"/>
        </w:rPr>
      </w:pPr>
      <w:hyperlink w:anchor="_Toc514933518" w:history="1">
        <w:r w:rsidRPr="00304105">
          <w:rPr>
            <w:rStyle w:val="Hyperlink"/>
            <w:noProof/>
          </w:rPr>
          <w:t>1.34.62</w:t>
        </w:r>
        <w:r w:rsidRPr="006B5780">
          <w:rPr>
            <w:rFonts w:ascii="Calibri" w:hAnsi="Calibri"/>
            <w:noProof/>
            <w:sz w:val="22"/>
            <w:szCs w:val="22"/>
          </w:rPr>
          <w:tab/>
        </w:r>
        <w:r w:rsidRPr="00304105">
          <w:rPr>
            <w:rStyle w:val="Hyperlink"/>
            <w:noProof/>
          </w:rPr>
          <w:t>Class Second</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_Toc514933518 \h </w:instrText>
        </w:r>
        <w:r>
          <w:rPr>
            <w:noProof/>
            <w:webHidden/>
          </w:rPr>
        </w:r>
        <w:r>
          <w:rPr>
            <w:noProof/>
            <w:webHidden/>
          </w:rPr>
          <w:fldChar w:fldCharType="separate"/>
        </w:r>
        <w:r w:rsidR="00175B81">
          <w:rPr>
            <w:noProof/>
            <w:webHidden/>
          </w:rPr>
          <w:t>173</w:t>
        </w:r>
        <w:r>
          <w:rPr>
            <w:noProof/>
            <w:webHidden/>
          </w:rPr>
          <w:fldChar w:fldCharType="end"/>
        </w:r>
      </w:hyperlink>
    </w:p>
    <w:p w14:paraId="502A67D3" w14:textId="3BEBB69D" w:rsidR="00922253" w:rsidRPr="006B5780" w:rsidRDefault="00922253">
      <w:pPr>
        <w:pStyle w:val="TOC3"/>
        <w:rPr>
          <w:rFonts w:ascii="Calibri" w:hAnsi="Calibri"/>
          <w:noProof/>
          <w:sz w:val="22"/>
          <w:szCs w:val="22"/>
        </w:rPr>
      </w:pPr>
      <w:hyperlink w:anchor="_Toc514933519" w:history="1">
        <w:r w:rsidRPr="00304105">
          <w:rPr>
            <w:rStyle w:val="Hyperlink"/>
            <w:noProof/>
          </w:rPr>
          <w:t>1.34.63</w:t>
        </w:r>
        <w:r w:rsidRPr="006B5780">
          <w:rPr>
            <w:rFonts w:ascii="Calibri" w:hAnsi="Calibri"/>
            <w:noProof/>
            <w:sz w:val="22"/>
            <w:szCs w:val="22"/>
          </w:rPr>
          <w:tab/>
        </w:r>
        <w:r w:rsidRPr="00304105">
          <w:rPr>
            <w:rStyle w:val="Hyperlink"/>
            <w:noProof/>
          </w:rPr>
          <w:t>Class Sievert (Sv),</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_Toc514933519 \h </w:instrText>
        </w:r>
        <w:r>
          <w:rPr>
            <w:noProof/>
            <w:webHidden/>
          </w:rPr>
        </w:r>
        <w:r>
          <w:rPr>
            <w:noProof/>
            <w:webHidden/>
          </w:rPr>
          <w:fldChar w:fldCharType="separate"/>
        </w:r>
        <w:r w:rsidR="00175B81">
          <w:rPr>
            <w:noProof/>
            <w:webHidden/>
          </w:rPr>
          <w:t>174</w:t>
        </w:r>
        <w:r>
          <w:rPr>
            <w:noProof/>
            <w:webHidden/>
          </w:rPr>
          <w:fldChar w:fldCharType="end"/>
        </w:r>
      </w:hyperlink>
    </w:p>
    <w:p w14:paraId="05DDF70D" w14:textId="359FD0E1" w:rsidR="00922253" w:rsidRPr="006B5780" w:rsidRDefault="00922253">
      <w:pPr>
        <w:pStyle w:val="TOC3"/>
        <w:rPr>
          <w:rFonts w:ascii="Calibri" w:hAnsi="Calibri"/>
          <w:noProof/>
          <w:sz w:val="22"/>
          <w:szCs w:val="22"/>
        </w:rPr>
      </w:pPr>
      <w:hyperlink w:anchor="_Toc514933520" w:history="1">
        <w:r w:rsidRPr="00304105">
          <w:rPr>
            <w:rStyle w:val="Hyperlink"/>
            <w:noProof/>
          </w:rPr>
          <w:t>1.34.64</w:t>
        </w:r>
        <w:r w:rsidRPr="006B5780">
          <w:rPr>
            <w:rFonts w:ascii="Calibri" w:hAnsi="Calibri"/>
            <w:noProof/>
            <w:sz w:val="22"/>
            <w:szCs w:val="22"/>
          </w:rPr>
          <w:tab/>
        </w:r>
        <w:r w:rsidRPr="00304105">
          <w:rPr>
            <w:rStyle w:val="Hyperlink"/>
            <w:noProof/>
          </w:rPr>
          <w:t>Class Square Feet</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_Toc514933520 \h </w:instrText>
        </w:r>
        <w:r>
          <w:rPr>
            <w:noProof/>
            <w:webHidden/>
          </w:rPr>
        </w:r>
        <w:r>
          <w:rPr>
            <w:noProof/>
            <w:webHidden/>
          </w:rPr>
          <w:fldChar w:fldCharType="separate"/>
        </w:r>
        <w:r w:rsidR="00175B81">
          <w:rPr>
            <w:noProof/>
            <w:webHidden/>
          </w:rPr>
          <w:t>174</w:t>
        </w:r>
        <w:r>
          <w:rPr>
            <w:noProof/>
            <w:webHidden/>
          </w:rPr>
          <w:fldChar w:fldCharType="end"/>
        </w:r>
      </w:hyperlink>
    </w:p>
    <w:p w14:paraId="2F5B68B1" w14:textId="2C0B3786" w:rsidR="00922253" w:rsidRPr="006B5780" w:rsidRDefault="00922253">
      <w:pPr>
        <w:pStyle w:val="TOC3"/>
        <w:rPr>
          <w:rFonts w:ascii="Calibri" w:hAnsi="Calibri"/>
          <w:noProof/>
          <w:sz w:val="22"/>
          <w:szCs w:val="22"/>
        </w:rPr>
      </w:pPr>
      <w:hyperlink w:anchor="_Toc514933521" w:history="1">
        <w:r w:rsidRPr="00304105">
          <w:rPr>
            <w:rStyle w:val="Hyperlink"/>
            <w:noProof/>
          </w:rPr>
          <w:t>1.34.65</w:t>
        </w:r>
        <w:r w:rsidRPr="006B5780">
          <w:rPr>
            <w:rFonts w:ascii="Calibri" w:hAnsi="Calibri"/>
            <w:noProof/>
            <w:sz w:val="22"/>
            <w:szCs w:val="22"/>
          </w:rPr>
          <w:tab/>
        </w:r>
        <w:r w:rsidRPr="00304105">
          <w:rPr>
            <w:rStyle w:val="Hyperlink"/>
            <w:noProof/>
          </w:rPr>
          <w:t>Class Square Meter</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_Toc514933521 \h </w:instrText>
        </w:r>
        <w:r>
          <w:rPr>
            <w:noProof/>
            <w:webHidden/>
          </w:rPr>
        </w:r>
        <w:r>
          <w:rPr>
            <w:noProof/>
            <w:webHidden/>
          </w:rPr>
          <w:fldChar w:fldCharType="separate"/>
        </w:r>
        <w:r w:rsidR="00175B81">
          <w:rPr>
            <w:noProof/>
            <w:webHidden/>
          </w:rPr>
          <w:t>174</w:t>
        </w:r>
        <w:r>
          <w:rPr>
            <w:noProof/>
            <w:webHidden/>
          </w:rPr>
          <w:fldChar w:fldCharType="end"/>
        </w:r>
      </w:hyperlink>
    </w:p>
    <w:p w14:paraId="60CC2644" w14:textId="3E4A6B32" w:rsidR="00922253" w:rsidRPr="006B5780" w:rsidRDefault="00922253">
      <w:pPr>
        <w:pStyle w:val="TOC3"/>
        <w:rPr>
          <w:rFonts w:ascii="Calibri" w:hAnsi="Calibri"/>
          <w:noProof/>
          <w:sz w:val="22"/>
          <w:szCs w:val="22"/>
        </w:rPr>
      </w:pPr>
      <w:hyperlink w:anchor="_Toc514933522" w:history="1">
        <w:r w:rsidRPr="00304105">
          <w:rPr>
            <w:rStyle w:val="Hyperlink"/>
            <w:noProof/>
          </w:rPr>
          <w:t>1.34.66</w:t>
        </w:r>
        <w:r w:rsidRPr="006B5780">
          <w:rPr>
            <w:rFonts w:ascii="Calibri" w:hAnsi="Calibri"/>
            <w:noProof/>
            <w:sz w:val="22"/>
            <w:szCs w:val="22"/>
          </w:rPr>
          <w:tab/>
        </w:r>
        <w:r w:rsidRPr="00304105">
          <w:rPr>
            <w:rStyle w:val="Hyperlink"/>
            <w:noProof/>
          </w:rPr>
          <w:t>Class Volt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_Toc514933522 \h </w:instrText>
        </w:r>
        <w:r>
          <w:rPr>
            <w:noProof/>
            <w:webHidden/>
          </w:rPr>
        </w:r>
        <w:r>
          <w:rPr>
            <w:noProof/>
            <w:webHidden/>
          </w:rPr>
          <w:fldChar w:fldCharType="separate"/>
        </w:r>
        <w:r w:rsidR="00175B81">
          <w:rPr>
            <w:noProof/>
            <w:webHidden/>
          </w:rPr>
          <w:t>174</w:t>
        </w:r>
        <w:r>
          <w:rPr>
            <w:noProof/>
            <w:webHidden/>
          </w:rPr>
          <w:fldChar w:fldCharType="end"/>
        </w:r>
      </w:hyperlink>
    </w:p>
    <w:p w14:paraId="12E4E1FC" w14:textId="25C2A978" w:rsidR="00922253" w:rsidRPr="006B5780" w:rsidRDefault="00922253">
      <w:pPr>
        <w:pStyle w:val="TOC3"/>
        <w:rPr>
          <w:rFonts w:ascii="Calibri" w:hAnsi="Calibri"/>
          <w:noProof/>
          <w:sz w:val="22"/>
          <w:szCs w:val="22"/>
        </w:rPr>
      </w:pPr>
      <w:hyperlink w:anchor="_Toc514933523" w:history="1">
        <w:r w:rsidRPr="00304105">
          <w:rPr>
            <w:rStyle w:val="Hyperlink"/>
            <w:noProof/>
          </w:rPr>
          <w:t>1.34.67</w:t>
        </w:r>
        <w:r w:rsidRPr="006B5780">
          <w:rPr>
            <w:rFonts w:ascii="Calibri" w:hAnsi="Calibri"/>
            <w:noProof/>
            <w:sz w:val="22"/>
            <w:szCs w:val="22"/>
          </w:rPr>
          <w:tab/>
        </w:r>
        <w:r w:rsidRPr="00304105">
          <w:rPr>
            <w:rStyle w:val="Hyperlink"/>
            <w:noProof/>
          </w:rPr>
          <w:t>Class Watt</w:t>
        </w:r>
        <w:r w:rsidRPr="00304105">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_Toc514933523 \h </w:instrText>
        </w:r>
        <w:r>
          <w:rPr>
            <w:noProof/>
            <w:webHidden/>
          </w:rPr>
        </w:r>
        <w:r>
          <w:rPr>
            <w:noProof/>
            <w:webHidden/>
          </w:rPr>
          <w:fldChar w:fldCharType="separate"/>
        </w:r>
        <w:r w:rsidR="00175B81">
          <w:rPr>
            <w:noProof/>
            <w:webHidden/>
          </w:rPr>
          <w:t>174</w:t>
        </w:r>
        <w:r>
          <w:rPr>
            <w:noProof/>
            <w:webHidden/>
          </w:rPr>
          <w:fldChar w:fldCharType="end"/>
        </w:r>
      </w:hyperlink>
    </w:p>
    <w:p w14:paraId="71BE4DDF" w14:textId="7704459F" w:rsidR="00922253" w:rsidRPr="006B5780" w:rsidRDefault="00922253">
      <w:pPr>
        <w:pStyle w:val="TOC3"/>
        <w:rPr>
          <w:rFonts w:ascii="Calibri" w:hAnsi="Calibri"/>
          <w:noProof/>
          <w:sz w:val="22"/>
          <w:szCs w:val="22"/>
        </w:rPr>
      </w:pPr>
      <w:hyperlink w:anchor="_Toc514933524" w:history="1">
        <w:r w:rsidRPr="00304105">
          <w:rPr>
            <w:rStyle w:val="Hyperlink"/>
            <w:noProof/>
          </w:rPr>
          <w:t>1.34.68</w:t>
        </w:r>
        <w:r w:rsidRPr="006B5780">
          <w:rPr>
            <w:rFonts w:ascii="Calibri" w:hAnsi="Calibri"/>
            <w:noProof/>
            <w:sz w:val="22"/>
            <w:szCs w:val="22"/>
          </w:rPr>
          <w:tab/>
        </w:r>
        <w:r w:rsidRPr="00304105">
          <w:rPr>
            <w:rStyle w:val="Hyperlink"/>
            <w:noProof/>
          </w:rPr>
          <w:t>Class Yard</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_Toc514933524 \h </w:instrText>
        </w:r>
        <w:r>
          <w:rPr>
            <w:noProof/>
            <w:webHidden/>
          </w:rPr>
        </w:r>
        <w:r>
          <w:rPr>
            <w:noProof/>
            <w:webHidden/>
          </w:rPr>
          <w:fldChar w:fldCharType="separate"/>
        </w:r>
        <w:r w:rsidR="00175B81">
          <w:rPr>
            <w:noProof/>
            <w:webHidden/>
          </w:rPr>
          <w:t>174</w:t>
        </w:r>
        <w:r>
          <w:rPr>
            <w:noProof/>
            <w:webHidden/>
          </w:rPr>
          <w:fldChar w:fldCharType="end"/>
        </w:r>
      </w:hyperlink>
    </w:p>
    <w:p w14:paraId="2CBE4F3C" w14:textId="0243F416" w:rsidR="00922253" w:rsidRPr="006B5780" w:rsidRDefault="00922253">
      <w:pPr>
        <w:pStyle w:val="TOC3"/>
        <w:rPr>
          <w:rFonts w:ascii="Calibri" w:hAnsi="Calibri"/>
          <w:noProof/>
          <w:sz w:val="22"/>
          <w:szCs w:val="22"/>
        </w:rPr>
      </w:pPr>
      <w:hyperlink w:anchor="_Toc514933525" w:history="1">
        <w:r w:rsidRPr="00304105">
          <w:rPr>
            <w:rStyle w:val="Hyperlink"/>
            <w:noProof/>
          </w:rPr>
          <w:t>1.34.69</w:t>
        </w:r>
        <w:r w:rsidRPr="006B5780">
          <w:rPr>
            <w:rFonts w:ascii="Calibri" w:hAnsi="Calibri"/>
            <w:noProof/>
            <w:sz w:val="22"/>
            <w:szCs w:val="22"/>
          </w:rPr>
          <w:tab/>
        </w:r>
        <w:r w:rsidRPr="00304105">
          <w:rPr>
            <w:rStyle w:val="Hyperlink"/>
            <w:noProof/>
          </w:rPr>
          <w:t>Class Year</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_Toc514933525 \h </w:instrText>
        </w:r>
        <w:r>
          <w:rPr>
            <w:noProof/>
            <w:webHidden/>
          </w:rPr>
        </w:r>
        <w:r>
          <w:rPr>
            <w:noProof/>
            <w:webHidden/>
          </w:rPr>
          <w:fldChar w:fldCharType="separate"/>
        </w:r>
        <w:r w:rsidR="00175B81">
          <w:rPr>
            <w:noProof/>
            <w:webHidden/>
          </w:rPr>
          <w:t>174</w:t>
        </w:r>
        <w:r>
          <w:rPr>
            <w:noProof/>
            <w:webHidden/>
          </w:rPr>
          <w:fldChar w:fldCharType="end"/>
        </w:r>
      </w:hyperlink>
    </w:p>
    <w:p w14:paraId="1BF287F1" w14:textId="4E2A4590" w:rsidR="00922253" w:rsidRPr="006B5780" w:rsidRDefault="00922253">
      <w:pPr>
        <w:pStyle w:val="TOC2"/>
        <w:rPr>
          <w:rFonts w:ascii="Calibri" w:hAnsi="Calibri"/>
          <w:noProof/>
          <w:sz w:val="22"/>
          <w:szCs w:val="22"/>
        </w:rPr>
      </w:pPr>
      <w:hyperlink w:anchor="_Toc514933526" w:history="1">
        <w:r w:rsidRPr="00304105">
          <w:rPr>
            <w:rStyle w:val="Hyperlink"/>
            <w:noProof/>
          </w:rPr>
          <w:t>1.35</w:t>
        </w:r>
        <w:r w:rsidRPr="006B5780">
          <w:rPr>
            <w:rFonts w:ascii="Calibri" w:hAnsi="Calibri"/>
            <w:noProof/>
            <w:sz w:val="22"/>
            <w:szCs w:val="22"/>
          </w:rPr>
          <w:tab/>
        </w:r>
        <w:r w:rsidRPr="00304105">
          <w:rPr>
            <w:rStyle w:val="Hyperlink"/>
            <w:noProof/>
          </w:rPr>
          <w:t>Concept Library::Resources</w:t>
        </w:r>
        <w:r>
          <w:rPr>
            <w:noProof/>
            <w:webHidden/>
          </w:rPr>
          <w:tab/>
        </w:r>
        <w:r>
          <w:rPr>
            <w:noProof/>
            <w:webHidden/>
          </w:rPr>
          <w:fldChar w:fldCharType="begin"/>
        </w:r>
        <w:r>
          <w:rPr>
            <w:noProof/>
            <w:webHidden/>
          </w:rPr>
          <w:instrText xml:space="preserve"> PAGEREF _Toc514933526 \h </w:instrText>
        </w:r>
        <w:r>
          <w:rPr>
            <w:noProof/>
            <w:webHidden/>
          </w:rPr>
        </w:r>
        <w:r>
          <w:rPr>
            <w:noProof/>
            <w:webHidden/>
          </w:rPr>
          <w:fldChar w:fldCharType="separate"/>
        </w:r>
        <w:r w:rsidR="00175B81">
          <w:rPr>
            <w:noProof/>
            <w:webHidden/>
          </w:rPr>
          <w:t>175</w:t>
        </w:r>
        <w:r>
          <w:rPr>
            <w:noProof/>
            <w:webHidden/>
          </w:rPr>
          <w:fldChar w:fldCharType="end"/>
        </w:r>
      </w:hyperlink>
    </w:p>
    <w:p w14:paraId="4255E58B" w14:textId="20182734" w:rsidR="00922253" w:rsidRPr="006B5780" w:rsidRDefault="00922253">
      <w:pPr>
        <w:pStyle w:val="TOC3"/>
        <w:rPr>
          <w:rFonts w:ascii="Calibri" w:hAnsi="Calibri"/>
          <w:noProof/>
          <w:sz w:val="22"/>
          <w:szCs w:val="22"/>
        </w:rPr>
      </w:pPr>
      <w:hyperlink w:anchor="_Toc514933527" w:history="1">
        <w:r w:rsidRPr="00304105">
          <w:rPr>
            <w:rStyle w:val="Hyperlink"/>
            <w:noProof/>
          </w:rPr>
          <w:t>1.35.1</w:t>
        </w:r>
        <w:r w:rsidRPr="006B5780">
          <w:rPr>
            <w:rFonts w:ascii="Calibri" w:hAnsi="Calibri"/>
            <w:noProof/>
            <w:sz w:val="22"/>
            <w:szCs w:val="22"/>
          </w:rPr>
          <w:tab/>
        </w:r>
        <w:r w:rsidRPr="00304105">
          <w:rPr>
            <w:rStyle w:val="Hyperlink"/>
            <w:noProof/>
          </w:rPr>
          <w:t>Diagram: Resource</w:t>
        </w:r>
        <w:r>
          <w:rPr>
            <w:noProof/>
            <w:webHidden/>
          </w:rPr>
          <w:tab/>
        </w:r>
        <w:r>
          <w:rPr>
            <w:noProof/>
            <w:webHidden/>
          </w:rPr>
          <w:fldChar w:fldCharType="begin"/>
        </w:r>
        <w:r>
          <w:rPr>
            <w:noProof/>
            <w:webHidden/>
          </w:rPr>
          <w:instrText xml:space="preserve"> PAGEREF _Toc514933527 \h </w:instrText>
        </w:r>
        <w:r>
          <w:rPr>
            <w:noProof/>
            <w:webHidden/>
          </w:rPr>
        </w:r>
        <w:r>
          <w:rPr>
            <w:noProof/>
            <w:webHidden/>
          </w:rPr>
          <w:fldChar w:fldCharType="separate"/>
        </w:r>
        <w:r w:rsidR="00175B81">
          <w:rPr>
            <w:noProof/>
            <w:webHidden/>
          </w:rPr>
          <w:t>175</w:t>
        </w:r>
        <w:r>
          <w:rPr>
            <w:noProof/>
            <w:webHidden/>
          </w:rPr>
          <w:fldChar w:fldCharType="end"/>
        </w:r>
      </w:hyperlink>
    </w:p>
    <w:p w14:paraId="7453D9CA" w14:textId="1FFC0A8D" w:rsidR="00922253" w:rsidRPr="006B5780" w:rsidRDefault="00922253">
      <w:pPr>
        <w:pStyle w:val="TOC3"/>
        <w:rPr>
          <w:rFonts w:ascii="Calibri" w:hAnsi="Calibri"/>
          <w:noProof/>
          <w:sz w:val="22"/>
          <w:szCs w:val="22"/>
        </w:rPr>
      </w:pPr>
      <w:hyperlink w:anchor="_Toc514933528" w:history="1">
        <w:r w:rsidRPr="00304105">
          <w:rPr>
            <w:rStyle w:val="Hyperlink"/>
            <w:noProof/>
          </w:rPr>
          <w:t>1.35.2</w:t>
        </w:r>
        <w:r w:rsidRPr="006B5780">
          <w:rPr>
            <w:rFonts w:ascii="Calibri" w:hAnsi="Calibri"/>
            <w:noProof/>
            <w:sz w:val="22"/>
            <w:szCs w:val="22"/>
          </w:rPr>
          <w:tab/>
        </w:r>
        <w:r w:rsidRPr="00304105">
          <w:rPr>
            <w:rStyle w:val="Hyperlink"/>
            <w:noProof/>
          </w:rPr>
          <w:t>Diagram: Resource Actions</w:t>
        </w:r>
        <w:r>
          <w:rPr>
            <w:noProof/>
            <w:webHidden/>
          </w:rPr>
          <w:tab/>
        </w:r>
        <w:r>
          <w:rPr>
            <w:noProof/>
            <w:webHidden/>
          </w:rPr>
          <w:fldChar w:fldCharType="begin"/>
        </w:r>
        <w:r>
          <w:rPr>
            <w:noProof/>
            <w:webHidden/>
          </w:rPr>
          <w:instrText xml:space="preserve"> PAGEREF _Toc514933528 \h </w:instrText>
        </w:r>
        <w:r>
          <w:rPr>
            <w:noProof/>
            <w:webHidden/>
          </w:rPr>
        </w:r>
        <w:r>
          <w:rPr>
            <w:noProof/>
            <w:webHidden/>
          </w:rPr>
          <w:fldChar w:fldCharType="separate"/>
        </w:r>
        <w:r w:rsidR="00175B81">
          <w:rPr>
            <w:noProof/>
            <w:webHidden/>
          </w:rPr>
          <w:t>176</w:t>
        </w:r>
        <w:r>
          <w:rPr>
            <w:noProof/>
            <w:webHidden/>
          </w:rPr>
          <w:fldChar w:fldCharType="end"/>
        </w:r>
      </w:hyperlink>
    </w:p>
    <w:p w14:paraId="4FD7017C" w14:textId="252F002C" w:rsidR="00922253" w:rsidRPr="006B5780" w:rsidRDefault="00922253">
      <w:pPr>
        <w:pStyle w:val="TOC3"/>
        <w:rPr>
          <w:rFonts w:ascii="Calibri" w:hAnsi="Calibri"/>
          <w:noProof/>
          <w:sz w:val="22"/>
          <w:szCs w:val="22"/>
        </w:rPr>
      </w:pPr>
      <w:hyperlink w:anchor="_Toc514933529" w:history="1">
        <w:r w:rsidRPr="00304105">
          <w:rPr>
            <w:rStyle w:val="Hyperlink"/>
            <w:noProof/>
          </w:rPr>
          <w:t>1.35.3</w:t>
        </w:r>
        <w:r w:rsidRPr="006B5780">
          <w:rPr>
            <w:rFonts w:ascii="Calibri" w:hAnsi="Calibri"/>
            <w:noProof/>
            <w:sz w:val="22"/>
            <w:szCs w:val="22"/>
          </w:rPr>
          <w:tab/>
        </w:r>
        <w:r w:rsidRPr="00304105">
          <w:rPr>
            <w:rStyle w:val="Hyperlink"/>
            <w:noProof/>
          </w:rPr>
          <w:t>Class Abuse Resource</w:t>
        </w:r>
        <w:r>
          <w:rPr>
            <w:noProof/>
            <w:webHidden/>
          </w:rPr>
          <w:tab/>
        </w:r>
        <w:r>
          <w:rPr>
            <w:noProof/>
            <w:webHidden/>
          </w:rPr>
          <w:fldChar w:fldCharType="begin"/>
        </w:r>
        <w:r>
          <w:rPr>
            <w:noProof/>
            <w:webHidden/>
          </w:rPr>
          <w:instrText xml:space="preserve"> PAGEREF _Toc514933529 \h </w:instrText>
        </w:r>
        <w:r>
          <w:rPr>
            <w:noProof/>
            <w:webHidden/>
          </w:rPr>
        </w:r>
        <w:r>
          <w:rPr>
            <w:noProof/>
            <w:webHidden/>
          </w:rPr>
          <w:fldChar w:fldCharType="separate"/>
        </w:r>
        <w:r w:rsidR="00175B81">
          <w:rPr>
            <w:noProof/>
            <w:webHidden/>
          </w:rPr>
          <w:t>176</w:t>
        </w:r>
        <w:r>
          <w:rPr>
            <w:noProof/>
            <w:webHidden/>
          </w:rPr>
          <w:fldChar w:fldCharType="end"/>
        </w:r>
      </w:hyperlink>
    </w:p>
    <w:p w14:paraId="0660C97E" w14:textId="34ED0B3C" w:rsidR="00922253" w:rsidRPr="006B5780" w:rsidRDefault="00922253">
      <w:pPr>
        <w:pStyle w:val="TOC3"/>
        <w:rPr>
          <w:rFonts w:ascii="Calibri" w:hAnsi="Calibri"/>
          <w:noProof/>
          <w:sz w:val="22"/>
          <w:szCs w:val="22"/>
        </w:rPr>
      </w:pPr>
      <w:hyperlink w:anchor="_Toc514933530" w:history="1">
        <w:r w:rsidRPr="00304105">
          <w:rPr>
            <w:rStyle w:val="Hyperlink"/>
            <w:noProof/>
          </w:rPr>
          <w:t>1.35.4</w:t>
        </w:r>
        <w:r w:rsidRPr="006B5780">
          <w:rPr>
            <w:rFonts w:ascii="Calibri" w:hAnsi="Calibri"/>
            <w:noProof/>
            <w:sz w:val="22"/>
            <w:szCs w:val="22"/>
          </w:rPr>
          <w:tab/>
        </w:r>
        <w:r w:rsidRPr="00304105">
          <w:rPr>
            <w:rStyle w:val="Hyperlink"/>
            <w:noProof/>
          </w:rPr>
          <w:t>Class Capture Resource</w:t>
        </w:r>
        <w:r>
          <w:rPr>
            <w:noProof/>
            <w:webHidden/>
          </w:rPr>
          <w:tab/>
        </w:r>
        <w:r>
          <w:rPr>
            <w:noProof/>
            <w:webHidden/>
          </w:rPr>
          <w:fldChar w:fldCharType="begin"/>
        </w:r>
        <w:r>
          <w:rPr>
            <w:noProof/>
            <w:webHidden/>
          </w:rPr>
          <w:instrText xml:space="preserve"> PAGEREF _Toc514933530 \h </w:instrText>
        </w:r>
        <w:r>
          <w:rPr>
            <w:noProof/>
            <w:webHidden/>
          </w:rPr>
        </w:r>
        <w:r>
          <w:rPr>
            <w:noProof/>
            <w:webHidden/>
          </w:rPr>
          <w:fldChar w:fldCharType="separate"/>
        </w:r>
        <w:r w:rsidR="00175B81">
          <w:rPr>
            <w:noProof/>
            <w:webHidden/>
          </w:rPr>
          <w:t>176</w:t>
        </w:r>
        <w:r>
          <w:rPr>
            <w:noProof/>
            <w:webHidden/>
          </w:rPr>
          <w:fldChar w:fldCharType="end"/>
        </w:r>
      </w:hyperlink>
    </w:p>
    <w:p w14:paraId="4A1E9946" w14:textId="74F014BC" w:rsidR="00922253" w:rsidRPr="006B5780" w:rsidRDefault="00922253">
      <w:pPr>
        <w:pStyle w:val="TOC3"/>
        <w:rPr>
          <w:rFonts w:ascii="Calibri" w:hAnsi="Calibri"/>
          <w:noProof/>
          <w:sz w:val="22"/>
          <w:szCs w:val="22"/>
        </w:rPr>
      </w:pPr>
      <w:hyperlink w:anchor="_Toc514933531" w:history="1">
        <w:r w:rsidRPr="00304105">
          <w:rPr>
            <w:rStyle w:val="Hyperlink"/>
            <w:noProof/>
          </w:rPr>
          <w:t>1.35.5</w:t>
        </w:r>
        <w:r w:rsidRPr="006B5780">
          <w:rPr>
            <w:rFonts w:ascii="Calibri" w:hAnsi="Calibri"/>
            <w:noProof/>
            <w:sz w:val="22"/>
            <w:szCs w:val="22"/>
          </w:rPr>
          <w:tab/>
        </w:r>
        <w:r w:rsidRPr="00304105">
          <w:rPr>
            <w:rStyle w:val="Hyperlink"/>
            <w:noProof/>
          </w:rPr>
          <w:t>Class Damage Resource</w:t>
        </w:r>
        <w:r>
          <w:rPr>
            <w:noProof/>
            <w:webHidden/>
          </w:rPr>
          <w:tab/>
        </w:r>
        <w:r>
          <w:rPr>
            <w:noProof/>
            <w:webHidden/>
          </w:rPr>
          <w:fldChar w:fldCharType="begin"/>
        </w:r>
        <w:r>
          <w:rPr>
            <w:noProof/>
            <w:webHidden/>
          </w:rPr>
          <w:instrText xml:space="preserve"> PAGEREF _Toc514933531 \h </w:instrText>
        </w:r>
        <w:r>
          <w:rPr>
            <w:noProof/>
            <w:webHidden/>
          </w:rPr>
        </w:r>
        <w:r>
          <w:rPr>
            <w:noProof/>
            <w:webHidden/>
          </w:rPr>
          <w:fldChar w:fldCharType="separate"/>
        </w:r>
        <w:r w:rsidR="00175B81">
          <w:rPr>
            <w:noProof/>
            <w:webHidden/>
          </w:rPr>
          <w:t>176</w:t>
        </w:r>
        <w:r>
          <w:rPr>
            <w:noProof/>
            <w:webHidden/>
          </w:rPr>
          <w:fldChar w:fldCharType="end"/>
        </w:r>
      </w:hyperlink>
    </w:p>
    <w:p w14:paraId="12EAFC9B" w14:textId="12258190" w:rsidR="00922253" w:rsidRPr="006B5780" w:rsidRDefault="00922253">
      <w:pPr>
        <w:pStyle w:val="TOC3"/>
        <w:rPr>
          <w:rFonts w:ascii="Calibri" w:hAnsi="Calibri"/>
          <w:noProof/>
          <w:sz w:val="22"/>
          <w:szCs w:val="22"/>
        </w:rPr>
      </w:pPr>
      <w:hyperlink w:anchor="_Toc514933532" w:history="1">
        <w:r w:rsidRPr="00304105">
          <w:rPr>
            <w:rStyle w:val="Hyperlink"/>
            <w:noProof/>
          </w:rPr>
          <w:t>1.35.6</w:t>
        </w:r>
        <w:r w:rsidRPr="006B5780">
          <w:rPr>
            <w:rFonts w:ascii="Calibri" w:hAnsi="Calibri"/>
            <w:noProof/>
            <w:sz w:val="22"/>
            <w:szCs w:val="22"/>
          </w:rPr>
          <w:tab/>
        </w:r>
        <w:r w:rsidRPr="00304105">
          <w:rPr>
            <w:rStyle w:val="Hyperlink"/>
            <w:noProof/>
          </w:rPr>
          <w:t>Class Exceed Resource Capacity</w:t>
        </w:r>
        <w:r>
          <w:rPr>
            <w:noProof/>
            <w:webHidden/>
          </w:rPr>
          <w:tab/>
        </w:r>
        <w:r>
          <w:rPr>
            <w:noProof/>
            <w:webHidden/>
          </w:rPr>
          <w:fldChar w:fldCharType="begin"/>
        </w:r>
        <w:r>
          <w:rPr>
            <w:noProof/>
            <w:webHidden/>
          </w:rPr>
          <w:instrText xml:space="preserve"> PAGEREF _Toc514933532 \h </w:instrText>
        </w:r>
        <w:r>
          <w:rPr>
            <w:noProof/>
            <w:webHidden/>
          </w:rPr>
        </w:r>
        <w:r>
          <w:rPr>
            <w:noProof/>
            <w:webHidden/>
          </w:rPr>
          <w:fldChar w:fldCharType="separate"/>
        </w:r>
        <w:r w:rsidR="00175B81">
          <w:rPr>
            <w:noProof/>
            <w:webHidden/>
          </w:rPr>
          <w:t>176</w:t>
        </w:r>
        <w:r>
          <w:rPr>
            <w:noProof/>
            <w:webHidden/>
          </w:rPr>
          <w:fldChar w:fldCharType="end"/>
        </w:r>
      </w:hyperlink>
    </w:p>
    <w:p w14:paraId="5BE9888B" w14:textId="3AFAD503" w:rsidR="00922253" w:rsidRPr="006B5780" w:rsidRDefault="00922253">
      <w:pPr>
        <w:pStyle w:val="TOC3"/>
        <w:rPr>
          <w:rFonts w:ascii="Calibri" w:hAnsi="Calibri"/>
          <w:noProof/>
          <w:sz w:val="22"/>
          <w:szCs w:val="22"/>
        </w:rPr>
      </w:pPr>
      <w:hyperlink w:anchor="_Toc514933533" w:history="1">
        <w:r w:rsidRPr="00304105">
          <w:rPr>
            <w:rStyle w:val="Hyperlink"/>
            <w:noProof/>
          </w:rPr>
          <w:t>1.35.7</w:t>
        </w:r>
        <w:r w:rsidRPr="006B5780">
          <w:rPr>
            <w:rFonts w:ascii="Calibri" w:hAnsi="Calibri"/>
            <w:noProof/>
            <w:sz w:val="22"/>
            <w:szCs w:val="22"/>
          </w:rPr>
          <w:tab/>
        </w:r>
        <w:r w:rsidRPr="00304105">
          <w:rPr>
            <w:rStyle w:val="Hyperlink"/>
            <w:noProof/>
          </w:rPr>
          <w:t>Class Modify Resource</w:t>
        </w:r>
        <w:r>
          <w:rPr>
            <w:noProof/>
            <w:webHidden/>
          </w:rPr>
          <w:tab/>
        </w:r>
        <w:r>
          <w:rPr>
            <w:noProof/>
            <w:webHidden/>
          </w:rPr>
          <w:fldChar w:fldCharType="begin"/>
        </w:r>
        <w:r>
          <w:rPr>
            <w:noProof/>
            <w:webHidden/>
          </w:rPr>
          <w:instrText xml:space="preserve"> PAGEREF _Toc514933533 \h </w:instrText>
        </w:r>
        <w:r>
          <w:rPr>
            <w:noProof/>
            <w:webHidden/>
          </w:rPr>
        </w:r>
        <w:r>
          <w:rPr>
            <w:noProof/>
            <w:webHidden/>
          </w:rPr>
          <w:fldChar w:fldCharType="separate"/>
        </w:r>
        <w:r w:rsidR="00175B81">
          <w:rPr>
            <w:noProof/>
            <w:webHidden/>
          </w:rPr>
          <w:t>176</w:t>
        </w:r>
        <w:r>
          <w:rPr>
            <w:noProof/>
            <w:webHidden/>
          </w:rPr>
          <w:fldChar w:fldCharType="end"/>
        </w:r>
      </w:hyperlink>
    </w:p>
    <w:p w14:paraId="29282C37" w14:textId="52FDA3EE" w:rsidR="00922253" w:rsidRPr="006B5780" w:rsidRDefault="00922253">
      <w:pPr>
        <w:pStyle w:val="TOC3"/>
        <w:rPr>
          <w:rFonts w:ascii="Calibri" w:hAnsi="Calibri"/>
          <w:noProof/>
          <w:sz w:val="22"/>
          <w:szCs w:val="22"/>
        </w:rPr>
      </w:pPr>
      <w:hyperlink w:anchor="_Toc514933534" w:history="1">
        <w:r w:rsidRPr="00304105">
          <w:rPr>
            <w:rStyle w:val="Hyperlink"/>
            <w:noProof/>
          </w:rPr>
          <w:t>1.35.8</w:t>
        </w:r>
        <w:r w:rsidRPr="006B5780">
          <w:rPr>
            <w:rFonts w:ascii="Calibri" w:hAnsi="Calibri"/>
            <w:noProof/>
            <w:sz w:val="22"/>
            <w:szCs w:val="22"/>
          </w:rPr>
          <w:tab/>
        </w:r>
        <w:r w:rsidRPr="00304105">
          <w:rPr>
            <w:rStyle w:val="Hyperlink"/>
            <w:noProof/>
          </w:rPr>
          <w:t>Class Performer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_Toc514933534 \h </w:instrText>
        </w:r>
        <w:r>
          <w:rPr>
            <w:noProof/>
            <w:webHidden/>
          </w:rPr>
        </w:r>
        <w:r>
          <w:rPr>
            <w:noProof/>
            <w:webHidden/>
          </w:rPr>
          <w:fldChar w:fldCharType="separate"/>
        </w:r>
        <w:r w:rsidR="00175B81">
          <w:rPr>
            <w:noProof/>
            <w:webHidden/>
          </w:rPr>
          <w:t>177</w:t>
        </w:r>
        <w:r>
          <w:rPr>
            <w:noProof/>
            <w:webHidden/>
          </w:rPr>
          <w:fldChar w:fldCharType="end"/>
        </w:r>
      </w:hyperlink>
    </w:p>
    <w:p w14:paraId="05350D28" w14:textId="3AD43C38" w:rsidR="00922253" w:rsidRPr="006B5780" w:rsidRDefault="00922253">
      <w:pPr>
        <w:pStyle w:val="TOC3"/>
        <w:rPr>
          <w:rFonts w:ascii="Calibri" w:hAnsi="Calibri"/>
          <w:noProof/>
          <w:sz w:val="22"/>
          <w:szCs w:val="22"/>
        </w:rPr>
      </w:pPr>
      <w:hyperlink w:anchor="_Toc514933535" w:history="1">
        <w:r w:rsidRPr="00304105">
          <w:rPr>
            <w:rStyle w:val="Hyperlink"/>
            <w:noProof/>
          </w:rPr>
          <w:t>1.35.9</w:t>
        </w:r>
        <w:r w:rsidRPr="006B5780">
          <w:rPr>
            <w:rFonts w:ascii="Calibri" w:hAnsi="Calibri"/>
            <w:noProof/>
            <w:sz w:val="22"/>
            <w:szCs w:val="22"/>
          </w:rPr>
          <w:tab/>
        </w:r>
        <w:r w:rsidRPr="00304105">
          <w:rPr>
            <w:rStyle w:val="Hyperlink"/>
            <w:noProof/>
          </w:rPr>
          <w:t>Class Resource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_Toc514933535 \h </w:instrText>
        </w:r>
        <w:r>
          <w:rPr>
            <w:noProof/>
            <w:webHidden/>
          </w:rPr>
        </w:r>
        <w:r>
          <w:rPr>
            <w:noProof/>
            <w:webHidden/>
          </w:rPr>
          <w:fldChar w:fldCharType="separate"/>
        </w:r>
        <w:r w:rsidR="00175B81">
          <w:rPr>
            <w:noProof/>
            <w:webHidden/>
          </w:rPr>
          <w:t>177</w:t>
        </w:r>
        <w:r>
          <w:rPr>
            <w:noProof/>
            <w:webHidden/>
          </w:rPr>
          <w:fldChar w:fldCharType="end"/>
        </w:r>
      </w:hyperlink>
    </w:p>
    <w:p w14:paraId="5F465C78" w14:textId="3A9E84E6" w:rsidR="00922253" w:rsidRPr="006B5780" w:rsidRDefault="00922253">
      <w:pPr>
        <w:pStyle w:val="TOC3"/>
        <w:rPr>
          <w:rFonts w:ascii="Calibri" w:hAnsi="Calibri"/>
          <w:noProof/>
          <w:sz w:val="22"/>
          <w:szCs w:val="22"/>
        </w:rPr>
      </w:pPr>
      <w:hyperlink w:anchor="_Toc514933536" w:history="1">
        <w:r w:rsidRPr="00304105">
          <w:rPr>
            <w:rStyle w:val="Hyperlink"/>
            <w:noProof/>
          </w:rPr>
          <w:t>1.35.10</w:t>
        </w:r>
        <w:r w:rsidRPr="006B5780">
          <w:rPr>
            <w:rFonts w:ascii="Calibri" w:hAnsi="Calibri"/>
            <w:noProof/>
            <w:sz w:val="22"/>
            <w:szCs w:val="22"/>
          </w:rPr>
          <w:tab/>
        </w:r>
        <w:r w:rsidRPr="00304105">
          <w:rPr>
            <w:rStyle w:val="Hyperlink"/>
            <w:noProof/>
          </w:rPr>
          <w:t>Class Resource Actions</w:t>
        </w:r>
        <w:r>
          <w:rPr>
            <w:noProof/>
            <w:webHidden/>
          </w:rPr>
          <w:tab/>
        </w:r>
        <w:r>
          <w:rPr>
            <w:noProof/>
            <w:webHidden/>
          </w:rPr>
          <w:fldChar w:fldCharType="begin"/>
        </w:r>
        <w:r>
          <w:rPr>
            <w:noProof/>
            <w:webHidden/>
          </w:rPr>
          <w:instrText xml:space="preserve"> PAGEREF _Toc514933536 \h </w:instrText>
        </w:r>
        <w:r>
          <w:rPr>
            <w:noProof/>
            <w:webHidden/>
          </w:rPr>
        </w:r>
        <w:r>
          <w:rPr>
            <w:noProof/>
            <w:webHidden/>
          </w:rPr>
          <w:fldChar w:fldCharType="separate"/>
        </w:r>
        <w:r w:rsidR="00175B81">
          <w:rPr>
            <w:noProof/>
            <w:webHidden/>
          </w:rPr>
          <w:t>177</w:t>
        </w:r>
        <w:r>
          <w:rPr>
            <w:noProof/>
            <w:webHidden/>
          </w:rPr>
          <w:fldChar w:fldCharType="end"/>
        </w:r>
      </w:hyperlink>
    </w:p>
    <w:p w14:paraId="2956567D" w14:textId="09649A94" w:rsidR="00922253" w:rsidRPr="006B5780" w:rsidRDefault="00922253">
      <w:pPr>
        <w:pStyle w:val="TOC3"/>
        <w:rPr>
          <w:rFonts w:ascii="Calibri" w:hAnsi="Calibri"/>
          <w:noProof/>
          <w:sz w:val="22"/>
          <w:szCs w:val="22"/>
        </w:rPr>
      </w:pPr>
      <w:hyperlink w:anchor="_Toc514933537" w:history="1">
        <w:r w:rsidRPr="00304105">
          <w:rPr>
            <w:rStyle w:val="Hyperlink"/>
            <w:noProof/>
          </w:rPr>
          <w:t>1.35.11</w:t>
        </w:r>
        <w:r w:rsidRPr="006B5780">
          <w:rPr>
            <w:rFonts w:ascii="Calibri" w:hAnsi="Calibri"/>
            <w:noProof/>
            <w:sz w:val="22"/>
            <w:szCs w:val="22"/>
          </w:rPr>
          <w:tab/>
        </w:r>
        <w:r w:rsidRPr="00304105">
          <w:rPr>
            <w:rStyle w:val="Hyperlink"/>
            <w:noProof/>
          </w:rPr>
          <w:t>Association Class Resource Dependency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_Toc514933537 \h </w:instrText>
        </w:r>
        <w:r>
          <w:rPr>
            <w:noProof/>
            <w:webHidden/>
          </w:rPr>
        </w:r>
        <w:r>
          <w:rPr>
            <w:noProof/>
            <w:webHidden/>
          </w:rPr>
          <w:fldChar w:fldCharType="separate"/>
        </w:r>
        <w:r w:rsidR="00175B81">
          <w:rPr>
            <w:noProof/>
            <w:webHidden/>
          </w:rPr>
          <w:t>177</w:t>
        </w:r>
        <w:r>
          <w:rPr>
            <w:noProof/>
            <w:webHidden/>
          </w:rPr>
          <w:fldChar w:fldCharType="end"/>
        </w:r>
      </w:hyperlink>
    </w:p>
    <w:p w14:paraId="7040CCA7" w14:textId="2D97DD10" w:rsidR="00922253" w:rsidRPr="006B5780" w:rsidRDefault="00922253">
      <w:pPr>
        <w:pStyle w:val="TOC3"/>
        <w:rPr>
          <w:rFonts w:ascii="Calibri" w:hAnsi="Calibri"/>
          <w:noProof/>
          <w:sz w:val="22"/>
          <w:szCs w:val="22"/>
        </w:rPr>
      </w:pPr>
      <w:hyperlink w:anchor="_Toc514933538" w:history="1">
        <w:r w:rsidRPr="00304105">
          <w:rPr>
            <w:rStyle w:val="Hyperlink"/>
            <w:noProof/>
          </w:rPr>
          <w:t>1.35.12</w:t>
        </w:r>
        <w:r w:rsidRPr="006B5780">
          <w:rPr>
            <w:rFonts w:ascii="Calibri" w:hAnsi="Calibri"/>
            <w:noProof/>
            <w:sz w:val="22"/>
            <w:szCs w:val="22"/>
          </w:rPr>
          <w:tab/>
        </w:r>
        <w:r w:rsidRPr="00304105">
          <w:rPr>
            <w:rStyle w:val="Hyperlink"/>
            <w:noProof/>
          </w:rPr>
          <w:t>Class Tool</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_Toc514933538 \h </w:instrText>
        </w:r>
        <w:r>
          <w:rPr>
            <w:noProof/>
            <w:webHidden/>
          </w:rPr>
        </w:r>
        <w:r>
          <w:rPr>
            <w:noProof/>
            <w:webHidden/>
          </w:rPr>
          <w:fldChar w:fldCharType="separate"/>
        </w:r>
        <w:r w:rsidR="00175B81">
          <w:rPr>
            <w:noProof/>
            <w:webHidden/>
          </w:rPr>
          <w:t>178</w:t>
        </w:r>
        <w:r>
          <w:rPr>
            <w:noProof/>
            <w:webHidden/>
          </w:rPr>
          <w:fldChar w:fldCharType="end"/>
        </w:r>
      </w:hyperlink>
    </w:p>
    <w:p w14:paraId="00F81B4F" w14:textId="7D6CE2FF" w:rsidR="00922253" w:rsidRPr="006B5780" w:rsidRDefault="00922253">
      <w:pPr>
        <w:pStyle w:val="TOC2"/>
        <w:rPr>
          <w:rFonts w:ascii="Calibri" w:hAnsi="Calibri"/>
          <w:noProof/>
          <w:sz w:val="22"/>
          <w:szCs w:val="22"/>
        </w:rPr>
      </w:pPr>
      <w:hyperlink w:anchor="_Toc514933539" w:history="1">
        <w:r w:rsidRPr="00304105">
          <w:rPr>
            <w:rStyle w:val="Hyperlink"/>
            <w:noProof/>
          </w:rPr>
          <w:t>1.36</w:t>
        </w:r>
        <w:r w:rsidRPr="006B5780">
          <w:rPr>
            <w:rFonts w:ascii="Calibri" w:hAnsi="Calibri"/>
            <w:noProof/>
            <w:sz w:val="22"/>
            <w:szCs w:val="22"/>
          </w:rPr>
          <w:tab/>
        </w:r>
        <w:r w:rsidRPr="00304105">
          <w:rPr>
            <w:rStyle w:val="Hyperlink"/>
            <w:noProof/>
          </w:rPr>
          <w:t>Concept Library::Response</w:t>
        </w:r>
        <w:r>
          <w:rPr>
            <w:noProof/>
            <w:webHidden/>
          </w:rPr>
          <w:tab/>
        </w:r>
        <w:r>
          <w:rPr>
            <w:noProof/>
            <w:webHidden/>
          </w:rPr>
          <w:fldChar w:fldCharType="begin"/>
        </w:r>
        <w:r>
          <w:rPr>
            <w:noProof/>
            <w:webHidden/>
          </w:rPr>
          <w:instrText xml:space="preserve"> PAGEREF _Toc514933539 \h </w:instrText>
        </w:r>
        <w:r>
          <w:rPr>
            <w:noProof/>
            <w:webHidden/>
          </w:rPr>
        </w:r>
        <w:r>
          <w:rPr>
            <w:noProof/>
            <w:webHidden/>
          </w:rPr>
          <w:fldChar w:fldCharType="separate"/>
        </w:r>
        <w:r w:rsidR="00175B81">
          <w:rPr>
            <w:noProof/>
            <w:webHidden/>
          </w:rPr>
          <w:t>179</w:t>
        </w:r>
        <w:r>
          <w:rPr>
            <w:noProof/>
            <w:webHidden/>
          </w:rPr>
          <w:fldChar w:fldCharType="end"/>
        </w:r>
      </w:hyperlink>
    </w:p>
    <w:p w14:paraId="493C43E5" w14:textId="10DB6899" w:rsidR="00922253" w:rsidRPr="006B5780" w:rsidRDefault="00922253">
      <w:pPr>
        <w:pStyle w:val="TOC3"/>
        <w:rPr>
          <w:rFonts w:ascii="Calibri" w:hAnsi="Calibri"/>
          <w:noProof/>
          <w:sz w:val="22"/>
          <w:szCs w:val="22"/>
        </w:rPr>
      </w:pPr>
      <w:hyperlink w:anchor="_Toc514933540" w:history="1">
        <w:r w:rsidRPr="00304105">
          <w:rPr>
            <w:rStyle w:val="Hyperlink"/>
            <w:noProof/>
          </w:rPr>
          <w:t>1.36.1</w:t>
        </w:r>
        <w:r w:rsidRPr="006B5780">
          <w:rPr>
            <w:rFonts w:ascii="Calibri" w:hAnsi="Calibri"/>
            <w:noProof/>
            <w:sz w:val="22"/>
            <w:szCs w:val="22"/>
          </w:rPr>
          <w:tab/>
        </w:r>
        <w:r w:rsidRPr="00304105">
          <w:rPr>
            <w:rStyle w:val="Hyperlink"/>
            <w:noProof/>
          </w:rPr>
          <w:t>Diagram: Response</w:t>
        </w:r>
        <w:r>
          <w:rPr>
            <w:noProof/>
            <w:webHidden/>
          </w:rPr>
          <w:tab/>
        </w:r>
        <w:r>
          <w:rPr>
            <w:noProof/>
            <w:webHidden/>
          </w:rPr>
          <w:fldChar w:fldCharType="begin"/>
        </w:r>
        <w:r>
          <w:rPr>
            <w:noProof/>
            <w:webHidden/>
          </w:rPr>
          <w:instrText xml:space="preserve"> PAGEREF _Toc514933540 \h </w:instrText>
        </w:r>
        <w:r>
          <w:rPr>
            <w:noProof/>
            <w:webHidden/>
          </w:rPr>
        </w:r>
        <w:r>
          <w:rPr>
            <w:noProof/>
            <w:webHidden/>
          </w:rPr>
          <w:fldChar w:fldCharType="separate"/>
        </w:r>
        <w:r w:rsidR="00175B81">
          <w:rPr>
            <w:noProof/>
            <w:webHidden/>
          </w:rPr>
          <w:t>179</w:t>
        </w:r>
        <w:r>
          <w:rPr>
            <w:noProof/>
            <w:webHidden/>
          </w:rPr>
          <w:fldChar w:fldCharType="end"/>
        </w:r>
      </w:hyperlink>
    </w:p>
    <w:p w14:paraId="280589C0" w14:textId="13577A94" w:rsidR="00922253" w:rsidRPr="006B5780" w:rsidRDefault="00922253">
      <w:pPr>
        <w:pStyle w:val="TOC3"/>
        <w:rPr>
          <w:rFonts w:ascii="Calibri" w:hAnsi="Calibri"/>
          <w:noProof/>
          <w:sz w:val="22"/>
          <w:szCs w:val="22"/>
        </w:rPr>
      </w:pPr>
      <w:hyperlink w:anchor="_Toc514933541" w:history="1">
        <w:r w:rsidRPr="00304105">
          <w:rPr>
            <w:rStyle w:val="Hyperlink"/>
            <w:noProof/>
          </w:rPr>
          <w:t>1.36.2</w:t>
        </w:r>
        <w:r w:rsidRPr="006B5780">
          <w:rPr>
            <w:rFonts w:ascii="Calibri" w:hAnsi="Calibri"/>
            <w:noProof/>
            <w:sz w:val="22"/>
            <w:szCs w:val="22"/>
          </w:rPr>
          <w:tab/>
        </w:r>
        <w:r w:rsidRPr="00304105">
          <w:rPr>
            <w:rStyle w:val="Hyperlink"/>
            <w:noProof/>
          </w:rPr>
          <w:t>Association Class Initiation of Response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_Toc514933541 \h </w:instrText>
        </w:r>
        <w:r>
          <w:rPr>
            <w:noProof/>
            <w:webHidden/>
          </w:rPr>
        </w:r>
        <w:r>
          <w:rPr>
            <w:noProof/>
            <w:webHidden/>
          </w:rPr>
          <w:fldChar w:fldCharType="separate"/>
        </w:r>
        <w:r w:rsidR="00175B81">
          <w:rPr>
            <w:noProof/>
            <w:webHidden/>
          </w:rPr>
          <w:t>179</w:t>
        </w:r>
        <w:r>
          <w:rPr>
            <w:noProof/>
            <w:webHidden/>
          </w:rPr>
          <w:fldChar w:fldCharType="end"/>
        </w:r>
      </w:hyperlink>
    </w:p>
    <w:p w14:paraId="77825CB8" w14:textId="6F86BC14" w:rsidR="00922253" w:rsidRPr="006B5780" w:rsidRDefault="00922253">
      <w:pPr>
        <w:pStyle w:val="TOC3"/>
        <w:rPr>
          <w:rFonts w:ascii="Calibri" w:hAnsi="Calibri"/>
          <w:noProof/>
          <w:sz w:val="22"/>
          <w:szCs w:val="22"/>
        </w:rPr>
      </w:pPr>
      <w:hyperlink w:anchor="_Toc514933542" w:history="1">
        <w:r w:rsidRPr="00304105">
          <w:rPr>
            <w:rStyle w:val="Hyperlink"/>
            <w:noProof/>
          </w:rPr>
          <w:t>1.36.3</w:t>
        </w:r>
        <w:r w:rsidRPr="006B5780">
          <w:rPr>
            <w:rFonts w:ascii="Calibri" w:hAnsi="Calibri"/>
            <w:noProof/>
            <w:sz w:val="22"/>
            <w:szCs w:val="22"/>
          </w:rPr>
          <w:tab/>
        </w:r>
        <w:r w:rsidRPr="00304105">
          <w:rPr>
            <w:rStyle w:val="Hyperlink"/>
            <w:noProof/>
          </w:rPr>
          <w:t>Class Response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_Toc514933542 \h </w:instrText>
        </w:r>
        <w:r>
          <w:rPr>
            <w:noProof/>
            <w:webHidden/>
          </w:rPr>
        </w:r>
        <w:r>
          <w:rPr>
            <w:noProof/>
            <w:webHidden/>
          </w:rPr>
          <w:fldChar w:fldCharType="separate"/>
        </w:r>
        <w:r w:rsidR="00175B81">
          <w:rPr>
            <w:noProof/>
            <w:webHidden/>
          </w:rPr>
          <w:t>179</w:t>
        </w:r>
        <w:r>
          <w:rPr>
            <w:noProof/>
            <w:webHidden/>
          </w:rPr>
          <w:fldChar w:fldCharType="end"/>
        </w:r>
      </w:hyperlink>
    </w:p>
    <w:p w14:paraId="5F2BF41B" w14:textId="1DD3E6F7" w:rsidR="00922253" w:rsidRPr="006B5780" w:rsidRDefault="00922253">
      <w:pPr>
        <w:pStyle w:val="TOC2"/>
        <w:rPr>
          <w:rFonts w:ascii="Calibri" w:hAnsi="Calibri"/>
          <w:noProof/>
          <w:sz w:val="22"/>
          <w:szCs w:val="22"/>
        </w:rPr>
      </w:pPr>
      <w:hyperlink w:anchor="_Toc514933543" w:history="1">
        <w:r w:rsidRPr="00304105">
          <w:rPr>
            <w:rStyle w:val="Hyperlink"/>
            <w:noProof/>
          </w:rPr>
          <w:t>1.37</w:t>
        </w:r>
        <w:r w:rsidRPr="006B5780">
          <w:rPr>
            <w:rFonts w:ascii="Calibri" w:hAnsi="Calibri"/>
            <w:noProof/>
            <w:sz w:val="22"/>
            <w:szCs w:val="22"/>
          </w:rPr>
          <w:tab/>
        </w:r>
        <w:r w:rsidRPr="00304105">
          <w:rPr>
            <w:rStyle w:val="Hyperlink"/>
            <w:noProof/>
          </w:rPr>
          <w:t>Concept Library::Situations</w:t>
        </w:r>
        <w:r>
          <w:rPr>
            <w:noProof/>
            <w:webHidden/>
          </w:rPr>
          <w:tab/>
        </w:r>
        <w:r>
          <w:rPr>
            <w:noProof/>
            <w:webHidden/>
          </w:rPr>
          <w:fldChar w:fldCharType="begin"/>
        </w:r>
        <w:r>
          <w:rPr>
            <w:noProof/>
            <w:webHidden/>
          </w:rPr>
          <w:instrText xml:space="preserve"> PAGEREF _Toc514933543 \h </w:instrText>
        </w:r>
        <w:r>
          <w:rPr>
            <w:noProof/>
            <w:webHidden/>
          </w:rPr>
        </w:r>
        <w:r>
          <w:rPr>
            <w:noProof/>
            <w:webHidden/>
          </w:rPr>
          <w:fldChar w:fldCharType="separate"/>
        </w:r>
        <w:r w:rsidR="00175B81">
          <w:rPr>
            <w:noProof/>
            <w:webHidden/>
          </w:rPr>
          <w:t>181</w:t>
        </w:r>
        <w:r>
          <w:rPr>
            <w:noProof/>
            <w:webHidden/>
          </w:rPr>
          <w:fldChar w:fldCharType="end"/>
        </w:r>
      </w:hyperlink>
    </w:p>
    <w:p w14:paraId="344093FD" w14:textId="56D74D42" w:rsidR="00922253" w:rsidRPr="006B5780" w:rsidRDefault="00922253">
      <w:pPr>
        <w:pStyle w:val="TOC3"/>
        <w:rPr>
          <w:rFonts w:ascii="Calibri" w:hAnsi="Calibri"/>
          <w:noProof/>
          <w:sz w:val="22"/>
          <w:szCs w:val="22"/>
        </w:rPr>
      </w:pPr>
      <w:hyperlink w:anchor="_Toc514933544" w:history="1">
        <w:r w:rsidRPr="00304105">
          <w:rPr>
            <w:rStyle w:val="Hyperlink"/>
            <w:noProof/>
          </w:rPr>
          <w:t>1.37.1</w:t>
        </w:r>
        <w:r w:rsidRPr="006B5780">
          <w:rPr>
            <w:rFonts w:ascii="Calibri" w:hAnsi="Calibri"/>
            <w:noProof/>
            <w:sz w:val="22"/>
            <w:szCs w:val="22"/>
          </w:rPr>
          <w:tab/>
        </w:r>
        <w:r w:rsidRPr="00304105">
          <w:rPr>
            <w:rStyle w:val="Hyperlink"/>
            <w:noProof/>
          </w:rPr>
          <w:t>Diagram: Actual Situations</w:t>
        </w:r>
        <w:r>
          <w:rPr>
            <w:noProof/>
            <w:webHidden/>
          </w:rPr>
          <w:tab/>
        </w:r>
        <w:r>
          <w:rPr>
            <w:noProof/>
            <w:webHidden/>
          </w:rPr>
          <w:fldChar w:fldCharType="begin"/>
        </w:r>
        <w:r>
          <w:rPr>
            <w:noProof/>
            <w:webHidden/>
          </w:rPr>
          <w:instrText xml:space="preserve"> PAGEREF _Toc514933544 \h </w:instrText>
        </w:r>
        <w:r>
          <w:rPr>
            <w:noProof/>
            <w:webHidden/>
          </w:rPr>
        </w:r>
        <w:r>
          <w:rPr>
            <w:noProof/>
            <w:webHidden/>
          </w:rPr>
          <w:fldChar w:fldCharType="separate"/>
        </w:r>
        <w:r w:rsidR="00175B81">
          <w:rPr>
            <w:noProof/>
            <w:webHidden/>
          </w:rPr>
          <w:t>181</w:t>
        </w:r>
        <w:r>
          <w:rPr>
            <w:noProof/>
            <w:webHidden/>
          </w:rPr>
          <w:fldChar w:fldCharType="end"/>
        </w:r>
      </w:hyperlink>
    </w:p>
    <w:p w14:paraId="2C7A2522" w14:textId="67A0AA43" w:rsidR="00922253" w:rsidRPr="006B5780" w:rsidRDefault="00922253">
      <w:pPr>
        <w:pStyle w:val="TOC3"/>
        <w:rPr>
          <w:rFonts w:ascii="Calibri" w:hAnsi="Calibri"/>
          <w:noProof/>
          <w:sz w:val="22"/>
          <w:szCs w:val="22"/>
        </w:rPr>
      </w:pPr>
      <w:hyperlink w:anchor="_Toc514933545" w:history="1">
        <w:r w:rsidRPr="00304105">
          <w:rPr>
            <w:rStyle w:val="Hyperlink"/>
            <w:noProof/>
          </w:rPr>
          <w:t>1.37.2</w:t>
        </w:r>
        <w:r w:rsidRPr="006B5780">
          <w:rPr>
            <w:rFonts w:ascii="Calibri" w:hAnsi="Calibri"/>
            <w:noProof/>
            <w:sz w:val="22"/>
            <w:szCs w:val="22"/>
          </w:rPr>
          <w:tab/>
        </w:r>
        <w:r w:rsidRPr="00304105">
          <w:rPr>
            <w:rStyle w:val="Hyperlink"/>
            <w:noProof/>
          </w:rPr>
          <w:t>Diagram: Situation Relationships</w:t>
        </w:r>
        <w:r>
          <w:rPr>
            <w:noProof/>
            <w:webHidden/>
          </w:rPr>
          <w:tab/>
        </w:r>
        <w:r>
          <w:rPr>
            <w:noProof/>
            <w:webHidden/>
          </w:rPr>
          <w:fldChar w:fldCharType="begin"/>
        </w:r>
        <w:r>
          <w:rPr>
            <w:noProof/>
            <w:webHidden/>
          </w:rPr>
          <w:instrText xml:space="preserve"> PAGEREF _Toc514933545 \h </w:instrText>
        </w:r>
        <w:r>
          <w:rPr>
            <w:noProof/>
            <w:webHidden/>
          </w:rPr>
        </w:r>
        <w:r>
          <w:rPr>
            <w:noProof/>
            <w:webHidden/>
          </w:rPr>
          <w:fldChar w:fldCharType="separate"/>
        </w:r>
        <w:r w:rsidR="00175B81">
          <w:rPr>
            <w:noProof/>
            <w:webHidden/>
          </w:rPr>
          <w:t>182</w:t>
        </w:r>
        <w:r>
          <w:rPr>
            <w:noProof/>
            <w:webHidden/>
          </w:rPr>
          <w:fldChar w:fldCharType="end"/>
        </w:r>
      </w:hyperlink>
    </w:p>
    <w:p w14:paraId="64EF431F" w14:textId="29F51819" w:rsidR="00922253" w:rsidRPr="006B5780" w:rsidRDefault="00922253">
      <w:pPr>
        <w:pStyle w:val="TOC3"/>
        <w:rPr>
          <w:rFonts w:ascii="Calibri" w:hAnsi="Calibri"/>
          <w:noProof/>
          <w:sz w:val="22"/>
          <w:szCs w:val="22"/>
        </w:rPr>
      </w:pPr>
      <w:hyperlink w:anchor="_Toc514933546" w:history="1">
        <w:r w:rsidRPr="00304105">
          <w:rPr>
            <w:rStyle w:val="Hyperlink"/>
            <w:noProof/>
          </w:rPr>
          <w:t>1.37.3</w:t>
        </w:r>
        <w:r w:rsidRPr="006B5780">
          <w:rPr>
            <w:rFonts w:ascii="Calibri" w:hAnsi="Calibri"/>
            <w:noProof/>
            <w:sz w:val="22"/>
            <w:szCs w:val="22"/>
          </w:rPr>
          <w:tab/>
        </w:r>
        <w:r w:rsidRPr="00304105">
          <w:rPr>
            <w:rStyle w:val="Hyperlink"/>
            <w:noProof/>
          </w:rPr>
          <w:t>Diagram: Situation Timeframes</w:t>
        </w:r>
        <w:r>
          <w:rPr>
            <w:noProof/>
            <w:webHidden/>
          </w:rPr>
          <w:tab/>
        </w:r>
        <w:r>
          <w:rPr>
            <w:noProof/>
            <w:webHidden/>
          </w:rPr>
          <w:fldChar w:fldCharType="begin"/>
        </w:r>
        <w:r>
          <w:rPr>
            <w:noProof/>
            <w:webHidden/>
          </w:rPr>
          <w:instrText xml:space="preserve"> PAGEREF _Toc514933546 \h </w:instrText>
        </w:r>
        <w:r>
          <w:rPr>
            <w:noProof/>
            <w:webHidden/>
          </w:rPr>
        </w:r>
        <w:r>
          <w:rPr>
            <w:noProof/>
            <w:webHidden/>
          </w:rPr>
          <w:fldChar w:fldCharType="separate"/>
        </w:r>
        <w:r w:rsidR="00175B81">
          <w:rPr>
            <w:noProof/>
            <w:webHidden/>
          </w:rPr>
          <w:t>184</w:t>
        </w:r>
        <w:r>
          <w:rPr>
            <w:noProof/>
            <w:webHidden/>
          </w:rPr>
          <w:fldChar w:fldCharType="end"/>
        </w:r>
      </w:hyperlink>
    </w:p>
    <w:p w14:paraId="49EED7D3" w14:textId="31B02DC3" w:rsidR="00922253" w:rsidRPr="006B5780" w:rsidRDefault="00922253">
      <w:pPr>
        <w:pStyle w:val="TOC3"/>
        <w:rPr>
          <w:rFonts w:ascii="Calibri" w:hAnsi="Calibri"/>
          <w:noProof/>
          <w:sz w:val="22"/>
          <w:szCs w:val="22"/>
        </w:rPr>
      </w:pPr>
      <w:hyperlink w:anchor="_Toc514933547" w:history="1">
        <w:r w:rsidRPr="00304105">
          <w:rPr>
            <w:rStyle w:val="Hyperlink"/>
            <w:noProof/>
          </w:rPr>
          <w:t>1.37.4</w:t>
        </w:r>
        <w:r w:rsidRPr="006B5780">
          <w:rPr>
            <w:rFonts w:ascii="Calibri" w:hAnsi="Calibri"/>
            <w:noProof/>
            <w:sz w:val="22"/>
            <w:szCs w:val="22"/>
          </w:rPr>
          <w:tab/>
        </w:r>
        <w:r w:rsidRPr="00304105">
          <w:rPr>
            <w:rStyle w:val="Hyperlink"/>
            <w:noProof/>
          </w:rPr>
          <w:t>Diagram: Situations</w:t>
        </w:r>
        <w:r>
          <w:rPr>
            <w:noProof/>
            <w:webHidden/>
          </w:rPr>
          <w:tab/>
        </w:r>
        <w:r>
          <w:rPr>
            <w:noProof/>
            <w:webHidden/>
          </w:rPr>
          <w:fldChar w:fldCharType="begin"/>
        </w:r>
        <w:r>
          <w:rPr>
            <w:noProof/>
            <w:webHidden/>
          </w:rPr>
          <w:instrText xml:space="preserve"> PAGEREF _Toc514933547 \h </w:instrText>
        </w:r>
        <w:r>
          <w:rPr>
            <w:noProof/>
            <w:webHidden/>
          </w:rPr>
        </w:r>
        <w:r>
          <w:rPr>
            <w:noProof/>
            <w:webHidden/>
          </w:rPr>
          <w:fldChar w:fldCharType="separate"/>
        </w:r>
        <w:r w:rsidR="00175B81">
          <w:rPr>
            <w:noProof/>
            <w:webHidden/>
          </w:rPr>
          <w:t>185</w:t>
        </w:r>
        <w:r>
          <w:rPr>
            <w:noProof/>
            <w:webHidden/>
          </w:rPr>
          <w:fldChar w:fldCharType="end"/>
        </w:r>
      </w:hyperlink>
    </w:p>
    <w:p w14:paraId="6ADA9224" w14:textId="5F2669B3" w:rsidR="00922253" w:rsidRPr="006B5780" w:rsidRDefault="00922253">
      <w:pPr>
        <w:pStyle w:val="TOC3"/>
        <w:rPr>
          <w:rFonts w:ascii="Calibri" w:hAnsi="Calibri"/>
          <w:noProof/>
          <w:sz w:val="22"/>
          <w:szCs w:val="22"/>
        </w:rPr>
      </w:pPr>
      <w:hyperlink w:anchor="_Toc514933548" w:history="1">
        <w:r w:rsidRPr="00304105">
          <w:rPr>
            <w:rStyle w:val="Hyperlink"/>
            <w:noProof/>
          </w:rPr>
          <w:t>1.37.5</w:t>
        </w:r>
        <w:r w:rsidRPr="006B5780">
          <w:rPr>
            <w:rFonts w:ascii="Calibri" w:hAnsi="Calibri"/>
            <w:noProof/>
            <w:sz w:val="22"/>
            <w:szCs w:val="22"/>
          </w:rPr>
          <w:tab/>
        </w:r>
        <w:r w:rsidRPr="00304105">
          <w:rPr>
            <w:rStyle w:val="Hyperlink"/>
            <w:noProof/>
          </w:rPr>
          <w:t>Class Actual Situation</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_Toc514933548 \h </w:instrText>
        </w:r>
        <w:r>
          <w:rPr>
            <w:noProof/>
            <w:webHidden/>
          </w:rPr>
        </w:r>
        <w:r>
          <w:rPr>
            <w:noProof/>
            <w:webHidden/>
          </w:rPr>
          <w:fldChar w:fldCharType="separate"/>
        </w:r>
        <w:r w:rsidR="00175B81">
          <w:rPr>
            <w:noProof/>
            <w:webHidden/>
          </w:rPr>
          <w:t>185</w:t>
        </w:r>
        <w:r>
          <w:rPr>
            <w:noProof/>
            <w:webHidden/>
          </w:rPr>
          <w:fldChar w:fldCharType="end"/>
        </w:r>
      </w:hyperlink>
    </w:p>
    <w:p w14:paraId="5E255CC6" w14:textId="48872CE0" w:rsidR="00922253" w:rsidRPr="006B5780" w:rsidRDefault="00922253">
      <w:pPr>
        <w:pStyle w:val="TOC3"/>
        <w:rPr>
          <w:rFonts w:ascii="Calibri" w:hAnsi="Calibri"/>
          <w:noProof/>
          <w:sz w:val="22"/>
          <w:szCs w:val="22"/>
        </w:rPr>
      </w:pPr>
      <w:hyperlink w:anchor="_Toc514933549" w:history="1">
        <w:r w:rsidRPr="00304105">
          <w:rPr>
            <w:rStyle w:val="Hyperlink"/>
            <w:noProof/>
          </w:rPr>
          <w:t>1.37.6</w:t>
        </w:r>
        <w:r w:rsidRPr="006B5780">
          <w:rPr>
            <w:rFonts w:ascii="Calibri" w:hAnsi="Calibri"/>
            <w:noProof/>
            <w:sz w:val="22"/>
            <w:szCs w:val="22"/>
          </w:rPr>
          <w:tab/>
        </w:r>
        <w:r w:rsidRPr="00304105">
          <w:rPr>
            <w:rStyle w:val="Hyperlink"/>
            <w:noProof/>
          </w:rPr>
          <w:t>Class Actual State</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_Toc514933549 \h </w:instrText>
        </w:r>
        <w:r>
          <w:rPr>
            <w:noProof/>
            <w:webHidden/>
          </w:rPr>
        </w:r>
        <w:r>
          <w:rPr>
            <w:noProof/>
            <w:webHidden/>
          </w:rPr>
          <w:fldChar w:fldCharType="separate"/>
        </w:r>
        <w:r w:rsidR="00175B81">
          <w:rPr>
            <w:noProof/>
            <w:webHidden/>
          </w:rPr>
          <w:t>186</w:t>
        </w:r>
        <w:r>
          <w:rPr>
            <w:noProof/>
            <w:webHidden/>
          </w:rPr>
          <w:fldChar w:fldCharType="end"/>
        </w:r>
      </w:hyperlink>
    </w:p>
    <w:p w14:paraId="5A64EEC5" w14:textId="6F15AA4C" w:rsidR="00922253" w:rsidRPr="006B5780" w:rsidRDefault="00922253">
      <w:pPr>
        <w:pStyle w:val="TOC3"/>
        <w:rPr>
          <w:rFonts w:ascii="Calibri" w:hAnsi="Calibri"/>
          <w:noProof/>
          <w:sz w:val="22"/>
          <w:szCs w:val="22"/>
        </w:rPr>
      </w:pPr>
      <w:hyperlink w:anchor="_Toc514933550" w:history="1">
        <w:r w:rsidRPr="00304105">
          <w:rPr>
            <w:rStyle w:val="Hyperlink"/>
            <w:noProof/>
          </w:rPr>
          <w:t>1.37.7</w:t>
        </w:r>
        <w:r w:rsidRPr="006B5780">
          <w:rPr>
            <w:rFonts w:ascii="Calibri" w:hAnsi="Calibri"/>
            <w:noProof/>
            <w:sz w:val="22"/>
            <w:szCs w:val="22"/>
          </w:rPr>
          <w:tab/>
        </w:r>
        <w:r w:rsidRPr="00304105">
          <w:rPr>
            <w:rStyle w:val="Hyperlink"/>
            <w:noProof/>
          </w:rPr>
          <w:t>Association Class Cause and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_Toc514933550 \h </w:instrText>
        </w:r>
        <w:r>
          <w:rPr>
            <w:noProof/>
            <w:webHidden/>
          </w:rPr>
        </w:r>
        <w:r>
          <w:rPr>
            <w:noProof/>
            <w:webHidden/>
          </w:rPr>
          <w:fldChar w:fldCharType="separate"/>
        </w:r>
        <w:r w:rsidR="00175B81">
          <w:rPr>
            <w:noProof/>
            <w:webHidden/>
          </w:rPr>
          <w:t>186</w:t>
        </w:r>
        <w:r>
          <w:rPr>
            <w:noProof/>
            <w:webHidden/>
          </w:rPr>
          <w:fldChar w:fldCharType="end"/>
        </w:r>
      </w:hyperlink>
    </w:p>
    <w:p w14:paraId="6D28E969" w14:textId="1E2A4F24" w:rsidR="00922253" w:rsidRPr="006B5780" w:rsidRDefault="00922253">
      <w:pPr>
        <w:pStyle w:val="TOC3"/>
        <w:rPr>
          <w:rFonts w:ascii="Calibri" w:hAnsi="Calibri"/>
          <w:noProof/>
          <w:sz w:val="22"/>
          <w:szCs w:val="22"/>
        </w:rPr>
      </w:pPr>
      <w:hyperlink w:anchor="_Toc514933551" w:history="1">
        <w:r w:rsidRPr="00304105">
          <w:rPr>
            <w:rStyle w:val="Hyperlink"/>
            <w:noProof/>
          </w:rPr>
          <w:t>1.37.8</w:t>
        </w:r>
        <w:r w:rsidRPr="006B5780">
          <w:rPr>
            <w:rFonts w:ascii="Calibri" w:hAnsi="Calibri"/>
            <w:noProof/>
            <w:sz w:val="22"/>
            <w:szCs w:val="22"/>
          </w:rPr>
          <w:tab/>
        </w:r>
        <w:r w:rsidRPr="00304105">
          <w:rPr>
            <w:rStyle w:val="Hyperlink"/>
            <w:noProof/>
          </w:rPr>
          <w:t>Class Current Situation</w:t>
        </w:r>
        <w:r>
          <w:rPr>
            <w:noProof/>
            <w:webHidden/>
          </w:rPr>
          <w:tab/>
        </w:r>
        <w:r>
          <w:rPr>
            <w:noProof/>
            <w:webHidden/>
          </w:rPr>
          <w:fldChar w:fldCharType="begin"/>
        </w:r>
        <w:r>
          <w:rPr>
            <w:noProof/>
            <w:webHidden/>
          </w:rPr>
          <w:instrText xml:space="preserve"> PAGEREF _Toc514933551 \h </w:instrText>
        </w:r>
        <w:r>
          <w:rPr>
            <w:noProof/>
            <w:webHidden/>
          </w:rPr>
        </w:r>
        <w:r>
          <w:rPr>
            <w:noProof/>
            <w:webHidden/>
          </w:rPr>
          <w:fldChar w:fldCharType="separate"/>
        </w:r>
        <w:r w:rsidR="00175B81">
          <w:rPr>
            <w:noProof/>
            <w:webHidden/>
          </w:rPr>
          <w:t>187</w:t>
        </w:r>
        <w:r>
          <w:rPr>
            <w:noProof/>
            <w:webHidden/>
          </w:rPr>
          <w:fldChar w:fldCharType="end"/>
        </w:r>
      </w:hyperlink>
    </w:p>
    <w:p w14:paraId="558F45EC" w14:textId="0111473F" w:rsidR="00922253" w:rsidRPr="006B5780" w:rsidRDefault="00922253">
      <w:pPr>
        <w:pStyle w:val="TOC3"/>
        <w:rPr>
          <w:rFonts w:ascii="Calibri" w:hAnsi="Calibri"/>
          <w:noProof/>
          <w:sz w:val="22"/>
          <w:szCs w:val="22"/>
        </w:rPr>
      </w:pPr>
      <w:hyperlink w:anchor="_Toc514933552" w:history="1">
        <w:r w:rsidRPr="00304105">
          <w:rPr>
            <w:rStyle w:val="Hyperlink"/>
            <w:noProof/>
          </w:rPr>
          <w:t>1.37.9</w:t>
        </w:r>
        <w:r w:rsidRPr="006B5780">
          <w:rPr>
            <w:rFonts w:ascii="Calibri" w:hAnsi="Calibri"/>
            <w:noProof/>
            <w:sz w:val="22"/>
            <w:szCs w:val="22"/>
          </w:rPr>
          <w:tab/>
        </w:r>
        <w:r w:rsidRPr="00304105">
          <w:rPr>
            <w:rStyle w:val="Hyperlink"/>
            <w:noProof/>
          </w:rPr>
          <w:t>Association Class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_Toc514933552 \h </w:instrText>
        </w:r>
        <w:r>
          <w:rPr>
            <w:noProof/>
            <w:webHidden/>
          </w:rPr>
        </w:r>
        <w:r>
          <w:rPr>
            <w:noProof/>
            <w:webHidden/>
          </w:rPr>
          <w:fldChar w:fldCharType="separate"/>
        </w:r>
        <w:r w:rsidR="00175B81">
          <w:rPr>
            <w:noProof/>
            <w:webHidden/>
          </w:rPr>
          <w:t>187</w:t>
        </w:r>
        <w:r>
          <w:rPr>
            <w:noProof/>
            <w:webHidden/>
          </w:rPr>
          <w:fldChar w:fldCharType="end"/>
        </w:r>
      </w:hyperlink>
    </w:p>
    <w:p w14:paraId="747A5469" w14:textId="4E0EE239" w:rsidR="00922253" w:rsidRPr="006B5780" w:rsidRDefault="00922253">
      <w:pPr>
        <w:pStyle w:val="TOC3"/>
        <w:rPr>
          <w:rFonts w:ascii="Calibri" w:hAnsi="Calibri"/>
          <w:noProof/>
          <w:sz w:val="22"/>
          <w:szCs w:val="22"/>
        </w:rPr>
      </w:pPr>
      <w:hyperlink w:anchor="_Toc514933553" w:history="1">
        <w:r w:rsidRPr="00304105">
          <w:rPr>
            <w:rStyle w:val="Hyperlink"/>
            <w:noProof/>
          </w:rPr>
          <w:t>1.37.10</w:t>
        </w:r>
        <w:r w:rsidRPr="006B5780">
          <w:rPr>
            <w:rFonts w:ascii="Calibri" w:hAnsi="Calibri"/>
            <w:noProof/>
            <w:sz w:val="22"/>
            <w:szCs w:val="22"/>
          </w:rPr>
          <w:tab/>
        </w:r>
        <w:r w:rsidRPr="00304105">
          <w:rPr>
            <w:rStyle w:val="Hyperlink"/>
            <w:noProof/>
          </w:rPr>
          <w:t>Association Class Enablement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_Toc514933553 \h </w:instrText>
        </w:r>
        <w:r>
          <w:rPr>
            <w:noProof/>
            <w:webHidden/>
          </w:rPr>
        </w:r>
        <w:r>
          <w:rPr>
            <w:noProof/>
            <w:webHidden/>
          </w:rPr>
          <w:fldChar w:fldCharType="separate"/>
        </w:r>
        <w:r w:rsidR="00175B81">
          <w:rPr>
            <w:noProof/>
            <w:webHidden/>
          </w:rPr>
          <w:t>188</w:t>
        </w:r>
        <w:r>
          <w:rPr>
            <w:noProof/>
            <w:webHidden/>
          </w:rPr>
          <w:fldChar w:fldCharType="end"/>
        </w:r>
      </w:hyperlink>
    </w:p>
    <w:p w14:paraId="14052CA5" w14:textId="0418F91F" w:rsidR="00922253" w:rsidRPr="006B5780" w:rsidRDefault="00922253">
      <w:pPr>
        <w:pStyle w:val="TOC3"/>
        <w:rPr>
          <w:rFonts w:ascii="Calibri" w:hAnsi="Calibri"/>
          <w:noProof/>
          <w:sz w:val="22"/>
          <w:szCs w:val="22"/>
        </w:rPr>
      </w:pPr>
      <w:hyperlink w:anchor="_Toc514933554" w:history="1">
        <w:r w:rsidRPr="00304105">
          <w:rPr>
            <w:rStyle w:val="Hyperlink"/>
            <w:noProof/>
          </w:rPr>
          <w:t>1.37.11</w:t>
        </w:r>
        <w:r w:rsidRPr="006B5780">
          <w:rPr>
            <w:rFonts w:ascii="Calibri" w:hAnsi="Calibri"/>
            <w:noProof/>
            <w:sz w:val="22"/>
            <w:szCs w:val="22"/>
          </w:rPr>
          <w:tab/>
        </w:r>
        <w:r w:rsidRPr="00304105">
          <w:rPr>
            <w:rStyle w:val="Hyperlink"/>
            <w:noProof/>
          </w:rPr>
          <w:t>Association Class Involvement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_Toc514933554 \h </w:instrText>
        </w:r>
        <w:r>
          <w:rPr>
            <w:noProof/>
            <w:webHidden/>
          </w:rPr>
        </w:r>
        <w:r>
          <w:rPr>
            <w:noProof/>
            <w:webHidden/>
          </w:rPr>
          <w:fldChar w:fldCharType="separate"/>
        </w:r>
        <w:r w:rsidR="00175B81">
          <w:rPr>
            <w:noProof/>
            <w:webHidden/>
          </w:rPr>
          <w:t>189</w:t>
        </w:r>
        <w:r>
          <w:rPr>
            <w:noProof/>
            <w:webHidden/>
          </w:rPr>
          <w:fldChar w:fldCharType="end"/>
        </w:r>
      </w:hyperlink>
    </w:p>
    <w:p w14:paraId="258E6A05" w14:textId="72979616" w:rsidR="00922253" w:rsidRPr="006B5780" w:rsidRDefault="00922253">
      <w:pPr>
        <w:pStyle w:val="TOC3"/>
        <w:rPr>
          <w:rFonts w:ascii="Calibri" w:hAnsi="Calibri"/>
          <w:noProof/>
          <w:sz w:val="22"/>
          <w:szCs w:val="22"/>
        </w:rPr>
      </w:pPr>
      <w:hyperlink w:anchor="_Toc514933555" w:history="1">
        <w:r w:rsidRPr="00304105">
          <w:rPr>
            <w:rStyle w:val="Hyperlink"/>
            <w:noProof/>
          </w:rPr>
          <w:t>1.37.12</w:t>
        </w:r>
        <w:r w:rsidRPr="006B5780">
          <w:rPr>
            <w:rFonts w:ascii="Calibri" w:hAnsi="Calibri"/>
            <w:noProof/>
            <w:sz w:val="22"/>
            <w:szCs w:val="22"/>
          </w:rPr>
          <w:tab/>
        </w:r>
        <w:r w:rsidRPr="00304105">
          <w:rPr>
            <w:rStyle w:val="Hyperlink"/>
            <w:noProof/>
          </w:rPr>
          <w:t>Association Class Negation Effect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_Toc514933555 \h </w:instrText>
        </w:r>
        <w:r>
          <w:rPr>
            <w:noProof/>
            <w:webHidden/>
          </w:rPr>
        </w:r>
        <w:r>
          <w:rPr>
            <w:noProof/>
            <w:webHidden/>
          </w:rPr>
          <w:fldChar w:fldCharType="separate"/>
        </w:r>
        <w:r w:rsidR="00175B81">
          <w:rPr>
            <w:noProof/>
            <w:webHidden/>
          </w:rPr>
          <w:t>189</w:t>
        </w:r>
        <w:r>
          <w:rPr>
            <w:noProof/>
            <w:webHidden/>
          </w:rPr>
          <w:fldChar w:fldCharType="end"/>
        </w:r>
      </w:hyperlink>
    </w:p>
    <w:p w14:paraId="6385FE82" w14:textId="27E273B9" w:rsidR="00922253" w:rsidRPr="006B5780" w:rsidRDefault="00922253">
      <w:pPr>
        <w:pStyle w:val="TOC3"/>
        <w:rPr>
          <w:rFonts w:ascii="Calibri" w:hAnsi="Calibri"/>
          <w:noProof/>
          <w:sz w:val="22"/>
          <w:szCs w:val="22"/>
        </w:rPr>
      </w:pPr>
      <w:hyperlink w:anchor="_Toc514933556" w:history="1">
        <w:r w:rsidRPr="00304105">
          <w:rPr>
            <w:rStyle w:val="Hyperlink"/>
            <w:noProof/>
          </w:rPr>
          <w:t>1.37.13</w:t>
        </w:r>
        <w:r w:rsidRPr="006B5780">
          <w:rPr>
            <w:rFonts w:ascii="Calibri" w:hAnsi="Calibri"/>
            <w:noProof/>
            <w:sz w:val="22"/>
            <w:szCs w:val="22"/>
          </w:rPr>
          <w:tab/>
        </w:r>
        <w:r w:rsidRPr="00304105">
          <w:rPr>
            <w:rStyle w:val="Hyperlink"/>
            <w:noProof/>
          </w:rPr>
          <w:t>Class Past Situation</w:t>
        </w:r>
        <w:r>
          <w:rPr>
            <w:noProof/>
            <w:webHidden/>
          </w:rPr>
          <w:tab/>
        </w:r>
        <w:r>
          <w:rPr>
            <w:noProof/>
            <w:webHidden/>
          </w:rPr>
          <w:fldChar w:fldCharType="begin"/>
        </w:r>
        <w:r>
          <w:rPr>
            <w:noProof/>
            <w:webHidden/>
          </w:rPr>
          <w:instrText xml:space="preserve"> PAGEREF _Toc514933556 \h </w:instrText>
        </w:r>
        <w:r>
          <w:rPr>
            <w:noProof/>
            <w:webHidden/>
          </w:rPr>
        </w:r>
        <w:r>
          <w:rPr>
            <w:noProof/>
            <w:webHidden/>
          </w:rPr>
          <w:fldChar w:fldCharType="separate"/>
        </w:r>
        <w:r w:rsidR="00175B81">
          <w:rPr>
            <w:noProof/>
            <w:webHidden/>
          </w:rPr>
          <w:t>190</w:t>
        </w:r>
        <w:r>
          <w:rPr>
            <w:noProof/>
            <w:webHidden/>
          </w:rPr>
          <w:fldChar w:fldCharType="end"/>
        </w:r>
      </w:hyperlink>
    </w:p>
    <w:p w14:paraId="2681A003" w14:textId="497145A1" w:rsidR="00922253" w:rsidRPr="006B5780" w:rsidRDefault="00922253">
      <w:pPr>
        <w:pStyle w:val="TOC3"/>
        <w:rPr>
          <w:rFonts w:ascii="Calibri" w:hAnsi="Calibri"/>
          <w:noProof/>
          <w:sz w:val="22"/>
          <w:szCs w:val="22"/>
        </w:rPr>
      </w:pPr>
      <w:hyperlink w:anchor="_Toc514933557" w:history="1">
        <w:r w:rsidRPr="00304105">
          <w:rPr>
            <w:rStyle w:val="Hyperlink"/>
            <w:noProof/>
          </w:rPr>
          <w:t>1.37.14</w:t>
        </w:r>
        <w:r w:rsidRPr="006B5780">
          <w:rPr>
            <w:rFonts w:ascii="Calibri" w:hAnsi="Calibri"/>
            <w:noProof/>
            <w:sz w:val="22"/>
            <w:szCs w:val="22"/>
          </w:rPr>
          <w:tab/>
        </w:r>
        <w:r w:rsidRPr="00304105">
          <w:rPr>
            <w:rStyle w:val="Hyperlink"/>
            <w:noProof/>
          </w:rPr>
          <w:t>Class Potential Situation</w:t>
        </w:r>
        <w:r>
          <w:rPr>
            <w:noProof/>
            <w:webHidden/>
          </w:rPr>
          <w:tab/>
        </w:r>
        <w:r>
          <w:rPr>
            <w:noProof/>
            <w:webHidden/>
          </w:rPr>
          <w:fldChar w:fldCharType="begin"/>
        </w:r>
        <w:r>
          <w:rPr>
            <w:noProof/>
            <w:webHidden/>
          </w:rPr>
          <w:instrText xml:space="preserve"> PAGEREF _Toc514933557 \h </w:instrText>
        </w:r>
        <w:r>
          <w:rPr>
            <w:noProof/>
            <w:webHidden/>
          </w:rPr>
        </w:r>
        <w:r>
          <w:rPr>
            <w:noProof/>
            <w:webHidden/>
          </w:rPr>
          <w:fldChar w:fldCharType="separate"/>
        </w:r>
        <w:r w:rsidR="00175B81">
          <w:rPr>
            <w:noProof/>
            <w:webHidden/>
          </w:rPr>
          <w:t>190</w:t>
        </w:r>
        <w:r>
          <w:rPr>
            <w:noProof/>
            <w:webHidden/>
          </w:rPr>
          <w:fldChar w:fldCharType="end"/>
        </w:r>
      </w:hyperlink>
    </w:p>
    <w:p w14:paraId="55E46450" w14:textId="391A0BF9" w:rsidR="00922253" w:rsidRPr="006B5780" w:rsidRDefault="00922253">
      <w:pPr>
        <w:pStyle w:val="TOC3"/>
        <w:rPr>
          <w:rFonts w:ascii="Calibri" w:hAnsi="Calibri"/>
          <w:noProof/>
          <w:sz w:val="22"/>
          <w:szCs w:val="22"/>
        </w:rPr>
      </w:pPr>
      <w:hyperlink w:anchor="_Toc514933558" w:history="1">
        <w:r w:rsidRPr="00304105">
          <w:rPr>
            <w:rStyle w:val="Hyperlink"/>
            <w:noProof/>
          </w:rPr>
          <w:t>1.37.15</w:t>
        </w:r>
        <w:r w:rsidRPr="006B5780">
          <w:rPr>
            <w:rFonts w:ascii="Calibri" w:hAnsi="Calibri"/>
            <w:noProof/>
            <w:sz w:val="22"/>
            <w:szCs w:val="22"/>
          </w:rPr>
          <w:tab/>
        </w:r>
        <w:r w:rsidRPr="00304105">
          <w:rPr>
            <w:rStyle w:val="Hyperlink"/>
            <w:noProof/>
          </w:rPr>
          <w:t>Class Situation</w:t>
        </w:r>
        <w:r>
          <w:rPr>
            <w:noProof/>
            <w:webHidden/>
          </w:rPr>
          <w:tab/>
        </w:r>
        <w:r>
          <w:rPr>
            <w:noProof/>
            <w:webHidden/>
          </w:rPr>
          <w:fldChar w:fldCharType="begin"/>
        </w:r>
        <w:r>
          <w:rPr>
            <w:noProof/>
            <w:webHidden/>
          </w:rPr>
          <w:instrText xml:space="preserve"> PAGEREF _Toc514933558 \h </w:instrText>
        </w:r>
        <w:r>
          <w:rPr>
            <w:noProof/>
            <w:webHidden/>
          </w:rPr>
        </w:r>
        <w:r>
          <w:rPr>
            <w:noProof/>
            <w:webHidden/>
          </w:rPr>
          <w:fldChar w:fldCharType="separate"/>
        </w:r>
        <w:r w:rsidR="00175B81">
          <w:rPr>
            <w:noProof/>
            <w:webHidden/>
          </w:rPr>
          <w:t>191</w:t>
        </w:r>
        <w:r>
          <w:rPr>
            <w:noProof/>
            <w:webHidden/>
          </w:rPr>
          <w:fldChar w:fldCharType="end"/>
        </w:r>
      </w:hyperlink>
    </w:p>
    <w:p w14:paraId="35E92702" w14:textId="32E87CBD" w:rsidR="00922253" w:rsidRPr="006B5780" w:rsidRDefault="00922253">
      <w:pPr>
        <w:pStyle w:val="TOC3"/>
        <w:rPr>
          <w:rFonts w:ascii="Calibri" w:hAnsi="Calibri"/>
          <w:noProof/>
          <w:sz w:val="22"/>
          <w:szCs w:val="22"/>
        </w:rPr>
      </w:pPr>
      <w:hyperlink w:anchor="_Toc514933559" w:history="1">
        <w:r w:rsidRPr="00304105">
          <w:rPr>
            <w:rStyle w:val="Hyperlink"/>
            <w:noProof/>
          </w:rPr>
          <w:t>1.37.16</w:t>
        </w:r>
        <w:r w:rsidRPr="006B5780">
          <w:rPr>
            <w:rFonts w:ascii="Calibri" w:hAnsi="Calibri"/>
            <w:noProof/>
            <w:sz w:val="22"/>
            <w:szCs w:val="22"/>
          </w:rPr>
          <w:tab/>
        </w:r>
        <w:r w:rsidRPr="00304105">
          <w:rPr>
            <w:rStyle w:val="Hyperlink"/>
            <w:noProof/>
          </w:rPr>
          <w:t>Class Situation Type</w:t>
        </w:r>
        <w:r>
          <w:rPr>
            <w:noProof/>
            <w:webHidden/>
          </w:rPr>
          <w:tab/>
        </w:r>
        <w:r>
          <w:rPr>
            <w:noProof/>
            <w:webHidden/>
          </w:rPr>
          <w:fldChar w:fldCharType="begin"/>
        </w:r>
        <w:r>
          <w:rPr>
            <w:noProof/>
            <w:webHidden/>
          </w:rPr>
          <w:instrText xml:space="preserve"> PAGEREF _Toc514933559 \h </w:instrText>
        </w:r>
        <w:r>
          <w:rPr>
            <w:noProof/>
            <w:webHidden/>
          </w:rPr>
        </w:r>
        <w:r>
          <w:rPr>
            <w:noProof/>
            <w:webHidden/>
          </w:rPr>
          <w:fldChar w:fldCharType="separate"/>
        </w:r>
        <w:r w:rsidR="00175B81">
          <w:rPr>
            <w:noProof/>
            <w:webHidden/>
          </w:rPr>
          <w:t>191</w:t>
        </w:r>
        <w:r>
          <w:rPr>
            <w:noProof/>
            <w:webHidden/>
          </w:rPr>
          <w:fldChar w:fldCharType="end"/>
        </w:r>
      </w:hyperlink>
    </w:p>
    <w:p w14:paraId="4C8A3850" w14:textId="35DD763C" w:rsidR="00922253" w:rsidRPr="006B5780" w:rsidRDefault="00922253">
      <w:pPr>
        <w:pStyle w:val="TOC3"/>
        <w:rPr>
          <w:rFonts w:ascii="Calibri" w:hAnsi="Calibri"/>
          <w:noProof/>
          <w:sz w:val="22"/>
          <w:szCs w:val="22"/>
        </w:rPr>
      </w:pPr>
      <w:hyperlink w:anchor="_Toc514933560" w:history="1">
        <w:r w:rsidRPr="00304105">
          <w:rPr>
            <w:rStyle w:val="Hyperlink"/>
            <w:noProof/>
          </w:rPr>
          <w:t>1.37.17</w:t>
        </w:r>
        <w:r w:rsidRPr="006B5780">
          <w:rPr>
            <w:rFonts w:ascii="Calibri" w:hAnsi="Calibri"/>
            <w:noProof/>
            <w:sz w:val="22"/>
            <w:szCs w:val="22"/>
          </w:rPr>
          <w:tab/>
        </w:r>
        <w:r w:rsidRPr="00304105">
          <w:rPr>
            <w:rStyle w:val="Hyperlink"/>
            <w:noProof/>
          </w:rPr>
          <w:t>Class State</w:t>
        </w:r>
        <w:r>
          <w:rPr>
            <w:noProof/>
            <w:webHidden/>
          </w:rPr>
          <w:tab/>
        </w:r>
        <w:r>
          <w:rPr>
            <w:noProof/>
            <w:webHidden/>
          </w:rPr>
          <w:fldChar w:fldCharType="begin"/>
        </w:r>
        <w:r>
          <w:rPr>
            <w:noProof/>
            <w:webHidden/>
          </w:rPr>
          <w:instrText xml:space="preserve"> PAGEREF _Toc514933560 \h </w:instrText>
        </w:r>
        <w:r>
          <w:rPr>
            <w:noProof/>
            <w:webHidden/>
          </w:rPr>
        </w:r>
        <w:r>
          <w:rPr>
            <w:noProof/>
            <w:webHidden/>
          </w:rPr>
          <w:fldChar w:fldCharType="separate"/>
        </w:r>
        <w:r w:rsidR="00175B81">
          <w:rPr>
            <w:noProof/>
            <w:webHidden/>
          </w:rPr>
          <w:t>191</w:t>
        </w:r>
        <w:r>
          <w:rPr>
            <w:noProof/>
            <w:webHidden/>
          </w:rPr>
          <w:fldChar w:fldCharType="end"/>
        </w:r>
      </w:hyperlink>
    </w:p>
    <w:p w14:paraId="6D9F44EE" w14:textId="01690925" w:rsidR="00922253" w:rsidRPr="006B5780" w:rsidRDefault="00922253">
      <w:pPr>
        <w:pStyle w:val="TOC3"/>
        <w:rPr>
          <w:rFonts w:ascii="Calibri" w:hAnsi="Calibri"/>
          <w:noProof/>
          <w:sz w:val="22"/>
          <w:szCs w:val="22"/>
        </w:rPr>
      </w:pPr>
      <w:hyperlink w:anchor="_Toc514933561" w:history="1">
        <w:r w:rsidRPr="00304105">
          <w:rPr>
            <w:rStyle w:val="Hyperlink"/>
            <w:noProof/>
          </w:rPr>
          <w:t>1.37.18</w:t>
        </w:r>
        <w:r w:rsidRPr="006B5780">
          <w:rPr>
            <w:rFonts w:ascii="Calibri" w:hAnsi="Calibri"/>
            <w:noProof/>
            <w:sz w:val="22"/>
            <w:szCs w:val="22"/>
          </w:rPr>
          <w:tab/>
        </w:r>
        <w:r w:rsidRPr="00304105">
          <w:rPr>
            <w:rStyle w:val="Hyperlink"/>
            <w:noProof/>
          </w:rPr>
          <w:t>Association State of Entity</w:t>
        </w:r>
        <w:r>
          <w:rPr>
            <w:noProof/>
            <w:webHidden/>
          </w:rPr>
          <w:tab/>
        </w:r>
        <w:r>
          <w:rPr>
            <w:noProof/>
            <w:webHidden/>
          </w:rPr>
          <w:fldChar w:fldCharType="begin"/>
        </w:r>
        <w:r>
          <w:rPr>
            <w:noProof/>
            <w:webHidden/>
          </w:rPr>
          <w:instrText xml:space="preserve"> PAGEREF _Toc514933561 \h </w:instrText>
        </w:r>
        <w:r>
          <w:rPr>
            <w:noProof/>
            <w:webHidden/>
          </w:rPr>
        </w:r>
        <w:r>
          <w:rPr>
            <w:noProof/>
            <w:webHidden/>
          </w:rPr>
          <w:fldChar w:fldCharType="separate"/>
        </w:r>
        <w:r w:rsidR="00175B81">
          <w:rPr>
            <w:noProof/>
            <w:webHidden/>
          </w:rPr>
          <w:t>191</w:t>
        </w:r>
        <w:r>
          <w:rPr>
            <w:noProof/>
            <w:webHidden/>
          </w:rPr>
          <w:fldChar w:fldCharType="end"/>
        </w:r>
      </w:hyperlink>
    </w:p>
    <w:p w14:paraId="12243F92" w14:textId="059A2F1B" w:rsidR="00922253" w:rsidRPr="006B5780" w:rsidRDefault="00922253">
      <w:pPr>
        <w:pStyle w:val="TOC2"/>
        <w:rPr>
          <w:rFonts w:ascii="Calibri" w:hAnsi="Calibri"/>
          <w:noProof/>
          <w:sz w:val="22"/>
          <w:szCs w:val="22"/>
        </w:rPr>
      </w:pPr>
      <w:hyperlink w:anchor="_Toc514933562" w:history="1">
        <w:r w:rsidRPr="00304105">
          <w:rPr>
            <w:rStyle w:val="Hyperlink"/>
            <w:noProof/>
          </w:rPr>
          <w:t>1.38</w:t>
        </w:r>
        <w:r w:rsidRPr="006B5780">
          <w:rPr>
            <w:rFonts w:ascii="Calibri" w:hAnsi="Calibri"/>
            <w:noProof/>
            <w:sz w:val="22"/>
            <w:szCs w:val="22"/>
          </w:rPr>
          <w:tab/>
        </w:r>
        <w:r w:rsidRPr="00304105">
          <w:rPr>
            <w:rStyle w:val="Hyperlink"/>
            <w:noProof/>
          </w:rPr>
          <w:t>Concept Library::Social Agents</w:t>
        </w:r>
        <w:r>
          <w:rPr>
            <w:noProof/>
            <w:webHidden/>
          </w:rPr>
          <w:tab/>
        </w:r>
        <w:r>
          <w:rPr>
            <w:noProof/>
            <w:webHidden/>
          </w:rPr>
          <w:fldChar w:fldCharType="begin"/>
        </w:r>
        <w:r>
          <w:rPr>
            <w:noProof/>
            <w:webHidden/>
          </w:rPr>
          <w:instrText xml:space="preserve"> PAGEREF _Toc514933562 \h </w:instrText>
        </w:r>
        <w:r>
          <w:rPr>
            <w:noProof/>
            <w:webHidden/>
          </w:rPr>
        </w:r>
        <w:r>
          <w:rPr>
            <w:noProof/>
            <w:webHidden/>
          </w:rPr>
          <w:fldChar w:fldCharType="separate"/>
        </w:r>
        <w:r w:rsidR="00175B81">
          <w:rPr>
            <w:noProof/>
            <w:webHidden/>
          </w:rPr>
          <w:t>193</w:t>
        </w:r>
        <w:r>
          <w:rPr>
            <w:noProof/>
            <w:webHidden/>
          </w:rPr>
          <w:fldChar w:fldCharType="end"/>
        </w:r>
      </w:hyperlink>
    </w:p>
    <w:p w14:paraId="13A7871A" w14:textId="39853DF7" w:rsidR="00922253" w:rsidRPr="006B5780" w:rsidRDefault="00922253">
      <w:pPr>
        <w:pStyle w:val="TOC3"/>
        <w:rPr>
          <w:rFonts w:ascii="Calibri" w:hAnsi="Calibri"/>
          <w:noProof/>
          <w:sz w:val="22"/>
          <w:szCs w:val="22"/>
        </w:rPr>
      </w:pPr>
      <w:hyperlink w:anchor="_Toc514933563" w:history="1">
        <w:r w:rsidRPr="00304105">
          <w:rPr>
            <w:rStyle w:val="Hyperlink"/>
            <w:noProof/>
          </w:rPr>
          <w:t>1.38.1</w:t>
        </w:r>
        <w:r w:rsidRPr="006B5780">
          <w:rPr>
            <w:rFonts w:ascii="Calibri" w:hAnsi="Calibri"/>
            <w:noProof/>
            <w:sz w:val="22"/>
            <w:szCs w:val="22"/>
          </w:rPr>
          <w:tab/>
        </w:r>
        <w:r w:rsidRPr="00304105">
          <w:rPr>
            <w:rStyle w:val="Hyperlink"/>
            <w:noProof/>
          </w:rPr>
          <w:t>Diagram: Social Agent</w:t>
        </w:r>
        <w:r>
          <w:rPr>
            <w:noProof/>
            <w:webHidden/>
          </w:rPr>
          <w:tab/>
        </w:r>
        <w:r>
          <w:rPr>
            <w:noProof/>
            <w:webHidden/>
          </w:rPr>
          <w:fldChar w:fldCharType="begin"/>
        </w:r>
        <w:r>
          <w:rPr>
            <w:noProof/>
            <w:webHidden/>
          </w:rPr>
          <w:instrText xml:space="preserve"> PAGEREF _Toc514933563 \h </w:instrText>
        </w:r>
        <w:r>
          <w:rPr>
            <w:noProof/>
            <w:webHidden/>
          </w:rPr>
        </w:r>
        <w:r>
          <w:rPr>
            <w:noProof/>
            <w:webHidden/>
          </w:rPr>
          <w:fldChar w:fldCharType="separate"/>
        </w:r>
        <w:r w:rsidR="00175B81">
          <w:rPr>
            <w:noProof/>
            <w:webHidden/>
          </w:rPr>
          <w:t>193</w:t>
        </w:r>
        <w:r>
          <w:rPr>
            <w:noProof/>
            <w:webHidden/>
          </w:rPr>
          <w:fldChar w:fldCharType="end"/>
        </w:r>
      </w:hyperlink>
    </w:p>
    <w:p w14:paraId="1CF6B9BA" w14:textId="6EB0D554" w:rsidR="00922253" w:rsidRPr="006B5780" w:rsidRDefault="00922253">
      <w:pPr>
        <w:pStyle w:val="TOC3"/>
        <w:rPr>
          <w:rFonts w:ascii="Calibri" w:hAnsi="Calibri"/>
          <w:noProof/>
          <w:sz w:val="22"/>
          <w:szCs w:val="22"/>
        </w:rPr>
      </w:pPr>
      <w:hyperlink w:anchor="_Toc514933564" w:history="1">
        <w:r w:rsidRPr="00304105">
          <w:rPr>
            <w:rStyle w:val="Hyperlink"/>
            <w:noProof/>
          </w:rPr>
          <w:t>1.38.2</w:t>
        </w:r>
        <w:r w:rsidRPr="006B5780">
          <w:rPr>
            <w:rFonts w:ascii="Calibri" w:hAnsi="Calibri"/>
            <w:noProof/>
            <w:sz w:val="22"/>
            <w:szCs w:val="22"/>
          </w:rPr>
          <w:tab/>
        </w:r>
        <w:r w:rsidRPr="00304105">
          <w:rPr>
            <w:rStyle w:val="Hyperlink"/>
            <w:noProof/>
          </w:rPr>
          <w:t>Diagram: Social Agent Identifiers</w:t>
        </w:r>
        <w:r>
          <w:rPr>
            <w:noProof/>
            <w:webHidden/>
          </w:rPr>
          <w:tab/>
        </w:r>
        <w:r>
          <w:rPr>
            <w:noProof/>
            <w:webHidden/>
          </w:rPr>
          <w:fldChar w:fldCharType="begin"/>
        </w:r>
        <w:r>
          <w:rPr>
            <w:noProof/>
            <w:webHidden/>
          </w:rPr>
          <w:instrText xml:space="preserve"> PAGEREF _Toc514933564 \h </w:instrText>
        </w:r>
        <w:r>
          <w:rPr>
            <w:noProof/>
            <w:webHidden/>
          </w:rPr>
        </w:r>
        <w:r>
          <w:rPr>
            <w:noProof/>
            <w:webHidden/>
          </w:rPr>
          <w:fldChar w:fldCharType="separate"/>
        </w:r>
        <w:r w:rsidR="00175B81">
          <w:rPr>
            <w:noProof/>
            <w:webHidden/>
          </w:rPr>
          <w:t>194</w:t>
        </w:r>
        <w:r>
          <w:rPr>
            <w:noProof/>
            <w:webHidden/>
          </w:rPr>
          <w:fldChar w:fldCharType="end"/>
        </w:r>
      </w:hyperlink>
    </w:p>
    <w:p w14:paraId="403FE0C6" w14:textId="1E23FE5F" w:rsidR="00922253" w:rsidRPr="006B5780" w:rsidRDefault="00922253">
      <w:pPr>
        <w:pStyle w:val="TOC3"/>
        <w:rPr>
          <w:rFonts w:ascii="Calibri" w:hAnsi="Calibri"/>
          <w:noProof/>
          <w:sz w:val="22"/>
          <w:szCs w:val="22"/>
        </w:rPr>
      </w:pPr>
      <w:hyperlink w:anchor="_Toc514933565" w:history="1">
        <w:r w:rsidRPr="00304105">
          <w:rPr>
            <w:rStyle w:val="Hyperlink"/>
            <w:noProof/>
          </w:rPr>
          <w:t>1.38.3</w:t>
        </w:r>
        <w:r w:rsidRPr="006B5780">
          <w:rPr>
            <w:rFonts w:ascii="Calibri" w:hAnsi="Calibri"/>
            <w:noProof/>
            <w:sz w:val="22"/>
            <w:szCs w:val="22"/>
          </w:rPr>
          <w:tab/>
        </w:r>
        <w:r w:rsidRPr="00304105">
          <w:rPr>
            <w:rStyle w:val="Hyperlink"/>
            <w:noProof/>
          </w:rPr>
          <w:t>Association Class Assertion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_Toc514933565 \h </w:instrText>
        </w:r>
        <w:r>
          <w:rPr>
            <w:noProof/>
            <w:webHidden/>
          </w:rPr>
        </w:r>
        <w:r>
          <w:rPr>
            <w:noProof/>
            <w:webHidden/>
          </w:rPr>
          <w:fldChar w:fldCharType="separate"/>
        </w:r>
        <w:r w:rsidR="00175B81">
          <w:rPr>
            <w:noProof/>
            <w:webHidden/>
          </w:rPr>
          <w:t>194</w:t>
        </w:r>
        <w:r>
          <w:rPr>
            <w:noProof/>
            <w:webHidden/>
          </w:rPr>
          <w:fldChar w:fldCharType="end"/>
        </w:r>
      </w:hyperlink>
    </w:p>
    <w:p w14:paraId="6D9EDB5A" w14:textId="3679ABD4" w:rsidR="00922253" w:rsidRPr="006B5780" w:rsidRDefault="00922253">
      <w:pPr>
        <w:pStyle w:val="TOC3"/>
        <w:rPr>
          <w:rFonts w:ascii="Calibri" w:hAnsi="Calibri"/>
          <w:noProof/>
          <w:sz w:val="22"/>
          <w:szCs w:val="22"/>
        </w:rPr>
      </w:pPr>
      <w:hyperlink w:anchor="_Toc514933566" w:history="1">
        <w:r w:rsidRPr="00304105">
          <w:rPr>
            <w:rStyle w:val="Hyperlink"/>
            <w:noProof/>
          </w:rPr>
          <w:t>1.38.4</w:t>
        </w:r>
        <w:r w:rsidRPr="006B5780">
          <w:rPr>
            <w:rFonts w:ascii="Calibri" w:hAnsi="Calibri"/>
            <w:noProof/>
            <w:sz w:val="22"/>
            <w:szCs w:val="22"/>
          </w:rPr>
          <w:tab/>
        </w:r>
        <w:r w:rsidRPr="00304105">
          <w:rPr>
            <w:rStyle w:val="Hyperlink"/>
            <w:noProof/>
          </w:rPr>
          <w:t>Class Associate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_Toc514933566 \h </w:instrText>
        </w:r>
        <w:r>
          <w:rPr>
            <w:noProof/>
            <w:webHidden/>
          </w:rPr>
        </w:r>
        <w:r>
          <w:rPr>
            <w:noProof/>
            <w:webHidden/>
          </w:rPr>
          <w:fldChar w:fldCharType="separate"/>
        </w:r>
        <w:r w:rsidR="00175B81">
          <w:rPr>
            <w:noProof/>
            <w:webHidden/>
          </w:rPr>
          <w:t>194</w:t>
        </w:r>
        <w:r>
          <w:rPr>
            <w:noProof/>
            <w:webHidden/>
          </w:rPr>
          <w:fldChar w:fldCharType="end"/>
        </w:r>
      </w:hyperlink>
    </w:p>
    <w:p w14:paraId="0251FA38" w14:textId="44AF0DFC" w:rsidR="00922253" w:rsidRPr="006B5780" w:rsidRDefault="00922253">
      <w:pPr>
        <w:pStyle w:val="TOC3"/>
        <w:rPr>
          <w:rFonts w:ascii="Calibri" w:hAnsi="Calibri"/>
          <w:noProof/>
          <w:sz w:val="22"/>
          <w:szCs w:val="22"/>
        </w:rPr>
      </w:pPr>
      <w:hyperlink w:anchor="_Toc514933567" w:history="1">
        <w:r w:rsidRPr="00304105">
          <w:rPr>
            <w:rStyle w:val="Hyperlink"/>
            <w:noProof/>
          </w:rPr>
          <w:t>1.38.5</w:t>
        </w:r>
        <w:r w:rsidRPr="006B5780">
          <w:rPr>
            <w:rFonts w:ascii="Calibri" w:hAnsi="Calibri"/>
            <w:noProof/>
            <w:sz w:val="22"/>
            <w:szCs w:val="22"/>
          </w:rPr>
          <w:tab/>
        </w:r>
        <w:r w:rsidRPr="00304105">
          <w:rPr>
            <w:rStyle w:val="Hyperlink"/>
            <w:noProof/>
          </w:rPr>
          <w:t>Association Class Associated Actor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_Toc514933567 \h </w:instrText>
        </w:r>
        <w:r>
          <w:rPr>
            <w:noProof/>
            <w:webHidden/>
          </w:rPr>
        </w:r>
        <w:r>
          <w:rPr>
            <w:noProof/>
            <w:webHidden/>
          </w:rPr>
          <w:fldChar w:fldCharType="separate"/>
        </w:r>
        <w:r w:rsidR="00175B81">
          <w:rPr>
            <w:noProof/>
            <w:webHidden/>
          </w:rPr>
          <w:t>194</w:t>
        </w:r>
        <w:r>
          <w:rPr>
            <w:noProof/>
            <w:webHidden/>
          </w:rPr>
          <w:fldChar w:fldCharType="end"/>
        </w:r>
      </w:hyperlink>
    </w:p>
    <w:p w14:paraId="1DF8E6D3" w14:textId="5CFF23D3" w:rsidR="00922253" w:rsidRPr="006B5780" w:rsidRDefault="00922253">
      <w:pPr>
        <w:pStyle w:val="TOC3"/>
        <w:rPr>
          <w:rFonts w:ascii="Calibri" w:hAnsi="Calibri"/>
          <w:noProof/>
          <w:sz w:val="22"/>
          <w:szCs w:val="22"/>
        </w:rPr>
      </w:pPr>
      <w:hyperlink w:anchor="_Toc514933568" w:history="1">
        <w:r w:rsidRPr="00304105">
          <w:rPr>
            <w:rStyle w:val="Hyperlink"/>
            <w:noProof/>
          </w:rPr>
          <w:t>1.38.6</w:t>
        </w:r>
        <w:r w:rsidRPr="006B5780">
          <w:rPr>
            <w:rFonts w:ascii="Calibri" w:hAnsi="Calibri"/>
            <w:noProof/>
            <w:sz w:val="22"/>
            <w:szCs w:val="22"/>
          </w:rPr>
          <w:tab/>
        </w:r>
        <w:r w:rsidRPr="00304105">
          <w:rPr>
            <w:rStyle w:val="Hyperlink"/>
            <w:noProof/>
          </w:rPr>
          <w:t>Class License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_Toc514933568 \h </w:instrText>
        </w:r>
        <w:r>
          <w:rPr>
            <w:noProof/>
            <w:webHidden/>
          </w:rPr>
        </w:r>
        <w:r>
          <w:rPr>
            <w:noProof/>
            <w:webHidden/>
          </w:rPr>
          <w:fldChar w:fldCharType="separate"/>
        </w:r>
        <w:r w:rsidR="00175B81">
          <w:rPr>
            <w:noProof/>
            <w:webHidden/>
          </w:rPr>
          <w:t>195</w:t>
        </w:r>
        <w:r>
          <w:rPr>
            <w:noProof/>
            <w:webHidden/>
          </w:rPr>
          <w:fldChar w:fldCharType="end"/>
        </w:r>
      </w:hyperlink>
    </w:p>
    <w:p w14:paraId="70BBF422" w14:textId="1509A660" w:rsidR="00922253" w:rsidRPr="006B5780" w:rsidRDefault="00922253">
      <w:pPr>
        <w:pStyle w:val="TOC3"/>
        <w:rPr>
          <w:rFonts w:ascii="Calibri" w:hAnsi="Calibri"/>
          <w:noProof/>
          <w:sz w:val="22"/>
          <w:szCs w:val="22"/>
        </w:rPr>
      </w:pPr>
      <w:hyperlink w:anchor="_Toc514933569" w:history="1">
        <w:r w:rsidRPr="00304105">
          <w:rPr>
            <w:rStyle w:val="Hyperlink"/>
            <w:noProof/>
          </w:rPr>
          <w:t>1.38.7</w:t>
        </w:r>
        <w:r w:rsidRPr="006B5780">
          <w:rPr>
            <w:rFonts w:ascii="Calibri" w:hAnsi="Calibri"/>
            <w:noProof/>
            <w:sz w:val="22"/>
            <w:szCs w:val="22"/>
          </w:rPr>
          <w:tab/>
        </w:r>
        <w:r w:rsidRPr="00304105">
          <w:rPr>
            <w:rStyle w:val="Hyperlink"/>
            <w:noProof/>
          </w:rPr>
          <w:t>Class Local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_Toc514933569 \h </w:instrText>
        </w:r>
        <w:r>
          <w:rPr>
            <w:noProof/>
            <w:webHidden/>
          </w:rPr>
        </w:r>
        <w:r>
          <w:rPr>
            <w:noProof/>
            <w:webHidden/>
          </w:rPr>
          <w:fldChar w:fldCharType="separate"/>
        </w:r>
        <w:r w:rsidR="00175B81">
          <w:rPr>
            <w:noProof/>
            <w:webHidden/>
          </w:rPr>
          <w:t>195</w:t>
        </w:r>
        <w:r>
          <w:rPr>
            <w:noProof/>
            <w:webHidden/>
          </w:rPr>
          <w:fldChar w:fldCharType="end"/>
        </w:r>
      </w:hyperlink>
    </w:p>
    <w:p w14:paraId="7591B821" w14:textId="79564B58" w:rsidR="00922253" w:rsidRPr="006B5780" w:rsidRDefault="00922253">
      <w:pPr>
        <w:pStyle w:val="TOC3"/>
        <w:rPr>
          <w:rFonts w:ascii="Calibri" w:hAnsi="Calibri"/>
          <w:noProof/>
          <w:sz w:val="22"/>
          <w:szCs w:val="22"/>
        </w:rPr>
      </w:pPr>
      <w:hyperlink w:anchor="_Toc514933570" w:history="1">
        <w:r w:rsidRPr="00304105">
          <w:rPr>
            <w:rStyle w:val="Hyperlink"/>
            <w:noProof/>
          </w:rPr>
          <w:t>1.38.8</w:t>
        </w:r>
        <w:r w:rsidRPr="006B5780">
          <w:rPr>
            <w:rFonts w:ascii="Calibri" w:hAnsi="Calibri"/>
            <w:noProof/>
            <w:sz w:val="22"/>
            <w:szCs w:val="22"/>
          </w:rPr>
          <w:tab/>
        </w:r>
        <w:r w:rsidRPr="00304105">
          <w:rPr>
            <w:rStyle w:val="Hyperlink"/>
            <w:noProof/>
          </w:rPr>
          <w:t>Class Managed Social Agent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_Toc514933570 \h </w:instrText>
        </w:r>
        <w:r>
          <w:rPr>
            <w:noProof/>
            <w:webHidden/>
          </w:rPr>
        </w:r>
        <w:r>
          <w:rPr>
            <w:noProof/>
            <w:webHidden/>
          </w:rPr>
          <w:fldChar w:fldCharType="separate"/>
        </w:r>
        <w:r w:rsidR="00175B81">
          <w:rPr>
            <w:noProof/>
            <w:webHidden/>
          </w:rPr>
          <w:t>195</w:t>
        </w:r>
        <w:r>
          <w:rPr>
            <w:noProof/>
            <w:webHidden/>
          </w:rPr>
          <w:fldChar w:fldCharType="end"/>
        </w:r>
      </w:hyperlink>
    </w:p>
    <w:p w14:paraId="7251CCE3" w14:textId="45134586" w:rsidR="00922253" w:rsidRPr="006B5780" w:rsidRDefault="00922253">
      <w:pPr>
        <w:pStyle w:val="TOC3"/>
        <w:rPr>
          <w:rFonts w:ascii="Calibri" w:hAnsi="Calibri"/>
          <w:noProof/>
          <w:sz w:val="22"/>
          <w:szCs w:val="22"/>
        </w:rPr>
      </w:pPr>
      <w:hyperlink w:anchor="_Toc514933571" w:history="1">
        <w:r w:rsidRPr="00304105">
          <w:rPr>
            <w:rStyle w:val="Hyperlink"/>
            <w:noProof/>
          </w:rPr>
          <w:t>1.38.9</w:t>
        </w:r>
        <w:r w:rsidRPr="006B5780">
          <w:rPr>
            <w:rFonts w:ascii="Calibri" w:hAnsi="Calibri"/>
            <w:noProof/>
            <w:sz w:val="22"/>
            <w:szCs w:val="22"/>
          </w:rPr>
          <w:tab/>
        </w:r>
        <w:r w:rsidRPr="00304105">
          <w:rPr>
            <w:rStyle w:val="Hyperlink"/>
            <w:noProof/>
          </w:rPr>
          <w:t>Class Member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_Toc514933571 \h </w:instrText>
        </w:r>
        <w:r>
          <w:rPr>
            <w:noProof/>
            <w:webHidden/>
          </w:rPr>
        </w:r>
        <w:r>
          <w:rPr>
            <w:noProof/>
            <w:webHidden/>
          </w:rPr>
          <w:fldChar w:fldCharType="separate"/>
        </w:r>
        <w:r w:rsidR="00175B81">
          <w:rPr>
            <w:noProof/>
            <w:webHidden/>
          </w:rPr>
          <w:t>196</w:t>
        </w:r>
        <w:r>
          <w:rPr>
            <w:noProof/>
            <w:webHidden/>
          </w:rPr>
          <w:fldChar w:fldCharType="end"/>
        </w:r>
      </w:hyperlink>
    </w:p>
    <w:p w14:paraId="472E06E4" w14:textId="4D3AC36F" w:rsidR="00922253" w:rsidRPr="006B5780" w:rsidRDefault="00922253">
      <w:pPr>
        <w:pStyle w:val="TOC3"/>
        <w:rPr>
          <w:rFonts w:ascii="Calibri" w:hAnsi="Calibri"/>
          <w:noProof/>
          <w:sz w:val="22"/>
          <w:szCs w:val="22"/>
        </w:rPr>
      </w:pPr>
      <w:hyperlink w:anchor="_Toc514933572" w:history="1">
        <w:r w:rsidRPr="00304105">
          <w:rPr>
            <w:rStyle w:val="Hyperlink"/>
            <w:noProof/>
          </w:rPr>
          <w:t>1.38.10</w:t>
        </w:r>
        <w:r w:rsidRPr="006B5780">
          <w:rPr>
            <w:rFonts w:ascii="Calibri" w:hAnsi="Calibri"/>
            <w:noProof/>
            <w:sz w:val="22"/>
            <w:szCs w:val="22"/>
          </w:rPr>
          <w:tab/>
        </w:r>
        <w:r w:rsidRPr="00304105">
          <w:rPr>
            <w:rStyle w:val="Hyperlink"/>
            <w:noProof/>
          </w:rPr>
          <w:t>Class Regional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_Toc514933572 \h </w:instrText>
        </w:r>
        <w:r>
          <w:rPr>
            <w:noProof/>
            <w:webHidden/>
          </w:rPr>
        </w:r>
        <w:r>
          <w:rPr>
            <w:noProof/>
            <w:webHidden/>
          </w:rPr>
          <w:fldChar w:fldCharType="separate"/>
        </w:r>
        <w:r w:rsidR="00175B81">
          <w:rPr>
            <w:noProof/>
            <w:webHidden/>
          </w:rPr>
          <w:t>196</w:t>
        </w:r>
        <w:r>
          <w:rPr>
            <w:noProof/>
            <w:webHidden/>
          </w:rPr>
          <w:fldChar w:fldCharType="end"/>
        </w:r>
      </w:hyperlink>
    </w:p>
    <w:p w14:paraId="4BCB3E5B" w14:textId="560392AC" w:rsidR="00922253" w:rsidRPr="006B5780" w:rsidRDefault="00922253">
      <w:pPr>
        <w:pStyle w:val="TOC3"/>
        <w:rPr>
          <w:rFonts w:ascii="Calibri" w:hAnsi="Calibri"/>
          <w:noProof/>
          <w:sz w:val="22"/>
          <w:szCs w:val="22"/>
        </w:rPr>
      </w:pPr>
      <w:hyperlink w:anchor="_Toc514933573" w:history="1">
        <w:r w:rsidRPr="00304105">
          <w:rPr>
            <w:rStyle w:val="Hyperlink"/>
            <w:noProof/>
          </w:rPr>
          <w:t>1.38.11</w:t>
        </w:r>
        <w:r w:rsidRPr="006B5780">
          <w:rPr>
            <w:rFonts w:ascii="Calibri" w:hAnsi="Calibri"/>
            <w:noProof/>
            <w:sz w:val="22"/>
            <w:szCs w:val="22"/>
          </w:rPr>
          <w:tab/>
        </w:r>
        <w:r w:rsidRPr="00304105">
          <w:rPr>
            <w:rStyle w:val="Hyperlink"/>
            <w:noProof/>
          </w:rPr>
          <w:t>Class Social Agent</w:t>
        </w:r>
        <w:r>
          <w:rPr>
            <w:noProof/>
            <w:webHidden/>
          </w:rPr>
          <w:tab/>
        </w:r>
        <w:r>
          <w:rPr>
            <w:noProof/>
            <w:webHidden/>
          </w:rPr>
          <w:fldChar w:fldCharType="begin"/>
        </w:r>
        <w:r>
          <w:rPr>
            <w:noProof/>
            <w:webHidden/>
          </w:rPr>
          <w:instrText xml:space="preserve"> PAGEREF _Toc514933573 \h </w:instrText>
        </w:r>
        <w:r>
          <w:rPr>
            <w:noProof/>
            <w:webHidden/>
          </w:rPr>
        </w:r>
        <w:r>
          <w:rPr>
            <w:noProof/>
            <w:webHidden/>
          </w:rPr>
          <w:fldChar w:fldCharType="separate"/>
        </w:r>
        <w:r w:rsidR="00175B81">
          <w:rPr>
            <w:noProof/>
            <w:webHidden/>
          </w:rPr>
          <w:t>196</w:t>
        </w:r>
        <w:r>
          <w:rPr>
            <w:noProof/>
            <w:webHidden/>
          </w:rPr>
          <w:fldChar w:fldCharType="end"/>
        </w:r>
      </w:hyperlink>
    </w:p>
    <w:p w14:paraId="4F24079E" w14:textId="4ED1F44E" w:rsidR="00922253" w:rsidRPr="006B5780" w:rsidRDefault="00922253">
      <w:pPr>
        <w:pStyle w:val="TOC3"/>
        <w:rPr>
          <w:rFonts w:ascii="Calibri" w:hAnsi="Calibri"/>
          <w:noProof/>
          <w:sz w:val="22"/>
          <w:szCs w:val="22"/>
        </w:rPr>
      </w:pPr>
      <w:hyperlink w:anchor="_Toc514933574" w:history="1">
        <w:r w:rsidRPr="00304105">
          <w:rPr>
            <w:rStyle w:val="Hyperlink"/>
            <w:noProof/>
          </w:rPr>
          <w:t>1.38.12</w:t>
        </w:r>
        <w:r w:rsidRPr="006B5780">
          <w:rPr>
            <w:rFonts w:ascii="Calibri" w:hAnsi="Calibri"/>
            <w:noProof/>
            <w:sz w:val="22"/>
            <w:szCs w:val="22"/>
          </w:rPr>
          <w:tab/>
        </w:r>
        <w:r w:rsidRPr="00304105">
          <w:rPr>
            <w:rStyle w:val="Hyperlink"/>
            <w:noProof/>
          </w:rPr>
          <w:t>Class Tax Authority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_Toc514933574 \h </w:instrText>
        </w:r>
        <w:r>
          <w:rPr>
            <w:noProof/>
            <w:webHidden/>
          </w:rPr>
        </w:r>
        <w:r>
          <w:rPr>
            <w:noProof/>
            <w:webHidden/>
          </w:rPr>
          <w:fldChar w:fldCharType="separate"/>
        </w:r>
        <w:r w:rsidR="00175B81">
          <w:rPr>
            <w:noProof/>
            <w:webHidden/>
          </w:rPr>
          <w:t>196</w:t>
        </w:r>
        <w:r>
          <w:rPr>
            <w:noProof/>
            <w:webHidden/>
          </w:rPr>
          <w:fldChar w:fldCharType="end"/>
        </w:r>
      </w:hyperlink>
    </w:p>
    <w:p w14:paraId="34451B14" w14:textId="0805FF8F" w:rsidR="00922253" w:rsidRPr="006B5780" w:rsidRDefault="00922253">
      <w:pPr>
        <w:pStyle w:val="TOC2"/>
        <w:rPr>
          <w:rFonts w:ascii="Calibri" w:hAnsi="Calibri"/>
          <w:noProof/>
          <w:sz w:val="22"/>
          <w:szCs w:val="22"/>
        </w:rPr>
      </w:pPr>
      <w:hyperlink w:anchor="_Toc514933575" w:history="1">
        <w:r w:rsidRPr="00304105">
          <w:rPr>
            <w:rStyle w:val="Hyperlink"/>
            <w:noProof/>
          </w:rPr>
          <w:t>1.39</w:t>
        </w:r>
        <w:r w:rsidRPr="006B5780">
          <w:rPr>
            <w:rFonts w:ascii="Calibri" w:hAnsi="Calibri"/>
            <w:noProof/>
            <w:sz w:val="22"/>
            <w:szCs w:val="22"/>
          </w:rPr>
          <w:tab/>
        </w:r>
        <w:r w:rsidRPr="00304105">
          <w:rPr>
            <w:rStyle w:val="Hyperlink"/>
            <w:noProof/>
          </w:rPr>
          <w:t>Concept Library::Systems</w:t>
        </w:r>
        <w:r>
          <w:rPr>
            <w:noProof/>
            <w:webHidden/>
          </w:rPr>
          <w:tab/>
        </w:r>
        <w:r>
          <w:rPr>
            <w:noProof/>
            <w:webHidden/>
          </w:rPr>
          <w:fldChar w:fldCharType="begin"/>
        </w:r>
        <w:r>
          <w:rPr>
            <w:noProof/>
            <w:webHidden/>
          </w:rPr>
          <w:instrText xml:space="preserve"> PAGEREF _Toc514933575 \h </w:instrText>
        </w:r>
        <w:r>
          <w:rPr>
            <w:noProof/>
            <w:webHidden/>
          </w:rPr>
        </w:r>
        <w:r>
          <w:rPr>
            <w:noProof/>
            <w:webHidden/>
          </w:rPr>
          <w:fldChar w:fldCharType="separate"/>
        </w:r>
        <w:r w:rsidR="00175B81">
          <w:rPr>
            <w:noProof/>
            <w:webHidden/>
          </w:rPr>
          <w:t>197</w:t>
        </w:r>
        <w:r>
          <w:rPr>
            <w:noProof/>
            <w:webHidden/>
          </w:rPr>
          <w:fldChar w:fldCharType="end"/>
        </w:r>
      </w:hyperlink>
    </w:p>
    <w:p w14:paraId="5A2CB092" w14:textId="002DF49F" w:rsidR="00922253" w:rsidRPr="006B5780" w:rsidRDefault="00922253">
      <w:pPr>
        <w:pStyle w:val="TOC3"/>
        <w:rPr>
          <w:rFonts w:ascii="Calibri" w:hAnsi="Calibri"/>
          <w:noProof/>
          <w:sz w:val="22"/>
          <w:szCs w:val="22"/>
        </w:rPr>
      </w:pPr>
      <w:hyperlink w:anchor="_Toc514933576" w:history="1">
        <w:r w:rsidRPr="00304105">
          <w:rPr>
            <w:rStyle w:val="Hyperlink"/>
            <w:noProof/>
          </w:rPr>
          <w:t>1.39.1</w:t>
        </w:r>
        <w:r w:rsidRPr="006B5780">
          <w:rPr>
            <w:rFonts w:ascii="Calibri" w:hAnsi="Calibri"/>
            <w:noProof/>
            <w:sz w:val="22"/>
            <w:szCs w:val="22"/>
          </w:rPr>
          <w:tab/>
        </w:r>
        <w:r w:rsidRPr="00304105">
          <w:rPr>
            <w:rStyle w:val="Hyperlink"/>
            <w:noProof/>
          </w:rPr>
          <w:t>Diagram: System</w:t>
        </w:r>
        <w:r>
          <w:rPr>
            <w:noProof/>
            <w:webHidden/>
          </w:rPr>
          <w:tab/>
        </w:r>
        <w:r>
          <w:rPr>
            <w:noProof/>
            <w:webHidden/>
          </w:rPr>
          <w:fldChar w:fldCharType="begin"/>
        </w:r>
        <w:r>
          <w:rPr>
            <w:noProof/>
            <w:webHidden/>
          </w:rPr>
          <w:instrText xml:space="preserve"> PAGEREF _Toc514933576 \h </w:instrText>
        </w:r>
        <w:r>
          <w:rPr>
            <w:noProof/>
            <w:webHidden/>
          </w:rPr>
        </w:r>
        <w:r>
          <w:rPr>
            <w:noProof/>
            <w:webHidden/>
          </w:rPr>
          <w:fldChar w:fldCharType="separate"/>
        </w:r>
        <w:r w:rsidR="00175B81">
          <w:rPr>
            <w:noProof/>
            <w:webHidden/>
          </w:rPr>
          <w:t>197</w:t>
        </w:r>
        <w:r>
          <w:rPr>
            <w:noProof/>
            <w:webHidden/>
          </w:rPr>
          <w:fldChar w:fldCharType="end"/>
        </w:r>
      </w:hyperlink>
    </w:p>
    <w:p w14:paraId="7F7EB6DD" w14:textId="00DCD1FE" w:rsidR="00922253" w:rsidRPr="006B5780" w:rsidRDefault="00922253">
      <w:pPr>
        <w:pStyle w:val="TOC3"/>
        <w:rPr>
          <w:rFonts w:ascii="Calibri" w:hAnsi="Calibri"/>
          <w:noProof/>
          <w:sz w:val="22"/>
          <w:szCs w:val="22"/>
        </w:rPr>
      </w:pPr>
      <w:hyperlink w:anchor="_Toc514933577" w:history="1">
        <w:r w:rsidRPr="00304105">
          <w:rPr>
            <w:rStyle w:val="Hyperlink"/>
            <w:noProof/>
          </w:rPr>
          <w:t>1.39.2</w:t>
        </w:r>
        <w:r w:rsidRPr="006B5780">
          <w:rPr>
            <w:rFonts w:ascii="Calibri" w:hAnsi="Calibri"/>
            <w:noProof/>
            <w:sz w:val="22"/>
            <w:szCs w:val="22"/>
          </w:rPr>
          <w:tab/>
        </w:r>
        <w:r w:rsidRPr="00304105">
          <w:rPr>
            <w:rStyle w:val="Hyperlink"/>
            <w:noProof/>
          </w:rPr>
          <w:t>Class Access Point</w:t>
        </w:r>
        <w:r>
          <w:rPr>
            <w:noProof/>
            <w:webHidden/>
          </w:rPr>
          <w:tab/>
        </w:r>
        <w:r>
          <w:rPr>
            <w:noProof/>
            <w:webHidden/>
          </w:rPr>
          <w:fldChar w:fldCharType="begin"/>
        </w:r>
        <w:r>
          <w:rPr>
            <w:noProof/>
            <w:webHidden/>
          </w:rPr>
          <w:instrText xml:space="preserve"> PAGEREF _Toc514933577 \h </w:instrText>
        </w:r>
        <w:r>
          <w:rPr>
            <w:noProof/>
            <w:webHidden/>
          </w:rPr>
        </w:r>
        <w:r>
          <w:rPr>
            <w:noProof/>
            <w:webHidden/>
          </w:rPr>
          <w:fldChar w:fldCharType="separate"/>
        </w:r>
        <w:r w:rsidR="00175B81">
          <w:rPr>
            <w:noProof/>
            <w:webHidden/>
          </w:rPr>
          <w:t>198</w:t>
        </w:r>
        <w:r>
          <w:rPr>
            <w:noProof/>
            <w:webHidden/>
          </w:rPr>
          <w:fldChar w:fldCharType="end"/>
        </w:r>
      </w:hyperlink>
    </w:p>
    <w:p w14:paraId="3B3A36B8" w14:textId="2839876D" w:rsidR="00922253" w:rsidRPr="006B5780" w:rsidRDefault="00922253">
      <w:pPr>
        <w:pStyle w:val="TOC3"/>
        <w:rPr>
          <w:rFonts w:ascii="Calibri" w:hAnsi="Calibri"/>
          <w:noProof/>
          <w:sz w:val="22"/>
          <w:szCs w:val="22"/>
        </w:rPr>
      </w:pPr>
      <w:hyperlink w:anchor="_Toc514933578" w:history="1">
        <w:r w:rsidRPr="00304105">
          <w:rPr>
            <w:rStyle w:val="Hyperlink"/>
            <w:noProof/>
          </w:rPr>
          <w:t>1.39.3</w:t>
        </w:r>
        <w:r w:rsidRPr="006B5780">
          <w:rPr>
            <w:rFonts w:ascii="Calibri" w:hAnsi="Calibri"/>
            <w:noProof/>
            <w:sz w:val="22"/>
            <w:szCs w:val="22"/>
          </w:rPr>
          <w:tab/>
        </w:r>
        <w:r w:rsidRPr="00304105">
          <w:rPr>
            <w:rStyle w:val="Hyperlink"/>
            <w:noProof/>
          </w:rPr>
          <w:t>Class Boundary</w:t>
        </w:r>
        <w:r>
          <w:rPr>
            <w:noProof/>
            <w:webHidden/>
          </w:rPr>
          <w:tab/>
        </w:r>
        <w:r>
          <w:rPr>
            <w:noProof/>
            <w:webHidden/>
          </w:rPr>
          <w:fldChar w:fldCharType="begin"/>
        </w:r>
        <w:r>
          <w:rPr>
            <w:noProof/>
            <w:webHidden/>
          </w:rPr>
          <w:instrText xml:space="preserve"> PAGEREF _Toc514933578 \h </w:instrText>
        </w:r>
        <w:r>
          <w:rPr>
            <w:noProof/>
            <w:webHidden/>
          </w:rPr>
        </w:r>
        <w:r>
          <w:rPr>
            <w:noProof/>
            <w:webHidden/>
          </w:rPr>
          <w:fldChar w:fldCharType="separate"/>
        </w:r>
        <w:r w:rsidR="00175B81">
          <w:rPr>
            <w:noProof/>
            <w:webHidden/>
          </w:rPr>
          <w:t>198</w:t>
        </w:r>
        <w:r>
          <w:rPr>
            <w:noProof/>
            <w:webHidden/>
          </w:rPr>
          <w:fldChar w:fldCharType="end"/>
        </w:r>
      </w:hyperlink>
    </w:p>
    <w:p w14:paraId="43520331" w14:textId="0C6FEB81" w:rsidR="00922253" w:rsidRPr="006B5780" w:rsidRDefault="00922253">
      <w:pPr>
        <w:pStyle w:val="TOC3"/>
        <w:rPr>
          <w:rFonts w:ascii="Calibri" w:hAnsi="Calibri"/>
          <w:noProof/>
          <w:sz w:val="22"/>
          <w:szCs w:val="22"/>
        </w:rPr>
      </w:pPr>
      <w:hyperlink w:anchor="_Toc514933579" w:history="1">
        <w:r w:rsidRPr="00304105">
          <w:rPr>
            <w:rStyle w:val="Hyperlink"/>
            <w:noProof/>
          </w:rPr>
          <w:t>1.39.4</w:t>
        </w:r>
        <w:r w:rsidRPr="006B5780">
          <w:rPr>
            <w:rFonts w:ascii="Calibri" w:hAnsi="Calibri"/>
            <w:noProof/>
            <w:sz w:val="22"/>
            <w:szCs w:val="22"/>
          </w:rPr>
          <w:tab/>
        </w:r>
        <w:r w:rsidRPr="00304105">
          <w:rPr>
            <w:rStyle w:val="Hyperlink"/>
            <w:noProof/>
          </w:rPr>
          <w:t>Association Class Boundary of System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_Toc514933579 \h </w:instrText>
        </w:r>
        <w:r>
          <w:rPr>
            <w:noProof/>
            <w:webHidden/>
          </w:rPr>
        </w:r>
        <w:r>
          <w:rPr>
            <w:noProof/>
            <w:webHidden/>
          </w:rPr>
          <w:fldChar w:fldCharType="separate"/>
        </w:r>
        <w:r w:rsidR="00175B81">
          <w:rPr>
            <w:noProof/>
            <w:webHidden/>
          </w:rPr>
          <w:t>198</w:t>
        </w:r>
        <w:r>
          <w:rPr>
            <w:noProof/>
            <w:webHidden/>
          </w:rPr>
          <w:fldChar w:fldCharType="end"/>
        </w:r>
      </w:hyperlink>
    </w:p>
    <w:p w14:paraId="3C513A2E" w14:textId="6E3D3DF1" w:rsidR="00922253" w:rsidRPr="006B5780" w:rsidRDefault="00922253">
      <w:pPr>
        <w:pStyle w:val="TOC3"/>
        <w:rPr>
          <w:rFonts w:ascii="Calibri" w:hAnsi="Calibri"/>
          <w:noProof/>
          <w:sz w:val="22"/>
          <w:szCs w:val="22"/>
        </w:rPr>
      </w:pPr>
      <w:hyperlink w:anchor="_Toc514933580" w:history="1">
        <w:r w:rsidRPr="00304105">
          <w:rPr>
            <w:rStyle w:val="Hyperlink"/>
            <w:noProof/>
          </w:rPr>
          <w:t>1.39.5</w:t>
        </w:r>
        <w:r w:rsidRPr="006B5780">
          <w:rPr>
            <w:rFonts w:ascii="Calibri" w:hAnsi="Calibri"/>
            <w:noProof/>
            <w:sz w:val="22"/>
            <w:szCs w:val="22"/>
          </w:rPr>
          <w:tab/>
        </w:r>
        <w:r w:rsidRPr="00304105">
          <w:rPr>
            <w:rStyle w:val="Hyperlink"/>
            <w:noProof/>
          </w:rPr>
          <w:t>Association Class Opening in a Boundary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_Toc514933580 \h </w:instrText>
        </w:r>
        <w:r>
          <w:rPr>
            <w:noProof/>
            <w:webHidden/>
          </w:rPr>
        </w:r>
        <w:r>
          <w:rPr>
            <w:noProof/>
            <w:webHidden/>
          </w:rPr>
          <w:fldChar w:fldCharType="separate"/>
        </w:r>
        <w:r w:rsidR="00175B81">
          <w:rPr>
            <w:noProof/>
            <w:webHidden/>
          </w:rPr>
          <w:t>199</w:t>
        </w:r>
        <w:r>
          <w:rPr>
            <w:noProof/>
            <w:webHidden/>
          </w:rPr>
          <w:fldChar w:fldCharType="end"/>
        </w:r>
      </w:hyperlink>
    </w:p>
    <w:p w14:paraId="1331C637" w14:textId="0B64E359" w:rsidR="00922253" w:rsidRPr="006B5780" w:rsidRDefault="00922253">
      <w:pPr>
        <w:pStyle w:val="TOC3"/>
        <w:rPr>
          <w:rFonts w:ascii="Calibri" w:hAnsi="Calibri"/>
          <w:noProof/>
          <w:sz w:val="22"/>
          <w:szCs w:val="22"/>
        </w:rPr>
      </w:pPr>
      <w:hyperlink w:anchor="_Toc514933581" w:history="1">
        <w:r w:rsidRPr="00304105">
          <w:rPr>
            <w:rStyle w:val="Hyperlink"/>
            <w:noProof/>
          </w:rPr>
          <w:t>1.39.6</w:t>
        </w:r>
        <w:r w:rsidRPr="006B5780">
          <w:rPr>
            <w:rFonts w:ascii="Calibri" w:hAnsi="Calibri"/>
            <w:noProof/>
            <w:sz w:val="22"/>
            <w:szCs w:val="22"/>
          </w:rPr>
          <w:tab/>
        </w:r>
        <w:r w:rsidRPr="00304105">
          <w:rPr>
            <w:rStyle w:val="Hyperlink"/>
            <w:noProof/>
          </w:rPr>
          <w:t>Association Class Point Of Entry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_Toc514933581 \h </w:instrText>
        </w:r>
        <w:r>
          <w:rPr>
            <w:noProof/>
            <w:webHidden/>
          </w:rPr>
        </w:r>
        <w:r>
          <w:rPr>
            <w:noProof/>
            <w:webHidden/>
          </w:rPr>
          <w:fldChar w:fldCharType="separate"/>
        </w:r>
        <w:r w:rsidR="00175B81">
          <w:rPr>
            <w:noProof/>
            <w:webHidden/>
          </w:rPr>
          <w:t>199</w:t>
        </w:r>
        <w:r>
          <w:rPr>
            <w:noProof/>
            <w:webHidden/>
          </w:rPr>
          <w:fldChar w:fldCharType="end"/>
        </w:r>
      </w:hyperlink>
    </w:p>
    <w:p w14:paraId="778DD4BD" w14:textId="1A968474" w:rsidR="00922253" w:rsidRPr="006B5780" w:rsidRDefault="00922253">
      <w:pPr>
        <w:pStyle w:val="TOC3"/>
        <w:rPr>
          <w:rFonts w:ascii="Calibri" w:hAnsi="Calibri"/>
          <w:noProof/>
          <w:sz w:val="22"/>
          <w:szCs w:val="22"/>
        </w:rPr>
      </w:pPr>
      <w:hyperlink w:anchor="_Toc514933582" w:history="1">
        <w:r w:rsidRPr="00304105">
          <w:rPr>
            <w:rStyle w:val="Hyperlink"/>
            <w:noProof/>
          </w:rPr>
          <w:t>1.39.7</w:t>
        </w:r>
        <w:r w:rsidRPr="006B5780">
          <w:rPr>
            <w:rFonts w:ascii="Calibri" w:hAnsi="Calibri"/>
            <w:noProof/>
            <w:sz w:val="22"/>
            <w:szCs w:val="22"/>
          </w:rPr>
          <w:tab/>
        </w:r>
        <w:r w:rsidRPr="00304105">
          <w:rPr>
            <w:rStyle w:val="Hyperlink"/>
            <w:noProof/>
          </w:rPr>
          <w:t>Class Subsystem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_Toc514933582 \h </w:instrText>
        </w:r>
        <w:r>
          <w:rPr>
            <w:noProof/>
            <w:webHidden/>
          </w:rPr>
        </w:r>
        <w:r>
          <w:rPr>
            <w:noProof/>
            <w:webHidden/>
          </w:rPr>
          <w:fldChar w:fldCharType="separate"/>
        </w:r>
        <w:r w:rsidR="00175B81">
          <w:rPr>
            <w:noProof/>
            <w:webHidden/>
          </w:rPr>
          <w:t>200</w:t>
        </w:r>
        <w:r>
          <w:rPr>
            <w:noProof/>
            <w:webHidden/>
          </w:rPr>
          <w:fldChar w:fldCharType="end"/>
        </w:r>
      </w:hyperlink>
    </w:p>
    <w:p w14:paraId="17274FAC" w14:textId="695B925A" w:rsidR="00922253" w:rsidRPr="006B5780" w:rsidRDefault="00922253">
      <w:pPr>
        <w:pStyle w:val="TOC3"/>
        <w:rPr>
          <w:rFonts w:ascii="Calibri" w:hAnsi="Calibri"/>
          <w:noProof/>
          <w:sz w:val="22"/>
          <w:szCs w:val="22"/>
        </w:rPr>
      </w:pPr>
      <w:hyperlink w:anchor="_Toc514933583" w:history="1">
        <w:r w:rsidRPr="00304105">
          <w:rPr>
            <w:rStyle w:val="Hyperlink"/>
            <w:noProof/>
          </w:rPr>
          <w:t>1.39.8</w:t>
        </w:r>
        <w:r w:rsidRPr="006B5780">
          <w:rPr>
            <w:rFonts w:ascii="Calibri" w:hAnsi="Calibri"/>
            <w:noProof/>
            <w:sz w:val="22"/>
            <w:szCs w:val="22"/>
          </w:rPr>
          <w:tab/>
        </w:r>
        <w:r w:rsidRPr="00304105">
          <w:rPr>
            <w:rStyle w:val="Hyperlink"/>
            <w:noProof/>
          </w:rPr>
          <w:t>Class System</w:t>
        </w:r>
        <w:r>
          <w:rPr>
            <w:noProof/>
            <w:webHidden/>
          </w:rPr>
          <w:tab/>
        </w:r>
        <w:r>
          <w:rPr>
            <w:noProof/>
            <w:webHidden/>
          </w:rPr>
          <w:fldChar w:fldCharType="begin"/>
        </w:r>
        <w:r>
          <w:rPr>
            <w:noProof/>
            <w:webHidden/>
          </w:rPr>
          <w:instrText xml:space="preserve"> PAGEREF _Toc514933583 \h </w:instrText>
        </w:r>
        <w:r>
          <w:rPr>
            <w:noProof/>
            <w:webHidden/>
          </w:rPr>
        </w:r>
        <w:r>
          <w:rPr>
            <w:noProof/>
            <w:webHidden/>
          </w:rPr>
          <w:fldChar w:fldCharType="separate"/>
        </w:r>
        <w:r w:rsidR="00175B81">
          <w:rPr>
            <w:noProof/>
            <w:webHidden/>
          </w:rPr>
          <w:t>200</w:t>
        </w:r>
        <w:r>
          <w:rPr>
            <w:noProof/>
            <w:webHidden/>
          </w:rPr>
          <w:fldChar w:fldCharType="end"/>
        </w:r>
      </w:hyperlink>
    </w:p>
    <w:p w14:paraId="5A283A72" w14:textId="1FB5C778" w:rsidR="00922253" w:rsidRPr="006B5780" w:rsidRDefault="00922253">
      <w:pPr>
        <w:pStyle w:val="TOC2"/>
        <w:rPr>
          <w:rFonts w:ascii="Calibri" w:hAnsi="Calibri"/>
          <w:noProof/>
          <w:sz w:val="22"/>
          <w:szCs w:val="22"/>
        </w:rPr>
      </w:pPr>
      <w:hyperlink w:anchor="_Toc514933584" w:history="1">
        <w:r w:rsidRPr="00304105">
          <w:rPr>
            <w:rStyle w:val="Hyperlink"/>
            <w:noProof/>
          </w:rPr>
          <w:t>1.40</w:t>
        </w:r>
        <w:r w:rsidRPr="006B5780">
          <w:rPr>
            <w:rFonts w:ascii="Calibri" w:hAnsi="Calibri"/>
            <w:noProof/>
            <w:sz w:val="22"/>
            <w:szCs w:val="22"/>
          </w:rPr>
          <w:tab/>
        </w:r>
        <w:r w:rsidRPr="00304105">
          <w:rPr>
            <w:rStyle w:val="Hyperlink"/>
            <w:noProof/>
          </w:rPr>
          <w:t>Concept Library::Time &amp; Temporal Entities</w:t>
        </w:r>
        <w:r>
          <w:rPr>
            <w:noProof/>
            <w:webHidden/>
          </w:rPr>
          <w:tab/>
        </w:r>
        <w:r>
          <w:rPr>
            <w:noProof/>
            <w:webHidden/>
          </w:rPr>
          <w:fldChar w:fldCharType="begin"/>
        </w:r>
        <w:r>
          <w:rPr>
            <w:noProof/>
            <w:webHidden/>
          </w:rPr>
          <w:instrText xml:space="preserve"> PAGEREF _Toc514933584 \h </w:instrText>
        </w:r>
        <w:r>
          <w:rPr>
            <w:noProof/>
            <w:webHidden/>
          </w:rPr>
        </w:r>
        <w:r>
          <w:rPr>
            <w:noProof/>
            <w:webHidden/>
          </w:rPr>
          <w:fldChar w:fldCharType="separate"/>
        </w:r>
        <w:r w:rsidR="00175B81">
          <w:rPr>
            <w:noProof/>
            <w:webHidden/>
          </w:rPr>
          <w:t>201</w:t>
        </w:r>
        <w:r>
          <w:rPr>
            <w:noProof/>
            <w:webHidden/>
          </w:rPr>
          <w:fldChar w:fldCharType="end"/>
        </w:r>
      </w:hyperlink>
    </w:p>
    <w:p w14:paraId="545713C2" w14:textId="16299256" w:rsidR="00922253" w:rsidRPr="006B5780" w:rsidRDefault="00922253">
      <w:pPr>
        <w:pStyle w:val="TOC3"/>
        <w:rPr>
          <w:rFonts w:ascii="Calibri" w:hAnsi="Calibri"/>
          <w:noProof/>
          <w:sz w:val="22"/>
          <w:szCs w:val="22"/>
        </w:rPr>
      </w:pPr>
      <w:hyperlink w:anchor="_Toc514933585" w:history="1">
        <w:r w:rsidRPr="00304105">
          <w:rPr>
            <w:rStyle w:val="Hyperlink"/>
            <w:noProof/>
          </w:rPr>
          <w:t>1.40.1</w:t>
        </w:r>
        <w:r w:rsidRPr="006B5780">
          <w:rPr>
            <w:rFonts w:ascii="Calibri" w:hAnsi="Calibri"/>
            <w:noProof/>
            <w:sz w:val="22"/>
            <w:szCs w:val="22"/>
          </w:rPr>
          <w:tab/>
        </w:r>
        <w:r w:rsidRPr="00304105">
          <w:rPr>
            <w:rStyle w:val="Hyperlink"/>
            <w:noProof/>
          </w:rPr>
          <w:t>Diagram: Time</w:t>
        </w:r>
        <w:r>
          <w:rPr>
            <w:noProof/>
            <w:webHidden/>
          </w:rPr>
          <w:tab/>
        </w:r>
        <w:r>
          <w:rPr>
            <w:noProof/>
            <w:webHidden/>
          </w:rPr>
          <w:fldChar w:fldCharType="begin"/>
        </w:r>
        <w:r>
          <w:rPr>
            <w:noProof/>
            <w:webHidden/>
          </w:rPr>
          <w:instrText xml:space="preserve"> PAGEREF _Toc514933585 \h </w:instrText>
        </w:r>
        <w:r>
          <w:rPr>
            <w:noProof/>
            <w:webHidden/>
          </w:rPr>
        </w:r>
        <w:r>
          <w:rPr>
            <w:noProof/>
            <w:webHidden/>
          </w:rPr>
          <w:fldChar w:fldCharType="separate"/>
        </w:r>
        <w:r w:rsidR="00175B81">
          <w:rPr>
            <w:noProof/>
            <w:webHidden/>
          </w:rPr>
          <w:t>202</w:t>
        </w:r>
        <w:r>
          <w:rPr>
            <w:noProof/>
            <w:webHidden/>
          </w:rPr>
          <w:fldChar w:fldCharType="end"/>
        </w:r>
      </w:hyperlink>
    </w:p>
    <w:p w14:paraId="2B9DEC58" w14:textId="43CC9409" w:rsidR="00922253" w:rsidRPr="006B5780" w:rsidRDefault="00922253">
      <w:pPr>
        <w:pStyle w:val="TOC3"/>
        <w:rPr>
          <w:rFonts w:ascii="Calibri" w:hAnsi="Calibri"/>
          <w:noProof/>
          <w:sz w:val="22"/>
          <w:szCs w:val="22"/>
        </w:rPr>
      </w:pPr>
      <w:hyperlink w:anchor="_Toc514933586" w:history="1">
        <w:r w:rsidRPr="00304105">
          <w:rPr>
            <w:rStyle w:val="Hyperlink"/>
            <w:noProof/>
          </w:rPr>
          <w:t>1.40.2</w:t>
        </w:r>
        <w:r w:rsidRPr="006B5780">
          <w:rPr>
            <w:rFonts w:ascii="Calibri" w:hAnsi="Calibri"/>
            <w:noProof/>
            <w:sz w:val="22"/>
            <w:szCs w:val="22"/>
          </w:rPr>
          <w:tab/>
        </w:r>
        <w:r w:rsidRPr="00304105">
          <w:rPr>
            <w:rStyle w:val="Hyperlink"/>
            <w:noProof/>
          </w:rPr>
          <w:t>Class Date and Time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_Toc514933586 \h </w:instrText>
        </w:r>
        <w:r>
          <w:rPr>
            <w:noProof/>
            <w:webHidden/>
          </w:rPr>
        </w:r>
        <w:r>
          <w:rPr>
            <w:noProof/>
            <w:webHidden/>
          </w:rPr>
          <w:fldChar w:fldCharType="separate"/>
        </w:r>
        <w:r w:rsidR="00175B81">
          <w:rPr>
            <w:noProof/>
            <w:webHidden/>
          </w:rPr>
          <w:t>203</w:t>
        </w:r>
        <w:r>
          <w:rPr>
            <w:noProof/>
            <w:webHidden/>
          </w:rPr>
          <w:fldChar w:fldCharType="end"/>
        </w:r>
      </w:hyperlink>
    </w:p>
    <w:p w14:paraId="6480B0E7" w14:textId="3AFD86DD" w:rsidR="00922253" w:rsidRPr="006B5780" w:rsidRDefault="00922253">
      <w:pPr>
        <w:pStyle w:val="TOC3"/>
        <w:rPr>
          <w:rFonts w:ascii="Calibri" w:hAnsi="Calibri"/>
          <w:noProof/>
          <w:sz w:val="22"/>
          <w:szCs w:val="22"/>
        </w:rPr>
      </w:pPr>
      <w:hyperlink w:anchor="_Toc514933587" w:history="1">
        <w:r w:rsidRPr="00304105">
          <w:rPr>
            <w:rStyle w:val="Hyperlink"/>
            <w:noProof/>
          </w:rPr>
          <w:t>1.40.3</w:t>
        </w:r>
        <w:r w:rsidRPr="006B5780">
          <w:rPr>
            <w:rFonts w:ascii="Calibri" w:hAnsi="Calibri"/>
            <w:noProof/>
            <w:sz w:val="22"/>
            <w:szCs w:val="22"/>
          </w:rPr>
          <w:tab/>
        </w:r>
        <w:r w:rsidRPr="00304105">
          <w:rPr>
            <w:rStyle w:val="Hyperlink"/>
            <w:noProof/>
          </w:rPr>
          <w:t>Class Date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_Toc514933587 \h </w:instrText>
        </w:r>
        <w:r>
          <w:rPr>
            <w:noProof/>
            <w:webHidden/>
          </w:rPr>
        </w:r>
        <w:r>
          <w:rPr>
            <w:noProof/>
            <w:webHidden/>
          </w:rPr>
          <w:fldChar w:fldCharType="separate"/>
        </w:r>
        <w:r w:rsidR="00175B81">
          <w:rPr>
            <w:noProof/>
            <w:webHidden/>
          </w:rPr>
          <w:t>203</w:t>
        </w:r>
        <w:r>
          <w:rPr>
            <w:noProof/>
            <w:webHidden/>
          </w:rPr>
          <w:fldChar w:fldCharType="end"/>
        </w:r>
      </w:hyperlink>
    </w:p>
    <w:p w14:paraId="380F6BF4" w14:textId="428B8293" w:rsidR="00922253" w:rsidRPr="006B5780" w:rsidRDefault="00922253">
      <w:pPr>
        <w:pStyle w:val="TOC3"/>
        <w:rPr>
          <w:rFonts w:ascii="Calibri" w:hAnsi="Calibri"/>
          <w:noProof/>
          <w:sz w:val="22"/>
          <w:szCs w:val="22"/>
        </w:rPr>
      </w:pPr>
      <w:hyperlink w:anchor="_Toc514933588" w:history="1">
        <w:r w:rsidRPr="00304105">
          <w:rPr>
            <w:rStyle w:val="Hyperlink"/>
            <w:noProof/>
          </w:rPr>
          <w:t>1.40.4</w:t>
        </w:r>
        <w:r w:rsidRPr="006B5780">
          <w:rPr>
            <w:rFonts w:ascii="Calibri" w:hAnsi="Calibri"/>
            <w:noProof/>
            <w:sz w:val="22"/>
            <w:szCs w:val="22"/>
          </w:rPr>
          <w:tab/>
        </w:r>
        <w:r w:rsidRPr="00304105">
          <w:rPr>
            <w:rStyle w:val="Hyperlink"/>
            <w:noProof/>
          </w:rPr>
          <w:t>Association Duration of Entity</w:t>
        </w:r>
        <w:r>
          <w:rPr>
            <w:noProof/>
            <w:webHidden/>
          </w:rPr>
          <w:tab/>
        </w:r>
        <w:r>
          <w:rPr>
            <w:noProof/>
            <w:webHidden/>
          </w:rPr>
          <w:fldChar w:fldCharType="begin"/>
        </w:r>
        <w:r>
          <w:rPr>
            <w:noProof/>
            <w:webHidden/>
          </w:rPr>
          <w:instrText xml:space="preserve"> PAGEREF _Toc514933588 \h </w:instrText>
        </w:r>
        <w:r>
          <w:rPr>
            <w:noProof/>
            <w:webHidden/>
          </w:rPr>
        </w:r>
        <w:r>
          <w:rPr>
            <w:noProof/>
            <w:webHidden/>
          </w:rPr>
          <w:fldChar w:fldCharType="separate"/>
        </w:r>
        <w:r w:rsidR="00175B81">
          <w:rPr>
            <w:noProof/>
            <w:webHidden/>
          </w:rPr>
          <w:t>203</w:t>
        </w:r>
        <w:r>
          <w:rPr>
            <w:noProof/>
            <w:webHidden/>
          </w:rPr>
          <w:fldChar w:fldCharType="end"/>
        </w:r>
      </w:hyperlink>
    </w:p>
    <w:p w14:paraId="42AD47E8" w14:textId="628815BA" w:rsidR="00922253" w:rsidRPr="006B5780" w:rsidRDefault="00922253">
      <w:pPr>
        <w:pStyle w:val="TOC3"/>
        <w:rPr>
          <w:rFonts w:ascii="Calibri" w:hAnsi="Calibri"/>
          <w:noProof/>
          <w:sz w:val="22"/>
          <w:szCs w:val="22"/>
        </w:rPr>
      </w:pPr>
      <w:hyperlink w:anchor="_Toc514933589" w:history="1">
        <w:r w:rsidRPr="00304105">
          <w:rPr>
            <w:rStyle w:val="Hyperlink"/>
            <w:noProof/>
          </w:rPr>
          <w:t>1.40.5</w:t>
        </w:r>
        <w:r w:rsidRPr="006B5780">
          <w:rPr>
            <w:rFonts w:ascii="Calibri" w:hAnsi="Calibri"/>
            <w:noProof/>
            <w:sz w:val="22"/>
            <w:szCs w:val="22"/>
          </w:rPr>
          <w:tab/>
        </w:r>
        <w:r w:rsidRPr="00304105">
          <w:rPr>
            <w:rStyle w:val="Hyperlink"/>
            <w:noProof/>
          </w:rPr>
          <w:t>Association Entity Exists for Interval</w:t>
        </w:r>
        <w:r>
          <w:rPr>
            <w:noProof/>
            <w:webHidden/>
          </w:rPr>
          <w:tab/>
        </w:r>
        <w:r>
          <w:rPr>
            <w:noProof/>
            <w:webHidden/>
          </w:rPr>
          <w:fldChar w:fldCharType="begin"/>
        </w:r>
        <w:r>
          <w:rPr>
            <w:noProof/>
            <w:webHidden/>
          </w:rPr>
          <w:instrText xml:space="preserve"> PAGEREF _Toc514933589 \h </w:instrText>
        </w:r>
        <w:r>
          <w:rPr>
            <w:noProof/>
            <w:webHidden/>
          </w:rPr>
        </w:r>
        <w:r>
          <w:rPr>
            <w:noProof/>
            <w:webHidden/>
          </w:rPr>
          <w:fldChar w:fldCharType="separate"/>
        </w:r>
        <w:r w:rsidR="00175B81">
          <w:rPr>
            <w:noProof/>
            <w:webHidden/>
          </w:rPr>
          <w:t>203</w:t>
        </w:r>
        <w:r>
          <w:rPr>
            <w:noProof/>
            <w:webHidden/>
          </w:rPr>
          <w:fldChar w:fldCharType="end"/>
        </w:r>
      </w:hyperlink>
    </w:p>
    <w:p w14:paraId="0CAC6813" w14:textId="049D3579" w:rsidR="00922253" w:rsidRPr="006B5780" w:rsidRDefault="00922253">
      <w:pPr>
        <w:pStyle w:val="TOC3"/>
        <w:rPr>
          <w:rFonts w:ascii="Calibri" w:hAnsi="Calibri"/>
          <w:noProof/>
          <w:sz w:val="22"/>
          <w:szCs w:val="22"/>
        </w:rPr>
      </w:pPr>
      <w:hyperlink w:anchor="_Toc514933590" w:history="1">
        <w:r w:rsidRPr="00304105">
          <w:rPr>
            <w:rStyle w:val="Hyperlink"/>
            <w:noProof/>
          </w:rPr>
          <w:t>1.40.6</w:t>
        </w:r>
        <w:r w:rsidRPr="006B5780">
          <w:rPr>
            <w:rFonts w:ascii="Calibri" w:hAnsi="Calibri"/>
            <w:noProof/>
            <w:sz w:val="22"/>
            <w:szCs w:val="22"/>
          </w:rPr>
          <w:tab/>
        </w:r>
        <w:r w:rsidRPr="00304105">
          <w:rPr>
            <w:rStyle w:val="Hyperlink"/>
            <w:noProof/>
          </w:rPr>
          <w:t>Association Finish Time</w:t>
        </w:r>
        <w:r>
          <w:rPr>
            <w:noProof/>
            <w:webHidden/>
          </w:rPr>
          <w:tab/>
        </w:r>
        <w:r>
          <w:rPr>
            <w:noProof/>
            <w:webHidden/>
          </w:rPr>
          <w:fldChar w:fldCharType="begin"/>
        </w:r>
        <w:r>
          <w:rPr>
            <w:noProof/>
            <w:webHidden/>
          </w:rPr>
          <w:instrText xml:space="preserve"> PAGEREF _Toc514933590 \h </w:instrText>
        </w:r>
        <w:r>
          <w:rPr>
            <w:noProof/>
            <w:webHidden/>
          </w:rPr>
        </w:r>
        <w:r>
          <w:rPr>
            <w:noProof/>
            <w:webHidden/>
          </w:rPr>
          <w:fldChar w:fldCharType="separate"/>
        </w:r>
        <w:r w:rsidR="00175B81">
          <w:rPr>
            <w:noProof/>
            <w:webHidden/>
          </w:rPr>
          <w:t>204</w:t>
        </w:r>
        <w:r>
          <w:rPr>
            <w:noProof/>
            <w:webHidden/>
          </w:rPr>
          <w:fldChar w:fldCharType="end"/>
        </w:r>
      </w:hyperlink>
    </w:p>
    <w:p w14:paraId="4D215DBE" w14:textId="45C317DF" w:rsidR="00922253" w:rsidRPr="006B5780" w:rsidRDefault="00922253">
      <w:pPr>
        <w:pStyle w:val="TOC3"/>
        <w:rPr>
          <w:rFonts w:ascii="Calibri" w:hAnsi="Calibri"/>
          <w:noProof/>
          <w:sz w:val="22"/>
          <w:szCs w:val="22"/>
        </w:rPr>
      </w:pPr>
      <w:hyperlink w:anchor="_Toc514933591" w:history="1">
        <w:r w:rsidRPr="00304105">
          <w:rPr>
            <w:rStyle w:val="Hyperlink"/>
            <w:noProof/>
          </w:rPr>
          <w:t>1.40.7</w:t>
        </w:r>
        <w:r w:rsidRPr="006B5780">
          <w:rPr>
            <w:rFonts w:ascii="Calibri" w:hAnsi="Calibri"/>
            <w:noProof/>
            <w:sz w:val="22"/>
            <w:szCs w:val="22"/>
          </w:rPr>
          <w:tab/>
        </w:r>
        <w:r w:rsidRPr="00304105">
          <w:rPr>
            <w:rStyle w:val="Hyperlink"/>
            <w:noProof/>
          </w:rPr>
          <w:t>Association Overlaps in Time</w:t>
        </w:r>
        <w:r>
          <w:rPr>
            <w:noProof/>
            <w:webHidden/>
          </w:rPr>
          <w:tab/>
        </w:r>
        <w:r>
          <w:rPr>
            <w:noProof/>
            <w:webHidden/>
          </w:rPr>
          <w:fldChar w:fldCharType="begin"/>
        </w:r>
        <w:r>
          <w:rPr>
            <w:noProof/>
            <w:webHidden/>
          </w:rPr>
          <w:instrText xml:space="preserve"> PAGEREF _Toc514933591 \h </w:instrText>
        </w:r>
        <w:r>
          <w:rPr>
            <w:noProof/>
            <w:webHidden/>
          </w:rPr>
        </w:r>
        <w:r>
          <w:rPr>
            <w:noProof/>
            <w:webHidden/>
          </w:rPr>
          <w:fldChar w:fldCharType="separate"/>
        </w:r>
        <w:r w:rsidR="00175B81">
          <w:rPr>
            <w:noProof/>
            <w:webHidden/>
          </w:rPr>
          <w:t>205</w:t>
        </w:r>
        <w:r>
          <w:rPr>
            <w:noProof/>
            <w:webHidden/>
          </w:rPr>
          <w:fldChar w:fldCharType="end"/>
        </w:r>
      </w:hyperlink>
    </w:p>
    <w:p w14:paraId="14162EBF" w14:textId="51E5ACBA" w:rsidR="00922253" w:rsidRPr="006B5780" w:rsidRDefault="00922253">
      <w:pPr>
        <w:pStyle w:val="TOC3"/>
        <w:rPr>
          <w:rFonts w:ascii="Calibri" w:hAnsi="Calibri"/>
          <w:noProof/>
          <w:sz w:val="22"/>
          <w:szCs w:val="22"/>
        </w:rPr>
      </w:pPr>
      <w:hyperlink w:anchor="_Toc514933592" w:history="1">
        <w:r w:rsidRPr="00304105">
          <w:rPr>
            <w:rStyle w:val="Hyperlink"/>
            <w:noProof/>
          </w:rPr>
          <w:t>1.40.8</w:t>
        </w:r>
        <w:r w:rsidRPr="006B5780">
          <w:rPr>
            <w:rFonts w:ascii="Calibri" w:hAnsi="Calibri"/>
            <w:noProof/>
            <w:sz w:val="22"/>
            <w:szCs w:val="22"/>
          </w:rPr>
          <w:tab/>
        </w:r>
        <w:r w:rsidRPr="00304105">
          <w:rPr>
            <w:rStyle w:val="Hyperlink"/>
            <w:noProof/>
          </w:rPr>
          <w:t>Association Start Time</w:t>
        </w:r>
        <w:r>
          <w:rPr>
            <w:noProof/>
            <w:webHidden/>
          </w:rPr>
          <w:tab/>
        </w:r>
        <w:r>
          <w:rPr>
            <w:noProof/>
            <w:webHidden/>
          </w:rPr>
          <w:fldChar w:fldCharType="begin"/>
        </w:r>
        <w:r>
          <w:rPr>
            <w:noProof/>
            <w:webHidden/>
          </w:rPr>
          <w:instrText xml:space="preserve"> PAGEREF _Toc514933592 \h </w:instrText>
        </w:r>
        <w:r>
          <w:rPr>
            <w:noProof/>
            <w:webHidden/>
          </w:rPr>
        </w:r>
        <w:r>
          <w:rPr>
            <w:noProof/>
            <w:webHidden/>
          </w:rPr>
          <w:fldChar w:fldCharType="separate"/>
        </w:r>
        <w:r w:rsidR="00175B81">
          <w:rPr>
            <w:noProof/>
            <w:webHidden/>
          </w:rPr>
          <w:t>206</w:t>
        </w:r>
        <w:r>
          <w:rPr>
            <w:noProof/>
            <w:webHidden/>
          </w:rPr>
          <w:fldChar w:fldCharType="end"/>
        </w:r>
      </w:hyperlink>
    </w:p>
    <w:p w14:paraId="320C1E5E" w14:textId="363208DE" w:rsidR="00922253" w:rsidRPr="006B5780" w:rsidRDefault="00922253">
      <w:pPr>
        <w:pStyle w:val="TOC3"/>
        <w:rPr>
          <w:rFonts w:ascii="Calibri" w:hAnsi="Calibri"/>
          <w:noProof/>
          <w:sz w:val="22"/>
          <w:szCs w:val="22"/>
        </w:rPr>
      </w:pPr>
      <w:hyperlink w:anchor="_Toc514933593" w:history="1">
        <w:r w:rsidRPr="00304105">
          <w:rPr>
            <w:rStyle w:val="Hyperlink"/>
            <w:noProof/>
          </w:rPr>
          <w:t>1.40.9</w:t>
        </w:r>
        <w:r w:rsidRPr="006B5780">
          <w:rPr>
            <w:rFonts w:ascii="Calibri" w:hAnsi="Calibri"/>
            <w:noProof/>
            <w:sz w:val="22"/>
            <w:szCs w:val="22"/>
          </w:rPr>
          <w:tab/>
        </w:r>
        <w:r w:rsidRPr="00304105">
          <w:rPr>
            <w:rStyle w:val="Hyperlink"/>
            <w:noProof/>
          </w:rPr>
          <w:t>Class Temporal Composite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_Toc514933593 \h </w:instrText>
        </w:r>
        <w:r>
          <w:rPr>
            <w:noProof/>
            <w:webHidden/>
          </w:rPr>
        </w:r>
        <w:r>
          <w:rPr>
            <w:noProof/>
            <w:webHidden/>
          </w:rPr>
          <w:fldChar w:fldCharType="separate"/>
        </w:r>
        <w:r w:rsidR="00175B81">
          <w:rPr>
            <w:noProof/>
            <w:webHidden/>
          </w:rPr>
          <w:t>206</w:t>
        </w:r>
        <w:r>
          <w:rPr>
            <w:noProof/>
            <w:webHidden/>
          </w:rPr>
          <w:fldChar w:fldCharType="end"/>
        </w:r>
      </w:hyperlink>
    </w:p>
    <w:p w14:paraId="15F5D2D8" w14:textId="48C9B7FA" w:rsidR="00922253" w:rsidRPr="006B5780" w:rsidRDefault="00922253">
      <w:pPr>
        <w:pStyle w:val="TOC3"/>
        <w:rPr>
          <w:rFonts w:ascii="Calibri" w:hAnsi="Calibri"/>
          <w:noProof/>
          <w:sz w:val="22"/>
          <w:szCs w:val="22"/>
        </w:rPr>
      </w:pPr>
      <w:hyperlink w:anchor="_Toc514933594" w:history="1">
        <w:r w:rsidRPr="00304105">
          <w:rPr>
            <w:rStyle w:val="Hyperlink"/>
            <w:noProof/>
          </w:rPr>
          <w:t>1.40.10</w:t>
        </w:r>
        <w:r w:rsidRPr="006B5780">
          <w:rPr>
            <w:rFonts w:ascii="Calibri" w:hAnsi="Calibri"/>
            <w:noProof/>
            <w:sz w:val="22"/>
            <w:szCs w:val="22"/>
          </w:rPr>
          <w:tab/>
        </w:r>
        <w:r w:rsidRPr="00304105">
          <w:rPr>
            <w:rStyle w:val="Hyperlink"/>
            <w:noProof/>
          </w:rPr>
          <w:t>Class Temporal Entity</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_Toc514933594 \h </w:instrText>
        </w:r>
        <w:r>
          <w:rPr>
            <w:noProof/>
            <w:webHidden/>
          </w:rPr>
        </w:r>
        <w:r>
          <w:rPr>
            <w:noProof/>
            <w:webHidden/>
          </w:rPr>
          <w:fldChar w:fldCharType="separate"/>
        </w:r>
        <w:r w:rsidR="00175B81">
          <w:rPr>
            <w:noProof/>
            <w:webHidden/>
          </w:rPr>
          <w:t>207</w:t>
        </w:r>
        <w:r>
          <w:rPr>
            <w:noProof/>
            <w:webHidden/>
          </w:rPr>
          <w:fldChar w:fldCharType="end"/>
        </w:r>
      </w:hyperlink>
    </w:p>
    <w:p w14:paraId="12A66204" w14:textId="122488E9" w:rsidR="00922253" w:rsidRPr="006B5780" w:rsidRDefault="00922253">
      <w:pPr>
        <w:pStyle w:val="TOC3"/>
        <w:rPr>
          <w:rFonts w:ascii="Calibri" w:hAnsi="Calibri"/>
          <w:noProof/>
          <w:sz w:val="22"/>
          <w:szCs w:val="22"/>
        </w:rPr>
      </w:pPr>
      <w:hyperlink w:anchor="_Toc514933595" w:history="1">
        <w:r w:rsidRPr="00304105">
          <w:rPr>
            <w:rStyle w:val="Hyperlink"/>
            <w:noProof/>
          </w:rPr>
          <w:t>1.40.11</w:t>
        </w:r>
        <w:r w:rsidRPr="006B5780">
          <w:rPr>
            <w:rFonts w:ascii="Calibri" w:hAnsi="Calibri"/>
            <w:noProof/>
            <w:sz w:val="22"/>
            <w:szCs w:val="22"/>
          </w:rPr>
          <w:tab/>
        </w:r>
        <w:r w:rsidRPr="00304105">
          <w:rPr>
            <w:rStyle w:val="Hyperlink"/>
            <w:noProof/>
          </w:rPr>
          <w:t>Association Temporal Order</w:t>
        </w:r>
        <w:r>
          <w:rPr>
            <w:noProof/>
            <w:webHidden/>
          </w:rPr>
          <w:tab/>
        </w:r>
        <w:r>
          <w:rPr>
            <w:noProof/>
            <w:webHidden/>
          </w:rPr>
          <w:fldChar w:fldCharType="begin"/>
        </w:r>
        <w:r>
          <w:rPr>
            <w:noProof/>
            <w:webHidden/>
          </w:rPr>
          <w:instrText xml:space="preserve"> PAGEREF _Toc514933595 \h </w:instrText>
        </w:r>
        <w:r>
          <w:rPr>
            <w:noProof/>
            <w:webHidden/>
          </w:rPr>
        </w:r>
        <w:r>
          <w:rPr>
            <w:noProof/>
            <w:webHidden/>
          </w:rPr>
          <w:fldChar w:fldCharType="separate"/>
        </w:r>
        <w:r w:rsidR="00175B81">
          <w:rPr>
            <w:noProof/>
            <w:webHidden/>
          </w:rPr>
          <w:t>207</w:t>
        </w:r>
        <w:r>
          <w:rPr>
            <w:noProof/>
            <w:webHidden/>
          </w:rPr>
          <w:fldChar w:fldCharType="end"/>
        </w:r>
      </w:hyperlink>
    </w:p>
    <w:p w14:paraId="140AFA1D" w14:textId="3E61087B" w:rsidR="00922253" w:rsidRPr="006B5780" w:rsidRDefault="00922253">
      <w:pPr>
        <w:pStyle w:val="TOC3"/>
        <w:rPr>
          <w:rFonts w:ascii="Calibri" w:hAnsi="Calibri"/>
          <w:noProof/>
          <w:sz w:val="22"/>
          <w:szCs w:val="22"/>
        </w:rPr>
      </w:pPr>
      <w:hyperlink w:anchor="_Toc514933596" w:history="1">
        <w:r w:rsidRPr="00304105">
          <w:rPr>
            <w:rStyle w:val="Hyperlink"/>
            <w:noProof/>
          </w:rPr>
          <w:t>1.40.12</w:t>
        </w:r>
        <w:r w:rsidRPr="006B5780">
          <w:rPr>
            <w:rFonts w:ascii="Calibri" w:hAnsi="Calibri"/>
            <w:noProof/>
            <w:sz w:val="22"/>
            <w:szCs w:val="22"/>
          </w:rPr>
          <w:tab/>
        </w:r>
        <w:r w:rsidRPr="00304105">
          <w:rPr>
            <w:rStyle w:val="Hyperlink"/>
            <w:noProof/>
          </w:rPr>
          <w:t>Association Class Temporal Part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_Toc514933596 \h </w:instrText>
        </w:r>
        <w:r>
          <w:rPr>
            <w:noProof/>
            <w:webHidden/>
          </w:rPr>
        </w:r>
        <w:r>
          <w:rPr>
            <w:noProof/>
            <w:webHidden/>
          </w:rPr>
          <w:fldChar w:fldCharType="separate"/>
        </w:r>
        <w:r w:rsidR="00175B81">
          <w:rPr>
            <w:noProof/>
            <w:webHidden/>
          </w:rPr>
          <w:t>207</w:t>
        </w:r>
        <w:r>
          <w:rPr>
            <w:noProof/>
            <w:webHidden/>
          </w:rPr>
          <w:fldChar w:fldCharType="end"/>
        </w:r>
      </w:hyperlink>
    </w:p>
    <w:p w14:paraId="0429E908" w14:textId="31507ED1" w:rsidR="00922253" w:rsidRPr="006B5780" w:rsidRDefault="00922253">
      <w:pPr>
        <w:pStyle w:val="TOC3"/>
        <w:rPr>
          <w:rFonts w:ascii="Calibri" w:hAnsi="Calibri"/>
          <w:noProof/>
          <w:sz w:val="22"/>
          <w:szCs w:val="22"/>
        </w:rPr>
      </w:pPr>
      <w:hyperlink w:anchor="_Toc514933597" w:history="1">
        <w:r w:rsidRPr="00304105">
          <w:rPr>
            <w:rStyle w:val="Hyperlink"/>
            <w:noProof/>
          </w:rPr>
          <w:t>1.40.13</w:t>
        </w:r>
        <w:r w:rsidRPr="006B5780">
          <w:rPr>
            <w:rFonts w:ascii="Calibri" w:hAnsi="Calibri"/>
            <w:noProof/>
            <w:sz w:val="22"/>
            <w:szCs w:val="22"/>
          </w:rPr>
          <w:tab/>
        </w:r>
        <w:r w:rsidRPr="00304105">
          <w:rPr>
            <w:rStyle w:val="Hyperlink"/>
            <w:noProof/>
          </w:rPr>
          <w:t>Class Temporal Region</w:t>
        </w:r>
        <w:r>
          <w:rPr>
            <w:noProof/>
            <w:webHidden/>
          </w:rPr>
          <w:tab/>
        </w:r>
        <w:r>
          <w:rPr>
            <w:noProof/>
            <w:webHidden/>
          </w:rPr>
          <w:fldChar w:fldCharType="begin"/>
        </w:r>
        <w:r>
          <w:rPr>
            <w:noProof/>
            <w:webHidden/>
          </w:rPr>
          <w:instrText xml:space="preserve"> PAGEREF _Toc514933597 \h </w:instrText>
        </w:r>
        <w:r>
          <w:rPr>
            <w:noProof/>
            <w:webHidden/>
          </w:rPr>
        </w:r>
        <w:r>
          <w:rPr>
            <w:noProof/>
            <w:webHidden/>
          </w:rPr>
          <w:fldChar w:fldCharType="separate"/>
        </w:r>
        <w:r w:rsidR="00175B81">
          <w:rPr>
            <w:noProof/>
            <w:webHidden/>
          </w:rPr>
          <w:t>208</w:t>
        </w:r>
        <w:r>
          <w:rPr>
            <w:noProof/>
            <w:webHidden/>
          </w:rPr>
          <w:fldChar w:fldCharType="end"/>
        </w:r>
      </w:hyperlink>
    </w:p>
    <w:p w14:paraId="56DD77C0" w14:textId="2C94E31F" w:rsidR="00922253" w:rsidRPr="006B5780" w:rsidRDefault="00922253">
      <w:pPr>
        <w:pStyle w:val="TOC3"/>
        <w:rPr>
          <w:rFonts w:ascii="Calibri" w:hAnsi="Calibri"/>
          <w:noProof/>
          <w:sz w:val="22"/>
          <w:szCs w:val="22"/>
        </w:rPr>
      </w:pPr>
      <w:hyperlink w:anchor="_Toc514933598" w:history="1">
        <w:r w:rsidRPr="00304105">
          <w:rPr>
            <w:rStyle w:val="Hyperlink"/>
            <w:noProof/>
          </w:rPr>
          <w:t>1.40.14</w:t>
        </w:r>
        <w:r w:rsidRPr="006B5780">
          <w:rPr>
            <w:rFonts w:ascii="Calibri" w:hAnsi="Calibri"/>
            <w:noProof/>
            <w:sz w:val="22"/>
            <w:szCs w:val="22"/>
          </w:rPr>
          <w:tab/>
        </w:r>
        <w:r w:rsidRPr="00304105">
          <w:rPr>
            <w:rStyle w:val="Hyperlink"/>
            <w:noProof/>
          </w:rPr>
          <w:t>Class Time Coordinate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_Toc514933598 \h </w:instrText>
        </w:r>
        <w:r>
          <w:rPr>
            <w:noProof/>
            <w:webHidden/>
          </w:rPr>
        </w:r>
        <w:r>
          <w:rPr>
            <w:noProof/>
            <w:webHidden/>
          </w:rPr>
          <w:fldChar w:fldCharType="separate"/>
        </w:r>
        <w:r w:rsidR="00175B81">
          <w:rPr>
            <w:noProof/>
            <w:webHidden/>
          </w:rPr>
          <w:t>209</w:t>
        </w:r>
        <w:r>
          <w:rPr>
            <w:noProof/>
            <w:webHidden/>
          </w:rPr>
          <w:fldChar w:fldCharType="end"/>
        </w:r>
      </w:hyperlink>
    </w:p>
    <w:p w14:paraId="0947E229" w14:textId="525B99C6" w:rsidR="00922253" w:rsidRPr="006B5780" w:rsidRDefault="00922253">
      <w:pPr>
        <w:pStyle w:val="TOC3"/>
        <w:rPr>
          <w:rFonts w:ascii="Calibri" w:hAnsi="Calibri"/>
          <w:noProof/>
          <w:sz w:val="22"/>
          <w:szCs w:val="22"/>
        </w:rPr>
      </w:pPr>
      <w:hyperlink w:anchor="_Toc514933599" w:history="1">
        <w:r w:rsidRPr="00304105">
          <w:rPr>
            <w:rStyle w:val="Hyperlink"/>
            <w:noProof/>
          </w:rPr>
          <w:t>1.40.15</w:t>
        </w:r>
        <w:r w:rsidRPr="006B5780">
          <w:rPr>
            <w:rFonts w:ascii="Calibri" w:hAnsi="Calibri"/>
            <w:noProof/>
            <w:sz w:val="22"/>
            <w:szCs w:val="22"/>
          </w:rPr>
          <w:tab/>
        </w:r>
        <w:r w:rsidRPr="00304105">
          <w:rPr>
            <w:rStyle w:val="Hyperlink"/>
            <w:noProof/>
          </w:rPr>
          <w:t>Class Time Interval</w:t>
        </w:r>
        <w:r>
          <w:rPr>
            <w:noProof/>
            <w:webHidden/>
          </w:rPr>
          <w:tab/>
        </w:r>
        <w:r>
          <w:rPr>
            <w:noProof/>
            <w:webHidden/>
          </w:rPr>
          <w:fldChar w:fldCharType="begin"/>
        </w:r>
        <w:r>
          <w:rPr>
            <w:noProof/>
            <w:webHidden/>
          </w:rPr>
          <w:instrText xml:space="preserve"> PAGEREF _Toc514933599 \h </w:instrText>
        </w:r>
        <w:r>
          <w:rPr>
            <w:noProof/>
            <w:webHidden/>
          </w:rPr>
        </w:r>
        <w:r>
          <w:rPr>
            <w:noProof/>
            <w:webHidden/>
          </w:rPr>
          <w:fldChar w:fldCharType="separate"/>
        </w:r>
        <w:r w:rsidR="00175B81">
          <w:rPr>
            <w:noProof/>
            <w:webHidden/>
          </w:rPr>
          <w:t>209</w:t>
        </w:r>
        <w:r>
          <w:rPr>
            <w:noProof/>
            <w:webHidden/>
          </w:rPr>
          <w:fldChar w:fldCharType="end"/>
        </w:r>
      </w:hyperlink>
    </w:p>
    <w:p w14:paraId="25BBF778" w14:textId="396612CF" w:rsidR="00922253" w:rsidRPr="006B5780" w:rsidRDefault="00922253">
      <w:pPr>
        <w:pStyle w:val="TOC3"/>
        <w:rPr>
          <w:rFonts w:ascii="Calibri" w:hAnsi="Calibri"/>
          <w:noProof/>
          <w:sz w:val="22"/>
          <w:szCs w:val="22"/>
        </w:rPr>
      </w:pPr>
      <w:hyperlink w:anchor="_Toc514933600" w:history="1">
        <w:r w:rsidRPr="00304105">
          <w:rPr>
            <w:rStyle w:val="Hyperlink"/>
            <w:noProof/>
          </w:rPr>
          <w:t>1.40.16</w:t>
        </w:r>
        <w:r w:rsidRPr="006B5780">
          <w:rPr>
            <w:rFonts w:ascii="Calibri" w:hAnsi="Calibri"/>
            <w:noProof/>
            <w:sz w:val="22"/>
            <w:szCs w:val="22"/>
          </w:rPr>
          <w:tab/>
        </w:r>
        <w:r w:rsidRPr="00304105">
          <w:rPr>
            <w:rStyle w:val="Hyperlink"/>
            <w:noProof/>
          </w:rPr>
          <w:t>Class Time Point</w:t>
        </w:r>
        <w:r>
          <w:rPr>
            <w:noProof/>
            <w:webHidden/>
          </w:rPr>
          <w:tab/>
        </w:r>
        <w:r>
          <w:rPr>
            <w:noProof/>
            <w:webHidden/>
          </w:rPr>
          <w:fldChar w:fldCharType="begin"/>
        </w:r>
        <w:r>
          <w:rPr>
            <w:noProof/>
            <w:webHidden/>
          </w:rPr>
          <w:instrText xml:space="preserve"> PAGEREF _Toc514933600 \h </w:instrText>
        </w:r>
        <w:r>
          <w:rPr>
            <w:noProof/>
            <w:webHidden/>
          </w:rPr>
        </w:r>
        <w:r>
          <w:rPr>
            <w:noProof/>
            <w:webHidden/>
          </w:rPr>
          <w:fldChar w:fldCharType="separate"/>
        </w:r>
        <w:r w:rsidR="00175B81">
          <w:rPr>
            <w:noProof/>
            <w:webHidden/>
          </w:rPr>
          <w:t>210</w:t>
        </w:r>
        <w:r>
          <w:rPr>
            <w:noProof/>
            <w:webHidden/>
          </w:rPr>
          <w:fldChar w:fldCharType="end"/>
        </w:r>
      </w:hyperlink>
    </w:p>
    <w:p w14:paraId="37116F64" w14:textId="572A7A71" w:rsidR="00922253" w:rsidRPr="006B5780" w:rsidRDefault="00922253">
      <w:pPr>
        <w:pStyle w:val="TOC3"/>
        <w:rPr>
          <w:rFonts w:ascii="Calibri" w:hAnsi="Calibri"/>
          <w:noProof/>
          <w:sz w:val="22"/>
          <w:szCs w:val="22"/>
        </w:rPr>
      </w:pPr>
      <w:hyperlink w:anchor="_Toc514933601" w:history="1">
        <w:r w:rsidRPr="00304105">
          <w:rPr>
            <w:rStyle w:val="Hyperlink"/>
            <w:noProof/>
          </w:rPr>
          <w:t>1.40.17</w:t>
        </w:r>
        <w:r w:rsidRPr="006B5780">
          <w:rPr>
            <w:rFonts w:ascii="Calibri" w:hAnsi="Calibri"/>
            <w:noProof/>
            <w:sz w:val="22"/>
            <w:szCs w:val="22"/>
          </w:rPr>
          <w:tab/>
        </w:r>
        <w:r w:rsidRPr="00304105">
          <w:rPr>
            <w:rStyle w:val="Hyperlink"/>
            <w:noProof/>
          </w:rPr>
          <w:t>Class Time Scale</w:t>
        </w:r>
        <w:r>
          <w:rPr>
            <w:noProof/>
            <w:webHidden/>
          </w:rPr>
          <w:tab/>
        </w:r>
        <w:r>
          <w:rPr>
            <w:noProof/>
            <w:webHidden/>
          </w:rPr>
          <w:fldChar w:fldCharType="begin"/>
        </w:r>
        <w:r>
          <w:rPr>
            <w:noProof/>
            <w:webHidden/>
          </w:rPr>
          <w:instrText xml:space="preserve"> PAGEREF _Toc514933601 \h </w:instrText>
        </w:r>
        <w:r>
          <w:rPr>
            <w:noProof/>
            <w:webHidden/>
          </w:rPr>
        </w:r>
        <w:r>
          <w:rPr>
            <w:noProof/>
            <w:webHidden/>
          </w:rPr>
          <w:fldChar w:fldCharType="separate"/>
        </w:r>
        <w:r w:rsidR="00175B81">
          <w:rPr>
            <w:noProof/>
            <w:webHidden/>
          </w:rPr>
          <w:t>210</w:t>
        </w:r>
        <w:r>
          <w:rPr>
            <w:noProof/>
            <w:webHidden/>
          </w:rPr>
          <w:fldChar w:fldCharType="end"/>
        </w:r>
      </w:hyperlink>
    </w:p>
    <w:p w14:paraId="32EB1D08" w14:textId="358F124F" w:rsidR="00922253" w:rsidRPr="006B5780" w:rsidRDefault="00922253">
      <w:pPr>
        <w:pStyle w:val="TOC3"/>
        <w:rPr>
          <w:rFonts w:ascii="Calibri" w:hAnsi="Calibri"/>
          <w:noProof/>
          <w:sz w:val="22"/>
          <w:szCs w:val="22"/>
        </w:rPr>
      </w:pPr>
      <w:hyperlink w:anchor="_Toc514933602" w:history="1">
        <w:r w:rsidRPr="00304105">
          <w:rPr>
            <w:rStyle w:val="Hyperlink"/>
            <w:noProof/>
          </w:rPr>
          <w:t>1.40.18</w:t>
        </w:r>
        <w:r w:rsidRPr="006B5780">
          <w:rPr>
            <w:rFonts w:ascii="Calibri" w:hAnsi="Calibri"/>
            <w:noProof/>
            <w:sz w:val="22"/>
            <w:szCs w:val="22"/>
          </w:rPr>
          <w:tab/>
        </w:r>
        <w:r w:rsidRPr="00304105">
          <w:rPr>
            <w:rStyle w:val="Hyperlink"/>
            <w:noProof/>
          </w:rPr>
          <w:t>Association Time Scale Granularity</w:t>
        </w:r>
        <w:r>
          <w:rPr>
            <w:noProof/>
            <w:webHidden/>
          </w:rPr>
          <w:tab/>
        </w:r>
        <w:r>
          <w:rPr>
            <w:noProof/>
            <w:webHidden/>
          </w:rPr>
          <w:fldChar w:fldCharType="begin"/>
        </w:r>
        <w:r>
          <w:rPr>
            <w:noProof/>
            <w:webHidden/>
          </w:rPr>
          <w:instrText xml:space="preserve"> PAGEREF _Toc514933602 \h </w:instrText>
        </w:r>
        <w:r>
          <w:rPr>
            <w:noProof/>
            <w:webHidden/>
          </w:rPr>
        </w:r>
        <w:r>
          <w:rPr>
            <w:noProof/>
            <w:webHidden/>
          </w:rPr>
          <w:fldChar w:fldCharType="separate"/>
        </w:r>
        <w:r w:rsidR="00175B81">
          <w:rPr>
            <w:noProof/>
            <w:webHidden/>
          </w:rPr>
          <w:t>210</w:t>
        </w:r>
        <w:r>
          <w:rPr>
            <w:noProof/>
            <w:webHidden/>
          </w:rPr>
          <w:fldChar w:fldCharType="end"/>
        </w:r>
      </w:hyperlink>
    </w:p>
    <w:p w14:paraId="00C57D3F" w14:textId="36602E42" w:rsidR="00922253" w:rsidRPr="006B5780" w:rsidRDefault="00922253">
      <w:pPr>
        <w:pStyle w:val="TOC3"/>
        <w:rPr>
          <w:rFonts w:ascii="Calibri" w:hAnsi="Calibri"/>
          <w:noProof/>
          <w:sz w:val="22"/>
          <w:szCs w:val="22"/>
        </w:rPr>
      </w:pPr>
      <w:hyperlink w:anchor="_Toc514933603" w:history="1">
        <w:r w:rsidRPr="00304105">
          <w:rPr>
            <w:rStyle w:val="Hyperlink"/>
            <w:noProof/>
          </w:rPr>
          <w:t>1.40.19</w:t>
        </w:r>
        <w:r w:rsidRPr="006B5780">
          <w:rPr>
            <w:rFonts w:ascii="Calibri" w:hAnsi="Calibri"/>
            <w:noProof/>
            <w:sz w:val="22"/>
            <w:szCs w:val="22"/>
          </w:rPr>
          <w:tab/>
        </w:r>
        <w:r w:rsidRPr="00304105">
          <w:rPr>
            <w:rStyle w:val="Hyperlink"/>
            <w:noProof/>
          </w:rPr>
          <w:t>Association Time Scale of Time Point</w:t>
        </w:r>
        <w:r>
          <w:rPr>
            <w:noProof/>
            <w:webHidden/>
          </w:rPr>
          <w:tab/>
        </w:r>
        <w:r>
          <w:rPr>
            <w:noProof/>
            <w:webHidden/>
          </w:rPr>
          <w:fldChar w:fldCharType="begin"/>
        </w:r>
        <w:r>
          <w:rPr>
            <w:noProof/>
            <w:webHidden/>
          </w:rPr>
          <w:instrText xml:space="preserve"> PAGEREF _Toc514933603 \h </w:instrText>
        </w:r>
        <w:r>
          <w:rPr>
            <w:noProof/>
            <w:webHidden/>
          </w:rPr>
        </w:r>
        <w:r>
          <w:rPr>
            <w:noProof/>
            <w:webHidden/>
          </w:rPr>
          <w:fldChar w:fldCharType="separate"/>
        </w:r>
        <w:r w:rsidR="00175B81">
          <w:rPr>
            <w:noProof/>
            <w:webHidden/>
          </w:rPr>
          <w:t>210</w:t>
        </w:r>
        <w:r>
          <w:rPr>
            <w:noProof/>
            <w:webHidden/>
          </w:rPr>
          <w:fldChar w:fldCharType="end"/>
        </w:r>
      </w:hyperlink>
    </w:p>
    <w:p w14:paraId="33629C59" w14:textId="55C943B0" w:rsidR="00922253" w:rsidRPr="006B5780" w:rsidRDefault="00922253">
      <w:pPr>
        <w:pStyle w:val="TOC2"/>
        <w:rPr>
          <w:rFonts w:ascii="Calibri" w:hAnsi="Calibri"/>
          <w:noProof/>
          <w:sz w:val="22"/>
          <w:szCs w:val="22"/>
        </w:rPr>
      </w:pPr>
      <w:hyperlink w:anchor="_Toc514933604" w:history="1">
        <w:r w:rsidRPr="00304105">
          <w:rPr>
            <w:rStyle w:val="Hyperlink"/>
            <w:noProof/>
          </w:rPr>
          <w:t>1.41</w:t>
        </w:r>
        <w:r w:rsidRPr="006B5780">
          <w:rPr>
            <w:rFonts w:ascii="Calibri" w:hAnsi="Calibri"/>
            <w:noProof/>
            <w:sz w:val="22"/>
            <w:szCs w:val="22"/>
          </w:rPr>
          <w:tab/>
        </w:r>
        <w:r w:rsidRPr="00304105">
          <w:rPr>
            <w:rStyle w:val="Hyperlink"/>
            <w:noProof/>
          </w:rPr>
          <w:t>Concept Library::Time &amp; Temporal Entities::ISO Time Scale</w:t>
        </w:r>
        <w:r>
          <w:rPr>
            <w:noProof/>
            <w:webHidden/>
          </w:rPr>
          <w:tab/>
        </w:r>
        <w:r>
          <w:rPr>
            <w:noProof/>
            <w:webHidden/>
          </w:rPr>
          <w:fldChar w:fldCharType="begin"/>
        </w:r>
        <w:r>
          <w:rPr>
            <w:noProof/>
            <w:webHidden/>
          </w:rPr>
          <w:instrText xml:space="preserve"> PAGEREF _Toc514933604 \h </w:instrText>
        </w:r>
        <w:r>
          <w:rPr>
            <w:noProof/>
            <w:webHidden/>
          </w:rPr>
        </w:r>
        <w:r>
          <w:rPr>
            <w:noProof/>
            <w:webHidden/>
          </w:rPr>
          <w:fldChar w:fldCharType="separate"/>
        </w:r>
        <w:r w:rsidR="00175B81">
          <w:rPr>
            <w:noProof/>
            <w:webHidden/>
          </w:rPr>
          <w:t>211</w:t>
        </w:r>
        <w:r>
          <w:rPr>
            <w:noProof/>
            <w:webHidden/>
          </w:rPr>
          <w:fldChar w:fldCharType="end"/>
        </w:r>
      </w:hyperlink>
    </w:p>
    <w:p w14:paraId="6914E097" w14:textId="385FFF59" w:rsidR="00922253" w:rsidRPr="006B5780" w:rsidRDefault="00922253">
      <w:pPr>
        <w:pStyle w:val="TOC3"/>
        <w:rPr>
          <w:rFonts w:ascii="Calibri" w:hAnsi="Calibri"/>
          <w:noProof/>
          <w:sz w:val="22"/>
          <w:szCs w:val="22"/>
        </w:rPr>
      </w:pPr>
      <w:hyperlink w:anchor="_Toc514933605" w:history="1">
        <w:r w:rsidRPr="00304105">
          <w:rPr>
            <w:rStyle w:val="Hyperlink"/>
            <w:noProof/>
          </w:rPr>
          <w:t>1.41.1</w:t>
        </w:r>
        <w:r w:rsidRPr="006B5780">
          <w:rPr>
            <w:rFonts w:ascii="Calibri" w:hAnsi="Calibri"/>
            <w:noProof/>
            <w:sz w:val="22"/>
            <w:szCs w:val="22"/>
          </w:rPr>
          <w:tab/>
        </w:r>
        <w:r w:rsidRPr="00304105">
          <w:rPr>
            <w:rStyle w:val="Hyperlink"/>
            <w:noProof/>
          </w:rPr>
          <w:t>Diagram: ISO Time</w:t>
        </w:r>
        <w:r>
          <w:rPr>
            <w:noProof/>
            <w:webHidden/>
          </w:rPr>
          <w:tab/>
        </w:r>
        <w:r>
          <w:rPr>
            <w:noProof/>
            <w:webHidden/>
          </w:rPr>
          <w:fldChar w:fldCharType="begin"/>
        </w:r>
        <w:r>
          <w:rPr>
            <w:noProof/>
            <w:webHidden/>
          </w:rPr>
          <w:instrText xml:space="preserve"> PAGEREF _Toc514933605 \h </w:instrText>
        </w:r>
        <w:r>
          <w:rPr>
            <w:noProof/>
            <w:webHidden/>
          </w:rPr>
        </w:r>
        <w:r>
          <w:rPr>
            <w:noProof/>
            <w:webHidden/>
          </w:rPr>
          <w:fldChar w:fldCharType="separate"/>
        </w:r>
        <w:r w:rsidR="00175B81">
          <w:rPr>
            <w:noProof/>
            <w:webHidden/>
          </w:rPr>
          <w:t>211</w:t>
        </w:r>
        <w:r>
          <w:rPr>
            <w:noProof/>
            <w:webHidden/>
          </w:rPr>
          <w:fldChar w:fldCharType="end"/>
        </w:r>
      </w:hyperlink>
    </w:p>
    <w:p w14:paraId="60F8F987" w14:textId="3722F5A5" w:rsidR="00922253" w:rsidRPr="006B5780" w:rsidRDefault="00922253">
      <w:pPr>
        <w:pStyle w:val="TOC3"/>
        <w:rPr>
          <w:rFonts w:ascii="Calibri" w:hAnsi="Calibri"/>
          <w:noProof/>
          <w:sz w:val="22"/>
          <w:szCs w:val="22"/>
        </w:rPr>
      </w:pPr>
      <w:hyperlink w:anchor="_Toc514933606" w:history="1">
        <w:r w:rsidRPr="00304105">
          <w:rPr>
            <w:rStyle w:val="Hyperlink"/>
            <w:noProof/>
          </w:rPr>
          <w:t>1.41.2</w:t>
        </w:r>
        <w:r w:rsidRPr="006B5780">
          <w:rPr>
            <w:rFonts w:ascii="Calibri" w:hAnsi="Calibri"/>
            <w:noProof/>
            <w:sz w:val="22"/>
            <w:szCs w:val="22"/>
          </w:rPr>
          <w:tab/>
        </w:r>
        <w:r w:rsidRPr="00304105">
          <w:rPr>
            <w:rStyle w:val="Hyperlink"/>
            <w:noProof/>
          </w:rPr>
          <w:t>Class Date Time Coordinate (ISO 8601)</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_Toc514933606 \h </w:instrText>
        </w:r>
        <w:r>
          <w:rPr>
            <w:noProof/>
            <w:webHidden/>
          </w:rPr>
        </w:r>
        <w:r>
          <w:rPr>
            <w:noProof/>
            <w:webHidden/>
          </w:rPr>
          <w:fldChar w:fldCharType="separate"/>
        </w:r>
        <w:r w:rsidR="00175B81">
          <w:rPr>
            <w:noProof/>
            <w:webHidden/>
          </w:rPr>
          <w:t>212</w:t>
        </w:r>
        <w:r>
          <w:rPr>
            <w:noProof/>
            <w:webHidden/>
          </w:rPr>
          <w:fldChar w:fldCharType="end"/>
        </w:r>
      </w:hyperlink>
    </w:p>
    <w:p w14:paraId="4A898B28" w14:textId="6E4D2177" w:rsidR="00922253" w:rsidRPr="006B5780" w:rsidRDefault="00922253">
      <w:pPr>
        <w:pStyle w:val="TOC2"/>
        <w:rPr>
          <w:rFonts w:ascii="Calibri" w:hAnsi="Calibri"/>
          <w:noProof/>
          <w:sz w:val="22"/>
          <w:szCs w:val="22"/>
        </w:rPr>
      </w:pPr>
      <w:hyperlink w:anchor="_Toc514933607" w:history="1">
        <w:r w:rsidRPr="00304105">
          <w:rPr>
            <w:rStyle w:val="Hyperlink"/>
            <w:noProof/>
          </w:rPr>
          <w:t>1.42</w:t>
        </w:r>
        <w:r w:rsidRPr="006B5780">
          <w:rPr>
            <w:rFonts w:ascii="Calibri" w:hAnsi="Calibri"/>
            <w:noProof/>
            <w:sz w:val="22"/>
            <w:szCs w:val="22"/>
          </w:rPr>
          <w:tab/>
        </w:r>
        <w:r w:rsidRPr="00304105">
          <w:rPr>
            <w:rStyle w:val="Hyperlink"/>
            <w:noProof/>
          </w:rPr>
          <w:t>Concept Library::Time &amp; Temporal Entities::XSD Time Scale</w:t>
        </w:r>
        <w:r>
          <w:rPr>
            <w:noProof/>
            <w:webHidden/>
          </w:rPr>
          <w:tab/>
        </w:r>
        <w:r>
          <w:rPr>
            <w:noProof/>
            <w:webHidden/>
          </w:rPr>
          <w:fldChar w:fldCharType="begin"/>
        </w:r>
        <w:r>
          <w:rPr>
            <w:noProof/>
            <w:webHidden/>
          </w:rPr>
          <w:instrText xml:space="preserve"> PAGEREF _Toc514933607 \h </w:instrText>
        </w:r>
        <w:r>
          <w:rPr>
            <w:noProof/>
            <w:webHidden/>
          </w:rPr>
        </w:r>
        <w:r>
          <w:rPr>
            <w:noProof/>
            <w:webHidden/>
          </w:rPr>
          <w:fldChar w:fldCharType="separate"/>
        </w:r>
        <w:r w:rsidR="00175B81">
          <w:rPr>
            <w:noProof/>
            <w:webHidden/>
          </w:rPr>
          <w:t>213</w:t>
        </w:r>
        <w:r>
          <w:rPr>
            <w:noProof/>
            <w:webHidden/>
          </w:rPr>
          <w:fldChar w:fldCharType="end"/>
        </w:r>
      </w:hyperlink>
    </w:p>
    <w:p w14:paraId="19AC5294" w14:textId="33340593" w:rsidR="00922253" w:rsidRPr="006B5780" w:rsidRDefault="00922253">
      <w:pPr>
        <w:pStyle w:val="TOC3"/>
        <w:rPr>
          <w:rFonts w:ascii="Calibri" w:hAnsi="Calibri"/>
          <w:noProof/>
          <w:sz w:val="22"/>
          <w:szCs w:val="22"/>
        </w:rPr>
      </w:pPr>
      <w:hyperlink w:anchor="_Toc514933608" w:history="1">
        <w:r w:rsidRPr="00304105">
          <w:rPr>
            <w:rStyle w:val="Hyperlink"/>
            <w:noProof/>
          </w:rPr>
          <w:t>1.42.1</w:t>
        </w:r>
        <w:r w:rsidRPr="006B5780">
          <w:rPr>
            <w:rFonts w:ascii="Calibri" w:hAnsi="Calibri"/>
            <w:noProof/>
            <w:sz w:val="22"/>
            <w:szCs w:val="22"/>
          </w:rPr>
          <w:tab/>
        </w:r>
        <w:r w:rsidRPr="00304105">
          <w:rPr>
            <w:rStyle w:val="Hyperlink"/>
            <w:noProof/>
          </w:rPr>
          <w:t>Diagram: XSD Time Scale</w:t>
        </w:r>
        <w:r>
          <w:rPr>
            <w:noProof/>
            <w:webHidden/>
          </w:rPr>
          <w:tab/>
        </w:r>
        <w:r>
          <w:rPr>
            <w:noProof/>
            <w:webHidden/>
          </w:rPr>
          <w:fldChar w:fldCharType="begin"/>
        </w:r>
        <w:r>
          <w:rPr>
            <w:noProof/>
            <w:webHidden/>
          </w:rPr>
          <w:instrText xml:space="preserve"> PAGEREF _Toc514933608 \h </w:instrText>
        </w:r>
        <w:r>
          <w:rPr>
            <w:noProof/>
            <w:webHidden/>
          </w:rPr>
        </w:r>
        <w:r>
          <w:rPr>
            <w:noProof/>
            <w:webHidden/>
          </w:rPr>
          <w:fldChar w:fldCharType="separate"/>
        </w:r>
        <w:r w:rsidR="00175B81">
          <w:rPr>
            <w:noProof/>
            <w:webHidden/>
          </w:rPr>
          <w:t>213</w:t>
        </w:r>
        <w:r>
          <w:rPr>
            <w:noProof/>
            <w:webHidden/>
          </w:rPr>
          <w:fldChar w:fldCharType="end"/>
        </w:r>
      </w:hyperlink>
    </w:p>
    <w:p w14:paraId="02E8B177" w14:textId="773E4DE5" w:rsidR="00922253" w:rsidRPr="006B5780" w:rsidRDefault="00922253">
      <w:pPr>
        <w:pStyle w:val="TOC3"/>
        <w:rPr>
          <w:rFonts w:ascii="Calibri" w:hAnsi="Calibri"/>
          <w:noProof/>
          <w:sz w:val="22"/>
          <w:szCs w:val="22"/>
        </w:rPr>
      </w:pPr>
      <w:hyperlink w:anchor="_Toc514933609" w:history="1">
        <w:r w:rsidRPr="00304105">
          <w:rPr>
            <w:rStyle w:val="Hyperlink"/>
            <w:noProof/>
          </w:rPr>
          <w:t>1.42.2</w:t>
        </w:r>
        <w:r w:rsidRPr="006B5780">
          <w:rPr>
            <w:rFonts w:ascii="Calibri" w:hAnsi="Calibri"/>
            <w:noProof/>
            <w:sz w:val="22"/>
            <w:szCs w:val="22"/>
          </w:rPr>
          <w:tab/>
        </w:r>
        <w:r w:rsidRPr="00304105">
          <w:rPr>
            <w:rStyle w:val="Hyperlink"/>
            <w:noProof/>
          </w:rPr>
          <w:t>Class XSD Date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_Toc514933609 \h </w:instrText>
        </w:r>
        <w:r>
          <w:rPr>
            <w:noProof/>
            <w:webHidden/>
          </w:rPr>
        </w:r>
        <w:r>
          <w:rPr>
            <w:noProof/>
            <w:webHidden/>
          </w:rPr>
          <w:fldChar w:fldCharType="separate"/>
        </w:r>
        <w:r w:rsidR="00175B81">
          <w:rPr>
            <w:noProof/>
            <w:webHidden/>
          </w:rPr>
          <w:t>213</w:t>
        </w:r>
        <w:r>
          <w:rPr>
            <w:noProof/>
            <w:webHidden/>
          </w:rPr>
          <w:fldChar w:fldCharType="end"/>
        </w:r>
      </w:hyperlink>
    </w:p>
    <w:p w14:paraId="33ECD076" w14:textId="12E7D883" w:rsidR="00922253" w:rsidRPr="006B5780" w:rsidRDefault="00922253">
      <w:pPr>
        <w:pStyle w:val="TOC3"/>
        <w:rPr>
          <w:rFonts w:ascii="Calibri" w:hAnsi="Calibri"/>
          <w:noProof/>
          <w:sz w:val="22"/>
          <w:szCs w:val="22"/>
        </w:rPr>
      </w:pPr>
      <w:hyperlink w:anchor="_Toc514933610" w:history="1">
        <w:r w:rsidRPr="00304105">
          <w:rPr>
            <w:rStyle w:val="Hyperlink"/>
            <w:noProof/>
          </w:rPr>
          <w:t>1.42.3</w:t>
        </w:r>
        <w:r w:rsidRPr="006B5780">
          <w:rPr>
            <w:rFonts w:ascii="Calibri" w:hAnsi="Calibri"/>
            <w:noProof/>
            <w:sz w:val="22"/>
            <w:szCs w:val="22"/>
          </w:rPr>
          <w:tab/>
        </w:r>
        <w:r w:rsidRPr="00304105">
          <w:rPr>
            <w:rStyle w:val="Hyperlink"/>
            <w:noProof/>
          </w:rPr>
          <w:t>Class XSD Date Time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_Toc514933610 \h </w:instrText>
        </w:r>
        <w:r>
          <w:rPr>
            <w:noProof/>
            <w:webHidden/>
          </w:rPr>
        </w:r>
        <w:r>
          <w:rPr>
            <w:noProof/>
            <w:webHidden/>
          </w:rPr>
          <w:fldChar w:fldCharType="separate"/>
        </w:r>
        <w:r w:rsidR="00175B81">
          <w:rPr>
            <w:noProof/>
            <w:webHidden/>
          </w:rPr>
          <w:t>213</w:t>
        </w:r>
        <w:r>
          <w:rPr>
            <w:noProof/>
            <w:webHidden/>
          </w:rPr>
          <w:fldChar w:fldCharType="end"/>
        </w:r>
      </w:hyperlink>
    </w:p>
    <w:p w14:paraId="1F061B7C" w14:textId="6C48FE38" w:rsidR="00922253" w:rsidRPr="006B5780" w:rsidRDefault="00922253">
      <w:pPr>
        <w:pStyle w:val="TOC3"/>
        <w:rPr>
          <w:rFonts w:ascii="Calibri" w:hAnsi="Calibri"/>
          <w:noProof/>
          <w:sz w:val="22"/>
          <w:szCs w:val="22"/>
        </w:rPr>
      </w:pPr>
      <w:hyperlink w:anchor="_Toc514933611" w:history="1">
        <w:r w:rsidRPr="00304105">
          <w:rPr>
            <w:rStyle w:val="Hyperlink"/>
            <w:noProof/>
          </w:rPr>
          <w:t>1.42.4</w:t>
        </w:r>
        <w:r w:rsidRPr="006B5780">
          <w:rPr>
            <w:rFonts w:ascii="Calibri" w:hAnsi="Calibri"/>
            <w:noProof/>
            <w:sz w:val="22"/>
            <w:szCs w:val="22"/>
          </w:rPr>
          <w:tab/>
        </w:r>
        <w:r w:rsidRPr="00304105">
          <w:rPr>
            <w:rStyle w:val="Hyperlink"/>
            <w:noProof/>
          </w:rPr>
          <w:t>Class XSD Time</w:t>
        </w:r>
        <w:r w:rsidRPr="00304105">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_Toc514933611 \h </w:instrText>
        </w:r>
        <w:r>
          <w:rPr>
            <w:noProof/>
            <w:webHidden/>
          </w:rPr>
        </w:r>
        <w:r>
          <w:rPr>
            <w:noProof/>
            <w:webHidden/>
          </w:rPr>
          <w:fldChar w:fldCharType="separate"/>
        </w:r>
        <w:r w:rsidR="00175B81">
          <w:rPr>
            <w:noProof/>
            <w:webHidden/>
          </w:rPr>
          <w:t>214</w:t>
        </w:r>
        <w:r>
          <w:rPr>
            <w:noProof/>
            <w:webHidden/>
          </w:rPr>
          <w:fldChar w:fldCharType="end"/>
        </w:r>
      </w:hyperlink>
    </w:p>
    <w:p w14:paraId="48591BA5" w14:textId="0478A961" w:rsidR="00922253" w:rsidRPr="006B5780" w:rsidRDefault="00922253">
      <w:pPr>
        <w:pStyle w:val="TOC2"/>
        <w:rPr>
          <w:rFonts w:ascii="Calibri" w:hAnsi="Calibri"/>
          <w:noProof/>
          <w:sz w:val="22"/>
          <w:szCs w:val="22"/>
        </w:rPr>
      </w:pPr>
      <w:hyperlink w:anchor="_Toc514933612" w:history="1">
        <w:r w:rsidRPr="00304105">
          <w:rPr>
            <w:rStyle w:val="Hyperlink"/>
            <w:noProof/>
          </w:rPr>
          <w:t>1.43</w:t>
        </w:r>
        <w:r w:rsidRPr="006B5780">
          <w:rPr>
            <w:rFonts w:ascii="Calibri" w:hAnsi="Calibri"/>
            <w:noProof/>
            <w:sz w:val="22"/>
            <w:szCs w:val="22"/>
          </w:rPr>
          <w:tab/>
        </w:r>
        <w:r w:rsidRPr="00304105">
          <w:rPr>
            <w:rStyle w:val="Hyperlink"/>
            <w:noProof/>
          </w:rPr>
          <w:t>Concept Library::Vendors and Producers</w:t>
        </w:r>
        <w:r>
          <w:rPr>
            <w:noProof/>
            <w:webHidden/>
          </w:rPr>
          <w:tab/>
        </w:r>
        <w:r>
          <w:rPr>
            <w:noProof/>
            <w:webHidden/>
          </w:rPr>
          <w:fldChar w:fldCharType="begin"/>
        </w:r>
        <w:r>
          <w:rPr>
            <w:noProof/>
            <w:webHidden/>
          </w:rPr>
          <w:instrText xml:space="preserve"> PAGEREF _Toc514933612 \h </w:instrText>
        </w:r>
        <w:r>
          <w:rPr>
            <w:noProof/>
            <w:webHidden/>
          </w:rPr>
        </w:r>
        <w:r>
          <w:rPr>
            <w:noProof/>
            <w:webHidden/>
          </w:rPr>
          <w:fldChar w:fldCharType="separate"/>
        </w:r>
        <w:r w:rsidR="00175B81">
          <w:rPr>
            <w:noProof/>
            <w:webHidden/>
          </w:rPr>
          <w:t>215</w:t>
        </w:r>
        <w:r>
          <w:rPr>
            <w:noProof/>
            <w:webHidden/>
          </w:rPr>
          <w:fldChar w:fldCharType="end"/>
        </w:r>
      </w:hyperlink>
    </w:p>
    <w:p w14:paraId="1D865A3E" w14:textId="2CB06414" w:rsidR="00922253" w:rsidRPr="006B5780" w:rsidRDefault="00922253">
      <w:pPr>
        <w:pStyle w:val="TOC3"/>
        <w:rPr>
          <w:rFonts w:ascii="Calibri" w:hAnsi="Calibri"/>
          <w:noProof/>
          <w:sz w:val="22"/>
          <w:szCs w:val="22"/>
        </w:rPr>
      </w:pPr>
      <w:hyperlink w:anchor="_Toc514933613" w:history="1">
        <w:r w:rsidRPr="00304105">
          <w:rPr>
            <w:rStyle w:val="Hyperlink"/>
            <w:noProof/>
          </w:rPr>
          <w:t>1.43.1</w:t>
        </w:r>
        <w:r w:rsidRPr="006B5780">
          <w:rPr>
            <w:rFonts w:ascii="Calibri" w:hAnsi="Calibri"/>
            <w:noProof/>
            <w:sz w:val="22"/>
            <w:szCs w:val="22"/>
          </w:rPr>
          <w:tab/>
        </w:r>
        <w:r w:rsidRPr="00304105">
          <w:rPr>
            <w:rStyle w:val="Hyperlink"/>
            <w:noProof/>
          </w:rPr>
          <w:t>Diagram: Vendors and Producers</w:t>
        </w:r>
        <w:r>
          <w:rPr>
            <w:noProof/>
            <w:webHidden/>
          </w:rPr>
          <w:tab/>
        </w:r>
        <w:r>
          <w:rPr>
            <w:noProof/>
            <w:webHidden/>
          </w:rPr>
          <w:fldChar w:fldCharType="begin"/>
        </w:r>
        <w:r>
          <w:rPr>
            <w:noProof/>
            <w:webHidden/>
          </w:rPr>
          <w:instrText xml:space="preserve"> PAGEREF _Toc514933613 \h </w:instrText>
        </w:r>
        <w:r>
          <w:rPr>
            <w:noProof/>
            <w:webHidden/>
          </w:rPr>
        </w:r>
        <w:r>
          <w:rPr>
            <w:noProof/>
            <w:webHidden/>
          </w:rPr>
          <w:fldChar w:fldCharType="separate"/>
        </w:r>
        <w:r w:rsidR="00175B81">
          <w:rPr>
            <w:noProof/>
            <w:webHidden/>
          </w:rPr>
          <w:t>215</w:t>
        </w:r>
        <w:r>
          <w:rPr>
            <w:noProof/>
            <w:webHidden/>
          </w:rPr>
          <w:fldChar w:fldCharType="end"/>
        </w:r>
      </w:hyperlink>
    </w:p>
    <w:p w14:paraId="4640B312" w14:textId="32E8BE2F" w:rsidR="00922253" w:rsidRPr="006B5780" w:rsidRDefault="00922253">
      <w:pPr>
        <w:pStyle w:val="TOC3"/>
        <w:rPr>
          <w:rFonts w:ascii="Calibri" w:hAnsi="Calibri"/>
          <w:noProof/>
          <w:sz w:val="22"/>
          <w:szCs w:val="22"/>
        </w:rPr>
      </w:pPr>
      <w:hyperlink w:anchor="_Toc514933614" w:history="1">
        <w:r w:rsidRPr="00304105">
          <w:rPr>
            <w:rStyle w:val="Hyperlink"/>
            <w:noProof/>
          </w:rPr>
          <w:t>1.43.2</w:t>
        </w:r>
        <w:r w:rsidRPr="006B5780">
          <w:rPr>
            <w:rFonts w:ascii="Calibri" w:hAnsi="Calibri"/>
            <w:noProof/>
            <w:sz w:val="22"/>
            <w:szCs w:val="22"/>
          </w:rPr>
          <w:tab/>
        </w:r>
        <w:r w:rsidRPr="00304105">
          <w:rPr>
            <w:rStyle w:val="Hyperlink"/>
            <w:noProof/>
          </w:rPr>
          <w:t>Class Client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_Toc514933614 \h </w:instrText>
        </w:r>
        <w:r>
          <w:rPr>
            <w:noProof/>
            <w:webHidden/>
          </w:rPr>
        </w:r>
        <w:r>
          <w:rPr>
            <w:noProof/>
            <w:webHidden/>
          </w:rPr>
          <w:fldChar w:fldCharType="separate"/>
        </w:r>
        <w:r w:rsidR="00175B81">
          <w:rPr>
            <w:noProof/>
            <w:webHidden/>
          </w:rPr>
          <w:t>215</w:t>
        </w:r>
        <w:r>
          <w:rPr>
            <w:noProof/>
            <w:webHidden/>
          </w:rPr>
          <w:fldChar w:fldCharType="end"/>
        </w:r>
      </w:hyperlink>
    </w:p>
    <w:p w14:paraId="3B229C5F" w14:textId="741406E0" w:rsidR="00922253" w:rsidRPr="006B5780" w:rsidRDefault="00922253">
      <w:pPr>
        <w:pStyle w:val="TOC3"/>
        <w:rPr>
          <w:rFonts w:ascii="Calibri" w:hAnsi="Calibri"/>
          <w:noProof/>
          <w:sz w:val="22"/>
          <w:szCs w:val="22"/>
        </w:rPr>
      </w:pPr>
      <w:hyperlink w:anchor="_Toc514933615" w:history="1">
        <w:r w:rsidRPr="00304105">
          <w:rPr>
            <w:rStyle w:val="Hyperlink"/>
            <w:noProof/>
          </w:rPr>
          <w:t>1.43.3</w:t>
        </w:r>
        <w:r w:rsidRPr="006B5780">
          <w:rPr>
            <w:rFonts w:ascii="Calibri" w:hAnsi="Calibri"/>
            <w:noProof/>
            <w:sz w:val="22"/>
            <w:szCs w:val="22"/>
          </w:rPr>
          <w:tab/>
        </w:r>
        <w:r w:rsidRPr="00304105">
          <w:rPr>
            <w:rStyle w:val="Hyperlink"/>
            <w:noProof/>
          </w:rPr>
          <w:t>Class Individual Product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_Toc514933615 \h </w:instrText>
        </w:r>
        <w:r>
          <w:rPr>
            <w:noProof/>
            <w:webHidden/>
          </w:rPr>
        </w:r>
        <w:r>
          <w:rPr>
            <w:noProof/>
            <w:webHidden/>
          </w:rPr>
          <w:fldChar w:fldCharType="separate"/>
        </w:r>
        <w:r w:rsidR="00175B81">
          <w:rPr>
            <w:noProof/>
            <w:webHidden/>
          </w:rPr>
          <w:t>215</w:t>
        </w:r>
        <w:r>
          <w:rPr>
            <w:noProof/>
            <w:webHidden/>
          </w:rPr>
          <w:fldChar w:fldCharType="end"/>
        </w:r>
      </w:hyperlink>
    </w:p>
    <w:p w14:paraId="39D5B264" w14:textId="49A94EB9" w:rsidR="00922253" w:rsidRPr="006B5780" w:rsidRDefault="00922253">
      <w:pPr>
        <w:pStyle w:val="TOC3"/>
        <w:rPr>
          <w:rFonts w:ascii="Calibri" w:hAnsi="Calibri"/>
          <w:noProof/>
          <w:sz w:val="22"/>
          <w:szCs w:val="22"/>
        </w:rPr>
      </w:pPr>
      <w:hyperlink w:anchor="_Toc514933616" w:history="1">
        <w:r w:rsidRPr="00304105">
          <w:rPr>
            <w:rStyle w:val="Hyperlink"/>
            <w:noProof/>
          </w:rPr>
          <w:t>1.43.4</w:t>
        </w:r>
        <w:r w:rsidRPr="006B5780">
          <w:rPr>
            <w:rFonts w:ascii="Calibri" w:hAnsi="Calibri"/>
            <w:noProof/>
            <w:sz w:val="22"/>
            <w:szCs w:val="22"/>
          </w:rPr>
          <w:tab/>
        </w:r>
        <w:r w:rsidRPr="00304105">
          <w:rPr>
            <w:rStyle w:val="Hyperlink"/>
            <w:noProof/>
          </w:rPr>
          <w:t>Class Manufactured Thing</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_Toc514933616 \h </w:instrText>
        </w:r>
        <w:r>
          <w:rPr>
            <w:noProof/>
            <w:webHidden/>
          </w:rPr>
        </w:r>
        <w:r>
          <w:rPr>
            <w:noProof/>
            <w:webHidden/>
          </w:rPr>
          <w:fldChar w:fldCharType="separate"/>
        </w:r>
        <w:r w:rsidR="00175B81">
          <w:rPr>
            <w:noProof/>
            <w:webHidden/>
          </w:rPr>
          <w:t>216</w:t>
        </w:r>
        <w:r>
          <w:rPr>
            <w:noProof/>
            <w:webHidden/>
          </w:rPr>
          <w:fldChar w:fldCharType="end"/>
        </w:r>
      </w:hyperlink>
    </w:p>
    <w:p w14:paraId="562983EA" w14:textId="063ED63B" w:rsidR="00922253" w:rsidRPr="006B5780" w:rsidRDefault="00922253">
      <w:pPr>
        <w:pStyle w:val="TOC3"/>
        <w:rPr>
          <w:rFonts w:ascii="Calibri" w:hAnsi="Calibri"/>
          <w:noProof/>
          <w:sz w:val="22"/>
          <w:szCs w:val="22"/>
        </w:rPr>
      </w:pPr>
      <w:hyperlink w:anchor="_Toc514933617" w:history="1">
        <w:r w:rsidRPr="00304105">
          <w:rPr>
            <w:rStyle w:val="Hyperlink"/>
            <w:noProof/>
          </w:rPr>
          <w:t>1.43.5</w:t>
        </w:r>
        <w:r w:rsidRPr="006B5780">
          <w:rPr>
            <w:rFonts w:ascii="Calibri" w:hAnsi="Calibri"/>
            <w:noProof/>
            <w:sz w:val="22"/>
            <w:szCs w:val="22"/>
          </w:rPr>
          <w:tab/>
        </w:r>
        <w:r w:rsidRPr="00304105">
          <w:rPr>
            <w:rStyle w:val="Hyperlink"/>
            <w:noProof/>
          </w:rPr>
          <w:t>Class Producer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_Toc514933617 \h </w:instrText>
        </w:r>
        <w:r>
          <w:rPr>
            <w:noProof/>
            <w:webHidden/>
          </w:rPr>
        </w:r>
        <w:r>
          <w:rPr>
            <w:noProof/>
            <w:webHidden/>
          </w:rPr>
          <w:fldChar w:fldCharType="separate"/>
        </w:r>
        <w:r w:rsidR="00175B81">
          <w:rPr>
            <w:noProof/>
            <w:webHidden/>
          </w:rPr>
          <w:t>216</w:t>
        </w:r>
        <w:r>
          <w:rPr>
            <w:noProof/>
            <w:webHidden/>
          </w:rPr>
          <w:fldChar w:fldCharType="end"/>
        </w:r>
      </w:hyperlink>
    </w:p>
    <w:p w14:paraId="11B67CD4" w14:textId="1BDE0CC8" w:rsidR="00922253" w:rsidRPr="006B5780" w:rsidRDefault="00922253">
      <w:pPr>
        <w:pStyle w:val="TOC3"/>
        <w:rPr>
          <w:rFonts w:ascii="Calibri" w:hAnsi="Calibri"/>
          <w:noProof/>
          <w:sz w:val="22"/>
          <w:szCs w:val="22"/>
        </w:rPr>
      </w:pPr>
      <w:hyperlink w:anchor="_Toc514933618" w:history="1">
        <w:r w:rsidRPr="00304105">
          <w:rPr>
            <w:rStyle w:val="Hyperlink"/>
            <w:noProof/>
          </w:rPr>
          <w:t>1.43.6</w:t>
        </w:r>
        <w:r w:rsidRPr="006B5780">
          <w:rPr>
            <w:rFonts w:ascii="Calibri" w:hAnsi="Calibri"/>
            <w:noProof/>
            <w:sz w:val="22"/>
            <w:szCs w:val="22"/>
          </w:rPr>
          <w:tab/>
        </w:r>
        <w:r w:rsidRPr="00304105">
          <w:rPr>
            <w:rStyle w:val="Hyperlink"/>
            <w:noProof/>
          </w:rPr>
          <w:t>Class Product Kind</w:t>
        </w:r>
        <w:r>
          <w:rPr>
            <w:noProof/>
            <w:webHidden/>
          </w:rPr>
          <w:tab/>
        </w:r>
        <w:r>
          <w:rPr>
            <w:noProof/>
            <w:webHidden/>
          </w:rPr>
          <w:fldChar w:fldCharType="begin"/>
        </w:r>
        <w:r>
          <w:rPr>
            <w:noProof/>
            <w:webHidden/>
          </w:rPr>
          <w:instrText xml:space="preserve"> PAGEREF _Toc514933618 \h </w:instrText>
        </w:r>
        <w:r>
          <w:rPr>
            <w:noProof/>
            <w:webHidden/>
          </w:rPr>
        </w:r>
        <w:r>
          <w:rPr>
            <w:noProof/>
            <w:webHidden/>
          </w:rPr>
          <w:fldChar w:fldCharType="separate"/>
        </w:r>
        <w:r w:rsidR="00175B81">
          <w:rPr>
            <w:noProof/>
            <w:webHidden/>
          </w:rPr>
          <w:t>216</w:t>
        </w:r>
        <w:r>
          <w:rPr>
            <w:noProof/>
            <w:webHidden/>
          </w:rPr>
          <w:fldChar w:fldCharType="end"/>
        </w:r>
      </w:hyperlink>
    </w:p>
    <w:p w14:paraId="20DF9C2C" w14:textId="15D1B50F" w:rsidR="00922253" w:rsidRPr="006B5780" w:rsidRDefault="00922253">
      <w:pPr>
        <w:pStyle w:val="TOC3"/>
        <w:rPr>
          <w:rFonts w:ascii="Calibri" w:hAnsi="Calibri"/>
          <w:noProof/>
          <w:sz w:val="22"/>
          <w:szCs w:val="22"/>
        </w:rPr>
      </w:pPr>
      <w:hyperlink w:anchor="_Toc514933619" w:history="1">
        <w:r w:rsidRPr="00304105">
          <w:rPr>
            <w:rStyle w:val="Hyperlink"/>
            <w:noProof/>
          </w:rPr>
          <w:t>1.43.7</w:t>
        </w:r>
        <w:r w:rsidRPr="006B5780">
          <w:rPr>
            <w:rFonts w:ascii="Calibri" w:hAnsi="Calibri"/>
            <w:noProof/>
            <w:sz w:val="22"/>
            <w:szCs w:val="22"/>
          </w:rPr>
          <w:tab/>
        </w:r>
        <w:r w:rsidRPr="00304105">
          <w:rPr>
            <w:rStyle w:val="Hyperlink"/>
            <w:noProof/>
          </w:rPr>
          <w:t>Association Class Product of Supplier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_Toc514933619 \h </w:instrText>
        </w:r>
        <w:r>
          <w:rPr>
            <w:noProof/>
            <w:webHidden/>
          </w:rPr>
        </w:r>
        <w:r>
          <w:rPr>
            <w:noProof/>
            <w:webHidden/>
          </w:rPr>
          <w:fldChar w:fldCharType="separate"/>
        </w:r>
        <w:r w:rsidR="00175B81">
          <w:rPr>
            <w:noProof/>
            <w:webHidden/>
          </w:rPr>
          <w:t>216</w:t>
        </w:r>
        <w:r>
          <w:rPr>
            <w:noProof/>
            <w:webHidden/>
          </w:rPr>
          <w:fldChar w:fldCharType="end"/>
        </w:r>
      </w:hyperlink>
    </w:p>
    <w:p w14:paraId="3D76FE94" w14:textId="266521B0" w:rsidR="00922253" w:rsidRPr="006B5780" w:rsidRDefault="00922253">
      <w:pPr>
        <w:pStyle w:val="TOC3"/>
        <w:rPr>
          <w:rFonts w:ascii="Calibri" w:hAnsi="Calibri"/>
          <w:noProof/>
          <w:sz w:val="22"/>
          <w:szCs w:val="22"/>
        </w:rPr>
      </w:pPr>
      <w:hyperlink w:anchor="_Toc514933620" w:history="1">
        <w:r w:rsidRPr="00304105">
          <w:rPr>
            <w:rStyle w:val="Hyperlink"/>
            <w:noProof/>
          </w:rPr>
          <w:t>1.43.8</w:t>
        </w:r>
        <w:r w:rsidRPr="006B5780">
          <w:rPr>
            <w:rFonts w:ascii="Calibri" w:hAnsi="Calibri"/>
            <w:noProof/>
            <w:sz w:val="22"/>
            <w:szCs w:val="22"/>
          </w:rPr>
          <w:tab/>
        </w:r>
        <w:r w:rsidRPr="00304105">
          <w:rPr>
            <w:rStyle w:val="Hyperlink"/>
            <w:noProof/>
          </w:rPr>
          <w:t>Association Class Production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_Toc514933620 \h </w:instrText>
        </w:r>
        <w:r>
          <w:rPr>
            <w:noProof/>
            <w:webHidden/>
          </w:rPr>
        </w:r>
        <w:r>
          <w:rPr>
            <w:noProof/>
            <w:webHidden/>
          </w:rPr>
          <w:fldChar w:fldCharType="separate"/>
        </w:r>
        <w:r w:rsidR="00175B81">
          <w:rPr>
            <w:noProof/>
            <w:webHidden/>
          </w:rPr>
          <w:t>217</w:t>
        </w:r>
        <w:r>
          <w:rPr>
            <w:noProof/>
            <w:webHidden/>
          </w:rPr>
          <w:fldChar w:fldCharType="end"/>
        </w:r>
      </w:hyperlink>
    </w:p>
    <w:p w14:paraId="19114F41" w14:textId="334BFF86" w:rsidR="00922253" w:rsidRPr="006B5780" w:rsidRDefault="00922253">
      <w:pPr>
        <w:pStyle w:val="TOC3"/>
        <w:rPr>
          <w:rFonts w:ascii="Calibri" w:hAnsi="Calibri"/>
          <w:noProof/>
          <w:sz w:val="22"/>
          <w:szCs w:val="22"/>
        </w:rPr>
      </w:pPr>
      <w:hyperlink w:anchor="_Toc514933621" w:history="1">
        <w:r w:rsidRPr="00304105">
          <w:rPr>
            <w:rStyle w:val="Hyperlink"/>
            <w:noProof/>
          </w:rPr>
          <w:t>1.43.9</w:t>
        </w:r>
        <w:r w:rsidRPr="006B5780">
          <w:rPr>
            <w:rFonts w:ascii="Calibri" w:hAnsi="Calibri"/>
            <w:noProof/>
            <w:sz w:val="22"/>
            <w:szCs w:val="22"/>
          </w:rPr>
          <w:tab/>
        </w:r>
        <w:r w:rsidRPr="00304105">
          <w:rPr>
            <w:rStyle w:val="Hyperlink"/>
            <w:noProof/>
          </w:rPr>
          <w:t>Association Class Providing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_Toc514933621 \h </w:instrText>
        </w:r>
        <w:r>
          <w:rPr>
            <w:noProof/>
            <w:webHidden/>
          </w:rPr>
        </w:r>
        <w:r>
          <w:rPr>
            <w:noProof/>
            <w:webHidden/>
          </w:rPr>
          <w:fldChar w:fldCharType="separate"/>
        </w:r>
        <w:r w:rsidR="00175B81">
          <w:rPr>
            <w:noProof/>
            <w:webHidden/>
          </w:rPr>
          <w:t>217</w:t>
        </w:r>
        <w:r>
          <w:rPr>
            <w:noProof/>
            <w:webHidden/>
          </w:rPr>
          <w:fldChar w:fldCharType="end"/>
        </w:r>
      </w:hyperlink>
    </w:p>
    <w:p w14:paraId="481A4223" w14:textId="7D0BA4F7" w:rsidR="00922253" w:rsidRPr="006B5780" w:rsidRDefault="00922253">
      <w:pPr>
        <w:pStyle w:val="TOC3"/>
        <w:rPr>
          <w:rFonts w:ascii="Calibri" w:hAnsi="Calibri"/>
          <w:noProof/>
          <w:sz w:val="22"/>
          <w:szCs w:val="22"/>
        </w:rPr>
      </w:pPr>
      <w:hyperlink w:anchor="_Toc514933622" w:history="1">
        <w:r w:rsidRPr="00304105">
          <w:rPr>
            <w:rStyle w:val="Hyperlink"/>
            <w:noProof/>
          </w:rPr>
          <w:t>1.43.10</w:t>
        </w:r>
        <w:r w:rsidRPr="006B5780">
          <w:rPr>
            <w:rFonts w:ascii="Calibri" w:hAnsi="Calibri"/>
            <w:noProof/>
            <w:sz w:val="22"/>
            <w:szCs w:val="22"/>
          </w:rPr>
          <w:tab/>
        </w:r>
        <w:r w:rsidRPr="00304105">
          <w:rPr>
            <w:rStyle w:val="Hyperlink"/>
            <w:noProof/>
          </w:rPr>
          <w:t>Class Serial Number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_Toc514933622 \h </w:instrText>
        </w:r>
        <w:r>
          <w:rPr>
            <w:noProof/>
            <w:webHidden/>
          </w:rPr>
        </w:r>
        <w:r>
          <w:rPr>
            <w:noProof/>
            <w:webHidden/>
          </w:rPr>
          <w:fldChar w:fldCharType="separate"/>
        </w:r>
        <w:r w:rsidR="00175B81">
          <w:rPr>
            <w:noProof/>
            <w:webHidden/>
          </w:rPr>
          <w:t>218</w:t>
        </w:r>
        <w:r>
          <w:rPr>
            <w:noProof/>
            <w:webHidden/>
          </w:rPr>
          <w:fldChar w:fldCharType="end"/>
        </w:r>
      </w:hyperlink>
    </w:p>
    <w:p w14:paraId="3268042B" w14:textId="0CE867D9" w:rsidR="00922253" w:rsidRPr="006B5780" w:rsidRDefault="00922253">
      <w:pPr>
        <w:pStyle w:val="TOC3"/>
        <w:rPr>
          <w:rFonts w:ascii="Calibri" w:hAnsi="Calibri"/>
          <w:noProof/>
          <w:sz w:val="22"/>
          <w:szCs w:val="22"/>
        </w:rPr>
      </w:pPr>
      <w:hyperlink w:anchor="_Toc514933623" w:history="1">
        <w:r w:rsidRPr="00304105">
          <w:rPr>
            <w:rStyle w:val="Hyperlink"/>
            <w:noProof/>
          </w:rPr>
          <w:t>1.43.11</w:t>
        </w:r>
        <w:r w:rsidRPr="006B5780">
          <w:rPr>
            <w:rFonts w:ascii="Calibri" w:hAnsi="Calibri"/>
            <w:noProof/>
            <w:sz w:val="22"/>
            <w:szCs w:val="22"/>
          </w:rPr>
          <w:tab/>
        </w:r>
        <w:r w:rsidRPr="00304105">
          <w:rPr>
            <w:rStyle w:val="Hyperlink"/>
            <w:noProof/>
          </w:rPr>
          <w:t>Class Supplier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_Toc514933623 \h </w:instrText>
        </w:r>
        <w:r>
          <w:rPr>
            <w:noProof/>
            <w:webHidden/>
          </w:rPr>
        </w:r>
        <w:r>
          <w:rPr>
            <w:noProof/>
            <w:webHidden/>
          </w:rPr>
          <w:fldChar w:fldCharType="separate"/>
        </w:r>
        <w:r w:rsidR="00175B81">
          <w:rPr>
            <w:noProof/>
            <w:webHidden/>
          </w:rPr>
          <w:t>218</w:t>
        </w:r>
        <w:r>
          <w:rPr>
            <w:noProof/>
            <w:webHidden/>
          </w:rPr>
          <w:fldChar w:fldCharType="end"/>
        </w:r>
      </w:hyperlink>
    </w:p>
    <w:p w14:paraId="5B74BC16" w14:textId="410EF739" w:rsidR="00922253" w:rsidRPr="006B5780" w:rsidRDefault="00922253">
      <w:pPr>
        <w:pStyle w:val="TOC1"/>
        <w:tabs>
          <w:tab w:val="left" w:pos="1512"/>
        </w:tabs>
        <w:rPr>
          <w:rFonts w:ascii="Calibri" w:hAnsi="Calibri"/>
          <w:noProof/>
          <w:sz w:val="22"/>
          <w:szCs w:val="22"/>
        </w:rPr>
      </w:pPr>
      <w:hyperlink w:anchor="_Toc514933624" w:history="1">
        <w:r w:rsidRPr="00304105">
          <w:rPr>
            <w:rStyle w:val="Hyperlink"/>
            <w:noProof/>
          </w:rPr>
          <w:t>2</w:t>
        </w:r>
        <w:r w:rsidRPr="006B5780">
          <w:rPr>
            <w:rFonts w:ascii="Calibri" w:hAnsi="Calibri"/>
            <w:noProof/>
            <w:sz w:val="22"/>
            <w:szCs w:val="22"/>
          </w:rPr>
          <w:tab/>
        </w:r>
        <w:r w:rsidRPr="00304105">
          <w:rPr>
            <w:rStyle w:val="Hyperlink"/>
            <w:noProof/>
          </w:rPr>
          <w:t>Threat-risk-conceptual-model</w:t>
        </w:r>
        <w:r>
          <w:rPr>
            <w:noProof/>
            <w:webHidden/>
          </w:rPr>
          <w:tab/>
        </w:r>
        <w:r>
          <w:rPr>
            <w:noProof/>
            <w:webHidden/>
          </w:rPr>
          <w:fldChar w:fldCharType="begin"/>
        </w:r>
        <w:r>
          <w:rPr>
            <w:noProof/>
            <w:webHidden/>
          </w:rPr>
          <w:instrText xml:space="preserve"> PAGEREF _Toc514933624 \h </w:instrText>
        </w:r>
        <w:r>
          <w:rPr>
            <w:noProof/>
            <w:webHidden/>
          </w:rPr>
        </w:r>
        <w:r>
          <w:rPr>
            <w:noProof/>
            <w:webHidden/>
          </w:rPr>
          <w:fldChar w:fldCharType="separate"/>
        </w:r>
        <w:r w:rsidR="00175B81">
          <w:rPr>
            <w:noProof/>
            <w:webHidden/>
          </w:rPr>
          <w:t>219</w:t>
        </w:r>
        <w:r>
          <w:rPr>
            <w:noProof/>
            <w:webHidden/>
          </w:rPr>
          <w:fldChar w:fldCharType="end"/>
        </w:r>
      </w:hyperlink>
    </w:p>
    <w:p w14:paraId="2860895C" w14:textId="0A1EE0EC" w:rsidR="00922253" w:rsidRPr="006B5780" w:rsidRDefault="00922253">
      <w:pPr>
        <w:pStyle w:val="TOC3"/>
        <w:rPr>
          <w:rFonts w:ascii="Calibri" w:hAnsi="Calibri"/>
          <w:noProof/>
          <w:sz w:val="22"/>
          <w:szCs w:val="22"/>
        </w:rPr>
      </w:pPr>
      <w:hyperlink w:anchor="_Toc514933625" w:history="1">
        <w:r w:rsidRPr="00304105">
          <w:rPr>
            <w:rStyle w:val="Hyperlink"/>
            <w:noProof/>
          </w:rPr>
          <w:t>2.1.1</w:t>
        </w:r>
        <w:r w:rsidRPr="006B5780">
          <w:rPr>
            <w:rFonts w:ascii="Calibri" w:hAnsi="Calibri"/>
            <w:noProof/>
            <w:sz w:val="22"/>
            <w:szCs w:val="22"/>
          </w:rPr>
          <w:tab/>
        </w:r>
        <w:r w:rsidRPr="00304105">
          <w:rPr>
            <w:rStyle w:val="Hyperlink"/>
            <w:noProof/>
          </w:rPr>
          <w:t>Diagram: Conceptual Threat/Risk Model Diagrams</w:t>
        </w:r>
        <w:r>
          <w:rPr>
            <w:noProof/>
            <w:webHidden/>
          </w:rPr>
          <w:tab/>
        </w:r>
        <w:r>
          <w:rPr>
            <w:noProof/>
            <w:webHidden/>
          </w:rPr>
          <w:fldChar w:fldCharType="begin"/>
        </w:r>
        <w:r>
          <w:rPr>
            <w:noProof/>
            <w:webHidden/>
          </w:rPr>
          <w:instrText xml:space="preserve"> PAGEREF _Toc514933625 \h </w:instrText>
        </w:r>
        <w:r>
          <w:rPr>
            <w:noProof/>
            <w:webHidden/>
          </w:rPr>
        </w:r>
        <w:r>
          <w:rPr>
            <w:noProof/>
            <w:webHidden/>
          </w:rPr>
          <w:fldChar w:fldCharType="separate"/>
        </w:r>
        <w:r w:rsidR="00175B81">
          <w:rPr>
            <w:noProof/>
            <w:webHidden/>
          </w:rPr>
          <w:t>219</w:t>
        </w:r>
        <w:r>
          <w:rPr>
            <w:noProof/>
            <w:webHidden/>
          </w:rPr>
          <w:fldChar w:fldCharType="end"/>
        </w:r>
      </w:hyperlink>
    </w:p>
    <w:p w14:paraId="1A826172" w14:textId="7AD4801D" w:rsidR="00922253" w:rsidRPr="006B5780" w:rsidRDefault="00922253">
      <w:pPr>
        <w:pStyle w:val="TOC2"/>
        <w:rPr>
          <w:rFonts w:ascii="Calibri" w:hAnsi="Calibri"/>
          <w:noProof/>
          <w:sz w:val="22"/>
          <w:szCs w:val="22"/>
        </w:rPr>
      </w:pPr>
      <w:hyperlink w:anchor="_Toc514933626" w:history="1">
        <w:r w:rsidRPr="00304105">
          <w:rPr>
            <w:rStyle w:val="Hyperlink"/>
            <w:noProof/>
          </w:rPr>
          <w:t>2.2</w:t>
        </w:r>
        <w:r w:rsidRPr="006B5780">
          <w:rPr>
            <w:rFonts w:ascii="Calibri" w:hAnsi="Calibri"/>
            <w:noProof/>
            <w:sz w:val="22"/>
            <w:szCs w:val="22"/>
          </w:rPr>
          <w:tab/>
        </w:r>
        <w:r w:rsidRPr="00304105">
          <w:rPr>
            <w:rStyle w:val="Hyperlink"/>
            <w:noProof/>
          </w:rPr>
          <w:t>Threat-risk-conceptual-model::.Summary Diagrams</w:t>
        </w:r>
        <w:r>
          <w:rPr>
            <w:noProof/>
            <w:webHidden/>
          </w:rPr>
          <w:tab/>
        </w:r>
        <w:r>
          <w:rPr>
            <w:noProof/>
            <w:webHidden/>
          </w:rPr>
          <w:fldChar w:fldCharType="begin"/>
        </w:r>
        <w:r>
          <w:rPr>
            <w:noProof/>
            <w:webHidden/>
          </w:rPr>
          <w:instrText xml:space="preserve"> PAGEREF _Toc514933626 \h </w:instrText>
        </w:r>
        <w:r>
          <w:rPr>
            <w:noProof/>
            <w:webHidden/>
          </w:rPr>
        </w:r>
        <w:r>
          <w:rPr>
            <w:noProof/>
            <w:webHidden/>
          </w:rPr>
          <w:fldChar w:fldCharType="separate"/>
        </w:r>
        <w:r w:rsidR="00175B81">
          <w:rPr>
            <w:noProof/>
            <w:webHidden/>
          </w:rPr>
          <w:t>220</w:t>
        </w:r>
        <w:r>
          <w:rPr>
            <w:noProof/>
            <w:webHidden/>
          </w:rPr>
          <w:fldChar w:fldCharType="end"/>
        </w:r>
      </w:hyperlink>
    </w:p>
    <w:p w14:paraId="16E10FC8" w14:textId="57BED252" w:rsidR="00922253" w:rsidRPr="006B5780" w:rsidRDefault="00922253">
      <w:pPr>
        <w:pStyle w:val="TOC3"/>
        <w:rPr>
          <w:rFonts w:ascii="Calibri" w:hAnsi="Calibri"/>
          <w:noProof/>
          <w:sz w:val="22"/>
          <w:szCs w:val="22"/>
        </w:rPr>
      </w:pPr>
      <w:hyperlink w:anchor="_Toc514933627" w:history="1">
        <w:r w:rsidRPr="00304105">
          <w:rPr>
            <w:rStyle w:val="Hyperlink"/>
            <w:noProof/>
          </w:rPr>
          <w:t>2.2.1</w:t>
        </w:r>
        <w:r w:rsidRPr="006B5780">
          <w:rPr>
            <w:rFonts w:ascii="Calibri" w:hAnsi="Calibri"/>
            <w:noProof/>
            <w:sz w:val="22"/>
            <w:szCs w:val="22"/>
          </w:rPr>
          <w:tab/>
        </w:r>
        <w:r w:rsidRPr="00304105">
          <w:rPr>
            <w:rStyle w:val="Hyperlink"/>
            <w:noProof/>
          </w:rPr>
          <w:t>Diagram: Countermeasures</w:t>
        </w:r>
        <w:r>
          <w:rPr>
            <w:noProof/>
            <w:webHidden/>
          </w:rPr>
          <w:tab/>
        </w:r>
        <w:r>
          <w:rPr>
            <w:noProof/>
            <w:webHidden/>
          </w:rPr>
          <w:fldChar w:fldCharType="begin"/>
        </w:r>
        <w:r>
          <w:rPr>
            <w:noProof/>
            <w:webHidden/>
          </w:rPr>
          <w:instrText xml:space="preserve"> PAGEREF _Toc514933627 \h </w:instrText>
        </w:r>
        <w:r>
          <w:rPr>
            <w:noProof/>
            <w:webHidden/>
          </w:rPr>
        </w:r>
        <w:r>
          <w:rPr>
            <w:noProof/>
            <w:webHidden/>
          </w:rPr>
          <w:fldChar w:fldCharType="separate"/>
        </w:r>
        <w:r w:rsidR="00175B81">
          <w:rPr>
            <w:noProof/>
            <w:webHidden/>
          </w:rPr>
          <w:t>220</w:t>
        </w:r>
        <w:r>
          <w:rPr>
            <w:noProof/>
            <w:webHidden/>
          </w:rPr>
          <w:fldChar w:fldCharType="end"/>
        </w:r>
      </w:hyperlink>
    </w:p>
    <w:p w14:paraId="53273C6E" w14:textId="2121F900" w:rsidR="00922253" w:rsidRPr="006B5780" w:rsidRDefault="00922253">
      <w:pPr>
        <w:pStyle w:val="TOC3"/>
        <w:rPr>
          <w:rFonts w:ascii="Calibri" w:hAnsi="Calibri"/>
          <w:noProof/>
          <w:sz w:val="22"/>
          <w:szCs w:val="22"/>
        </w:rPr>
      </w:pPr>
      <w:hyperlink w:anchor="_Toc514933628" w:history="1">
        <w:r w:rsidRPr="00304105">
          <w:rPr>
            <w:rStyle w:val="Hyperlink"/>
            <w:noProof/>
          </w:rPr>
          <w:t>2.2.2</w:t>
        </w:r>
        <w:r w:rsidRPr="006B5780">
          <w:rPr>
            <w:rFonts w:ascii="Calibri" w:hAnsi="Calibri"/>
            <w:noProof/>
            <w:sz w:val="22"/>
            <w:szCs w:val="22"/>
          </w:rPr>
          <w:tab/>
        </w:r>
        <w:r w:rsidRPr="00304105">
          <w:rPr>
            <w:rStyle w:val="Hyperlink"/>
            <w:noProof/>
          </w:rPr>
          <w:t>Diagram: Entity Kinds</w:t>
        </w:r>
        <w:r>
          <w:rPr>
            <w:noProof/>
            <w:webHidden/>
          </w:rPr>
          <w:tab/>
        </w:r>
        <w:r>
          <w:rPr>
            <w:noProof/>
            <w:webHidden/>
          </w:rPr>
          <w:fldChar w:fldCharType="begin"/>
        </w:r>
        <w:r>
          <w:rPr>
            <w:noProof/>
            <w:webHidden/>
          </w:rPr>
          <w:instrText xml:space="preserve"> PAGEREF _Toc514933628 \h </w:instrText>
        </w:r>
        <w:r>
          <w:rPr>
            <w:noProof/>
            <w:webHidden/>
          </w:rPr>
        </w:r>
        <w:r>
          <w:rPr>
            <w:noProof/>
            <w:webHidden/>
          </w:rPr>
          <w:fldChar w:fldCharType="separate"/>
        </w:r>
        <w:r w:rsidR="00175B81">
          <w:rPr>
            <w:noProof/>
            <w:webHidden/>
          </w:rPr>
          <w:t>221</w:t>
        </w:r>
        <w:r>
          <w:rPr>
            <w:noProof/>
            <w:webHidden/>
          </w:rPr>
          <w:fldChar w:fldCharType="end"/>
        </w:r>
      </w:hyperlink>
    </w:p>
    <w:p w14:paraId="23461A76" w14:textId="3395A20D" w:rsidR="00922253" w:rsidRPr="006B5780" w:rsidRDefault="00922253">
      <w:pPr>
        <w:pStyle w:val="TOC3"/>
        <w:rPr>
          <w:rFonts w:ascii="Calibri" w:hAnsi="Calibri"/>
          <w:noProof/>
          <w:sz w:val="22"/>
          <w:szCs w:val="22"/>
        </w:rPr>
      </w:pPr>
      <w:hyperlink w:anchor="_Toc514933629" w:history="1">
        <w:r w:rsidRPr="00304105">
          <w:rPr>
            <w:rStyle w:val="Hyperlink"/>
            <w:noProof/>
          </w:rPr>
          <w:t>2.2.3</w:t>
        </w:r>
        <w:r w:rsidRPr="006B5780">
          <w:rPr>
            <w:rFonts w:ascii="Calibri" w:hAnsi="Calibri"/>
            <w:noProof/>
            <w:sz w:val="22"/>
            <w:szCs w:val="22"/>
          </w:rPr>
          <w:tab/>
        </w:r>
        <w:r w:rsidRPr="00304105">
          <w:rPr>
            <w:rStyle w:val="Hyperlink"/>
            <w:noProof/>
          </w:rPr>
          <w:t>Diagram: indicator Fundamentals</w:t>
        </w:r>
        <w:r>
          <w:rPr>
            <w:noProof/>
            <w:webHidden/>
          </w:rPr>
          <w:tab/>
        </w:r>
        <w:r>
          <w:rPr>
            <w:noProof/>
            <w:webHidden/>
          </w:rPr>
          <w:fldChar w:fldCharType="begin"/>
        </w:r>
        <w:r>
          <w:rPr>
            <w:noProof/>
            <w:webHidden/>
          </w:rPr>
          <w:instrText xml:space="preserve"> PAGEREF _Toc514933629 \h </w:instrText>
        </w:r>
        <w:r>
          <w:rPr>
            <w:noProof/>
            <w:webHidden/>
          </w:rPr>
        </w:r>
        <w:r>
          <w:rPr>
            <w:noProof/>
            <w:webHidden/>
          </w:rPr>
          <w:fldChar w:fldCharType="separate"/>
        </w:r>
        <w:r w:rsidR="00175B81">
          <w:rPr>
            <w:noProof/>
            <w:webHidden/>
          </w:rPr>
          <w:t>221</w:t>
        </w:r>
        <w:r>
          <w:rPr>
            <w:noProof/>
            <w:webHidden/>
          </w:rPr>
          <w:fldChar w:fldCharType="end"/>
        </w:r>
      </w:hyperlink>
    </w:p>
    <w:p w14:paraId="5371D3D1" w14:textId="75BEB810" w:rsidR="00922253" w:rsidRPr="006B5780" w:rsidRDefault="00922253">
      <w:pPr>
        <w:pStyle w:val="TOC3"/>
        <w:rPr>
          <w:rFonts w:ascii="Calibri" w:hAnsi="Calibri"/>
          <w:noProof/>
          <w:sz w:val="22"/>
          <w:szCs w:val="22"/>
        </w:rPr>
      </w:pPr>
      <w:hyperlink w:anchor="_Toc514933630" w:history="1">
        <w:r w:rsidRPr="00304105">
          <w:rPr>
            <w:rStyle w:val="Hyperlink"/>
            <w:noProof/>
          </w:rPr>
          <w:t>2.2.4</w:t>
        </w:r>
        <w:r w:rsidRPr="006B5780">
          <w:rPr>
            <w:rFonts w:ascii="Calibri" w:hAnsi="Calibri"/>
            <w:noProof/>
            <w:sz w:val="22"/>
            <w:szCs w:val="22"/>
          </w:rPr>
          <w:tab/>
        </w:r>
        <w:r w:rsidRPr="00304105">
          <w:rPr>
            <w:rStyle w:val="Hyperlink"/>
            <w:noProof/>
          </w:rPr>
          <w:t>Diagram: MEta Concepts</w:t>
        </w:r>
        <w:r>
          <w:rPr>
            <w:noProof/>
            <w:webHidden/>
          </w:rPr>
          <w:tab/>
        </w:r>
        <w:r>
          <w:rPr>
            <w:noProof/>
            <w:webHidden/>
          </w:rPr>
          <w:fldChar w:fldCharType="begin"/>
        </w:r>
        <w:r>
          <w:rPr>
            <w:noProof/>
            <w:webHidden/>
          </w:rPr>
          <w:instrText xml:space="preserve"> PAGEREF _Toc514933630 \h </w:instrText>
        </w:r>
        <w:r>
          <w:rPr>
            <w:noProof/>
            <w:webHidden/>
          </w:rPr>
        </w:r>
        <w:r>
          <w:rPr>
            <w:noProof/>
            <w:webHidden/>
          </w:rPr>
          <w:fldChar w:fldCharType="separate"/>
        </w:r>
        <w:r w:rsidR="00175B81">
          <w:rPr>
            <w:noProof/>
            <w:webHidden/>
          </w:rPr>
          <w:t>222</w:t>
        </w:r>
        <w:r>
          <w:rPr>
            <w:noProof/>
            <w:webHidden/>
          </w:rPr>
          <w:fldChar w:fldCharType="end"/>
        </w:r>
      </w:hyperlink>
    </w:p>
    <w:p w14:paraId="50D7E68C" w14:textId="412393FE" w:rsidR="00922253" w:rsidRPr="006B5780" w:rsidRDefault="00922253">
      <w:pPr>
        <w:pStyle w:val="TOC3"/>
        <w:rPr>
          <w:rFonts w:ascii="Calibri" w:hAnsi="Calibri"/>
          <w:noProof/>
          <w:sz w:val="22"/>
          <w:szCs w:val="22"/>
        </w:rPr>
      </w:pPr>
      <w:hyperlink w:anchor="_Toc514933631" w:history="1">
        <w:r w:rsidRPr="00304105">
          <w:rPr>
            <w:rStyle w:val="Hyperlink"/>
            <w:noProof/>
          </w:rPr>
          <w:t>2.2.5</w:t>
        </w:r>
        <w:r w:rsidRPr="006B5780">
          <w:rPr>
            <w:rFonts w:ascii="Calibri" w:hAnsi="Calibri"/>
            <w:noProof/>
            <w:sz w:val="22"/>
            <w:szCs w:val="22"/>
          </w:rPr>
          <w:tab/>
        </w:r>
        <w:r w:rsidRPr="00304105">
          <w:rPr>
            <w:rStyle w:val="Hyperlink"/>
            <w:noProof/>
          </w:rPr>
          <w:t>Diagram: Objectives</w:t>
        </w:r>
        <w:r>
          <w:rPr>
            <w:noProof/>
            <w:webHidden/>
          </w:rPr>
          <w:tab/>
        </w:r>
        <w:r>
          <w:rPr>
            <w:noProof/>
            <w:webHidden/>
          </w:rPr>
          <w:fldChar w:fldCharType="begin"/>
        </w:r>
        <w:r>
          <w:rPr>
            <w:noProof/>
            <w:webHidden/>
          </w:rPr>
          <w:instrText xml:space="preserve"> PAGEREF _Toc514933631 \h </w:instrText>
        </w:r>
        <w:r>
          <w:rPr>
            <w:noProof/>
            <w:webHidden/>
          </w:rPr>
        </w:r>
        <w:r>
          <w:rPr>
            <w:noProof/>
            <w:webHidden/>
          </w:rPr>
          <w:fldChar w:fldCharType="separate"/>
        </w:r>
        <w:r w:rsidR="00175B81">
          <w:rPr>
            <w:noProof/>
            <w:webHidden/>
          </w:rPr>
          <w:t>222</w:t>
        </w:r>
        <w:r>
          <w:rPr>
            <w:noProof/>
            <w:webHidden/>
          </w:rPr>
          <w:fldChar w:fldCharType="end"/>
        </w:r>
      </w:hyperlink>
    </w:p>
    <w:p w14:paraId="05B458BD" w14:textId="1E7FD134" w:rsidR="00922253" w:rsidRPr="006B5780" w:rsidRDefault="00922253">
      <w:pPr>
        <w:pStyle w:val="TOC3"/>
        <w:rPr>
          <w:rFonts w:ascii="Calibri" w:hAnsi="Calibri"/>
          <w:noProof/>
          <w:sz w:val="22"/>
          <w:szCs w:val="22"/>
        </w:rPr>
      </w:pPr>
      <w:hyperlink w:anchor="_Toc514933632" w:history="1">
        <w:r w:rsidRPr="00304105">
          <w:rPr>
            <w:rStyle w:val="Hyperlink"/>
            <w:noProof/>
          </w:rPr>
          <w:t>2.2.6</w:t>
        </w:r>
        <w:r w:rsidRPr="006B5780">
          <w:rPr>
            <w:rFonts w:ascii="Calibri" w:hAnsi="Calibri"/>
            <w:noProof/>
            <w:sz w:val="22"/>
            <w:szCs w:val="22"/>
          </w:rPr>
          <w:tab/>
        </w:r>
        <w:r w:rsidRPr="00304105">
          <w:rPr>
            <w:rStyle w:val="Hyperlink"/>
            <w:noProof/>
          </w:rPr>
          <w:t>Diagram: Risk Fundamentals</w:t>
        </w:r>
        <w:r>
          <w:rPr>
            <w:noProof/>
            <w:webHidden/>
          </w:rPr>
          <w:tab/>
        </w:r>
        <w:r>
          <w:rPr>
            <w:noProof/>
            <w:webHidden/>
          </w:rPr>
          <w:fldChar w:fldCharType="begin"/>
        </w:r>
        <w:r>
          <w:rPr>
            <w:noProof/>
            <w:webHidden/>
          </w:rPr>
          <w:instrText xml:space="preserve"> PAGEREF _Toc514933632 \h </w:instrText>
        </w:r>
        <w:r>
          <w:rPr>
            <w:noProof/>
            <w:webHidden/>
          </w:rPr>
        </w:r>
        <w:r>
          <w:rPr>
            <w:noProof/>
            <w:webHidden/>
          </w:rPr>
          <w:fldChar w:fldCharType="separate"/>
        </w:r>
        <w:r w:rsidR="00175B81">
          <w:rPr>
            <w:noProof/>
            <w:webHidden/>
          </w:rPr>
          <w:t>223</w:t>
        </w:r>
        <w:r>
          <w:rPr>
            <w:noProof/>
            <w:webHidden/>
          </w:rPr>
          <w:fldChar w:fldCharType="end"/>
        </w:r>
      </w:hyperlink>
    </w:p>
    <w:p w14:paraId="72BCEFE6" w14:textId="3E3E8069" w:rsidR="00922253" w:rsidRPr="006B5780" w:rsidRDefault="00922253">
      <w:pPr>
        <w:pStyle w:val="TOC3"/>
        <w:rPr>
          <w:rFonts w:ascii="Calibri" w:hAnsi="Calibri"/>
          <w:noProof/>
          <w:sz w:val="22"/>
          <w:szCs w:val="22"/>
        </w:rPr>
      </w:pPr>
      <w:hyperlink w:anchor="_Toc514933633" w:history="1">
        <w:r w:rsidRPr="00304105">
          <w:rPr>
            <w:rStyle w:val="Hyperlink"/>
            <w:noProof/>
          </w:rPr>
          <w:t>2.2.7</w:t>
        </w:r>
        <w:r w:rsidRPr="006B5780">
          <w:rPr>
            <w:rFonts w:ascii="Calibri" w:hAnsi="Calibri"/>
            <w:noProof/>
            <w:sz w:val="22"/>
            <w:szCs w:val="22"/>
          </w:rPr>
          <w:tab/>
        </w:r>
        <w:r w:rsidRPr="00304105">
          <w:rPr>
            <w:rStyle w:val="Hyperlink"/>
            <w:noProof/>
          </w:rPr>
          <w:t>Diagram: Risk Relationships</w:t>
        </w:r>
        <w:r>
          <w:rPr>
            <w:noProof/>
            <w:webHidden/>
          </w:rPr>
          <w:tab/>
        </w:r>
        <w:r>
          <w:rPr>
            <w:noProof/>
            <w:webHidden/>
          </w:rPr>
          <w:fldChar w:fldCharType="begin"/>
        </w:r>
        <w:r>
          <w:rPr>
            <w:noProof/>
            <w:webHidden/>
          </w:rPr>
          <w:instrText xml:space="preserve"> PAGEREF _Toc514933633 \h </w:instrText>
        </w:r>
        <w:r>
          <w:rPr>
            <w:noProof/>
            <w:webHidden/>
          </w:rPr>
        </w:r>
        <w:r>
          <w:rPr>
            <w:noProof/>
            <w:webHidden/>
          </w:rPr>
          <w:fldChar w:fldCharType="separate"/>
        </w:r>
        <w:r w:rsidR="00175B81">
          <w:rPr>
            <w:noProof/>
            <w:webHidden/>
          </w:rPr>
          <w:t>224</w:t>
        </w:r>
        <w:r>
          <w:rPr>
            <w:noProof/>
            <w:webHidden/>
          </w:rPr>
          <w:fldChar w:fldCharType="end"/>
        </w:r>
      </w:hyperlink>
    </w:p>
    <w:p w14:paraId="554C2EF5" w14:textId="36C0D0A9" w:rsidR="00922253" w:rsidRPr="006B5780" w:rsidRDefault="00922253">
      <w:pPr>
        <w:pStyle w:val="TOC3"/>
        <w:rPr>
          <w:rFonts w:ascii="Calibri" w:hAnsi="Calibri"/>
          <w:noProof/>
          <w:sz w:val="22"/>
          <w:szCs w:val="22"/>
        </w:rPr>
      </w:pPr>
      <w:hyperlink w:anchor="_Toc514933634" w:history="1">
        <w:r w:rsidRPr="00304105">
          <w:rPr>
            <w:rStyle w:val="Hyperlink"/>
            <w:noProof/>
          </w:rPr>
          <w:t>2.2.8</w:t>
        </w:r>
        <w:r w:rsidRPr="006B5780">
          <w:rPr>
            <w:rFonts w:ascii="Calibri" w:hAnsi="Calibri"/>
            <w:noProof/>
            <w:sz w:val="22"/>
            <w:szCs w:val="22"/>
          </w:rPr>
          <w:tab/>
        </w:r>
        <w:r w:rsidRPr="00304105">
          <w:rPr>
            <w:rStyle w:val="Hyperlink"/>
            <w:noProof/>
          </w:rPr>
          <w:t>Diagram: Risk Treatment Fundamentals</w:t>
        </w:r>
        <w:r>
          <w:rPr>
            <w:noProof/>
            <w:webHidden/>
          </w:rPr>
          <w:tab/>
        </w:r>
        <w:r>
          <w:rPr>
            <w:noProof/>
            <w:webHidden/>
          </w:rPr>
          <w:fldChar w:fldCharType="begin"/>
        </w:r>
        <w:r>
          <w:rPr>
            <w:noProof/>
            <w:webHidden/>
          </w:rPr>
          <w:instrText xml:space="preserve"> PAGEREF _Toc514933634 \h </w:instrText>
        </w:r>
        <w:r>
          <w:rPr>
            <w:noProof/>
            <w:webHidden/>
          </w:rPr>
        </w:r>
        <w:r>
          <w:rPr>
            <w:noProof/>
            <w:webHidden/>
          </w:rPr>
          <w:fldChar w:fldCharType="separate"/>
        </w:r>
        <w:r w:rsidR="00175B81">
          <w:rPr>
            <w:noProof/>
            <w:webHidden/>
          </w:rPr>
          <w:t>225</w:t>
        </w:r>
        <w:r>
          <w:rPr>
            <w:noProof/>
            <w:webHidden/>
          </w:rPr>
          <w:fldChar w:fldCharType="end"/>
        </w:r>
      </w:hyperlink>
    </w:p>
    <w:p w14:paraId="66B25620" w14:textId="25F7E21D" w:rsidR="00922253" w:rsidRPr="006B5780" w:rsidRDefault="00922253">
      <w:pPr>
        <w:pStyle w:val="TOC3"/>
        <w:rPr>
          <w:rFonts w:ascii="Calibri" w:hAnsi="Calibri"/>
          <w:noProof/>
          <w:sz w:val="22"/>
          <w:szCs w:val="22"/>
        </w:rPr>
      </w:pPr>
      <w:hyperlink w:anchor="_Toc514933635" w:history="1">
        <w:r w:rsidRPr="00304105">
          <w:rPr>
            <w:rStyle w:val="Hyperlink"/>
            <w:noProof/>
          </w:rPr>
          <w:t>2.2.9</w:t>
        </w:r>
        <w:r w:rsidRPr="006B5780">
          <w:rPr>
            <w:rFonts w:ascii="Calibri" w:hAnsi="Calibri"/>
            <w:noProof/>
            <w:sz w:val="22"/>
            <w:szCs w:val="22"/>
          </w:rPr>
          <w:tab/>
        </w:r>
        <w:r w:rsidRPr="00304105">
          <w:rPr>
            <w:rStyle w:val="Hyperlink"/>
            <w:noProof/>
          </w:rPr>
          <w:t>Diagram: Threat Actor</w:t>
        </w:r>
        <w:r>
          <w:rPr>
            <w:noProof/>
            <w:webHidden/>
          </w:rPr>
          <w:tab/>
        </w:r>
        <w:r>
          <w:rPr>
            <w:noProof/>
            <w:webHidden/>
          </w:rPr>
          <w:fldChar w:fldCharType="begin"/>
        </w:r>
        <w:r>
          <w:rPr>
            <w:noProof/>
            <w:webHidden/>
          </w:rPr>
          <w:instrText xml:space="preserve"> PAGEREF _Toc514933635 \h </w:instrText>
        </w:r>
        <w:r>
          <w:rPr>
            <w:noProof/>
            <w:webHidden/>
          </w:rPr>
        </w:r>
        <w:r>
          <w:rPr>
            <w:noProof/>
            <w:webHidden/>
          </w:rPr>
          <w:fldChar w:fldCharType="separate"/>
        </w:r>
        <w:r w:rsidR="00175B81">
          <w:rPr>
            <w:noProof/>
            <w:webHidden/>
          </w:rPr>
          <w:t>225</w:t>
        </w:r>
        <w:r>
          <w:rPr>
            <w:noProof/>
            <w:webHidden/>
          </w:rPr>
          <w:fldChar w:fldCharType="end"/>
        </w:r>
      </w:hyperlink>
    </w:p>
    <w:p w14:paraId="629F03C2" w14:textId="6AD3EC7B" w:rsidR="00922253" w:rsidRPr="006B5780" w:rsidRDefault="00922253">
      <w:pPr>
        <w:pStyle w:val="TOC3"/>
        <w:rPr>
          <w:rFonts w:ascii="Calibri" w:hAnsi="Calibri"/>
          <w:noProof/>
          <w:sz w:val="22"/>
          <w:szCs w:val="22"/>
        </w:rPr>
      </w:pPr>
      <w:hyperlink w:anchor="_Toc514933636" w:history="1">
        <w:r w:rsidRPr="00304105">
          <w:rPr>
            <w:rStyle w:val="Hyperlink"/>
            <w:noProof/>
          </w:rPr>
          <w:t>2.2.10</w:t>
        </w:r>
        <w:r w:rsidRPr="006B5780">
          <w:rPr>
            <w:rFonts w:ascii="Calibri" w:hAnsi="Calibri"/>
            <w:noProof/>
            <w:sz w:val="22"/>
            <w:szCs w:val="22"/>
          </w:rPr>
          <w:tab/>
        </w:r>
        <w:r w:rsidRPr="00304105">
          <w:rPr>
            <w:rStyle w:val="Hyperlink"/>
            <w:noProof/>
          </w:rPr>
          <w:t>Diagram: Vulnerability Essentials</w:t>
        </w:r>
        <w:r>
          <w:rPr>
            <w:noProof/>
            <w:webHidden/>
          </w:rPr>
          <w:tab/>
        </w:r>
        <w:r>
          <w:rPr>
            <w:noProof/>
            <w:webHidden/>
          </w:rPr>
          <w:fldChar w:fldCharType="begin"/>
        </w:r>
        <w:r>
          <w:rPr>
            <w:noProof/>
            <w:webHidden/>
          </w:rPr>
          <w:instrText xml:space="preserve"> PAGEREF _Toc514933636 \h </w:instrText>
        </w:r>
        <w:r>
          <w:rPr>
            <w:noProof/>
            <w:webHidden/>
          </w:rPr>
        </w:r>
        <w:r>
          <w:rPr>
            <w:noProof/>
            <w:webHidden/>
          </w:rPr>
          <w:fldChar w:fldCharType="separate"/>
        </w:r>
        <w:r w:rsidR="00175B81">
          <w:rPr>
            <w:noProof/>
            <w:webHidden/>
          </w:rPr>
          <w:t>226</w:t>
        </w:r>
        <w:r>
          <w:rPr>
            <w:noProof/>
            <w:webHidden/>
          </w:rPr>
          <w:fldChar w:fldCharType="end"/>
        </w:r>
      </w:hyperlink>
    </w:p>
    <w:p w14:paraId="0960062B" w14:textId="04E80DC2" w:rsidR="00922253" w:rsidRPr="006B5780" w:rsidRDefault="00922253">
      <w:pPr>
        <w:pStyle w:val="TOC3"/>
        <w:rPr>
          <w:rFonts w:ascii="Calibri" w:hAnsi="Calibri"/>
          <w:noProof/>
          <w:sz w:val="22"/>
          <w:szCs w:val="22"/>
        </w:rPr>
      </w:pPr>
      <w:hyperlink w:anchor="_Toc514933637" w:history="1">
        <w:r w:rsidRPr="00304105">
          <w:rPr>
            <w:rStyle w:val="Hyperlink"/>
            <w:noProof/>
          </w:rPr>
          <w:t>2.2.11</w:t>
        </w:r>
        <w:r w:rsidRPr="006B5780">
          <w:rPr>
            <w:rFonts w:ascii="Calibri" w:hAnsi="Calibri"/>
            <w:noProof/>
            <w:sz w:val="22"/>
            <w:szCs w:val="22"/>
          </w:rPr>
          <w:tab/>
        </w:r>
        <w:r w:rsidRPr="00304105">
          <w:rPr>
            <w:rStyle w:val="Hyperlink"/>
            <w:noProof/>
          </w:rPr>
          <w:t>Diagram: What is risk?</w:t>
        </w:r>
        <w:r>
          <w:rPr>
            <w:noProof/>
            <w:webHidden/>
          </w:rPr>
          <w:tab/>
        </w:r>
        <w:r>
          <w:rPr>
            <w:noProof/>
            <w:webHidden/>
          </w:rPr>
          <w:fldChar w:fldCharType="begin"/>
        </w:r>
        <w:r>
          <w:rPr>
            <w:noProof/>
            <w:webHidden/>
          </w:rPr>
          <w:instrText xml:space="preserve"> PAGEREF _Toc514933637 \h </w:instrText>
        </w:r>
        <w:r>
          <w:rPr>
            <w:noProof/>
            <w:webHidden/>
          </w:rPr>
        </w:r>
        <w:r>
          <w:rPr>
            <w:noProof/>
            <w:webHidden/>
          </w:rPr>
          <w:fldChar w:fldCharType="separate"/>
        </w:r>
        <w:r w:rsidR="00175B81">
          <w:rPr>
            <w:noProof/>
            <w:webHidden/>
          </w:rPr>
          <w:t>227</w:t>
        </w:r>
        <w:r>
          <w:rPr>
            <w:noProof/>
            <w:webHidden/>
          </w:rPr>
          <w:fldChar w:fldCharType="end"/>
        </w:r>
      </w:hyperlink>
    </w:p>
    <w:p w14:paraId="43D9472F" w14:textId="09591FFC" w:rsidR="00922253" w:rsidRPr="006B5780" w:rsidRDefault="00922253">
      <w:pPr>
        <w:pStyle w:val="TOC2"/>
        <w:rPr>
          <w:rFonts w:ascii="Calibri" w:hAnsi="Calibri"/>
          <w:noProof/>
          <w:sz w:val="22"/>
          <w:szCs w:val="22"/>
        </w:rPr>
      </w:pPr>
      <w:hyperlink w:anchor="_Toc514933638" w:history="1">
        <w:r w:rsidRPr="00304105">
          <w:rPr>
            <w:rStyle w:val="Hyperlink"/>
            <w:noProof/>
          </w:rPr>
          <w:t>2.3</w:t>
        </w:r>
        <w:r w:rsidRPr="006B5780">
          <w:rPr>
            <w:rFonts w:ascii="Calibri" w:hAnsi="Calibri"/>
            <w:noProof/>
            <w:sz w:val="22"/>
            <w:szCs w:val="22"/>
          </w:rPr>
          <w:tab/>
        </w:r>
        <w:r w:rsidRPr="00304105">
          <w:rPr>
            <w:rStyle w:val="Hyperlink"/>
            <w:noProof/>
          </w:rPr>
          <w:t>Threat-risk-conceptual-model::Threat and Risk Specific Concepts</w:t>
        </w:r>
        <w:r>
          <w:rPr>
            <w:noProof/>
            <w:webHidden/>
          </w:rPr>
          <w:tab/>
        </w:r>
        <w:r>
          <w:rPr>
            <w:noProof/>
            <w:webHidden/>
          </w:rPr>
          <w:fldChar w:fldCharType="begin"/>
        </w:r>
        <w:r>
          <w:rPr>
            <w:noProof/>
            <w:webHidden/>
          </w:rPr>
          <w:instrText xml:space="preserve"> PAGEREF _Toc514933638 \h </w:instrText>
        </w:r>
        <w:r>
          <w:rPr>
            <w:noProof/>
            <w:webHidden/>
          </w:rPr>
        </w:r>
        <w:r>
          <w:rPr>
            <w:noProof/>
            <w:webHidden/>
          </w:rPr>
          <w:fldChar w:fldCharType="separate"/>
        </w:r>
        <w:r w:rsidR="00175B81">
          <w:rPr>
            <w:noProof/>
            <w:webHidden/>
          </w:rPr>
          <w:t>228</w:t>
        </w:r>
        <w:r>
          <w:rPr>
            <w:noProof/>
            <w:webHidden/>
          </w:rPr>
          <w:fldChar w:fldCharType="end"/>
        </w:r>
      </w:hyperlink>
    </w:p>
    <w:p w14:paraId="018CAC52" w14:textId="3BE10143" w:rsidR="00922253" w:rsidRPr="006B5780" w:rsidRDefault="00922253">
      <w:pPr>
        <w:pStyle w:val="TOC3"/>
        <w:rPr>
          <w:rFonts w:ascii="Calibri" w:hAnsi="Calibri"/>
          <w:noProof/>
          <w:sz w:val="22"/>
          <w:szCs w:val="22"/>
        </w:rPr>
      </w:pPr>
      <w:hyperlink w:anchor="_Toc514933639" w:history="1">
        <w:r w:rsidRPr="00304105">
          <w:rPr>
            <w:rStyle w:val="Hyperlink"/>
            <w:noProof/>
          </w:rPr>
          <w:t>2.3.1</w:t>
        </w:r>
        <w:r w:rsidRPr="006B5780">
          <w:rPr>
            <w:rFonts w:ascii="Calibri" w:hAnsi="Calibri"/>
            <w:noProof/>
            <w:sz w:val="22"/>
            <w:szCs w:val="22"/>
          </w:rPr>
          <w:tab/>
        </w:r>
        <w:r w:rsidRPr="00304105">
          <w:rPr>
            <w:rStyle w:val="Hyperlink"/>
            <w:noProof/>
          </w:rPr>
          <w:t>Diagram: Threat and Risk Specific Concepts</w:t>
        </w:r>
        <w:r>
          <w:rPr>
            <w:noProof/>
            <w:webHidden/>
          </w:rPr>
          <w:tab/>
        </w:r>
        <w:r>
          <w:rPr>
            <w:noProof/>
            <w:webHidden/>
          </w:rPr>
          <w:fldChar w:fldCharType="begin"/>
        </w:r>
        <w:r>
          <w:rPr>
            <w:noProof/>
            <w:webHidden/>
          </w:rPr>
          <w:instrText xml:space="preserve"> PAGEREF _Toc514933639 \h </w:instrText>
        </w:r>
        <w:r>
          <w:rPr>
            <w:noProof/>
            <w:webHidden/>
          </w:rPr>
        </w:r>
        <w:r>
          <w:rPr>
            <w:noProof/>
            <w:webHidden/>
          </w:rPr>
          <w:fldChar w:fldCharType="separate"/>
        </w:r>
        <w:r w:rsidR="00175B81">
          <w:rPr>
            <w:noProof/>
            <w:webHidden/>
          </w:rPr>
          <w:t>229</w:t>
        </w:r>
        <w:r>
          <w:rPr>
            <w:noProof/>
            <w:webHidden/>
          </w:rPr>
          <w:fldChar w:fldCharType="end"/>
        </w:r>
      </w:hyperlink>
    </w:p>
    <w:p w14:paraId="0CBB7BE4" w14:textId="355ED905" w:rsidR="00922253" w:rsidRPr="006B5780" w:rsidRDefault="00922253">
      <w:pPr>
        <w:pStyle w:val="TOC2"/>
        <w:rPr>
          <w:rFonts w:ascii="Calibri" w:hAnsi="Calibri"/>
          <w:noProof/>
          <w:sz w:val="22"/>
          <w:szCs w:val="22"/>
        </w:rPr>
      </w:pPr>
      <w:hyperlink w:anchor="_Toc514933640" w:history="1">
        <w:r w:rsidRPr="00304105">
          <w:rPr>
            <w:rStyle w:val="Hyperlink"/>
            <w:noProof/>
          </w:rPr>
          <w:t>2.4</w:t>
        </w:r>
        <w:r w:rsidRPr="006B5780">
          <w:rPr>
            <w:rFonts w:ascii="Calibri" w:hAnsi="Calibri"/>
            <w:noProof/>
            <w:sz w:val="22"/>
            <w:szCs w:val="22"/>
          </w:rPr>
          <w:tab/>
        </w:r>
        <w:r w:rsidRPr="00304105">
          <w:rPr>
            <w:rStyle w:val="Hyperlink"/>
            <w:noProof/>
          </w:rPr>
          <w:t>Threat-risk-conceptual-model::Threat and Risk Specific Concepts::Accusations</w:t>
        </w:r>
        <w:r>
          <w:rPr>
            <w:noProof/>
            <w:webHidden/>
          </w:rPr>
          <w:tab/>
        </w:r>
        <w:r>
          <w:rPr>
            <w:noProof/>
            <w:webHidden/>
          </w:rPr>
          <w:fldChar w:fldCharType="begin"/>
        </w:r>
        <w:r>
          <w:rPr>
            <w:noProof/>
            <w:webHidden/>
          </w:rPr>
          <w:instrText xml:space="preserve"> PAGEREF _Toc514933640 \h </w:instrText>
        </w:r>
        <w:r>
          <w:rPr>
            <w:noProof/>
            <w:webHidden/>
          </w:rPr>
        </w:r>
        <w:r>
          <w:rPr>
            <w:noProof/>
            <w:webHidden/>
          </w:rPr>
          <w:fldChar w:fldCharType="separate"/>
        </w:r>
        <w:r w:rsidR="00175B81">
          <w:rPr>
            <w:noProof/>
            <w:webHidden/>
          </w:rPr>
          <w:t>230</w:t>
        </w:r>
        <w:r>
          <w:rPr>
            <w:noProof/>
            <w:webHidden/>
          </w:rPr>
          <w:fldChar w:fldCharType="end"/>
        </w:r>
      </w:hyperlink>
    </w:p>
    <w:p w14:paraId="0F8C92DA" w14:textId="4427467E" w:rsidR="00922253" w:rsidRPr="006B5780" w:rsidRDefault="00922253">
      <w:pPr>
        <w:pStyle w:val="TOC3"/>
        <w:rPr>
          <w:rFonts w:ascii="Calibri" w:hAnsi="Calibri"/>
          <w:noProof/>
          <w:sz w:val="22"/>
          <w:szCs w:val="22"/>
        </w:rPr>
      </w:pPr>
      <w:hyperlink w:anchor="_Toc514933641" w:history="1">
        <w:r w:rsidRPr="00304105">
          <w:rPr>
            <w:rStyle w:val="Hyperlink"/>
            <w:noProof/>
          </w:rPr>
          <w:t>2.4.1</w:t>
        </w:r>
        <w:r w:rsidRPr="006B5780">
          <w:rPr>
            <w:rFonts w:ascii="Calibri" w:hAnsi="Calibri"/>
            <w:noProof/>
            <w:sz w:val="22"/>
            <w:szCs w:val="22"/>
          </w:rPr>
          <w:tab/>
        </w:r>
        <w:r w:rsidRPr="00304105">
          <w:rPr>
            <w:rStyle w:val="Hyperlink"/>
            <w:noProof/>
          </w:rPr>
          <w:t>Diagram: Accusations</w:t>
        </w:r>
        <w:r>
          <w:rPr>
            <w:noProof/>
            <w:webHidden/>
          </w:rPr>
          <w:tab/>
        </w:r>
        <w:r>
          <w:rPr>
            <w:noProof/>
            <w:webHidden/>
          </w:rPr>
          <w:fldChar w:fldCharType="begin"/>
        </w:r>
        <w:r>
          <w:rPr>
            <w:noProof/>
            <w:webHidden/>
          </w:rPr>
          <w:instrText xml:space="preserve"> PAGEREF _Toc514933641 \h </w:instrText>
        </w:r>
        <w:r>
          <w:rPr>
            <w:noProof/>
            <w:webHidden/>
          </w:rPr>
        </w:r>
        <w:r>
          <w:rPr>
            <w:noProof/>
            <w:webHidden/>
          </w:rPr>
          <w:fldChar w:fldCharType="separate"/>
        </w:r>
        <w:r w:rsidR="00175B81">
          <w:rPr>
            <w:noProof/>
            <w:webHidden/>
          </w:rPr>
          <w:t>230</w:t>
        </w:r>
        <w:r>
          <w:rPr>
            <w:noProof/>
            <w:webHidden/>
          </w:rPr>
          <w:fldChar w:fldCharType="end"/>
        </w:r>
      </w:hyperlink>
    </w:p>
    <w:p w14:paraId="1EEA7CF1" w14:textId="68EE06D0" w:rsidR="00922253" w:rsidRPr="006B5780" w:rsidRDefault="00922253">
      <w:pPr>
        <w:pStyle w:val="TOC3"/>
        <w:rPr>
          <w:rFonts w:ascii="Calibri" w:hAnsi="Calibri"/>
          <w:noProof/>
          <w:sz w:val="22"/>
          <w:szCs w:val="22"/>
        </w:rPr>
      </w:pPr>
      <w:hyperlink w:anchor="_Toc514933642" w:history="1">
        <w:r w:rsidRPr="00304105">
          <w:rPr>
            <w:rStyle w:val="Hyperlink"/>
            <w:noProof/>
          </w:rPr>
          <w:t>2.4.2</w:t>
        </w:r>
        <w:r w:rsidRPr="006B5780">
          <w:rPr>
            <w:rFonts w:ascii="Calibri" w:hAnsi="Calibri"/>
            <w:noProof/>
            <w:sz w:val="22"/>
            <w:szCs w:val="22"/>
          </w:rPr>
          <w:tab/>
        </w:r>
        <w:r w:rsidRPr="00304105">
          <w:rPr>
            <w:rStyle w:val="Hyperlink"/>
            <w:noProof/>
          </w:rPr>
          <w:t>Association Class Accusation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_Toc514933642 \h </w:instrText>
        </w:r>
        <w:r>
          <w:rPr>
            <w:noProof/>
            <w:webHidden/>
          </w:rPr>
        </w:r>
        <w:r>
          <w:rPr>
            <w:noProof/>
            <w:webHidden/>
          </w:rPr>
          <w:fldChar w:fldCharType="separate"/>
        </w:r>
        <w:r w:rsidR="00175B81">
          <w:rPr>
            <w:noProof/>
            <w:webHidden/>
          </w:rPr>
          <w:t>230</w:t>
        </w:r>
        <w:r>
          <w:rPr>
            <w:noProof/>
            <w:webHidden/>
          </w:rPr>
          <w:fldChar w:fldCharType="end"/>
        </w:r>
      </w:hyperlink>
    </w:p>
    <w:p w14:paraId="24C7ED2D" w14:textId="1FC3278F" w:rsidR="00922253" w:rsidRPr="006B5780" w:rsidRDefault="00922253">
      <w:pPr>
        <w:pStyle w:val="TOC2"/>
        <w:rPr>
          <w:rFonts w:ascii="Calibri" w:hAnsi="Calibri"/>
          <w:noProof/>
          <w:sz w:val="22"/>
          <w:szCs w:val="22"/>
        </w:rPr>
      </w:pPr>
      <w:hyperlink w:anchor="_Toc514933643" w:history="1">
        <w:r w:rsidRPr="00304105">
          <w:rPr>
            <w:rStyle w:val="Hyperlink"/>
            <w:noProof/>
          </w:rPr>
          <w:t>2.5</w:t>
        </w:r>
        <w:r w:rsidRPr="006B5780">
          <w:rPr>
            <w:rFonts w:ascii="Calibri" w:hAnsi="Calibri"/>
            <w:noProof/>
            <w:sz w:val="22"/>
            <w:szCs w:val="22"/>
          </w:rPr>
          <w:tab/>
        </w:r>
        <w:r w:rsidRPr="00304105">
          <w:rPr>
            <w:rStyle w:val="Hyperlink"/>
            <w:noProof/>
          </w:rPr>
          <w:t>Threat-risk-conceptual-model::Threat and Risk Specific Concepts::Campaigns</w:t>
        </w:r>
        <w:r>
          <w:rPr>
            <w:noProof/>
            <w:webHidden/>
          </w:rPr>
          <w:tab/>
        </w:r>
        <w:r>
          <w:rPr>
            <w:noProof/>
            <w:webHidden/>
          </w:rPr>
          <w:fldChar w:fldCharType="begin"/>
        </w:r>
        <w:r>
          <w:rPr>
            <w:noProof/>
            <w:webHidden/>
          </w:rPr>
          <w:instrText xml:space="preserve"> PAGEREF _Toc514933643 \h </w:instrText>
        </w:r>
        <w:r>
          <w:rPr>
            <w:noProof/>
            <w:webHidden/>
          </w:rPr>
        </w:r>
        <w:r>
          <w:rPr>
            <w:noProof/>
            <w:webHidden/>
          </w:rPr>
          <w:fldChar w:fldCharType="separate"/>
        </w:r>
        <w:r w:rsidR="00175B81">
          <w:rPr>
            <w:noProof/>
            <w:webHidden/>
          </w:rPr>
          <w:t>231</w:t>
        </w:r>
        <w:r>
          <w:rPr>
            <w:noProof/>
            <w:webHidden/>
          </w:rPr>
          <w:fldChar w:fldCharType="end"/>
        </w:r>
      </w:hyperlink>
    </w:p>
    <w:p w14:paraId="24E29B59" w14:textId="26A409CB" w:rsidR="00922253" w:rsidRPr="006B5780" w:rsidRDefault="00922253">
      <w:pPr>
        <w:pStyle w:val="TOC3"/>
        <w:rPr>
          <w:rFonts w:ascii="Calibri" w:hAnsi="Calibri"/>
          <w:noProof/>
          <w:sz w:val="22"/>
          <w:szCs w:val="22"/>
        </w:rPr>
      </w:pPr>
      <w:hyperlink w:anchor="_Toc514933644" w:history="1">
        <w:r w:rsidRPr="00304105">
          <w:rPr>
            <w:rStyle w:val="Hyperlink"/>
            <w:noProof/>
          </w:rPr>
          <w:t>2.5.1</w:t>
        </w:r>
        <w:r w:rsidRPr="006B5780">
          <w:rPr>
            <w:rFonts w:ascii="Calibri" w:hAnsi="Calibri"/>
            <w:noProof/>
            <w:sz w:val="22"/>
            <w:szCs w:val="22"/>
          </w:rPr>
          <w:tab/>
        </w:r>
        <w:r w:rsidRPr="00304105">
          <w:rPr>
            <w:rStyle w:val="Hyperlink"/>
            <w:noProof/>
          </w:rPr>
          <w:t>Diagram: Campaign</w:t>
        </w:r>
        <w:r>
          <w:rPr>
            <w:noProof/>
            <w:webHidden/>
          </w:rPr>
          <w:tab/>
        </w:r>
        <w:r>
          <w:rPr>
            <w:noProof/>
            <w:webHidden/>
          </w:rPr>
          <w:fldChar w:fldCharType="begin"/>
        </w:r>
        <w:r>
          <w:rPr>
            <w:noProof/>
            <w:webHidden/>
          </w:rPr>
          <w:instrText xml:space="preserve"> PAGEREF _Toc514933644 \h </w:instrText>
        </w:r>
        <w:r>
          <w:rPr>
            <w:noProof/>
            <w:webHidden/>
          </w:rPr>
        </w:r>
        <w:r>
          <w:rPr>
            <w:noProof/>
            <w:webHidden/>
          </w:rPr>
          <w:fldChar w:fldCharType="separate"/>
        </w:r>
        <w:r w:rsidR="00175B81">
          <w:rPr>
            <w:noProof/>
            <w:webHidden/>
          </w:rPr>
          <w:t>231</w:t>
        </w:r>
        <w:r>
          <w:rPr>
            <w:noProof/>
            <w:webHidden/>
          </w:rPr>
          <w:fldChar w:fldCharType="end"/>
        </w:r>
      </w:hyperlink>
    </w:p>
    <w:p w14:paraId="246E65CF" w14:textId="0D8999AD" w:rsidR="00922253" w:rsidRPr="006B5780" w:rsidRDefault="00922253">
      <w:pPr>
        <w:pStyle w:val="TOC3"/>
        <w:rPr>
          <w:rFonts w:ascii="Calibri" w:hAnsi="Calibri"/>
          <w:noProof/>
          <w:sz w:val="22"/>
          <w:szCs w:val="22"/>
        </w:rPr>
      </w:pPr>
      <w:hyperlink w:anchor="_Toc514933645" w:history="1">
        <w:r w:rsidRPr="00304105">
          <w:rPr>
            <w:rStyle w:val="Hyperlink"/>
            <w:noProof/>
          </w:rPr>
          <w:t>2.5.2</w:t>
        </w:r>
        <w:r w:rsidRPr="006B5780">
          <w:rPr>
            <w:rFonts w:ascii="Calibri" w:hAnsi="Calibri"/>
            <w:noProof/>
            <w:sz w:val="22"/>
            <w:szCs w:val="22"/>
          </w:rPr>
          <w:tab/>
        </w:r>
        <w:r w:rsidRPr="00304105">
          <w:rPr>
            <w:rStyle w:val="Hyperlink"/>
            <w:noProof/>
          </w:rPr>
          <w:t>Diagram: Campaign Objectives</w:t>
        </w:r>
        <w:r>
          <w:rPr>
            <w:noProof/>
            <w:webHidden/>
          </w:rPr>
          <w:tab/>
        </w:r>
        <w:r>
          <w:rPr>
            <w:noProof/>
            <w:webHidden/>
          </w:rPr>
          <w:fldChar w:fldCharType="begin"/>
        </w:r>
        <w:r>
          <w:rPr>
            <w:noProof/>
            <w:webHidden/>
          </w:rPr>
          <w:instrText xml:space="preserve"> PAGEREF _Toc514933645 \h </w:instrText>
        </w:r>
        <w:r>
          <w:rPr>
            <w:noProof/>
            <w:webHidden/>
          </w:rPr>
        </w:r>
        <w:r>
          <w:rPr>
            <w:noProof/>
            <w:webHidden/>
          </w:rPr>
          <w:fldChar w:fldCharType="separate"/>
        </w:r>
        <w:r w:rsidR="00175B81">
          <w:rPr>
            <w:noProof/>
            <w:webHidden/>
          </w:rPr>
          <w:t>232</w:t>
        </w:r>
        <w:r>
          <w:rPr>
            <w:noProof/>
            <w:webHidden/>
          </w:rPr>
          <w:fldChar w:fldCharType="end"/>
        </w:r>
      </w:hyperlink>
    </w:p>
    <w:p w14:paraId="3A44886F" w14:textId="150A1E5B" w:rsidR="00922253" w:rsidRPr="006B5780" w:rsidRDefault="00922253">
      <w:pPr>
        <w:pStyle w:val="TOC3"/>
        <w:rPr>
          <w:rFonts w:ascii="Calibri" w:hAnsi="Calibri"/>
          <w:noProof/>
          <w:sz w:val="22"/>
          <w:szCs w:val="22"/>
        </w:rPr>
      </w:pPr>
      <w:hyperlink w:anchor="_Toc514933646" w:history="1">
        <w:r w:rsidRPr="00304105">
          <w:rPr>
            <w:rStyle w:val="Hyperlink"/>
            <w:noProof/>
          </w:rPr>
          <w:t>2.5.3</w:t>
        </w:r>
        <w:r w:rsidRPr="006B5780">
          <w:rPr>
            <w:rFonts w:ascii="Calibri" w:hAnsi="Calibri"/>
            <w:noProof/>
            <w:sz w:val="22"/>
            <w:szCs w:val="22"/>
          </w:rPr>
          <w:tab/>
        </w:r>
        <w:r w:rsidRPr="00304105">
          <w:rPr>
            <w:rStyle w:val="Hyperlink"/>
            <w:noProof/>
          </w:rPr>
          <w:t>Class Campaign</w:t>
        </w:r>
        <w:r>
          <w:rPr>
            <w:noProof/>
            <w:webHidden/>
          </w:rPr>
          <w:tab/>
        </w:r>
        <w:r>
          <w:rPr>
            <w:noProof/>
            <w:webHidden/>
          </w:rPr>
          <w:fldChar w:fldCharType="begin"/>
        </w:r>
        <w:r>
          <w:rPr>
            <w:noProof/>
            <w:webHidden/>
          </w:rPr>
          <w:instrText xml:space="preserve"> PAGEREF _Toc514933646 \h </w:instrText>
        </w:r>
        <w:r>
          <w:rPr>
            <w:noProof/>
            <w:webHidden/>
          </w:rPr>
        </w:r>
        <w:r>
          <w:rPr>
            <w:noProof/>
            <w:webHidden/>
          </w:rPr>
          <w:fldChar w:fldCharType="separate"/>
        </w:r>
        <w:r w:rsidR="00175B81">
          <w:rPr>
            <w:noProof/>
            <w:webHidden/>
          </w:rPr>
          <w:t>232</w:t>
        </w:r>
        <w:r>
          <w:rPr>
            <w:noProof/>
            <w:webHidden/>
          </w:rPr>
          <w:fldChar w:fldCharType="end"/>
        </w:r>
      </w:hyperlink>
    </w:p>
    <w:p w14:paraId="7232DE6E" w14:textId="3F8D7767" w:rsidR="00922253" w:rsidRPr="006B5780" w:rsidRDefault="00922253">
      <w:pPr>
        <w:pStyle w:val="TOC2"/>
        <w:rPr>
          <w:rFonts w:ascii="Calibri" w:hAnsi="Calibri"/>
          <w:noProof/>
          <w:sz w:val="22"/>
          <w:szCs w:val="22"/>
        </w:rPr>
      </w:pPr>
      <w:hyperlink w:anchor="_Toc514933647" w:history="1">
        <w:r w:rsidRPr="00304105">
          <w:rPr>
            <w:rStyle w:val="Hyperlink"/>
            <w:noProof/>
          </w:rPr>
          <w:t>2.6</w:t>
        </w:r>
        <w:r w:rsidRPr="006B5780">
          <w:rPr>
            <w:rFonts w:ascii="Calibri" w:hAnsi="Calibri"/>
            <w:noProof/>
            <w:sz w:val="22"/>
            <w:szCs w:val="22"/>
          </w:rPr>
          <w:tab/>
        </w:r>
        <w:r w:rsidRPr="00304105">
          <w:rPr>
            <w:rStyle w:val="Hyperlink"/>
            <w:noProof/>
          </w:rPr>
          <w:t>Threat-risk-conceptual-model::Threat and Risk Specific Concepts::Danger</w:t>
        </w:r>
        <w:r>
          <w:rPr>
            <w:noProof/>
            <w:webHidden/>
          </w:rPr>
          <w:tab/>
        </w:r>
        <w:r>
          <w:rPr>
            <w:noProof/>
            <w:webHidden/>
          </w:rPr>
          <w:fldChar w:fldCharType="begin"/>
        </w:r>
        <w:r>
          <w:rPr>
            <w:noProof/>
            <w:webHidden/>
          </w:rPr>
          <w:instrText xml:space="preserve"> PAGEREF _Toc514933647 \h </w:instrText>
        </w:r>
        <w:r>
          <w:rPr>
            <w:noProof/>
            <w:webHidden/>
          </w:rPr>
        </w:r>
        <w:r>
          <w:rPr>
            <w:noProof/>
            <w:webHidden/>
          </w:rPr>
          <w:fldChar w:fldCharType="separate"/>
        </w:r>
        <w:r w:rsidR="00175B81">
          <w:rPr>
            <w:noProof/>
            <w:webHidden/>
          </w:rPr>
          <w:t>233</w:t>
        </w:r>
        <w:r>
          <w:rPr>
            <w:noProof/>
            <w:webHidden/>
          </w:rPr>
          <w:fldChar w:fldCharType="end"/>
        </w:r>
      </w:hyperlink>
    </w:p>
    <w:p w14:paraId="248C0ADD" w14:textId="45AAFA76" w:rsidR="00922253" w:rsidRPr="006B5780" w:rsidRDefault="00922253">
      <w:pPr>
        <w:pStyle w:val="TOC3"/>
        <w:rPr>
          <w:rFonts w:ascii="Calibri" w:hAnsi="Calibri"/>
          <w:noProof/>
          <w:sz w:val="22"/>
          <w:szCs w:val="22"/>
        </w:rPr>
      </w:pPr>
      <w:hyperlink w:anchor="_Toc514933648" w:history="1">
        <w:r w:rsidRPr="00304105">
          <w:rPr>
            <w:rStyle w:val="Hyperlink"/>
            <w:noProof/>
          </w:rPr>
          <w:t>2.6.1</w:t>
        </w:r>
        <w:r w:rsidRPr="006B5780">
          <w:rPr>
            <w:rFonts w:ascii="Calibri" w:hAnsi="Calibri"/>
            <w:noProof/>
            <w:sz w:val="22"/>
            <w:szCs w:val="22"/>
          </w:rPr>
          <w:tab/>
        </w:r>
        <w:r w:rsidRPr="00304105">
          <w:rPr>
            <w:rStyle w:val="Hyperlink"/>
            <w:noProof/>
          </w:rPr>
          <w:t>Diagram: Danger</w:t>
        </w:r>
        <w:r>
          <w:rPr>
            <w:noProof/>
            <w:webHidden/>
          </w:rPr>
          <w:tab/>
        </w:r>
        <w:r>
          <w:rPr>
            <w:noProof/>
            <w:webHidden/>
          </w:rPr>
          <w:fldChar w:fldCharType="begin"/>
        </w:r>
        <w:r>
          <w:rPr>
            <w:noProof/>
            <w:webHidden/>
          </w:rPr>
          <w:instrText xml:space="preserve"> PAGEREF _Toc514933648 \h </w:instrText>
        </w:r>
        <w:r>
          <w:rPr>
            <w:noProof/>
            <w:webHidden/>
          </w:rPr>
        </w:r>
        <w:r>
          <w:rPr>
            <w:noProof/>
            <w:webHidden/>
          </w:rPr>
          <w:fldChar w:fldCharType="separate"/>
        </w:r>
        <w:r w:rsidR="00175B81">
          <w:rPr>
            <w:noProof/>
            <w:webHidden/>
          </w:rPr>
          <w:t>234</w:t>
        </w:r>
        <w:r>
          <w:rPr>
            <w:noProof/>
            <w:webHidden/>
          </w:rPr>
          <w:fldChar w:fldCharType="end"/>
        </w:r>
      </w:hyperlink>
    </w:p>
    <w:p w14:paraId="2B897F27" w14:textId="70FAA687" w:rsidR="00922253" w:rsidRPr="006B5780" w:rsidRDefault="00922253">
      <w:pPr>
        <w:pStyle w:val="TOC3"/>
        <w:rPr>
          <w:rFonts w:ascii="Calibri" w:hAnsi="Calibri"/>
          <w:noProof/>
          <w:sz w:val="22"/>
          <w:szCs w:val="22"/>
        </w:rPr>
      </w:pPr>
      <w:hyperlink w:anchor="_Toc514933649" w:history="1">
        <w:r w:rsidRPr="00304105">
          <w:rPr>
            <w:rStyle w:val="Hyperlink"/>
            <w:noProof/>
          </w:rPr>
          <w:t>2.6.2</w:t>
        </w:r>
        <w:r w:rsidRPr="006B5780">
          <w:rPr>
            <w:rFonts w:ascii="Calibri" w:hAnsi="Calibri"/>
            <w:noProof/>
            <w:sz w:val="22"/>
            <w:szCs w:val="22"/>
          </w:rPr>
          <w:tab/>
        </w:r>
        <w:r w:rsidRPr="00304105">
          <w:rPr>
            <w:rStyle w:val="Hyperlink"/>
            <w:noProof/>
          </w:rPr>
          <w:t>Class Attack</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_Toc514933649 \h </w:instrText>
        </w:r>
        <w:r>
          <w:rPr>
            <w:noProof/>
            <w:webHidden/>
          </w:rPr>
        </w:r>
        <w:r>
          <w:rPr>
            <w:noProof/>
            <w:webHidden/>
          </w:rPr>
          <w:fldChar w:fldCharType="separate"/>
        </w:r>
        <w:r w:rsidR="00175B81">
          <w:rPr>
            <w:noProof/>
            <w:webHidden/>
          </w:rPr>
          <w:t>235</w:t>
        </w:r>
        <w:r>
          <w:rPr>
            <w:noProof/>
            <w:webHidden/>
          </w:rPr>
          <w:fldChar w:fldCharType="end"/>
        </w:r>
      </w:hyperlink>
    </w:p>
    <w:p w14:paraId="54DFBDDA" w14:textId="7DC6E457" w:rsidR="00922253" w:rsidRPr="006B5780" w:rsidRDefault="00922253">
      <w:pPr>
        <w:pStyle w:val="TOC3"/>
        <w:rPr>
          <w:rFonts w:ascii="Calibri" w:hAnsi="Calibri"/>
          <w:noProof/>
          <w:sz w:val="22"/>
          <w:szCs w:val="22"/>
        </w:rPr>
      </w:pPr>
      <w:hyperlink w:anchor="_Toc514933650" w:history="1">
        <w:r w:rsidRPr="00304105">
          <w:rPr>
            <w:rStyle w:val="Hyperlink"/>
            <w:noProof/>
          </w:rPr>
          <w:t>2.6.3</w:t>
        </w:r>
        <w:r w:rsidRPr="006B5780">
          <w:rPr>
            <w:rFonts w:ascii="Calibri" w:hAnsi="Calibri"/>
            <w:noProof/>
            <w:sz w:val="22"/>
            <w:szCs w:val="22"/>
          </w:rPr>
          <w:tab/>
        </w:r>
        <w:r w:rsidRPr="00304105">
          <w:rPr>
            <w:rStyle w:val="Hyperlink"/>
            <w:noProof/>
          </w:rPr>
          <w:t>Class Indirect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_Toc514933650 \h </w:instrText>
        </w:r>
        <w:r>
          <w:rPr>
            <w:noProof/>
            <w:webHidden/>
          </w:rPr>
        </w:r>
        <w:r>
          <w:rPr>
            <w:noProof/>
            <w:webHidden/>
          </w:rPr>
          <w:fldChar w:fldCharType="separate"/>
        </w:r>
        <w:r w:rsidR="00175B81">
          <w:rPr>
            <w:noProof/>
            <w:webHidden/>
          </w:rPr>
          <w:t>235</w:t>
        </w:r>
        <w:r>
          <w:rPr>
            <w:noProof/>
            <w:webHidden/>
          </w:rPr>
          <w:fldChar w:fldCharType="end"/>
        </w:r>
      </w:hyperlink>
    </w:p>
    <w:p w14:paraId="2683475D" w14:textId="048DFEB6" w:rsidR="00922253" w:rsidRPr="006B5780" w:rsidRDefault="00922253">
      <w:pPr>
        <w:pStyle w:val="TOC3"/>
        <w:rPr>
          <w:rFonts w:ascii="Calibri" w:hAnsi="Calibri"/>
          <w:noProof/>
          <w:sz w:val="22"/>
          <w:szCs w:val="22"/>
        </w:rPr>
      </w:pPr>
      <w:hyperlink w:anchor="_Toc514933651" w:history="1">
        <w:r w:rsidRPr="00304105">
          <w:rPr>
            <w:rStyle w:val="Hyperlink"/>
            <w:noProof/>
          </w:rPr>
          <w:t>2.6.4</w:t>
        </w:r>
        <w:r w:rsidRPr="006B5780">
          <w:rPr>
            <w:rFonts w:ascii="Calibri" w:hAnsi="Calibri"/>
            <w:noProof/>
            <w:sz w:val="22"/>
            <w:szCs w:val="22"/>
          </w:rPr>
          <w:tab/>
        </w:r>
        <w:r w:rsidRPr="00304105">
          <w:rPr>
            <w:rStyle w:val="Hyperlink"/>
            <w:noProof/>
          </w:rPr>
          <w:t>Class Natural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_Toc514933651 \h </w:instrText>
        </w:r>
        <w:r>
          <w:rPr>
            <w:noProof/>
            <w:webHidden/>
          </w:rPr>
        </w:r>
        <w:r>
          <w:rPr>
            <w:noProof/>
            <w:webHidden/>
          </w:rPr>
          <w:fldChar w:fldCharType="separate"/>
        </w:r>
        <w:r w:rsidR="00175B81">
          <w:rPr>
            <w:noProof/>
            <w:webHidden/>
          </w:rPr>
          <w:t>235</w:t>
        </w:r>
        <w:r>
          <w:rPr>
            <w:noProof/>
            <w:webHidden/>
          </w:rPr>
          <w:fldChar w:fldCharType="end"/>
        </w:r>
      </w:hyperlink>
    </w:p>
    <w:p w14:paraId="1555753B" w14:textId="51C11A78" w:rsidR="00922253" w:rsidRPr="006B5780" w:rsidRDefault="00922253">
      <w:pPr>
        <w:pStyle w:val="TOC3"/>
        <w:rPr>
          <w:rFonts w:ascii="Calibri" w:hAnsi="Calibri"/>
          <w:noProof/>
          <w:sz w:val="22"/>
          <w:szCs w:val="22"/>
        </w:rPr>
      </w:pPr>
      <w:hyperlink w:anchor="_Toc514933652" w:history="1">
        <w:r w:rsidRPr="00304105">
          <w:rPr>
            <w:rStyle w:val="Hyperlink"/>
            <w:noProof/>
          </w:rPr>
          <w:t>2.6.5</w:t>
        </w:r>
        <w:r w:rsidRPr="006B5780">
          <w:rPr>
            <w:rFonts w:ascii="Calibri" w:hAnsi="Calibri"/>
            <w:noProof/>
            <w:sz w:val="22"/>
            <w:szCs w:val="22"/>
          </w:rPr>
          <w:tab/>
        </w:r>
        <w:r w:rsidRPr="00304105">
          <w:rPr>
            <w:rStyle w:val="Hyperlink"/>
            <w:noProof/>
          </w:rPr>
          <w:t>Association Class Target of Attack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_Toc514933652 \h </w:instrText>
        </w:r>
        <w:r>
          <w:rPr>
            <w:noProof/>
            <w:webHidden/>
          </w:rPr>
        </w:r>
        <w:r>
          <w:rPr>
            <w:noProof/>
            <w:webHidden/>
          </w:rPr>
          <w:fldChar w:fldCharType="separate"/>
        </w:r>
        <w:r w:rsidR="00175B81">
          <w:rPr>
            <w:noProof/>
            <w:webHidden/>
          </w:rPr>
          <w:t>235</w:t>
        </w:r>
        <w:r>
          <w:rPr>
            <w:noProof/>
            <w:webHidden/>
          </w:rPr>
          <w:fldChar w:fldCharType="end"/>
        </w:r>
      </w:hyperlink>
    </w:p>
    <w:p w14:paraId="0A7F25FD" w14:textId="2EA1ABCD" w:rsidR="00922253" w:rsidRPr="006B5780" w:rsidRDefault="00922253">
      <w:pPr>
        <w:pStyle w:val="TOC3"/>
        <w:rPr>
          <w:rFonts w:ascii="Calibri" w:hAnsi="Calibri"/>
          <w:noProof/>
          <w:sz w:val="22"/>
          <w:szCs w:val="22"/>
        </w:rPr>
      </w:pPr>
      <w:hyperlink w:anchor="_Toc514933653" w:history="1">
        <w:r w:rsidRPr="00304105">
          <w:rPr>
            <w:rStyle w:val="Hyperlink"/>
            <w:noProof/>
          </w:rPr>
          <w:t>2.6.6</w:t>
        </w:r>
        <w:r w:rsidRPr="006B5780">
          <w:rPr>
            <w:rFonts w:ascii="Calibri" w:hAnsi="Calibri"/>
            <w:noProof/>
            <w:sz w:val="22"/>
            <w:szCs w:val="22"/>
          </w:rPr>
          <w:tab/>
        </w:r>
        <w:r w:rsidRPr="00304105">
          <w:rPr>
            <w:rStyle w:val="Hyperlink"/>
            <w:noProof/>
          </w:rPr>
          <w:t>Class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_Toc514933653 \h </w:instrText>
        </w:r>
        <w:r>
          <w:rPr>
            <w:noProof/>
            <w:webHidden/>
          </w:rPr>
        </w:r>
        <w:r>
          <w:rPr>
            <w:noProof/>
            <w:webHidden/>
          </w:rPr>
          <w:fldChar w:fldCharType="separate"/>
        </w:r>
        <w:r w:rsidR="00175B81">
          <w:rPr>
            <w:noProof/>
            <w:webHidden/>
          </w:rPr>
          <w:t>236</w:t>
        </w:r>
        <w:r>
          <w:rPr>
            <w:noProof/>
            <w:webHidden/>
          </w:rPr>
          <w:fldChar w:fldCharType="end"/>
        </w:r>
      </w:hyperlink>
    </w:p>
    <w:p w14:paraId="4AE10E50" w14:textId="7C9F3490" w:rsidR="00922253" w:rsidRPr="006B5780" w:rsidRDefault="00922253">
      <w:pPr>
        <w:pStyle w:val="TOC3"/>
        <w:rPr>
          <w:rFonts w:ascii="Calibri" w:hAnsi="Calibri"/>
          <w:noProof/>
          <w:sz w:val="22"/>
          <w:szCs w:val="22"/>
        </w:rPr>
      </w:pPr>
      <w:hyperlink w:anchor="_Toc514933654" w:history="1">
        <w:r w:rsidRPr="00304105">
          <w:rPr>
            <w:rStyle w:val="Hyperlink"/>
            <w:noProof/>
          </w:rPr>
          <w:t>2.6.7</w:t>
        </w:r>
        <w:r w:rsidRPr="006B5780">
          <w:rPr>
            <w:rFonts w:ascii="Calibri" w:hAnsi="Calibri"/>
            <w:noProof/>
            <w:sz w:val="22"/>
            <w:szCs w:val="22"/>
          </w:rPr>
          <w:tab/>
        </w:r>
        <w:r w:rsidRPr="00304105">
          <w:rPr>
            <w:rStyle w:val="Hyperlink"/>
            <w:noProof/>
          </w:rPr>
          <w:t>Class Unintentional Threat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_Toc514933654 \h </w:instrText>
        </w:r>
        <w:r>
          <w:rPr>
            <w:noProof/>
            <w:webHidden/>
          </w:rPr>
        </w:r>
        <w:r>
          <w:rPr>
            <w:noProof/>
            <w:webHidden/>
          </w:rPr>
          <w:fldChar w:fldCharType="separate"/>
        </w:r>
        <w:r w:rsidR="00175B81">
          <w:rPr>
            <w:noProof/>
            <w:webHidden/>
          </w:rPr>
          <w:t>236</w:t>
        </w:r>
        <w:r>
          <w:rPr>
            <w:noProof/>
            <w:webHidden/>
          </w:rPr>
          <w:fldChar w:fldCharType="end"/>
        </w:r>
      </w:hyperlink>
    </w:p>
    <w:p w14:paraId="36EEDDC4" w14:textId="44D30B4E" w:rsidR="00922253" w:rsidRPr="006B5780" w:rsidRDefault="00922253">
      <w:pPr>
        <w:pStyle w:val="TOC2"/>
        <w:rPr>
          <w:rFonts w:ascii="Calibri" w:hAnsi="Calibri"/>
          <w:noProof/>
          <w:sz w:val="22"/>
          <w:szCs w:val="22"/>
        </w:rPr>
      </w:pPr>
      <w:hyperlink w:anchor="_Toc514933655" w:history="1">
        <w:r w:rsidRPr="00304105">
          <w:rPr>
            <w:rStyle w:val="Hyperlink"/>
            <w:noProof/>
          </w:rPr>
          <w:t>2.7</w:t>
        </w:r>
        <w:r w:rsidRPr="006B5780">
          <w:rPr>
            <w:rFonts w:ascii="Calibri" w:hAnsi="Calibri"/>
            <w:noProof/>
            <w:sz w:val="22"/>
            <w:szCs w:val="22"/>
          </w:rPr>
          <w:tab/>
        </w:r>
        <w:r w:rsidRPr="00304105">
          <w:rPr>
            <w:rStyle w:val="Hyperlink"/>
            <w:noProof/>
          </w:rPr>
          <w:t>Threat-risk-conceptual-model::Threat and Risk Specific Concepts::Danger Sources</w:t>
        </w:r>
        <w:r>
          <w:rPr>
            <w:noProof/>
            <w:webHidden/>
          </w:rPr>
          <w:tab/>
        </w:r>
        <w:r>
          <w:rPr>
            <w:noProof/>
            <w:webHidden/>
          </w:rPr>
          <w:fldChar w:fldCharType="begin"/>
        </w:r>
        <w:r>
          <w:rPr>
            <w:noProof/>
            <w:webHidden/>
          </w:rPr>
          <w:instrText xml:space="preserve"> PAGEREF _Toc514933655 \h </w:instrText>
        </w:r>
        <w:r>
          <w:rPr>
            <w:noProof/>
            <w:webHidden/>
          </w:rPr>
        </w:r>
        <w:r>
          <w:rPr>
            <w:noProof/>
            <w:webHidden/>
          </w:rPr>
          <w:fldChar w:fldCharType="separate"/>
        </w:r>
        <w:r w:rsidR="00175B81">
          <w:rPr>
            <w:noProof/>
            <w:webHidden/>
          </w:rPr>
          <w:t>237</w:t>
        </w:r>
        <w:r>
          <w:rPr>
            <w:noProof/>
            <w:webHidden/>
          </w:rPr>
          <w:fldChar w:fldCharType="end"/>
        </w:r>
      </w:hyperlink>
    </w:p>
    <w:p w14:paraId="04BE85B8" w14:textId="27D32EED" w:rsidR="00922253" w:rsidRPr="006B5780" w:rsidRDefault="00922253">
      <w:pPr>
        <w:pStyle w:val="TOC3"/>
        <w:rPr>
          <w:rFonts w:ascii="Calibri" w:hAnsi="Calibri"/>
          <w:noProof/>
          <w:sz w:val="22"/>
          <w:szCs w:val="22"/>
        </w:rPr>
      </w:pPr>
      <w:hyperlink w:anchor="_Toc514933656" w:history="1">
        <w:r w:rsidRPr="00304105">
          <w:rPr>
            <w:rStyle w:val="Hyperlink"/>
            <w:noProof/>
          </w:rPr>
          <w:t>2.7.1</w:t>
        </w:r>
        <w:r w:rsidRPr="006B5780">
          <w:rPr>
            <w:rFonts w:ascii="Calibri" w:hAnsi="Calibri"/>
            <w:noProof/>
            <w:sz w:val="22"/>
            <w:szCs w:val="22"/>
          </w:rPr>
          <w:tab/>
        </w:r>
        <w:r w:rsidRPr="00304105">
          <w:rPr>
            <w:rStyle w:val="Hyperlink"/>
            <w:noProof/>
          </w:rPr>
          <w:t>Diagram: Danger Sources</w:t>
        </w:r>
        <w:r>
          <w:rPr>
            <w:noProof/>
            <w:webHidden/>
          </w:rPr>
          <w:tab/>
        </w:r>
        <w:r>
          <w:rPr>
            <w:noProof/>
            <w:webHidden/>
          </w:rPr>
          <w:fldChar w:fldCharType="begin"/>
        </w:r>
        <w:r>
          <w:rPr>
            <w:noProof/>
            <w:webHidden/>
          </w:rPr>
          <w:instrText xml:space="preserve"> PAGEREF _Toc514933656 \h </w:instrText>
        </w:r>
        <w:r>
          <w:rPr>
            <w:noProof/>
            <w:webHidden/>
          </w:rPr>
        </w:r>
        <w:r>
          <w:rPr>
            <w:noProof/>
            <w:webHidden/>
          </w:rPr>
          <w:fldChar w:fldCharType="separate"/>
        </w:r>
        <w:r w:rsidR="00175B81">
          <w:rPr>
            <w:noProof/>
            <w:webHidden/>
          </w:rPr>
          <w:t>237</w:t>
        </w:r>
        <w:r>
          <w:rPr>
            <w:noProof/>
            <w:webHidden/>
          </w:rPr>
          <w:fldChar w:fldCharType="end"/>
        </w:r>
      </w:hyperlink>
    </w:p>
    <w:p w14:paraId="1C1C8B55" w14:textId="26F44B47" w:rsidR="00922253" w:rsidRPr="006B5780" w:rsidRDefault="00922253">
      <w:pPr>
        <w:pStyle w:val="TOC3"/>
        <w:rPr>
          <w:rFonts w:ascii="Calibri" w:hAnsi="Calibri"/>
          <w:noProof/>
          <w:sz w:val="22"/>
          <w:szCs w:val="22"/>
        </w:rPr>
      </w:pPr>
      <w:hyperlink w:anchor="_Toc514933657" w:history="1">
        <w:r w:rsidRPr="00304105">
          <w:rPr>
            <w:rStyle w:val="Hyperlink"/>
            <w:noProof/>
          </w:rPr>
          <w:t>2.7.2</w:t>
        </w:r>
        <w:r w:rsidRPr="006B5780">
          <w:rPr>
            <w:rFonts w:ascii="Calibri" w:hAnsi="Calibri"/>
            <w:noProof/>
            <w:sz w:val="22"/>
            <w:szCs w:val="22"/>
          </w:rPr>
          <w:tab/>
        </w:r>
        <w:r w:rsidRPr="00304105">
          <w:rPr>
            <w:rStyle w:val="Hyperlink"/>
            <w:noProof/>
          </w:rPr>
          <w:t>Class Accident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_Toc514933657 \h </w:instrText>
        </w:r>
        <w:r>
          <w:rPr>
            <w:noProof/>
            <w:webHidden/>
          </w:rPr>
        </w:r>
        <w:r>
          <w:rPr>
            <w:noProof/>
            <w:webHidden/>
          </w:rPr>
          <w:fldChar w:fldCharType="separate"/>
        </w:r>
        <w:r w:rsidR="00175B81">
          <w:rPr>
            <w:noProof/>
            <w:webHidden/>
          </w:rPr>
          <w:t>237</w:t>
        </w:r>
        <w:r>
          <w:rPr>
            <w:noProof/>
            <w:webHidden/>
          </w:rPr>
          <w:fldChar w:fldCharType="end"/>
        </w:r>
      </w:hyperlink>
    </w:p>
    <w:p w14:paraId="0E1A0B28" w14:textId="5410740B" w:rsidR="00922253" w:rsidRPr="006B5780" w:rsidRDefault="00922253">
      <w:pPr>
        <w:pStyle w:val="TOC3"/>
        <w:rPr>
          <w:rFonts w:ascii="Calibri" w:hAnsi="Calibri"/>
          <w:noProof/>
          <w:sz w:val="22"/>
          <w:szCs w:val="22"/>
        </w:rPr>
      </w:pPr>
      <w:hyperlink w:anchor="_Toc514933658" w:history="1">
        <w:r w:rsidRPr="00304105">
          <w:rPr>
            <w:rStyle w:val="Hyperlink"/>
            <w:noProof/>
          </w:rPr>
          <w:t>2.7.3</w:t>
        </w:r>
        <w:r w:rsidRPr="006B5780">
          <w:rPr>
            <w:rFonts w:ascii="Calibri" w:hAnsi="Calibri"/>
            <w:noProof/>
            <w:sz w:val="22"/>
            <w:szCs w:val="22"/>
          </w:rPr>
          <w:tab/>
        </w:r>
        <w:r w:rsidRPr="00304105">
          <w:rPr>
            <w:rStyle w:val="Hyperlink"/>
            <w:noProof/>
          </w:rPr>
          <w:t>Association Class Contribution to Danger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_Toc514933658 \h </w:instrText>
        </w:r>
        <w:r>
          <w:rPr>
            <w:noProof/>
            <w:webHidden/>
          </w:rPr>
        </w:r>
        <w:r>
          <w:rPr>
            <w:noProof/>
            <w:webHidden/>
          </w:rPr>
          <w:fldChar w:fldCharType="separate"/>
        </w:r>
        <w:r w:rsidR="00175B81">
          <w:rPr>
            <w:noProof/>
            <w:webHidden/>
          </w:rPr>
          <w:t>238</w:t>
        </w:r>
        <w:r>
          <w:rPr>
            <w:noProof/>
            <w:webHidden/>
          </w:rPr>
          <w:fldChar w:fldCharType="end"/>
        </w:r>
      </w:hyperlink>
    </w:p>
    <w:p w14:paraId="182AB7C1" w14:textId="4827E26F" w:rsidR="00922253" w:rsidRPr="006B5780" w:rsidRDefault="00922253">
      <w:pPr>
        <w:pStyle w:val="TOC3"/>
        <w:rPr>
          <w:rFonts w:ascii="Calibri" w:hAnsi="Calibri"/>
          <w:noProof/>
          <w:sz w:val="22"/>
          <w:szCs w:val="22"/>
        </w:rPr>
      </w:pPr>
      <w:hyperlink w:anchor="_Toc514933659" w:history="1">
        <w:r w:rsidRPr="00304105">
          <w:rPr>
            <w:rStyle w:val="Hyperlink"/>
            <w:noProof/>
          </w:rPr>
          <w:t>2.7.4</w:t>
        </w:r>
        <w:r w:rsidRPr="006B5780">
          <w:rPr>
            <w:rFonts w:ascii="Calibri" w:hAnsi="Calibri"/>
            <w:noProof/>
            <w:sz w:val="22"/>
            <w:szCs w:val="22"/>
          </w:rPr>
          <w:tab/>
        </w:r>
        <w:r w:rsidRPr="00304105">
          <w:rPr>
            <w:rStyle w:val="Hyperlink"/>
            <w:noProof/>
          </w:rPr>
          <w:t>Class Danger 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_Toc514933659 \h </w:instrText>
        </w:r>
        <w:r>
          <w:rPr>
            <w:noProof/>
            <w:webHidden/>
          </w:rPr>
        </w:r>
        <w:r>
          <w:rPr>
            <w:noProof/>
            <w:webHidden/>
          </w:rPr>
          <w:fldChar w:fldCharType="separate"/>
        </w:r>
        <w:r w:rsidR="00175B81">
          <w:rPr>
            <w:noProof/>
            <w:webHidden/>
          </w:rPr>
          <w:t>238</w:t>
        </w:r>
        <w:r>
          <w:rPr>
            <w:noProof/>
            <w:webHidden/>
          </w:rPr>
          <w:fldChar w:fldCharType="end"/>
        </w:r>
      </w:hyperlink>
    </w:p>
    <w:p w14:paraId="39D81FC3" w14:textId="0A563236" w:rsidR="00922253" w:rsidRPr="006B5780" w:rsidRDefault="00922253">
      <w:pPr>
        <w:pStyle w:val="TOC3"/>
        <w:rPr>
          <w:rFonts w:ascii="Calibri" w:hAnsi="Calibri"/>
          <w:noProof/>
          <w:sz w:val="22"/>
          <w:szCs w:val="22"/>
        </w:rPr>
      </w:pPr>
      <w:hyperlink w:anchor="_Toc514933660" w:history="1">
        <w:r w:rsidRPr="00304105">
          <w:rPr>
            <w:rStyle w:val="Hyperlink"/>
            <w:noProof/>
          </w:rPr>
          <w:t>2.7.5</w:t>
        </w:r>
        <w:r w:rsidRPr="006B5780">
          <w:rPr>
            <w:rFonts w:ascii="Calibri" w:hAnsi="Calibri"/>
            <w:noProof/>
            <w:sz w:val="22"/>
            <w:szCs w:val="22"/>
          </w:rPr>
          <w:tab/>
        </w:r>
        <w:r w:rsidRPr="00304105">
          <w:rPr>
            <w:rStyle w:val="Hyperlink"/>
            <w:noProof/>
          </w:rPr>
          <w:t>Class Dangerous Condition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_Toc514933660 \h </w:instrText>
        </w:r>
        <w:r>
          <w:rPr>
            <w:noProof/>
            <w:webHidden/>
          </w:rPr>
        </w:r>
        <w:r>
          <w:rPr>
            <w:noProof/>
            <w:webHidden/>
          </w:rPr>
          <w:fldChar w:fldCharType="separate"/>
        </w:r>
        <w:r w:rsidR="00175B81">
          <w:rPr>
            <w:noProof/>
            <w:webHidden/>
          </w:rPr>
          <w:t>238</w:t>
        </w:r>
        <w:r>
          <w:rPr>
            <w:noProof/>
            <w:webHidden/>
          </w:rPr>
          <w:fldChar w:fldCharType="end"/>
        </w:r>
      </w:hyperlink>
    </w:p>
    <w:p w14:paraId="33473B9B" w14:textId="183495ED" w:rsidR="00922253" w:rsidRPr="006B5780" w:rsidRDefault="00922253">
      <w:pPr>
        <w:pStyle w:val="TOC3"/>
        <w:rPr>
          <w:rFonts w:ascii="Calibri" w:hAnsi="Calibri"/>
          <w:noProof/>
          <w:sz w:val="22"/>
          <w:szCs w:val="22"/>
        </w:rPr>
      </w:pPr>
      <w:hyperlink w:anchor="_Toc514933661" w:history="1">
        <w:r w:rsidRPr="00304105">
          <w:rPr>
            <w:rStyle w:val="Hyperlink"/>
            <w:noProof/>
          </w:rPr>
          <w:t>2.7.6</w:t>
        </w:r>
        <w:r w:rsidRPr="006B5780">
          <w:rPr>
            <w:rFonts w:ascii="Calibri" w:hAnsi="Calibri"/>
            <w:noProof/>
            <w:sz w:val="22"/>
            <w:szCs w:val="22"/>
          </w:rPr>
          <w:tab/>
        </w:r>
        <w:r w:rsidRPr="00304105">
          <w:rPr>
            <w:rStyle w:val="Hyperlink"/>
            <w:noProof/>
          </w:rPr>
          <w:t>Class Dangerous Event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_Toc514933661 \h </w:instrText>
        </w:r>
        <w:r>
          <w:rPr>
            <w:noProof/>
            <w:webHidden/>
          </w:rPr>
        </w:r>
        <w:r>
          <w:rPr>
            <w:noProof/>
            <w:webHidden/>
          </w:rPr>
          <w:fldChar w:fldCharType="separate"/>
        </w:r>
        <w:r w:rsidR="00175B81">
          <w:rPr>
            <w:noProof/>
            <w:webHidden/>
          </w:rPr>
          <w:t>239</w:t>
        </w:r>
        <w:r>
          <w:rPr>
            <w:noProof/>
            <w:webHidden/>
          </w:rPr>
          <w:fldChar w:fldCharType="end"/>
        </w:r>
      </w:hyperlink>
    </w:p>
    <w:p w14:paraId="4EC672E3" w14:textId="2300C6BB" w:rsidR="00922253" w:rsidRPr="006B5780" w:rsidRDefault="00922253">
      <w:pPr>
        <w:pStyle w:val="TOC3"/>
        <w:rPr>
          <w:rFonts w:ascii="Calibri" w:hAnsi="Calibri"/>
          <w:noProof/>
          <w:sz w:val="22"/>
          <w:szCs w:val="22"/>
        </w:rPr>
      </w:pPr>
      <w:hyperlink w:anchor="_Toc514933662" w:history="1">
        <w:r w:rsidRPr="00304105">
          <w:rPr>
            <w:rStyle w:val="Hyperlink"/>
            <w:noProof/>
          </w:rPr>
          <w:t>2.7.7</w:t>
        </w:r>
        <w:r w:rsidRPr="006B5780">
          <w:rPr>
            <w:rFonts w:ascii="Calibri" w:hAnsi="Calibri"/>
            <w:noProof/>
            <w:sz w:val="22"/>
            <w:szCs w:val="22"/>
          </w:rPr>
          <w:tab/>
        </w:r>
        <w:r w:rsidRPr="00304105">
          <w:rPr>
            <w:rStyle w:val="Hyperlink"/>
            <w:noProof/>
          </w:rPr>
          <w:t>Association Class Exploit of Vulnerability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_Toc514933662 \h </w:instrText>
        </w:r>
        <w:r>
          <w:rPr>
            <w:noProof/>
            <w:webHidden/>
          </w:rPr>
        </w:r>
        <w:r>
          <w:rPr>
            <w:noProof/>
            <w:webHidden/>
          </w:rPr>
          <w:fldChar w:fldCharType="separate"/>
        </w:r>
        <w:r w:rsidR="00175B81">
          <w:rPr>
            <w:noProof/>
            <w:webHidden/>
          </w:rPr>
          <w:t>239</w:t>
        </w:r>
        <w:r>
          <w:rPr>
            <w:noProof/>
            <w:webHidden/>
          </w:rPr>
          <w:fldChar w:fldCharType="end"/>
        </w:r>
      </w:hyperlink>
    </w:p>
    <w:p w14:paraId="2E32568B" w14:textId="4E6BDEB1" w:rsidR="00922253" w:rsidRPr="006B5780" w:rsidRDefault="00922253">
      <w:pPr>
        <w:pStyle w:val="TOC3"/>
        <w:rPr>
          <w:rFonts w:ascii="Calibri" w:hAnsi="Calibri"/>
          <w:noProof/>
          <w:sz w:val="22"/>
          <w:szCs w:val="22"/>
        </w:rPr>
      </w:pPr>
      <w:hyperlink w:anchor="_Toc514933663" w:history="1">
        <w:r w:rsidRPr="00304105">
          <w:rPr>
            <w:rStyle w:val="Hyperlink"/>
            <w:noProof/>
          </w:rPr>
          <w:t>2.7.8</w:t>
        </w:r>
        <w:r w:rsidRPr="006B5780">
          <w:rPr>
            <w:rFonts w:ascii="Calibri" w:hAnsi="Calibri"/>
            <w:noProof/>
            <w:sz w:val="22"/>
            <w:szCs w:val="22"/>
          </w:rPr>
          <w:tab/>
        </w:r>
        <w:r w:rsidRPr="00304105">
          <w:rPr>
            <w:rStyle w:val="Hyperlink"/>
            <w:noProof/>
          </w:rPr>
          <w:t>Class Objective to Disrupt</w:t>
        </w:r>
        <w:r>
          <w:rPr>
            <w:noProof/>
            <w:webHidden/>
          </w:rPr>
          <w:tab/>
        </w:r>
        <w:r>
          <w:rPr>
            <w:noProof/>
            <w:webHidden/>
          </w:rPr>
          <w:fldChar w:fldCharType="begin"/>
        </w:r>
        <w:r>
          <w:rPr>
            <w:noProof/>
            <w:webHidden/>
          </w:rPr>
          <w:instrText xml:space="preserve"> PAGEREF _Toc514933663 \h </w:instrText>
        </w:r>
        <w:r>
          <w:rPr>
            <w:noProof/>
            <w:webHidden/>
          </w:rPr>
        </w:r>
        <w:r>
          <w:rPr>
            <w:noProof/>
            <w:webHidden/>
          </w:rPr>
          <w:fldChar w:fldCharType="separate"/>
        </w:r>
        <w:r w:rsidR="00175B81">
          <w:rPr>
            <w:noProof/>
            <w:webHidden/>
          </w:rPr>
          <w:t>239</w:t>
        </w:r>
        <w:r>
          <w:rPr>
            <w:noProof/>
            <w:webHidden/>
          </w:rPr>
          <w:fldChar w:fldCharType="end"/>
        </w:r>
      </w:hyperlink>
    </w:p>
    <w:p w14:paraId="5C2ED16F" w14:textId="29E0D19D" w:rsidR="00922253" w:rsidRPr="006B5780" w:rsidRDefault="00922253">
      <w:pPr>
        <w:pStyle w:val="TOC3"/>
        <w:rPr>
          <w:rFonts w:ascii="Calibri" w:hAnsi="Calibri"/>
          <w:noProof/>
          <w:sz w:val="22"/>
          <w:szCs w:val="22"/>
        </w:rPr>
      </w:pPr>
      <w:hyperlink w:anchor="_Toc514933664" w:history="1">
        <w:r w:rsidRPr="00304105">
          <w:rPr>
            <w:rStyle w:val="Hyperlink"/>
            <w:noProof/>
          </w:rPr>
          <w:t>2.7.9</w:t>
        </w:r>
        <w:r w:rsidRPr="006B5780">
          <w:rPr>
            <w:rFonts w:ascii="Calibri" w:hAnsi="Calibri"/>
            <w:noProof/>
            <w:sz w:val="22"/>
            <w:szCs w:val="22"/>
          </w:rPr>
          <w:tab/>
        </w:r>
        <w:r w:rsidRPr="00304105">
          <w:rPr>
            <w:rStyle w:val="Hyperlink"/>
            <w:noProof/>
          </w:rPr>
          <w:t>Class Unwitting Participant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_Toc514933664 \h </w:instrText>
        </w:r>
        <w:r>
          <w:rPr>
            <w:noProof/>
            <w:webHidden/>
          </w:rPr>
        </w:r>
        <w:r>
          <w:rPr>
            <w:noProof/>
            <w:webHidden/>
          </w:rPr>
          <w:fldChar w:fldCharType="separate"/>
        </w:r>
        <w:r w:rsidR="00175B81">
          <w:rPr>
            <w:noProof/>
            <w:webHidden/>
          </w:rPr>
          <w:t>239</w:t>
        </w:r>
        <w:r>
          <w:rPr>
            <w:noProof/>
            <w:webHidden/>
          </w:rPr>
          <w:fldChar w:fldCharType="end"/>
        </w:r>
      </w:hyperlink>
    </w:p>
    <w:p w14:paraId="0B257F58" w14:textId="233AD851" w:rsidR="00922253" w:rsidRPr="006B5780" w:rsidRDefault="00922253">
      <w:pPr>
        <w:pStyle w:val="TOC2"/>
        <w:rPr>
          <w:rFonts w:ascii="Calibri" w:hAnsi="Calibri"/>
          <w:noProof/>
          <w:sz w:val="22"/>
          <w:szCs w:val="22"/>
        </w:rPr>
      </w:pPr>
      <w:hyperlink w:anchor="_Toc514933665" w:history="1">
        <w:r w:rsidRPr="00304105">
          <w:rPr>
            <w:rStyle w:val="Hyperlink"/>
            <w:noProof/>
          </w:rPr>
          <w:t>2.8</w:t>
        </w:r>
        <w:r w:rsidRPr="006B5780">
          <w:rPr>
            <w:rFonts w:ascii="Calibri" w:hAnsi="Calibri"/>
            <w:noProof/>
            <w:sz w:val="22"/>
            <w:szCs w:val="22"/>
          </w:rPr>
          <w:tab/>
        </w:r>
        <w:r w:rsidRPr="00304105">
          <w:rPr>
            <w:rStyle w:val="Hyperlink"/>
            <w:noProof/>
          </w:rPr>
          <w:t>Threat-risk-conceptual-model::Threat and Risk Specific Concepts::Danger Sources::Source of Danger Categories</w:t>
        </w:r>
        <w:r>
          <w:rPr>
            <w:noProof/>
            <w:webHidden/>
          </w:rPr>
          <w:tab/>
        </w:r>
        <w:r>
          <w:rPr>
            <w:noProof/>
            <w:webHidden/>
          </w:rPr>
          <w:fldChar w:fldCharType="begin"/>
        </w:r>
        <w:r>
          <w:rPr>
            <w:noProof/>
            <w:webHidden/>
          </w:rPr>
          <w:instrText xml:space="preserve"> PAGEREF _Toc514933665 \h </w:instrText>
        </w:r>
        <w:r>
          <w:rPr>
            <w:noProof/>
            <w:webHidden/>
          </w:rPr>
        </w:r>
        <w:r>
          <w:rPr>
            <w:noProof/>
            <w:webHidden/>
          </w:rPr>
          <w:fldChar w:fldCharType="separate"/>
        </w:r>
        <w:r w:rsidR="00175B81">
          <w:rPr>
            <w:noProof/>
            <w:webHidden/>
          </w:rPr>
          <w:t>241</w:t>
        </w:r>
        <w:r>
          <w:rPr>
            <w:noProof/>
            <w:webHidden/>
          </w:rPr>
          <w:fldChar w:fldCharType="end"/>
        </w:r>
      </w:hyperlink>
    </w:p>
    <w:p w14:paraId="38931BA6" w14:textId="65E9C27C" w:rsidR="00922253" w:rsidRPr="006B5780" w:rsidRDefault="00922253">
      <w:pPr>
        <w:pStyle w:val="TOC3"/>
        <w:rPr>
          <w:rFonts w:ascii="Calibri" w:hAnsi="Calibri"/>
          <w:noProof/>
          <w:sz w:val="22"/>
          <w:szCs w:val="22"/>
        </w:rPr>
      </w:pPr>
      <w:hyperlink w:anchor="_Toc514933666" w:history="1">
        <w:r w:rsidRPr="00304105">
          <w:rPr>
            <w:rStyle w:val="Hyperlink"/>
            <w:noProof/>
          </w:rPr>
          <w:t>2.8.1</w:t>
        </w:r>
        <w:r w:rsidRPr="006B5780">
          <w:rPr>
            <w:rFonts w:ascii="Calibri" w:hAnsi="Calibri"/>
            <w:noProof/>
            <w:sz w:val="22"/>
            <w:szCs w:val="22"/>
          </w:rPr>
          <w:tab/>
        </w:r>
        <w:r w:rsidRPr="00304105">
          <w:rPr>
            <w:rStyle w:val="Hyperlink"/>
            <w:noProof/>
          </w:rPr>
          <w:t>Diagram: Source of Danger Categories</w:t>
        </w:r>
        <w:r>
          <w:rPr>
            <w:noProof/>
            <w:webHidden/>
          </w:rPr>
          <w:tab/>
        </w:r>
        <w:r>
          <w:rPr>
            <w:noProof/>
            <w:webHidden/>
          </w:rPr>
          <w:fldChar w:fldCharType="begin"/>
        </w:r>
        <w:r>
          <w:rPr>
            <w:noProof/>
            <w:webHidden/>
          </w:rPr>
          <w:instrText xml:space="preserve"> PAGEREF _Toc514933666 \h </w:instrText>
        </w:r>
        <w:r>
          <w:rPr>
            <w:noProof/>
            <w:webHidden/>
          </w:rPr>
        </w:r>
        <w:r>
          <w:rPr>
            <w:noProof/>
            <w:webHidden/>
          </w:rPr>
          <w:fldChar w:fldCharType="separate"/>
        </w:r>
        <w:r w:rsidR="00175B81">
          <w:rPr>
            <w:noProof/>
            <w:webHidden/>
          </w:rPr>
          <w:t>241</w:t>
        </w:r>
        <w:r>
          <w:rPr>
            <w:noProof/>
            <w:webHidden/>
          </w:rPr>
          <w:fldChar w:fldCharType="end"/>
        </w:r>
      </w:hyperlink>
    </w:p>
    <w:p w14:paraId="7E98907C" w14:textId="790CC2FA" w:rsidR="00922253" w:rsidRPr="006B5780" w:rsidRDefault="00922253">
      <w:pPr>
        <w:pStyle w:val="TOC3"/>
        <w:rPr>
          <w:rFonts w:ascii="Calibri" w:hAnsi="Calibri"/>
          <w:noProof/>
          <w:sz w:val="22"/>
          <w:szCs w:val="22"/>
        </w:rPr>
      </w:pPr>
      <w:hyperlink w:anchor="_Toc514933667" w:history="1">
        <w:r w:rsidRPr="00304105">
          <w:rPr>
            <w:rStyle w:val="Hyperlink"/>
            <w:noProof/>
          </w:rPr>
          <w:t>2.8.2</w:t>
        </w:r>
        <w:r w:rsidRPr="006B5780">
          <w:rPr>
            <w:rFonts w:ascii="Calibri" w:hAnsi="Calibri"/>
            <w:noProof/>
            <w:sz w:val="22"/>
            <w:szCs w:val="22"/>
          </w:rPr>
          <w:tab/>
        </w:r>
        <w:r w:rsidRPr="00304105">
          <w:rPr>
            <w:rStyle w:val="Hyperlink"/>
            <w:noProof/>
          </w:rPr>
          <w:t>Class Biological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_Toc514933667 \h </w:instrText>
        </w:r>
        <w:r>
          <w:rPr>
            <w:noProof/>
            <w:webHidden/>
          </w:rPr>
        </w:r>
        <w:r>
          <w:rPr>
            <w:noProof/>
            <w:webHidden/>
          </w:rPr>
          <w:fldChar w:fldCharType="separate"/>
        </w:r>
        <w:r w:rsidR="00175B81">
          <w:rPr>
            <w:noProof/>
            <w:webHidden/>
          </w:rPr>
          <w:t>241</w:t>
        </w:r>
        <w:r>
          <w:rPr>
            <w:noProof/>
            <w:webHidden/>
          </w:rPr>
          <w:fldChar w:fldCharType="end"/>
        </w:r>
      </w:hyperlink>
    </w:p>
    <w:p w14:paraId="3DEBD571" w14:textId="2B03EAB1" w:rsidR="00922253" w:rsidRPr="006B5780" w:rsidRDefault="00922253">
      <w:pPr>
        <w:pStyle w:val="TOC3"/>
        <w:rPr>
          <w:rFonts w:ascii="Calibri" w:hAnsi="Calibri"/>
          <w:noProof/>
          <w:sz w:val="22"/>
          <w:szCs w:val="22"/>
        </w:rPr>
      </w:pPr>
      <w:hyperlink w:anchor="_Toc514933668" w:history="1">
        <w:r w:rsidRPr="00304105">
          <w:rPr>
            <w:rStyle w:val="Hyperlink"/>
            <w:noProof/>
          </w:rPr>
          <w:t>2.8.3</w:t>
        </w:r>
        <w:r w:rsidRPr="006B5780">
          <w:rPr>
            <w:rFonts w:ascii="Calibri" w:hAnsi="Calibri"/>
            <w:noProof/>
            <w:sz w:val="22"/>
            <w:szCs w:val="22"/>
          </w:rPr>
          <w:tab/>
        </w:r>
        <w:r w:rsidRPr="00304105">
          <w:rPr>
            <w:rStyle w:val="Hyperlink"/>
            <w:noProof/>
          </w:rPr>
          <w:t>Class CBRN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_Toc514933668 \h </w:instrText>
        </w:r>
        <w:r>
          <w:rPr>
            <w:noProof/>
            <w:webHidden/>
          </w:rPr>
        </w:r>
        <w:r>
          <w:rPr>
            <w:noProof/>
            <w:webHidden/>
          </w:rPr>
          <w:fldChar w:fldCharType="separate"/>
        </w:r>
        <w:r w:rsidR="00175B81">
          <w:rPr>
            <w:noProof/>
            <w:webHidden/>
          </w:rPr>
          <w:t>242</w:t>
        </w:r>
        <w:r>
          <w:rPr>
            <w:noProof/>
            <w:webHidden/>
          </w:rPr>
          <w:fldChar w:fldCharType="end"/>
        </w:r>
      </w:hyperlink>
    </w:p>
    <w:p w14:paraId="1B681536" w14:textId="0DCE6F46" w:rsidR="00922253" w:rsidRPr="006B5780" w:rsidRDefault="00922253">
      <w:pPr>
        <w:pStyle w:val="TOC3"/>
        <w:rPr>
          <w:rFonts w:ascii="Calibri" w:hAnsi="Calibri"/>
          <w:noProof/>
          <w:sz w:val="22"/>
          <w:szCs w:val="22"/>
        </w:rPr>
      </w:pPr>
      <w:hyperlink w:anchor="_Toc514933669" w:history="1">
        <w:r w:rsidRPr="00304105">
          <w:rPr>
            <w:rStyle w:val="Hyperlink"/>
            <w:noProof/>
          </w:rPr>
          <w:t>2.8.4</w:t>
        </w:r>
        <w:r w:rsidRPr="006B5780">
          <w:rPr>
            <w:rFonts w:ascii="Calibri" w:hAnsi="Calibri"/>
            <w:noProof/>
            <w:sz w:val="22"/>
            <w:szCs w:val="22"/>
          </w:rPr>
          <w:tab/>
        </w:r>
        <w:r w:rsidRPr="00304105">
          <w:rPr>
            <w:rStyle w:val="Hyperlink"/>
            <w:noProof/>
          </w:rPr>
          <w:t>Class Chemical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_Toc514933669 \h </w:instrText>
        </w:r>
        <w:r>
          <w:rPr>
            <w:noProof/>
            <w:webHidden/>
          </w:rPr>
        </w:r>
        <w:r>
          <w:rPr>
            <w:noProof/>
            <w:webHidden/>
          </w:rPr>
          <w:fldChar w:fldCharType="separate"/>
        </w:r>
        <w:r w:rsidR="00175B81">
          <w:rPr>
            <w:noProof/>
            <w:webHidden/>
          </w:rPr>
          <w:t>242</w:t>
        </w:r>
        <w:r>
          <w:rPr>
            <w:noProof/>
            <w:webHidden/>
          </w:rPr>
          <w:fldChar w:fldCharType="end"/>
        </w:r>
      </w:hyperlink>
    </w:p>
    <w:p w14:paraId="03028533" w14:textId="75B85673" w:rsidR="00922253" w:rsidRPr="006B5780" w:rsidRDefault="00922253">
      <w:pPr>
        <w:pStyle w:val="TOC3"/>
        <w:rPr>
          <w:rFonts w:ascii="Calibri" w:hAnsi="Calibri"/>
          <w:noProof/>
          <w:sz w:val="22"/>
          <w:szCs w:val="22"/>
        </w:rPr>
      </w:pPr>
      <w:hyperlink w:anchor="_Toc514933670" w:history="1">
        <w:r w:rsidRPr="00304105">
          <w:rPr>
            <w:rStyle w:val="Hyperlink"/>
            <w:noProof/>
          </w:rPr>
          <w:t>2.8.5</w:t>
        </w:r>
        <w:r w:rsidRPr="006B5780">
          <w:rPr>
            <w:rFonts w:ascii="Calibri" w:hAnsi="Calibri"/>
            <w:noProof/>
            <w:sz w:val="22"/>
            <w:szCs w:val="22"/>
          </w:rPr>
          <w:tab/>
        </w:r>
        <w:r w:rsidRPr="00304105">
          <w:rPr>
            <w:rStyle w:val="Hyperlink"/>
            <w:noProof/>
          </w:rPr>
          <w:t>Class Civil Unrest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_Toc514933670 \h </w:instrText>
        </w:r>
        <w:r>
          <w:rPr>
            <w:noProof/>
            <w:webHidden/>
          </w:rPr>
        </w:r>
        <w:r>
          <w:rPr>
            <w:noProof/>
            <w:webHidden/>
          </w:rPr>
          <w:fldChar w:fldCharType="separate"/>
        </w:r>
        <w:r w:rsidR="00175B81">
          <w:rPr>
            <w:noProof/>
            <w:webHidden/>
          </w:rPr>
          <w:t>242</w:t>
        </w:r>
        <w:r>
          <w:rPr>
            <w:noProof/>
            <w:webHidden/>
          </w:rPr>
          <w:fldChar w:fldCharType="end"/>
        </w:r>
      </w:hyperlink>
    </w:p>
    <w:p w14:paraId="12BC9B12" w14:textId="1D1E927D" w:rsidR="00922253" w:rsidRPr="006B5780" w:rsidRDefault="00922253">
      <w:pPr>
        <w:pStyle w:val="TOC3"/>
        <w:rPr>
          <w:rFonts w:ascii="Calibri" w:hAnsi="Calibri"/>
          <w:noProof/>
          <w:sz w:val="22"/>
          <w:szCs w:val="22"/>
        </w:rPr>
      </w:pPr>
      <w:hyperlink w:anchor="_Toc514933671" w:history="1">
        <w:r w:rsidRPr="00304105">
          <w:rPr>
            <w:rStyle w:val="Hyperlink"/>
            <w:noProof/>
          </w:rPr>
          <w:t>2.8.6</w:t>
        </w:r>
        <w:r w:rsidRPr="006B5780">
          <w:rPr>
            <w:rFonts w:ascii="Calibri" w:hAnsi="Calibri"/>
            <w:noProof/>
            <w:sz w:val="22"/>
            <w:szCs w:val="22"/>
          </w:rPr>
          <w:tab/>
        </w:r>
        <w:r w:rsidRPr="00304105">
          <w:rPr>
            <w:rStyle w:val="Hyperlink"/>
            <w:noProof/>
          </w:rPr>
          <w:t>Class Criminal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_Toc514933671 \h </w:instrText>
        </w:r>
        <w:r>
          <w:rPr>
            <w:noProof/>
            <w:webHidden/>
          </w:rPr>
        </w:r>
        <w:r>
          <w:rPr>
            <w:noProof/>
            <w:webHidden/>
          </w:rPr>
          <w:fldChar w:fldCharType="separate"/>
        </w:r>
        <w:r w:rsidR="00175B81">
          <w:rPr>
            <w:noProof/>
            <w:webHidden/>
          </w:rPr>
          <w:t>242</w:t>
        </w:r>
        <w:r>
          <w:rPr>
            <w:noProof/>
            <w:webHidden/>
          </w:rPr>
          <w:fldChar w:fldCharType="end"/>
        </w:r>
      </w:hyperlink>
    </w:p>
    <w:p w14:paraId="6895B517" w14:textId="018F5667" w:rsidR="00922253" w:rsidRPr="006B5780" w:rsidRDefault="00922253">
      <w:pPr>
        <w:pStyle w:val="TOC3"/>
        <w:rPr>
          <w:rFonts w:ascii="Calibri" w:hAnsi="Calibri"/>
          <w:noProof/>
          <w:sz w:val="22"/>
          <w:szCs w:val="22"/>
        </w:rPr>
      </w:pPr>
      <w:hyperlink w:anchor="_Toc514933672" w:history="1">
        <w:r w:rsidRPr="00304105">
          <w:rPr>
            <w:rStyle w:val="Hyperlink"/>
            <w:noProof/>
          </w:rPr>
          <w:t>2.8.7</w:t>
        </w:r>
        <w:r w:rsidRPr="006B5780">
          <w:rPr>
            <w:rFonts w:ascii="Calibri" w:hAnsi="Calibri"/>
            <w:noProof/>
            <w:sz w:val="22"/>
            <w:szCs w:val="22"/>
          </w:rPr>
          <w:tab/>
        </w:r>
        <w:r w:rsidRPr="00304105">
          <w:rPr>
            <w:rStyle w:val="Hyperlink"/>
            <w:noProof/>
          </w:rPr>
          <w:t>Class Cyber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_Toc514933672 \h </w:instrText>
        </w:r>
        <w:r>
          <w:rPr>
            <w:noProof/>
            <w:webHidden/>
          </w:rPr>
        </w:r>
        <w:r>
          <w:rPr>
            <w:noProof/>
            <w:webHidden/>
          </w:rPr>
          <w:fldChar w:fldCharType="separate"/>
        </w:r>
        <w:r w:rsidR="00175B81">
          <w:rPr>
            <w:noProof/>
            <w:webHidden/>
          </w:rPr>
          <w:t>242</w:t>
        </w:r>
        <w:r>
          <w:rPr>
            <w:noProof/>
            <w:webHidden/>
          </w:rPr>
          <w:fldChar w:fldCharType="end"/>
        </w:r>
      </w:hyperlink>
    </w:p>
    <w:p w14:paraId="525122FF" w14:textId="55B2F76D" w:rsidR="00922253" w:rsidRPr="006B5780" w:rsidRDefault="00922253">
      <w:pPr>
        <w:pStyle w:val="TOC3"/>
        <w:rPr>
          <w:rFonts w:ascii="Calibri" w:hAnsi="Calibri"/>
          <w:noProof/>
          <w:sz w:val="22"/>
          <w:szCs w:val="22"/>
        </w:rPr>
      </w:pPr>
      <w:hyperlink w:anchor="_Toc514933673" w:history="1">
        <w:r w:rsidRPr="00304105">
          <w:rPr>
            <w:rStyle w:val="Hyperlink"/>
            <w:noProof/>
          </w:rPr>
          <w:t>2.8.8</w:t>
        </w:r>
        <w:r w:rsidRPr="006B5780">
          <w:rPr>
            <w:rFonts w:ascii="Calibri" w:hAnsi="Calibri"/>
            <w:noProof/>
            <w:sz w:val="22"/>
            <w:szCs w:val="22"/>
          </w:rPr>
          <w:tab/>
        </w:r>
        <w:r w:rsidRPr="00304105">
          <w:rPr>
            <w:rStyle w:val="Hyperlink"/>
            <w:noProof/>
          </w:rPr>
          <w:t>Class Fire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_Toc514933673 \h </w:instrText>
        </w:r>
        <w:r>
          <w:rPr>
            <w:noProof/>
            <w:webHidden/>
          </w:rPr>
        </w:r>
        <w:r>
          <w:rPr>
            <w:noProof/>
            <w:webHidden/>
          </w:rPr>
          <w:fldChar w:fldCharType="separate"/>
        </w:r>
        <w:r w:rsidR="00175B81">
          <w:rPr>
            <w:noProof/>
            <w:webHidden/>
          </w:rPr>
          <w:t>242</w:t>
        </w:r>
        <w:r>
          <w:rPr>
            <w:noProof/>
            <w:webHidden/>
          </w:rPr>
          <w:fldChar w:fldCharType="end"/>
        </w:r>
      </w:hyperlink>
    </w:p>
    <w:p w14:paraId="0DB88335" w14:textId="7EB2C3C9" w:rsidR="00922253" w:rsidRPr="006B5780" w:rsidRDefault="00922253">
      <w:pPr>
        <w:pStyle w:val="TOC3"/>
        <w:rPr>
          <w:rFonts w:ascii="Calibri" w:hAnsi="Calibri"/>
          <w:noProof/>
          <w:sz w:val="22"/>
          <w:szCs w:val="22"/>
        </w:rPr>
      </w:pPr>
      <w:hyperlink w:anchor="_Toc514933674" w:history="1">
        <w:r w:rsidRPr="00304105">
          <w:rPr>
            <w:rStyle w:val="Hyperlink"/>
            <w:noProof/>
          </w:rPr>
          <w:t>2.8.9</w:t>
        </w:r>
        <w:r w:rsidRPr="006B5780">
          <w:rPr>
            <w:rFonts w:ascii="Calibri" w:hAnsi="Calibri"/>
            <w:noProof/>
            <w:sz w:val="22"/>
            <w:szCs w:val="22"/>
          </w:rPr>
          <w:tab/>
        </w:r>
        <w:r w:rsidRPr="00304105">
          <w:rPr>
            <w:rStyle w:val="Hyperlink"/>
            <w:noProof/>
          </w:rPr>
          <w:t>Class Geophysical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_Toc514933674 \h </w:instrText>
        </w:r>
        <w:r>
          <w:rPr>
            <w:noProof/>
            <w:webHidden/>
          </w:rPr>
        </w:r>
        <w:r>
          <w:rPr>
            <w:noProof/>
            <w:webHidden/>
          </w:rPr>
          <w:fldChar w:fldCharType="separate"/>
        </w:r>
        <w:r w:rsidR="00175B81">
          <w:rPr>
            <w:noProof/>
            <w:webHidden/>
          </w:rPr>
          <w:t>242</w:t>
        </w:r>
        <w:r>
          <w:rPr>
            <w:noProof/>
            <w:webHidden/>
          </w:rPr>
          <w:fldChar w:fldCharType="end"/>
        </w:r>
      </w:hyperlink>
    </w:p>
    <w:p w14:paraId="7A8E3150" w14:textId="4F3ED663" w:rsidR="00922253" w:rsidRPr="006B5780" w:rsidRDefault="00922253">
      <w:pPr>
        <w:pStyle w:val="TOC3"/>
        <w:rPr>
          <w:rFonts w:ascii="Calibri" w:hAnsi="Calibri"/>
          <w:noProof/>
          <w:sz w:val="22"/>
          <w:szCs w:val="22"/>
        </w:rPr>
      </w:pPr>
      <w:hyperlink w:anchor="_Toc514933675" w:history="1">
        <w:r w:rsidRPr="00304105">
          <w:rPr>
            <w:rStyle w:val="Hyperlink"/>
            <w:noProof/>
          </w:rPr>
          <w:t>2.8.10</w:t>
        </w:r>
        <w:r w:rsidRPr="006B5780">
          <w:rPr>
            <w:rFonts w:ascii="Calibri" w:hAnsi="Calibri"/>
            <w:noProof/>
            <w:sz w:val="22"/>
            <w:szCs w:val="22"/>
          </w:rPr>
          <w:tab/>
        </w:r>
        <w:r w:rsidRPr="00304105">
          <w:rPr>
            <w:rStyle w:val="Hyperlink"/>
            <w:noProof/>
          </w:rPr>
          <w:t>Class Loss of Control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_Toc514933675 \h </w:instrText>
        </w:r>
        <w:r>
          <w:rPr>
            <w:noProof/>
            <w:webHidden/>
          </w:rPr>
        </w:r>
        <w:r>
          <w:rPr>
            <w:noProof/>
            <w:webHidden/>
          </w:rPr>
          <w:fldChar w:fldCharType="separate"/>
        </w:r>
        <w:r w:rsidR="00175B81">
          <w:rPr>
            <w:noProof/>
            <w:webHidden/>
          </w:rPr>
          <w:t>242</w:t>
        </w:r>
        <w:r>
          <w:rPr>
            <w:noProof/>
            <w:webHidden/>
          </w:rPr>
          <w:fldChar w:fldCharType="end"/>
        </w:r>
      </w:hyperlink>
    </w:p>
    <w:p w14:paraId="3C06B895" w14:textId="58AD50CE" w:rsidR="00922253" w:rsidRPr="006B5780" w:rsidRDefault="00922253">
      <w:pPr>
        <w:pStyle w:val="TOC3"/>
        <w:rPr>
          <w:rFonts w:ascii="Calibri" w:hAnsi="Calibri"/>
          <w:noProof/>
          <w:sz w:val="22"/>
          <w:szCs w:val="22"/>
        </w:rPr>
      </w:pPr>
      <w:hyperlink w:anchor="_Toc514933676" w:history="1">
        <w:r w:rsidRPr="00304105">
          <w:rPr>
            <w:rStyle w:val="Hyperlink"/>
            <w:noProof/>
          </w:rPr>
          <w:t>2.8.11</w:t>
        </w:r>
        <w:r w:rsidRPr="006B5780">
          <w:rPr>
            <w:rFonts w:ascii="Calibri" w:hAnsi="Calibri"/>
            <w:noProof/>
            <w:sz w:val="22"/>
            <w:szCs w:val="22"/>
          </w:rPr>
          <w:tab/>
        </w:r>
        <w:r w:rsidRPr="00304105">
          <w:rPr>
            <w:rStyle w:val="Hyperlink"/>
            <w:noProof/>
          </w:rPr>
          <w:t>Class Meteorological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_Toc514933676 \h </w:instrText>
        </w:r>
        <w:r>
          <w:rPr>
            <w:noProof/>
            <w:webHidden/>
          </w:rPr>
        </w:r>
        <w:r>
          <w:rPr>
            <w:noProof/>
            <w:webHidden/>
          </w:rPr>
          <w:fldChar w:fldCharType="separate"/>
        </w:r>
        <w:r w:rsidR="00175B81">
          <w:rPr>
            <w:noProof/>
            <w:webHidden/>
          </w:rPr>
          <w:t>243</w:t>
        </w:r>
        <w:r>
          <w:rPr>
            <w:noProof/>
            <w:webHidden/>
          </w:rPr>
          <w:fldChar w:fldCharType="end"/>
        </w:r>
      </w:hyperlink>
    </w:p>
    <w:p w14:paraId="68E402F8" w14:textId="3E31275A" w:rsidR="00922253" w:rsidRPr="006B5780" w:rsidRDefault="00922253">
      <w:pPr>
        <w:pStyle w:val="TOC3"/>
        <w:rPr>
          <w:rFonts w:ascii="Calibri" w:hAnsi="Calibri"/>
          <w:noProof/>
          <w:sz w:val="22"/>
          <w:szCs w:val="22"/>
        </w:rPr>
      </w:pPr>
      <w:hyperlink w:anchor="_Toc514933677" w:history="1">
        <w:r w:rsidRPr="00304105">
          <w:rPr>
            <w:rStyle w:val="Hyperlink"/>
            <w:noProof/>
          </w:rPr>
          <w:t>2.8.12</w:t>
        </w:r>
        <w:r w:rsidRPr="006B5780">
          <w:rPr>
            <w:rFonts w:ascii="Calibri" w:hAnsi="Calibri"/>
            <w:noProof/>
            <w:sz w:val="22"/>
            <w:szCs w:val="22"/>
          </w:rPr>
          <w:tab/>
        </w:r>
        <w:r w:rsidRPr="00304105">
          <w:rPr>
            <w:rStyle w:val="Hyperlink"/>
            <w:noProof/>
          </w:rPr>
          <w:t>Class Nuclear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_Toc514933677 \h </w:instrText>
        </w:r>
        <w:r>
          <w:rPr>
            <w:noProof/>
            <w:webHidden/>
          </w:rPr>
        </w:r>
        <w:r>
          <w:rPr>
            <w:noProof/>
            <w:webHidden/>
          </w:rPr>
          <w:fldChar w:fldCharType="separate"/>
        </w:r>
        <w:r w:rsidR="00175B81">
          <w:rPr>
            <w:noProof/>
            <w:webHidden/>
          </w:rPr>
          <w:t>243</w:t>
        </w:r>
        <w:r>
          <w:rPr>
            <w:noProof/>
            <w:webHidden/>
          </w:rPr>
          <w:fldChar w:fldCharType="end"/>
        </w:r>
      </w:hyperlink>
    </w:p>
    <w:p w14:paraId="0E52D1F1" w14:textId="146BCFD9" w:rsidR="00922253" w:rsidRPr="006B5780" w:rsidRDefault="00922253">
      <w:pPr>
        <w:pStyle w:val="TOC3"/>
        <w:rPr>
          <w:rFonts w:ascii="Calibri" w:hAnsi="Calibri"/>
          <w:noProof/>
          <w:sz w:val="22"/>
          <w:szCs w:val="22"/>
        </w:rPr>
      </w:pPr>
      <w:hyperlink w:anchor="_Toc514933678" w:history="1">
        <w:r w:rsidRPr="00304105">
          <w:rPr>
            <w:rStyle w:val="Hyperlink"/>
            <w:noProof/>
          </w:rPr>
          <w:t>2.8.13</w:t>
        </w:r>
        <w:r w:rsidRPr="006B5780">
          <w:rPr>
            <w:rFonts w:ascii="Calibri" w:hAnsi="Calibri"/>
            <w:noProof/>
            <w:sz w:val="22"/>
            <w:szCs w:val="22"/>
          </w:rPr>
          <w:tab/>
        </w:r>
        <w:r w:rsidRPr="00304105">
          <w:rPr>
            <w:rStyle w:val="Hyperlink"/>
            <w:noProof/>
          </w:rPr>
          <w:t>Class Radiological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_Toc514933678 \h </w:instrText>
        </w:r>
        <w:r>
          <w:rPr>
            <w:noProof/>
            <w:webHidden/>
          </w:rPr>
        </w:r>
        <w:r>
          <w:rPr>
            <w:noProof/>
            <w:webHidden/>
          </w:rPr>
          <w:fldChar w:fldCharType="separate"/>
        </w:r>
        <w:r w:rsidR="00175B81">
          <w:rPr>
            <w:noProof/>
            <w:webHidden/>
          </w:rPr>
          <w:t>243</w:t>
        </w:r>
        <w:r>
          <w:rPr>
            <w:noProof/>
            <w:webHidden/>
          </w:rPr>
          <w:fldChar w:fldCharType="end"/>
        </w:r>
      </w:hyperlink>
    </w:p>
    <w:p w14:paraId="1A4CC8F8" w14:textId="453FA57D" w:rsidR="00922253" w:rsidRPr="006B5780" w:rsidRDefault="00922253">
      <w:pPr>
        <w:pStyle w:val="TOC3"/>
        <w:rPr>
          <w:rFonts w:ascii="Calibri" w:hAnsi="Calibri"/>
          <w:noProof/>
          <w:sz w:val="22"/>
          <w:szCs w:val="22"/>
        </w:rPr>
      </w:pPr>
      <w:hyperlink w:anchor="_Toc514933679" w:history="1">
        <w:r w:rsidRPr="00304105">
          <w:rPr>
            <w:rStyle w:val="Hyperlink"/>
            <w:noProof/>
          </w:rPr>
          <w:t>2.8.14</w:t>
        </w:r>
        <w:r w:rsidRPr="006B5780">
          <w:rPr>
            <w:rFonts w:ascii="Calibri" w:hAnsi="Calibri"/>
            <w:noProof/>
            <w:sz w:val="22"/>
            <w:szCs w:val="22"/>
          </w:rPr>
          <w:tab/>
        </w:r>
        <w:r w:rsidRPr="00304105">
          <w:rPr>
            <w:rStyle w:val="Hyperlink"/>
            <w:noProof/>
          </w:rPr>
          <w:t>Class Safety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_Toc514933679 \h </w:instrText>
        </w:r>
        <w:r>
          <w:rPr>
            <w:noProof/>
            <w:webHidden/>
          </w:rPr>
        </w:r>
        <w:r>
          <w:rPr>
            <w:noProof/>
            <w:webHidden/>
          </w:rPr>
          <w:fldChar w:fldCharType="separate"/>
        </w:r>
        <w:r w:rsidR="00175B81">
          <w:rPr>
            <w:noProof/>
            <w:webHidden/>
          </w:rPr>
          <w:t>243</w:t>
        </w:r>
        <w:r>
          <w:rPr>
            <w:noProof/>
            <w:webHidden/>
          </w:rPr>
          <w:fldChar w:fldCharType="end"/>
        </w:r>
      </w:hyperlink>
    </w:p>
    <w:p w14:paraId="0EC69156" w14:textId="1B912145" w:rsidR="00922253" w:rsidRPr="006B5780" w:rsidRDefault="00922253">
      <w:pPr>
        <w:pStyle w:val="TOC3"/>
        <w:rPr>
          <w:rFonts w:ascii="Calibri" w:hAnsi="Calibri"/>
          <w:noProof/>
          <w:sz w:val="22"/>
          <w:szCs w:val="22"/>
        </w:rPr>
      </w:pPr>
      <w:hyperlink w:anchor="_Toc514933680" w:history="1">
        <w:r w:rsidRPr="00304105">
          <w:rPr>
            <w:rStyle w:val="Hyperlink"/>
            <w:noProof/>
          </w:rPr>
          <w:t>2.8.15</w:t>
        </w:r>
        <w:r w:rsidRPr="006B5780">
          <w:rPr>
            <w:rFonts w:ascii="Calibri" w:hAnsi="Calibri"/>
            <w:noProof/>
            <w:sz w:val="22"/>
            <w:szCs w:val="22"/>
          </w:rPr>
          <w:tab/>
        </w:r>
        <w:r w:rsidRPr="00304105">
          <w:rPr>
            <w:rStyle w:val="Hyperlink"/>
            <w:noProof/>
          </w:rPr>
          <w:t>Class Security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_Toc514933680 \h </w:instrText>
        </w:r>
        <w:r>
          <w:rPr>
            <w:noProof/>
            <w:webHidden/>
          </w:rPr>
        </w:r>
        <w:r>
          <w:rPr>
            <w:noProof/>
            <w:webHidden/>
          </w:rPr>
          <w:fldChar w:fldCharType="separate"/>
        </w:r>
        <w:r w:rsidR="00175B81">
          <w:rPr>
            <w:noProof/>
            <w:webHidden/>
          </w:rPr>
          <w:t>243</w:t>
        </w:r>
        <w:r>
          <w:rPr>
            <w:noProof/>
            <w:webHidden/>
          </w:rPr>
          <w:fldChar w:fldCharType="end"/>
        </w:r>
      </w:hyperlink>
    </w:p>
    <w:p w14:paraId="72C24F67" w14:textId="4AA4CAA1" w:rsidR="00922253" w:rsidRPr="006B5780" w:rsidRDefault="00922253">
      <w:pPr>
        <w:pStyle w:val="TOC3"/>
        <w:rPr>
          <w:rFonts w:ascii="Calibri" w:hAnsi="Calibri"/>
          <w:noProof/>
          <w:sz w:val="22"/>
          <w:szCs w:val="22"/>
        </w:rPr>
      </w:pPr>
      <w:hyperlink w:anchor="_Toc514933681" w:history="1">
        <w:r w:rsidRPr="00304105">
          <w:rPr>
            <w:rStyle w:val="Hyperlink"/>
            <w:noProof/>
          </w:rPr>
          <w:t>2.8.16</w:t>
        </w:r>
        <w:r w:rsidRPr="006B5780">
          <w:rPr>
            <w:rFonts w:ascii="Calibri" w:hAnsi="Calibri"/>
            <w:noProof/>
            <w:sz w:val="22"/>
            <w:szCs w:val="22"/>
          </w:rPr>
          <w:tab/>
        </w:r>
        <w:r w:rsidRPr="00304105">
          <w:rPr>
            <w:rStyle w:val="Hyperlink"/>
            <w:noProof/>
          </w:rPr>
          <w:t>Class Source of Danger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_Toc514933681 \h </w:instrText>
        </w:r>
        <w:r>
          <w:rPr>
            <w:noProof/>
            <w:webHidden/>
          </w:rPr>
        </w:r>
        <w:r>
          <w:rPr>
            <w:noProof/>
            <w:webHidden/>
          </w:rPr>
          <w:fldChar w:fldCharType="separate"/>
        </w:r>
        <w:r w:rsidR="00175B81">
          <w:rPr>
            <w:noProof/>
            <w:webHidden/>
          </w:rPr>
          <w:t>243</w:t>
        </w:r>
        <w:r>
          <w:rPr>
            <w:noProof/>
            <w:webHidden/>
          </w:rPr>
          <w:fldChar w:fldCharType="end"/>
        </w:r>
      </w:hyperlink>
    </w:p>
    <w:p w14:paraId="236D2758" w14:textId="6F0655BD" w:rsidR="00922253" w:rsidRPr="006B5780" w:rsidRDefault="00922253">
      <w:pPr>
        <w:pStyle w:val="TOC3"/>
        <w:rPr>
          <w:rFonts w:ascii="Calibri" w:hAnsi="Calibri"/>
          <w:noProof/>
          <w:sz w:val="22"/>
          <w:szCs w:val="22"/>
        </w:rPr>
      </w:pPr>
      <w:hyperlink w:anchor="_Toc514933682" w:history="1">
        <w:r w:rsidRPr="00304105">
          <w:rPr>
            <w:rStyle w:val="Hyperlink"/>
            <w:noProof/>
          </w:rPr>
          <w:t>2.8.17</w:t>
        </w:r>
        <w:r w:rsidRPr="006B5780">
          <w:rPr>
            <w:rFonts w:ascii="Calibri" w:hAnsi="Calibri"/>
            <w:noProof/>
            <w:sz w:val="22"/>
            <w:szCs w:val="22"/>
          </w:rPr>
          <w:tab/>
        </w:r>
        <w:r w:rsidRPr="00304105">
          <w:rPr>
            <w:rStyle w:val="Hyperlink"/>
            <w:noProof/>
          </w:rPr>
          <w:t>Class Terrorism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_Toc514933682 \h </w:instrText>
        </w:r>
        <w:r>
          <w:rPr>
            <w:noProof/>
            <w:webHidden/>
          </w:rPr>
        </w:r>
        <w:r>
          <w:rPr>
            <w:noProof/>
            <w:webHidden/>
          </w:rPr>
          <w:fldChar w:fldCharType="separate"/>
        </w:r>
        <w:r w:rsidR="00175B81">
          <w:rPr>
            <w:noProof/>
            <w:webHidden/>
          </w:rPr>
          <w:t>243</w:t>
        </w:r>
        <w:r>
          <w:rPr>
            <w:noProof/>
            <w:webHidden/>
          </w:rPr>
          <w:fldChar w:fldCharType="end"/>
        </w:r>
      </w:hyperlink>
    </w:p>
    <w:p w14:paraId="2D8B1770" w14:textId="5AEEE6E2" w:rsidR="00922253" w:rsidRPr="006B5780" w:rsidRDefault="00922253">
      <w:pPr>
        <w:pStyle w:val="TOC3"/>
        <w:rPr>
          <w:rFonts w:ascii="Calibri" w:hAnsi="Calibri"/>
          <w:noProof/>
          <w:sz w:val="22"/>
          <w:szCs w:val="22"/>
        </w:rPr>
      </w:pPr>
      <w:hyperlink w:anchor="_Toc514933683" w:history="1">
        <w:r w:rsidRPr="00304105">
          <w:rPr>
            <w:rStyle w:val="Hyperlink"/>
            <w:noProof/>
          </w:rPr>
          <w:t>2.8.18</w:t>
        </w:r>
        <w:r w:rsidRPr="006B5780">
          <w:rPr>
            <w:rFonts w:ascii="Calibri" w:hAnsi="Calibri"/>
            <w:noProof/>
            <w:sz w:val="22"/>
            <w:szCs w:val="22"/>
          </w:rPr>
          <w:tab/>
        </w:r>
        <w:r w:rsidRPr="00304105">
          <w:rPr>
            <w:rStyle w:val="Hyperlink"/>
            <w:noProof/>
          </w:rPr>
          <w:t>Class War Danger</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_Toc514933683 \h </w:instrText>
        </w:r>
        <w:r>
          <w:rPr>
            <w:noProof/>
            <w:webHidden/>
          </w:rPr>
        </w:r>
        <w:r>
          <w:rPr>
            <w:noProof/>
            <w:webHidden/>
          </w:rPr>
          <w:fldChar w:fldCharType="separate"/>
        </w:r>
        <w:r w:rsidR="00175B81">
          <w:rPr>
            <w:noProof/>
            <w:webHidden/>
          </w:rPr>
          <w:t>243</w:t>
        </w:r>
        <w:r>
          <w:rPr>
            <w:noProof/>
            <w:webHidden/>
          </w:rPr>
          <w:fldChar w:fldCharType="end"/>
        </w:r>
      </w:hyperlink>
    </w:p>
    <w:p w14:paraId="4C0EED91" w14:textId="493865C9" w:rsidR="00922253" w:rsidRPr="006B5780" w:rsidRDefault="00922253">
      <w:pPr>
        <w:pStyle w:val="TOC2"/>
        <w:rPr>
          <w:rFonts w:ascii="Calibri" w:hAnsi="Calibri"/>
          <w:noProof/>
          <w:sz w:val="22"/>
          <w:szCs w:val="22"/>
        </w:rPr>
      </w:pPr>
      <w:hyperlink w:anchor="_Toc514933684" w:history="1">
        <w:r w:rsidRPr="00304105">
          <w:rPr>
            <w:rStyle w:val="Hyperlink"/>
            <w:noProof/>
          </w:rPr>
          <w:t>2.9</w:t>
        </w:r>
        <w:r w:rsidRPr="006B5780">
          <w:rPr>
            <w:rFonts w:ascii="Calibri" w:hAnsi="Calibri"/>
            <w:noProof/>
            <w:sz w:val="22"/>
            <w:szCs w:val="22"/>
          </w:rPr>
          <w:tab/>
        </w:r>
        <w:r w:rsidRPr="00304105">
          <w:rPr>
            <w:rStyle w:val="Hyperlink"/>
            <w:noProof/>
          </w:rPr>
          <w:t>Threat-risk-conceptual-model::Threat and Risk Specific Concepts::Incidents</w:t>
        </w:r>
        <w:r>
          <w:rPr>
            <w:noProof/>
            <w:webHidden/>
          </w:rPr>
          <w:tab/>
        </w:r>
        <w:r>
          <w:rPr>
            <w:noProof/>
            <w:webHidden/>
          </w:rPr>
          <w:fldChar w:fldCharType="begin"/>
        </w:r>
        <w:r>
          <w:rPr>
            <w:noProof/>
            <w:webHidden/>
          </w:rPr>
          <w:instrText xml:space="preserve"> PAGEREF _Toc514933684 \h </w:instrText>
        </w:r>
        <w:r>
          <w:rPr>
            <w:noProof/>
            <w:webHidden/>
          </w:rPr>
        </w:r>
        <w:r>
          <w:rPr>
            <w:noProof/>
            <w:webHidden/>
          </w:rPr>
          <w:fldChar w:fldCharType="separate"/>
        </w:r>
        <w:r w:rsidR="00175B81">
          <w:rPr>
            <w:noProof/>
            <w:webHidden/>
          </w:rPr>
          <w:t>244</w:t>
        </w:r>
        <w:r>
          <w:rPr>
            <w:noProof/>
            <w:webHidden/>
          </w:rPr>
          <w:fldChar w:fldCharType="end"/>
        </w:r>
      </w:hyperlink>
    </w:p>
    <w:p w14:paraId="73BCB142" w14:textId="53306896" w:rsidR="00922253" w:rsidRPr="006B5780" w:rsidRDefault="00922253">
      <w:pPr>
        <w:pStyle w:val="TOC3"/>
        <w:rPr>
          <w:rFonts w:ascii="Calibri" w:hAnsi="Calibri"/>
          <w:noProof/>
          <w:sz w:val="22"/>
          <w:szCs w:val="22"/>
        </w:rPr>
      </w:pPr>
      <w:hyperlink w:anchor="_Toc514933685" w:history="1">
        <w:r w:rsidRPr="00304105">
          <w:rPr>
            <w:rStyle w:val="Hyperlink"/>
            <w:noProof/>
          </w:rPr>
          <w:t>2.9.1</w:t>
        </w:r>
        <w:r w:rsidRPr="006B5780">
          <w:rPr>
            <w:rFonts w:ascii="Calibri" w:hAnsi="Calibri"/>
            <w:noProof/>
            <w:sz w:val="22"/>
            <w:szCs w:val="22"/>
          </w:rPr>
          <w:tab/>
        </w:r>
        <w:r w:rsidRPr="00304105">
          <w:rPr>
            <w:rStyle w:val="Hyperlink"/>
            <w:noProof/>
          </w:rPr>
          <w:t>Diagram: Incident</w:t>
        </w:r>
        <w:r>
          <w:rPr>
            <w:noProof/>
            <w:webHidden/>
          </w:rPr>
          <w:tab/>
        </w:r>
        <w:r>
          <w:rPr>
            <w:noProof/>
            <w:webHidden/>
          </w:rPr>
          <w:fldChar w:fldCharType="begin"/>
        </w:r>
        <w:r>
          <w:rPr>
            <w:noProof/>
            <w:webHidden/>
          </w:rPr>
          <w:instrText xml:space="preserve"> PAGEREF _Toc514933685 \h </w:instrText>
        </w:r>
        <w:r>
          <w:rPr>
            <w:noProof/>
            <w:webHidden/>
          </w:rPr>
        </w:r>
        <w:r>
          <w:rPr>
            <w:noProof/>
            <w:webHidden/>
          </w:rPr>
          <w:fldChar w:fldCharType="separate"/>
        </w:r>
        <w:r w:rsidR="00175B81">
          <w:rPr>
            <w:noProof/>
            <w:webHidden/>
          </w:rPr>
          <w:t>244</w:t>
        </w:r>
        <w:r>
          <w:rPr>
            <w:noProof/>
            <w:webHidden/>
          </w:rPr>
          <w:fldChar w:fldCharType="end"/>
        </w:r>
      </w:hyperlink>
    </w:p>
    <w:p w14:paraId="28E92C29" w14:textId="5E867424" w:rsidR="00922253" w:rsidRPr="006B5780" w:rsidRDefault="00922253">
      <w:pPr>
        <w:pStyle w:val="TOC3"/>
        <w:rPr>
          <w:rFonts w:ascii="Calibri" w:hAnsi="Calibri"/>
          <w:noProof/>
          <w:sz w:val="22"/>
          <w:szCs w:val="22"/>
        </w:rPr>
      </w:pPr>
      <w:hyperlink w:anchor="_Toc514933686" w:history="1">
        <w:r w:rsidRPr="00304105">
          <w:rPr>
            <w:rStyle w:val="Hyperlink"/>
            <w:noProof/>
          </w:rPr>
          <w:t>2.9.2</w:t>
        </w:r>
        <w:r w:rsidRPr="006B5780">
          <w:rPr>
            <w:rFonts w:ascii="Calibri" w:hAnsi="Calibri"/>
            <w:noProof/>
            <w:sz w:val="22"/>
            <w:szCs w:val="22"/>
          </w:rPr>
          <w:tab/>
        </w:r>
        <w:r w:rsidRPr="00304105">
          <w:rPr>
            <w:rStyle w:val="Hyperlink"/>
            <w:noProof/>
          </w:rPr>
          <w:t>Association Class Danger Leads to Incident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_Toc514933686 \h </w:instrText>
        </w:r>
        <w:r>
          <w:rPr>
            <w:noProof/>
            <w:webHidden/>
          </w:rPr>
        </w:r>
        <w:r>
          <w:rPr>
            <w:noProof/>
            <w:webHidden/>
          </w:rPr>
          <w:fldChar w:fldCharType="separate"/>
        </w:r>
        <w:r w:rsidR="00175B81">
          <w:rPr>
            <w:noProof/>
            <w:webHidden/>
          </w:rPr>
          <w:t>244</w:t>
        </w:r>
        <w:r>
          <w:rPr>
            <w:noProof/>
            <w:webHidden/>
          </w:rPr>
          <w:fldChar w:fldCharType="end"/>
        </w:r>
      </w:hyperlink>
    </w:p>
    <w:p w14:paraId="144FEC0D" w14:textId="2DB5547D" w:rsidR="00922253" w:rsidRPr="006B5780" w:rsidRDefault="00922253">
      <w:pPr>
        <w:pStyle w:val="TOC3"/>
        <w:rPr>
          <w:rFonts w:ascii="Calibri" w:hAnsi="Calibri"/>
          <w:noProof/>
          <w:sz w:val="22"/>
          <w:szCs w:val="22"/>
        </w:rPr>
      </w:pPr>
      <w:hyperlink w:anchor="_Toc514933687" w:history="1">
        <w:r w:rsidRPr="00304105">
          <w:rPr>
            <w:rStyle w:val="Hyperlink"/>
            <w:noProof/>
          </w:rPr>
          <w:t>2.9.3</w:t>
        </w:r>
        <w:r w:rsidRPr="006B5780">
          <w:rPr>
            <w:rFonts w:ascii="Calibri" w:hAnsi="Calibri"/>
            <w:noProof/>
            <w:sz w:val="22"/>
            <w:szCs w:val="22"/>
          </w:rPr>
          <w:tab/>
        </w:r>
        <w:r w:rsidRPr="00304105">
          <w:rPr>
            <w:rStyle w:val="Hyperlink"/>
            <w:noProof/>
          </w:rPr>
          <w:t>Class Incident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_Toc514933687 \h </w:instrText>
        </w:r>
        <w:r>
          <w:rPr>
            <w:noProof/>
            <w:webHidden/>
          </w:rPr>
        </w:r>
        <w:r>
          <w:rPr>
            <w:noProof/>
            <w:webHidden/>
          </w:rPr>
          <w:fldChar w:fldCharType="separate"/>
        </w:r>
        <w:r w:rsidR="00175B81">
          <w:rPr>
            <w:noProof/>
            <w:webHidden/>
          </w:rPr>
          <w:t>245</w:t>
        </w:r>
        <w:r>
          <w:rPr>
            <w:noProof/>
            <w:webHidden/>
          </w:rPr>
          <w:fldChar w:fldCharType="end"/>
        </w:r>
      </w:hyperlink>
    </w:p>
    <w:p w14:paraId="591F6951" w14:textId="0F143759" w:rsidR="00922253" w:rsidRPr="006B5780" w:rsidRDefault="00922253">
      <w:pPr>
        <w:pStyle w:val="TOC3"/>
        <w:rPr>
          <w:rFonts w:ascii="Calibri" w:hAnsi="Calibri"/>
          <w:noProof/>
          <w:sz w:val="22"/>
          <w:szCs w:val="22"/>
        </w:rPr>
      </w:pPr>
      <w:hyperlink w:anchor="_Toc514933688" w:history="1">
        <w:r w:rsidRPr="00304105">
          <w:rPr>
            <w:rStyle w:val="Hyperlink"/>
            <w:noProof/>
          </w:rPr>
          <w:t>2.9.4</w:t>
        </w:r>
        <w:r w:rsidRPr="006B5780">
          <w:rPr>
            <w:rFonts w:ascii="Calibri" w:hAnsi="Calibri"/>
            <w:noProof/>
            <w:sz w:val="22"/>
            <w:szCs w:val="22"/>
          </w:rPr>
          <w:tab/>
        </w:r>
        <w:r w:rsidRPr="00304105">
          <w:rPr>
            <w:rStyle w:val="Hyperlink"/>
            <w:noProof/>
          </w:rPr>
          <w:t>Class Witness</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_Toc514933688 \h </w:instrText>
        </w:r>
        <w:r>
          <w:rPr>
            <w:noProof/>
            <w:webHidden/>
          </w:rPr>
        </w:r>
        <w:r>
          <w:rPr>
            <w:noProof/>
            <w:webHidden/>
          </w:rPr>
          <w:fldChar w:fldCharType="separate"/>
        </w:r>
        <w:r w:rsidR="00175B81">
          <w:rPr>
            <w:noProof/>
            <w:webHidden/>
          </w:rPr>
          <w:t>245</w:t>
        </w:r>
        <w:r>
          <w:rPr>
            <w:noProof/>
            <w:webHidden/>
          </w:rPr>
          <w:fldChar w:fldCharType="end"/>
        </w:r>
      </w:hyperlink>
    </w:p>
    <w:p w14:paraId="251823EA" w14:textId="1B9F9FD3" w:rsidR="00922253" w:rsidRPr="006B5780" w:rsidRDefault="00922253">
      <w:pPr>
        <w:pStyle w:val="TOC3"/>
        <w:rPr>
          <w:rFonts w:ascii="Calibri" w:hAnsi="Calibri"/>
          <w:noProof/>
          <w:sz w:val="22"/>
          <w:szCs w:val="22"/>
        </w:rPr>
      </w:pPr>
      <w:hyperlink w:anchor="_Toc514933689" w:history="1">
        <w:r w:rsidRPr="00304105">
          <w:rPr>
            <w:rStyle w:val="Hyperlink"/>
            <w:noProof/>
          </w:rPr>
          <w:t>2.9.5</w:t>
        </w:r>
        <w:r w:rsidRPr="006B5780">
          <w:rPr>
            <w:rFonts w:ascii="Calibri" w:hAnsi="Calibri"/>
            <w:noProof/>
            <w:sz w:val="22"/>
            <w:szCs w:val="22"/>
          </w:rPr>
          <w:tab/>
        </w:r>
        <w:r w:rsidRPr="00304105">
          <w:rPr>
            <w:rStyle w:val="Hyperlink"/>
            <w:noProof/>
          </w:rPr>
          <w:t>Association Class Witnessing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_Toc514933689 \h </w:instrText>
        </w:r>
        <w:r>
          <w:rPr>
            <w:noProof/>
            <w:webHidden/>
          </w:rPr>
        </w:r>
        <w:r>
          <w:rPr>
            <w:noProof/>
            <w:webHidden/>
          </w:rPr>
          <w:fldChar w:fldCharType="separate"/>
        </w:r>
        <w:r w:rsidR="00175B81">
          <w:rPr>
            <w:noProof/>
            <w:webHidden/>
          </w:rPr>
          <w:t>245</w:t>
        </w:r>
        <w:r>
          <w:rPr>
            <w:noProof/>
            <w:webHidden/>
          </w:rPr>
          <w:fldChar w:fldCharType="end"/>
        </w:r>
      </w:hyperlink>
    </w:p>
    <w:p w14:paraId="2A269988" w14:textId="3A4D4ACC" w:rsidR="00922253" w:rsidRPr="006B5780" w:rsidRDefault="00922253">
      <w:pPr>
        <w:pStyle w:val="TOC2"/>
        <w:rPr>
          <w:rFonts w:ascii="Calibri" w:hAnsi="Calibri"/>
          <w:noProof/>
          <w:sz w:val="22"/>
          <w:szCs w:val="22"/>
        </w:rPr>
      </w:pPr>
      <w:hyperlink w:anchor="_Toc514933690" w:history="1">
        <w:r w:rsidRPr="00304105">
          <w:rPr>
            <w:rStyle w:val="Hyperlink"/>
            <w:noProof/>
          </w:rPr>
          <w:t>2.10</w:t>
        </w:r>
        <w:r w:rsidRPr="006B5780">
          <w:rPr>
            <w:rFonts w:ascii="Calibri" w:hAnsi="Calibri"/>
            <w:noProof/>
            <w:sz w:val="22"/>
            <w:szCs w:val="22"/>
          </w:rPr>
          <w:tab/>
        </w:r>
        <w:r w:rsidRPr="00304105">
          <w:rPr>
            <w:rStyle w:val="Hyperlink"/>
            <w:noProof/>
          </w:rPr>
          <w:t>Threat-risk-conceptual-model::Threat and Risk Specific Concepts::Incidents::Failure</w:t>
        </w:r>
        <w:r>
          <w:rPr>
            <w:noProof/>
            <w:webHidden/>
          </w:rPr>
          <w:tab/>
        </w:r>
        <w:r>
          <w:rPr>
            <w:noProof/>
            <w:webHidden/>
          </w:rPr>
          <w:fldChar w:fldCharType="begin"/>
        </w:r>
        <w:r>
          <w:rPr>
            <w:noProof/>
            <w:webHidden/>
          </w:rPr>
          <w:instrText xml:space="preserve"> PAGEREF _Toc514933690 \h </w:instrText>
        </w:r>
        <w:r>
          <w:rPr>
            <w:noProof/>
            <w:webHidden/>
          </w:rPr>
        </w:r>
        <w:r>
          <w:rPr>
            <w:noProof/>
            <w:webHidden/>
          </w:rPr>
          <w:fldChar w:fldCharType="separate"/>
        </w:r>
        <w:r w:rsidR="00175B81">
          <w:rPr>
            <w:noProof/>
            <w:webHidden/>
          </w:rPr>
          <w:t>247</w:t>
        </w:r>
        <w:r>
          <w:rPr>
            <w:noProof/>
            <w:webHidden/>
          </w:rPr>
          <w:fldChar w:fldCharType="end"/>
        </w:r>
      </w:hyperlink>
    </w:p>
    <w:p w14:paraId="25DCC1DC" w14:textId="755015CC" w:rsidR="00922253" w:rsidRPr="006B5780" w:rsidRDefault="00922253">
      <w:pPr>
        <w:pStyle w:val="TOC3"/>
        <w:rPr>
          <w:rFonts w:ascii="Calibri" w:hAnsi="Calibri"/>
          <w:noProof/>
          <w:sz w:val="22"/>
          <w:szCs w:val="22"/>
        </w:rPr>
      </w:pPr>
      <w:hyperlink w:anchor="_Toc514933691" w:history="1">
        <w:r w:rsidRPr="00304105">
          <w:rPr>
            <w:rStyle w:val="Hyperlink"/>
            <w:noProof/>
          </w:rPr>
          <w:t>2.10.1</w:t>
        </w:r>
        <w:r w:rsidRPr="006B5780">
          <w:rPr>
            <w:rFonts w:ascii="Calibri" w:hAnsi="Calibri"/>
            <w:noProof/>
            <w:sz w:val="22"/>
            <w:szCs w:val="22"/>
          </w:rPr>
          <w:tab/>
        </w:r>
        <w:r w:rsidRPr="00304105">
          <w:rPr>
            <w:rStyle w:val="Hyperlink"/>
            <w:noProof/>
          </w:rPr>
          <w:t>Diagram: Failure</w:t>
        </w:r>
        <w:r>
          <w:rPr>
            <w:noProof/>
            <w:webHidden/>
          </w:rPr>
          <w:tab/>
        </w:r>
        <w:r>
          <w:rPr>
            <w:noProof/>
            <w:webHidden/>
          </w:rPr>
          <w:fldChar w:fldCharType="begin"/>
        </w:r>
        <w:r>
          <w:rPr>
            <w:noProof/>
            <w:webHidden/>
          </w:rPr>
          <w:instrText xml:space="preserve"> PAGEREF _Toc514933691 \h </w:instrText>
        </w:r>
        <w:r>
          <w:rPr>
            <w:noProof/>
            <w:webHidden/>
          </w:rPr>
        </w:r>
        <w:r>
          <w:rPr>
            <w:noProof/>
            <w:webHidden/>
          </w:rPr>
          <w:fldChar w:fldCharType="separate"/>
        </w:r>
        <w:r w:rsidR="00175B81">
          <w:rPr>
            <w:noProof/>
            <w:webHidden/>
          </w:rPr>
          <w:t>247</w:t>
        </w:r>
        <w:r>
          <w:rPr>
            <w:noProof/>
            <w:webHidden/>
          </w:rPr>
          <w:fldChar w:fldCharType="end"/>
        </w:r>
      </w:hyperlink>
    </w:p>
    <w:p w14:paraId="2105EB64" w14:textId="53CD05EB" w:rsidR="00922253" w:rsidRPr="006B5780" w:rsidRDefault="00922253">
      <w:pPr>
        <w:pStyle w:val="TOC3"/>
        <w:rPr>
          <w:rFonts w:ascii="Calibri" w:hAnsi="Calibri"/>
          <w:noProof/>
          <w:sz w:val="22"/>
          <w:szCs w:val="22"/>
        </w:rPr>
      </w:pPr>
      <w:hyperlink w:anchor="_Toc514933692" w:history="1">
        <w:r w:rsidRPr="00304105">
          <w:rPr>
            <w:rStyle w:val="Hyperlink"/>
            <w:noProof/>
          </w:rPr>
          <w:t>2.10.2</w:t>
        </w:r>
        <w:r w:rsidRPr="006B5780">
          <w:rPr>
            <w:rFonts w:ascii="Calibri" w:hAnsi="Calibri"/>
            <w:noProof/>
            <w:sz w:val="22"/>
            <w:szCs w:val="22"/>
          </w:rPr>
          <w:tab/>
        </w:r>
        <w:r w:rsidRPr="00304105">
          <w:rPr>
            <w:rStyle w:val="Hyperlink"/>
            <w:noProof/>
          </w:rPr>
          <w:t>Class Failure</w:t>
        </w:r>
        <w:r>
          <w:rPr>
            <w:noProof/>
            <w:webHidden/>
          </w:rPr>
          <w:tab/>
        </w:r>
        <w:r>
          <w:rPr>
            <w:noProof/>
            <w:webHidden/>
          </w:rPr>
          <w:fldChar w:fldCharType="begin"/>
        </w:r>
        <w:r>
          <w:rPr>
            <w:noProof/>
            <w:webHidden/>
          </w:rPr>
          <w:instrText xml:space="preserve"> PAGEREF _Toc514933692 \h </w:instrText>
        </w:r>
        <w:r>
          <w:rPr>
            <w:noProof/>
            <w:webHidden/>
          </w:rPr>
        </w:r>
        <w:r>
          <w:rPr>
            <w:noProof/>
            <w:webHidden/>
          </w:rPr>
          <w:fldChar w:fldCharType="separate"/>
        </w:r>
        <w:r w:rsidR="00175B81">
          <w:rPr>
            <w:noProof/>
            <w:webHidden/>
          </w:rPr>
          <w:t>247</w:t>
        </w:r>
        <w:r>
          <w:rPr>
            <w:noProof/>
            <w:webHidden/>
          </w:rPr>
          <w:fldChar w:fldCharType="end"/>
        </w:r>
      </w:hyperlink>
    </w:p>
    <w:p w14:paraId="7B242654" w14:textId="027B9AA1" w:rsidR="00922253" w:rsidRPr="006B5780" w:rsidRDefault="00922253">
      <w:pPr>
        <w:pStyle w:val="TOC3"/>
        <w:rPr>
          <w:rFonts w:ascii="Calibri" w:hAnsi="Calibri"/>
          <w:noProof/>
          <w:sz w:val="22"/>
          <w:szCs w:val="22"/>
        </w:rPr>
      </w:pPr>
      <w:hyperlink w:anchor="_Toc514933693" w:history="1">
        <w:r w:rsidRPr="00304105">
          <w:rPr>
            <w:rStyle w:val="Hyperlink"/>
            <w:noProof/>
          </w:rPr>
          <w:t>2.10.3</w:t>
        </w:r>
        <w:r w:rsidRPr="006B5780">
          <w:rPr>
            <w:rFonts w:ascii="Calibri" w:hAnsi="Calibri"/>
            <w:noProof/>
            <w:sz w:val="22"/>
            <w:szCs w:val="22"/>
          </w:rPr>
          <w:tab/>
        </w:r>
        <w:r w:rsidRPr="00304105">
          <w:rPr>
            <w:rStyle w:val="Hyperlink"/>
            <w:noProof/>
          </w:rPr>
          <w:t>Association Class Failure of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_Toc514933693 \h </w:instrText>
        </w:r>
        <w:r>
          <w:rPr>
            <w:noProof/>
            <w:webHidden/>
          </w:rPr>
        </w:r>
        <w:r>
          <w:rPr>
            <w:noProof/>
            <w:webHidden/>
          </w:rPr>
          <w:fldChar w:fldCharType="separate"/>
        </w:r>
        <w:r w:rsidR="00175B81">
          <w:rPr>
            <w:noProof/>
            <w:webHidden/>
          </w:rPr>
          <w:t>247</w:t>
        </w:r>
        <w:r>
          <w:rPr>
            <w:noProof/>
            <w:webHidden/>
          </w:rPr>
          <w:fldChar w:fldCharType="end"/>
        </w:r>
      </w:hyperlink>
    </w:p>
    <w:p w14:paraId="34DF5DE7" w14:textId="0771B41E" w:rsidR="00922253" w:rsidRPr="006B5780" w:rsidRDefault="00922253">
      <w:pPr>
        <w:pStyle w:val="TOC2"/>
        <w:rPr>
          <w:rFonts w:ascii="Calibri" w:hAnsi="Calibri"/>
          <w:noProof/>
          <w:sz w:val="22"/>
          <w:szCs w:val="22"/>
        </w:rPr>
      </w:pPr>
      <w:hyperlink w:anchor="_Toc514933694" w:history="1">
        <w:r w:rsidRPr="00304105">
          <w:rPr>
            <w:rStyle w:val="Hyperlink"/>
            <w:noProof/>
          </w:rPr>
          <w:t>2.11</w:t>
        </w:r>
        <w:r w:rsidRPr="006B5780">
          <w:rPr>
            <w:rFonts w:ascii="Calibri" w:hAnsi="Calibri"/>
            <w:noProof/>
            <w:sz w:val="22"/>
            <w:szCs w:val="22"/>
          </w:rPr>
          <w:tab/>
        </w:r>
        <w:r w:rsidRPr="00304105">
          <w:rPr>
            <w:rStyle w:val="Hyperlink"/>
            <w:noProof/>
          </w:rPr>
          <w:t>Threat-risk-conceptual-model::Threat and Risk Specific Concepts::Incidents::Failure Categories</w:t>
        </w:r>
        <w:r>
          <w:rPr>
            <w:noProof/>
            <w:webHidden/>
          </w:rPr>
          <w:tab/>
        </w:r>
        <w:r>
          <w:rPr>
            <w:noProof/>
            <w:webHidden/>
          </w:rPr>
          <w:fldChar w:fldCharType="begin"/>
        </w:r>
        <w:r>
          <w:rPr>
            <w:noProof/>
            <w:webHidden/>
          </w:rPr>
          <w:instrText xml:space="preserve"> PAGEREF _Toc514933694 \h </w:instrText>
        </w:r>
        <w:r>
          <w:rPr>
            <w:noProof/>
            <w:webHidden/>
          </w:rPr>
        </w:r>
        <w:r>
          <w:rPr>
            <w:noProof/>
            <w:webHidden/>
          </w:rPr>
          <w:fldChar w:fldCharType="separate"/>
        </w:r>
        <w:r w:rsidR="00175B81">
          <w:rPr>
            <w:noProof/>
            <w:webHidden/>
          </w:rPr>
          <w:t>249</w:t>
        </w:r>
        <w:r>
          <w:rPr>
            <w:noProof/>
            <w:webHidden/>
          </w:rPr>
          <w:fldChar w:fldCharType="end"/>
        </w:r>
      </w:hyperlink>
    </w:p>
    <w:p w14:paraId="78222448" w14:textId="13CB543B" w:rsidR="00922253" w:rsidRPr="006B5780" w:rsidRDefault="00922253">
      <w:pPr>
        <w:pStyle w:val="TOC3"/>
        <w:rPr>
          <w:rFonts w:ascii="Calibri" w:hAnsi="Calibri"/>
          <w:noProof/>
          <w:sz w:val="22"/>
          <w:szCs w:val="22"/>
        </w:rPr>
      </w:pPr>
      <w:hyperlink w:anchor="_Toc514933695" w:history="1">
        <w:r w:rsidRPr="00304105">
          <w:rPr>
            <w:rStyle w:val="Hyperlink"/>
            <w:noProof/>
          </w:rPr>
          <w:t>2.11.1</w:t>
        </w:r>
        <w:r w:rsidRPr="006B5780">
          <w:rPr>
            <w:rFonts w:ascii="Calibri" w:hAnsi="Calibri"/>
            <w:noProof/>
            <w:sz w:val="22"/>
            <w:szCs w:val="22"/>
          </w:rPr>
          <w:tab/>
        </w:r>
        <w:r w:rsidRPr="00304105">
          <w:rPr>
            <w:rStyle w:val="Hyperlink"/>
            <w:noProof/>
          </w:rPr>
          <w:t>Diagram: Failure Categories</w:t>
        </w:r>
        <w:r>
          <w:rPr>
            <w:noProof/>
            <w:webHidden/>
          </w:rPr>
          <w:tab/>
        </w:r>
        <w:r>
          <w:rPr>
            <w:noProof/>
            <w:webHidden/>
          </w:rPr>
          <w:fldChar w:fldCharType="begin"/>
        </w:r>
        <w:r>
          <w:rPr>
            <w:noProof/>
            <w:webHidden/>
          </w:rPr>
          <w:instrText xml:space="preserve"> PAGEREF _Toc514933695 \h </w:instrText>
        </w:r>
        <w:r>
          <w:rPr>
            <w:noProof/>
            <w:webHidden/>
          </w:rPr>
        </w:r>
        <w:r>
          <w:rPr>
            <w:noProof/>
            <w:webHidden/>
          </w:rPr>
          <w:fldChar w:fldCharType="separate"/>
        </w:r>
        <w:r w:rsidR="00175B81">
          <w:rPr>
            <w:noProof/>
            <w:webHidden/>
          </w:rPr>
          <w:t>249</w:t>
        </w:r>
        <w:r>
          <w:rPr>
            <w:noProof/>
            <w:webHidden/>
          </w:rPr>
          <w:fldChar w:fldCharType="end"/>
        </w:r>
      </w:hyperlink>
    </w:p>
    <w:p w14:paraId="50D6D54B" w14:textId="7A5E18D6" w:rsidR="00922253" w:rsidRPr="006B5780" w:rsidRDefault="00922253">
      <w:pPr>
        <w:pStyle w:val="TOC3"/>
        <w:rPr>
          <w:rFonts w:ascii="Calibri" w:hAnsi="Calibri"/>
          <w:noProof/>
          <w:sz w:val="22"/>
          <w:szCs w:val="22"/>
        </w:rPr>
      </w:pPr>
      <w:hyperlink w:anchor="_Toc514933696" w:history="1">
        <w:r w:rsidRPr="00304105">
          <w:rPr>
            <w:rStyle w:val="Hyperlink"/>
            <w:noProof/>
          </w:rPr>
          <w:t>2.11.2</w:t>
        </w:r>
        <w:r w:rsidRPr="006B5780">
          <w:rPr>
            <w:rFonts w:ascii="Calibri" w:hAnsi="Calibri"/>
            <w:noProof/>
            <w:sz w:val="22"/>
            <w:szCs w:val="22"/>
          </w:rPr>
          <w:tab/>
        </w:r>
        <w:r w:rsidRPr="00304105">
          <w:rPr>
            <w:rStyle w:val="Hyperlink"/>
            <w:noProof/>
          </w:rPr>
          <w:t>Class Access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_Toc514933696 \h </w:instrText>
        </w:r>
        <w:r>
          <w:rPr>
            <w:noProof/>
            <w:webHidden/>
          </w:rPr>
        </w:r>
        <w:r>
          <w:rPr>
            <w:noProof/>
            <w:webHidden/>
          </w:rPr>
          <w:fldChar w:fldCharType="separate"/>
        </w:r>
        <w:r w:rsidR="00175B81">
          <w:rPr>
            <w:noProof/>
            <w:webHidden/>
          </w:rPr>
          <w:t>249</w:t>
        </w:r>
        <w:r>
          <w:rPr>
            <w:noProof/>
            <w:webHidden/>
          </w:rPr>
          <w:fldChar w:fldCharType="end"/>
        </w:r>
      </w:hyperlink>
    </w:p>
    <w:p w14:paraId="5CC170E4" w14:textId="1DB2260B" w:rsidR="00922253" w:rsidRPr="006B5780" w:rsidRDefault="00922253">
      <w:pPr>
        <w:pStyle w:val="TOC3"/>
        <w:rPr>
          <w:rFonts w:ascii="Calibri" w:hAnsi="Calibri"/>
          <w:noProof/>
          <w:sz w:val="22"/>
          <w:szCs w:val="22"/>
        </w:rPr>
      </w:pPr>
      <w:hyperlink w:anchor="_Toc514933697" w:history="1">
        <w:r w:rsidRPr="00304105">
          <w:rPr>
            <w:rStyle w:val="Hyperlink"/>
            <w:noProof/>
          </w:rPr>
          <w:t>2.11.3</w:t>
        </w:r>
        <w:r w:rsidRPr="006B5780">
          <w:rPr>
            <w:rFonts w:ascii="Calibri" w:hAnsi="Calibri"/>
            <w:noProof/>
            <w:sz w:val="22"/>
            <w:szCs w:val="22"/>
          </w:rPr>
          <w:tab/>
        </w:r>
        <w:r w:rsidRPr="00304105">
          <w:rPr>
            <w:rStyle w:val="Hyperlink"/>
            <w:noProof/>
          </w:rPr>
          <w:t>Class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_Toc514933697 \h </w:instrText>
        </w:r>
        <w:r>
          <w:rPr>
            <w:noProof/>
            <w:webHidden/>
          </w:rPr>
        </w:r>
        <w:r>
          <w:rPr>
            <w:noProof/>
            <w:webHidden/>
          </w:rPr>
          <w:fldChar w:fldCharType="separate"/>
        </w:r>
        <w:r w:rsidR="00175B81">
          <w:rPr>
            <w:noProof/>
            <w:webHidden/>
          </w:rPr>
          <w:t>249</w:t>
        </w:r>
        <w:r>
          <w:rPr>
            <w:noProof/>
            <w:webHidden/>
          </w:rPr>
          <w:fldChar w:fldCharType="end"/>
        </w:r>
      </w:hyperlink>
    </w:p>
    <w:p w14:paraId="0414C215" w14:textId="450E1560" w:rsidR="00922253" w:rsidRPr="006B5780" w:rsidRDefault="00922253">
      <w:pPr>
        <w:pStyle w:val="TOC3"/>
        <w:rPr>
          <w:rFonts w:ascii="Calibri" w:hAnsi="Calibri"/>
          <w:noProof/>
          <w:sz w:val="22"/>
          <w:szCs w:val="22"/>
        </w:rPr>
      </w:pPr>
      <w:hyperlink w:anchor="_Toc514933698" w:history="1">
        <w:r w:rsidRPr="00304105">
          <w:rPr>
            <w:rStyle w:val="Hyperlink"/>
            <w:noProof/>
          </w:rPr>
          <w:t>2.11.4</w:t>
        </w:r>
        <w:r w:rsidRPr="006B5780">
          <w:rPr>
            <w:rFonts w:ascii="Calibri" w:hAnsi="Calibri"/>
            <w:noProof/>
            <w:sz w:val="22"/>
            <w:szCs w:val="22"/>
          </w:rPr>
          <w:tab/>
        </w:r>
        <w:r w:rsidRPr="00304105">
          <w:rPr>
            <w:rStyle w:val="Hyperlink"/>
            <w:noProof/>
          </w:rPr>
          <w:t>Class Cyber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_Toc514933698 \h </w:instrText>
        </w:r>
        <w:r>
          <w:rPr>
            <w:noProof/>
            <w:webHidden/>
          </w:rPr>
        </w:r>
        <w:r>
          <w:rPr>
            <w:noProof/>
            <w:webHidden/>
          </w:rPr>
          <w:fldChar w:fldCharType="separate"/>
        </w:r>
        <w:r w:rsidR="00175B81">
          <w:rPr>
            <w:noProof/>
            <w:webHidden/>
          </w:rPr>
          <w:t>250</w:t>
        </w:r>
        <w:r>
          <w:rPr>
            <w:noProof/>
            <w:webHidden/>
          </w:rPr>
          <w:fldChar w:fldCharType="end"/>
        </w:r>
      </w:hyperlink>
    </w:p>
    <w:p w14:paraId="2B665EA5" w14:textId="45E979A5" w:rsidR="00922253" w:rsidRPr="006B5780" w:rsidRDefault="00922253">
      <w:pPr>
        <w:pStyle w:val="TOC3"/>
        <w:rPr>
          <w:rFonts w:ascii="Calibri" w:hAnsi="Calibri"/>
          <w:noProof/>
          <w:sz w:val="22"/>
          <w:szCs w:val="22"/>
        </w:rPr>
      </w:pPr>
      <w:hyperlink w:anchor="_Toc514933699" w:history="1">
        <w:r w:rsidRPr="00304105">
          <w:rPr>
            <w:rStyle w:val="Hyperlink"/>
            <w:noProof/>
          </w:rPr>
          <w:t>2.11.5</w:t>
        </w:r>
        <w:r w:rsidRPr="006B5780">
          <w:rPr>
            <w:rFonts w:ascii="Calibri" w:hAnsi="Calibri"/>
            <w:noProof/>
            <w:sz w:val="22"/>
            <w:szCs w:val="22"/>
          </w:rPr>
          <w:tab/>
        </w:r>
        <w:r w:rsidRPr="00304105">
          <w:rPr>
            <w:rStyle w:val="Hyperlink"/>
            <w:noProof/>
          </w:rPr>
          <w:t>Class Failure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_Toc514933699 \h </w:instrText>
        </w:r>
        <w:r>
          <w:rPr>
            <w:noProof/>
            <w:webHidden/>
          </w:rPr>
        </w:r>
        <w:r>
          <w:rPr>
            <w:noProof/>
            <w:webHidden/>
          </w:rPr>
          <w:fldChar w:fldCharType="separate"/>
        </w:r>
        <w:r w:rsidR="00175B81">
          <w:rPr>
            <w:noProof/>
            <w:webHidden/>
          </w:rPr>
          <w:t>250</w:t>
        </w:r>
        <w:r>
          <w:rPr>
            <w:noProof/>
            <w:webHidden/>
          </w:rPr>
          <w:fldChar w:fldCharType="end"/>
        </w:r>
      </w:hyperlink>
    </w:p>
    <w:p w14:paraId="1149B091" w14:textId="174ABB2E" w:rsidR="00922253" w:rsidRPr="006B5780" w:rsidRDefault="00922253">
      <w:pPr>
        <w:pStyle w:val="TOC3"/>
        <w:rPr>
          <w:rFonts w:ascii="Calibri" w:hAnsi="Calibri"/>
          <w:noProof/>
          <w:sz w:val="22"/>
          <w:szCs w:val="22"/>
        </w:rPr>
      </w:pPr>
      <w:hyperlink w:anchor="_Toc514933700" w:history="1">
        <w:r w:rsidRPr="00304105">
          <w:rPr>
            <w:rStyle w:val="Hyperlink"/>
            <w:noProof/>
          </w:rPr>
          <w:t>2.11.6</w:t>
        </w:r>
        <w:r w:rsidRPr="006B5780">
          <w:rPr>
            <w:rFonts w:ascii="Calibri" w:hAnsi="Calibri"/>
            <w:noProof/>
            <w:sz w:val="22"/>
            <w:szCs w:val="22"/>
          </w:rPr>
          <w:tab/>
        </w:r>
        <w:r w:rsidRPr="00304105">
          <w:rPr>
            <w:rStyle w:val="Hyperlink"/>
            <w:noProof/>
          </w:rPr>
          <w:t>Class Industrial Control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_Toc514933700 \h </w:instrText>
        </w:r>
        <w:r>
          <w:rPr>
            <w:noProof/>
            <w:webHidden/>
          </w:rPr>
        </w:r>
        <w:r>
          <w:rPr>
            <w:noProof/>
            <w:webHidden/>
          </w:rPr>
          <w:fldChar w:fldCharType="separate"/>
        </w:r>
        <w:r w:rsidR="00175B81">
          <w:rPr>
            <w:noProof/>
            <w:webHidden/>
          </w:rPr>
          <w:t>250</w:t>
        </w:r>
        <w:r>
          <w:rPr>
            <w:noProof/>
            <w:webHidden/>
          </w:rPr>
          <w:fldChar w:fldCharType="end"/>
        </w:r>
      </w:hyperlink>
    </w:p>
    <w:p w14:paraId="53076F3C" w14:textId="58DC3BCD" w:rsidR="00922253" w:rsidRPr="006B5780" w:rsidRDefault="00922253">
      <w:pPr>
        <w:pStyle w:val="TOC3"/>
        <w:rPr>
          <w:rFonts w:ascii="Calibri" w:hAnsi="Calibri"/>
          <w:noProof/>
          <w:sz w:val="22"/>
          <w:szCs w:val="22"/>
        </w:rPr>
      </w:pPr>
      <w:hyperlink w:anchor="_Toc514933701" w:history="1">
        <w:r w:rsidRPr="00304105">
          <w:rPr>
            <w:rStyle w:val="Hyperlink"/>
            <w:noProof/>
          </w:rPr>
          <w:t>2.11.7</w:t>
        </w:r>
        <w:r w:rsidRPr="006B5780">
          <w:rPr>
            <w:rFonts w:ascii="Calibri" w:hAnsi="Calibri"/>
            <w:noProof/>
            <w:sz w:val="22"/>
            <w:szCs w:val="22"/>
          </w:rPr>
          <w:tab/>
        </w:r>
        <w:r w:rsidRPr="00304105">
          <w:rPr>
            <w:rStyle w:val="Hyperlink"/>
            <w:noProof/>
          </w:rPr>
          <w:t>Class Physical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_Toc514933701 \h </w:instrText>
        </w:r>
        <w:r>
          <w:rPr>
            <w:noProof/>
            <w:webHidden/>
          </w:rPr>
        </w:r>
        <w:r>
          <w:rPr>
            <w:noProof/>
            <w:webHidden/>
          </w:rPr>
          <w:fldChar w:fldCharType="separate"/>
        </w:r>
        <w:r w:rsidR="00175B81">
          <w:rPr>
            <w:noProof/>
            <w:webHidden/>
          </w:rPr>
          <w:t>250</w:t>
        </w:r>
        <w:r>
          <w:rPr>
            <w:noProof/>
            <w:webHidden/>
          </w:rPr>
          <w:fldChar w:fldCharType="end"/>
        </w:r>
      </w:hyperlink>
    </w:p>
    <w:p w14:paraId="5F43325A" w14:textId="543A3E6A" w:rsidR="00922253" w:rsidRPr="006B5780" w:rsidRDefault="00922253">
      <w:pPr>
        <w:pStyle w:val="TOC3"/>
        <w:rPr>
          <w:rFonts w:ascii="Calibri" w:hAnsi="Calibri"/>
          <w:noProof/>
          <w:sz w:val="22"/>
          <w:szCs w:val="22"/>
        </w:rPr>
      </w:pPr>
      <w:hyperlink w:anchor="_Toc514933702" w:history="1">
        <w:r w:rsidRPr="00304105">
          <w:rPr>
            <w:rStyle w:val="Hyperlink"/>
            <w:noProof/>
          </w:rPr>
          <w:t>2.11.8</w:t>
        </w:r>
        <w:r w:rsidRPr="006B5780">
          <w:rPr>
            <w:rFonts w:ascii="Calibri" w:hAnsi="Calibri"/>
            <w:noProof/>
            <w:sz w:val="22"/>
            <w:szCs w:val="22"/>
          </w:rPr>
          <w:tab/>
        </w:r>
        <w:r w:rsidRPr="00304105">
          <w:rPr>
            <w:rStyle w:val="Hyperlink"/>
            <w:noProof/>
          </w:rPr>
          <w:t>Class Process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_Toc514933702 \h </w:instrText>
        </w:r>
        <w:r>
          <w:rPr>
            <w:noProof/>
            <w:webHidden/>
          </w:rPr>
        </w:r>
        <w:r>
          <w:rPr>
            <w:noProof/>
            <w:webHidden/>
          </w:rPr>
          <w:fldChar w:fldCharType="separate"/>
        </w:r>
        <w:r w:rsidR="00175B81">
          <w:rPr>
            <w:noProof/>
            <w:webHidden/>
          </w:rPr>
          <w:t>250</w:t>
        </w:r>
        <w:r>
          <w:rPr>
            <w:noProof/>
            <w:webHidden/>
          </w:rPr>
          <w:fldChar w:fldCharType="end"/>
        </w:r>
      </w:hyperlink>
    </w:p>
    <w:p w14:paraId="2FEF9391" w14:textId="1B83070D" w:rsidR="00922253" w:rsidRPr="006B5780" w:rsidRDefault="00922253">
      <w:pPr>
        <w:pStyle w:val="TOC3"/>
        <w:rPr>
          <w:rFonts w:ascii="Calibri" w:hAnsi="Calibri"/>
          <w:noProof/>
          <w:sz w:val="22"/>
          <w:szCs w:val="22"/>
        </w:rPr>
      </w:pPr>
      <w:hyperlink w:anchor="_Toc514933703" w:history="1">
        <w:r w:rsidRPr="00304105">
          <w:rPr>
            <w:rStyle w:val="Hyperlink"/>
            <w:noProof/>
          </w:rPr>
          <w:t>2.11.9</w:t>
        </w:r>
        <w:r w:rsidRPr="006B5780">
          <w:rPr>
            <w:rFonts w:ascii="Calibri" w:hAnsi="Calibri"/>
            <w:noProof/>
            <w:sz w:val="22"/>
            <w:szCs w:val="22"/>
          </w:rPr>
          <w:tab/>
        </w:r>
        <w:r w:rsidRPr="00304105">
          <w:rPr>
            <w:rStyle w:val="Hyperlink"/>
            <w:noProof/>
          </w:rPr>
          <w:t>Class System Failure</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_Toc514933703 \h </w:instrText>
        </w:r>
        <w:r>
          <w:rPr>
            <w:noProof/>
            <w:webHidden/>
          </w:rPr>
        </w:r>
        <w:r>
          <w:rPr>
            <w:noProof/>
            <w:webHidden/>
          </w:rPr>
          <w:fldChar w:fldCharType="separate"/>
        </w:r>
        <w:r w:rsidR="00175B81">
          <w:rPr>
            <w:noProof/>
            <w:webHidden/>
          </w:rPr>
          <w:t>250</w:t>
        </w:r>
        <w:r>
          <w:rPr>
            <w:noProof/>
            <w:webHidden/>
          </w:rPr>
          <w:fldChar w:fldCharType="end"/>
        </w:r>
      </w:hyperlink>
    </w:p>
    <w:p w14:paraId="14FCF898" w14:textId="2C1BD76F" w:rsidR="00922253" w:rsidRPr="006B5780" w:rsidRDefault="00922253">
      <w:pPr>
        <w:pStyle w:val="TOC2"/>
        <w:rPr>
          <w:rFonts w:ascii="Calibri" w:hAnsi="Calibri"/>
          <w:noProof/>
          <w:sz w:val="22"/>
          <w:szCs w:val="22"/>
        </w:rPr>
      </w:pPr>
      <w:hyperlink w:anchor="_Toc514933704" w:history="1">
        <w:r w:rsidRPr="00304105">
          <w:rPr>
            <w:rStyle w:val="Hyperlink"/>
            <w:noProof/>
          </w:rPr>
          <w:t>2.12</w:t>
        </w:r>
        <w:r w:rsidRPr="006B5780">
          <w:rPr>
            <w:rFonts w:ascii="Calibri" w:hAnsi="Calibri"/>
            <w:noProof/>
            <w:sz w:val="22"/>
            <w:szCs w:val="22"/>
          </w:rPr>
          <w:tab/>
        </w:r>
        <w:r w:rsidRPr="00304105">
          <w:rPr>
            <w:rStyle w:val="Hyperlink"/>
            <w:noProof/>
          </w:rPr>
          <w:t>Threat-risk-conceptual-model::Threat and Risk Specific Concepts::Incidents::Impact Categories</w:t>
        </w:r>
        <w:r>
          <w:rPr>
            <w:noProof/>
            <w:webHidden/>
          </w:rPr>
          <w:tab/>
        </w:r>
        <w:r>
          <w:rPr>
            <w:noProof/>
            <w:webHidden/>
          </w:rPr>
          <w:fldChar w:fldCharType="begin"/>
        </w:r>
        <w:r>
          <w:rPr>
            <w:noProof/>
            <w:webHidden/>
          </w:rPr>
          <w:instrText xml:space="preserve"> PAGEREF _Toc514933704 \h </w:instrText>
        </w:r>
        <w:r>
          <w:rPr>
            <w:noProof/>
            <w:webHidden/>
          </w:rPr>
        </w:r>
        <w:r>
          <w:rPr>
            <w:noProof/>
            <w:webHidden/>
          </w:rPr>
          <w:fldChar w:fldCharType="separate"/>
        </w:r>
        <w:r w:rsidR="00175B81">
          <w:rPr>
            <w:noProof/>
            <w:webHidden/>
          </w:rPr>
          <w:t>251</w:t>
        </w:r>
        <w:r>
          <w:rPr>
            <w:noProof/>
            <w:webHidden/>
          </w:rPr>
          <w:fldChar w:fldCharType="end"/>
        </w:r>
      </w:hyperlink>
    </w:p>
    <w:p w14:paraId="47D9ADAB" w14:textId="69418C0C" w:rsidR="00922253" w:rsidRPr="006B5780" w:rsidRDefault="00922253">
      <w:pPr>
        <w:pStyle w:val="TOC3"/>
        <w:rPr>
          <w:rFonts w:ascii="Calibri" w:hAnsi="Calibri"/>
          <w:noProof/>
          <w:sz w:val="22"/>
          <w:szCs w:val="22"/>
        </w:rPr>
      </w:pPr>
      <w:hyperlink w:anchor="_Toc514933705" w:history="1">
        <w:r w:rsidRPr="00304105">
          <w:rPr>
            <w:rStyle w:val="Hyperlink"/>
            <w:noProof/>
          </w:rPr>
          <w:t>2.12.1</w:t>
        </w:r>
        <w:r w:rsidRPr="006B5780">
          <w:rPr>
            <w:rFonts w:ascii="Calibri" w:hAnsi="Calibri"/>
            <w:noProof/>
            <w:sz w:val="22"/>
            <w:szCs w:val="22"/>
          </w:rPr>
          <w:tab/>
        </w:r>
        <w:r w:rsidRPr="00304105">
          <w:rPr>
            <w:rStyle w:val="Hyperlink"/>
            <w:noProof/>
          </w:rPr>
          <w:t>Diagram: Impact Categories</w:t>
        </w:r>
        <w:r>
          <w:rPr>
            <w:noProof/>
            <w:webHidden/>
          </w:rPr>
          <w:tab/>
        </w:r>
        <w:r>
          <w:rPr>
            <w:noProof/>
            <w:webHidden/>
          </w:rPr>
          <w:fldChar w:fldCharType="begin"/>
        </w:r>
        <w:r>
          <w:rPr>
            <w:noProof/>
            <w:webHidden/>
          </w:rPr>
          <w:instrText xml:space="preserve"> PAGEREF _Toc514933705 \h </w:instrText>
        </w:r>
        <w:r>
          <w:rPr>
            <w:noProof/>
            <w:webHidden/>
          </w:rPr>
        </w:r>
        <w:r>
          <w:rPr>
            <w:noProof/>
            <w:webHidden/>
          </w:rPr>
          <w:fldChar w:fldCharType="separate"/>
        </w:r>
        <w:r w:rsidR="00175B81">
          <w:rPr>
            <w:noProof/>
            <w:webHidden/>
          </w:rPr>
          <w:t>251</w:t>
        </w:r>
        <w:r>
          <w:rPr>
            <w:noProof/>
            <w:webHidden/>
          </w:rPr>
          <w:fldChar w:fldCharType="end"/>
        </w:r>
      </w:hyperlink>
    </w:p>
    <w:p w14:paraId="04E859C8" w14:textId="1A78BDB5" w:rsidR="00922253" w:rsidRPr="006B5780" w:rsidRDefault="00922253">
      <w:pPr>
        <w:pStyle w:val="TOC3"/>
        <w:rPr>
          <w:rFonts w:ascii="Calibri" w:hAnsi="Calibri"/>
          <w:noProof/>
          <w:sz w:val="22"/>
          <w:szCs w:val="22"/>
        </w:rPr>
      </w:pPr>
      <w:hyperlink w:anchor="_Toc514933706" w:history="1">
        <w:r w:rsidRPr="00304105">
          <w:rPr>
            <w:rStyle w:val="Hyperlink"/>
            <w:noProof/>
          </w:rPr>
          <w:t>2.12.2</w:t>
        </w:r>
        <w:r w:rsidRPr="006B5780">
          <w:rPr>
            <w:rFonts w:ascii="Calibri" w:hAnsi="Calibri"/>
            <w:noProof/>
            <w:sz w:val="22"/>
            <w:szCs w:val="22"/>
          </w:rPr>
          <w:tab/>
        </w:r>
        <w:r w:rsidRPr="00304105">
          <w:rPr>
            <w:rStyle w:val="Hyperlink"/>
            <w:noProof/>
          </w:rPr>
          <w:t>Class Communications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_Toc514933706 \h </w:instrText>
        </w:r>
        <w:r>
          <w:rPr>
            <w:noProof/>
            <w:webHidden/>
          </w:rPr>
        </w:r>
        <w:r>
          <w:rPr>
            <w:noProof/>
            <w:webHidden/>
          </w:rPr>
          <w:fldChar w:fldCharType="separate"/>
        </w:r>
        <w:r w:rsidR="00175B81">
          <w:rPr>
            <w:noProof/>
            <w:webHidden/>
          </w:rPr>
          <w:t>251</w:t>
        </w:r>
        <w:r>
          <w:rPr>
            <w:noProof/>
            <w:webHidden/>
          </w:rPr>
          <w:fldChar w:fldCharType="end"/>
        </w:r>
      </w:hyperlink>
    </w:p>
    <w:p w14:paraId="60C90D45" w14:textId="54CF6B97" w:rsidR="00922253" w:rsidRPr="006B5780" w:rsidRDefault="00922253">
      <w:pPr>
        <w:pStyle w:val="TOC3"/>
        <w:rPr>
          <w:rFonts w:ascii="Calibri" w:hAnsi="Calibri"/>
          <w:noProof/>
          <w:sz w:val="22"/>
          <w:szCs w:val="22"/>
        </w:rPr>
      </w:pPr>
      <w:hyperlink w:anchor="_Toc514933707" w:history="1">
        <w:r w:rsidRPr="00304105">
          <w:rPr>
            <w:rStyle w:val="Hyperlink"/>
            <w:noProof/>
          </w:rPr>
          <w:t>2.12.3</w:t>
        </w:r>
        <w:r w:rsidRPr="006B5780">
          <w:rPr>
            <w:rFonts w:ascii="Calibri" w:hAnsi="Calibri"/>
            <w:noProof/>
            <w:sz w:val="22"/>
            <w:szCs w:val="22"/>
          </w:rPr>
          <w:tab/>
        </w:r>
        <w:r w:rsidRPr="00304105">
          <w:rPr>
            <w:rStyle w:val="Hyperlink"/>
            <w:noProof/>
          </w:rPr>
          <w:t>Class Compliance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_Toc514933707 \h </w:instrText>
        </w:r>
        <w:r>
          <w:rPr>
            <w:noProof/>
            <w:webHidden/>
          </w:rPr>
        </w:r>
        <w:r>
          <w:rPr>
            <w:noProof/>
            <w:webHidden/>
          </w:rPr>
          <w:fldChar w:fldCharType="separate"/>
        </w:r>
        <w:r w:rsidR="00175B81">
          <w:rPr>
            <w:noProof/>
            <w:webHidden/>
          </w:rPr>
          <w:t>252</w:t>
        </w:r>
        <w:r>
          <w:rPr>
            <w:noProof/>
            <w:webHidden/>
          </w:rPr>
          <w:fldChar w:fldCharType="end"/>
        </w:r>
      </w:hyperlink>
    </w:p>
    <w:p w14:paraId="1C0EF213" w14:textId="4BE951D7" w:rsidR="00922253" w:rsidRPr="006B5780" w:rsidRDefault="00922253">
      <w:pPr>
        <w:pStyle w:val="TOC3"/>
        <w:rPr>
          <w:rFonts w:ascii="Calibri" w:hAnsi="Calibri"/>
          <w:noProof/>
          <w:sz w:val="22"/>
          <w:szCs w:val="22"/>
        </w:rPr>
      </w:pPr>
      <w:hyperlink w:anchor="_Toc514933708" w:history="1">
        <w:r w:rsidRPr="00304105">
          <w:rPr>
            <w:rStyle w:val="Hyperlink"/>
            <w:noProof/>
          </w:rPr>
          <w:t>2.12.4</w:t>
        </w:r>
        <w:r w:rsidRPr="006B5780">
          <w:rPr>
            <w:rFonts w:ascii="Calibri" w:hAnsi="Calibri"/>
            <w:noProof/>
            <w:sz w:val="22"/>
            <w:szCs w:val="22"/>
          </w:rPr>
          <w:tab/>
        </w:r>
        <w:r w:rsidRPr="00304105">
          <w:rPr>
            <w:rStyle w:val="Hyperlink"/>
            <w:noProof/>
          </w:rPr>
          <w:t>Class Control of 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_Toc514933708 \h </w:instrText>
        </w:r>
        <w:r>
          <w:rPr>
            <w:noProof/>
            <w:webHidden/>
          </w:rPr>
        </w:r>
        <w:r>
          <w:rPr>
            <w:noProof/>
            <w:webHidden/>
          </w:rPr>
          <w:fldChar w:fldCharType="separate"/>
        </w:r>
        <w:r w:rsidR="00175B81">
          <w:rPr>
            <w:noProof/>
            <w:webHidden/>
          </w:rPr>
          <w:t>252</w:t>
        </w:r>
        <w:r>
          <w:rPr>
            <w:noProof/>
            <w:webHidden/>
          </w:rPr>
          <w:fldChar w:fldCharType="end"/>
        </w:r>
      </w:hyperlink>
    </w:p>
    <w:p w14:paraId="04698CDC" w14:textId="76083097" w:rsidR="00922253" w:rsidRPr="006B5780" w:rsidRDefault="00922253">
      <w:pPr>
        <w:pStyle w:val="TOC3"/>
        <w:rPr>
          <w:rFonts w:ascii="Calibri" w:hAnsi="Calibri"/>
          <w:noProof/>
          <w:sz w:val="22"/>
          <w:szCs w:val="22"/>
        </w:rPr>
      </w:pPr>
      <w:hyperlink w:anchor="_Toc514933709" w:history="1">
        <w:r w:rsidRPr="00304105">
          <w:rPr>
            <w:rStyle w:val="Hyperlink"/>
            <w:noProof/>
          </w:rPr>
          <w:t>2.12.5</w:t>
        </w:r>
        <w:r w:rsidRPr="006B5780">
          <w:rPr>
            <w:rFonts w:ascii="Calibri" w:hAnsi="Calibri"/>
            <w:noProof/>
            <w:sz w:val="22"/>
            <w:szCs w:val="22"/>
          </w:rPr>
          <w:tab/>
        </w:r>
        <w:r w:rsidRPr="00304105">
          <w:rPr>
            <w:rStyle w:val="Hyperlink"/>
            <w:noProof/>
          </w:rPr>
          <w:t>Class Decision-making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_Toc514933709 \h </w:instrText>
        </w:r>
        <w:r>
          <w:rPr>
            <w:noProof/>
            <w:webHidden/>
          </w:rPr>
        </w:r>
        <w:r>
          <w:rPr>
            <w:noProof/>
            <w:webHidden/>
          </w:rPr>
          <w:fldChar w:fldCharType="separate"/>
        </w:r>
        <w:r w:rsidR="00175B81">
          <w:rPr>
            <w:noProof/>
            <w:webHidden/>
          </w:rPr>
          <w:t>252</w:t>
        </w:r>
        <w:r>
          <w:rPr>
            <w:noProof/>
            <w:webHidden/>
          </w:rPr>
          <w:fldChar w:fldCharType="end"/>
        </w:r>
      </w:hyperlink>
    </w:p>
    <w:p w14:paraId="604D921C" w14:textId="47F267B6" w:rsidR="00922253" w:rsidRPr="006B5780" w:rsidRDefault="00922253">
      <w:pPr>
        <w:pStyle w:val="TOC3"/>
        <w:rPr>
          <w:rFonts w:ascii="Calibri" w:hAnsi="Calibri"/>
          <w:noProof/>
          <w:sz w:val="22"/>
          <w:szCs w:val="22"/>
        </w:rPr>
      </w:pPr>
      <w:hyperlink w:anchor="_Toc514933710" w:history="1">
        <w:r w:rsidRPr="00304105">
          <w:rPr>
            <w:rStyle w:val="Hyperlink"/>
            <w:noProof/>
          </w:rPr>
          <w:t>2.12.6</w:t>
        </w:r>
        <w:r w:rsidRPr="006B5780">
          <w:rPr>
            <w:rFonts w:ascii="Calibri" w:hAnsi="Calibri"/>
            <w:noProof/>
            <w:sz w:val="22"/>
            <w:szCs w:val="22"/>
          </w:rPr>
          <w:tab/>
        </w:r>
        <w:r w:rsidRPr="00304105">
          <w:rPr>
            <w:rStyle w:val="Hyperlink"/>
            <w:noProof/>
          </w:rPr>
          <w:t>Class Disinformation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_Toc514933710 \h </w:instrText>
        </w:r>
        <w:r>
          <w:rPr>
            <w:noProof/>
            <w:webHidden/>
          </w:rPr>
        </w:r>
        <w:r>
          <w:rPr>
            <w:noProof/>
            <w:webHidden/>
          </w:rPr>
          <w:fldChar w:fldCharType="separate"/>
        </w:r>
        <w:r w:rsidR="00175B81">
          <w:rPr>
            <w:noProof/>
            <w:webHidden/>
          </w:rPr>
          <w:t>252</w:t>
        </w:r>
        <w:r>
          <w:rPr>
            <w:noProof/>
            <w:webHidden/>
          </w:rPr>
          <w:fldChar w:fldCharType="end"/>
        </w:r>
      </w:hyperlink>
    </w:p>
    <w:p w14:paraId="1AEB333C" w14:textId="3AD93DE0" w:rsidR="00922253" w:rsidRPr="006B5780" w:rsidRDefault="00922253">
      <w:pPr>
        <w:pStyle w:val="TOC3"/>
        <w:rPr>
          <w:rFonts w:ascii="Calibri" w:hAnsi="Calibri"/>
          <w:noProof/>
          <w:sz w:val="22"/>
          <w:szCs w:val="22"/>
        </w:rPr>
      </w:pPr>
      <w:hyperlink w:anchor="_Toc514933711" w:history="1">
        <w:r w:rsidRPr="00304105">
          <w:rPr>
            <w:rStyle w:val="Hyperlink"/>
            <w:noProof/>
          </w:rPr>
          <w:t>2.12.7</w:t>
        </w:r>
        <w:r w:rsidRPr="006B5780">
          <w:rPr>
            <w:rFonts w:ascii="Calibri" w:hAnsi="Calibri"/>
            <w:noProof/>
            <w:sz w:val="22"/>
            <w:szCs w:val="22"/>
          </w:rPr>
          <w:tab/>
        </w:r>
        <w:r w:rsidRPr="00304105">
          <w:rPr>
            <w:rStyle w:val="Hyperlink"/>
            <w:noProof/>
          </w:rPr>
          <w:t>Class Electromagnetic Spectrum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_Toc514933711 \h </w:instrText>
        </w:r>
        <w:r>
          <w:rPr>
            <w:noProof/>
            <w:webHidden/>
          </w:rPr>
        </w:r>
        <w:r>
          <w:rPr>
            <w:noProof/>
            <w:webHidden/>
          </w:rPr>
          <w:fldChar w:fldCharType="separate"/>
        </w:r>
        <w:r w:rsidR="00175B81">
          <w:rPr>
            <w:noProof/>
            <w:webHidden/>
          </w:rPr>
          <w:t>252</w:t>
        </w:r>
        <w:r>
          <w:rPr>
            <w:noProof/>
            <w:webHidden/>
          </w:rPr>
          <w:fldChar w:fldCharType="end"/>
        </w:r>
      </w:hyperlink>
    </w:p>
    <w:p w14:paraId="4C195053" w14:textId="74B65E75" w:rsidR="00922253" w:rsidRPr="006B5780" w:rsidRDefault="00922253">
      <w:pPr>
        <w:pStyle w:val="TOC3"/>
        <w:rPr>
          <w:rFonts w:ascii="Calibri" w:hAnsi="Calibri"/>
          <w:noProof/>
          <w:sz w:val="22"/>
          <w:szCs w:val="22"/>
        </w:rPr>
      </w:pPr>
      <w:hyperlink w:anchor="_Toc514933712" w:history="1">
        <w:r w:rsidRPr="00304105">
          <w:rPr>
            <w:rStyle w:val="Hyperlink"/>
            <w:noProof/>
          </w:rPr>
          <w:t>2.12.8</w:t>
        </w:r>
        <w:r w:rsidRPr="006B5780">
          <w:rPr>
            <w:rFonts w:ascii="Calibri" w:hAnsi="Calibri"/>
            <w:noProof/>
            <w:sz w:val="22"/>
            <w:szCs w:val="22"/>
          </w:rPr>
          <w:tab/>
        </w:r>
        <w:r w:rsidRPr="00304105">
          <w:rPr>
            <w:rStyle w:val="Hyperlink"/>
            <w:noProof/>
          </w:rPr>
          <w:t>Class Environmental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_Toc514933712 \h </w:instrText>
        </w:r>
        <w:r>
          <w:rPr>
            <w:noProof/>
            <w:webHidden/>
          </w:rPr>
        </w:r>
        <w:r>
          <w:rPr>
            <w:noProof/>
            <w:webHidden/>
          </w:rPr>
          <w:fldChar w:fldCharType="separate"/>
        </w:r>
        <w:r w:rsidR="00175B81">
          <w:rPr>
            <w:noProof/>
            <w:webHidden/>
          </w:rPr>
          <w:t>252</w:t>
        </w:r>
        <w:r>
          <w:rPr>
            <w:noProof/>
            <w:webHidden/>
          </w:rPr>
          <w:fldChar w:fldCharType="end"/>
        </w:r>
      </w:hyperlink>
    </w:p>
    <w:p w14:paraId="022B5D98" w14:textId="636765B5" w:rsidR="00922253" w:rsidRPr="006B5780" w:rsidRDefault="00922253">
      <w:pPr>
        <w:pStyle w:val="TOC3"/>
        <w:rPr>
          <w:rFonts w:ascii="Calibri" w:hAnsi="Calibri"/>
          <w:noProof/>
          <w:sz w:val="22"/>
          <w:szCs w:val="22"/>
        </w:rPr>
      </w:pPr>
      <w:hyperlink w:anchor="_Toc514933713" w:history="1">
        <w:r w:rsidRPr="00304105">
          <w:rPr>
            <w:rStyle w:val="Hyperlink"/>
            <w:noProof/>
          </w:rPr>
          <w:t>2.12.9</w:t>
        </w:r>
        <w:r w:rsidRPr="006B5780">
          <w:rPr>
            <w:rFonts w:ascii="Calibri" w:hAnsi="Calibri"/>
            <w:noProof/>
            <w:sz w:val="22"/>
            <w:szCs w:val="22"/>
          </w:rPr>
          <w:tab/>
        </w:r>
        <w:r w:rsidRPr="00304105">
          <w:rPr>
            <w:rStyle w:val="Hyperlink"/>
            <w:noProof/>
          </w:rPr>
          <w:t>Class Financial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_Toc514933713 \h </w:instrText>
        </w:r>
        <w:r>
          <w:rPr>
            <w:noProof/>
            <w:webHidden/>
          </w:rPr>
        </w:r>
        <w:r>
          <w:rPr>
            <w:noProof/>
            <w:webHidden/>
          </w:rPr>
          <w:fldChar w:fldCharType="separate"/>
        </w:r>
        <w:r w:rsidR="00175B81">
          <w:rPr>
            <w:noProof/>
            <w:webHidden/>
          </w:rPr>
          <w:t>252</w:t>
        </w:r>
        <w:r>
          <w:rPr>
            <w:noProof/>
            <w:webHidden/>
          </w:rPr>
          <w:fldChar w:fldCharType="end"/>
        </w:r>
      </w:hyperlink>
    </w:p>
    <w:p w14:paraId="54B230BD" w14:textId="268EE1AD" w:rsidR="00922253" w:rsidRPr="006B5780" w:rsidRDefault="00922253">
      <w:pPr>
        <w:pStyle w:val="TOC3"/>
        <w:rPr>
          <w:rFonts w:ascii="Calibri" w:hAnsi="Calibri"/>
          <w:noProof/>
          <w:sz w:val="22"/>
          <w:szCs w:val="22"/>
        </w:rPr>
      </w:pPr>
      <w:hyperlink w:anchor="_Toc514933714" w:history="1">
        <w:r w:rsidRPr="00304105">
          <w:rPr>
            <w:rStyle w:val="Hyperlink"/>
            <w:noProof/>
          </w:rPr>
          <w:t>2.12.10</w:t>
        </w:r>
        <w:r w:rsidRPr="006B5780">
          <w:rPr>
            <w:rFonts w:ascii="Calibri" w:hAnsi="Calibri"/>
            <w:noProof/>
            <w:sz w:val="22"/>
            <w:szCs w:val="22"/>
          </w:rPr>
          <w:tab/>
        </w:r>
        <w:r w:rsidRPr="00304105">
          <w:rPr>
            <w:rStyle w:val="Hyperlink"/>
            <w:noProof/>
          </w:rPr>
          <w:t>Class Health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_Toc514933714 \h </w:instrText>
        </w:r>
        <w:r>
          <w:rPr>
            <w:noProof/>
            <w:webHidden/>
          </w:rPr>
        </w:r>
        <w:r>
          <w:rPr>
            <w:noProof/>
            <w:webHidden/>
          </w:rPr>
          <w:fldChar w:fldCharType="separate"/>
        </w:r>
        <w:r w:rsidR="00175B81">
          <w:rPr>
            <w:noProof/>
            <w:webHidden/>
          </w:rPr>
          <w:t>252</w:t>
        </w:r>
        <w:r>
          <w:rPr>
            <w:noProof/>
            <w:webHidden/>
          </w:rPr>
          <w:fldChar w:fldCharType="end"/>
        </w:r>
      </w:hyperlink>
    </w:p>
    <w:p w14:paraId="5304960F" w14:textId="5569681B" w:rsidR="00922253" w:rsidRPr="006B5780" w:rsidRDefault="00922253">
      <w:pPr>
        <w:pStyle w:val="TOC3"/>
        <w:rPr>
          <w:rFonts w:ascii="Calibri" w:hAnsi="Calibri"/>
          <w:noProof/>
          <w:sz w:val="22"/>
          <w:szCs w:val="22"/>
        </w:rPr>
      </w:pPr>
      <w:hyperlink w:anchor="_Toc514933715" w:history="1">
        <w:r w:rsidRPr="00304105">
          <w:rPr>
            <w:rStyle w:val="Hyperlink"/>
            <w:noProof/>
          </w:rPr>
          <w:t>2.12.11</w:t>
        </w:r>
        <w:r w:rsidRPr="006B5780">
          <w:rPr>
            <w:rFonts w:ascii="Calibri" w:hAnsi="Calibri"/>
            <w:noProof/>
            <w:sz w:val="22"/>
            <w:szCs w:val="22"/>
          </w:rPr>
          <w:tab/>
        </w:r>
        <w:r w:rsidRPr="00304105">
          <w:rPr>
            <w:rStyle w:val="Hyperlink"/>
            <w:noProof/>
          </w:rPr>
          <w:t>Class Identity Spoof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_Toc514933715 \h </w:instrText>
        </w:r>
        <w:r>
          <w:rPr>
            <w:noProof/>
            <w:webHidden/>
          </w:rPr>
        </w:r>
        <w:r>
          <w:rPr>
            <w:noProof/>
            <w:webHidden/>
          </w:rPr>
          <w:fldChar w:fldCharType="separate"/>
        </w:r>
        <w:r w:rsidR="00175B81">
          <w:rPr>
            <w:noProof/>
            <w:webHidden/>
          </w:rPr>
          <w:t>253</w:t>
        </w:r>
        <w:r>
          <w:rPr>
            <w:noProof/>
            <w:webHidden/>
          </w:rPr>
          <w:fldChar w:fldCharType="end"/>
        </w:r>
      </w:hyperlink>
    </w:p>
    <w:p w14:paraId="71FD8E4B" w14:textId="70077A7A" w:rsidR="00922253" w:rsidRPr="006B5780" w:rsidRDefault="00922253">
      <w:pPr>
        <w:pStyle w:val="TOC3"/>
        <w:rPr>
          <w:rFonts w:ascii="Calibri" w:hAnsi="Calibri"/>
          <w:noProof/>
          <w:sz w:val="22"/>
          <w:szCs w:val="22"/>
        </w:rPr>
      </w:pPr>
      <w:hyperlink w:anchor="_Toc514933716" w:history="1">
        <w:r w:rsidRPr="00304105">
          <w:rPr>
            <w:rStyle w:val="Hyperlink"/>
            <w:noProof/>
          </w:rPr>
          <w:t>2.12.12</w:t>
        </w:r>
        <w:r w:rsidRPr="006B5780">
          <w:rPr>
            <w:rFonts w:ascii="Calibri" w:hAnsi="Calibri"/>
            <w:noProof/>
            <w:sz w:val="22"/>
            <w:szCs w:val="22"/>
          </w:rPr>
          <w:tab/>
        </w:r>
        <w:r w:rsidRPr="00304105">
          <w:rPr>
            <w:rStyle w:val="Hyperlink"/>
            <w:noProof/>
          </w:rPr>
          <w:t>Class Image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_Toc514933716 \h </w:instrText>
        </w:r>
        <w:r>
          <w:rPr>
            <w:noProof/>
            <w:webHidden/>
          </w:rPr>
        </w:r>
        <w:r>
          <w:rPr>
            <w:noProof/>
            <w:webHidden/>
          </w:rPr>
          <w:fldChar w:fldCharType="separate"/>
        </w:r>
        <w:r w:rsidR="00175B81">
          <w:rPr>
            <w:noProof/>
            <w:webHidden/>
          </w:rPr>
          <w:t>253</w:t>
        </w:r>
        <w:r>
          <w:rPr>
            <w:noProof/>
            <w:webHidden/>
          </w:rPr>
          <w:fldChar w:fldCharType="end"/>
        </w:r>
      </w:hyperlink>
    </w:p>
    <w:p w14:paraId="2748D313" w14:textId="196CCBE2" w:rsidR="00922253" w:rsidRPr="006B5780" w:rsidRDefault="00922253">
      <w:pPr>
        <w:pStyle w:val="TOC3"/>
        <w:rPr>
          <w:rFonts w:ascii="Calibri" w:hAnsi="Calibri"/>
          <w:noProof/>
          <w:sz w:val="22"/>
          <w:szCs w:val="22"/>
        </w:rPr>
      </w:pPr>
      <w:hyperlink w:anchor="_Toc514933717" w:history="1">
        <w:r w:rsidRPr="00304105">
          <w:rPr>
            <w:rStyle w:val="Hyperlink"/>
            <w:noProof/>
          </w:rPr>
          <w:t>2.12.13</w:t>
        </w:r>
        <w:r w:rsidRPr="006B5780">
          <w:rPr>
            <w:rFonts w:ascii="Calibri" w:hAnsi="Calibri"/>
            <w:noProof/>
            <w:sz w:val="22"/>
            <w:szCs w:val="22"/>
          </w:rPr>
          <w:tab/>
        </w:r>
        <w:r w:rsidRPr="00304105">
          <w:rPr>
            <w:rStyle w:val="Hyperlink"/>
            <w:noProof/>
          </w:rPr>
          <w:t>Class Impact Category</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_Toc514933717 \h </w:instrText>
        </w:r>
        <w:r>
          <w:rPr>
            <w:noProof/>
            <w:webHidden/>
          </w:rPr>
        </w:r>
        <w:r>
          <w:rPr>
            <w:noProof/>
            <w:webHidden/>
          </w:rPr>
          <w:fldChar w:fldCharType="separate"/>
        </w:r>
        <w:r w:rsidR="00175B81">
          <w:rPr>
            <w:noProof/>
            <w:webHidden/>
          </w:rPr>
          <w:t>253</w:t>
        </w:r>
        <w:r>
          <w:rPr>
            <w:noProof/>
            <w:webHidden/>
          </w:rPr>
          <w:fldChar w:fldCharType="end"/>
        </w:r>
      </w:hyperlink>
    </w:p>
    <w:p w14:paraId="2FD6553F" w14:textId="2311A19A" w:rsidR="00922253" w:rsidRPr="006B5780" w:rsidRDefault="00922253">
      <w:pPr>
        <w:pStyle w:val="TOC3"/>
        <w:rPr>
          <w:rFonts w:ascii="Calibri" w:hAnsi="Calibri"/>
          <w:noProof/>
          <w:sz w:val="22"/>
          <w:szCs w:val="22"/>
        </w:rPr>
      </w:pPr>
      <w:hyperlink w:anchor="_Toc514933718" w:history="1">
        <w:r w:rsidRPr="00304105">
          <w:rPr>
            <w:rStyle w:val="Hyperlink"/>
            <w:noProof/>
          </w:rPr>
          <w:t>2.12.14</w:t>
        </w:r>
        <w:r w:rsidRPr="006B5780">
          <w:rPr>
            <w:rFonts w:ascii="Calibri" w:hAnsi="Calibri"/>
            <w:noProof/>
            <w:sz w:val="22"/>
            <w:szCs w:val="22"/>
          </w:rPr>
          <w:tab/>
        </w:r>
        <w:r w:rsidRPr="00304105">
          <w:rPr>
            <w:rStyle w:val="Hyperlink"/>
            <w:noProof/>
          </w:rPr>
          <w:t>Class Information Availability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_Toc514933718 \h </w:instrText>
        </w:r>
        <w:r>
          <w:rPr>
            <w:noProof/>
            <w:webHidden/>
          </w:rPr>
        </w:r>
        <w:r>
          <w:rPr>
            <w:noProof/>
            <w:webHidden/>
          </w:rPr>
          <w:fldChar w:fldCharType="separate"/>
        </w:r>
        <w:r w:rsidR="00175B81">
          <w:rPr>
            <w:noProof/>
            <w:webHidden/>
          </w:rPr>
          <w:t>253</w:t>
        </w:r>
        <w:r>
          <w:rPr>
            <w:noProof/>
            <w:webHidden/>
          </w:rPr>
          <w:fldChar w:fldCharType="end"/>
        </w:r>
      </w:hyperlink>
    </w:p>
    <w:p w14:paraId="4C912774" w14:textId="7534D40E" w:rsidR="00922253" w:rsidRPr="006B5780" w:rsidRDefault="00922253">
      <w:pPr>
        <w:pStyle w:val="TOC3"/>
        <w:rPr>
          <w:rFonts w:ascii="Calibri" w:hAnsi="Calibri"/>
          <w:noProof/>
          <w:sz w:val="22"/>
          <w:szCs w:val="22"/>
        </w:rPr>
      </w:pPr>
      <w:hyperlink w:anchor="_Toc514933719" w:history="1">
        <w:r w:rsidRPr="00304105">
          <w:rPr>
            <w:rStyle w:val="Hyperlink"/>
            <w:noProof/>
          </w:rPr>
          <w:t>2.12.15</w:t>
        </w:r>
        <w:r w:rsidRPr="006B5780">
          <w:rPr>
            <w:rFonts w:ascii="Calibri" w:hAnsi="Calibri"/>
            <w:noProof/>
            <w:sz w:val="22"/>
            <w:szCs w:val="22"/>
          </w:rPr>
          <w:tab/>
        </w:r>
        <w:r w:rsidRPr="00304105">
          <w:rPr>
            <w:rStyle w:val="Hyperlink"/>
            <w:noProof/>
          </w:rPr>
          <w:t>Class Information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_Toc514933719 \h </w:instrText>
        </w:r>
        <w:r>
          <w:rPr>
            <w:noProof/>
            <w:webHidden/>
          </w:rPr>
        </w:r>
        <w:r>
          <w:rPr>
            <w:noProof/>
            <w:webHidden/>
          </w:rPr>
          <w:fldChar w:fldCharType="separate"/>
        </w:r>
        <w:r w:rsidR="00175B81">
          <w:rPr>
            <w:noProof/>
            <w:webHidden/>
          </w:rPr>
          <w:t>253</w:t>
        </w:r>
        <w:r>
          <w:rPr>
            <w:noProof/>
            <w:webHidden/>
          </w:rPr>
          <w:fldChar w:fldCharType="end"/>
        </w:r>
      </w:hyperlink>
    </w:p>
    <w:p w14:paraId="77A3779C" w14:textId="5E938549" w:rsidR="00922253" w:rsidRPr="006B5780" w:rsidRDefault="00922253">
      <w:pPr>
        <w:pStyle w:val="TOC3"/>
        <w:rPr>
          <w:rFonts w:ascii="Calibri" w:hAnsi="Calibri"/>
          <w:noProof/>
          <w:sz w:val="22"/>
          <w:szCs w:val="22"/>
        </w:rPr>
      </w:pPr>
      <w:hyperlink w:anchor="_Toc514933720" w:history="1">
        <w:r w:rsidRPr="00304105">
          <w:rPr>
            <w:rStyle w:val="Hyperlink"/>
            <w:noProof/>
          </w:rPr>
          <w:t>2.12.16</w:t>
        </w:r>
        <w:r w:rsidRPr="006B5780">
          <w:rPr>
            <w:rFonts w:ascii="Calibri" w:hAnsi="Calibri"/>
            <w:noProof/>
            <w:sz w:val="22"/>
            <w:szCs w:val="22"/>
          </w:rPr>
          <w:tab/>
        </w:r>
        <w:r w:rsidRPr="00304105">
          <w:rPr>
            <w:rStyle w:val="Hyperlink"/>
            <w:noProof/>
          </w:rPr>
          <w:t>Class Infrastructure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_Toc514933720 \h </w:instrText>
        </w:r>
        <w:r>
          <w:rPr>
            <w:noProof/>
            <w:webHidden/>
          </w:rPr>
        </w:r>
        <w:r>
          <w:rPr>
            <w:noProof/>
            <w:webHidden/>
          </w:rPr>
          <w:fldChar w:fldCharType="separate"/>
        </w:r>
        <w:r w:rsidR="00175B81">
          <w:rPr>
            <w:noProof/>
            <w:webHidden/>
          </w:rPr>
          <w:t>253</w:t>
        </w:r>
        <w:r>
          <w:rPr>
            <w:noProof/>
            <w:webHidden/>
          </w:rPr>
          <w:fldChar w:fldCharType="end"/>
        </w:r>
      </w:hyperlink>
    </w:p>
    <w:p w14:paraId="5530A025" w14:textId="639C691D" w:rsidR="00922253" w:rsidRPr="006B5780" w:rsidRDefault="00922253">
      <w:pPr>
        <w:pStyle w:val="TOC3"/>
        <w:rPr>
          <w:rFonts w:ascii="Calibri" w:hAnsi="Calibri"/>
          <w:noProof/>
          <w:sz w:val="22"/>
          <w:szCs w:val="22"/>
        </w:rPr>
      </w:pPr>
      <w:hyperlink w:anchor="_Toc514933721" w:history="1">
        <w:r w:rsidRPr="00304105">
          <w:rPr>
            <w:rStyle w:val="Hyperlink"/>
            <w:noProof/>
          </w:rPr>
          <w:t>2.12.17</w:t>
        </w:r>
        <w:r w:rsidRPr="006B5780">
          <w:rPr>
            <w:rFonts w:ascii="Calibri" w:hAnsi="Calibri"/>
            <w:noProof/>
            <w:sz w:val="22"/>
            <w:szCs w:val="22"/>
          </w:rPr>
          <w:tab/>
        </w:r>
        <w:r w:rsidRPr="00304105">
          <w:rPr>
            <w:rStyle w:val="Hyperlink"/>
            <w:noProof/>
          </w:rPr>
          <w:t>Class Intellectual Property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_Toc514933721 \h </w:instrText>
        </w:r>
        <w:r>
          <w:rPr>
            <w:noProof/>
            <w:webHidden/>
          </w:rPr>
        </w:r>
        <w:r>
          <w:rPr>
            <w:noProof/>
            <w:webHidden/>
          </w:rPr>
          <w:fldChar w:fldCharType="separate"/>
        </w:r>
        <w:r w:rsidR="00175B81">
          <w:rPr>
            <w:noProof/>
            <w:webHidden/>
          </w:rPr>
          <w:t>253</w:t>
        </w:r>
        <w:r>
          <w:rPr>
            <w:noProof/>
            <w:webHidden/>
          </w:rPr>
          <w:fldChar w:fldCharType="end"/>
        </w:r>
      </w:hyperlink>
    </w:p>
    <w:p w14:paraId="457C8AAD" w14:textId="0786881B" w:rsidR="00922253" w:rsidRPr="006B5780" w:rsidRDefault="00922253">
      <w:pPr>
        <w:pStyle w:val="TOC3"/>
        <w:rPr>
          <w:rFonts w:ascii="Calibri" w:hAnsi="Calibri"/>
          <w:noProof/>
          <w:sz w:val="22"/>
          <w:szCs w:val="22"/>
        </w:rPr>
      </w:pPr>
      <w:hyperlink w:anchor="_Toc514933722" w:history="1">
        <w:r w:rsidRPr="00304105">
          <w:rPr>
            <w:rStyle w:val="Hyperlink"/>
            <w:noProof/>
          </w:rPr>
          <w:t>2.12.18</w:t>
        </w:r>
        <w:r w:rsidRPr="006B5780">
          <w:rPr>
            <w:rFonts w:ascii="Calibri" w:hAnsi="Calibri"/>
            <w:noProof/>
            <w:sz w:val="22"/>
            <w:szCs w:val="22"/>
          </w:rPr>
          <w:tab/>
        </w:r>
        <w:r w:rsidRPr="00304105">
          <w:rPr>
            <w:rStyle w:val="Hyperlink"/>
            <w:noProof/>
          </w:rPr>
          <w:t>Class Legal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_Toc514933722 \h </w:instrText>
        </w:r>
        <w:r>
          <w:rPr>
            <w:noProof/>
            <w:webHidden/>
          </w:rPr>
        </w:r>
        <w:r>
          <w:rPr>
            <w:noProof/>
            <w:webHidden/>
          </w:rPr>
          <w:fldChar w:fldCharType="separate"/>
        </w:r>
        <w:r w:rsidR="00175B81">
          <w:rPr>
            <w:noProof/>
            <w:webHidden/>
          </w:rPr>
          <w:t>253</w:t>
        </w:r>
        <w:r>
          <w:rPr>
            <w:noProof/>
            <w:webHidden/>
          </w:rPr>
          <w:fldChar w:fldCharType="end"/>
        </w:r>
      </w:hyperlink>
    </w:p>
    <w:p w14:paraId="55E0E384" w14:textId="20DA9551" w:rsidR="00922253" w:rsidRPr="006B5780" w:rsidRDefault="00922253">
      <w:pPr>
        <w:pStyle w:val="TOC3"/>
        <w:rPr>
          <w:rFonts w:ascii="Calibri" w:hAnsi="Calibri"/>
          <w:noProof/>
          <w:sz w:val="22"/>
          <w:szCs w:val="22"/>
        </w:rPr>
      </w:pPr>
      <w:hyperlink w:anchor="_Toc514933723" w:history="1">
        <w:r w:rsidRPr="00304105">
          <w:rPr>
            <w:rStyle w:val="Hyperlink"/>
            <w:noProof/>
          </w:rPr>
          <w:t>2.12.19</w:t>
        </w:r>
        <w:r w:rsidRPr="006B5780">
          <w:rPr>
            <w:rFonts w:ascii="Calibri" w:hAnsi="Calibri"/>
            <w:noProof/>
            <w:sz w:val="22"/>
            <w:szCs w:val="22"/>
          </w:rPr>
          <w:tab/>
        </w:r>
        <w:r w:rsidRPr="00304105">
          <w:rPr>
            <w:rStyle w:val="Hyperlink"/>
            <w:noProof/>
          </w:rPr>
          <w:t>Class Mission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_Toc514933723 \h </w:instrText>
        </w:r>
        <w:r>
          <w:rPr>
            <w:noProof/>
            <w:webHidden/>
          </w:rPr>
        </w:r>
        <w:r>
          <w:rPr>
            <w:noProof/>
            <w:webHidden/>
          </w:rPr>
          <w:fldChar w:fldCharType="separate"/>
        </w:r>
        <w:r w:rsidR="00175B81">
          <w:rPr>
            <w:noProof/>
            <w:webHidden/>
          </w:rPr>
          <w:t>254</w:t>
        </w:r>
        <w:r>
          <w:rPr>
            <w:noProof/>
            <w:webHidden/>
          </w:rPr>
          <w:fldChar w:fldCharType="end"/>
        </w:r>
      </w:hyperlink>
    </w:p>
    <w:p w14:paraId="2F852289" w14:textId="79992A96" w:rsidR="00922253" w:rsidRPr="006B5780" w:rsidRDefault="00922253">
      <w:pPr>
        <w:pStyle w:val="TOC3"/>
        <w:rPr>
          <w:rFonts w:ascii="Calibri" w:hAnsi="Calibri"/>
          <w:noProof/>
          <w:sz w:val="22"/>
          <w:szCs w:val="22"/>
        </w:rPr>
      </w:pPr>
      <w:hyperlink w:anchor="_Toc514933724" w:history="1">
        <w:r w:rsidRPr="00304105">
          <w:rPr>
            <w:rStyle w:val="Hyperlink"/>
            <w:noProof/>
          </w:rPr>
          <w:t>2.12.20</w:t>
        </w:r>
        <w:r w:rsidRPr="006B5780">
          <w:rPr>
            <w:rFonts w:ascii="Calibri" w:hAnsi="Calibri"/>
            <w:noProof/>
            <w:sz w:val="22"/>
            <w:szCs w:val="22"/>
          </w:rPr>
          <w:tab/>
        </w:r>
        <w:r w:rsidRPr="00304105">
          <w:rPr>
            <w:rStyle w:val="Hyperlink"/>
            <w:noProof/>
          </w:rPr>
          <w:t>Class Non-Technical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_Toc514933724 \h </w:instrText>
        </w:r>
        <w:r>
          <w:rPr>
            <w:noProof/>
            <w:webHidden/>
          </w:rPr>
        </w:r>
        <w:r>
          <w:rPr>
            <w:noProof/>
            <w:webHidden/>
          </w:rPr>
          <w:fldChar w:fldCharType="separate"/>
        </w:r>
        <w:r w:rsidR="00175B81">
          <w:rPr>
            <w:noProof/>
            <w:webHidden/>
          </w:rPr>
          <w:t>254</w:t>
        </w:r>
        <w:r>
          <w:rPr>
            <w:noProof/>
            <w:webHidden/>
          </w:rPr>
          <w:fldChar w:fldCharType="end"/>
        </w:r>
      </w:hyperlink>
    </w:p>
    <w:p w14:paraId="218AA49C" w14:textId="1E5F4AEE" w:rsidR="00922253" w:rsidRPr="006B5780" w:rsidRDefault="00922253">
      <w:pPr>
        <w:pStyle w:val="TOC3"/>
        <w:rPr>
          <w:rFonts w:ascii="Calibri" w:hAnsi="Calibri"/>
          <w:noProof/>
          <w:sz w:val="22"/>
          <w:szCs w:val="22"/>
        </w:rPr>
      </w:pPr>
      <w:hyperlink w:anchor="_Toc514933725" w:history="1">
        <w:r w:rsidRPr="00304105">
          <w:rPr>
            <w:rStyle w:val="Hyperlink"/>
            <w:noProof/>
          </w:rPr>
          <w:t>2.12.21</w:t>
        </w:r>
        <w:r w:rsidRPr="006B5780">
          <w:rPr>
            <w:rFonts w:ascii="Calibri" w:hAnsi="Calibri"/>
            <w:noProof/>
            <w:sz w:val="22"/>
            <w:szCs w:val="22"/>
          </w:rPr>
          <w:tab/>
        </w:r>
        <w:r w:rsidRPr="00304105">
          <w:rPr>
            <w:rStyle w:val="Hyperlink"/>
            <w:noProof/>
          </w:rPr>
          <w:t>Class Safety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_Toc514933725 \h </w:instrText>
        </w:r>
        <w:r>
          <w:rPr>
            <w:noProof/>
            <w:webHidden/>
          </w:rPr>
        </w:r>
        <w:r>
          <w:rPr>
            <w:noProof/>
            <w:webHidden/>
          </w:rPr>
          <w:fldChar w:fldCharType="separate"/>
        </w:r>
        <w:r w:rsidR="00175B81">
          <w:rPr>
            <w:noProof/>
            <w:webHidden/>
          </w:rPr>
          <w:t>254</w:t>
        </w:r>
        <w:r>
          <w:rPr>
            <w:noProof/>
            <w:webHidden/>
          </w:rPr>
          <w:fldChar w:fldCharType="end"/>
        </w:r>
      </w:hyperlink>
    </w:p>
    <w:p w14:paraId="5ED9A90C" w14:textId="15762429" w:rsidR="00922253" w:rsidRPr="006B5780" w:rsidRDefault="00922253">
      <w:pPr>
        <w:pStyle w:val="TOC3"/>
        <w:rPr>
          <w:rFonts w:ascii="Calibri" w:hAnsi="Calibri"/>
          <w:noProof/>
          <w:sz w:val="22"/>
          <w:szCs w:val="22"/>
        </w:rPr>
      </w:pPr>
      <w:hyperlink w:anchor="_Toc514933726" w:history="1">
        <w:r w:rsidRPr="00304105">
          <w:rPr>
            <w:rStyle w:val="Hyperlink"/>
            <w:noProof/>
          </w:rPr>
          <w:t>2.12.22</w:t>
        </w:r>
        <w:r w:rsidRPr="006B5780">
          <w:rPr>
            <w:rFonts w:ascii="Calibri" w:hAnsi="Calibri"/>
            <w:noProof/>
            <w:sz w:val="22"/>
            <w:szCs w:val="22"/>
          </w:rPr>
          <w:tab/>
        </w:r>
        <w:r w:rsidRPr="00304105">
          <w:rPr>
            <w:rStyle w:val="Hyperlink"/>
            <w:noProof/>
          </w:rPr>
          <w:t>Class Transport Impact</w:t>
        </w:r>
        <w:r w:rsidRPr="00304105">
          <w:rPr>
            <w:rStyle w:val="Hyperlink"/>
            <w:rFonts w:cs="Arial"/>
            <w:noProof/>
          </w:rPr>
          <w:t xml:space="preserve">  &lt;&lt;Category&gt;&gt;</w:t>
        </w:r>
        <w:r>
          <w:rPr>
            <w:noProof/>
            <w:webHidden/>
          </w:rPr>
          <w:tab/>
        </w:r>
        <w:r>
          <w:rPr>
            <w:noProof/>
            <w:webHidden/>
          </w:rPr>
          <w:fldChar w:fldCharType="begin"/>
        </w:r>
        <w:r>
          <w:rPr>
            <w:noProof/>
            <w:webHidden/>
          </w:rPr>
          <w:instrText xml:space="preserve"> PAGEREF _Toc514933726 \h </w:instrText>
        </w:r>
        <w:r>
          <w:rPr>
            <w:noProof/>
            <w:webHidden/>
          </w:rPr>
        </w:r>
        <w:r>
          <w:rPr>
            <w:noProof/>
            <w:webHidden/>
          </w:rPr>
          <w:fldChar w:fldCharType="separate"/>
        </w:r>
        <w:r w:rsidR="00175B81">
          <w:rPr>
            <w:noProof/>
            <w:webHidden/>
          </w:rPr>
          <w:t>254</w:t>
        </w:r>
        <w:r>
          <w:rPr>
            <w:noProof/>
            <w:webHidden/>
          </w:rPr>
          <w:fldChar w:fldCharType="end"/>
        </w:r>
      </w:hyperlink>
    </w:p>
    <w:p w14:paraId="5F3709EC" w14:textId="2B68298A" w:rsidR="00922253" w:rsidRPr="006B5780" w:rsidRDefault="00922253">
      <w:pPr>
        <w:pStyle w:val="TOC2"/>
        <w:rPr>
          <w:rFonts w:ascii="Calibri" w:hAnsi="Calibri"/>
          <w:noProof/>
          <w:sz w:val="22"/>
          <w:szCs w:val="22"/>
        </w:rPr>
      </w:pPr>
      <w:hyperlink w:anchor="_Toc514933727" w:history="1">
        <w:r w:rsidRPr="00304105">
          <w:rPr>
            <w:rStyle w:val="Hyperlink"/>
            <w:noProof/>
          </w:rPr>
          <w:t>2.13</w:t>
        </w:r>
        <w:r w:rsidRPr="006B5780">
          <w:rPr>
            <w:rFonts w:ascii="Calibri" w:hAnsi="Calibri"/>
            <w:noProof/>
            <w:sz w:val="22"/>
            <w:szCs w:val="22"/>
          </w:rPr>
          <w:tab/>
        </w:r>
        <w:r w:rsidRPr="00304105">
          <w:rPr>
            <w:rStyle w:val="Hyperlink"/>
            <w:noProof/>
          </w:rPr>
          <w:t>Threat-risk-conceptual-model::Threat and Risk Specific Concepts::Incidents::Incident Response</w:t>
        </w:r>
        <w:r>
          <w:rPr>
            <w:noProof/>
            <w:webHidden/>
          </w:rPr>
          <w:tab/>
        </w:r>
        <w:r>
          <w:rPr>
            <w:noProof/>
            <w:webHidden/>
          </w:rPr>
          <w:fldChar w:fldCharType="begin"/>
        </w:r>
        <w:r>
          <w:rPr>
            <w:noProof/>
            <w:webHidden/>
          </w:rPr>
          <w:instrText xml:space="preserve"> PAGEREF _Toc514933727 \h </w:instrText>
        </w:r>
        <w:r>
          <w:rPr>
            <w:noProof/>
            <w:webHidden/>
          </w:rPr>
        </w:r>
        <w:r>
          <w:rPr>
            <w:noProof/>
            <w:webHidden/>
          </w:rPr>
          <w:fldChar w:fldCharType="separate"/>
        </w:r>
        <w:r w:rsidR="00175B81">
          <w:rPr>
            <w:noProof/>
            <w:webHidden/>
          </w:rPr>
          <w:t>255</w:t>
        </w:r>
        <w:r>
          <w:rPr>
            <w:noProof/>
            <w:webHidden/>
          </w:rPr>
          <w:fldChar w:fldCharType="end"/>
        </w:r>
      </w:hyperlink>
    </w:p>
    <w:p w14:paraId="5D849765" w14:textId="7F528256" w:rsidR="00922253" w:rsidRPr="006B5780" w:rsidRDefault="00922253">
      <w:pPr>
        <w:pStyle w:val="TOC3"/>
        <w:rPr>
          <w:rFonts w:ascii="Calibri" w:hAnsi="Calibri"/>
          <w:noProof/>
          <w:sz w:val="22"/>
          <w:szCs w:val="22"/>
        </w:rPr>
      </w:pPr>
      <w:hyperlink w:anchor="_Toc514933728" w:history="1">
        <w:r w:rsidRPr="00304105">
          <w:rPr>
            <w:rStyle w:val="Hyperlink"/>
            <w:noProof/>
          </w:rPr>
          <w:t>2.13.1</w:t>
        </w:r>
        <w:r w:rsidRPr="006B5780">
          <w:rPr>
            <w:rFonts w:ascii="Calibri" w:hAnsi="Calibri"/>
            <w:noProof/>
            <w:sz w:val="22"/>
            <w:szCs w:val="22"/>
          </w:rPr>
          <w:tab/>
        </w:r>
        <w:r w:rsidRPr="00304105">
          <w:rPr>
            <w:rStyle w:val="Hyperlink"/>
            <w:noProof/>
          </w:rPr>
          <w:t>Diagram: Incident Response</w:t>
        </w:r>
        <w:r>
          <w:rPr>
            <w:noProof/>
            <w:webHidden/>
          </w:rPr>
          <w:tab/>
        </w:r>
        <w:r>
          <w:rPr>
            <w:noProof/>
            <w:webHidden/>
          </w:rPr>
          <w:fldChar w:fldCharType="begin"/>
        </w:r>
        <w:r>
          <w:rPr>
            <w:noProof/>
            <w:webHidden/>
          </w:rPr>
          <w:instrText xml:space="preserve"> PAGEREF _Toc514933728 \h </w:instrText>
        </w:r>
        <w:r>
          <w:rPr>
            <w:noProof/>
            <w:webHidden/>
          </w:rPr>
        </w:r>
        <w:r>
          <w:rPr>
            <w:noProof/>
            <w:webHidden/>
          </w:rPr>
          <w:fldChar w:fldCharType="separate"/>
        </w:r>
        <w:r w:rsidR="00175B81">
          <w:rPr>
            <w:noProof/>
            <w:webHidden/>
          </w:rPr>
          <w:t>255</w:t>
        </w:r>
        <w:r>
          <w:rPr>
            <w:noProof/>
            <w:webHidden/>
          </w:rPr>
          <w:fldChar w:fldCharType="end"/>
        </w:r>
      </w:hyperlink>
    </w:p>
    <w:p w14:paraId="42B0F6C7" w14:textId="2B5B2BC4" w:rsidR="00922253" w:rsidRPr="006B5780" w:rsidRDefault="00922253">
      <w:pPr>
        <w:pStyle w:val="TOC3"/>
        <w:rPr>
          <w:rFonts w:ascii="Calibri" w:hAnsi="Calibri"/>
          <w:noProof/>
          <w:sz w:val="22"/>
          <w:szCs w:val="22"/>
        </w:rPr>
      </w:pPr>
      <w:hyperlink w:anchor="_Toc514933729" w:history="1">
        <w:r w:rsidRPr="00304105">
          <w:rPr>
            <w:rStyle w:val="Hyperlink"/>
            <w:noProof/>
          </w:rPr>
          <w:t>2.13.2</w:t>
        </w:r>
        <w:r w:rsidRPr="006B5780">
          <w:rPr>
            <w:rFonts w:ascii="Calibri" w:hAnsi="Calibri"/>
            <w:noProof/>
            <w:sz w:val="22"/>
            <w:szCs w:val="22"/>
          </w:rPr>
          <w:tab/>
        </w:r>
        <w:r w:rsidRPr="00304105">
          <w:rPr>
            <w:rStyle w:val="Hyperlink"/>
            <w:noProof/>
          </w:rPr>
          <w:t>Class Incident Containment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_Toc514933729 \h </w:instrText>
        </w:r>
        <w:r>
          <w:rPr>
            <w:noProof/>
            <w:webHidden/>
          </w:rPr>
        </w:r>
        <w:r>
          <w:rPr>
            <w:noProof/>
            <w:webHidden/>
          </w:rPr>
          <w:fldChar w:fldCharType="separate"/>
        </w:r>
        <w:r w:rsidR="00175B81">
          <w:rPr>
            <w:noProof/>
            <w:webHidden/>
          </w:rPr>
          <w:t>255</w:t>
        </w:r>
        <w:r>
          <w:rPr>
            <w:noProof/>
            <w:webHidden/>
          </w:rPr>
          <w:fldChar w:fldCharType="end"/>
        </w:r>
      </w:hyperlink>
    </w:p>
    <w:p w14:paraId="19F7F827" w14:textId="2968EF9D" w:rsidR="00922253" w:rsidRPr="006B5780" w:rsidRDefault="00922253">
      <w:pPr>
        <w:pStyle w:val="TOC3"/>
        <w:rPr>
          <w:rFonts w:ascii="Calibri" w:hAnsi="Calibri"/>
          <w:noProof/>
          <w:sz w:val="22"/>
          <w:szCs w:val="22"/>
        </w:rPr>
      </w:pPr>
      <w:hyperlink w:anchor="_Toc514933730" w:history="1">
        <w:r w:rsidRPr="00304105">
          <w:rPr>
            <w:rStyle w:val="Hyperlink"/>
            <w:noProof/>
          </w:rPr>
          <w:t>2.13.3</w:t>
        </w:r>
        <w:r w:rsidRPr="006B5780">
          <w:rPr>
            <w:rFonts w:ascii="Calibri" w:hAnsi="Calibri"/>
            <w:noProof/>
            <w:sz w:val="22"/>
            <w:szCs w:val="22"/>
          </w:rPr>
          <w:tab/>
        </w:r>
        <w:r w:rsidRPr="00304105">
          <w:rPr>
            <w:rStyle w:val="Hyperlink"/>
            <w:noProof/>
          </w:rPr>
          <w:t>Class Incident Recovery</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_Toc514933730 \h </w:instrText>
        </w:r>
        <w:r>
          <w:rPr>
            <w:noProof/>
            <w:webHidden/>
          </w:rPr>
        </w:r>
        <w:r>
          <w:rPr>
            <w:noProof/>
            <w:webHidden/>
          </w:rPr>
          <w:fldChar w:fldCharType="separate"/>
        </w:r>
        <w:r w:rsidR="00175B81">
          <w:rPr>
            <w:noProof/>
            <w:webHidden/>
          </w:rPr>
          <w:t>255</w:t>
        </w:r>
        <w:r>
          <w:rPr>
            <w:noProof/>
            <w:webHidden/>
          </w:rPr>
          <w:fldChar w:fldCharType="end"/>
        </w:r>
      </w:hyperlink>
    </w:p>
    <w:p w14:paraId="58F7AB0F" w14:textId="27BBA9BC" w:rsidR="00922253" w:rsidRPr="006B5780" w:rsidRDefault="00922253">
      <w:pPr>
        <w:pStyle w:val="TOC3"/>
        <w:rPr>
          <w:rFonts w:ascii="Calibri" w:hAnsi="Calibri"/>
          <w:noProof/>
          <w:sz w:val="22"/>
          <w:szCs w:val="22"/>
        </w:rPr>
      </w:pPr>
      <w:hyperlink w:anchor="_Toc514933731" w:history="1">
        <w:r w:rsidRPr="00304105">
          <w:rPr>
            <w:rStyle w:val="Hyperlink"/>
            <w:noProof/>
          </w:rPr>
          <w:t>2.13.4</w:t>
        </w:r>
        <w:r w:rsidRPr="006B5780">
          <w:rPr>
            <w:rFonts w:ascii="Calibri" w:hAnsi="Calibri"/>
            <w:noProof/>
            <w:sz w:val="22"/>
            <w:szCs w:val="22"/>
          </w:rPr>
          <w:tab/>
        </w:r>
        <w:r w:rsidRPr="00304105">
          <w:rPr>
            <w:rStyle w:val="Hyperlink"/>
            <w:noProof/>
          </w:rPr>
          <w:t>Class Incident Response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_Toc514933731 \h </w:instrText>
        </w:r>
        <w:r>
          <w:rPr>
            <w:noProof/>
            <w:webHidden/>
          </w:rPr>
        </w:r>
        <w:r>
          <w:rPr>
            <w:noProof/>
            <w:webHidden/>
          </w:rPr>
          <w:fldChar w:fldCharType="separate"/>
        </w:r>
        <w:r w:rsidR="00175B81">
          <w:rPr>
            <w:noProof/>
            <w:webHidden/>
          </w:rPr>
          <w:t>255</w:t>
        </w:r>
        <w:r>
          <w:rPr>
            <w:noProof/>
            <w:webHidden/>
          </w:rPr>
          <w:fldChar w:fldCharType="end"/>
        </w:r>
      </w:hyperlink>
    </w:p>
    <w:p w14:paraId="306A55D0" w14:textId="60FD7D4C" w:rsidR="00922253" w:rsidRPr="006B5780" w:rsidRDefault="00922253">
      <w:pPr>
        <w:pStyle w:val="TOC2"/>
        <w:rPr>
          <w:rFonts w:ascii="Calibri" w:hAnsi="Calibri"/>
          <w:noProof/>
          <w:sz w:val="22"/>
          <w:szCs w:val="22"/>
        </w:rPr>
      </w:pPr>
      <w:hyperlink w:anchor="_Toc514933732" w:history="1">
        <w:r w:rsidRPr="00304105">
          <w:rPr>
            <w:rStyle w:val="Hyperlink"/>
            <w:noProof/>
          </w:rPr>
          <w:t>2.14</w:t>
        </w:r>
        <w:r w:rsidRPr="006B5780">
          <w:rPr>
            <w:rFonts w:ascii="Calibri" w:hAnsi="Calibri"/>
            <w:noProof/>
            <w:sz w:val="22"/>
            <w:szCs w:val="22"/>
          </w:rPr>
          <w:tab/>
        </w:r>
        <w:r w:rsidRPr="00304105">
          <w:rPr>
            <w:rStyle w:val="Hyperlink"/>
            <w:noProof/>
          </w:rPr>
          <w:t>Threat-risk-conceptual-model::Threat and Risk Specific Concepts::Indicators</w:t>
        </w:r>
        <w:r>
          <w:rPr>
            <w:noProof/>
            <w:webHidden/>
          </w:rPr>
          <w:tab/>
        </w:r>
        <w:r>
          <w:rPr>
            <w:noProof/>
            <w:webHidden/>
          </w:rPr>
          <w:fldChar w:fldCharType="begin"/>
        </w:r>
        <w:r>
          <w:rPr>
            <w:noProof/>
            <w:webHidden/>
          </w:rPr>
          <w:instrText xml:space="preserve"> PAGEREF _Toc514933732 \h </w:instrText>
        </w:r>
        <w:r>
          <w:rPr>
            <w:noProof/>
            <w:webHidden/>
          </w:rPr>
        </w:r>
        <w:r>
          <w:rPr>
            <w:noProof/>
            <w:webHidden/>
          </w:rPr>
          <w:fldChar w:fldCharType="separate"/>
        </w:r>
        <w:r w:rsidR="00175B81">
          <w:rPr>
            <w:noProof/>
            <w:webHidden/>
          </w:rPr>
          <w:t>257</w:t>
        </w:r>
        <w:r>
          <w:rPr>
            <w:noProof/>
            <w:webHidden/>
          </w:rPr>
          <w:fldChar w:fldCharType="end"/>
        </w:r>
      </w:hyperlink>
    </w:p>
    <w:p w14:paraId="7A6ACD99" w14:textId="1BFF734E" w:rsidR="00922253" w:rsidRPr="006B5780" w:rsidRDefault="00922253">
      <w:pPr>
        <w:pStyle w:val="TOC3"/>
        <w:rPr>
          <w:rFonts w:ascii="Calibri" w:hAnsi="Calibri"/>
          <w:noProof/>
          <w:sz w:val="22"/>
          <w:szCs w:val="22"/>
        </w:rPr>
      </w:pPr>
      <w:hyperlink w:anchor="_Toc514933733" w:history="1">
        <w:r w:rsidRPr="00304105">
          <w:rPr>
            <w:rStyle w:val="Hyperlink"/>
            <w:noProof/>
          </w:rPr>
          <w:t>2.14.1</w:t>
        </w:r>
        <w:r w:rsidRPr="006B5780">
          <w:rPr>
            <w:rFonts w:ascii="Calibri" w:hAnsi="Calibri"/>
            <w:noProof/>
            <w:sz w:val="22"/>
            <w:szCs w:val="22"/>
          </w:rPr>
          <w:tab/>
        </w:r>
        <w:r w:rsidRPr="00304105">
          <w:rPr>
            <w:rStyle w:val="Hyperlink"/>
            <w:noProof/>
          </w:rPr>
          <w:t>Diagram: Indicator</w:t>
        </w:r>
        <w:r>
          <w:rPr>
            <w:noProof/>
            <w:webHidden/>
          </w:rPr>
          <w:tab/>
        </w:r>
        <w:r>
          <w:rPr>
            <w:noProof/>
            <w:webHidden/>
          </w:rPr>
          <w:fldChar w:fldCharType="begin"/>
        </w:r>
        <w:r>
          <w:rPr>
            <w:noProof/>
            <w:webHidden/>
          </w:rPr>
          <w:instrText xml:space="preserve"> PAGEREF _Toc514933733 \h </w:instrText>
        </w:r>
        <w:r>
          <w:rPr>
            <w:noProof/>
            <w:webHidden/>
          </w:rPr>
        </w:r>
        <w:r>
          <w:rPr>
            <w:noProof/>
            <w:webHidden/>
          </w:rPr>
          <w:fldChar w:fldCharType="separate"/>
        </w:r>
        <w:r w:rsidR="00175B81">
          <w:rPr>
            <w:noProof/>
            <w:webHidden/>
          </w:rPr>
          <w:t>257</w:t>
        </w:r>
        <w:r>
          <w:rPr>
            <w:noProof/>
            <w:webHidden/>
          </w:rPr>
          <w:fldChar w:fldCharType="end"/>
        </w:r>
      </w:hyperlink>
    </w:p>
    <w:p w14:paraId="6E5E59E5" w14:textId="7379F07D" w:rsidR="00922253" w:rsidRPr="006B5780" w:rsidRDefault="00922253">
      <w:pPr>
        <w:pStyle w:val="TOC3"/>
        <w:rPr>
          <w:rFonts w:ascii="Calibri" w:hAnsi="Calibri"/>
          <w:noProof/>
          <w:sz w:val="22"/>
          <w:szCs w:val="22"/>
        </w:rPr>
      </w:pPr>
      <w:hyperlink w:anchor="_Toc514933734" w:history="1">
        <w:r w:rsidRPr="00304105">
          <w:rPr>
            <w:rStyle w:val="Hyperlink"/>
            <w:noProof/>
          </w:rPr>
          <w:t>2.14.2</w:t>
        </w:r>
        <w:r w:rsidRPr="006B5780">
          <w:rPr>
            <w:rFonts w:ascii="Calibri" w:hAnsi="Calibri"/>
            <w:noProof/>
            <w:sz w:val="22"/>
            <w:szCs w:val="22"/>
          </w:rPr>
          <w:tab/>
        </w:r>
        <w:r w:rsidRPr="00304105">
          <w:rPr>
            <w:rStyle w:val="Hyperlink"/>
            <w:noProof/>
          </w:rPr>
          <w:t>Diagram: Observability</w:t>
        </w:r>
        <w:r>
          <w:rPr>
            <w:noProof/>
            <w:webHidden/>
          </w:rPr>
          <w:tab/>
        </w:r>
        <w:r>
          <w:rPr>
            <w:noProof/>
            <w:webHidden/>
          </w:rPr>
          <w:fldChar w:fldCharType="begin"/>
        </w:r>
        <w:r>
          <w:rPr>
            <w:noProof/>
            <w:webHidden/>
          </w:rPr>
          <w:instrText xml:space="preserve"> PAGEREF _Toc514933734 \h </w:instrText>
        </w:r>
        <w:r>
          <w:rPr>
            <w:noProof/>
            <w:webHidden/>
          </w:rPr>
        </w:r>
        <w:r>
          <w:rPr>
            <w:noProof/>
            <w:webHidden/>
          </w:rPr>
          <w:fldChar w:fldCharType="separate"/>
        </w:r>
        <w:r w:rsidR="00175B81">
          <w:rPr>
            <w:noProof/>
            <w:webHidden/>
          </w:rPr>
          <w:t>258</w:t>
        </w:r>
        <w:r>
          <w:rPr>
            <w:noProof/>
            <w:webHidden/>
          </w:rPr>
          <w:fldChar w:fldCharType="end"/>
        </w:r>
      </w:hyperlink>
    </w:p>
    <w:p w14:paraId="34AB9503" w14:textId="6ADF48DA" w:rsidR="00922253" w:rsidRPr="006B5780" w:rsidRDefault="00922253">
      <w:pPr>
        <w:pStyle w:val="TOC3"/>
        <w:rPr>
          <w:rFonts w:ascii="Calibri" w:hAnsi="Calibri"/>
          <w:noProof/>
          <w:sz w:val="22"/>
          <w:szCs w:val="22"/>
        </w:rPr>
      </w:pPr>
      <w:hyperlink w:anchor="_Toc514933735" w:history="1">
        <w:r w:rsidRPr="00304105">
          <w:rPr>
            <w:rStyle w:val="Hyperlink"/>
            <w:noProof/>
          </w:rPr>
          <w:t>2.14.3</w:t>
        </w:r>
        <w:r w:rsidRPr="006B5780">
          <w:rPr>
            <w:rFonts w:ascii="Calibri" w:hAnsi="Calibri"/>
            <w:noProof/>
            <w:sz w:val="22"/>
            <w:szCs w:val="22"/>
          </w:rPr>
          <w:tab/>
        </w:r>
        <w:r w:rsidRPr="00304105">
          <w:rPr>
            <w:rStyle w:val="Hyperlink"/>
            <w:noProof/>
          </w:rPr>
          <w:t>Diagram: Sighting</w:t>
        </w:r>
        <w:r>
          <w:rPr>
            <w:noProof/>
            <w:webHidden/>
          </w:rPr>
          <w:tab/>
        </w:r>
        <w:r>
          <w:rPr>
            <w:noProof/>
            <w:webHidden/>
          </w:rPr>
          <w:fldChar w:fldCharType="begin"/>
        </w:r>
        <w:r>
          <w:rPr>
            <w:noProof/>
            <w:webHidden/>
          </w:rPr>
          <w:instrText xml:space="preserve"> PAGEREF _Toc514933735 \h </w:instrText>
        </w:r>
        <w:r>
          <w:rPr>
            <w:noProof/>
            <w:webHidden/>
          </w:rPr>
        </w:r>
        <w:r>
          <w:rPr>
            <w:noProof/>
            <w:webHidden/>
          </w:rPr>
          <w:fldChar w:fldCharType="separate"/>
        </w:r>
        <w:r w:rsidR="00175B81">
          <w:rPr>
            <w:noProof/>
            <w:webHidden/>
          </w:rPr>
          <w:t>258</w:t>
        </w:r>
        <w:r>
          <w:rPr>
            <w:noProof/>
            <w:webHidden/>
          </w:rPr>
          <w:fldChar w:fldCharType="end"/>
        </w:r>
      </w:hyperlink>
    </w:p>
    <w:p w14:paraId="35806071" w14:textId="37CF8CF1" w:rsidR="00922253" w:rsidRPr="006B5780" w:rsidRDefault="00922253">
      <w:pPr>
        <w:pStyle w:val="TOC3"/>
        <w:rPr>
          <w:rFonts w:ascii="Calibri" w:hAnsi="Calibri"/>
          <w:noProof/>
          <w:sz w:val="22"/>
          <w:szCs w:val="22"/>
        </w:rPr>
      </w:pPr>
      <w:hyperlink w:anchor="_Toc514933736" w:history="1">
        <w:r w:rsidRPr="00304105">
          <w:rPr>
            <w:rStyle w:val="Hyperlink"/>
            <w:noProof/>
          </w:rPr>
          <w:t>2.14.4</w:t>
        </w:r>
        <w:r w:rsidRPr="006B5780">
          <w:rPr>
            <w:rFonts w:ascii="Calibri" w:hAnsi="Calibri"/>
            <w:noProof/>
            <w:sz w:val="22"/>
            <w:szCs w:val="22"/>
          </w:rPr>
          <w:tab/>
        </w:r>
        <w:r w:rsidRPr="00304105">
          <w:rPr>
            <w:rStyle w:val="Hyperlink"/>
            <w:noProof/>
          </w:rPr>
          <w:t>Class Blacklist Indicator</w:t>
        </w:r>
        <w:r>
          <w:rPr>
            <w:noProof/>
            <w:webHidden/>
          </w:rPr>
          <w:tab/>
        </w:r>
        <w:r>
          <w:rPr>
            <w:noProof/>
            <w:webHidden/>
          </w:rPr>
          <w:fldChar w:fldCharType="begin"/>
        </w:r>
        <w:r>
          <w:rPr>
            <w:noProof/>
            <w:webHidden/>
          </w:rPr>
          <w:instrText xml:space="preserve"> PAGEREF _Toc514933736 \h </w:instrText>
        </w:r>
        <w:r>
          <w:rPr>
            <w:noProof/>
            <w:webHidden/>
          </w:rPr>
        </w:r>
        <w:r>
          <w:rPr>
            <w:noProof/>
            <w:webHidden/>
          </w:rPr>
          <w:fldChar w:fldCharType="separate"/>
        </w:r>
        <w:r w:rsidR="00175B81">
          <w:rPr>
            <w:noProof/>
            <w:webHidden/>
          </w:rPr>
          <w:t>258</w:t>
        </w:r>
        <w:r>
          <w:rPr>
            <w:noProof/>
            <w:webHidden/>
          </w:rPr>
          <w:fldChar w:fldCharType="end"/>
        </w:r>
      </w:hyperlink>
    </w:p>
    <w:p w14:paraId="1900AC6A" w14:textId="41958CDA" w:rsidR="00922253" w:rsidRPr="006B5780" w:rsidRDefault="00922253">
      <w:pPr>
        <w:pStyle w:val="TOC3"/>
        <w:rPr>
          <w:rFonts w:ascii="Calibri" w:hAnsi="Calibri"/>
          <w:noProof/>
          <w:sz w:val="22"/>
          <w:szCs w:val="22"/>
        </w:rPr>
      </w:pPr>
      <w:hyperlink w:anchor="_Toc514933737" w:history="1">
        <w:r w:rsidRPr="00304105">
          <w:rPr>
            <w:rStyle w:val="Hyperlink"/>
            <w:noProof/>
          </w:rPr>
          <w:t>2.14.5</w:t>
        </w:r>
        <w:r w:rsidRPr="006B5780">
          <w:rPr>
            <w:rFonts w:ascii="Calibri" w:hAnsi="Calibri"/>
            <w:noProof/>
            <w:sz w:val="22"/>
            <w:szCs w:val="22"/>
          </w:rPr>
          <w:tab/>
        </w:r>
        <w:r w:rsidRPr="00304105">
          <w:rPr>
            <w:rStyle w:val="Hyperlink"/>
            <w:noProof/>
          </w:rPr>
          <w:t>Class Indicator</w:t>
        </w:r>
        <w:r>
          <w:rPr>
            <w:noProof/>
            <w:webHidden/>
          </w:rPr>
          <w:tab/>
        </w:r>
        <w:r>
          <w:rPr>
            <w:noProof/>
            <w:webHidden/>
          </w:rPr>
          <w:fldChar w:fldCharType="begin"/>
        </w:r>
        <w:r>
          <w:rPr>
            <w:noProof/>
            <w:webHidden/>
          </w:rPr>
          <w:instrText xml:space="preserve"> PAGEREF _Toc514933737 \h </w:instrText>
        </w:r>
        <w:r>
          <w:rPr>
            <w:noProof/>
            <w:webHidden/>
          </w:rPr>
        </w:r>
        <w:r>
          <w:rPr>
            <w:noProof/>
            <w:webHidden/>
          </w:rPr>
          <w:fldChar w:fldCharType="separate"/>
        </w:r>
        <w:r w:rsidR="00175B81">
          <w:rPr>
            <w:noProof/>
            <w:webHidden/>
          </w:rPr>
          <w:t>259</w:t>
        </w:r>
        <w:r>
          <w:rPr>
            <w:noProof/>
            <w:webHidden/>
          </w:rPr>
          <w:fldChar w:fldCharType="end"/>
        </w:r>
      </w:hyperlink>
    </w:p>
    <w:p w14:paraId="49E31E6C" w14:textId="18613955" w:rsidR="00922253" w:rsidRPr="006B5780" w:rsidRDefault="00922253">
      <w:pPr>
        <w:pStyle w:val="TOC3"/>
        <w:rPr>
          <w:rFonts w:ascii="Calibri" w:hAnsi="Calibri"/>
          <w:noProof/>
          <w:sz w:val="22"/>
          <w:szCs w:val="22"/>
        </w:rPr>
      </w:pPr>
      <w:hyperlink w:anchor="_Toc514933738" w:history="1">
        <w:r w:rsidRPr="00304105">
          <w:rPr>
            <w:rStyle w:val="Hyperlink"/>
            <w:noProof/>
          </w:rPr>
          <w:t>2.14.6</w:t>
        </w:r>
        <w:r w:rsidRPr="006B5780">
          <w:rPr>
            <w:rFonts w:ascii="Calibri" w:hAnsi="Calibri"/>
            <w:noProof/>
            <w:sz w:val="22"/>
            <w:szCs w:val="22"/>
          </w:rPr>
          <w:tab/>
        </w:r>
        <w:r w:rsidRPr="00304105">
          <w:rPr>
            <w:rStyle w:val="Hyperlink"/>
            <w:noProof/>
          </w:rPr>
          <w:t>Association Class Indicator Indicates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_Toc514933738 \h </w:instrText>
        </w:r>
        <w:r>
          <w:rPr>
            <w:noProof/>
            <w:webHidden/>
          </w:rPr>
        </w:r>
        <w:r>
          <w:rPr>
            <w:noProof/>
            <w:webHidden/>
          </w:rPr>
          <w:fldChar w:fldCharType="separate"/>
        </w:r>
        <w:r w:rsidR="00175B81">
          <w:rPr>
            <w:noProof/>
            <w:webHidden/>
          </w:rPr>
          <w:t>259</w:t>
        </w:r>
        <w:r>
          <w:rPr>
            <w:noProof/>
            <w:webHidden/>
          </w:rPr>
          <w:fldChar w:fldCharType="end"/>
        </w:r>
      </w:hyperlink>
    </w:p>
    <w:p w14:paraId="2912ECC1" w14:textId="2B858FB1" w:rsidR="00922253" w:rsidRPr="006B5780" w:rsidRDefault="00922253">
      <w:pPr>
        <w:pStyle w:val="TOC3"/>
        <w:rPr>
          <w:rFonts w:ascii="Calibri" w:hAnsi="Calibri"/>
          <w:noProof/>
          <w:sz w:val="22"/>
          <w:szCs w:val="22"/>
        </w:rPr>
      </w:pPr>
      <w:hyperlink w:anchor="_Toc514933739" w:history="1">
        <w:r w:rsidRPr="00304105">
          <w:rPr>
            <w:rStyle w:val="Hyperlink"/>
            <w:noProof/>
          </w:rPr>
          <w:t>2.14.7</w:t>
        </w:r>
        <w:r w:rsidRPr="006B5780">
          <w:rPr>
            <w:rFonts w:ascii="Calibri" w:hAnsi="Calibri"/>
            <w:noProof/>
            <w:sz w:val="22"/>
            <w:szCs w:val="22"/>
          </w:rPr>
          <w:tab/>
        </w:r>
        <w:r w:rsidRPr="00304105">
          <w:rPr>
            <w:rStyle w:val="Hyperlink"/>
            <w:noProof/>
          </w:rPr>
          <w:t>Class Indicator Pattern</w:t>
        </w:r>
        <w:r>
          <w:rPr>
            <w:noProof/>
            <w:webHidden/>
          </w:rPr>
          <w:tab/>
        </w:r>
        <w:r>
          <w:rPr>
            <w:noProof/>
            <w:webHidden/>
          </w:rPr>
          <w:fldChar w:fldCharType="begin"/>
        </w:r>
        <w:r>
          <w:rPr>
            <w:noProof/>
            <w:webHidden/>
          </w:rPr>
          <w:instrText xml:space="preserve"> PAGEREF _Toc514933739 \h </w:instrText>
        </w:r>
        <w:r>
          <w:rPr>
            <w:noProof/>
            <w:webHidden/>
          </w:rPr>
        </w:r>
        <w:r>
          <w:rPr>
            <w:noProof/>
            <w:webHidden/>
          </w:rPr>
          <w:fldChar w:fldCharType="separate"/>
        </w:r>
        <w:r w:rsidR="00175B81">
          <w:rPr>
            <w:noProof/>
            <w:webHidden/>
          </w:rPr>
          <w:t>260</w:t>
        </w:r>
        <w:r>
          <w:rPr>
            <w:noProof/>
            <w:webHidden/>
          </w:rPr>
          <w:fldChar w:fldCharType="end"/>
        </w:r>
      </w:hyperlink>
    </w:p>
    <w:p w14:paraId="56116195" w14:textId="43CEEEC4" w:rsidR="00922253" w:rsidRPr="006B5780" w:rsidRDefault="00922253">
      <w:pPr>
        <w:pStyle w:val="TOC3"/>
        <w:rPr>
          <w:rFonts w:ascii="Calibri" w:hAnsi="Calibri"/>
          <w:noProof/>
          <w:sz w:val="22"/>
          <w:szCs w:val="22"/>
        </w:rPr>
      </w:pPr>
      <w:hyperlink w:anchor="_Toc514933740" w:history="1">
        <w:r w:rsidRPr="00304105">
          <w:rPr>
            <w:rStyle w:val="Hyperlink"/>
            <w:noProof/>
          </w:rPr>
          <w:t>2.14.8</w:t>
        </w:r>
        <w:r w:rsidRPr="006B5780">
          <w:rPr>
            <w:rFonts w:ascii="Calibri" w:hAnsi="Calibri"/>
            <w:noProof/>
            <w:sz w:val="22"/>
            <w:szCs w:val="22"/>
          </w:rPr>
          <w:tab/>
        </w:r>
        <w:r w:rsidRPr="00304105">
          <w:rPr>
            <w:rStyle w:val="Hyperlink"/>
            <w:noProof/>
          </w:rPr>
          <w:t>Class Indicator Watchlist</w:t>
        </w:r>
        <w:r>
          <w:rPr>
            <w:noProof/>
            <w:webHidden/>
          </w:rPr>
          <w:tab/>
        </w:r>
        <w:r>
          <w:rPr>
            <w:noProof/>
            <w:webHidden/>
          </w:rPr>
          <w:fldChar w:fldCharType="begin"/>
        </w:r>
        <w:r>
          <w:rPr>
            <w:noProof/>
            <w:webHidden/>
          </w:rPr>
          <w:instrText xml:space="preserve"> PAGEREF _Toc514933740 \h </w:instrText>
        </w:r>
        <w:r>
          <w:rPr>
            <w:noProof/>
            <w:webHidden/>
          </w:rPr>
        </w:r>
        <w:r>
          <w:rPr>
            <w:noProof/>
            <w:webHidden/>
          </w:rPr>
          <w:fldChar w:fldCharType="separate"/>
        </w:r>
        <w:r w:rsidR="00175B81">
          <w:rPr>
            <w:noProof/>
            <w:webHidden/>
          </w:rPr>
          <w:t>260</w:t>
        </w:r>
        <w:r>
          <w:rPr>
            <w:noProof/>
            <w:webHidden/>
          </w:rPr>
          <w:fldChar w:fldCharType="end"/>
        </w:r>
      </w:hyperlink>
    </w:p>
    <w:p w14:paraId="73D9772E" w14:textId="51523E74" w:rsidR="00922253" w:rsidRPr="006B5780" w:rsidRDefault="00922253">
      <w:pPr>
        <w:pStyle w:val="TOC3"/>
        <w:rPr>
          <w:rFonts w:ascii="Calibri" w:hAnsi="Calibri"/>
          <w:noProof/>
          <w:sz w:val="22"/>
          <w:szCs w:val="22"/>
        </w:rPr>
      </w:pPr>
      <w:hyperlink w:anchor="_Toc514933741" w:history="1">
        <w:r w:rsidRPr="00304105">
          <w:rPr>
            <w:rStyle w:val="Hyperlink"/>
            <w:noProof/>
          </w:rPr>
          <w:t>2.14.9</w:t>
        </w:r>
        <w:r w:rsidRPr="006B5780">
          <w:rPr>
            <w:rFonts w:ascii="Calibri" w:hAnsi="Calibri"/>
            <w:noProof/>
            <w:sz w:val="22"/>
            <w:szCs w:val="22"/>
          </w:rPr>
          <w:tab/>
        </w:r>
        <w:r w:rsidRPr="00304105">
          <w:rPr>
            <w:rStyle w:val="Hyperlink"/>
            <w:noProof/>
          </w:rPr>
          <w:t>Association Class Observability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_Toc514933741 \h </w:instrText>
        </w:r>
        <w:r>
          <w:rPr>
            <w:noProof/>
            <w:webHidden/>
          </w:rPr>
        </w:r>
        <w:r>
          <w:rPr>
            <w:noProof/>
            <w:webHidden/>
          </w:rPr>
          <w:fldChar w:fldCharType="separate"/>
        </w:r>
        <w:r w:rsidR="00175B81">
          <w:rPr>
            <w:noProof/>
            <w:webHidden/>
          </w:rPr>
          <w:t>260</w:t>
        </w:r>
        <w:r>
          <w:rPr>
            <w:noProof/>
            <w:webHidden/>
          </w:rPr>
          <w:fldChar w:fldCharType="end"/>
        </w:r>
      </w:hyperlink>
    </w:p>
    <w:p w14:paraId="78BE08AF" w14:textId="47BB2FAA" w:rsidR="00922253" w:rsidRPr="006B5780" w:rsidRDefault="00922253">
      <w:pPr>
        <w:pStyle w:val="TOC3"/>
        <w:rPr>
          <w:rFonts w:ascii="Calibri" w:hAnsi="Calibri"/>
          <w:noProof/>
          <w:sz w:val="22"/>
          <w:szCs w:val="22"/>
        </w:rPr>
      </w:pPr>
      <w:hyperlink w:anchor="_Toc514933742" w:history="1">
        <w:r w:rsidRPr="00304105">
          <w:rPr>
            <w:rStyle w:val="Hyperlink"/>
            <w:noProof/>
          </w:rPr>
          <w:t>2.14.10</w:t>
        </w:r>
        <w:r w:rsidRPr="006B5780">
          <w:rPr>
            <w:rFonts w:ascii="Calibri" w:hAnsi="Calibri"/>
            <w:noProof/>
            <w:sz w:val="22"/>
            <w:szCs w:val="22"/>
          </w:rPr>
          <w:tab/>
        </w:r>
        <w:r w:rsidRPr="00304105">
          <w:rPr>
            <w:rStyle w:val="Hyperlink"/>
            <w:noProof/>
          </w:rPr>
          <w:t>Association Class Scope of Indicator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_Toc514933742 \h </w:instrText>
        </w:r>
        <w:r>
          <w:rPr>
            <w:noProof/>
            <w:webHidden/>
          </w:rPr>
        </w:r>
        <w:r>
          <w:rPr>
            <w:noProof/>
            <w:webHidden/>
          </w:rPr>
          <w:fldChar w:fldCharType="separate"/>
        </w:r>
        <w:r w:rsidR="00175B81">
          <w:rPr>
            <w:noProof/>
            <w:webHidden/>
          </w:rPr>
          <w:t>260</w:t>
        </w:r>
        <w:r>
          <w:rPr>
            <w:noProof/>
            <w:webHidden/>
          </w:rPr>
          <w:fldChar w:fldCharType="end"/>
        </w:r>
      </w:hyperlink>
    </w:p>
    <w:p w14:paraId="2D600DD9" w14:textId="3A9469B5" w:rsidR="00922253" w:rsidRPr="006B5780" w:rsidRDefault="00922253">
      <w:pPr>
        <w:pStyle w:val="TOC3"/>
        <w:rPr>
          <w:rFonts w:ascii="Calibri" w:hAnsi="Calibri"/>
          <w:noProof/>
          <w:sz w:val="22"/>
          <w:szCs w:val="22"/>
        </w:rPr>
      </w:pPr>
      <w:hyperlink w:anchor="_Toc514933743" w:history="1">
        <w:r w:rsidRPr="00304105">
          <w:rPr>
            <w:rStyle w:val="Hyperlink"/>
            <w:noProof/>
          </w:rPr>
          <w:t>2.14.11</w:t>
        </w:r>
        <w:r w:rsidRPr="006B5780">
          <w:rPr>
            <w:rFonts w:ascii="Calibri" w:hAnsi="Calibri"/>
            <w:noProof/>
            <w:sz w:val="22"/>
            <w:szCs w:val="22"/>
          </w:rPr>
          <w:tab/>
        </w:r>
        <w:r w:rsidRPr="00304105">
          <w:rPr>
            <w:rStyle w:val="Hyperlink"/>
            <w:noProof/>
          </w:rPr>
          <w:t>Association Class Sighting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_Toc514933743 \h </w:instrText>
        </w:r>
        <w:r>
          <w:rPr>
            <w:noProof/>
            <w:webHidden/>
          </w:rPr>
        </w:r>
        <w:r>
          <w:rPr>
            <w:noProof/>
            <w:webHidden/>
          </w:rPr>
          <w:fldChar w:fldCharType="separate"/>
        </w:r>
        <w:r w:rsidR="00175B81">
          <w:rPr>
            <w:noProof/>
            <w:webHidden/>
          </w:rPr>
          <w:t>261</w:t>
        </w:r>
        <w:r>
          <w:rPr>
            <w:noProof/>
            <w:webHidden/>
          </w:rPr>
          <w:fldChar w:fldCharType="end"/>
        </w:r>
      </w:hyperlink>
    </w:p>
    <w:p w14:paraId="59000370" w14:textId="4C8297B9" w:rsidR="00922253" w:rsidRPr="006B5780" w:rsidRDefault="00922253">
      <w:pPr>
        <w:pStyle w:val="TOC3"/>
        <w:rPr>
          <w:rFonts w:ascii="Calibri" w:hAnsi="Calibri"/>
          <w:noProof/>
          <w:sz w:val="22"/>
          <w:szCs w:val="22"/>
        </w:rPr>
      </w:pPr>
      <w:hyperlink w:anchor="_Toc514933744" w:history="1">
        <w:r w:rsidRPr="00304105">
          <w:rPr>
            <w:rStyle w:val="Hyperlink"/>
            <w:noProof/>
          </w:rPr>
          <w:t>2.14.12</w:t>
        </w:r>
        <w:r w:rsidRPr="006B5780">
          <w:rPr>
            <w:rFonts w:ascii="Calibri" w:hAnsi="Calibri"/>
            <w:noProof/>
            <w:sz w:val="22"/>
            <w:szCs w:val="22"/>
          </w:rPr>
          <w:tab/>
        </w:r>
        <w:r w:rsidRPr="00304105">
          <w:rPr>
            <w:rStyle w:val="Hyperlink"/>
            <w:noProof/>
          </w:rPr>
          <w:t>Association Class Sighting Indicates Situation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_Toc514933744 \h </w:instrText>
        </w:r>
        <w:r>
          <w:rPr>
            <w:noProof/>
            <w:webHidden/>
          </w:rPr>
        </w:r>
        <w:r>
          <w:rPr>
            <w:noProof/>
            <w:webHidden/>
          </w:rPr>
          <w:fldChar w:fldCharType="separate"/>
        </w:r>
        <w:r w:rsidR="00175B81">
          <w:rPr>
            <w:noProof/>
            <w:webHidden/>
          </w:rPr>
          <w:t>261</w:t>
        </w:r>
        <w:r>
          <w:rPr>
            <w:noProof/>
            <w:webHidden/>
          </w:rPr>
          <w:fldChar w:fldCharType="end"/>
        </w:r>
      </w:hyperlink>
    </w:p>
    <w:p w14:paraId="7090D612" w14:textId="21686DA4" w:rsidR="00922253" w:rsidRPr="006B5780" w:rsidRDefault="00922253">
      <w:pPr>
        <w:pStyle w:val="TOC3"/>
        <w:rPr>
          <w:rFonts w:ascii="Calibri" w:hAnsi="Calibri"/>
          <w:noProof/>
          <w:sz w:val="22"/>
          <w:szCs w:val="22"/>
        </w:rPr>
      </w:pPr>
      <w:hyperlink w:anchor="_Toc514933745" w:history="1">
        <w:r w:rsidRPr="00304105">
          <w:rPr>
            <w:rStyle w:val="Hyperlink"/>
            <w:noProof/>
          </w:rPr>
          <w:t>2.14.13</w:t>
        </w:r>
        <w:r w:rsidRPr="006B5780">
          <w:rPr>
            <w:rFonts w:ascii="Calibri" w:hAnsi="Calibri"/>
            <w:noProof/>
            <w:sz w:val="22"/>
            <w:szCs w:val="22"/>
          </w:rPr>
          <w:tab/>
        </w:r>
        <w:r w:rsidRPr="00304105">
          <w:rPr>
            <w:rStyle w:val="Hyperlink"/>
            <w:noProof/>
          </w:rPr>
          <w:t>Association Class Sighting Matches Indicator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_Toc514933745 \h </w:instrText>
        </w:r>
        <w:r>
          <w:rPr>
            <w:noProof/>
            <w:webHidden/>
          </w:rPr>
        </w:r>
        <w:r>
          <w:rPr>
            <w:noProof/>
            <w:webHidden/>
          </w:rPr>
          <w:fldChar w:fldCharType="separate"/>
        </w:r>
        <w:r w:rsidR="00175B81">
          <w:rPr>
            <w:noProof/>
            <w:webHidden/>
          </w:rPr>
          <w:t>262</w:t>
        </w:r>
        <w:r>
          <w:rPr>
            <w:noProof/>
            <w:webHidden/>
          </w:rPr>
          <w:fldChar w:fldCharType="end"/>
        </w:r>
      </w:hyperlink>
    </w:p>
    <w:p w14:paraId="7F717070" w14:textId="2815B9B0" w:rsidR="00922253" w:rsidRPr="006B5780" w:rsidRDefault="00922253">
      <w:pPr>
        <w:pStyle w:val="TOC3"/>
        <w:rPr>
          <w:rFonts w:ascii="Calibri" w:hAnsi="Calibri"/>
          <w:noProof/>
          <w:sz w:val="22"/>
          <w:szCs w:val="22"/>
        </w:rPr>
      </w:pPr>
      <w:hyperlink w:anchor="_Toc514933746" w:history="1">
        <w:r w:rsidRPr="00304105">
          <w:rPr>
            <w:rStyle w:val="Hyperlink"/>
            <w:noProof/>
          </w:rPr>
          <w:t>2.14.14</w:t>
        </w:r>
        <w:r w:rsidRPr="006B5780">
          <w:rPr>
            <w:rFonts w:ascii="Calibri" w:hAnsi="Calibri"/>
            <w:noProof/>
            <w:sz w:val="22"/>
            <w:szCs w:val="22"/>
          </w:rPr>
          <w:tab/>
        </w:r>
        <w:r w:rsidRPr="00304105">
          <w:rPr>
            <w:rStyle w:val="Hyperlink"/>
            <w:noProof/>
          </w:rPr>
          <w:t>Association Class Watch</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_Toc514933746 \h </w:instrText>
        </w:r>
        <w:r>
          <w:rPr>
            <w:noProof/>
            <w:webHidden/>
          </w:rPr>
        </w:r>
        <w:r>
          <w:rPr>
            <w:noProof/>
            <w:webHidden/>
          </w:rPr>
          <w:fldChar w:fldCharType="separate"/>
        </w:r>
        <w:r w:rsidR="00175B81">
          <w:rPr>
            <w:noProof/>
            <w:webHidden/>
          </w:rPr>
          <w:t>263</w:t>
        </w:r>
        <w:r>
          <w:rPr>
            <w:noProof/>
            <w:webHidden/>
          </w:rPr>
          <w:fldChar w:fldCharType="end"/>
        </w:r>
      </w:hyperlink>
    </w:p>
    <w:p w14:paraId="3DF37B4A" w14:textId="5369E6A3" w:rsidR="00922253" w:rsidRPr="006B5780" w:rsidRDefault="00922253">
      <w:pPr>
        <w:pStyle w:val="TOC3"/>
        <w:rPr>
          <w:rFonts w:ascii="Calibri" w:hAnsi="Calibri"/>
          <w:noProof/>
          <w:sz w:val="22"/>
          <w:szCs w:val="22"/>
        </w:rPr>
      </w:pPr>
      <w:hyperlink w:anchor="_Toc514933747" w:history="1">
        <w:r w:rsidRPr="00304105">
          <w:rPr>
            <w:rStyle w:val="Hyperlink"/>
            <w:noProof/>
          </w:rPr>
          <w:t>2.14.15</w:t>
        </w:r>
        <w:r w:rsidRPr="006B5780">
          <w:rPr>
            <w:rFonts w:ascii="Calibri" w:hAnsi="Calibri"/>
            <w:noProof/>
            <w:sz w:val="22"/>
            <w:szCs w:val="22"/>
          </w:rPr>
          <w:tab/>
        </w:r>
        <w:r w:rsidRPr="00304105">
          <w:rPr>
            <w:rStyle w:val="Hyperlink"/>
            <w:noProof/>
          </w:rPr>
          <w:t>Class Whitelist Indicator</w:t>
        </w:r>
        <w:r>
          <w:rPr>
            <w:noProof/>
            <w:webHidden/>
          </w:rPr>
          <w:tab/>
        </w:r>
        <w:r>
          <w:rPr>
            <w:noProof/>
            <w:webHidden/>
          </w:rPr>
          <w:fldChar w:fldCharType="begin"/>
        </w:r>
        <w:r>
          <w:rPr>
            <w:noProof/>
            <w:webHidden/>
          </w:rPr>
          <w:instrText xml:space="preserve"> PAGEREF _Toc514933747 \h </w:instrText>
        </w:r>
        <w:r>
          <w:rPr>
            <w:noProof/>
            <w:webHidden/>
          </w:rPr>
        </w:r>
        <w:r>
          <w:rPr>
            <w:noProof/>
            <w:webHidden/>
          </w:rPr>
          <w:fldChar w:fldCharType="separate"/>
        </w:r>
        <w:r w:rsidR="00175B81">
          <w:rPr>
            <w:noProof/>
            <w:webHidden/>
          </w:rPr>
          <w:t>264</w:t>
        </w:r>
        <w:r>
          <w:rPr>
            <w:noProof/>
            <w:webHidden/>
          </w:rPr>
          <w:fldChar w:fldCharType="end"/>
        </w:r>
      </w:hyperlink>
    </w:p>
    <w:p w14:paraId="40CD9070" w14:textId="4A0E299E" w:rsidR="00922253" w:rsidRPr="006B5780" w:rsidRDefault="00922253">
      <w:pPr>
        <w:pStyle w:val="TOC2"/>
        <w:rPr>
          <w:rFonts w:ascii="Calibri" w:hAnsi="Calibri"/>
          <w:noProof/>
          <w:sz w:val="22"/>
          <w:szCs w:val="22"/>
        </w:rPr>
      </w:pPr>
      <w:hyperlink w:anchor="_Toc514933748" w:history="1">
        <w:r w:rsidRPr="00304105">
          <w:rPr>
            <w:rStyle w:val="Hyperlink"/>
            <w:noProof/>
          </w:rPr>
          <w:t>2.15</w:t>
        </w:r>
        <w:r w:rsidRPr="006B5780">
          <w:rPr>
            <w:rFonts w:ascii="Calibri" w:hAnsi="Calibri"/>
            <w:noProof/>
            <w:sz w:val="22"/>
            <w:szCs w:val="22"/>
          </w:rPr>
          <w:tab/>
        </w:r>
        <w:r w:rsidRPr="00304105">
          <w:rPr>
            <w:rStyle w:val="Hyperlink"/>
            <w:noProof/>
          </w:rPr>
          <w:t>Threat-risk-conceptual-model::Threat and Risk Specific Concepts::Risk</w:t>
        </w:r>
        <w:r>
          <w:rPr>
            <w:noProof/>
            <w:webHidden/>
          </w:rPr>
          <w:tab/>
        </w:r>
        <w:r>
          <w:rPr>
            <w:noProof/>
            <w:webHidden/>
          </w:rPr>
          <w:fldChar w:fldCharType="begin"/>
        </w:r>
        <w:r>
          <w:rPr>
            <w:noProof/>
            <w:webHidden/>
          </w:rPr>
          <w:instrText xml:space="preserve"> PAGEREF _Toc514933748 \h </w:instrText>
        </w:r>
        <w:r>
          <w:rPr>
            <w:noProof/>
            <w:webHidden/>
          </w:rPr>
        </w:r>
        <w:r>
          <w:rPr>
            <w:noProof/>
            <w:webHidden/>
          </w:rPr>
          <w:fldChar w:fldCharType="separate"/>
        </w:r>
        <w:r w:rsidR="00175B81">
          <w:rPr>
            <w:noProof/>
            <w:webHidden/>
          </w:rPr>
          <w:t>265</w:t>
        </w:r>
        <w:r>
          <w:rPr>
            <w:noProof/>
            <w:webHidden/>
          </w:rPr>
          <w:fldChar w:fldCharType="end"/>
        </w:r>
      </w:hyperlink>
    </w:p>
    <w:p w14:paraId="292AE843" w14:textId="11A60A68" w:rsidR="00922253" w:rsidRPr="006B5780" w:rsidRDefault="00922253">
      <w:pPr>
        <w:pStyle w:val="TOC3"/>
        <w:rPr>
          <w:rFonts w:ascii="Calibri" w:hAnsi="Calibri"/>
          <w:noProof/>
          <w:sz w:val="22"/>
          <w:szCs w:val="22"/>
        </w:rPr>
      </w:pPr>
      <w:hyperlink w:anchor="_Toc514933749" w:history="1">
        <w:r w:rsidRPr="00304105">
          <w:rPr>
            <w:rStyle w:val="Hyperlink"/>
            <w:noProof/>
          </w:rPr>
          <w:t>2.15.1</w:t>
        </w:r>
        <w:r w:rsidRPr="006B5780">
          <w:rPr>
            <w:rFonts w:ascii="Calibri" w:hAnsi="Calibri"/>
            <w:noProof/>
            <w:sz w:val="22"/>
            <w:szCs w:val="22"/>
          </w:rPr>
          <w:tab/>
        </w:r>
        <w:r w:rsidRPr="00304105">
          <w:rPr>
            <w:rStyle w:val="Hyperlink"/>
            <w:noProof/>
          </w:rPr>
          <w:t>Diagram: Risk</w:t>
        </w:r>
        <w:r>
          <w:rPr>
            <w:noProof/>
            <w:webHidden/>
          </w:rPr>
          <w:tab/>
        </w:r>
        <w:r>
          <w:rPr>
            <w:noProof/>
            <w:webHidden/>
          </w:rPr>
          <w:fldChar w:fldCharType="begin"/>
        </w:r>
        <w:r>
          <w:rPr>
            <w:noProof/>
            <w:webHidden/>
          </w:rPr>
          <w:instrText xml:space="preserve"> PAGEREF _Toc514933749 \h </w:instrText>
        </w:r>
        <w:r>
          <w:rPr>
            <w:noProof/>
            <w:webHidden/>
          </w:rPr>
        </w:r>
        <w:r>
          <w:rPr>
            <w:noProof/>
            <w:webHidden/>
          </w:rPr>
          <w:fldChar w:fldCharType="separate"/>
        </w:r>
        <w:r w:rsidR="00175B81">
          <w:rPr>
            <w:noProof/>
            <w:webHidden/>
          </w:rPr>
          <w:t>265</w:t>
        </w:r>
        <w:r>
          <w:rPr>
            <w:noProof/>
            <w:webHidden/>
          </w:rPr>
          <w:fldChar w:fldCharType="end"/>
        </w:r>
      </w:hyperlink>
    </w:p>
    <w:p w14:paraId="6E1D286E" w14:textId="103D7A45" w:rsidR="00922253" w:rsidRPr="006B5780" w:rsidRDefault="00922253">
      <w:pPr>
        <w:pStyle w:val="TOC3"/>
        <w:rPr>
          <w:rFonts w:ascii="Calibri" w:hAnsi="Calibri"/>
          <w:noProof/>
          <w:sz w:val="22"/>
          <w:szCs w:val="22"/>
        </w:rPr>
      </w:pPr>
      <w:hyperlink w:anchor="_Toc514933750" w:history="1">
        <w:r w:rsidRPr="00304105">
          <w:rPr>
            <w:rStyle w:val="Hyperlink"/>
            <w:noProof/>
          </w:rPr>
          <w:t>2.15.2</w:t>
        </w:r>
        <w:r w:rsidRPr="006B5780">
          <w:rPr>
            <w:rFonts w:ascii="Calibri" w:hAnsi="Calibri"/>
            <w:noProof/>
            <w:sz w:val="22"/>
            <w:szCs w:val="22"/>
          </w:rPr>
          <w:tab/>
        </w:r>
        <w:r w:rsidRPr="00304105">
          <w:rPr>
            <w:rStyle w:val="Hyperlink"/>
            <w:noProof/>
          </w:rPr>
          <w:t>Diagram: Risk Metrics</w:t>
        </w:r>
        <w:r>
          <w:rPr>
            <w:noProof/>
            <w:webHidden/>
          </w:rPr>
          <w:tab/>
        </w:r>
        <w:r>
          <w:rPr>
            <w:noProof/>
            <w:webHidden/>
          </w:rPr>
          <w:fldChar w:fldCharType="begin"/>
        </w:r>
        <w:r>
          <w:rPr>
            <w:noProof/>
            <w:webHidden/>
          </w:rPr>
          <w:instrText xml:space="preserve"> PAGEREF _Toc514933750 \h </w:instrText>
        </w:r>
        <w:r>
          <w:rPr>
            <w:noProof/>
            <w:webHidden/>
          </w:rPr>
        </w:r>
        <w:r>
          <w:rPr>
            <w:noProof/>
            <w:webHidden/>
          </w:rPr>
          <w:fldChar w:fldCharType="separate"/>
        </w:r>
        <w:r w:rsidR="00175B81">
          <w:rPr>
            <w:noProof/>
            <w:webHidden/>
          </w:rPr>
          <w:t>266</w:t>
        </w:r>
        <w:r>
          <w:rPr>
            <w:noProof/>
            <w:webHidden/>
          </w:rPr>
          <w:fldChar w:fldCharType="end"/>
        </w:r>
      </w:hyperlink>
    </w:p>
    <w:p w14:paraId="6FA4F8D9" w14:textId="07C04D42" w:rsidR="00922253" w:rsidRPr="006B5780" w:rsidRDefault="00922253">
      <w:pPr>
        <w:pStyle w:val="TOC3"/>
        <w:rPr>
          <w:rFonts w:ascii="Calibri" w:hAnsi="Calibri"/>
          <w:noProof/>
          <w:sz w:val="22"/>
          <w:szCs w:val="22"/>
        </w:rPr>
      </w:pPr>
      <w:hyperlink w:anchor="_Toc514933751" w:history="1">
        <w:r w:rsidRPr="00304105">
          <w:rPr>
            <w:rStyle w:val="Hyperlink"/>
            <w:noProof/>
          </w:rPr>
          <w:t>2.15.3</w:t>
        </w:r>
        <w:r w:rsidRPr="006B5780">
          <w:rPr>
            <w:rFonts w:ascii="Calibri" w:hAnsi="Calibri"/>
            <w:noProof/>
            <w:sz w:val="22"/>
            <w:szCs w:val="22"/>
          </w:rPr>
          <w:tab/>
        </w:r>
        <w:r w:rsidRPr="00304105">
          <w:rPr>
            <w:rStyle w:val="Hyperlink"/>
            <w:noProof/>
          </w:rPr>
          <w:t>Diagram: Risk Objectives</w:t>
        </w:r>
        <w:r>
          <w:rPr>
            <w:noProof/>
            <w:webHidden/>
          </w:rPr>
          <w:tab/>
        </w:r>
        <w:r>
          <w:rPr>
            <w:noProof/>
            <w:webHidden/>
          </w:rPr>
          <w:fldChar w:fldCharType="begin"/>
        </w:r>
        <w:r>
          <w:rPr>
            <w:noProof/>
            <w:webHidden/>
          </w:rPr>
          <w:instrText xml:space="preserve"> PAGEREF _Toc514933751 \h </w:instrText>
        </w:r>
        <w:r>
          <w:rPr>
            <w:noProof/>
            <w:webHidden/>
          </w:rPr>
        </w:r>
        <w:r>
          <w:rPr>
            <w:noProof/>
            <w:webHidden/>
          </w:rPr>
          <w:fldChar w:fldCharType="separate"/>
        </w:r>
        <w:r w:rsidR="00175B81">
          <w:rPr>
            <w:noProof/>
            <w:webHidden/>
          </w:rPr>
          <w:t>267</w:t>
        </w:r>
        <w:r>
          <w:rPr>
            <w:noProof/>
            <w:webHidden/>
          </w:rPr>
          <w:fldChar w:fldCharType="end"/>
        </w:r>
      </w:hyperlink>
    </w:p>
    <w:p w14:paraId="26EB8476" w14:textId="4E088A05" w:rsidR="00922253" w:rsidRPr="006B5780" w:rsidRDefault="00922253">
      <w:pPr>
        <w:pStyle w:val="TOC3"/>
        <w:rPr>
          <w:rFonts w:ascii="Calibri" w:hAnsi="Calibri"/>
          <w:noProof/>
          <w:sz w:val="22"/>
          <w:szCs w:val="22"/>
        </w:rPr>
      </w:pPr>
      <w:hyperlink w:anchor="_Toc514933752" w:history="1">
        <w:r w:rsidRPr="00304105">
          <w:rPr>
            <w:rStyle w:val="Hyperlink"/>
            <w:noProof/>
          </w:rPr>
          <w:t>2.15.4</w:t>
        </w:r>
        <w:r w:rsidRPr="006B5780">
          <w:rPr>
            <w:rFonts w:ascii="Calibri" w:hAnsi="Calibri"/>
            <w:noProof/>
            <w:sz w:val="22"/>
            <w:szCs w:val="22"/>
          </w:rPr>
          <w:tab/>
        </w:r>
        <w:r w:rsidRPr="00304105">
          <w:rPr>
            <w:rStyle w:val="Hyperlink"/>
            <w:noProof/>
          </w:rPr>
          <w:t>Association Class Impose Strategy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_Toc514933752 \h </w:instrText>
        </w:r>
        <w:r>
          <w:rPr>
            <w:noProof/>
            <w:webHidden/>
          </w:rPr>
        </w:r>
        <w:r>
          <w:rPr>
            <w:noProof/>
            <w:webHidden/>
          </w:rPr>
          <w:fldChar w:fldCharType="separate"/>
        </w:r>
        <w:r w:rsidR="00175B81">
          <w:rPr>
            <w:noProof/>
            <w:webHidden/>
          </w:rPr>
          <w:t>267</w:t>
        </w:r>
        <w:r>
          <w:rPr>
            <w:noProof/>
            <w:webHidden/>
          </w:rPr>
          <w:fldChar w:fldCharType="end"/>
        </w:r>
      </w:hyperlink>
    </w:p>
    <w:p w14:paraId="34455E70" w14:textId="7D3D63DF" w:rsidR="00922253" w:rsidRPr="006B5780" w:rsidRDefault="00922253">
      <w:pPr>
        <w:pStyle w:val="TOC3"/>
        <w:rPr>
          <w:rFonts w:ascii="Calibri" w:hAnsi="Calibri"/>
          <w:noProof/>
          <w:sz w:val="22"/>
          <w:szCs w:val="22"/>
        </w:rPr>
      </w:pPr>
      <w:hyperlink w:anchor="_Toc514933753" w:history="1">
        <w:r w:rsidRPr="00304105">
          <w:rPr>
            <w:rStyle w:val="Hyperlink"/>
            <w:noProof/>
          </w:rPr>
          <w:t>2.15.5</w:t>
        </w:r>
        <w:r w:rsidRPr="006B5780">
          <w:rPr>
            <w:rFonts w:ascii="Calibri" w:hAnsi="Calibri"/>
            <w:noProof/>
            <w:sz w:val="22"/>
            <w:szCs w:val="22"/>
          </w:rPr>
          <w:tab/>
        </w:r>
        <w:r w:rsidRPr="00304105">
          <w:rPr>
            <w:rStyle w:val="Hyperlink"/>
            <w:noProof/>
          </w:rPr>
          <w:t>Class Objective forSafety and Security</w:t>
        </w:r>
        <w:r>
          <w:rPr>
            <w:noProof/>
            <w:webHidden/>
          </w:rPr>
          <w:tab/>
        </w:r>
        <w:r>
          <w:rPr>
            <w:noProof/>
            <w:webHidden/>
          </w:rPr>
          <w:fldChar w:fldCharType="begin"/>
        </w:r>
        <w:r>
          <w:rPr>
            <w:noProof/>
            <w:webHidden/>
          </w:rPr>
          <w:instrText xml:space="preserve"> PAGEREF _Toc514933753 \h </w:instrText>
        </w:r>
        <w:r>
          <w:rPr>
            <w:noProof/>
            <w:webHidden/>
          </w:rPr>
        </w:r>
        <w:r>
          <w:rPr>
            <w:noProof/>
            <w:webHidden/>
          </w:rPr>
          <w:fldChar w:fldCharType="separate"/>
        </w:r>
        <w:r w:rsidR="00175B81">
          <w:rPr>
            <w:noProof/>
            <w:webHidden/>
          </w:rPr>
          <w:t>268</w:t>
        </w:r>
        <w:r>
          <w:rPr>
            <w:noProof/>
            <w:webHidden/>
          </w:rPr>
          <w:fldChar w:fldCharType="end"/>
        </w:r>
      </w:hyperlink>
    </w:p>
    <w:p w14:paraId="6444B1AC" w14:textId="621AF55D" w:rsidR="00922253" w:rsidRPr="006B5780" w:rsidRDefault="00922253">
      <w:pPr>
        <w:pStyle w:val="TOC3"/>
        <w:rPr>
          <w:rFonts w:ascii="Calibri" w:hAnsi="Calibri"/>
          <w:noProof/>
          <w:sz w:val="22"/>
          <w:szCs w:val="22"/>
        </w:rPr>
      </w:pPr>
      <w:hyperlink w:anchor="_Toc514933754" w:history="1">
        <w:r w:rsidRPr="00304105">
          <w:rPr>
            <w:rStyle w:val="Hyperlink"/>
            <w:noProof/>
          </w:rPr>
          <w:t>2.15.6</w:t>
        </w:r>
        <w:r w:rsidRPr="006B5780">
          <w:rPr>
            <w:rFonts w:ascii="Calibri" w:hAnsi="Calibri"/>
            <w:noProof/>
            <w:sz w:val="22"/>
            <w:szCs w:val="22"/>
          </w:rPr>
          <w:tab/>
        </w:r>
        <w:r w:rsidRPr="00304105">
          <w:rPr>
            <w:rStyle w:val="Hyperlink"/>
            <w:noProof/>
          </w:rPr>
          <w:t>Class Objective to Protect Assets</w:t>
        </w:r>
        <w:r>
          <w:rPr>
            <w:noProof/>
            <w:webHidden/>
          </w:rPr>
          <w:tab/>
        </w:r>
        <w:r>
          <w:rPr>
            <w:noProof/>
            <w:webHidden/>
          </w:rPr>
          <w:fldChar w:fldCharType="begin"/>
        </w:r>
        <w:r>
          <w:rPr>
            <w:noProof/>
            <w:webHidden/>
          </w:rPr>
          <w:instrText xml:space="preserve"> PAGEREF _Toc514933754 \h </w:instrText>
        </w:r>
        <w:r>
          <w:rPr>
            <w:noProof/>
            <w:webHidden/>
          </w:rPr>
        </w:r>
        <w:r>
          <w:rPr>
            <w:noProof/>
            <w:webHidden/>
          </w:rPr>
          <w:fldChar w:fldCharType="separate"/>
        </w:r>
        <w:r w:rsidR="00175B81">
          <w:rPr>
            <w:noProof/>
            <w:webHidden/>
          </w:rPr>
          <w:t>268</w:t>
        </w:r>
        <w:r>
          <w:rPr>
            <w:noProof/>
            <w:webHidden/>
          </w:rPr>
          <w:fldChar w:fldCharType="end"/>
        </w:r>
      </w:hyperlink>
    </w:p>
    <w:p w14:paraId="3A60FC29" w14:textId="2B925651" w:rsidR="00922253" w:rsidRPr="006B5780" w:rsidRDefault="00922253">
      <w:pPr>
        <w:pStyle w:val="TOC3"/>
        <w:rPr>
          <w:rFonts w:ascii="Calibri" w:hAnsi="Calibri"/>
          <w:noProof/>
          <w:sz w:val="22"/>
          <w:szCs w:val="22"/>
        </w:rPr>
      </w:pPr>
      <w:hyperlink w:anchor="_Toc514933755" w:history="1">
        <w:r w:rsidRPr="00304105">
          <w:rPr>
            <w:rStyle w:val="Hyperlink"/>
            <w:noProof/>
          </w:rPr>
          <w:t>2.15.7</w:t>
        </w:r>
        <w:r w:rsidRPr="006B5780">
          <w:rPr>
            <w:rFonts w:ascii="Calibri" w:hAnsi="Calibri"/>
            <w:noProof/>
            <w:sz w:val="22"/>
            <w:szCs w:val="22"/>
          </w:rPr>
          <w:tab/>
        </w:r>
        <w:r w:rsidRPr="00304105">
          <w:rPr>
            <w:rStyle w:val="Hyperlink"/>
            <w:noProof/>
          </w:rPr>
          <w:t>Class Risk</w:t>
        </w:r>
        <w:r>
          <w:rPr>
            <w:noProof/>
            <w:webHidden/>
          </w:rPr>
          <w:tab/>
        </w:r>
        <w:r>
          <w:rPr>
            <w:noProof/>
            <w:webHidden/>
          </w:rPr>
          <w:fldChar w:fldCharType="begin"/>
        </w:r>
        <w:r>
          <w:rPr>
            <w:noProof/>
            <w:webHidden/>
          </w:rPr>
          <w:instrText xml:space="preserve"> PAGEREF _Toc514933755 \h </w:instrText>
        </w:r>
        <w:r>
          <w:rPr>
            <w:noProof/>
            <w:webHidden/>
          </w:rPr>
        </w:r>
        <w:r>
          <w:rPr>
            <w:noProof/>
            <w:webHidden/>
          </w:rPr>
          <w:fldChar w:fldCharType="separate"/>
        </w:r>
        <w:r w:rsidR="00175B81">
          <w:rPr>
            <w:noProof/>
            <w:webHidden/>
          </w:rPr>
          <w:t>268</w:t>
        </w:r>
        <w:r>
          <w:rPr>
            <w:noProof/>
            <w:webHidden/>
          </w:rPr>
          <w:fldChar w:fldCharType="end"/>
        </w:r>
      </w:hyperlink>
    </w:p>
    <w:p w14:paraId="35B68138" w14:textId="118F97B7" w:rsidR="00922253" w:rsidRPr="006B5780" w:rsidRDefault="00922253">
      <w:pPr>
        <w:pStyle w:val="TOC3"/>
        <w:rPr>
          <w:rFonts w:ascii="Calibri" w:hAnsi="Calibri"/>
          <w:noProof/>
          <w:sz w:val="22"/>
          <w:szCs w:val="22"/>
        </w:rPr>
      </w:pPr>
      <w:hyperlink w:anchor="_Toc514933756" w:history="1">
        <w:r w:rsidRPr="00304105">
          <w:rPr>
            <w:rStyle w:val="Hyperlink"/>
            <w:noProof/>
          </w:rPr>
          <w:t>2.15.8</w:t>
        </w:r>
        <w:r w:rsidRPr="006B5780">
          <w:rPr>
            <w:rFonts w:ascii="Calibri" w:hAnsi="Calibri"/>
            <w:noProof/>
            <w:sz w:val="22"/>
            <w:szCs w:val="22"/>
          </w:rPr>
          <w:tab/>
        </w:r>
        <w:r w:rsidRPr="00304105">
          <w:rPr>
            <w:rStyle w:val="Hyperlink"/>
            <w:noProof/>
          </w:rPr>
          <w:t>Class Risk Mitigation Strategy</w:t>
        </w:r>
        <w:r>
          <w:rPr>
            <w:noProof/>
            <w:webHidden/>
          </w:rPr>
          <w:tab/>
        </w:r>
        <w:r>
          <w:rPr>
            <w:noProof/>
            <w:webHidden/>
          </w:rPr>
          <w:fldChar w:fldCharType="begin"/>
        </w:r>
        <w:r>
          <w:rPr>
            <w:noProof/>
            <w:webHidden/>
          </w:rPr>
          <w:instrText xml:space="preserve"> PAGEREF _Toc514933756 \h </w:instrText>
        </w:r>
        <w:r>
          <w:rPr>
            <w:noProof/>
            <w:webHidden/>
          </w:rPr>
        </w:r>
        <w:r>
          <w:rPr>
            <w:noProof/>
            <w:webHidden/>
          </w:rPr>
          <w:fldChar w:fldCharType="separate"/>
        </w:r>
        <w:r w:rsidR="00175B81">
          <w:rPr>
            <w:noProof/>
            <w:webHidden/>
          </w:rPr>
          <w:t>269</w:t>
        </w:r>
        <w:r>
          <w:rPr>
            <w:noProof/>
            <w:webHidden/>
          </w:rPr>
          <w:fldChar w:fldCharType="end"/>
        </w:r>
      </w:hyperlink>
    </w:p>
    <w:p w14:paraId="35881065" w14:textId="640A29FE" w:rsidR="00922253" w:rsidRPr="006B5780" w:rsidRDefault="00922253">
      <w:pPr>
        <w:pStyle w:val="TOC3"/>
        <w:rPr>
          <w:rFonts w:ascii="Calibri" w:hAnsi="Calibri"/>
          <w:noProof/>
          <w:sz w:val="22"/>
          <w:szCs w:val="22"/>
        </w:rPr>
      </w:pPr>
      <w:hyperlink w:anchor="_Toc514933757" w:history="1">
        <w:r w:rsidRPr="00304105">
          <w:rPr>
            <w:rStyle w:val="Hyperlink"/>
            <w:noProof/>
          </w:rPr>
          <w:t>2.15.9</w:t>
        </w:r>
        <w:r w:rsidRPr="006B5780">
          <w:rPr>
            <w:rFonts w:ascii="Calibri" w:hAnsi="Calibri"/>
            <w:noProof/>
            <w:sz w:val="22"/>
            <w:szCs w:val="22"/>
          </w:rPr>
          <w:tab/>
        </w:r>
        <w:r w:rsidRPr="00304105">
          <w:rPr>
            <w:rStyle w:val="Hyperlink"/>
            <w:noProof/>
          </w:rPr>
          <w:t>Class Risk Owner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_Toc514933757 \h </w:instrText>
        </w:r>
        <w:r>
          <w:rPr>
            <w:noProof/>
            <w:webHidden/>
          </w:rPr>
        </w:r>
        <w:r>
          <w:rPr>
            <w:noProof/>
            <w:webHidden/>
          </w:rPr>
          <w:fldChar w:fldCharType="separate"/>
        </w:r>
        <w:r w:rsidR="00175B81">
          <w:rPr>
            <w:noProof/>
            <w:webHidden/>
          </w:rPr>
          <w:t>269</w:t>
        </w:r>
        <w:r>
          <w:rPr>
            <w:noProof/>
            <w:webHidden/>
          </w:rPr>
          <w:fldChar w:fldCharType="end"/>
        </w:r>
      </w:hyperlink>
    </w:p>
    <w:p w14:paraId="3FE9BE5F" w14:textId="2F4BF48B" w:rsidR="00922253" w:rsidRPr="006B5780" w:rsidRDefault="00922253">
      <w:pPr>
        <w:pStyle w:val="TOC3"/>
        <w:rPr>
          <w:rFonts w:ascii="Calibri" w:hAnsi="Calibri"/>
          <w:noProof/>
          <w:sz w:val="22"/>
          <w:szCs w:val="22"/>
        </w:rPr>
      </w:pPr>
      <w:hyperlink w:anchor="_Toc514933758" w:history="1">
        <w:r w:rsidRPr="00304105">
          <w:rPr>
            <w:rStyle w:val="Hyperlink"/>
            <w:noProof/>
          </w:rPr>
          <w:t>2.15.10</w:t>
        </w:r>
        <w:r w:rsidRPr="006B5780">
          <w:rPr>
            <w:rFonts w:ascii="Calibri" w:hAnsi="Calibri"/>
            <w:noProof/>
            <w:sz w:val="22"/>
            <w:szCs w:val="22"/>
          </w:rPr>
          <w:tab/>
        </w:r>
        <w:r w:rsidRPr="00304105">
          <w:rPr>
            <w:rStyle w:val="Hyperlink"/>
            <w:noProof/>
          </w:rPr>
          <w:t>Class Risk Reduction Objective</w:t>
        </w:r>
        <w:r>
          <w:rPr>
            <w:noProof/>
            <w:webHidden/>
          </w:rPr>
          <w:tab/>
        </w:r>
        <w:r>
          <w:rPr>
            <w:noProof/>
            <w:webHidden/>
          </w:rPr>
          <w:fldChar w:fldCharType="begin"/>
        </w:r>
        <w:r>
          <w:rPr>
            <w:noProof/>
            <w:webHidden/>
          </w:rPr>
          <w:instrText xml:space="preserve"> PAGEREF _Toc514933758 \h </w:instrText>
        </w:r>
        <w:r>
          <w:rPr>
            <w:noProof/>
            <w:webHidden/>
          </w:rPr>
        </w:r>
        <w:r>
          <w:rPr>
            <w:noProof/>
            <w:webHidden/>
          </w:rPr>
          <w:fldChar w:fldCharType="separate"/>
        </w:r>
        <w:r w:rsidR="00175B81">
          <w:rPr>
            <w:noProof/>
            <w:webHidden/>
          </w:rPr>
          <w:t>269</w:t>
        </w:r>
        <w:r>
          <w:rPr>
            <w:noProof/>
            <w:webHidden/>
          </w:rPr>
          <w:fldChar w:fldCharType="end"/>
        </w:r>
      </w:hyperlink>
    </w:p>
    <w:p w14:paraId="05390786" w14:textId="36BFCCA0" w:rsidR="00922253" w:rsidRPr="006B5780" w:rsidRDefault="00922253">
      <w:pPr>
        <w:pStyle w:val="TOC3"/>
        <w:rPr>
          <w:rFonts w:ascii="Calibri" w:hAnsi="Calibri"/>
          <w:noProof/>
          <w:sz w:val="22"/>
          <w:szCs w:val="22"/>
        </w:rPr>
      </w:pPr>
      <w:hyperlink w:anchor="_Toc514933759" w:history="1">
        <w:r w:rsidRPr="00304105">
          <w:rPr>
            <w:rStyle w:val="Hyperlink"/>
            <w:noProof/>
          </w:rPr>
          <w:t>2.15.11</w:t>
        </w:r>
        <w:r w:rsidRPr="006B5780">
          <w:rPr>
            <w:rFonts w:ascii="Calibri" w:hAnsi="Calibri"/>
            <w:noProof/>
            <w:sz w:val="22"/>
            <w:szCs w:val="22"/>
          </w:rPr>
          <w:tab/>
        </w:r>
        <w:r w:rsidRPr="00304105">
          <w:rPr>
            <w:rStyle w:val="Hyperlink"/>
            <w:noProof/>
          </w:rPr>
          <w:t>Association Class Risk To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_Toc514933759 \h </w:instrText>
        </w:r>
        <w:r>
          <w:rPr>
            <w:noProof/>
            <w:webHidden/>
          </w:rPr>
        </w:r>
        <w:r>
          <w:rPr>
            <w:noProof/>
            <w:webHidden/>
          </w:rPr>
          <w:fldChar w:fldCharType="separate"/>
        </w:r>
        <w:r w:rsidR="00175B81">
          <w:rPr>
            <w:noProof/>
            <w:webHidden/>
          </w:rPr>
          <w:t>269</w:t>
        </w:r>
        <w:r>
          <w:rPr>
            <w:noProof/>
            <w:webHidden/>
          </w:rPr>
          <w:fldChar w:fldCharType="end"/>
        </w:r>
      </w:hyperlink>
    </w:p>
    <w:p w14:paraId="77E25E51" w14:textId="357FD1CA" w:rsidR="00922253" w:rsidRPr="006B5780" w:rsidRDefault="00922253">
      <w:pPr>
        <w:pStyle w:val="TOC3"/>
        <w:rPr>
          <w:rFonts w:ascii="Calibri" w:hAnsi="Calibri"/>
          <w:noProof/>
          <w:sz w:val="22"/>
          <w:szCs w:val="22"/>
        </w:rPr>
      </w:pPr>
      <w:hyperlink w:anchor="_Toc514933760" w:history="1">
        <w:r w:rsidRPr="00304105">
          <w:rPr>
            <w:rStyle w:val="Hyperlink"/>
            <w:noProof/>
          </w:rPr>
          <w:t>2.15.12</w:t>
        </w:r>
        <w:r w:rsidRPr="006B5780">
          <w:rPr>
            <w:rFonts w:ascii="Calibri" w:hAnsi="Calibri"/>
            <w:noProof/>
            <w:sz w:val="22"/>
            <w:szCs w:val="22"/>
          </w:rPr>
          <w:tab/>
        </w:r>
        <w:r w:rsidRPr="00304105">
          <w:rPr>
            <w:rStyle w:val="Hyperlink"/>
            <w:noProof/>
          </w:rPr>
          <w:t>Association Class Risk Topic</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_Toc514933760 \h </w:instrText>
        </w:r>
        <w:r>
          <w:rPr>
            <w:noProof/>
            <w:webHidden/>
          </w:rPr>
        </w:r>
        <w:r>
          <w:rPr>
            <w:noProof/>
            <w:webHidden/>
          </w:rPr>
          <w:fldChar w:fldCharType="separate"/>
        </w:r>
        <w:r w:rsidR="00175B81">
          <w:rPr>
            <w:noProof/>
            <w:webHidden/>
          </w:rPr>
          <w:t>270</w:t>
        </w:r>
        <w:r>
          <w:rPr>
            <w:noProof/>
            <w:webHidden/>
          </w:rPr>
          <w:fldChar w:fldCharType="end"/>
        </w:r>
      </w:hyperlink>
    </w:p>
    <w:p w14:paraId="424943EF" w14:textId="2A5E6248" w:rsidR="00922253" w:rsidRPr="006B5780" w:rsidRDefault="00922253">
      <w:pPr>
        <w:pStyle w:val="TOC3"/>
        <w:rPr>
          <w:rFonts w:ascii="Calibri" w:hAnsi="Calibri"/>
          <w:noProof/>
          <w:sz w:val="22"/>
          <w:szCs w:val="22"/>
        </w:rPr>
      </w:pPr>
      <w:hyperlink w:anchor="_Toc514933761" w:history="1">
        <w:r w:rsidRPr="00304105">
          <w:rPr>
            <w:rStyle w:val="Hyperlink"/>
            <w:noProof/>
          </w:rPr>
          <w:t>2.15.13</w:t>
        </w:r>
        <w:r w:rsidRPr="006B5780">
          <w:rPr>
            <w:rFonts w:ascii="Calibri" w:hAnsi="Calibri"/>
            <w:noProof/>
            <w:sz w:val="22"/>
            <w:szCs w:val="22"/>
          </w:rPr>
          <w:tab/>
        </w:r>
        <w:r w:rsidRPr="00304105">
          <w:rPr>
            <w:rStyle w:val="Hyperlink"/>
            <w:noProof/>
          </w:rPr>
          <w:t>Association Class Stakeholder Risk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_Toc514933761 \h </w:instrText>
        </w:r>
        <w:r>
          <w:rPr>
            <w:noProof/>
            <w:webHidden/>
          </w:rPr>
        </w:r>
        <w:r>
          <w:rPr>
            <w:noProof/>
            <w:webHidden/>
          </w:rPr>
          <w:fldChar w:fldCharType="separate"/>
        </w:r>
        <w:r w:rsidR="00175B81">
          <w:rPr>
            <w:noProof/>
            <w:webHidden/>
          </w:rPr>
          <w:t>271</w:t>
        </w:r>
        <w:r>
          <w:rPr>
            <w:noProof/>
            <w:webHidden/>
          </w:rPr>
          <w:fldChar w:fldCharType="end"/>
        </w:r>
      </w:hyperlink>
    </w:p>
    <w:p w14:paraId="0FC00111" w14:textId="043F7F05" w:rsidR="00922253" w:rsidRPr="006B5780" w:rsidRDefault="00922253">
      <w:pPr>
        <w:pStyle w:val="TOC3"/>
        <w:rPr>
          <w:rFonts w:ascii="Calibri" w:hAnsi="Calibri"/>
          <w:noProof/>
          <w:sz w:val="22"/>
          <w:szCs w:val="22"/>
        </w:rPr>
      </w:pPr>
      <w:hyperlink w:anchor="_Toc514933762" w:history="1">
        <w:r w:rsidRPr="00304105">
          <w:rPr>
            <w:rStyle w:val="Hyperlink"/>
            <w:noProof/>
          </w:rPr>
          <w:t>2.15.14</w:t>
        </w:r>
        <w:r w:rsidRPr="006B5780">
          <w:rPr>
            <w:rFonts w:ascii="Calibri" w:hAnsi="Calibri"/>
            <w:noProof/>
            <w:sz w:val="22"/>
            <w:szCs w:val="22"/>
          </w:rPr>
          <w:tab/>
        </w:r>
        <w:r w:rsidRPr="00304105">
          <w:rPr>
            <w:rStyle w:val="Hyperlink"/>
            <w:noProof/>
          </w:rPr>
          <w:t>Class Threat Likelihood</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_Toc514933762 \h </w:instrText>
        </w:r>
        <w:r>
          <w:rPr>
            <w:noProof/>
            <w:webHidden/>
          </w:rPr>
        </w:r>
        <w:r>
          <w:rPr>
            <w:noProof/>
            <w:webHidden/>
          </w:rPr>
          <w:fldChar w:fldCharType="separate"/>
        </w:r>
        <w:r w:rsidR="00175B81">
          <w:rPr>
            <w:noProof/>
            <w:webHidden/>
          </w:rPr>
          <w:t>272</w:t>
        </w:r>
        <w:r>
          <w:rPr>
            <w:noProof/>
            <w:webHidden/>
          </w:rPr>
          <w:fldChar w:fldCharType="end"/>
        </w:r>
      </w:hyperlink>
    </w:p>
    <w:p w14:paraId="53F5A977" w14:textId="67D28B14" w:rsidR="00922253" w:rsidRPr="006B5780" w:rsidRDefault="00922253">
      <w:pPr>
        <w:pStyle w:val="TOC3"/>
        <w:rPr>
          <w:rFonts w:ascii="Calibri" w:hAnsi="Calibri"/>
          <w:noProof/>
          <w:sz w:val="22"/>
          <w:szCs w:val="22"/>
        </w:rPr>
      </w:pPr>
      <w:hyperlink w:anchor="_Toc514933763" w:history="1">
        <w:r w:rsidRPr="00304105">
          <w:rPr>
            <w:rStyle w:val="Hyperlink"/>
            <w:noProof/>
          </w:rPr>
          <w:t>2.15.15</w:t>
        </w:r>
        <w:r w:rsidRPr="006B5780">
          <w:rPr>
            <w:rFonts w:ascii="Calibri" w:hAnsi="Calibri"/>
            <w:noProof/>
            <w:sz w:val="22"/>
            <w:szCs w:val="22"/>
          </w:rPr>
          <w:tab/>
        </w:r>
        <w:r w:rsidRPr="00304105">
          <w:rPr>
            <w:rStyle w:val="Hyperlink"/>
            <w:noProof/>
          </w:rPr>
          <w:t>Association Class Valuation of Asset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_Toc514933763 \h </w:instrText>
        </w:r>
        <w:r>
          <w:rPr>
            <w:noProof/>
            <w:webHidden/>
          </w:rPr>
        </w:r>
        <w:r>
          <w:rPr>
            <w:noProof/>
            <w:webHidden/>
          </w:rPr>
          <w:fldChar w:fldCharType="separate"/>
        </w:r>
        <w:r w:rsidR="00175B81">
          <w:rPr>
            <w:noProof/>
            <w:webHidden/>
          </w:rPr>
          <w:t>272</w:t>
        </w:r>
        <w:r>
          <w:rPr>
            <w:noProof/>
            <w:webHidden/>
          </w:rPr>
          <w:fldChar w:fldCharType="end"/>
        </w:r>
      </w:hyperlink>
    </w:p>
    <w:p w14:paraId="12730E3A" w14:textId="78287536" w:rsidR="00922253" w:rsidRPr="006B5780" w:rsidRDefault="00922253">
      <w:pPr>
        <w:pStyle w:val="TOC3"/>
        <w:rPr>
          <w:rFonts w:ascii="Calibri" w:hAnsi="Calibri"/>
          <w:noProof/>
          <w:sz w:val="22"/>
          <w:szCs w:val="22"/>
        </w:rPr>
      </w:pPr>
      <w:hyperlink w:anchor="_Toc514933764" w:history="1">
        <w:r w:rsidRPr="00304105">
          <w:rPr>
            <w:rStyle w:val="Hyperlink"/>
            <w:noProof/>
          </w:rPr>
          <w:t>2.15.16</w:t>
        </w:r>
        <w:r w:rsidRPr="006B5780">
          <w:rPr>
            <w:rFonts w:ascii="Calibri" w:hAnsi="Calibri"/>
            <w:noProof/>
            <w:sz w:val="22"/>
            <w:szCs w:val="22"/>
          </w:rPr>
          <w:tab/>
        </w:r>
        <w:r w:rsidRPr="00304105">
          <w:rPr>
            <w:rStyle w:val="Hyperlink"/>
            <w:noProof/>
          </w:rPr>
          <w:t>Class Valued Asset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_Toc514933764 \h </w:instrText>
        </w:r>
        <w:r>
          <w:rPr>
            <w:noProof/>
            <w:webHidden/>
          </w:rPr>
        </w:r>
        <w:r>
          <w:rPr>
            <w:noProof/>
            <w:webHidden/>
          </w:rPr>
          <w:fldChar w:fldCharType="separate"/>
        </w:r>
        <w:r w:rsidR="00175B81">
          <w:rPr>
            <w:noProof/>
            <w:webHidden/>
          </w:rPr>
          <w:t>272</w:t>
        </w:r>
        <w:r>
          <w:rPr>
            <w:noProof/>
            <w:webHidden/>
          </w:rPr>
          <w:fldChar w:fldCharType="end"/>
        </w:r>
      </w:hyperlink>
    </w:p>
    <w:p w14:paraId="62F5924C" w14:textId="142544E2" w:rsidR="00922253" w:rsidRPr="006B5780" w:rsidRDefault="00922253">
      <w:pPr>
        <w:pStyle w:val="TOC2"/>
        <w:rPr>
          <w:rFonts w:ascii="Calibri" w:hAnsi="Calibri"/>
          <w:noProof/>
          <w:sz w:val="22"/>
          <w:szCs w:val="22"/>
        </w:rPr>
      </w:pPr>
      <w:hyperlink w:anchor="_Toc514933765" w:history="1">
        <w:r w:rsidRPr="00304105">
          <w:rPr>
            <w:rStyle w:val="Hyperlink"/>
            <w:noProof/>
          </w:rPr>
          <w:t>2.16</w:t>
        </w:r>
        <w:r w:rsidRPr="006B5780">
          <w:rPr>
            <w:rFonts w:ascii="Calibri" w:hAnsi="Calibri"/>
            <w:noProof/>
            <w:sz w:val="22"/>
            <w:szCs w:val="22"/>
          </w:rPr>
          <w:tab/>
        </w:r>
        <w:r w:rsidRPr="00304105">
          <w:rPr>
            <w:rStyle w:val="Hyperlink"/>
            <w:noProof/>
          </w:rPr>
          <w:t>Threat-risk-conceptual-model::Threat and Risk Specific Concepts::Risk Treatments</w:t>
        </w:r>
        <w:r>
          <w:rPr>
            <w:noProof/>
            <w:webHidden/>
          </w:rPr>
          <w:tab/>
        </w:r>
        <w:r>
          <w:rPr>
            <w:noProof/>
            <w:webHidden/>
          </w:rPr>
          <w:fldChar w:fldCharType="begin"/>
        </w:r>
        <w:r>
          <w:rPr>
            <w:noProof/>
            <w:webHidden/>
          </w:rPr>
          <w:instrText xml:space="preserve"> PAGEREF _Toc514933765 \h </w:instrText>
        </w:r>
        <w:r>
          <w:rPr>
            <w:noProof/>
            <w:webHidden/>
          </w:rPr>
        </w:r>
        <w:r>
          <w:rPr>
            <w:noProof/>
            <w:webHidden/>
          </w:rPr>
          <w:fldChar w:fldCharType="separate"/>
        </w:r>
        <w:r w:rsidR="00175B81">
          <w:rPr>
            <w:noProof/>
            <w:webHidden/>
          </w:rPr>
          <w:t>274</w:t>
        </w:r>
        <w:r>
          <w:rPr>
            <w:noProof/>
            <w:webHidden/>
          </w:rPr>
          <w:fldChar w:fldCharType="end"/>
        </w:r>
      </w:hyperlink>
    </w:p>
    <w:p w14:paraId="01FA558A" w14:textId="781ACD21" w:rsidR="00922253" w:rsidRPr="006B5780" w:rsidRDefault="00922253">
      <w:pPr>
        <w:pStyle w:val="TOC3"/>
        <w:rPr>
          <w:rFonts w:ascii="Calibri" w:hAnsi="Calibri"/>
          <w:noProof/>
          <w:sz w:val="22"/>
          <w:szCs w:val="22"/>
        </w:rPr>
      </w:pPr>
      <w:hyperlink w:anchor="_Toc514933766" w:history="1">
        <w:r w:rsidRPr="00304105">
          <w:rPr>
            <w:rStyle w:val="Hyperlink"/>
            <w:noProof/>
          </w:rPr>
          <w:t>2.16.1</w:t>
        </w:r>
        <w:r w:rsidRPr="006B5780">
          <w:rPr>
            <w:rFonts w:ascii="Calibri" w:hAnsi="Calibri"/>
            <w:noProof/>
            <w:sz w:val="22"/>
            <w:szCs w:val="22"/>
          </w:rPr>
          <w:tab/>
        </w:r>
        <w:r w:rsidRPr="00304105">
          <w:rPr>
            <w:rStyle w:val="Hyperlink"/>
            <w:noProof/>
          </w:rPr>
          <w:t>Diagram: Risk Treatment</w:t>
        </w:r>
        <w:r>
          <w:rPr>
            <w:noProof/>
            <w:webHidden/>
          </w:rPr>
          <w:tab/>
        </w:r>
        <w:r>
          <w:rPr>
            <w:noProof/>
            <w:webHidden/>
          </w:rPr>
          <w:fldChar w:fldCharType="begin"/>
        </w:r>
        <w:r>
          <w:rPr>
            <w:noProof/>
            <w:webHidden/>
          </w:rPr>
          <w:instrText xml:space="preserve"> PAGEREF _Toc514933766 \h </w:instrText>
        </w:r>
        <w:r>
          <w:rPr>
            <w:noProof/>
            <w:webHidden/>
          </w:rPr>
        </w:r>
        <w:r>
          <w:rPr>
            <w:noProof/>
            <w:webHidden/>
          </w:rPr>
          <w:fldChar w:fldCharType="separate"/>
        </w:r>
        <w:r w:rsidR="00175B81">
          <w:rPr>
            <w:noProof/>
            <w:webHidden/>
          </w:rPr>
          <w:t>274</w:t>
        </w:r>
        <w:r>
          <w:rPr>
            <w:noProof/>
            <w:webHidden/>
          </w:rPr>
          <w:fldChar w:fldCharType="end"/>
        </w:r>
      </w:hyperlink>
    </w:p>
    <w:p w14:paraId="7BB04022" w14:textId="21FA9ECB" w:rsidR="00922253" w:rsidRPr="006B5780" w:rsidRDefault="00922253">
      <w:pPr>
        <w:pStyle w:val="TOC3"/>
        <w:rPr>
          <w:rFonts w:ascii="Calibri" w:hAnsi="Calibri"/>
          <w:noProof/>
          <w:sz w:val="22"/>
          <w:szCs w:val="22"/>
        </w:rPr>
      </w:pPr>
      <w:hyperlink w:anchor="_Toc514933767" w:history="1">
        <w:r w:rsidRPr="00304105">
          <w:rPr>
            <w:rStyle w:val="Hyperlink"/>
            <w:noProof/>
          </w:rPr>
          <w:t>2.16.2</w:t>
        </w:r>
        <w:r w:rsidRPr="006B5780">
          <w:rPr>
            <w:rFonts w:ascii="Calibri" w:hAnsi="Calibri"/>
            <w:noProof/>
            <w:sz w:val="22"/>
            <w:szCs w:val="22"/>
          </w:rPr>
          <w:tab/>
        </w:r>
        <w:r w:rsidRPr="00304105">
          <w:rPr>
            <w:rStyle w:val="Hyperlink"/>
            <w:noProof/>
          </w:rPr>
          <w:t>Diagram: Safeguard Monitoring</w:t>
        </w:r>
        <w:r>
          <w:rPr>
            <w:noProof/>
            <w:webHidden/>
          </w:rPr>
          <w:tab/>
        </w:r>
        <w:r>
          <w:rPr>
            <w:noProof/>
            <w:webHidden/>
          </w:rPr>
          <w:fldChar w:fldCharType="begin"/>
        </w:r>
        <w:r>
          <w:rPr>
            <w:noProof/>
            <w:webHidden/>
          </w:rPr>
          <w:instrText xml:space="preserve"> PAGEREF _Toc514933767 \h </w:instrText>
        </w:r>
        <w:r>
          <w:rPr>
            <w:noProof/>
            <w:webHidden/>
          </w:rPr>
        </w:r>
        <w:r>
          <w:rPr>
            <w:noProof/>
            <w:webHidden/>
          </w:rPr>
          <w:fldChar w:fldCharType="separate"/>
        </w:r>
        <w:r w:rsidR="00175B81">
          <w:rPr>
            <w:noProof/>
            <w:webHidden/>
          </w:rPr>
          <w:t>275</w:t>
        </w:r>
        <w:r>
          <w:rPr>
            <w:noProof/>
            <w:webHidden/>
          </w:rPr>
          <w:fldChar w:fldCharType="end"/>
        </w:r>
      </w:hyperlink>
    </w:p>
    <w:p w14:paraId="3399509D" w14:textId="7A7D2292" w:rsidR="00922253" w:rsidRPr="006B5780" w:rsidRDefault="00922253">
      <w:pPr>
        <w:pStyle w:val="TOC3"/>
        <w:rPr>
          <w:rFonts w:ascii="Calibri" w:hAnsi="Calibri"/>
          <w:noProof/>
          <w:sz w:val="22"/>
          <w:szCs w:val="22"/>
        </w:rPr>
      </w:pPr>
      <w:hyperlink w:anchor="_Toc514933768" w:history="1">
        <w:r w:rsidRPr="00304105">
          <w:rPr>
            <w:rStyle w:val="Hyperlink"/>
            <w:noProof/>
          </w:rPr>
          <w:t>2.16.3</w:t>
        </w:r>
        <w:r w:rsidRPr="006B5780">
          <w:rPr>
            <w:rFonts w:ascii="Calibri" w:hAnsi="Calibri"/>
            <w:noProof/>
            <w:sz w:val="22"/>
            <w:szCs w:val="22"/>
          </w:rPr>
          <w:tab/>
        </w:r>
        <w:r w:rsidRPr="00304105">
          <w:rPr>
            <w:rStyle w:val="Hyperlink"/>
            <w:noProof/>
          </w:rPr>
          <w:t>Class Accept Risk</w:t>
        </w:r>
        <w:r>
          <w:rPr>
            <w:noProof/>
            <w:webHidden/>
          </w:rPr>
          <w:tab/>
        </w:r>
        <w:r>
          <w:rPr>
            <w:noProof/>
            <w:webHidden/>
          </w:rPr>
          <w:fldChar w:fldCharType="begin"/>
        </w:r>
        <w:r>
          <w:rPr>
            <w:noProof/>
            <w:webHidden/>
          </w:rPr>
          <w:instrText xml:space="preserve"> PAGEREF _Toc514933768 \h </w:instrText>
        </w:r>
        <w:r>
          <w:rPr>
            <w:noProof/>
            <w:webHidden/>
          </w:rPr>
        </w:r>
        <w:r>
          <w:rPr>
            <w:noProof/>
            <w:webHidden/>
          </w:rPr>
          <w:fldChar w:fldCharType="separate"/>
        </w:r>
        <w:r w:rsidR="00175B81">
          <w:rPr>
            <w:noProof/>
            <w:webHidden/>
          </w:rPr>
          <w:t>275</w:t>
        </w:r>
        <w:r>
          <w:rPr>
            <w:noProof/>
            <w:webHidden/>
          </w:rPr>
          <w:fldChar w:fldCharType="end"/>
        </w:r>
      </w:hyperlink>
    </w:p>
    <w:p w14:paraId="1BB675F9" w14:textId="0D3D10D5" w:rsidR="00922253" w:rsidRPr="006B5780" w:rsidRDefault="00922253">
      <w:pPr>
        <w:pStyle w:val="TOC3"/>
        <w:rPr>
          <w:rFonts w:ascii="Calibri" w:hAnsi="Calibri"/>
          <w:noProof/>
          <w:sz w:val="22"/>
          <w:szCs w:val="22"/>
        </w:rPr>
      </w:pPr>
      <w:hyperlink w:anchor="_Toc514933769" w:history="1">
        <w:r w:rsidRPr="00304105">
          <w:rPr>
            <w:rStyle w:val="Hyperlink"/>
            <w:noProof/>
          </w:rPr>
          <w:t>2.16.4</w:t>
        </w:r>
        <w:r w:rsidRPr="006B5780">
          <w:rPr>
            <w:rFonts w:ascii="Calibri" w:hAnsi="Calibri"/>
            <w:noProof/>
            <w:sz w:val="22"/>
            <w:szCs w:val="22"/>
          </w:rPr>
          <w:tab/>
        </w:r>
        <w:r w:rsidRPr="00304105">
          <w:rPr>
            <w:rStyle w:val="Hyperlink"/>
            <w:noProof/>
          </w:rPr>
          <w:t>Association Class Assume Risk</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_Toc514933769 \h </w:instrText>
        </w:r>
        <w:r>
          <w:rPr>
            <w:noProof/>
            <w:webHidden/>
          </w:rPr>
        </w:r>
        <w:r>
          <w:rPr>
            <w:noProof/>
            <w:webHidden/>
          </w:rPr>
          <w:fldChar w:fldCharType="separate"/>
        </w:r>
        <w:r w:rsidR="00175B81">
          <w:rPr>
            <w:noProof/>
            <w:webHidden/>
          </w:rPr>
          <w:t>275</w:t>
        </w:r>
        <w:r>
          <w:rPr>
            <w:noProof/>
            <w:webHidden/>
          </w:rPr>
          <w:fldChar w:fldCharType="end"/>
        </w:r>
      </w:hyperlink>
    </w:p>
    <w:p w14:paraId="41D88A41" w14:textId="0505A8CF" w:rsidR="00922253" w:rsidRPr="006B5780" w:rsidRDefault="00922253">
      <w:pPr>
        <w:pStyle w:val="TOC3"/>
        <w:rPr>
          <w:rFonts w:ascii="Calibri" w:hAnsi="Calibri"/>
          <w:noProof/>
          <w:sz w:val="22"/>
          <w:szCs w:val="22"/>
        </w:rPr>
      </w:pPr>
      <w:hyperlink w:anchor="_Toc514933770" w:history="1">
        <w:r w:rsidRPr="00304105">
          <w:rPr>
            <w:rStyle w:val="Hyperlink"/>
            <w:noProof/>
          </w:rPr>
          <w:t>2.16.5</w:t>
        </w:r>
        <w:r w:rsidRPr="006B5780">
          <w:rPr>
            <w:rFonts w:ascii="Calibri" w:hAnsi="Calibri"/>
            <w:noProof/>
            <w:sz w:val="22"/>
            <w:szCs w:val="22"/>
          </w:rPr>
          <w:tab/>
        </w:r>
        <w:r w:rsidRPr="00304105">
          <w:rPr>
            <w:rStyle w:val="Hyperlink"/>
            <w:noProof/>
          </w:rPr>
          <w:t>Class Avoid Danger</w:t>
        </w:r>
        <w:r>
          <w:rPr>
            <w:noProof/>
            <w:webHidden/>
          </w:rPr>
          <w:tab/>
        </w:r>
        <w:r>
          <w:rPr>
            <w:noProof/>
            <w:webHidden/>
          </w:rPr>
          <w:fldChar w:fldCharType="begin"/>
        </w:r>
        <w:r>
          <w:rPr>
            <w:noProof/>
            <w:webHidden/>
          </w:rPr>
          <w:instrText xml:space="preserve"> PAGEREF _Toc514933770 \h </w:instrText>
        </w:r>
        <w:r>
          <w:rPr>
            <w:noProof/>
            <w:webHidden/>
          </w:rPr>
        </w:r>
        <w:r>
          <w:rPr>
            <w:noProof/>
            <w:webHidden/>
          </w:rPr>
          <w:fldChar w:fldCharType="separate"/>
        </w:r>
        <w:r w:rsidR="00175B81">
          <w:rPr>
            <w:noProof/>
            <w:webHidden/>
          </w:rPr>
          <w:t>276</w:t>
        </w:r>
        <w:r>
          <w:rPr>
            <w:noProof/>
            <w:webHidden/>
          </w:rPr>
          <w:fldChar w:fldCharType="end"/>
        </w:r>
      </w:hyperlink>
    </w:p>
    <w:p w14:paraId="2B3CAD51" w14:textId="6FD1277F" w:rsidR="00922253" w:rsidRPr="006B5780" w:rsidRDefault="00922253">
      <w:pPr>
        <w:pStyle w:val="TOC3"/>
        <w:rPr>
          <w:rFonts w:ascii="Calibri" w:hAnsi="Calibri"/>
          <w:noProof/>
          <w:sz w:val="22"/>
          <w:szCs w:val="22"/>
        </w:rPr>
      </w:pPr>
      <w:hyperlink w:anchor="_Toc514933771" w:history="1">
        <w:r w:rsidRPr="00304105">
          <w:rPr>
            <w:rStyle w:val="Hyperlink"/>
            <w:noProof/>
          </w:rPr>
          <w:t>2.16.6</w:t>
        </w:r>
        <w:r w:rsidRPr="006B5780">
          <w:rPr>
            <w:rFonts w:ascii="Calibri" w:hAnsi="Calibri"/>
            <w:noProof/>
            <w:sz w:val="22"/>
            <w:szCs w:val="22"/>
          </w:rPr>
          <w:tab/>
        </w:r>
        <w:r w:rsidRPr="00304105">
          <w:rPr>
            <w:rStyle w:val="Hyperlink"/>
            <w:noProof/>
          </w:rPr>
          <w:t>Class Countermeasure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_Toc514933771 \h </w:instrText>
        </w:r>
        <w:r>
          <w:rPr>
            <w:noProof/>
            <w:webHidden/>
          </w:rPr>
        </w:r>
        <w:r>
          <w:rPr>
            <w:noProof/>
            <w:webHidden/>
          </w:rPr>
          <w:fldChar w:fldCharType="separate"/>
        </w:r>
        <w:r w:rsidR="00175B81">
          <w:rPr>
            <w:noProof/>
            <w:webHidden/>
          </w:rPr>
          <w:t>276</w:t>
        </w:r>
        <w:r>
          <w:rPr>
            <w:noProof/>
            <w:webHidden/>
          </w:rPr>
          <w:fldChar w:fldCharType="end"/>
        </w:r>
      </w:hyperlink>
    </w:p>
    <w:p w14:paraId="51D1BDC3" w14:textId="042BEB26" w:rsidR="00922253" w:rsidRPr="006B5780" w:rsidRDefault="00922253">
      <w:pPr>
        <w:pStyle w:val="TOC3"/>
        <w:rPr>
          <w:rFonts w:ascii="Calibri" w:hAnsi="Calibri"/>
          <w:noProof/>
          <w:sz w:val="22"/>
          <w:szCs w:val="22"/>
        </w:rPr>
      </w:pPr>
      <w:hyperlink w:anchor="_Toc514933772" w:history="1">
        <w:r w:rsidRPr="00304105">
          <w:rPr>
            <w:rStyle w:val="Hyperlink"/>
            <w:noProof/>
          </w:rPr>
          <w:t>2.16.7</w:t>
        </w:r>
        <w:r w:rsidRPr="006B5780">
          <w:rPr>
            <w:rFonts w:ascii="Calibri" w:hAnsi="Calibri"/>
            <w:noProof/>
            <w:sz w:val="22"/>
            <w:szCs w:val="22"/>
          </w:rPr>
          <w:tab/>
        </w:r>
        <w:r w:rsidRPr="00304105">
          <w:rPr>
            <w:rStyle w:val="Hyperlink"/>
            <w:noProof/>
          </w:rPr>
          <w:t>Association Class Countermeasure for Strategy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_Toc514933772 \h </w:instrText>
        </w:r>
        <w:r>
          <w:rPr>
            <w:noProof/>
            <w:webHidden/>
          </w:rPr>
        </w:r>
        <w:r>
          <w:rPr>
            <w:noProof/>
            <w:webHidden/>
          </w:rPr>
          <w:fldChar w:fldCharType="separate"/>
        </w:r>
        <w:r w:rsidR="00175B81">
          <w:rPr>
            <w:noProof/>
            <w:webHidden/>
          </w:rPr>
          <w:t>276</w:t>
        </w:r>
        <w:r>
          <w:rPr>
            <w:noProof/>
            <w:webHidden/>
          </w:rPr>
          <w:fldChar w:fldCharType="end"/>
        </w:r>
      </w:hyperlink>
    </w:p>
    <w:p w14:paraId="7669CAA9" w14:textId="36795067" w:rsidR="00922253" w:rsidRPr="006B5780" w:rsidRDefault="00922253">
      <w:pPr>
        <w:pStyle w:val="TOC3"/>
        <w:rPr>
          <w:rFonts w:ascii="Calibri" w:hAnsi="Calibri"/>
          <w:noProof/>
          <w:sz w:val="22"/>
          <w:szCs w:val="22"/>
        </w:rPr>
      </w:pPr>
      <w:hyperlink w:anchor="_Toc514933773" w:history="1">
        <w:r w:rsidRPr="00304105">
          <w:rPr>
            <w:rStyle w:val="Hyperlink"/>
            <w:noProof/>
          </w:rPr>
          <w:t>2.16.8</w:t>
        </w:r>
        <w:r w:rsidRPr="006B5780">
          <w:rPr>
            <w:rFonts w:ascii="Calibri" w:hAnsi="Calibri"/>
            <w:noProof/>
            <w:sz w:val="22"/>
            <w:szCs w:val="22"/>
          </w:rPr>
          <w:tab/>
        </w:r>
        <w:r w:rsidRPr="00304105">
          <w:rPr>
            <w:rStyle w:val="Hyperlink"/>
            <w:noProof/>
          </w:rPr>
          <w:t>Association Class Countermeasure Mitigates</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_Toc514933773 \h </w:instrText>
        </w:r>
        <w:r>
          <w:rPr>
            <w:noProof/>
            <w:webHidden/>
          </w:rPr>
        </w:r>
        <w:r>
          <w:rPr>
            <w:noProof/>
            <w:webHidden/>
          </w:rPr>
          <w:fldChar w:fldCharType="separate"/>
        </w:r>
        <w:r w:rsidR="00175B81">
          <w:rPr>
            <w:noProof/>
            <w:webHidden/>
          </w:rPr>
          <w:t>277</w:t>
        </w:r>
        <w:r>
          <w:rPr>
            <w:noProof/>
            <w:webHidden/>
          </w:rPr>
          <w:fldChar w:fldCharType="end"/>
        </w:r>
      </w:hyperlink>
    </w:p>
    <w:p w14:paraId="5390BA04" w14:textId="2BD97248" w:rsidR="00922253" w:rsidRPr="006B5780" w:rsidRDefault="00922253">
      <w:pPr>
        <w:pStyle w:val="TOC3"/>
        <w:rPr>
          <w:rFonts w:ascii="Calibri" w:hAnsi="Calibri"/>
          <w:noProof/>
          <w:sz w:val="22"/>
          <w:szCs w:val="22"/>
        </w:rPr>
      </w:pPr>
      <w:hyperlink w:anchor="_Toc514933774" w:history="1">
        <w:r w:rsidRPr="00304105">
          <w:rPr>
            <w:rStyle w:val="Hyperlink"/>
            <w:noProof/>
          </w:rPr>
          <w:t>2.16.9</w:t>
        </w:r>
        <w:r w:rsidRPr="006B5780">
          <w:rPr>
            <w:rFonts w:ascii="Calibri" w:hAnsi="Calibri"/>
            <w:noProof/>
            <w:sz w:val="22"/>
            <w:szCs w:val="22"/>
          </w:rPr>
          <w:tab/>
        </w:r>
        <w:r w:rsidRPr="00304105">
          <w:rPr>
            <w:rStyle w:val="Hyperlink"/>
            <w:noProof/>
          </w:rPr>
          <w:t>Class Defensive Step</w:t>
        </w:r>
        <w:r>
          <w:rPr>
            <w:noProof/>
            <w:webHidden/>
          </w:rPr>
          <w:tab/>
        </w:r>
        <w:r>
          <w:rPr>
            <w:noProof/>
            <w:webHidden/>
          </w:rPr>
          <w:fldChar w:fldCharType="begin"/>
        </w:r>
        <w:r>
          <w:rPr>
            <w:noProof/>
            <w:webHidden/>
          </w:rPr>
          <w:instrText xml:space="preserve"> PAGEREF _Toc514933774 \h </w:instrText>
        </w:r>
        <w:r>
          <w:rPr>
            <w:noProof/>
            <w:webHidden/>
          </w:rPr>
        </w:r>
        <w:r>
          <w:rPr>
            <w:noProof/>
            <w:webHidden/>
          </w:rPr>
          <w:fldChar w:fldCharType="separate"/>
        </w:r>
        <w:r w:rsidR="00175B81">
          <w:rPr>
            <w:noProof/>
            <w:webHidden/>
          </w:rPr>
          <w:t>278</w:t>
        </w:r>
        <w:r>
          <w:rPr>
            <w:noProof/>
            <w:webHidden/>
          </w:rPr>
          <w:fldChar w:fldCharType="end"/>
        </w:r>
      </w:hyperlink>
    </w:p>
    <w:p w14:paraId="723D18C5" w14:textId="76000DEC" w:rsidR="00922253" w:rsidRPr="006B5780" w:rsidRDefault="00922253">
      <w:pPr>
        <w:pStyle w:val="TOC3"/>
        <w:rPr>
          <w:rFonts w:ascii="Calibri" w:hAnsi="Calibri"/>
          <w:noProof/>
          <w:sz w:val="22"/>
          <w:szCs w:val="22"/>
        </w:rPr>
      </w:pPr>
      <w:hyperlink w:anchor="_Toc514933775" w:history="1">
        <w:r w:rsidRPr="00304105">
          <w:rPr>
            <w:rStyle w:val="Hyperlink"/>
            <w:noProof/>
          </w:rPr>
          <w:t>2.16.10</w:t>
        </w:r>
        <w:r w:rsidRPr="006B5780">
          <w:rPr>
            <w:rFonts w:ascii="Calibri" w:hAnsi="Calibri"/>
            <w:noProof/>
            <w:sz w:val="22"/>
            <w:szCs w:val="22"/>
          </w:rPr>
          <w:tab/>
        </w:r>
        <w:r w:rsidRPr="00304105">
          <w:rPr>
            <w:rStyle w:val="Hyperlink"/>
            <w:noProof/>
          </w:rPr>
          <w:t>Class Management Control</w:t>
        </w:r>
        <w:r>
          <w:rPr>
            <w:noProof/>
            <w:webHidden/>
          </w:rPr>
          <w:tab/>
        </w:r>
        <w:r>
          <w:rPr>
            <w:noProof/>
            <w:webHidden/>
          </w:rPr>
          <w:fldChar w:fldCharType="begin"/>
        </w:r>
        <w:r>
          <w:rPr>
            <w:noProof/>
            <w:webHidden/>
          </w:rPr>
          <w:instrText xml:space="preserve"> PAGEREF _Toc514933775 \h </w:instrText>
        </w:r>
        <w:r>
          <w:rPr>
            <w:noProof/>
            <w:webHidden/>
          </w:rPr>
        </w:r>
        <w:r>
          <w:rPr>
            <w:noProof/>
            <w:webHidden/>
          </w:rPr>
          <w:fldChar w:fldCharType="separate"/>
        </w:r>
        <w:r w:rsidR="00175B81">
          <w:rPr>
            <w:noProof/>
            <w:webHidden/>
          </w:rPr>
          <w:t>278</w:t>
        </w:r>
        <w:r>
          <w:rPr>
            <w:noProof/>
            <w:webHidden/>
          </w:rPr>
          <w:fldChar w:fldCharType="end"/>
        </w:r>
      </w:hyperlink>
    </w:p>
    <w:p w14:paraId="2CEC3E4B" w14:textId="0C7BA3A1" w:rsidR="00922253" w:rsidRPr="006B5780" w:rsidRDefault="00922253">
      <w:pPr>
        <w:pStyle w:val="TOC3"/>
        <w:rPr>
          <w:rFonts w:ascii="Calibri" w:hAnsi="Calibri"/>
          <w:noProof/>
          <w:sz w:val="22"/>
          <w:szCs w:val="22"/>
        </w:rPr>
      </w:pPr>
      <w:hyperlink w:anchor="_Toc514933776" w:history="1">
        <w:r w:rsidRPr="00304105">
          <w:rPr>
            <w:rStyle w:val="Hyperlink"/>
            <w:noProof/>
          </w:rPr>
          <w:t>2.16.11</w:t>
        </w:r>
        <w:r w:rsidRPr="006B5780">
          <w:rPr>
            <w:rFonts w:ascii="Calibri" w:hAnsi="Calibri"/>
            <w:noProof/>
            <w:sz w:val="22"/>
            <w:szCs w:val="22"/>
          </w:rPr>
          <w:tab/>
        </w:r>
        <w:r w:rsidRPr="00304105">
          <w:rPr>
            <w:rStyle w:val="Hyperlink"/>
            <w:noProof/>
          </w:rPr>
          <w:t>Class Mitigation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_Toc514933776 \h </w:instrText>
        </w:r>
        <w:r>
          <w:rPr>
            <w:noProof/>
            <w:webHidden/>
          </w:rPr>
        </w:r>
        <w:r>
          <w:rPr>
            <w:noProof/>
            <w:webHidden/>
          </w:rPr>
          <w:fldChar w:fldCharType="separate"/>
        </w:r>
        <w:r w:rsidR="00175B81">
          <w:rPr>
            <w:noProof/>
            <w:webHidden/>
          </w:rPr>
          <w:t>278</w:t>
        </w:r>
        <w:r>
          <w:rPr>
            <w:noProof/>
            <w:webHidden/>
          </w:rPr>
          <w:fldChar w:fldCharType="end"/>
        </w:r>
      </w:hyperlink>
    </w:p>
    <w:p w14:paraId="7E1E9F7B" w14:textId="220EE33B" w:rsidR="00922253" w:rsidRPr="006B5780" w:rsidRDefault="00922253">
      <w:pPr>
        <w:pStyle w:val="TOC3"/>
        <w:rPr>
          <w:rFonts w:ascii="Calibri" w:hAnsi="Calibri"/>
          <w:noProof/>
          <w:sz w:val="22"/>
          <w:szCs w:val="22"/>
        </w:rPr>
      </w:pPr>
      <w:hyperlink w:anchor="_Toc514933777" w:history="1">
        <w:r w:rsidRPr="00304105">
          <w:rPr>
            <w:rStyle w:val="Hyperlink"/>
            <w:noProof/>
          </w:rPr>
          <w:t>2.16.12</w:t>
        </w:r>
        <w:r w:rsidRPr="006B5780">
          <w:rPr>
            <w:rFonts w:ascii="Calibri" w:hAnsi="Calibri"/>
            <w:noProof/>
            <w:sz w:val="22"/>
            <w:szCs w:val="22"/>
          </w:rPr>
          <w:tab/>
        </w:r>
        <w:r w:rsidRPr="00304105">
          <w:rPr>
            <w:rStyle w:val="Hyperlink"/>
            <w:noProof/>
          </w:rPr>
          <w:t>Association Class Monitor</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_Toc514933777 \h </w:instrText>
        </w:r>
        <w:r>
          <w:rPr>
            <w:noProof/>
            <w:webHidden/>
          </w:rPr>
        </w:r>
        <w:r>
          <w:rPr>
            <w:noProof/>
            <w:webHidden/>
          </w:rPr>
          <w:fldChar w:fldCharType="separate"/>
        </w:r>
        <w:r w:rsidR="00175B81">
          <w:rPr>
            <w:noProof/>
            <w:webHidden/>
          </w:rPr>
          <w:t>278</w:t>
        </w:r>
        <w:r>
          <w:rPr>
            <w:noProof/>
            <w:webHidden/>
          </w:rPr>
          <w:fldChar w:fldCharType="end"/>
        </w:r>
      </w:hyperlink>
    </w:p>
    <w:p w14:paraId="77D92286" w14:textId="3E1F09CC" w:rsidR="00922253" w:rsidRPr="006B5780" w:rsidRDefault="00922253">
      <w:pPr>
        <w:pStyle w:val="TOC3"/>
        <w:rPr>
          <w:rFonts w:ascii="Calibri" w:hAnsi="Calibri"/>
          <w:noProof/>
          <w:sz w:val="22"/>
          <w:szCs w:val="22"/>
        </w:rPr>
      </w:pPr>
      <w:hyperlink w:anchor="_Toc514933778" w:history="1">
        <w:r w:rsidRPr="00304105">
          <w:rPr>
            <w:rStyle w:val="Hyperlink"/>
            <w:noProof/>
          </w:rPr>
          <w:t>2.16.13</w:t>
        </w:r>
        <w:r w:rsidRPr="006B5780">
          <w:rPr>
            <w:rFonts w:ascii="Calibri" w:hAnsi="Calibri"/>
            <w:noProof/>
            <w:sz w:val="22"/>
            <w:szCs w:val="22"/>
          </w:rPr>
          <w:tab/>
        </w:r>
        <w:r w:rsidRPr="00304105">
          <w:rPr>
            <w:rStyle w:val="Hyperlink"/>
            <w:noProof/>
          </w:rPr>
          <w:t>Class Monitoring Control</w:t>
        </w:r>
        <w:r>
          <w:rPr>
            <w:noProof/>
            <w:webHidden/>
          </w:rPr>
          <w:tab/>
        </w:r>
        <w:r>
          <w:rPr>
            <w:noProof/>
            <w:webHidden/>
          </w:rPr>
          <w:fldChar w:fldCharType="begin"/>
        </w:r>
        <w:r>
          <w:rPr>
            <w:noProof/>
            <w:webHidden/>
          </w:rPr>
          <w:instrText xml:space="preserve"> PAGEREF _Toc514933778 \h </w:instrText>
        </w:r>
        <w:r>
          <w:rPr>
            <w:noProof/>
            <w:webHidden/>
          </w:rPr>
        </w:r>
        <w:r>
          <w:rPr>
            <w:noProof/>
            <w:webHidden/>
          </w:rPr>
          <w:fldChar w:fldCharType="separate"/>
        </w:r>
        <w:r w:rsidR="00175B81">
          <w:rPr>
            <w:noProof/>
            <w:webHidden/>
          </w:rPr>
          <w:t>279</w:t>
        </w:r>
        <w:r>
          <w:rPr>
            <w:noProof/>
            <w:webHidden/>
          </w:rPr>
          <w:fldChar w:fldCharType="end"/>
        </w:r>
      </w:hyperlink>
    </w:p>
    <w:p w14:paraId="600E5DCC" w14:textId="536BE57B" w:rsidR="00922253" w:rsidRPr="006B5780" w:rsidRDefault="00922253">
      <w:pPr>
        <w:pStyle w:val="TOC3"/>
        <w:rPr>
          <w:rFonts w:ascii="Calibri" w:hAnsi="Calibri"/>
          <w:noProof/>
          <w:sz w:val="22"/>
          <w:szCs w:val="22"/>
        </w:rPr>
      </w:pPr>
      <w:hyperlink w:anchor="_Toc514933779" w:history="1">
        <w:r w:rsidRPr="00304105">
          <w:rPr>
            <w:rStyle w:val="Hyperlink"/>
            <w:noProof/>
          </w:rPr>
          <w:t>2.16.14</w:t>
        </w:r>
        <w:r w:rsidRPr="006B5780">
          <w:rPr>
            <w:rFonts w:ascii="Calibri" w:hAnsi="Calibri"/>
            <w:noProof/>
            <w:sz w:val="22"/>
            <w:szCs w:val="22"/>
          </w:rPr>
          <w:tab/>
        </w:r>
        <w:r w:rsidRPr="00304105">
          <w:rPr>
            <w:rStyle w:val="Hyperlink"/>
            <w:noProof/>
          </w:rPr>
          <w:t>Class Operational Control</w:t>
        </w:r>
        <w:r>
          <w:rPr>
            <w:noProof/>
            <w:webHidden/>
          </w:rPr>
          <w:tab/>
        </w:r>
        <w:r>
          <w:rPr>
            <w:noProof/>
            <w:webHidden/>
          </w:rPr>
          <w:fldChar w:fldCharType="begin"/>
        </w:r>
        <w:r>
          <w:rPr>
            <w:noProof/>
            <w:webHidden/>
          </w:rPr>
          <w:instrText xml:space="preserve"> PAGEREF _Toc514933779 \h </w:instrText>
        </w:r>
        <w:r>
          <w:rPr>
            <w:noProof/>
            <w:webHidden/>
          </w:rPr>
        </w:r>
        <w:r>
          <w:rPr>
            <w:noProof/>
            <w:webHidden/>
          </w:rPr>
          <w:fldChar w:fldCharType="separate"/>
        </w:r>
        <w:r w:rsidR="00175B81">
          <w:rPr>
            <w:noProof/>
            <w:webHidden/>
          </w:rPr>
          <w:t>279</w:t>
        </w:r>
        <w:r>
          <w:rPr>
            <w:noProof/>
            <w:webHidden/>
          </w:rPr>
          <w:fldChar w:fldCharType="end"/>
        </w:r>
      </w:hyperlink>
    </w:p>
    <w:p w14:paraId="22314356" w14:textId="2082327D" w:rsidR="00922253" w:rsidRPr="006B5780" w:rsidRDefault="00922253">
      <w:pPr>
        <w:pStyle w:val="TOC3"/>
        <w:rPr>
          <w:rFonts w:ascii="Calibri" w:hAnsi="Calibri"/>
          <w:noProof/>
          <w:sz w:val="22"/>
          <w:szCs w:val="22"/>
        </w:rPr>
      </w:pPr>
      <w:hyperlink w:anchor="_Toc514933780" w:history="1">
        <w:r w:rsidRPr="00304105">
          <w:rPr>
            <w:rStyle w:val="Hyperlink"/>
            <w:noProof/>
          </w:rPr>
          <w:t>2.16.15</w:t>
        </w:r>
        <w:r w:rsidRPr="006B5780">
          <w:rPr>
            <w:rFonts w:ascii="Calibri" w:hAnsi="Calibri"/>
            <w:noProof/>
            <w:sz w:val="22"/>
            <w:szCs w:val="22"/>
          </w:rPr>
          <w:tab/>
        </w:r>
        <w:r w:rsidRPr="00304105">
          <w:rPr>
            <w:rStyle w:val="Hyperlink"/>
            <w:noProof/>
          </w:rPr>
          <w:t>Association Class Protection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_Toc514933780 \h </w:instrText>
        </w:r>
        <w:r>
          <w:rPr>
            <w:noProof/>
            <w:webHidden/>
          </w:rPr>
        </w:r>
        <w:r>
          <w:rPr>
            <w:noProof/>
            <w:webHidden/>
          </w:rPr>
          <w:fldChar w:fldCharType="separate"/>
        </w:r>
        <w:r w:rsidR="00175B81">
          <w:rPr>
            <w:noProof/>
            <w:webHidden/>
          </w:rPr>
          <w:t>279</w:t>
        </w:r>
        <w:r>
          <w:rPr>
            <w:noProof/>
            <w:webHidden/>
          </w:rPr>
          <w:fldChar w:fldCharType="end"/>
        </w:r>
      </w:hyperlink>
    </w:p>
    <w:p w14:paraId="56F1071E" w14:textId="13560B09" w:rsidR="00922253" w:rsidRPr="006B5780" w:rsidRDefault="00922253">
      <w:pPr>
        <w:pStyle w:val="TOC3"/>
        <w:rPr>
          <w:rFonts w:ascii="Calibri" w:hAnsi="Calibri"/>
          <w:noProof/>
          <w:sz w:val="22"/>
          <w:szCs w:val="22"/>
        </w:rPr>
      </w:pPr>
      <w:hyperlink w:anchor="_Toc514933781" w:history="1">
        <w:r w:rsidRPr="00304105">
          <w:rPr>
            <w:rStyle w:val="Hyperlink"/>
            <w:noProof/>
          </w:rPr>
          <w:t>2.16.16</w:t>
        </w:r>
        <w:r w:rsidRPr="006B5780">
          <w:rPr>
            <w:rFonts w:ascii="Calibri" w:hAnsi="Calibri"/>
            <w:noProof/>
            <w:sz w:val="22"/>
            <w:szCs w:val="22"/>
          </w:rPr>
          <w:tab/>
        </w:r>
        <w:r w:rsidRPr="00304105">
          <w:rPr>
            <w:rStyle w:val="Hyperlink"/>
            <w:noProof/>
          </w:rPr>
          <w:t>Class Risk Agent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_Toc514933781 \h </w:instrText>
        </w:r>
        <w:r>
          <w:rPr>
            <w:noProof/>
            <w:webHidden/>
          </w:rPr>
        </w:r>
        <w:r>
          <w:rPr>
            <w:noProof/>
            <w:webHidden/>
          </w:rPr>
          <w:fldChar w:fldCharType="separate"/>
        </w:r>
        <w:r w:rsidR="00175B81">
          <w:rPr>
            <w:noProof/>
            <w:webHidden/>
          </w:rPr>
          <w:t>280</w:t>
        </w:r>
        <w:r>
          <w:rPr>
            <w:noProof/>
            <w:webHidden/>
          </w:rPr>
          <w:fldChar w:fldCharType="end"/>
        </w:r>
      </w:hyperlink>
    </w:p>
    <w:p w14:paraId="77AAF1AC" w14:textId="711514E6" w:rsidR="00922253" w:rsidRPr="006B5780" w:rsidRDefault="00922253">
      <w:pPr>
        <w:pStyle w:val="TOC3"/>
        <w:rPr>
          <w:rFonts w:ascii="Calibri" w:hAnsi="Calibri"/>
          <w:noProof/>
          <w:sz w:val="22"/>
          <w:szCs w:val="22"/>
        </w:rPr>
      </w:pPr>
      <w:hyperlink w:anchor="_Toc514933782" w:history="1">
        <w:r w:rsidRPr="00304105">
          <w:rPr>
            <w:rStyle w:val="Hyperlink"/>
            <w:noProof/>
          </w:rPr>
          <w:t>2.16.17</w:t>
        </w:r>
        <w:r w:rsidRPr="006B5780">
          <w:rPr>
            <w:rFonts w:ascii="Calibri" w:hAnsi="Calibri"/>
            <w:noProof/>
            <w:sz w:val="22"/>
            <w:szCs w:val="22"/>
          </w:rPr>
          <w:tab/>
        </w:r>
        <w:r w:rsidRPr="00304105">
          <w:rPr>
            <w:rStyle w:val="Hyperlink"/>
            <w:noProof/>
          </w:rPr>
          <w:t>Association Class Risk Treatment</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_Toc514933782 \h </w:instrText>
        </w:r>
        <w:r>
          <w:rPr>
            <w:noProof/>
            <w:webHidden/>
          </w:rPr>
        </w:r>
        <w:r>
          <w:rPr>
            <w:noProof/>
            <w:webHidden/>
          </w:rPr>
          <w:fldChar w:fldCharType="separate"/>
        </w:r>
        <w:r w:rsidR="00175B81">
          <w:rPr>
            <w:noProof/>
            <w:webHidden/>
          </w:rPr>
          <w:t>280</w:t>
        </w:r>
        <w:r>
          <w:rPr>
            <w:noProof/>
            <w:webHidden/>
          </w:rPr>
          <w:fldChar w:fldCharType="end"/>
        </w:r>
      </w:hyperlink>
    </w:p>
    <w:p w14:paraId="74064346" w14:textId="491B78FC" w:rsidR="00922253" w:rsidRPr="006B5780" w:rsidRDefault="00922253">
      <w:pPr>
        <w:pStyle w:val="TOC3"/>
        <w:rPr>
          <w:rFonts w:ascii="Calibri" w:hAnsi="Calibri"/>
          <w:noProof/>
          <w:sz w:val="22"/>
          <w:szCs w:val="22"/>
        </w:rPr>
      </w:pPr>
      <w:hyperlink w:anchor="_Toc514933783" w:history="1">
        <w:r w:rsidRPr="00304105">
          <w:rPr>
            <w:rStyle w:val="Hyperlink"/>
            <w:noProof/>
          </w:rPr>
          <w:t>2.16.18</w:t>
        </w:r>
        <w:r w:rsidRPr="006B5780">
          <w:rPr>
            <w:rFonts w:ascii="Calibri" w:hAnsi="Calibri"/>
            <w:noProof/>
            <w:sz w:val="22"/>
            <w:szCs w:val="22"/>
          </w:rPr>
          <w:tab/>
        </w:r>
        <w:r w:rsidRPr="00304105">
          <w:rPr>
            <w:rStyle w:val="Hyperlink"/>
            <w:noProof/>
          </w:rPr>
          <w:t>Class Risk Treatment Strategy</w:t>
        </w:r>
        <w:r>
          <w:rPr>
            <w:noProof/>
            <w:webHidden/>
          </w:rPr>
          <w:tab/>
        </w:r>
        <w:r>
          <w:rPr>
            <w:noProof/>
            <w:webHidden/>
          </w:rPr>
          <w:fldChar w:fldCharType="begin"/>
        </w:r>
        <w:r>
          <w:rPr>
            <w:noProof/>
            <w:webHidden/>
          </w:rPr>
          <w:instrText xml:space="preserve"> PAGEREF _Toc514933783 \h </w:instrText>
        </w:r>
        <w:r>
          <w:rPr>
            <w:noProof/>
            <w:webHidden/>
          </w:rPr>
        </w:r>
        <w:r>
          <w:rPr>
            <w:noProof/>
            <w:webHidden/>
          </w:rPr>
          <w:fldChar w:fldCharType="separate"/>
        </w:r>
        <w:r w:rsidR="00175B81">
          <w:rPr>
            <w:noProof/>
            <w:webHidden/>
          </w:rPr>
          <w:t>280</w:t>
        </w:r>
        <w:r>
          <w:rPr>
            <w:noProof/>
            <w:webHidden/>
          </w:rPr>
          <w:fldChar w:fldCharType="end"/>
        </w:r>
      </w:hyperlink>
    </w:p>
    <w:p w14:paraId="2F4FD4EF" w14:textId="390C6513" w:rsidR="00922253" w:rsidRPr="006B5780" w:rsidRDefault="00922253">
      <w:pPr>
        <w:pStyle w:val="TOC3"/>
        <w:rPr>
          <w:rFonts w:ascii="Calibri" w:hAnsi="Calibri"/>
          <w:noProof/>
          <w:sz w:val="22"/>
          <w:szCs w:val="22"/>
        </w:rPr>
      </w:pPr>
      <w:hyperlink w:anchor="_Toc514933784" w:history="1">
        <w:r w:rsidRPr="00304105">
          <w:rPr>
            <w:rStyle w:val="Hyperlink"/>
            <w:noProof/>
          </w:rPr>
          <w:t>2.16.19</w:t>
        </w:r>
        <w:r w:rsidRPr="006B5780">
          <w:rPr>
            <w:rFonts w:ascii="Calibri" w:hAnsi="Calibri"/>
            <w:noProof/>
            <w:sz w:val="22"/>
            <w:szCs w:val="22"/>
          </w:rPr>
          <w:tab/>
        </w:r>
        <w:r w:rsidRPr="00304105">
          <w:rPr>
            <w:rStyle w:val="Hyperlink"/>
            <w:noProof/>
          </w:rPr>
          <w:t>Association Class Safeguarding</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_Toc514933784 \h </w:instrText>
        </w:r>
        <w:r>
          <w:rPr>
            <w:noProof/>
            <w:webHidden/>
          </w:rPr>
        </w:r>
        <w:r>
          <w:rPr>
            <w:noProof/>
            <w:webHidden/>
          </w:rPr>
          <w:fldChar w:fldCharType="separate"/>
        </w:r>
        <w:r w:rsidR="00175B81">
          <w:rPr>
            <w:noProof/>
            <w:webHidden/>
          </w:rPr>
          <w:t>281</w:t>
        </w:r>
        <w:r>
          <w:rPr>
            <w:noProof/>
            <w:webHidden/>
          </w:rPr>
          <w:fldChar w:fldCharType="end"/>
        </w:r>
      </w:hyperlink>
    </w:p>
    <w:p w14:paraId="24A89C15" w14:textId="0D67C64C" w:rsidR="00922253" w:rsidRPr="006B5780" w:rsidRDefault="00922253">
      <w:pPr>
        <w:pStyle w:val="TOC3"/>
        <w:rPr>
          <w:rFonts w:ascii="Calibri" w:hAnsi="Calibri"/>
          <w:noProof/>
          <w:sz w:val="22"/>
          <w:szCs w:val="22"/>
        </w:rPr>
      </w:pPr>
      <w:hyperlink w:anchor="_Toc514933785" w:history="1">
        <w:r w:rsidRPr="00304105">
          <w:rPr>
            <w:rStyle w:val="Hyperlink"/>
            <w:noProof/>
          </w:rPr>
          <w:t>2.16.20</w:t>
        </w:r>
        <w:r w:rsidRPr="006B5780">
          <w:rPr>
            <w:rFonts w:ascii="Calibri" w:hAnsi="Calibri"/>
            <w:noProof/>
            <w:sz w:val="22"/>
            <w:szCs w:val="22"/>
          </w:rPr>
          <w:tab/>
        </w:r>
        <w:r w:rsidRPr="00304105">
          <w:rPr>
            <w:rStyle w:val="Hyperlink"/>
            <w:noProof/>
          </w:rPr>
          <w:t>Class Technical Control</w:t>
        </w:r>
        <w:r>
          <w:rPr>
            <w:noProof/>
            <w:webHidden/>
          </w:rPr>
          <w:tab/>
        </w:r>
        <w:r>
          <w:rPr>
            <w:noProof/>
            <w:webHidden/>
          </w:rPr>
          <w:fldChar w:fldCharType="begin"/>
        </w:r>
        <w:r>
          <w:rPr>
            <w:noProof/>
            <w:webHidden/>
          </w:rPr>
          <w:instrText xml:space="preserve"> PAGEREF _Toc514933785 \h </w:instrText>
        </w:r>
        <w:r>
          <w:rPr>
            <w:noProof/>
            <w:webHidden/>
          </w:rPr>
        </w:r>
        <w:r>
          <w:rPr>
            <w:noProof/>
            <w:webHidden/>
          </w:rPr>
          <w:fldChar w:fldCharType="separate"/>
        </w:r>
        <w:r w:rsidR="00175B81">
          <w:rPr>
            <w:noProof/>
            <w:webHidden/>
          </w:rPr>
          <w:t>281</w:t>
        </w:r>
        <w:r>
          <w:rPr>
            <w:noProof/>
            <w:webHidden/>
          </w:rPr>
          <w:fldChar w:fldCharType="end"/>
        </w:r>
      </w:hyperlink>
    </w:p>
    <w:p w14:paraId="7378A180" w14:textId="661EF4ED" w:rsidR="00922253" w:rsidRPr="006B5780" w:rsidRDefault="00922253">
      <w:pPr>
        <w:pStyle w:val="TOC3"/>
        <w:rPr>
          <w:rFonts w:ascii="Calibri" w:hAnsi="Calibri"/>
          <w:noProof/>
          <w:sz w:val="22"/>
          <w:szCs w:val="22"/>
        </w:rPr>
      </w:pPr>
      <w:hyperlink w:anchor="_Toc514933786" w:history="1">
        <w:r w:rsidRPr="00304105">
          <w:rPr>
            <w:rStyle w:val="Hyperlink"/>
            <w:noProof/>
          </w:rPr>
          <w:t>2.16.21</w:t>
        </w:r>
        <w:r w:rsidRPr="006B5780">
          <w:rPr>
            <w:rFonts w:ascii="Calibri" w:hAnsi="Calibri"/>
            <w:noProof/>
            <w:sz w:val="22"/>
            <w:szCs w:val="22"/>
          </w:rPr>
          <w:tab/>
        </w:r>
        <w:r w:rsidRPr="00304105">
          <w:rPr>
            <w:rStyle w:val="Hyperlink"/>
            <w:noProof/>
          </w:rPr>
          <w:t>Class Transfer Risk</w:t>
        </w:r>
        <w:r>
          <w:rPr>
            <w:noProof/>
            <w:webHidden/>
          </w:rPr>
          <w:tab/>
        </w:r>
        <w:r>
          <w:rPr>
            <w:noProof/>
            <w:webHidden/>
          </w:rPr>
          <w:fldChar w:fldCharType="begin"/>
        </w:r>
        <w:r>
          <w:rPr>
            <w:noProof/>
            <w:webHidden/>
          </w:rPr>
          <w:instrText xml:space="preserve"> PAGEREF _Toc514933786 \h </w:instrText>
        </w:r>
        <w:r>
          <w:rPr>
            <w:noProof/>
            <w:webHidden/>
          </w:rPr>
        </w:r>
        <w:r>
          <w:rPr>
            <w:noProof/>
            <w:webHidden/>
          </w:rPr>
          <w:fldChar w:fldCharType="separate"/>
        </w:r>
        <w:r w:rsidR="00175B81">
          <w:rPr>
            <w:noProof/>
            <w:webHidden/>
          </w:rPr>
          <w:t>281</w:t>
        </w:r>
        <w:r>
          <w:rPr>
            <w:noProof/>
            <w:webHidden/>
          </w:rPr>
          <w:fldChar w:fldCharType="end"/>
        </w:r>
      </w:hyperlink>
    </w:p>
    <w:p w14:paraId="75D89D77" w14:textId="4185DD61" w:rsidR="00922253" w:rsidRPr="006B5780" w:rsidRDefault="00922253">
      <w:pPr>
        <w:pStyle w:val="TOC2"/>
        <w:rPr>
          <w:rFonts w:ascii="Calibri" w:hAnsi="Calibri"/>
          <w:noProof/>
          <w:sz w:val="22"/>
          <w:szCs w:val="22"/>
        </w:rPr>
      </w:pPr>
      <w:hyperlink w:anchor="_Toc514933787" w:history="1">
        <w:r w:rsidRPr="00304105">
          <w:rPr>
            <w:rStyle w:val="Hyperlink"/>
            <w:noProof/>
          </w:rPr>
          <w:t>2.17</w:t>
        </w:r>
        <w:r w:rsidRPr="006B5780">
          <w:rPr>
            <w:rFonts w:ascii="Calibri" w:hAnsi="Calibri"/>
            <w:noProof/>
            <w:sz w:val="22"/>
            <w:szCs w:val="22"/>
          </w:rPr>
          <w:tab/>
        </w:r>
        <w:r w:rsidRPr="00304105">
          <w:rPr>
            <w:rStyle w:val="Hyperlink"/>
            <w:noProof/>
          </w:rPr>
          <w:t>Threat-risk-conceptual-model::Threat and Risk Specific Concepts::Threat Actors</w:t>
        </w:r>
        <w:r>
          <w:rPr>
            <w:noProof/>
            <w:webHidden/>
          </w:rPr>
          <w:tab/>
        </w:r>
        <w:r>
          <w:rPr>
            <w:noProof/>
            <w:webHidden/>
          </w:rPr>
          <w:fldChar w:fldCharType="begin"/>
        </w:r>
        <w:r>
          <w:rPr>
            <w:noProof/>
            <w:webHidden/>
          </w:rPr>
          <w:instrText xml:space="preserve"> PAGEREF _Toc514933787 \h </w:instrText>
        </w:r>
        <w:r>
          <w:rPr>
            <w:noProof/>
            <w:webHidden/>
          </w:rPr>
        </w:r>
        <w:r>
          <w:rPr>
            <w:noProof/>
            <w:webHidden/>
          </w:rPr>
          <w:fldChar w:fldCharType="separate"/>
        </w:r>
        <w:r w:rsidR="00175B81">
          <w:rPr>
            <w:noProof/>
            <w:webHidden/>
          </w:rPr>
          <w:t>282</w:t>
        </w:r>
        <w:r>
          <w:rPr>
            <w:noProof/>
            <w:webHidden/>
          </w:rPr>
          <w:fldChar w:fldCharType="end"/>
        </w:r>
      </w:hyperlink>
    </w:p>
    <w:p w14:paraId="121DC2B6" w14:textId="3011D4C1" w:rsidR="00922253" w:rsidRPr="006B5780" w:rsidRDefault="00922253">
      <w:pPr>
        <w:pStyle w:val="TOC3"/>
        <w:rPr>
          <w:rFonts w:ascii="Calibri" w:hAnsi="Calibri"/>
          <w:noProof/>
          <w:sz w:val="22"/>
          <w:szCs w:val="22"/>
        </w:rPr>
      </w:pPr>
      <w:hyperlink w:anchor="_Toc514933788" w:history="1">
        <w:r w:rsidRPr="00304105">
          <w:rPr>
            <w:rStyle w:val="Hyperlink"/>
            <w:noProof/>
          </w:rPr>
          <w:t>2.17.1</w:t>
        </w:r>
        <w:r w:rsidRPr="006B5780">
          <w:rPr>
            <w:rFonts w:ascii="Calibri" w:hAnsi="Calibri"/>
            <w:noProof/>
            <w:sz w:val="22"/>
            <w:szCs w:val="22"/>
          </w:rPr>
          <w:tab/>
        </w:r>
        <w:r w:rsidRPr="00304105">
          <w:rPr>
            <w:rStyle w:val="Hyperlink"/>
            <w:noProof/>
          </w:rPr>
          <w:t>Diagram: Threat Actors</w:t>
        </w:r>
        <w:r>
          <w:rPr>
            <w:noProof/>
            <w:webHidden/>
          </w:rPr>
          <w:tab/>
        </w:r>
        <w:r>
          <w:rPr>
            <w:noProof/>
            <w:webHidden/>
          </w:rPr>
          <w:fldChar w:fldCharType="begin"/>
        </w:r>
        <w:r>
          <w:rPr>
            <w:noProof/>
            <w:webHidden/>
          </w:rPr>
          <w:instrText xml:space="preserve"> PAGEREF _Toc514933788 \h </w:instrText>
        </w:r>
        <w:r>
          <w:rPr>
            <w:noProof/>
            <w:webHidden/>
          </w:rPr>
        </w:r>
        <w:r>
          <w:rPr>
            <w:noProof/>
            <w:webHidden/>
          </w:rPr>
          <w:fldChar w:fldCharType="separate"/>
        </w:r>
        <w:r w:rsidR="00175B81">
          <w:rPr>
            <w:noProof/>
            <w:webHidden/>
          </w:rPr>
          <w:t>282</w:t>
        </w:r>
        <w:r>
          <w:rPr>
            <w:noProof/>
            <w:webHidden/>
          </w:rPr>
          <w:fldChar w:fldCharType="end"/>
        </w:r>
      </w:hyperlink>
    </w:p>
    <w:p w14:paraId="1AC389ED" w14:textId="3F8CCDE9" w:rsidR="00922253" w:rsidRPr="006B5780" w:rsidRDefault="00922253">
      <w:pPr>
        <w:pStyle w:val="TOC3"/>
        <w:rPr>
          <w:rFonts w:ascii="Calibri" w:hAnsi="Calibri"/>
          <w:noProof/>
          <w:sz w:val="22"/>
          <w:szCs w:val="22"/>
        </w:rPr>
      </w:pPr>
      <w:hyperlink w:anchor="_Toc514933789" w:history="1">
        <w:r w:rsidRPr="00304105">
          <w:rPr>
            <w:rStyle w:val="Hyperlink"/>
            <w:noProof/>
          </w:rPr>
          <w:t>2.17.2</w:t>
        </w:r>
        <w:r w:rsidRPr="006B5780">
          <w:rPr>
            <w:rFonts w:ascii="Calibri" w:hAnsi="Calibri"/>
            <w:noProof/>
            <w:sz w:val="22"/>
            <w:szCs w:val="22"/>
          </w:rPr>
          <w:tab/>
        </w:r>
        <w:r w:rsidRPr="00304105">
          <w:rPr>
            <w:rStyle w:val="Hyperlink"/>
            <w:noProof/>
          </w:rPr>
          <w:t>Class Disrupt Stakeholder's Objective</w:t>
        </w:r>
        <w:r>
          <w:rPr>
            <w:noProof/>
            <w:webHidden/>
          </w:rPr>
          <w:tab/>
        </w:r>
        <w:r>
          <w:rPr>
            <w:noProof/>
            <w:webHidden/>
          </w:rPr>
          <w:fldChar w:fldCharType="begin"/>
        </w:r>
        <w:r>
          <w:rPr>
            <w:noProof/>
            <w:webHidden/>
          </w:rPr>
          <w:instrText xml:space="preserve"> PAGEREF _Toc514933789 \h </w:instrText>
        </w:r>
        <w:r>
          <w:rPr>
            <w:noProof/>
            <w:webHidden/>
          </w:rPr>
        </w:r>
        <w:r>
          <w:rPr>
            <w:noProof/>
            <w:webHidden/>
          </w:rPr>
          <w:fldChar w:fldCharType="separate"/>
        </w:r>
        <w:r w:rsidR="00175B81">
          <w:rPr>
            <w:noProof/>
            <w:webHidden/>
          </w:rPr>
          <w:t>282</w:t>
        </w:r>
        <w:r>
          <w:rPr>
            <w:noProof/>
            <w:webHidden/>
          </w:rPr>
          <w:fldChar w:fldCharType="end"/>
        </w:r>
      </w:hyperlink>
    </w:p>
    <w:p w14:paraId="5A8EF95A" w14:textId="5B66D306" w:rsidR="00922253" w:rsidRPr="006B5780" w:rsidRDefault="00922253">
      <w:pPr>
        <w:pStyle w:val="TOC3"/>
        <w:rPr>
          <w:rFonts w:ascii="Calibri" w:hAnsi="Calibri"/>
          <w:noProof/>
          <w:sz w:val="22"/>
          <w:szCs w:val="22"/>
        </w:rPr>
      </w:pPr>
      <w:hyperlink w:anchor="_Toc514933790" w:history="1">
        <w:r w:rsidRPr="00304105">
          <w:rPr>
            <w:rStyle w:val="Hyperlink"/>
            <w:noProof/>
          </w:rPr>
          <w:t>2.17.3</w:t>
        </w:r>
        <w:r w:rsidRPr="006B5780">
          <w:rPr>
            <w:rFonts w:ascii="Calibri" w:hAnsi="Calibri"/>
            <w:noProof/>
            <w:sz w:val="22"/>
            <w:szCs w:val="22"/>
          </w:rPr>
          <w:tab/>
        </w:r>
        <w:r w:rsidRPr="00304105">
          <w:rPr>
            <w:rStyle w:val="Hyperlink"/>
            <w:noProof/>
          </w:rPr>
          <w:t>Class Disruptive Action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_Toc514933790 \h </w:instrText>
        </w:r>
        <w:r>
          <w:rPr>
            <w:noProof/>
            <w:webHidden/>
          </w:rPr>
        </w:r>
        <w:r>
          <w:rPr>
            <w:noProof/>
            <w:webHidden/>
          </w:rPr>
          <w:fldChar w:fldCharType="separate"/>
        </w:r>
        <w:r w:rsidR="00175B81">
          <w:rPr>
            <w:noProof/>
            <w:webHidden/>
          </w:rPr>
          <w:t>283</w:t>
        </w:r>
        <w:r>
          <w:rPr>
            <w:noProof/>
            <w:webHidden/>
          </w:rPr>
          <w:fldChar w:fldCharType="end"/>
        </w:r>
      </w:hyperlink>
    </w:p>
    <w:p w14:paraId="3A00CAA3" w14:textId="15DDC7AB" w:rsidR="00922253" w:rsidRPr="006B5780" w:rsidRDefault="00922253">
      <w:pPr>
        <w:pStyle w:val="TOC3"/>
        <w:rPr>
          <w:rFonts w:ascii="Calibri" w:hAnsi="Calibri"/>
          <w:noProof/>
          <w:sz w:val="22"/>
          <w:szCs w:val="22"/>
        </w:rPr>
      </w:pPr>
      <w:hyperlink w:anchor="_Toc514933791" w:history="1">
        <w:r w:rsidRPr="00304105">
          <w:rPr>
            <w:rStyle w:val="Hyperlink"/>
            <w:noProof/>
          </w:rPr>
          <w:t>2.17.4</w:t>
        </w:r>
        <w:r w:rsidRPr="006B5780">
          <w:rPr>
            <w:rFonts w:ascii="Calibri" w:hAnsi="Calibri"/>
            <w:noProof/>
            <w:sz w:val="22"/>
            <w:szCs w:val="22"/>
          </w:rPr>
          <w:tab/>
        </w:r>
        <w:r w:rsidRPr="00304105">
          <w:rPr>
            <w:rStyle w:val="Hyperlink"/>
            <w:noProof/>
          </w:rPr>
          <w:t>Class Disruptive Step</w:t>
        </w:r>
        <w:r>
          <w:rPr>
            <w:noProof/>
            <w:webHidden/>
          </w:rPr>
          <w:tab/>
        </w:r>
        <w:r>
          <w:rPr>
            <w:noProof/>
            <w:webHidden/>
          </w:rPr>
          <w:fldChar w:fldCharType="begin"/>
        </w:r>
        <w:r>
          <w:rPr>
            <w:noProof/>
            <w:webHidden/>
          </w:rPr>
          <w:instrText xml:space="preserve"> PAGEREF _Toc514933791 \h </w:instrText>
        </w:r>
        <w:r>
          <w:rPr>
            <w:noProof/>
            <w:webHidden/>
          </w:rPr>
        </w:r>
        <w:r>
          <w:rPr>
            <w:noProof/>
            <w:webHidden/>
          </w:rPr>
          <w:fldChar w:fldCharType="separate"/>
        </w:r>
        <w:r w:rsidR="00175B81">
          <w:rPr>
            <w:noProof/>
            <w:webHidden/>
          </w:rPr>
          <w:t>283</w:t>
        </w:r>
        <w:r>
          <w:rPr>
            <w:noProof/>
            <w:webHidden/>
          </w:rPr>
          <w:fldChar w:fldCharType="end"/>
        </w:r>
      </w:hyperlink>
    </w:p>
    <w:p w14:paraId="4B6A99FE" w14:textId="0C6A9759" w:rsidR="00922253" w:rsidRPr="006B5780" w:rsidRDefault="00922253">
      <w:pPr>
        <w:pStyle w:val="TOC3"/>
        <w:rPr>
          <w:rFonts w:ascii="Calibri" w:hAnsi="Calibri"/>
          <w:noProof/>
          <w:sz w:val="22"/>
          <w:szCs w:val="22"/>
        </w:rPr>
      </w:pPr>
      <w:hyperlink w:anchor="_Toc514933792" w:history="1">
        <w:r w:rsidRPr="00304105">
          <w:rPr>
            <w:rStyle w:val="Hyperlink"/>
            <w:noProof/>
          </w:rPr>
          <w:t>2.17.5</w:t>
        </w:r>
        <w:r w:rsidRPr="006B5780">
          <w:rPr>
            <w:rFonts w:ascii="Calibri" w:hAnsi="Calibri"/>
            <w:noProof/>
            <w:sz w:val="22"/>
            <w:szCs w:val="22"/>
          </w:rPr>
          <w:tab/>
        </w:r>
        <w:r w:rsidRPr="00304105">
          <w:rPr>
            <w:rStyle w:val="Hyperlink"/>
            <w:noProof/>
          </w:rPr>
          <w:t>Association Class Perpetrate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_Toc514933792 \h </w:instrText>
        </w:r>
        <w:r>
          <w:rPr>
            <w:noProof/>
            <w:webHidden/>
          </w:rPr>
        </w:r>
        <w:r>
          <w:rPr>
            <w:noProof/>
            <w:webHidden/>
          </w:rPr>
          <w:fldChar w:fldCharType="separate"/>
        </w:r>
        <w:r w:rsidR="00175B81">
          <w:rPr>
            <w:noProof/>
            <w:webHidden/>
          </w:rPr>
          <w:t>283</w:t>
        </w:r>
        <w:r>
          <w:rPr>
            <w:noProof/>
            <w:webHidden/>
          </w:rPr>
          <w:fldChar w:fldCharType="end"/>
        </w:r>
      </w:hyperlink>
    </w:p>
    <w:p w14:paraId="53A289C0" w14:textId="6A4DF470" w:rsidR="00922253" w:rsidRPr="006B5780" w:rsidRDefault="00922253">
      <w:pPr>
        <w:pStyle w:val="TOC3"/>
        <w:rPr>
          <w:rFonts w:ascii="Calibri" w:hAnsi="Calibri"/>
          <w:noProof/>
          <w:sz w:val="22"/>
          <w:szCs w:val="22"/>
        </w:rPr>
      </w:pPr>
      <w:hyperlink w:anchor="_Toc514933793" w:history="1">
        <w:r w:rsidRPr="00304105">
          <w:rPr>
            <w:rStyle w:val="Hyperlink"/>
            <w:noProof/>
          </w:rPr>
          <w:t>2.17.6</w:t>
        </w:r>
        <w:r w:rsidRPr="006B5780">
          <w:rPr>
            <w:rFonts w:ascii="Calibri" w:hAnsi="Calibri"/>
            <w:noProof/>
            <w:sz w:val="22"/>
            <w:szCs w:val="22"/>
          </w:rPr>
          <w:tab/>
        </w:r>
        <w:r w:rsidRPr="00304105">
          <w:rPr>
            <w:rStyle w:val="Hyperlink"/>
            <w:noProof/>
          </w:rPr>
          <w:t>Class Threat Actor</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_Toc514933793 \h </w:instrText>
        </w:r>
        <w:r>
          <w:rPr>
            <w:noProof/>
            <w:webHidden/>
          </w:rPr>
        </w:r>
        <w:r>
          <w:rPr>
            <w:noProof/>
            <w:webHidden/>
          </w:rPr>
          <w:fldChar w:fldCharType="separate"/>
        </w:r>
        <w:r w:rsidR="00175B81">
          <w:rPr>
            <w:noProof/>
            <w:webHidden/>
          </w:rPr>
          <w:t>284</w:t>
        </w:r>
        <w:r>
          <w:rPr>
            <w:noProof/>
            <w:webHidden/>
          </w:rPr>
          <w:fldChar w:fldCharType="end"/>
        </w:r>
      </w:hyperlink>
    </w:p>
    <w:p w14:paraId="1D8B7AD8" w14:textId="70AD3CA3" w:rsidR="00922253" w:rsidRPr="006B5780" w:rsidRDefault="00922253">
      <w:pPr>
        <w:pStyle w:val="TOC2"/>
        <w:rPr>
          <w:rFonts w:ascii="Calibri" w:hAnsi="Calibri"/>
          <w:noProof/>
          <w:sz w:val="22"/>
          <w:szCs w:val="22"/>
        </w:rPr>
      </w:pPr>
      <w:hyperlink w:anchor="_Toc514933794" w:history="1">
        <w:r w:rsidRPr="00304105">
          <w:rPr>
            <w:rStyle w:val="Hyperlink"/>
            <w:noProof/>
          </w:rPr>
          <w:t>2.18</w:t>
        </w:r>
        <w:r w:rsidRPr="006B5780">
          <w:rPr>
            <w:rFonts w:ascii="Calibri" w:hAnsi="Calibri"/>
            <w:noProof/>
            <w:sz w:val="22"/>
            <w:szCs w:val="22"/>
          </w:rPr>
          <w:tab/>
        </w:r>
        <w:r w:rsidRPr="00304105">
          <w:rPr>
            <w:rStyle w:val="Hyperlink"/>
            <w:noProof/>
          </w:rPr>
          <w:t>Threat-risk-conceptual-model::Threat and Risk Specific Concepts::Undesirable Situations</w:t>
        </w:r>
        <w:r>
          <w:rPr>
            <w:noProof/>
            <w:webHidden/>
          </w:rPr>
          <w:tab/>
        </w:r>
        <w:r>
          <w:rPr>
            <w:noProof/>
            <w:webHidden/>
          </w:rPr>
          <w:fldChar w:fldCharType="begin"/>
        </w:r>
        <w:r>
          <w:rPr>
            <w:noProof/>
            <w:webHidden/>
          </w:rPr>
          <w:instrText xml:space="preserve"> PAGEREF _Toc514933794 \h </w:instrText>
        </w:r>
        <w:r>
          <w:rPr>
            <w:noProof/>
            <w:webHidden/>
          </w:rPr>
        </w:r>
        <w:r>
          <w:rPr>
            <w:noProof/>
            <w:webHidden/>
          </w:rPr>
          <w:fldChar w:fldCharType="separate"/>
        </w:r>
        <w:r w:rsidR="00175B81">
          <w:rPr>
            <w:noProof/>
            <w:webHidden/>
          </w:rPr>
          <w:t>285</w:t>
        </w:r>
        <w:r>
          <w:rPr>
            <w:noProof/>
            <w:webHidden/>
          </w:rPr>
          <w:fldChar w:fldCharType="end"/>
        </w:r>
      </w:hyperlink>
    </w:p>
    <w:p w14:paraId="0AF4801F" w14:textId="23E675A4" w:rsidR="00922253" w:rsidRPr="006B5780" w:rsidRDefault="00922253">
      <w:pPr>
        <w:pStyle w:val="TOC3"/>
        <w:rPr>
          <w:rFonts w:ascii="Calibri" w:hAnsi="Calibri"/>
          <w:noProof/>
          <w:sz w:val="22"/>
          <w:szCs w:val="22"/>
        </w:rPr>
      </w:pPr>
      <w:hyperlink w:anchor="_Toc514933795" w:history="1">
        <w:r w:rsidRPr="00304105">
          <w:rPr>
            <w:rStyle w:val="Hyperlink"/>
            <w:noProof/>
          </w:rPr>
          <w:t>2.18.1</w:t>
        </w:r>
        <w:r w:rsidRPr="006B5780">
          <w:rPr>
            <w:rFonts w:ascii="Calibri" w:hAnsi="Calibri"/>
            <w:noProof/>
            <w:sz w:val="22"/>
            <w:szCs w:val="22"/>
          </w:rPr>
          <w:tab/>
        </w:r>
        <w:r w:rsidRPr="00304105">
          <w:rPr>
            <w:rStyle w:val="Hyperlink"/>
            <w:noProof/>
          </w:rPr>
          <w:t>Diagram: Undesirable Situations</w:t>
        </w:r>
        <w:r>
          <w:rPr>
            <w:noProof/>
            <w:webHidden/>
          </w:rPr>
          <w:tab/>
        </w:r>
        <w:r>
          <w:rPr>
            <w:noProof/>
            <w:webHidden/>
          </w:rPr>
          <w:fldChar w:fldCharType="begin"/>
        </w:r>
        <w:r>
          <w:rPr>
            <w:noProof/>
            <w:webHidden/>
          </w:rPr>
          <w:instrText xml:space="preserve"> PAGEREF _Toc514933795 \h </w:instrText>
        </w:r>
        <w:r>
          <w:rPr>
            <w:noProof/>
            <w:webHidden/>
          </w:rPr>
        </w:r>
        <w:r>
          <w:rPr>
            <w:noProof/>
            <w:webHidden/>
          </w:rPr>
          <w:fldChar w:fldCharType="separate"/>
        </w:r>
        <w:r w:rsidR="00175B81">
          <w:rPr>
            <w:noProof/>
            <w:webHidden/>
          </w:rPr>
          <w:t>286</w:t>
        </w:r>
        <w:r>
          <w:rPr>
            <w:noProof/>
            <w:webHidden/>
          </w:rPr>
          <w:fldChar w:fldCharType="end"/>
        </w:r>
      </w:hyperlink>
    </w:p>
    <w:p w14:paraId="60E3DBF5" w14:textId="23C940F8" w:rsidR="00922253" w:rsidRPr="006B5780" w:rsidRDefault="00922253">
      <w:pPr>
        <w:pStyle w:val="TOC3"/>
        <w:rPr>
          <w:rFonts w:ascii="Calibri" w:hAnsi="Calibri"/>
          <w:noProof/>
          <w:sz w:val="22"/>
          <w:szCs w:val="22"/>
        </w:rPr>
      </w:pPr>
      <w:hyperlink w:anchor="_Toc514933796" w:history="1">
        <w:r w:rsidRPr="00304105">
          <w:rPr>
            <w:rStyle w:val="Hyperlink"/>
            <w:noProof/>
          </w:rPr>
          <w:t>2.18.2</w:t>
        </w:r>
        <w:r w:rsidRPr="006B5780">
          <w:rPr>
            <w:rFonts w:ascii="Calibri" w:hAnsi="Calibri"/>
            <w:noProof/>
            <w:sz w:val="22"/>
            <w:szCs w:val="22"/>
          </w:rPr>
          <w:tab/>
        </w:r>
        <w:r w:rsidRPr="00304105">
          <w:rPr>
            <w:rStyle w:val="Hyperlink"/>
            <w:noProof/>
          </w:rPr>
          <w:t>Class Harm</w:t>
        </w:r>
        <w:r>
          <w:rPr>
            <w:noProof/>
            <w:webHidden/>
          </w:rPr>
          <w:tab/>
        </w:r>
        <w:r>
          <w:rPr>
            <w:noProof/>
            <w:webHidden/>
          </w:rPr>
          <w:fldChar w:fldCharType="begin"/>
        </w:r>
        <w:r>
          <w:rPr>
            <w:noProof/>
            <w:webHidden/>
          </w:rPr>
          <w:instrText xml:space="preserve"> PAGEREF _Toc514933796 \h </w:instrText>
        </w:r>
        <w:r>
          <w:rPr>
            <w:noProof/>
            <w:webHidden/>
          </w:rPr>
        </w:r>
        <w:r>
          <w:rPr>
            <w:noProof/>
            <w:webHidden/>
          </w:rPr>
          <w:fldChar w:fldCharType="separate"/>
        </w:r>
        <w:r w:rsidR="00175B81">
          <w:rPr>
            <w:noProof/>
            <w:webHidden/>
          </w:rPr>
          <w:t>286</w:t>
        </w:r>
        <w:r>
          <w:rPr>
            <w:noProof/>
            <w:webHidden/>
          </w:rPr>
          <w:fldChar w:fldCharType="end"/>
        </w:r>
      </w:hyperlink>
    </w:p>
    <w:p w14:paraId="207A36C6" w14:textId="53F1B1F0" w:rsidR="00922253" w:rsidRPr="006B5780" w:rsidRDefault="00922253">
      <w:pPr>
        <w:pStyle w:val="TOC3"/>
        <w:rPr>
          <w:rFonts w:ascii="Calibri" w:hAnsi="Calibri"/>
          <w:noProof/>
          <w:sz w:val="22"/>
          <w:szCs w:val="22"/>
        </w:rPr>
      </w:pPr>
      <w:hyperlink w:anchor="_Toc514933797" w:history="1">
        <w:r w:rsidRPr="00304105">
          <w:rPr>
            <w:rStyle w:val="Hyperlink"/>
            <w:noProof/>
          </w:rPr>
          <w:t>2.18.3</w:t>
        </w:r>
        <w:r w:rsidRPr="006B5780">
          <w:rPr>
            <w:rFonts w:ascii="Calibri" w:hAnsi="Calibri"/>
            <w:noProof/>
            <w:sz w:val="22"/>
            <w:szCs w:val="22"/>
          </w:rPr>
          <w:tab/>
        </w:r>
        <w:r w:rsidRPr="00304105">
          <w:rPr>
            <w:rStyle w:val="Hyperlink"/>
            <w:noProof/>
          </w:rPr>
          <w:t>Association Class Harms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_Toc514933797 \h </w:instrText>
        </w:r>
        <w:r>
          <w:rPr>
            <w:noProof/>
            <w:webHidden/>
          </w:rPr>
        </w:r>
        <w:r>
          <w:rPr>
            <w:noProof/>
            <w:webHidden/>
          </w:rPr>
          <w:fldChar w:fldCharType="separate"/>
        </w:r>
        <w:r w:rsidR="00175B81">
          <w:rPr>
            <w:noProof/>
            <w:webHidden/>
          </w:rPr>
          <w:t>287</w:t>
        </w:r>
        <w:r>
          <w:rPr>
            <w:noProof/>
            <w:webHidden/>
          </w:rPr>
          <w:fldChar w:fldCharType="end"/>
        </w:r>
      </w:hyperlink>
    </w:p>
    <w:p w14:paraId="0B940B92" w14:textId="23EFF0D1" w:rsidR="00922253" w:rsidRPr="006B5780" w:rsidRDefault="00922253">
      <w:pPr>
        <w:pStyle w:val="TOC3"/>
        <w:rPr>
          <w:rFonts w:ascii="Calibri" w:hAnsi="Calibri"/>
          <w:noProof/>
          <w:sz w:val="22"/>
          <w:szCs w:val="22"/>
        </w:rPr>
      </w:pPr>
      <w:hyperlink w:anchor="_Toc514933798" w:history="1">
        <w:r w:rsidRPr="00304105">
          <w:rPr>
            <w:rStyle w:val="Hyperlink"/>
            <w:noProof/>
          </w:rPr>
          <w:t>2.18.4</w:t>
        </w:r>
        <w:r w:rsidRPr="006B5780">
          <w:rPr>
            <w:rFonts w:ascii="Calibri" w:hAnsi="Calibri"/>
            <w:noProof/>
            <w:sz w:val="22"/>
            <w:szCs w:val="22"/>
          </w:rPr>
          <w:tab/>
        </w:r>
        <w:r w:rsidRPr="00304105">
          <w:rPr>
            <w:rStyle w:val="Hyperlink"/>
            <w:noProof/>
          </w:rPr>
          <w:t>Association Class Harms Victim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_Toc514933798 \h </w:instrText>
        </w:r>
        <w:r>
          <w:rPr>
            <w:noProof/>
            <w:webHidden/>
          </w:rPr>
        </w:r>
        <w:r>
          <w:rPr>
            <w:noProof/>
            <w:webHidden/>
          </w:rPr>
          <w:fldChar w:fldCharType="separate"/>
        </w:r>
        <w:r w:rsidR="00175B81">
          <w:rPr>
            <w:noProof/>
            <w:webHidden/>
          </w:rPr>
          <w:t>288</w:t>
        </w:r>
        <w:r>
          <w:rPr>
            <w:noProof/>
            <w:webHidden/>
          </w:rPr>
          <w:fldChar w:fldCharType="end"/>
        </w:r>
      </w:hyperlink>
    </w:p>
    <w:p w14:paraId="498C9803" w14:textId="73734826" w:rsidR="00922253" w:rsidRPr="006B5780" w:rsidRDefault="00922253">
      <w:pPr>
        <w:pStyle w:val="TOC3"/>
        <w:rPr>
          <w:rFonts w:ascii="Calibri" w:hAnsi="Calibri"/>
          <w:noProof/>
          <w:sz w:val="22"/>
          <w:szCs w:val="22"/>
        </w:rPr>
      </w:pPr>
      <w:hyperlink w:anchor="_Toc514933799" w:history="1">
        <w:r w:rsidRPr="00304105">
          <w:rPr>
            <w:rStyle w:val="Hyperlink"/>
            <w:noProof/>
          </w:rPr>
          <w:t>2.18.5</w:t>
        </w:r>
        <w:r w:rsidRPr="006B5780">
          <w:rPr>
            <w:rFonts w:ascii="Calibri" w:hAnsi="Calibri"/>
            <w:noProof/>
            <w:sz w:val="22"/>
            <w:szCs w:val="22"/>
          </w:rPr>
          <w:tab/>
        </w:r>
        <w:r w:rsidRPr="00304105">
          <w:rPr>
            <w:rStyle w:val="Hyperlink"/>
            <w:noProof/>
          </w:rPr>
          <w:t>Association Class Source of Harm</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_Toc514933799 \h </w:instrText>
        </w:r>
        <w:r>
          <w:rPr>
            <w:noProof/>
            <w:webHidden/>
          </w:rPr>
        </w:r>
        <w:r>
          <w:rPr>
            <w:noProof/>
            <w:webHidden/>
          </w:rPr>
          <w:fldChar w:fldCharType="separate"/>
        </w:r>
        <w:r w:rsidR="00175B81">
          <w:rPr>
            <w:noProof/>
            <w:webHidden/>
          </w:rPr>
          <w:t>289</w:t>
        </w:r>
        <w:r>
          <w:rPr>
            <w:noProof/>
            <w:webHidden/>
          </w:rPr>
          <w:fldChar w:fldCharType="end"/>
        </w:r>
      </w:hyperlink>
    </w:p>
    <w:p w14:paraId="31B078DE" w14:textId="30261987" w:rsidR="00922253" w:rsidRPr="006B5780" w:rsidRDefault="00922253">
      <w:pPr>
        <w:pStyle w:val="TOC3"/>
        <w:rPr>
          <w:rFonts w:ascii="Calibri" w:hAnsi="Calibri"/>
          <w:noProof/>
          <w:sz w:val="22"/>
          <w:szCs w:val="22"/>
        </w:rPr>
      </w:pPr>
      <w:hyperlink w:anchor="_Toc514933800" w:history="1">
        <w:r w:rsidRPr="00304105">
          <w:rPr>
            <w:rStyle w:val="Hyperlink"/>
            <w:noProof/>
          </w:rPr>
          <w:t>2.18.6</w:t>
        </w:r>
        <w:r w:rsidRPr="006B5780">
          <w:rPr>
            <w:rFonts w:ascii="Calibri" w:hAnsi="Calibri"/>
            <w:noProof/>
            <w:sz w:val="22"/>
            <w:szCs w:val="22"/>
          </w:rPr>
          <w:tab/>
        </w:r>
        <w:r w:rsidRPr="00304105">
          <w:rPr>
            <w:rStyle w:val="Hyperlink"/>
            <w:noProof/>
          </w:rPr>
          <w:t>Class Undesirable Condition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_Toc514933800 \h </w:instrText>
        </w:r>
        <w:r>
          <w:rPr>
            <w:noProof/>
            <w:webHidden/>
          </w:rPr>
        </w:r>
        <w:r>
          <w:rPr>
            <w:noProof/>
            <w:webHidden/>
          </w:rPr>
          <w:fldChar w:fldCharType="separate"/>
        </w:r>
        <w:r w:rsidR="00175B81">
          <w:rPr>
            <w:noProof/>
            <w:webHidden/>
          </w:rPr>
          <w:t>289</w:t>
        </w:r>
        <w:r>
          <w:rPr>
            <w:noProof/>
            <w:webHidden/>
          </w:rPr>
          <w:fldChar w:fldCharType="end"/>
        </w:r>
      </w:hyperlink>
    </w:p>
    <w:p w14:paraId="5A19A4F4" w14:textId="72C08955" w:rsidR="00922253" w:rsidRPr="006B5780" w:rsidRDefault="00922253">
      <w:pPr>
        <w:pStyle w:val="TOC3"/>
        <w:rPr>
          <w:rFonts w:ascii="Calibri" w:hAnsi="Calibri"/>
          <w:noProof/>
          <w:sz w:val="22"/>
          <w:szCs w:val="22"/>
        </w:rPr>
      </w:pPr>
      <w:hyperlink w:anchor="_Toc514933801" w:history="1">
        <w:r w:rsidRPr="00304105">
          <w:rPr>
            <w:rStyle w:val="Hyperlink"/>
            <w:noProof/>
          </w:rPr>
          <w:t>2.18.7</w:t>
        </w:r>
        <w:r w:rsidRPr="006B5780">
          <w:rPr>
            <w:rFonts w:ascii="Calibri" w:hAnsi="Calibri"/>
            <w:noProof/>
            <w:sz w:val="22"/>
            <w:szCs w:val="22"/>
          </w:rPr>
          <w:tab/>
        </w:r>
        <w:r w:rsidRPr="00304105">
          <w:rPr>
            <w:rStyle w:val="Hyperlink"/>
            <w:noProof/>
          </w:rPr>
          <w:t>Class Undesirable Event</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_Toc514933801 \h </w:instrText>
        </w:r>
        <w:r>
          <w:rPr>
            <w:noProof/>
            <w:webHidden/>
          </w:rPr>
        </w:r>
        <w:r>
          <w:rPr>
            <w:noProof/>
            <w:webHidden/>
          </w:rPr>
          <w:fldChar w:fldCharType="separate"/>
        </w:r>
        <w:r w:rsidR="00175B81">
          <w:rPr>
            <w:noProof/>
            <w:webHidden/>
          </w:rPr>
          <w:t>289</w:t>
        </w:r>
        <w:r>
          <w:rPr>
            <w:noProof/>
            <w:webHidden/>
          </w:rPr>
          <w:fldChar w:fldCharType="end"/>
        </w:r>
      </w:hyperlink>
    </w:p>
    <w:p w14:paraId="24DA0959" w14:textId="3B2CCCED" w:rsidR="00922253" w:rsidRPr="006B5780" w:rsidRDefault="00922253">
      <w:pPr>
        <w:pStyle w:val="TOC3"/>
        <w:rPr>
          <w:rFonts w:ascii="Calibri" w:hAnsi="Calibri"/>
          <w:noProof/>
          <w:sz w:val="22"/>
          <w:szCs w:val="22"/>
        </w:rPr>
      </w:pPr>
      <w:hyperlink w:anchor="_Toc514933802" w:history="1">
        <w:r w:rsidRPr="00304105">
          <w:rPr>
            <w:rStyle w:val="Hyperlink"/>
            <w:noProof/>
          </w:rPr>
          <w:t>2.18.8</w:t>
        </w:r>
        <w:r w:rsidRPr="006B5780">
          <w:rPr>
            <w:rFonts w:ascii="Calibri" w:hAnsi="Calibri"/>
            <w:noProof/>
            <w:sz w:val="22"/>
            <w:szCs w:val="22"/>
          </w:rPr>
          <w:tab/>
        </w:r>
        <w:r w:rsidRPr="00304105">
          <w:rPr>
            <w:rStyle w:val="Hyperlink"/>
            <w:noProof/>
          </w:rPr>
          <w:t>Class Undesirable Situation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_Toc514933802 \h </w:instrText>
        </w:r>
        <w:r>
          <w:rPr>
            <w:noProof/>
            <w:webHidden/>
          </w:rPr>
        </w:r>
        <w:r>
          <w:rPr>
            <w:noProof/>
            <w:webHidden/>
          </w:rPr>
          <w:fldChar w:fldCharType="separate"/>
        </w:r>
        <w:r w:rsidR="00175B81">
          <w:rPr>
            <w:noProof/>
            <w:webHidden/>
          </w:rPr>
          <w:t>289</w:t>
        </w:r>
        <w:r>
          <w:rPr>
            <w:noProof/>
            <w:webHidden/>
          </w:rPr>
          <w:fldChar w:fldCharType="end"/>
        </w:r>
      </w:hyperlink>
    </w:p>
    <w:p w14:paraId="5BA5539A" w14:textId="63FFF8E3" w:rsidR="00922253" w:rsidRPr="006B5780" w:rsidRDefault="00922253">
      <w:pPr>
        <w:pStyle w:val="TOC3"/>
        <w:rPr>
          <w:rFonts w:ascii="Calibri" w:hAnsi="Calibri"/>
          <w:noProof/>
          <w:sz w:val="22"/>
          <w:szCs w:val="22"/>
        </w:rPr>
      </w:pPr>
      <w:hyperlink w:anchor="_Toc514933803" w:history="1">
        <w:r w:rsidRPr="00304105">
          <w:rPr>
            <w:rStyle w:val="Hyperlink"/>
            <w:noProof/>
          </w:rPr>
          <w:t>2.18.9</w:t>
        </w:r>
        <w:r w:rsidRPr="006B5780">
          <w:rPr>
            <w:rFonts w:ascii="Calibri" w:hAnsi="Calibri"/>
            <w:noProof/>
            <w:sz w:val="22"/>
            <w:szCs w:val="22"/>
          </w:rPr>
          <w:tab/>
        </w:r>
        <w:r w:rsidRPr="00304105">
          <w:rPr>
            <w:rStyle w:val="Hyperlink"/>
            <w:noProof/>
          </w:rPr>
          <w:t>Class Victim</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_Toc514933803 \h </w:instrText>
        </w:r>
        <w:r>
          <w:rPr>
            <w:noProof/>
            <w:webHidden/>
          </w:rPr>
        </w:r>
        <w:r>
          <w:rPr>
            <w:noProof/>
            <w:webHidden/>
          </w:rPr>
          <w:fldChar w:fldCharType="separate"/>
        </w:r>
        <w:r w:rsidR="00175B81">
          <w:rPr>
            <w:noProof/>
            <w:webHidden/>
          </w:rPr>
          <w:t>290</w:t>
        </w:r>
        <w:r>
          <w:rPr>
            <w:noProof/>
            <w:webHidden/>
          </w:rPr>
          <w:fldChar w:fldCharType="end"/>
        </w:r>
      </w:hyperlink>
    </w:p>
    <w:p w14:paraId="70852497" w14:textId="78ABA2E8" w:rsidR="00922253" w:rsidRPr="006B5780" w:rsidRDefault="00922253">
      <w:pPr>
        <w:pStyle w:val="TOC2"/>
        <w:rPr>
          <w:rFonts w:ascii="Calibri" w:hAnsi="Calibri"/>
          <w:noProof/>
          <w:sz w:val="22"/>
          <w:szCs w:val="22"/>
        </w:rPr>
      </w:pPr>
      <w:hyperlink w:anchor="_Toc514933804" w:history="1">
        <w:r w:rsidRPr="00304105">
          <w:rPr>
            <w:rStyle w:val="Hyperlink"/>
            <w:noProof/>
          </w:rPr>
          <w:t>2.19</w:t>
        </w:r>
        <w:r w:rsidRPr="006B5780">
          <w:rPr>
            <w:rFonts w:ascii="Calibri" w:hAnsi="Calibri"/>
            <w:noProof/>
            <w:sz w:val="22"/>
            <w:szCs w:val="22"/>
          </w:rPr>
          <w:tab/>
        </w:r>
        <w:r w:rsidRPr="00304105">
          <w:rPr>
            <w:rStyle w:val="Hyperlink"/>
            <w:noProof/>
          </w:rPr>
          <w:t>Threat-risk-conceptual-model::Threat and Risk Specific Concepts::Vulnerabilities</w:t>
        </w:r>
        <w:r>
          <w:rPr>
            <w:noProof/>
            <w:webHidden/>
          </w:rPr>
          <w:tab/>
        </w:r>
        <w:r>
          <w:rPr>
            <w:noProof/>
            <w:webHidden/>
          </w:rPr>
          <w:fldChar w:fldCharType="begin"/>
        </w:r>
        <w:r>
          <w:rPr>
            <w:noProof/>
            <w:webHidden/>
          </w:rPr>
          <w:instrText xml:space="preserve"> PAGEREF _Toc514933804 \h </w:instrText>
        </w:r>
        <w:r>
          <w:rPr>
            <w:noProof/>
            <w:webHidden/>
          </w:rPr>
        </w:r>
        <w:r>
          <w:rPr>
            <w:noProof/>
            <w:webHidden/>
          </w:rPr>
          <w:fldChar w:fldCharType="separate"/>
        </w:r>
        <w:r w:rsidR="00175B81">
          <w:rPr>
            <w:noProof/>
            <w:webHidden/>
          </w:rPr>
          <w:t>291</w:t>
        </w:r>
        <w:r>
          <w:rPr>
            <w:noProof/>
            <w:webHidden/>
          </w:rPr>
          <w:fldChar w:fldCharType="end"/>
        </w:r>
      </w:hyperlink>
    </w:p>
    <w:p w14:paraId="3ED9B967" w14:textId="64E558B1" w:rsidR="00922253" w:rsidRPr="006B5780" w:rsidRDefault="00922253">
      <w:pPr>
        <w:pStyle w:val="TOC3"/>
        <w:rPr>
          <w:rFonts w:ascii="Calibri" w:hAnsi="Calibri"/>
          <w:noProof/>
          <w:sz w:val="22"/>
          <w:szCs w:val="22"/>
        </w:rPr>
      </w:pPr>
      <w:hyperlink w:anchor="_Toc514933805" w:history="1">
        <w:r w:rsidRPr="00304105">
          <w:rPr>
            <w:rStyle w:val="Hyperlink"/>
            <w:noProof/>
          </w:rPr>
          <w:t>2.19.1</w:t>
        </w:r>
        <w:r w:rsidRPr="006B5780">
          <w:rPr>
            <w:rFonts w:ascii="Calibri" w:hAnsi="Calibri"/>
            <w:noProof/>
            <w:sz w:val="22"/>
            <w:szCs w:val="22"/>
          </w:rPr>
          <w:tab/>
        </w:r>
        <w:r w:rsidRPr="00304105">
          <w:rPr>
            <w:rStyle w:val="Hyperlink"/>
            <w:noProof/>
          </w:rPr>
          <w:t>Diagram: Vulnerability</w:t>
        </w:r>
        <w:r>
          <w:rPr>
            <w:noProof/>
            <w:webHidden/>
          </w:rPr>
          <w:tab/>
        </w:r>
        <w:r>
          <w:rPr>
            <w:noProof/>
            <w:webHidden/>
          </w:rPr>
          <w:fldChar w:fldCharType="begin"/>
        </w:r>
        <w:r>
          <w:rPr>
            <w:noProof/>
            <w:webHidden/>
          </w:rPr>
          <w:instrText xml:space="preserve"> PAGEREF _Toc514933805 \h </w:instrText>
        </w:r>
        <w:r>
          <w:rPr>
            <w:noProof/>
            <w:webHidden/>
          </w:rPr>
        </w:r>
        <w:r>
          <w:rPr>
            <w:noProof/>
            <w:webHidden/>
          </w:rPr>
          <w:fldChar w:fldCharType="separate"/>
        </w:r>
        <w:r w:rsidR="00175B81">
          <w:rPr>
            <w:noProof/>
            <w:webHidden/>
          </w:rPr>
          <w:t>291</w:t>
        </w:r>
        <w:r>
          <w:rPr>
            <w:noProof/>
            <w:webHidden/>
          </w:rPr>
          <w:fldChar w:fldCharType="end"/>
        </w:r>
      </w:hyperlink>
    </w:p>
    <w:p w14:paraId="41AA8AB2" w14:textId="02FAAB22" w:rsidR="00922253" w:rsidRPr="006B5780" w:rsidRDefault="00922253">
      <w:pPr>
        <w:pStyle w:val="TOC3"/>
        <w:rPr>
          <w:rFonts w:ascii="Calibri" w:hAnsi="Calibri"/>
          <w:noProof/>
          <w:sz w:val="22"/>
          <w:szCs w:val="22"/>
        </w:rPr>
      </w:pPr>
      <w:hyperlink w:anchor="_Toc514933806" w:history="1">
        <w:r w:rsidRPr="00304105">
          <w:rPr>
            <w:rStyle w:val="Hyperlink"/>
            <w:noProof/>
          </w:rPr>
          <w:t>2.19.2</w:t>
        </w:r>
        <w:r w:rsidRPr="006B5780">
          <w:rPr>
            <w:rFonts w:ascii="Calibri" w:hAnsi="Calibri"/>
            <w:noProof/>
            <w:sz w:val="22"/>
            <w:szCs w:val="22"/>
          </w:rPr>
          <w:tab/>
        </w:r>
        <w:r w:rsidRPr="00304105">
          <w:rPr>
            <w:rStyle w:val="Hyperlink"/>
            <w:noProof/>
          </w:rPr>
          <w:t>Diagram: Vulnerability Identifiers</w:t>
        </w:r>
        <w:r>
          <w:rPr>
            <w:noProof/>
            <w:webHidden/>
          </w:rPr>
          <w:tab/>
        </w:r>
        <w:r>
          <w:rPr>
            <w:noProof/>
            <w:webHidden/>
          </w:rPr>
          <w:fldChar w:fldCharType="begin"/>
        </w:r>
        <w:r>
          <w:rPr>
            <w:noProof/>
            <w:webHidden/>
          </w:rPr>
          <w:instrText xml:space="preserve"> PAGEREF _Toc514933806 \h </w:instrText>
        </w:r>
        <w:r>
          <w:rPr>
            <w:noProof/>
            <w:webHidden/>
          </w:rPr>
        </w:r>
        <w:r>
          <w:rPr>
            <w:noProof/>
            <w:webHidden/>
          </w:rPr>
          <w:fldChar w:fldCharType="separate"/>
        </w:r>
        <w:r w:rsidR="00175B81">
          <w:rPr>
            <w:noProof/>
            <w:webHidden/>
          </w:rPr>
          <w:t>292</w:t>
        </w:r>
        <w:r>
          <w:rPr>
            <w:noProof/>
            <w:webHidden/>
          </w:rPr>
          <w:fldChar w:fldCharType="end"/>
        </w:r>
      </w:hyperlink>
    </w:p>
    <w:p w14:paraId="4697A62E" w14:textId="10B7D9FC" w:rsidR="00922253" w:rsidRPr="006B5780" w:rsidRDefault="00922253">
      <w:pPr>
        <w:pStyle w:val="TOC3"/>
        <w:rPr>
          <w:rFonts w:ascii="Calibri" w:hAnsi="Calibri"/>
          <w:noProof/>
          <w:sz w:val="22"/>
          <w:szCs w:val="22"/>
        </w:rPr>
      </w:pPr>
      <w:hyperlink w:anchor="_Toc514933807" w:history="1">
        <w:r w:rsidRPr="00304105">
          <w:rPr>
            <w:rStyle w:val="Hyperlink"/>
            <w:noProof/>
          </w:rPr>
          <w:t>2.19.3</w:t>
        </w:r>
        <w:r w:rsidRPr="006B5780">
          <w:rPr>
            <w:rFonts w:ascii="Calibri" w:hAnsi="Calibri"/>
            <w:noProof/>
            <w:sz w:val="22"/>
            <w:szCs w:val="22"/>
          </w:rPr>
          <w:tab/>
        </w:r>
        <w:r w:rsidRPr="00304105">
          <w:rPr>
            <w:rStyle w:val="Hyperlink"/>
            <w:noProof/>
          </w:rPr>
          <w:t>Class Physical Vulnerability</w:t>
        </w:r>
        <w:r>
          <w:rPr>
            <w:noProof/>
            <w:webHidden/>
          </w:rPr>
          <w:tab/>
        </w:r>
        <w:r>
          <w:rPr>
            <w:noProof/>
            <w:webHidden/>
          </w:rPr>
          <w:fldChar w:fldCharType="begin"/>
        </w:r>
        <w:r>
          <w:rPr>
            <w:noProof/>
            <w:webHidden/>
          </w:rPr>
          <w:instrText xml:space="preserve"> PAGEREF _Toc514933807 \h </w:instrText>
        </w:r>
        <w:r>
          <w:rPr>
            <w:noProof/>
            <w:webHidden/>
          </w:rPr>
        </w:r>
        <w:r>
          <w:rPr>
            <w:noProof/>
            <w:webHidden/>
          </w:rPr>
          <w:fldChar w:fldCharType="separate"/>
        </w:r>
        <w:r w:rsidR="00175B81">
          <w:rPr>
            <w:noProof/>
            <w:webHidden/>
          </w:rPr>
          <w:t>292</w:t>
        </w:r>
        <w:r>
          <w:rPr>
            <w:noProof/>
            <w:webHidden/>
          </w:rPr>
          <w:fldChar w:fldCharType="end"/>
        </w:r>
      </w:hyperlink>
    </w:p>
    <w:p w14:paraId="42CF128B" w14:textId="4069C803" w:rsidR="00922253" w:rsidRPr="006B5780" w:rsidRDefault="00922253">
      <w:pPr>
        <w:pStyle w:val="TOC3"/>
        <w:rPr>
          <w:rFonts w:ascii="Calibri" w:hAnsi="Calibri"/>
          <w:noProof/>
          <w:sz w:val="22"/>
          <w:szCs w:val="22"/>
        </w:rPr>
      </w:pPr>
      <w:hyperlink w:anchor="_Toc514933808" w:history="1">
        <w:r w:rsidRPr="00304105">
          <w:rPr>
            <w:rStyle w:val="Hyperlink"/>
            <w:noProof/>
          </w:rPr>
          <w:t>2.19.4</w:t>
        </w:r>
        <w:r w:rsidRPr="006B5780">
          <w:rPr>
            <w:rFonts w:ascii="Calibri" w:hAnsi="Calibri"/>
            <w:noProof/>
            <w:sz w:val="22"/>
            <w:szCs w:val="22"/>
          </w:rPr>
          <w:tab/>
        </w:r>
        <w:r w:rsidRPr="00304105">
          <w:rPr>
            <w:rStyle w:val="Hyperlink"/>
            <w:noProof/>
          </w:rPr>
          <w:t>Association Class Supporting Condition</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_Toc514933808 \h </w:instrText>
        </w:r>
        <w:r>
          <w:rPr>
            <w:noProof/>
            <w:webHidden/>
          </w:rPr>
        </w:r>
        <w:r>
          <w:rPr>
            <w:noProof/>
            <w:webHidden/>
          </w:rPr>
          <w:fldChar w:fldCharType="separate"/>
        </w:r>
        <w:r w:rsidR="00175B81">
          <w:rPr>
            <w:noProof/>
            <w:webHidden/>
          </w:rPr>
          <w:t>292</w:t>
        </w:r>
        <w:r>
          <w:rPr>
            <w:noProof/>
            <w:webHidden/>
          </w:rPr>
          <w:fldChar w:fldCharType="end"/>
        </w:r>
      </w:hyperlink>
    </w:p>
    <w:p w14:paraId="1D07448D" w14:textId="49907C53" w:rsidR="00922253" w:rsidRPr="006B5780" w:rsidRDefault="00922253">
      <w:pPr>
        <w:pStyle w:val="TOC3"/>
        <w:rPr>
          <w:rFonts w:ascii="Calibri" w:hAnsi="Calibri"/>
          <w:noProof/>
          <w:sz w:val="22"/>
          <w:szCs w:val="22"/>
        </w:rPr>
      </w:pPr>
      <w:hyperlink w:anchor="_Toc514933809" w:history="1">
        <w:r w:rsidRPr="00304105">
          <w:rPr>
            <w:rStyle w:val="Hyperlink"/>
            <w:noProof/>
          </w:rPr>
          <w:t>2.19.5</w:t>
        </w:r>
        <w:r w:rsidRPr="006B5780">
          <w:rPr>
            <w:rFonts w:ascii="Calibri" w:hAnsi="Calibri"/>
            <w:noProof/>
            <w:sz w:val="22"/>
            <w:szCs w:val="22"/>
          </w:rPr>
          <w:tab/>
        </w:r>
        <w:r w:rsidRPr="00304105">
          <w:rPr>
            <w:rStyle w:val="Hyperlink"/>
            <w:noProof/>
          </w:rPr>
          <w:t>Class Vulnerability</w:t>
        </w:r>
        <w:r>
          <w:rPr>
            <w:noProof/>
            <w:webHidden/>
          </w:rPr>
          <w:tab/>
        </w:r>
        <w:r>
          <w:rPr>
            <w:noProof/>
            <w:webHidden/>
          </w:rPr>
          <w:fldChar w:fldCharType="begin"/>
        </w:r>
        <w:r>
          <w:rPr>
            <w:noProof/>
            <w:webHidden/>
          </w:rPr>
          <w:instrText xml:space="preserve"> PAGEREF _Toc514933809 \h </w:instrText>
        </w:r>
        <w:r>
          <w:rPr>
            <w:noProof/>
            <w:webHidden/>
          </w:rPr>
        </w:r>
        <w:r>
          <w:rPr>
            <w:noProof/>
            <w:webHidden/>
          </w:rPr>
          <w:fldChar w:fldCharType="separate"/>
        </w:r>
        <w:r w:rsidR="00175B81">
          <w:rPr>
            <w:noProof/>
            <w:webHidden/>
          </w:rPr>
          <w:t>293</w:t>
        </w:r>
        <w:r>
          <w:rPr>
            <w:noProof/>
            <w:webHidden/>
          </w:rPr>
          <w:fldChar w:fldCharType="end"/>
        </w:r>
      </w:hyperlink>
    </w:p>
    <w:p w14:paraId="3ADD97D6" w14:textId="288BA80C" w:rsidR="00922253" w:rsidRPr="006B5780" w:rsidRDefault="00922253">
      <w:pPr>
        <w:pStyle w:val="TOC3"/>
        <w:rPr>
          <w:rFonts w:ascii="Calibri" w:hAnsi="Calibri"/>
          <w:noProof/>
          <w:sz w:val="22"/>
          <w:szCs w:val="22"/>
        </w:rPr>
      </w:pPr>
      <w:hyperlink w:anchor="_Toc514933810" w:history="1">
        <w:r w:rsidRPr="00304105">
          <w:rPr>
            <w:rStyle w:val="Hyperlink"/>
            <w:noProof/>
          </w:rPr>
          <w:t>2.19.6</w:t>
        </w:r>
        <w:r w:rsidRPr="006B5780">
          <w:rPr>
            <w:rFonts w:ascii="Calibri" w:hAnsi="Calibri"/>
            <w:noProof/>
            <w:sz w:val="22"/>
            <w:szCs w:val="22"/>
          </w:rPr>
          <w:tab/>
        </w:r>
        <w:r w:rsidRPr="00304105">
          <w:rPr>
            <w:rStyle w:val="Hyperlink"/>
            <w:noProof/>
          </w:rPr>
          <w:t>Class Vulnerability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_Toc514933810 \h </w:instrText>
        </w:r>
        <w:r>
          <w:rPr>
            <w:noProof/>
            <w:webHidden/>
          </w:rPr>
        </w:r>
        <w:r>
          <w:rPr>
            <w:noProof/>
            <w:webHidden/>
          </w:rPr>
          <w:fldChar w:fldCharType="separate"/>
        </w:r>
        <w:r w:rsidR="00175B81">
          <w:rPr>
            <w:noProof/>
            <w:webHidden/>
          </w:rPr>
          <w:t>293</w:t>
        </w:r>
        <w:r>
          <w:rPr>
            <w:noProof/>
            <w:webHidden/>
          </w:rPr>
          <w:fldChar w:fldCharType="end"/>
        </w:r>
      </w:hyperlink>
    </w:p>
    <w:p w14:paraId="6216B293" w14:textId="62AE83BC" w:rsidR="00922253" w:rsidRPr="006B5780" w:rsidRDefault="00922253">
      <w:pPr>
        <w:pStyle w:val="TOC3"/>
        <w:rPr>
          <w:rFonts w:ascii="Calibri" w:hAnsi="Calibri"/>
          <w:noProof/>
          <w:sz w:val="22"/>
          <w:szCs w:val="22"/>
        </w:rPr>
      </w:pPr>
      <w:hyperlink w:anchor="_Toc514933811" w:history="1">
        <w:r w:rsidRPr="00304105">
          <w:rPr>
            <w:rStyle w:val="Hyperlink"/>
            <w:noProof/>
          </w:rPr>
          <w:t>2.19.7</w:t>
        </w:r>
        <w:r w:rsidRPr="006B5780">
          <w:rPr>
            <w:rFonts w:ascii="Calibri" w:hAnsi="Calibri"/>
            <w:noProof/>
            <w:sz w:val="22"/>
            <w:szCs w:val="22"/>
          </w:rPr>
          <w:tab/>
        </w:r>
        <w:r w:rsidRPr="00304105">
          <w:rPr>
            <w:rStyle w:val="Hyperlink"/>
            <w:noProof/>
          </w:rPr>
          <w:t>Class Vulnerability Metric</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_Toc514933811 \h </w:instrText>
        </w:r>
        <w:r>
          <w:rPr>
            <w:noProof/>
            <w:webHidden/>
          </w:rPr>
        </w:r>
        <w:r>
          <w:rPr>
            <w:noProof/>
            <w:webHidden/>
          </w:rPr>
          <w:fldChar w:fldCharType="separate"/>
        </w:r>
        <w:r w:rsidR="00175B81">
          <w:rPr>
            <w:noProof/>
            <w:webHidden/>
          </w:rPr>
          <w:t>293</w:t>
        </w:r>
        <w:r>
          <w:rPr>
            <w:noProof/>
            <w:webHidden/>
          </w:rPr>
          <w:fldChar w:fldCharType="end"/>
        </w:r>
      </w:hyperlink>
    </w:p>
    <w:p w14:paraId="1BCD9655" w14:textId="21B275B2" w:rsidR="00922253" w:rsidRPr="006B5780" w:rsidRDefault="00922253">
      <w:pPr>
        <w:pStyle w:val="TOC3"/>
        <w:rPr>
          <w:rFonts w:ascii="Calibri" w:hAnsi="Calibri"/>
          <w:noProof/>
          <w:sz w:val="22"/>
          <w:szCs w:val="22"/>
        </w:rPr>
      </w:pPr>
      <w:hyperlink w:anchor="_Toc514933812" w:history="1">
        <w:r w:rsidRPr="00304105">
          <w:rPr>
            <w:rStyle w:val="Hyperlink"/>
            <w:noProof/>
          </w:rPr>
          <w:t>2.19.8</w:t>
        </w:r>
        <w:r w:rsidRPr="006B5780">
          <w:rPr>
            <w:rFonts w:ascii="Calibri" w:hAnsi="Calibri"/>
            <w:noProof/>
            <w:sz w:val="22"/>
            <w:szCs w:val="22"/>
          </w:rPr>
          <w:tab/>
        </w:r>
        <w:r w:rsidRPr="00304105">
          <w:rPr>
            <w:rStyle w:val="Hyperlink"/>
            <w:noProof/>
          </w:rPr>
          <w:t>Association Class Vulnerability of Resource</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_Toc514933812 \h </w:instrText>
        </w:r>
        <w:r>
          <w:rPr>
            <w:noProof/>
            <w:webHidden/>
          </w:rPr>
        </w:r>
        <w:r>
          <w:rPr>
            <w:noProof/>
            <w:webHidden/>
          </w:rPr>
          <w:fldChar w:fldCharType="separate"/>
        </w:r>
        <w:r w:rsidR="00175B81">
          <w:rPr>
            <w:noProof/>
            <w:webHidden/>
          </w:rPr>
          <w:t>294</w:t>
        </w:r>
        <w:r>
          <w:rPr>
            <w:noProof/>
            <w:webHidden/>
          </w:rPr>
          <w:fldChar w:fldCharType="end"/>
        </w:r>
      </w:hyperlink>
    </w:p>
    <w:p w14:paraId="390D080E" w14:textId="53131D3F" w:rsidR="00922253" w:rsidRPr="006B5780" w:rsidRDefault="00922253">
      <w:pPr>
        <w:pStyle w:val="TOC2"/>
        <w:rPr>
          <w:rFonts w:ascii="Calibri" w:hAnsi="Calibri"/>
          <w:noProof/>
          <w:sz w:val="22"/>
          <w:szCs w:val="22"/>
        </w:rPr>
      </w:pPr>
      <w:hyperlink w:anchor="_Toc514933813" w:history="1">
        <w:r w:rsidRPr="00304105">
          <w:rPr>
            <w:rStyle w:val="Hyperlink"/>
            <w:noProof/>
          </w:rPr>
          <w:t>2.20</w:t>
        </w:r>
        <w:r w:rsidRPr="006B5780">
          <w:rPr>
            <w:rFonts w:ascii="Calibri" w:hAnsi="Calibri"/>
            <w:noProof/>
            <w:sz w:val="22"/>
            <w:szCs w:val="22"/>
          </w:rPr>
          <w:tab/>
        </w:r>
        <w:r w:rsidRPr="00304105">
          <w:rPr>
            <w:rStyle w:val="Hyperlink"/>
            <w:noProof/>
          </w:rPr>
          <w:t>Threat-risk-conceptual-model::Threat and Risk Specific Concepts::Vulnerabilities::Cyber Vulnerabilities</w:t>
        </w:r>
        <w:r>
          <w:rPr>
            <w:noProof/>
            <w:webHidden/>
          </w:rPr>
          <w:tab/>
        </w:r>
        <w:r>
          <w:rPr>
            <w:noProof/>
            <w:webHidden/>
          </w:rPr>
          <w:fldChar w:fldCharType="begin"/>
        </w:r>
        <w:r>
          <w:rPr>
            <w:noProof/>
            <w:webHidden/>
          </w:rPr>
          <w:instrText xml:space="preserve"> PAGEREF _Toc514933813 \h </w:instrText>
        </w:r>
        <w:r>
          <w:rPr>
            <w:noProof/>
            <w:webHidden/>
          </w:rPr>
        </w:r>
        <w:r>
          <w:rPr>
            <w:noProof/>
            <w:webHidden/>
          </w:rPr>
          <w:fldChar w:fldCharType="separate"/>
        </w:r>
        <w:r w:rsidR="00175B81">
          <w:rPr>
            <w:noProof/>
            <w:webHidden/>
          </w:rPr>
          <w:t>295</w:t>
        </w:r>
        <w:r>
          <w:rPr>
            <w:noProof/>
            <w:webHidden/>
          </w:rPr>
          <w:fldChar w:fldCharType="end"/>
        </w:r>
      </w:hyperlink>
    </w:p>
    <w:p w14:paraId="43FADE5F" w14:textId="3C5D4496" w:rsidR="00922253" w:rsidRPr="006B5780" w:rsidRDefault="00922253">
      <w:pPr>
        <w:pStyle w:val="TOC3"/>
        <w:rPr>
          <w:rFonts w:ascii="Calibri" w:hAnsi="Calibri"/>
          <w:noProof/>
          <w:sz w:val="22"/>
          <w:szCs w:val="22"/>
        </w:rPr>
      </w:pPr>
      <w:hyperlink w:anchor="_Toc514933814" w:history="1">
        <w:r w:rsidRPr="00304105">
          <w:rPr>
            <w:rStyle w:val="Hyperlink"/>
            <w:noProof/>
          </w:rPr>
          <w:t>2.20.1</w:t>
        </w:r>
        <w:r w:rsidRPr="006B5780">
          <w:rPr>
            <w:rFonts w:ascii="Calibri" w:hAnsi="Calibri"/>
            <w:noProof/>
            <w:sz w:val="22"/>
            <w:szCs w:val="22"/>
          </w:rPr>
          <w:tab/>
        </w:r>
        <w:r w:rsidRPr="00304105">
          <w:rPr>
            <w:rStyle w:val="Hyperlink"/>
            <w:noProof/>
          </w:rPr>
          <w:t>Diagram: Cyber Vulnerability</w:t>
        </w:r>
        <w:r>
          <w:rPr>
            <w:noProof/>
            <w:webHidden/>
          </w:rPr>
          <w:tab/>
        </w:r>
        <w:r>
          <w:rPr>
            <w:noProof/>
            <w:webHidden/>
          </w:rPr>
          <w:fldChar w:fldCharType="begin"/>
        </w:r>
        <w:r>
          <w:rPr>
            <w:noProof/>
            <w:webHidden/>
          </w:rPr>
          <w:instrText xml:space="preserve"> PAGEREF _Toc514933814 \h </w:instrText>
        </w:r>
        <w:r>
          <w:rPr>
            <w:noProof/>
            <w:webHidden/>
          </w:rPr>
        </w:r>
        <w:r>
          <w:rPr>
            <w:noProof/>
            <w:webHidden/>
          </w:rPr>
          <w:fldChar w:fldCharType="separate"/>
        </w:r>
        <w:r w:rsidR="00175B81">
          <w:rPr>
            <w:noProof/>
            <w:webHidden/>
          </w:rPr>
          <w:t>295</w:t>
        </w:r>
        <w:r>
          <w:rPr>
            <w:noProof/>
            <w:webHidden/>
          </w:rPr>
          <w:fldChar w:fldCharType="end"/>
        </w:r>
      </w:hyperlink>
    </w:p>
    <w:p w14:paraId="0A31C1D3" w14:textId="2FE14D0E" w:rsidR="00922253" w:rsidRPr="006B5780" w:rsidRDefault="00922253">
      <w:pPr>
        <w:pStyle w:val="TOC3"/>
        <w:rPr>
          <w:rFonts w:ascii="Calibri" w:hAnsi="Calibri"/>
          <w:noProof/>
          <w:sz w:val="22"/>
          <w:szCs w:val="22"/>
        </w:rPr>
      </w:pPr>
      <w:hyperlink w:anchor="_Toc514933815" w:history="1">
        <w:r w:rsidRPr="00304105">
          <w:rPr>
            <w:rStyle w:val="Hyperlink"/>
            <w:noProof/>
          </w:rPr>
          <w:t>2.20.2</w:t>
        </w:r>
        <w:r w:rsidRPr="006B5780">
          <w:rPr>
            <w:rFonts w:ascii="Calibri" w:hAnsi="Calibri"/>
            <w:noProof/>
            <w:sz w:val="22"/>
            <w:szCs w:val="22"/>
          </w:rPr>
          <w:tab/>
        </w:r>
        <w:r w:rsidRPr="00304105">
          <w:rPr>
            <w:rStyle w:val="Hyperlink"/>
            <w:noProof/>
          </w:rPr>
          <w:t>Class Communications Vulnerability</w:t>
        </w:r>
        <w:r>
          <w:rPr>
            <w:noProof/>
            <w:webHidden/>
          </w:rPr>
          <w:tab/>
        </w:r>
        <w:r>
          <w:rPr>
            <w:noProof/>
            <w:webHidden/>
          </w:rPr>
          <w:fldChar w:fldCharType="begin"/>
        </w:r>
        <w:r>
          <w:rPr>
            <w:noProof/>
            <w:webHidden/>
          </w:rPr>
          <w:instrText xml:space="preserve"> PAGEREF _Toc514933815 \h </w:instrText>
        </w:r>
        <w:r>
          <w:rPr>
            <w:noProof/>
            <w:webHidden/>
          </w:rPr>
        </w:r>
        <w:r>
          <w:rPr>
            <w:noProof/>
            <w:webHidden/>
          </w:rPr>
          <w:fldChar w:fldCharType="separate"/>
        </w:r>
        <w:r w:rsidR="00175B81">
          <w:rPr>
            <w:noProof/>
            <w:webHidden/>
          </w:rPr>
          <w:t>295</w:t>
        </w:r>
        <w:r>
          <w:rPr>
            <w:noProof/>
            <w:webHidden/>
          </w:rPr>
          <w:fldChar w:fldCharType="end"/>
        </w:r>
      </w:hyperlink>
    </w:p>
    <w:p w14:paraId="31E570ED" w14:textId="067149FC" w:rsidR="00922253" w:rsidRPr="006B5780" w:rsidRDefault="00922253">
      <w:pPr>
        <w:pStyle w:val="TOC3"/>
        <w:rPr>
          <w:rFonts w:ascii="Calibri" w:hAnsi="Calibri"/>
          <w:noProof/>
          <w:sz w:val="22"/>
          <w:szCs w:val="22"/>
        </w:rPr>
      </w:pPr>
      <w:hyperlink w:anchor="_Toc514933816" w:history="1">
        <w:r w:rsidRPr="00304105">
          <w:rPr>
            <w:rStyle w:val="Hyperlink"/>
            <w:noProof/>
          </w:rPr>
          <w:t>2.20.3</w:t>
        </w:r>
        <w:r w:rsidRPr="006B5780">
          <w:rPr>
            <w:rFonts w:ascii="Calibri" w:hAnsi="Calibri"/>
            <w:noProof/>
            <w:sz w:val="22"/>
            <w:szCs w:val="22"/>
          </w:rPr>
          <w:tab/>
        </w:r>
        <w:r w:rsidRPr="00304105">
          <w:rPr>
            <w:rStyle w:val="Hyperlink"/>
            <w:noProof/>
          </w:rPr>
          <w:t>Class CVE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_Toc514933816 \h </w:instrText>
        </w:r>
        <w:r>
          <w:rPr>
            <w:noProof/>
            <w:webHidden/>
          </w:rPr>
        </w:r>
        <w:r>
          <w:rPr>
            <w:noProof/>
            <w:webHidden/>
          </w:rPr>
          <w:fldChar w:fldCharType="separate"/>
        </w:r>
        <w:r w:rsidR="00175B81">
          <w:rPr>
            <w:noProof/>
            <w:webHidden/>
          </w:rPr>
          <w:t>296</w:t>
        </w:r>
        <w:r>
          <w:rPr>
            <w:noProof/>
            <w:webHidden/>
          </w:rPr>
          <w:fldChar w:fldCharType="end"/>
        </w:r>
      </w:hyperlink>
    </w:p>
    <w:p w14:paraId="4A2A138E" w14:textId="20A55DB8" w:rsidR="00922253" w:rsidRPr="006B5780" w:rsidRDefault="00922253">
      <w:pPr>
        <w:pStyle w:val="TOC3"/>
        <w:rPr>
          <w:rFonts w:ascii="Calibri" w:hAnsi="Calibri"/>
          <w:noProof/>
          <w:sz w:val="22"/>
          <w:szCs w:val="22"/>
        </w:rPr>
      </w:pPr>
      <w:hyperlink w:anchor="_Toc514933817" w:history="1">
        <w:r w:rsidRPr="00304105">
          <w:rPr>
            <w:rStyle w:val="Hyperlink"/>
            <w:noProof/>
          </w:rPr>
          <w:t>2.20.4</w:t>
        </w:r>
        <w:r w:rsidRPr="006B5780">
          <w:rPr>
            <w:rFonts w:ascii="Calibri" w:hAnsi="Calibri"/>
            <w:noProof/>
            <w:sz w:val="22"/>
            <w:szCs w:val="22"/>
          </w:rPr>
          <w:tab/>
        </w:r>
        <w:r w:rsidRPr="00304105">
          <w:rPr>
            <w:rStyle w:val="Hyperlink"/>
            <w:noProof/>
          </w:rPr>
          <w:t>Class Cyber Vulnerability</w:t>
        </w:r>
        <w:r>
          <w:rPr>
            <w:noProof/>
            <w:webHidden/>
          </w:rPr>
          <w:tab/>
        </w:r>
        <w:r>
          <w:rPr>
            <w:noProof/>
            <w:webHidden/>
          </w:rPr>
          <w:fldChar w:fldCharType="begin"/>
        </w:r>
        <w:r>
          <w:rPr>
            <w:noProof/>
            <w:webHidden/>
          </w:rPr>
          <w:instrText xml:space="preserve"> PAGEREF _Toc514933817 \h </w:instrText>
        </w:r>
        <w:r>
          <w:rPr>
            <w:noProof/>
            <w:webHidden/>
          </w:rPr>
        </w:r>
        <w:r>
          <w:rPr>
            <w:noProof/>
            <w:webHidden/>
          </w:rPr>
          <w:fldChar w:fldCharType="separate"/>
        </w:r>
        <w:r w:rsidR="00175B81">
          <w:rPr>
            <w:noProof/>
            <w:webHidden/>
          </w:rPr>
          <w:t>296</w:t>
        </w:r>
        <w:r>
          <w:rPr>
            <w:noProof/>
            <w:webHidden/>
          </w:rPr>
          <w:fldChar w:fldCharType="end"/>
        </w:r>
      </w:hyperlink>
    </w:p>
    <w:p w14:paraId="4B3D1829" w14:textId="10552F2B" w:rsidR="00922253" w:rsidRPr="006B5780" w:rsidRDefault="00922253">
      <w:pPr>
        <w:pStyle w:val="TOC3"/>
        <w:rPr>
          <w:rFonts w:ascii="Calibri" w:hAnsi="Calibri"/>
          <w:noProof/>
          <w:sz w:val="22"/>
          <w:szCs w:val="22"/>
        </w:rPr>
      </w:pPr>
      <w:hyperlink w:anchor="_Toc514933818" w:history="1">
        <w:r w:rsidRPr="00304105">
          <w:rPr>
            <w:rStyle w:val="Hyperlink"/>
            <w:noProof/>
          </w:rPr>
          <w:t>2.20.5</w:t>
        </w:r>
        <w:r w:rsidRPr="006B5780">
          <w:rPr>
            <w:rFonts w:ascii="Calibri" w:hAnsi="Calibri"/>
            <w:noProof/>
            <w:sz w:val="22"/>
            <w:szCs w:val="22"/>
          </w:rPr>
          <w:tab/>
        </w:r>
        <w:r w:rsidRPr="00304105">
          <w:rPr>
            <w:rStyle w:val="Hyperlink"/>
            <w:noProof/>
          </w:rPr>
          <w:t>Class Information System Vulnerability</w:t>
        </w:r>
        <w:r>
          <w:rPr>
            <w:noProof/>
            <w:webHidden/>
          </w:rPr>
          <w:tab/>
        </w:r>
        <w:r>
          <w:rPr>
            <w:noProof/>
            <w:webHidden/>
          </w:rPr>
          <w:fldChar w:fldCharType="begin"/>
        </w:r>
        <w:r>
          <w:rPr>
            <w:noProof/>
            <w:webHidden/>
          </w:rPr>
          <w:instrText xml:space="preserve"> PAGEREF _Toc514933818 \h </w:instrText>
        </w:r>
        <w:r>
          <w:rPr>
            <w:noProof/>
            <w:webHidden/>
          </w:rPr>
        </w:r>
        <w:r>
          <w:rPr>
            <w:noProof/>
            <w:webHidden/>
          </w:rPr>
          <w:fldChar w:fldCharType="separate"/>
        </w:r>
        <w:r w:rsidR="00175B81">
          <w:rPr>
            <w:noProof/>
            <w:webHidden/>
          </w:rPr>
          <w:t>296</w:t>
        </w:r>
        <w:r>
          <w:rPr>
            <w:noProof/>
            <w:webHidden/>
          </w:rPr>
          <w:fldChar w:fldCharType="end"/>
        </w:r>
      </w:hyperlink>
    </w:p>
    <w:p w14:paraId="01D4B41D" w14:textId="100C8047" w:rsidR="00922253" w:rsidRPr="006B5780" w:rsidRDefault="00922253">
      <w:pPr>
        <w:pStyle w:val="TOC3"/>
        <w:rPr>
          <w:rFonts w:ascii="Calibri" w:hAnsi="Calibri"/>
          <w:noProof/>
          <w:sz w:val="22"/>
          <w:szCs w:val="22"/>
        </w:rPr>
      </w:pPr>
      <w:hyperlink w:anchor="_Toc514933819" w:history="1">
        <w:r w:rsidRPr="00304105">
          <w:rPr>
            <w:rStyle w:val="Hyperlink"/>
            <w:noProof/>
          </w:rPr>
          <w:t>2.20.6</w:t>
        </w:r>
        <w:r w:rsidRPr="006B5780">
          <w:rPr>
            <w:rFonts w:ascii="Calibri" w:hAnsi="Calibri"/>
            <w:noProof/>
            <w:sz w:val="22"/>
            <w:szCs w:val="22"/>
          </w:rPr>
          <w:tab/>
        </w:r>
        <w:r w:rsidRPr="00304105">
          <w:rPr>
            <w:rStyle w:val="Hyperlink"/>
            <w:noProof/>
          </w:rPr>
          <w:t>Class Information Vulnerability</w:t>
        </w:r>
        <w:r>
          <w:rPr>
            <w:noProof/>
            <w:webHidden/>
          </w:rPr>
          <w:tab/>
        </w:r>
        <w:r>
          <w:rPr>
            <w:noProof/>
            <w:webHidden/>
          </w:rPr>
          <w:fldChar w:fldCharType="begin"/>
        </w:r>
        <w:r>
          <w:rPr>
            <w:noProof/>
            <w:webHidden/>
          </w:rPr>
          <w:instrText xml:space="preserve"> PAGEREF _Toc514933819 \h </w:instrText>
        </w:r>
        <w:r>
          <w:rPr>
            <w:noProof/>
            <w:webHidden/>
          </w:rPr>
        </w:r>
        <w:r>
          <w:rPr>
            <w:noProof/>
            <w:webHidden/>
          </w:rPr>
          <w:fldChar w:fldCharType="separate"/>
        </w:r>
        <w:r w:rsidR="00175B81">
          <w:rPr>
            <w:noProof/>
            <w:webHidden/>
          </w:rPr>
          <w:t>296</w:t>
        </w:r>
        <w:r>
          <w:rPr>
            <w:noProof/>
            <w:webHidden/>
          </w:rPr>
          <w:fldChar w:fldCharType="end"/>
        </w:r>
      </w:hyperlink>
    </w:p>
    <w:p w14:paraId="580E807E" w14:textId="3ED797B6" w:rsidR="00922253" w:rsidRPr="006B5780" w:rsidRDefault="00922253">
      <w:pPr>
        <w:pStyle w:val="TOC3"/>
        <w:rPr>
          <w:rFonts w:ascii="Calibri" w:hAnsi="Calibri"/>
          <w:noProof/>
          <w:sz w:val="22"/>
          <w:szCs w:val="22"/>
        </w:rPr>
      </w:pPr>
      <w:hyperlink w:anchor="_Toc514933820" w:history="1">
        <w:r w:rsidRPr="00304105">
          <w:rPr>
            <w:rStyle w:val="Hyperlink"/>
            <w:noProof/>
          </w:rPr>
          <w:t>2.20.7</w:t>
        </w:r>
        <w:r w:rsidRPr="006B5780">
          <w:rPr>
            <w:rFonts w:ascii="Calibri" w:hAnsi="Calibri"/>
            <w:noProof/>
            <w:sz w:val="22"/>
            <w:szCs w:val="22"/>
          </w:rPr>
          <w:tab/>
        </w:r>
        <w:r w:rsidRPr="00304105">
          <w:rPr>
            <w:rStyle w:val="Hyperlink"/>
            <w:noProof/>
          </w:rPr>
          <w:t>Class OSVDB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_Toc514933820 \h </w:instrText>
        </w:r>
        <w:r>
          <w:rPr>
            <w:noProof/>
            <w:webHidden/>
          </w:rPr>
        </w:r>
        <w:r>
          <w:rPr>
            <w:noProof/>
            <w:webHidden/>
          </w:rPr>
          <w:fldChar w:fldCharType="separate"/>
        </w:r>
        <w:r w:rsidR="00175B81">
          <w:rPr>
            <w:noProof/>
            <w:webHidden/>
          </w:rPr>
          <w:t>296</w:t>
        </w:r>
        <w:r>
          <w:rPr>
            <w:noProof/>
            <w:webHidden/>
          </w:rPr>
          <w:fldChar w:fldCharType="end"/>
        </w:r>
      </w:hyperlink>
    </w:p>
    <w:p w14:paraId="3F645850" w14:textId="181C7ACF" w:rsidR="00922253" w:rsidRPr="006B5780" w:rsidRDefault="00922253">
      <w:pPr>
        <w:pStyle w:val="TOC3"/>
        <w:rPr>
          <w:rFonts w:ascii="Calibri" w:hAnsi="Calibri"/>
          <w:noProof/>
          <w:sz w:val="22"/>
          <w:szCs w:val="22"/>
        </w:rPr>
      </w:pPr>
      <w:hyperlink w:anchor="_Toc514933821" w:history="1">
        <w:r w:rsidRPr="00304105">
          <w:rPr>
            <w:rStyle w:val="Hyperlink"/>
            <w:noProof/>
          </w:rPr>
          <w:t>2.20.8</w:t>
        </w:r>
        <w:r w:rsidRPr="006B5780">
          <w:rPr>
            <w:rFonts w:ascii="Calibri" w:hAnsi="Calibri"/>
            <w:noProof/>
            <w:sz w:val="22"/>
            <w:szCs w:val="22"/>
          </w:rPr>
          <w:tab/>
        </w:r>
        <w:r w:rsidRPr="00304105">
          <w:rPr>
            <w:rStyle w:val="Hyperlink"/>
            <w:noProof/>
          </w:rPr>
          <w:t>Class Software Vulnerability</w:t>
        </w:r>
        <w:r>
          <w:rPr>
            <w:noProof/>
            <w:webHidden/>
          </w:rPr>
          <w:tab/>
        </w:r>
        <w:r>
          <w:rPr>
            <w:noProof/>
            <w:webHidden/>
          </w:rPr>
          <w:fldChar w:fldCharType="begin"/>
        </w:r>
        <w:r>
          <w:rPr>
            <w:noProof/>
            <w:webHidden/>
          </w:rPr>
          <w:instrText xml:space="preserve"> PAGEREF _Toc514933821 \h </w:instrText>
        </w:r>
        <w:r>
          <w:rPr>
            <w:noProof/>
            <w:webHidden/>
          </w:rPr>
        </w:r>
        <w:r>
          <w:rPr>
            <w:noProof/>
            <w:webHidden/>
          </w:rPr>
          <w:fldChar w:fldCharType="separate"/>
        </w:r>
        <w:r w:rsidR="00175B81">
          <w:rPr>
            <w:noProof/>
            <w:webHidden/>
          </w:rPr>
          <w:t>296</w:t>
        </w:r>
        <w:r>
          <w:rPr>
            <w:noProof/>
            <w:webHidden/>
          </w:rPr>
          <w:fldChar w:fldCharType="end"/>
        </w:r>
      </w:hyperlink>
    </w:p>
    <w:p w14:paraId="079CCD2F" w14:textId="72561A0D" w:rsidR="00922253" w:rsidRPr="006B5780" w:rsidRDefault="00922253">
      <w:pPr>
        <w:pStyle w:val="TOC2"/>
        <w:rPr>
          <w:rFonts w:ascii="Calibri" w:hAnsi="Calibri"/>
          <w:noProof/>
          <w:sz w:val="22"/>
          <w:szCs w:val="22"/>
        </w:rPr>
      </w:pPr>
      <w:hyperlink w:anchor="_Toc514933822" w:history="1">
        <w:r w:rsidRPr="00304105">
          <w:rPr>
            <w:rStyle w:val="Hyperlink"/>
            <w:noProof/>
          </w:rPr>
          <w:t>2.21</w:t>
        </w:r>
        <w:r w:rsidRPr="006B5780">
          <w:rPr>
            <w:rFonts w:ascii="Calibri" w:hAnsi="Calibri"/>
            <w:noProof/>
            <w:sz w:val="22"/>
            <w:szCs w:val="22"/>
          </w:rPr>
          <w:tab/>
        </w:r>
        <w:r w:rsidRPr="00304105">
          <w:rPr>
            <w:rStyle w:val="Hyperlink"/>
            <w:noProof/>
          </w:rPr>
          <w:t>Threat-risk-conceptual-model::Threat and Risk Specific Concepts::Vulnerabilities::Vulnerability Vectors</w:t>
        </w:r>
        <w:r>
          <w:rPr>
            <w:noProof/>
            <w:webHidden/>
          </w:rPr>
          <w:tab/>
        </w:r>
        <w:r>
          <w:rPr>
            <w:noProof/>
            <w:webHidden/>
          </w:rPr>
          <w:fldChar w:fldCharType="begin"/>
        </w:r>
        <w:r>
          <w:rPr>
            <w:noProof/>
            <w:webHidden/>
          </w:rPr>
          <w:instrText xml:space="preserve"> PAGEREF _Toc514933822 \h </w:instrText>
        </w:r>
        <w:r>
          <w:rPr>
            <w:noProof/>
            <w:webHidden/>
          </w:rPr>
        </w:r>
        <w:r>
          <w:rPr>
            <w:noProof/>
            <w:webHidden/>
          </w:rPr>
          <w:fldChar w:fldCharType="separate"/>
        </w:r>
        <w:r w:rsidR="00175B81">
          <w:rPr>
            <w:noProof/>
            <w:webHidden/>
          </w:rPr>
          <w:t>297</w:t>
        </w:r>
        <w:r>
          <w:rPr>
            <w:noProof/>
            <w:webHidden/>
          </w:rPr>
          <w:fldChar w:fldCharType="end"/>
        </w:r>
      </w:hyperlink>
    </w:p>
    <w:p w14:paraId="25782891" w14:textId="62234331" w:rsidR="00922253" w:rsidRPr="006B5780" w:rsidRDefault="00922253">
      <w:pPr>
        <w:pStyle w:val="TOC3"/>
        <w:rPr>
          <w:rFonts w:ascii="Calibri" w:hAnsi="Calibri"/>
          <w:noProof/>
          <w:sz w:val="22"/>
          <w:szCs w:val="22"/>
        </w:rPr>
      </w:pPr>
      <w:hyperlink w:anchor="_Toc514933823" w:history="1">
        <w:r w:rsidRPr="00304105">
          <w:rPr>
            <w:rStyle w:val="Hyperlink"/>
            <w:noProof/>
          </w:rPr>
          <w:t>2.21.1</w:t>
        </w:r>
        <w:r w:rsidRPr="006B5780">
          <w:rPr>
            <w:rFonts w:ascii="Calibri" w:hAnsi="Calibri"/>
            <w:noProof/>
            <w:sz w:val="22"/>
            <w:szCs w:val="22"/>
          </w:rPr>
          <w:tab/>
        </w:r>
        <w:r w:rsidRPr="00304105">
          <w:rPr>
            <w:rStyle w:val="Hyperlink"/>
            <w:noProof/>
          </w:rPr>
          <w:t>Diagram: Vulnerability Vectors</w:t>
        </w:r>
        <w:r>
          <w:rPr>
            <w:noProof/>
            <w:webHidden/>
          </w:rPr>
          <w:tab/>
        </w:r>
        <w:r>
          <w:rPr>
            <w:noProof/>
            <w:webHidden/>
          </w:rPr>
          <w:fldChar w:fldCharType="begin"/>
        </w:r>
        <w:r>
          <w:rPr>
            <w:noProof/>
            <w:webHidden/>
          </w:rPr>
          <w:instrText xml:space="preserve"> PAGEREF _Toc514933823 \h </w:instrText>
        </w:r>
        <w:r>
          <w:rPr>
            <w:noProof/>
            <w:webHidden/>
          </w:rPr>
        </w:r>
        <w:r>
          <w:rPr>
            <w:noProof/>
            <w:webHidden/>
          </w:rPr>
          <w:fldChar w:fldCharType="separate"/>
        </w:r>
        <w:r w:rsidR="00175B81">
          <w:rPr>
            <w:noProof/>
            <w:webHidden/>
          </w:rPr>
          <w:t>298</w:t>
        </w:r>
        <w:r>
          <w:rPr>
            <w:noProof/>
            <w:webHidden/>
          </w:rPr>
          <w:fldChar w:fldCharType="end"/>
        </w:r>
      </w:hyperlink>
    </w:p>
    <w:p w14:paraId="0DB907C3" w14:textId="05353E41" w:rsidR="00922253" w:rsidRPr="006B5780" w:rsidRDefault="00922253">
      <w:pPr>
        <w:pStyle w:val="TOC3"/>
        <w:rPr>
          <w:rFonts w:ascii="Calibri" w:hAnsi="Calibri"/>
          <w:noProof/>
          <w:sz w:val="22"/>
          <w:szCs w:val="22"/>
        </w:rPr>
      </w:pPr>
      <w:hyperlink w:anchor="_Toc514933824" w:history="1">
        <w:r w:rsidRPr="00304105">
          <w:rPr>
            <w:rStyle w:val="Hyperlink"/>
            <w:noProof/>
          </w:rPr>
          <w:t>2.21.2</w:t>
        </w:r>
        <w:r w:rsidRPr="006B5780">
          <w:rPr>
            <w:rFonts w:ascii="Calibri" w:hAnsi="Calibri"/>
            <w:noProof/>
            <w:sz w:val="22"/>
            <w:szCs w:val="22"/>
          </w:rPr>
          <w:tab/>
        </w:r>
        <w:r w:rsidRPr="00304105">
          <w:rPr>
            <w:rStyle w:val="Hyperlink"/>
            <w:noProof/>
          </w:rPr>
          <w:t>Class CVSS Score</w:t>
        </w:r>
        <w:r w:rsidRPr="00304105">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_Toc514933824 \h </w:instrText>
        </w:r>
        <w:r>
          <w:rPr>
            <w:noProof/>
            <w:webHidden/>
          </w:rPr>
        </w:r>
        <w:r>
          <w:rPr>
            <w:noProof/>
            <w:webHidden/>
          </w:rPr>
          <w:fldChar w:fldCharType="separate"/>
        </w:r>
        <w:r w:rsidR="00175B81">
          <w:rPr>
            <w:noProof/>
            <w:webHidden/>
          </w:rPr>
          <w:t>299</w:t>
        </w:r>
        <w:r>
          <w:rPr>
            <w:noProof/>
            <w:webHidden/>
          </w:rPr>
          <w:fldChar w:fldCharType="end"/>
        </w:r>
      </w:hyperlink>
    </w:p>
    <w:p w14:paraId="0E6B8974" w14:textId="6BDF1E10" w:rsidR="00922253" w:rsidRPr="006B5780" w:rsidRDefault="00922253">
      <w:pPr>
        <w:pStyle w:val="TOC2"/>
        <w:rPr>
          <w:rFonts w:ascii="Calibri" w:hAnsi="Calibri"/>
          <w:noProof/>
          <w:sz w:val="22"/>
          <w:szCs w:val="22"/>
        </w:rPr>
      </w:pPr>
      <w:hyperlink w:anchor="_Toc514933825" w:history="1">
        <w:r w:rsidRPr="00304105">
          <w:rPr>
            <w:rStyle w:val="Hyperlink"/>
            <w:noProof/>
          </w:rPr>
          <w:t>2.22</w:t>
        </w:r>
        <w:r w:rsidRPr="006B5780">
          <w:rPr>
            <w:rFonts w:ascii="Calibri" w:hAnsi="Calibri"/>
            <w:noProof/>
            <w:sz w:val="22"/>
            <w:szCs w:val="22"/>
          </w:rPr>
          <w:tab/>
        </w:r>
        <w:r w:rsidRPr="00304105">
          <w:rPr>
            <w:rStyle w:val="Hyperlink"/>
            <w:noProof/>
          </w:rPr>
          <w:t>Threat-risk-conceptual-model::Threat and Risk Specific Concepts::Weapons</w:t>
        </w:r>
        <w:r>
          <w:rPr>
            <w:noProof/>
            <w:webHidden/>
          </w:rPr>
          <w:tab/>
        </w:r>
        <w:r>
          <w:rPr>
            <w:noProof/>
            <w:webHidden/>
          </w:rPr>
          <w:fldChar w:fldCharType="begin"/>
        </w:r>
        <w:r>
          <w:rPr>
            <w:noProof/>
            <w:webHidden/>
          </w:rPr>
          <w:instrText xml:space="preserve"> PAGEREF _Toc514933825 \h </w:instrText>
        </w:r>
        <w:r>
          <w:rPr>
            <w:noProof/>
            <w:webHidden/>
          </w:rPr>
        </w:r>
        <w:r>
          <w:rPr>
            <w:noProof/>
            <w:webHidden/>
          </w:rPr>
          <w:fldChar w:fldCharType="separate"/>
        </w:r>
        <w:r w:rsidR="00175B81">
          <w:rPr>
            <w:noProof/>
            <w:webHidden/>
          </w:rPr>
          <w:t>307</w:t>
        </w:r>
        <w:r>
          <w:rPr>
            <w:noProof/>
            <w:webHidden/>
          </w:rPr>
          <w:fldChar w:fldCharType="end"/>
        </w:r>
      </w:hyperlink>
    </w:p>
    <w:p w14:paraId="4E84D0CD" w14:textId="04CAD677" w:rsidR="00922253" w:rsidRPr="006B5780" w:rsidRDefault="00922253">
      <w:pPr>
        <w:pStyle w:val="TOC3"/>
        <w:rPr>
          <w:rFonts w:ascii="Calibri" w:hAnsi="Calibri"/>
          <w:noProof/>
          <w:sz w:val="22"/>
          <w:szCs w:val="22"/>
        </w:rPr>
      </w:pPr>
      <w:hyperlink w:anchor="_Toc514933826" w:history="1">
        <w:r w:rsidRPr="00304105">
          <w:rPr>
            <w:rStyle w:val="Hyperlink"/>
            <w:noProof/>
          </w:rPr>
          <w:t>2.22.1</w:t>
        </w:r>
        <w:r w:rsidRPr="006B5780">
          <w:rPr>
            <w:rFonts w:ascii="Calibri" w:hAnsi="Calibri"/>
            <w:noProof/>
            <w:sz w:val="22"/>
            <w:szCs w:val="22"/>
          </w:rPr>
          <w:tab/>
        </w:r>
        <w:r w:rsidRPr="00304105">
          <w:rPr>
            <w:rStyle w:val="Hyperlink"/>
            <w:noProof/>
          </w:rPr>
          <w:t>Diagram: Weapons</w:t>
        </w:r>
        <w:r>
          <w:rPr>
            <w:noProof/>
            <w:webHidden/>
          </w:rPr>
          <w:tab/>
        </w:r>
        <w:r>
          <w:rPr>
            <w:noProof/>
            <w:webHidden/>
          </w:rPr>
          <w:fldChar w:fldCharType="begin"/>
        </w:r>
        <w:r>
          <w:rPr>
            <w:noProof/>
            <w:webHidden/>
          </w:rPr>
          <w:instrText xml:space="preserve"> PAGEREF _Toc514933826 \h </w:instrText>
        </w:r>
        <w:r>
          <w:rPr>
            <w:noProof/>
            <w:webHidden/>
          </w:rPr>
        </w:r>
        <w:r>
          <w:rPr>
            <w:noProof/>
            <w:webHidden/>
          </w:rPr>
          <w:fldChar w:fldCharType="separate"/>
        </w:r>
        <w:r w:rsidR="00175B81">
          <w:rPr>
            <w:noProof/>
            <w:webHidden/>
          </w:rPr>
          <w:t>307</w:t>
        </w:r>
        <w:r>
          <w:rPr>
            <w:noProof/>
            <w:webHidden/>
          </w:rPr>
          <w:fldChar w:fldCharType="end"/>
        </w:r>
      </w:hyperlink>
    </w:p>
    <w:p w14:paraId="584B2203" w14:textId="29CC49A5" w:rsidR="00922253" w:rsidRPr="006B5780" w:rsidRDefault="00922253">
      <w:pPr>
        <w:pStyle w:val="TOC3"/>
        <w:rPr>
          <w:rFonts w:ascii="Calibri" w:hAnsi="Calibri"/>
          <w:noProof/>
          <w:sz w:val="22"/>
          <w:szCs w:val="22"/>
        </w:rPr>
      </w:pPr>
      <w:hyperlink w:anchor="_Toc514933827" w:history="1">
        <w:r w:rsidRPr="00304105">
          <w:rPr>
            <w:rStyle w:val="Hyperlink"/>
            <w:noProof/>
          </w:rPr>
          <w:t>2.22.2</w:t>
        </w:r>
        <w:r w:rsidRPr="006B5780">
          <w:rPr>
            <w:rFonts w:ascii="Calibri" w:hAnsi="Calibri"/>
            <w:noProof/>
            <w:sz w:val="22"/>
            <w:szCs w:val="22"/>
          </w:rPr>
          <w:tab/>
        </w:r>
        <w:r w:rsidRPr="00304105">
          <w:rPr>
            <w:rStyle w:val="Hyperlink"/>
            <w:noProof/>
          </w:rPr>
          <w:t>Class Cyber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_Toc514933827 \h </w:instrText>
        </w:r>
        <w:r>
          <w:rPr>
            <w:noProof/>
            <w:webHidden/>
          </w:rPr>
        </w:r>
        <w:r>
          <w:rPr>
            <w:noProof/>
            <w:webHidden/>
          </w:rPr>
          <w:fldChar w:fldCharType="separate"/>
        </w:r>
        <w:r w:rsidR="00175B81">
          <w:rPr>
            <w:noProof/>
            <w:webHidden/>
          </w:rPr>
          <w:t>307</w:t>
        </w:r>
        <w:r>
          <w:rPr>
            <w:noProof/>
            <w:webHidden/>
          </w:rPr>
          <w:fldChar w:fldCharType="end"/>
        </w:r>
      </w:hyperlink>
    </w:p>
    <w:p w14:paraId="5564A940" w14:textId="22EB24FD" w:rsidR="00922253" w:rsidRPr="006B5780" w:rsidRDefault="00922253">
      <w:pPr>
        <w:pStyle w:val="TOC3"/>
        <w:rPr>
          <w:rFonts w:ascii="Calibri" w:hAnsi="Calibri"/>
          <w:noProof/>
          <w:sz w:val="22"/>
          <w:szCs w:val="22"/>
        </w:rPr>
      </w:pPr>
      <w:hyperlink w:anchor="_Toc514933828" w:history="1">
        <w:r w:rsidRPr="00304105">
          <w:rPr>
            <w:rStyle w:val="Hyperlink"/>
            <w:noProof/>
          </w:rPr>
          <w:t>2.22.3</w:t>
        </w:r>
        <w:r w:rsidRPr="006B5780">
          <w:rPr>
            <w:rFonts w:ascii="Calibri" w:hAnsi="Calibri"/>
            <w:noProof/>
            <w:sz w:val="22"/>
            <w:szCs w:val="22"/>
          </w:rPr>
          <w:tab/>
        </w:r>
        <w:r w:rsidRPr="00304105">
          <w:rPr>
            <w:rStyle w:val="Hyperlink"/>
            <w:noProof/>
          </w:rPr>
          <w:t>Class Physical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_Toc514933828 \h </w:instrText>
        </w:r>
        <w:r>
          <w:rPr>
            <w:noProof/>
            <w:webHidden/>
          </w:rPr>
        </w:r>
        <w:r>
          <w:rPr>
            <w:noProof/>
            <w:webHidden/>
          </w:rPr>
          <w:fldChar w:fldCharType="separate"/>
        </w:r>
        <w:r w:rsidR="00175B81">
          <w:rPr>
            <w:noProof/>
            <w:webHidden/>
          </w:rPr>
          <w:t>307</w:t>
        </w:r>
        <w:r>
          <w:rPr>
            <w:noProof/>
            <w:webHidden/>
          </w:rPr>
          <w:fldChar w:fldCharType="end"/>
        </w:r>
      </w:hyperlink>
    </w:p>
    <w:p w14:paraId="11BDE620" w14:textId="6478012A" w:rsidR="00922253" w:rsidRPr="006B5780" w:rsidRDefault="00922253">
      <w:pPr>
        <w:pStyle w:val="TOC3"/>
        <w:rPr>
          <w:rFonts w:ascii="Calibri" w:hAnsi="Calibri"/>
          <w:noProof/>
          <w:sz w:val="22"/>
          <w:szCs w:val="22"/>
        </w:rPr>
      </w:pPr>
      <w:hyperlink w:anchor="_Toc514933829" w:history="1">
        <w:r w:rsidRPr="00304105">
          <w:rPr>
            <w:rStyle w:val="Hyperlink"/>
            <w:noProof/>
          </w:rPr>
          <w:t>2.22.4</w:t>
        </w:r>
        <w:r w:rsidRPr="006B5780">
          <w:rPr>
            <w:rFonts w:ascii="Calibri" w:hAnsi="Calibri"/>
            <w:noProof/>
            <w:sz w:val="22"/>
            <w:szCs w:val="22"/>
          </w:rPr>
          <w:tab/>
        </w:r>
        <w:r w:rsidRPr="00304105">
          <w:rPr>
            <w:rStyle w:val="Hyperlink"/>
            <w:noProof/>
          </w:rPr>
          <w:t>Class Weapon</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_Toc514933829 \h </w:instrText>
        </w:r>
        <w:r>
          <w:rPr>
            <w:noProof/>
            <w:webHidden/>
          </w:rPr>
        </w:r>
        <w:r>
          <w:rPr>
            <w:noProof/>
            <w:webHidden/>
          </w:rPr>
          <w:fldChar w:fldCharType="separate"/>
        </w:r>
        <w:r w:rsidR="00175B81">
          <w:rPr>
            <w:noProof/>
            <w:webHidden/>
          </w:rPr>
          <w:t>307</w:t>
        </w:r>
        <w:r>
          <w:rPr>
            <w:noProof/>
            <w:webHidden/>
          </w:rPr>
          <w:fldChar w:fldCharType="end"/>
        </w:r>
      </w:hyperlink>
    </w:p>
    <w:p w14:paraId="3D32265A" w14:textId="03D1BB3D" w:rsidR="00922253" w:rsidRPr="006B5780" w:rsidRDefault="00922253">
      <w:pPr>
        <w:pStyle w:val="TOC3"/>
        <w:rPr>
          <w:rFonts w:ascii="Calibri" w:hAnsi="Calibri"/>
          <w:noProof/>
          <w:sz w:val="22"/>
          <w:szCs w:val="22"/>
        </w:rPr>
      </w:pPr>
      <w:hyperlink w:anchor="_Toc514933830" w:history="1">
        <w:r w:rsidRPr="00304105">
          <w:rPr>
            <w:rStyle w:val="Hyperlink"/>
            <w:noProof/>
          </w:rPr>
          <w:t>2.22.5</w:t>
        </w:r>
        <w:r w:rsidRPr="006B5780">
          <w:rPr>
            <w:rFonts w:ascii="Calibri" w:hAnsi="Calibri"/>
            <w:noProof/>
            <w:sz w:val="22"/>
            <w:szCs w:val="22"/>
          </w:rPr>
          <w:tab/>
        </w:r>
        <w:r w:rsidRPr="00304105">
          <w:rPr>
            <w:rStyle w:val="Hyperlink"/>
            <w:noProof/>
          </w:rPr>
          <w:t>Association Class Weapon Leverages Vulnerability</w:t>
        </w:r>
        <w:r w:rsidRPr="00304105">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_Toc514933830 \h </w:instrText>
        </w:r>
        <w:r>
          <w:rPr>
            <w:noProof/>
            <w:webHidden/>
          </w:rPr>
        </w:r>
        <w:r>
          <w:rPr>
            <w:noProof/>
            <w:webHidden/>
          </w:rPr>
          <w:fldChar w:fldCharType="separate"/>
        </w:r>
        <w:r w:rsidR="00175B81">
          <w:rPr>
            <w:noProof/>
            <w:webHidden/>
          </w:rPr>
          <w:t>308</w:t>
        </w:r>
        <w:r>
          <w:rPr>
            <w:noProof/>
            <w:webHidden/>
          </w:rPr>
          <w:fldChar w:fldCharType="end"/>
        </w:r>
      </w:hyperlink>
    </w:p>
    <w:p w14:paraId="47F62489" w14:textId="0C4EA62A" w:rsidR="00922253" w:rsidRPr="006B5780" w:rsidRDefault="00922253">
      <w:pPr>
        <w:pStyle w:val="TOC1"/>
        <w:tabs>
          <w:tab w:val="left" w:pos="1512"/>
        </w:tabs>
        <w:rPr>
          <w:rFonts w:ascii="Calibri" w:hAnsi="Calibri"/>
          <w:noProof/>
          <w:sz w:val="22"/>
          <w:szCs w:val="22"/>
        </w:rPr>
      </w:pPr>
      <w:hyperlink w:anchor="_Toc514933831" w:history="1">
        <w:r w:rsidRPr="00304105">
          <w:rPr>
            <w:rStyle w:val="Hyperlink"/>
            <w:noProof/>
          </w:rPr>
          <w:t>3</w:t>
        </w:r>
        <w:r w:rsidRPr="006B5780">
          <w:rPr>
            <w:rFonts w:ascii="Calibri" w:hAnsi="Calibri"/>
            <w:noProof/>
            <w:sz w:val="22"/>
            <w:szCs w:val="22"/>
          </w:rPr>
          <w:tab/>
        </w:r>
        <w:r w:rsidRPr="00304105">
          <w:rPr>
            <w:rStyle w:val="Hyperlink"/>
            <w:noProof/>
          </w:rPr>
          <w:t>SMIF Conceptual Model</w:t>
        </w:r>
        <w:r>
          <w:rPr>
            <w:noProof/>
            <w:webHidden/>
          </w:rPr>
          <w:tab/>
        </w:r>
        <w:r>
          <w:rPr>
            <w:noProof/>
            <w:webHidden/>
          </w:rPr>
          <w:fldChar w:fldCharType="begin"/>
        </w:r>
        <w:r>
          <w:rPr>
            <w:noProof/>
            <w:webHidden/>
          </w:rPr>
          <w:instrText xml:space="preserve"> PAGEREF _Toc514933831 \h </w:instrText>
        </w:r>
        <w:r>
          <w:rPr>
            <w:noProof/>
            <w:webHidden/>
          </w:rPr>
        </w:r>
        <w:r>
          <w:rPr>
            <w:noProof/>
            <w:webHidden/>
          </w:rPr>
          <w:fldChar w:fldCharType="separate"/>
        </w:r>
        <w:r w:rsidR="00175B81">
          <w:rPr>
            <w:noProof/>
            <w:webHidden/>
          </w:rPr>
          <w:t>308</w:t>
        </w:r>
        <w:r>
          <w:rPr>
            <w:noProof/>
            <w:webHidden/>
          </w:rPr>
          <w:fldChar w:fldCharType="end"/>
        </w:r>
      </w:hyperlink>
    </w:p>
    <w:p w14:paraId="48E46D71" w14:textId="5961BF54" w:rsidR="00922253" w:rsidRPr="006B5780" w:rsidRDefault="00922253">
      <w:pPr>
        <w:pStyle w:val="TOC2"/>
        <w:rPr>
          <w:rFonts w:ascii="Calibri" w:hAnsi="Calibri"/>
          <w:noProof/>
          <w:sz w:val="22"/>
          <w:szCs w:val="22"/>
        </w:rPr>
      </w:pPr>
      <w:hyperlink w:anchor="_Toc514933832" w:history="1">
        <w:r w:rsidRPr="00304105">
          <w:rPr>
            <w:rStyle w:val="Hyperlink"/>
            <w:noProof/>
          </w:rPr>
          <w:t>3.1</w:t>
        </w:r>
        <w:r w:rsidRPr="006B5780">
          <w:rPr>
            <w:rFonts w:ascii="Calibri" w:hAnsi="Calibri"/>
            <w:noProof/>
            <w:sz w:val="22"/>
            <w:szCs w:val="22"/>
          </w:rPr>
          <w:tab/>
        </w:r>
        <w:r w:rsidRPr="00304105">
          <w:rPr>
            <w:rStyle w:val="Hyperlink"/>
            <w:noProof/>
          </w:rPr>
          <w:t>Diagram: SMIF Packages</w:t>
        </w:r>
        <w:r>
          <w:rPr>
            <w:noProof/>
            <w:webHidden/>
          </w:rPr>
          <w:tab/>
        </w:r>
        <w:r>
          <w:rPr>
            <w:noProof/>
            <w:webHidden/>
          </w:rPr>
          <w:fldChar w:fldCharType="begin"/>
        </w:r>
        <w:r>
          <w:rPr>
            <w:noProof/>
            <w:webHidden/>
          </w:rPr>
          <w:instrText xml:space="preserve"> PAGEREF _Toc514933832 \h </w:instrText>
        </w:r>
        <w:r>
          <w:rPr>
            <w:noProof/>
            <w:webHidden/>
          </w:rPr>
        </w:r>
        <w:r>
          <w:rPr>
            <w:noProof/>
            <w:webHidden/>
          </w:rPr>
          <w:fldChar w:fldCharType="separate"/>
        </w:r>
        <w:r w:rsidR="00175B81">
          <w:rPr>
            <w:noProof/>
            <w:webHidden/>
          </w:rPr>
          <w:t>309</w:t>
        </w:r>
        <w:r>
          <w:rPr>
            <w:noProof/>
            <w:webHidden/>
          </w:rPr>
          <w:fldChar w:fldCharType="end"/>
        </w:r>
      </w:hyperlink>
    </w:p>
    <w:p w14:paraId="7E476170" w14:textId="11EB250C" w:rsidR="00922253" w:rsidRPr="006B5780" w:rsidRDefault="00922253">
      <w:pPr>
        <w:pStyle w:val="TOC2"/>
        <w:rPr>
          <w:rFonts w:ascii="Calibri" w:hAnsi="Calibri"/>
          <w:noProof/>
          <w:sz w:val="22"/>
          <w:szCs w:val="22"/>
        </w:rPr>
      </w:pPr>
      <w:hyperlink w:anchor="_Toc514933833" w:history="1">
        <w:r w:rsidRPr="00304105">
          <w:rPr>
            <w:rStyle w:val="Hyperlink"/>
            <w:noProof/>
          </w:rPr>
          <w:t>3.2</w:t>
        </w:r>
        <w:r w:rsidRPr="006B5780">
          <w:rPr>
            <w:rFonts w:ascii="Calibri" w:hAnsi="Calibri"/>
            <w:noProof/>
            <w:sz w:val="22"/>
            <w:szCs w:val="22"/>
          </w:rPr>
          <w:tab/>
        </w:r>
        <w:r w:rsidRPr="00304105">
          <w:rPr>
            <w:rStyle w:val="Hyperlink"/>
            <w:noProof/>
          </w:rPr>
          <w:t>SMIF Conceptual Model::Associations</w:t>
        </w:r>
        <w:r>
          <w:rPr>
            <w:noProof/>
            <w:webHidden/>
          </w:rPr>
          <w:tab/>
        </w:r>
        <w:r>
          <w:rPr>
            <w:noProof/>
            <w:webHidden/>
          </w:rPr>
          <w:fldChar w:fldCharType="begin"/>
        </w:r>
        <w:r>
          <w:rPr>
            <w:noProof/>
            <w:webHidden/>
          </w:rPr>
          <w:instrText xml:space="preserve"> PAGEREF _Toc514933833 \h </w:instrText>
        </w:r>
        <w:r>
          <w:rPr>
            <w:noProof/>
            <w:webHidden/>
          </w:rPr>
        </w:r>
        <w:r>
          <w:rPr>
            <w:noProof/>
            <w:webHidden/>
          </w:rPr>
          <w:fldChar w:fldCharType="separate"/>
        </w:r>
        <w:r w:rsidR="00175B81">
          <w:rPr>
            <w:noProof/>
            <w:webHidden/>
          </w:rPr>
          <w:t>311</w:t>
        </w:r>
        <w:r>
          <w:rPr>
            <w:noProof/>
            <w:webHidden/>
          </w:rPr>
          <w:fldChar w:fldCharType="end"/>
        </w:r>
      </w:hyperlink>
    </w:p>
    <w:p w14:paraId="1371FA47" w14:textId="5BA3E5C7" w:rsidR="00922253" w:rsidRPr="006B5780" w:rsidRDefault="00922253">
      <w:pPr>
        <w:pStyle w:val="TOC3"/>
        <w:rPr>
          <w:rFonts w:ascii="Calibri" w:hAnsi="Calibri"/>
          <w:noProof/>
          <w:sz w:val="22"/>
          <w:szCs w:val="22"/>
        </w:rPr>
      </w:pPr>
      <w:hyperlink w:anchor="_Toc514933834" w:history="1">
        <w:r w:rsidRPr="00304105">
          <w:rPr>
            <w:rStyle w:val="Hyperlink"/>
            <w:noProof/>
          </w:rPr>
          <w:t>3.2.1</w:t>
        </w:r>
        <w:r w:rsidRPr="006B5780">
          <w:rPr>
            <w:rFonts w:ascii="Calibri" w:hAnsi="Calibri"/>
            <w:noProof/>
            <w:sz w:val="22"/>
            <w:szCs w:val="22"/>
          </w:rPr>
          <w:tab/>
        </w:r>
        <w:r w:rsidRPr="00304105">
          <w:rPr>
            <w:rStyle w:val="Hyperlink"/>
            <w:noProof/>
          </w:rPr>
          <w:t>Diagram: Associations</w:t>
        </w:r>
        <w:r>
          <w:rPr>
            <w:noProof/>
            <w:webHidden/>
          </w:rPr>
          <w:tab/>
        </w:r>
        <w:r>
          <w:rPr>
            <w:noProof/>
            <w:webHidden/>
          </w:rPr>
          <w:fldChar w:fldCharType="begin"/>
        </w:r>
        <w:r>
          <w:rPr>
            <w:noProof/>
            <w:webHidden/>
          </w:rPr>
          <w:instrText xml:space="preserve"> PAGEREF _Toc514933834 \h </w:instrText>
        </w:r>
        <w:r>
          <w:rPr>
            <w:noProof/>
            <w:webHidden/>
          </w:rPr>
        </w:r>
        <w:r>
          <w:rPr>
            <w:noProof/>
            <w:webHidden/>
          </w:rPr>
          <w:fldChar w:fldCharType="separate"/>
        </w:r>
        <w:r w:rsidR="00175B81">
          <w:rPr>
            <w:noProof/>
            <w:webHidden/>
          </w:rPr>
          <w:t>311</w:t>
        </w:r>
        <w:r>
          <w:rPr>
            <w:noProof/>
            <w:webHidden/>
          </w:rPr>
          <w:fldChar w:fldCharType="end"/>
        </w:r>
      </w:hyperlink>
    </w:p>
    <w:p w14:paraId="169B418C" w14:textId="1F3EA2FD" w:rsidR="00922253" w:rsidRPr="006B5780" w:rsidRDefault="00922253">
      <w:pPr>
        <w:pStyle w:val="TOC3"/>
        <w:rPr>
          <w:rFonts w:ascii="Calibri" w:hAnsi="Calibri"/>
          <w:noProof/>
          <w:sz w:val="22"/>
          <w:szCs w:val="22"/>
        </w:rPr>
      </w:pPr>
      <w:hyperlink w:anchor="_Toc514933835" w:history="1">
        <w:r w:rsidRPr="00304105">
          <w:rPr>
            <w:rStyle w:val="Hyperlink"/>
            <w:noProof/>
          </w:rPr>
          <w:t>3.2.2</w:t>
        </w:r>
        <w:r w:rsidRPr="006B5780">
          <w:rPr>
            <w:rFonts w:ascii="Calibri" w:hAnsi="Calibri"/>
            <w:noProof/>
            <w:sz w:val="22"/>
            <w:szCs w:val="22"/>
          </w:rPr>
          <w:tab/>
        </w:r>
        <w:r w:rsidRPr="00304105">
          <w:rPr>
            <w:rStyle w:val="Hyperlink"/>
            <w:noProof/>
          </w:rPr>
          <w:t>Class Association</w:t>
        </w:r>
        <w:r>
          <w:rPr>
            <w:noProof/>
            <w:webHidden/>
          </w:rPr>
          <w:tab/>
        </w:r>
        <w:r>
          <w:rPr>
            <w:noProof/>
            <w:webHidden/>
          </w:rPr>
          <w:fldChar w:fldCharType="begin"/>
        </w:r>
        <w:r>
          <w:rPr>
            <w:noProof/>
            <w:webHidden/>
          </w:rPr>
          <w:instrText xml:space="preserve"> PAGEREF _Toc514933835 \h </w:instrText>
        </w:r>
        <w:r>
          <w:rPr>
            <w:noProof/>
            <w:webHidden/>
          </w:rPr>
        </w:r>
        <w:r>
          <w:rPr>
            <w:noProof/>
            <w:webHidden/>
          </w:rPr>
          <w:fldChar w:fldCharType="separate"/>
        </w:r>
        <w:r w:rsidR="00175B81">
          <w:rPr>
            <w:noProof/>
            <w:webHidden/>
          </w:rPr>
          <w:t>312</w:t>
        </w:r>
        <w:r>
          <w:rPr>
            <w:noProof/>
            <w:webHidden/>
          </w:rPr>
          <w:fldChar w:fldCharType="end"/>
        </w:r>
      </w:hyperlink>
    </w:p>
    <w:p w14:paraId="5D2E63D6" w14:textId="276AF669" w:rsidR="00922253" w:rsidRPr="006B5780" w:rsidRDefault="00922253">
      <w:pPr>
        <w:pStyle w:val="TOC3"/>
        <w:rPr>
          <w:rFonts w:ascii="Calibri" w:hAnsi="Calibri"/>
          <w:noProof/>
          <w:sz w:val="22"/>
          <w:szCs w:val="22"/>
        </w:rPr>
      </w:pPr>
      <w:hyperlink w:anchor="_Toc514933836" w:history="1">
        <w:r w:rsidRPr="00304105">
          <w:rPr>
            <w:rStyle w:val="Hyperlink"/>
            <w:noProof/>
          </w:rPr>
          <w:t>3.2.3</w:t>
        </w:r>
        <w:r w:rsidRPr="006B5780">
          <w:rPr>
            <w:rFonts w:ascii="Calibri" w:hAnsi="Calibri"/>
            <w:noProof/>
            <w:sz w:val="22"/>
            <w:szCs w:val="22"/>
          </w:rPr>
          <w:tab/>
        </w:r>
        <w:r w:rsidRPr="00304105">
          <w:rPr>
            <w:rStyle w:val="Hyperlink"/>
            <w:noProof/>
          </w:rPr>
          <w:t>Class Association Type</w:t>
        </w:r>
        <w:r>
          <w:rPr>
            <w:noProof/>
            <w:webHidden/>
          </w:rPr>
          <w:tab/>
        </w:r>
        <w:r>
          <w:rPr>
            <w:noProof/>
            <w:webHidden/>
          </w:rPr>
          <w:fldChar w:fldCharType="begin"/>
        </w:r>
        <w:r>
          <w:rPr>
            <w:noProof/>
            <w:webHidden/>
          </w:rPr>
          <w:instrText xml:space="preserve"> PAGEREF _Toc514933836 \h </w:instrText>
        </w:r>
        <w:r>
          <w:rPr>
            <w:noProof/>
            <w:webHidden/>
          </w:rPr>
        </w:r>
        <w:r>
          <w:rPr>
            <w:noProof/>
            <w:webHidden/>
          </w:rPr>
          <w:fldChar w:fldCharType="separate"/>
        </w:r>
        <w:r w:rsidR="00175B81">
          <w:rPr>
            <w:noProof/>
            <w:webHidden/>
          </w:rPr>
          <w:t>312</w:t>
        </w:r>
        <w:r>
          <w:rPr>
            <w:noProof/>
            <w:webHidden/>
          </w:rPr>
          <w:fldChar w:fldCharType="end"/>
        </w:r>
      </w:hyperlink>
    </w:p>
    <w:p w14:paraId="57B8E9A0" w14:textId="22FC0DE2" w:rsidR="00922253" w:rsidRPr="006B5780" w:rsidRDefault="00922253">
      <w:pPr>
        <w:pStyle w:val="TOC3"/>
        <w:rPr>
          <w:rFonts w:ascii="Calibri" w:hAnsi="Calibri"/>
          <w:noProof/>
          <w:sz w:val="22"/>
          <w:szCs w:val="22"/>
        </w:rPr>
      </w:pPr>
      <w:hyperlink w:anchor="_Toc514933837" w:history="1">
        <w:r w:rsidRPr="00304105">
          <w:rPr>
            <w:rStyle w:val="Hyperlink"/>
            <w:noProof/>
          </w:rPr>
          <w:t>3.2.4</w:t>
        </w:r>
        <w:r w:rsidRPr="006B5780">
          <w:rPr>
            <w:rFonts w:ascii="Calibri" w:hAnsi="Calibri"/>
            <w:noProof/>
            <w:sz w:val="22"/>
            <w:szCs w:val="22"/>
          </w:rPr>
          <w:tab/>
        </w:r>
        <w:r w:rsidRPr="00304105">
          <w:rPr>
            <w:rStyle w:val="Hyperlink"/>
            <w:noProof/>
          </w:rPr>
          <w:t>Class Binary Association</w:t>
        </w:r>
        <w:r>
          <w:rPr>
            <w:noProof/>
            <w:webHidden/>
          </w:rPr>
          <w:tab/>
        </w:r>
        <w:r>
          <w:rPr>
            <w:noProof/>
            <w:webHidden/>
          </w:rPr>
          <w:fldChar w:fldCharType="begin"/>
        </w:r>
        <w:r>
          <w:rPr>
            <w:noProof/>
            <w:webHidden/>
          </w:rPr>
          <w:instrText xml:space="preserve"> PAGEREF _Toc514933837 \h </w:instrText>
        </w:r>
        <w:r>
          <w:rPr>
            <w:noProof/>
            <w:webHidden/>
          </w:rPr>
        </w:r>
        <w:r>
          <w:rPr>
            <w:noProof/>
            <w:webHidden/>
          </w:rPr>
          <w:fldChar w:fldCharType="separate"/>
        </w:r>
        <w:r w:rsidR="00175B81">
          <w:rPr>
            <w:noProof/>
            <w:webHidden/>
          </w:rPr>
          <w:t>312</w:t>
        </w:r>
        <w:r>
          <w:rPr>
            <w:noProof/>
            <w:webHidden/>
          </w:rPr>
          <w:fldChar w:fldCharType="end"/>
        </w:r>
      </w:hyperlink>
    </w:p>
    <w:p w14:paraId="6BE773A4" w14:textId="267191A9" w:rsidR="00922253" w:rsidRPr="006B5780" w:rsidRDefault="00922253">
      <w:pPr>
        <w:pStyle w:val="TOC3"/>
        <w:rPr>
          <w:rFonts w:ascii="Calibri" w:hAnsi="Calibri"/>
          <w:noProof/>
          <w:sz w:val="22"/>
          <w:szCs w:val="22"/>
        </w:rPr>
      </w:pPr>
      <w:hyperlink w:anchor="_Toc514933838" w:history="1">
        <w:r w:rsidRPr="00304105">
          <w:rPr>
            <w:rStyle w:val="Hyperlink"/>
            <w:noProof/>
          </w:rPr>
          <w:t>3.2.5</w:t>
        </w:r>
        <w:r w:rsidRPr="006B5780">
          <w:rPr>
            <w:rFonts w:ascii="Calibri" w:hAnsi="Calibri"/>
            <w:noProof/>
            <w:sz w:val="22"/>
            <w:szCs w:val="22"/>
          </w:rPr>
          <w:tab/>
        </w:r>
        <w:r w:rsidRPr="00304105">
          <w:rPr>
            <w:rStyle w:val="Hyperlink"/>
            <w:noProof/>
          </w:rPr>
          <w:t>Class Binary Association Type</w:t>
        </w:r>
        <w:r>
          <w:rPr>
            <w:noProof/>
            <w:webHidden/>
          </w:rPr>
          <w:tab/>
        </w:r>
        <w:r>
          <w:rPr>
            <w:noProof/>
            <w:webHidden/>
          </w:rPr>
          <w:fldChar w:fldCharType="begin"/>
        </w:r>
        <w:r>
          <w:rPr>
            <w:noProof/>
            <w:webHidden/>
          </w:rPr>
          <w:instrText xml:space="preserve"> PAGEREF _Toc514933838 \h </w:instrText>
        </w:r>
        <w:r>
          <w:rPr>
            <w:noProof/>
            <w:webHidden/>
          </w:rPr>
        </w:r>
        <w:r>
          <w:rPr>
            <w:noProof/>
            <w:webHidden/>
          </w:rPr>
          <w:fldChar w:fldCharType="separate"/>
        </w:r>
        <w:r w:rsidR="00175B81">
          <w:rPr>
            <w:noProof/>
            <w:webHidden/>
          </w:rPr>
          <w:t>312</w:t>
        </w:r>
        <w:r>
          <w:rPr>
            <w:noProof/>
            <w:webHidden/>
          </w:rPr>
          <w:fldChar w:fldCharType="end"/>
        </w:r>
      </w:hyperlink>
    </w:p>
    <w:p w14:paraId="294C5696" w14:textId="582D893A" w:rsidR="00922253" w:rsidRPr="006B5780" w:rsidRDefault="00922253">
      <w:pPr>
        <w:pStyle w:val="TOC3"/>
        <w:rPr>
          <w:rFonts w:ascii="Calibri" w:hAnsi="Calibri"/>
          <w:noProof/>
          <w:sz w:val="22"/>
          <w:szCs w:val="22"/>
        </w:rPr>
      </w:pPr>
      <w:hyperlink w:anchor="_Toc514933839" w:history="1">
        <w:r w:rsidRPr="00304105">
          <w:rPr>
            <w:rStyle w:val="Hyperlink"/>
            <w:noProof/>
          </w:rPr>
          <w:t>3.2.6</w:t>
        </w:r>
        <w:r w:rsidRPr="006B5780">
          <w:rPr>
            <w:rFonts w:ascii="Calibri" w:hAnsi="Calibri"/>
            <w:noProof/>
            <w:sz w:val="22"/>
            <w:szCs w:val="22"/>
          </w:rPr>
          <w:tab/>
        </w:r>
        <w:r w:rsidRPr="00304105">
          <w:rPr>
            <w:rStyle w:val="Hyperlink"/>
            <w:noProof/>
          </w:rPr>
          <w:t>Class Restriction Type</w:t>
        </w:r>
        <w:r>
          <w:rPr>
            <w:noProof/>
            <w:webHidden/>
          </w:rPr>
          <w:tab/>
        </w:r>
        <w:r>
          <w:rPr>
            <w:noProof/>
            <w:webHidden/>
          </w:rPr>
          <w:fldChar w:fldCharType="begin"/>
        </w:r>
        <w:r>
          <w:rPr>
            <w:noProof/>
            <w:webHidden/>
          </w:rPr>
          <w:instrText xml:space="preserve"> PAGEREF _Toc514933839 \h </w:instrText>
        </w:r>
        <w:r>
          <w:rPr>
            <w:noProof/>
            <w:webHidden/>
          </w:rPr>
        </w:r>
        <w:r>
          <w:rPr>
            <w:noProof/>
            <w:webHidden/>
          </w:rPr>
          <w:fldChar w:fldCharType="separate"/>
        </w:r>
        <w:r w:rsidR="00175B81">
          <w:rPr>
            <w:noProof/>
            <w:webHidden/>
          </w:rPr>
          <w:t>313</w:t>
        </w:r>
        <w:r>
          <w:rPr>
            <w:noProof/>
            <w:webHidden/>
          </w:rPr>
          <w:fldChar w:fldCharType="end"/>
        </w:r>
      </w:hyperlink>
    </w:p>
    <w:p w14:paraId="70A283A5" w14:textId="37E85259" w:rsidR="00922253" w:rsidRPr="006B5780" w:rsidRDefault="00922253">
      <w:pPr>
        <w:pStyle w:val="TOC2"/>
        <w:rPr>
          <w:rFonts w:ascii="Calibri" w:hAnsi="Calibri"/>
          <w:noProof/>
          <w:sz w:val="22"/>
          <w:szCs w:val="22"/>
        </w:rPr>
      </w:pPr>
      <w:hyperlink w:anchor="_Toc514933840" w:history="1">
        <w:r w:rsidRPr="00304105">
          <w:rPr>
            <w:rStyle w:val="Hyperlink"/>
            <w:noProof/>
          </w:rPr>
          <w:t>3.3</w:t>
        </w:r>
        <w:r w:rsidRPr="006B5780">
          <w:rPr>
            <w:rFonts w:ascii="Calibri" w:hAnsi="Calibri"/>
            <w:noProof/>
            <w:sz w:val="22"/>
            <w:szCs w:val="22"/>
          </w:rPr>
          <w:tab/>
        </w:r>
        <w:r w:rsidRPr="00304105">
          <w:rPr>
            <w:rStyle w:val="Hyperlink"/>
            <w:noProof/>
          </w:rPr>
          <w:t>SMIF Conceptual Model::Constraints</w:t>
        </w:r>
        <w:r>
          <w:rPr>
            <w:noProof/>
            <w:webHidden/>
          </w:rPr>
          <w:tab/>
        </w:r>
        <w:r>
          <w:rPr>
            <w:noProof/>
            <w:webHidden/>
          </w:rPr>
          <w:fldChar w:fldCharType="begin"/>
        </w:r>
        <w:r>
          <w:rPr>
            <w:noProof/>
            <w:webHidden/>
          </w:rPr>
          <w:instrText xml:space="preserve"> PAGEREF _Toc514933840 \h </w:instrText>
        </w:r>
        <w:r>
          <w:rPr>
            <w:noProof/>
            <w:webHidden/>
          </w:rPr>
        </w:r>
        <w:r>
          <w:rPr>
            <w:noProof/>
            <w:webHidden/>
          </w:rPr>
          <w:fldChar w:fldCharType="separate"/>
        </w:r>
        <w:r w:rsidR="00175B81">
          <w:rPr>
            <w:noProof/>
            <w:webHidden/>
          </w:rPr>
          <w:t>314</w:t>
        </w:r>
        <w:r>
          <w:rPr>
            <w:noProof/>
            <w:webHidden/>
          </w:rPr>
          <w:fldChar w:fldCharType="end"/>
        </w:r>
      </w:hyperlink>
    </w:p>
    <w:p w14:paraId="25A131E7" w14:textId="6E3C0091" w:rsidR="00922253" w:rsidRPr="006B5780" w:rsidRDefault="00922253">
      <w:pPr>
        <w:pStyle w:val="TOC3"/>
        <w:rPr>
          <w:rFonts w:ascii="Calibri" w:hAnsi="Calibri"/>
          <w:noProof/>
          <w:sz w:val="22"/>
          <w:szCs w:val="22"/>
        </w:rPr>
      </w:pPr>
      <w:hyperlink w:anchor="_Toc514933841" w:history="1">
        <w:r w:rsidRPr="00304105">
          <w:rPr>
            <w:rStyle w:val="Hyperlink"/>
            <w:noProof/>
          </w:rPr>
          <w:t>3.3.1</w:t>
        </w:r>
        <w:r w:rsidRPr="006B5780">
          <w:rPr>
            <w:rFonts w:ascii="Calibri" w:hAnsi="Calibri"/>
            <w:noProof/>
            <w:sz w:val="22"/>
            <w:szCs w:val="22"/>
          </w:rPr>
          <w:tab/>
        </w:r>
        <w:r w:rsidRPr="00304105">
          <w:rPr>
            <w:rStyle w:val="Hyperlink"/>
            <w:noProof/>
          </w:rPr>
          <w:t>Diagram: General Rules</w:t>
        </w:r>
        <w:r>
          <w:rPr>
            <w:noProof/>
            <w:webHidden/>
          </w:rPr>
          <w:tab/>
        </w:r>
        <w:r>
          <w:rPr>
            <w:noProof/>
            <w:webHidden/>
          </w:rPr>
          <w:fldChar w:fldCharType="begin"/>
        </w:r>
        <w:r>
          <w:rPr>
            <w:noProof/>
            <w:webHidden/>
          </w:rPr>
          <w:instrText xml:space="preserve"> PAGEREF _Toc514933841 \h </w:instrText>
        </w:r>
        <w:r>
          <w:rPr>
            <w:noProof/>
            <w:webHidden/>
          </w:rPr>
        </w:r>
        <w:r>
          <w:rPr>
            <w:noProof/>
            <w:webHidden/>
          </w:rPr>
          <w:fldChar w:fldCharType="separate"/>
        </w:r>
        <w:r w:rsidR="00175B81">
          <w:rPr>
            <w:noProof/>
            <w:webHidden/>
          </w:rPr>
          <w:t>314</w:t>
        </w:r>
        <w:r>
          <w:rPr>
            <w:noProof/>
            <w:webHidden/>
          </w:rPr>
          <w:fldChar w:fldCharType="end"/>
        </w:r>
      </w:hyperlink>
    </w:p>
    <w:p w14:paraId="34042031" w14:textId="77EB96D4" w:rsidR="00922253" w:rsidRPr="006B5780" w:rsidRDefault="00922253">
      <w:pPr>
        <w:pStyle w:val="TOC3"/>
        <w:rPr>
          <w:rFonts w:ascii="Calibri" w:hAnsi="Calibri"/>
          <w:noProof/>
          <w:sz w:val="22"/>
          <w:szCs w:val="22"/>
        </w:rPr>
      </w:pPr>
      <w:hyperlink w:anchor="_Toc514933842" w:history="1">
        <w:r w:rsidRPr="00304105">
          <w:rPr>
            <w:rStyle w:val="Hyperlink"/>
            <w:noProof/>
          </w:rPr>
          <w:t>3.3.2</w:t>
        </w:r>
        <w:r w:rsidRPr="006B5780">
          <w:rPr>
            <w:rFonts w:ascii="Calibri" w:hAnsi="Calibri"/>
            <w:noProof/>
            <w:sz w:val="22"/>
            <w:szCs w:val="22"/>
          </w:rPr>
          <w:tab/>
        </w:r>
        <w:r w:rsidRPr="00304105">
          <w:rPr>
            <w:rStyle w:val="Hyperlink"/>
            <w:noProof/>
          </w:rPr>
          <w:t>Diagram: Property Constraints</w:t>
        </w:r>
        <w:r>
          <w:rPr>
            <w:noProof/>
            <w:webHidden/>
          </w:rPr>
          <w:tab/>
        </w:r>
        <w:r>
          <w:rPr>
            <w:noProof/>
            <w:webHidden/>
          </w:rPr>
          <w:fldChar w:fldCharType="begin"/>
        </w:r>
        <w:r>
          <w:rPr>
            <w:noProof/>
            <w:webHidden/>
          </w:rPr>
          <w:instrText xml:space="preserve"> PAGEREF _Toc514933842 \h </w:instrText>
        </w:r>
        <w:r>
          <w:rPr>
            <w:noProof/>
            <w:webHidden/>
          </w:rPr>
        </w:r>
        <w:r>
          <w:rPr>
            <w:noProof/>
            <w:webHidden/>
          </w:rPr>
          <w:fldChar w:fldCharType="separate"/>
        </w:r>
        <w:r w:rsidR="00175B81">
          <w:rPr>
            <w:noProof/>
            <w:webHidden/>
          </w:rPr>
          <w:t>315</w:t>
        </w:r>
        <w:r>
          <w:rPr>
            <w:noProof/>
            <w:webHidden/>
          </w:rPr>
          <w:fldChar w:fldCharType="end"/>
        </w:r>
      </w:hyperlink>
    </w:p>
    <w:p w14:paraId="1D53D743" w14:textId="1B4B5B56" w:rsidR="00922253" w:rsidRPr="006B5780" w:rsidRDefault="00922253">
      <w:pPr>
        <w:pStyle w:val="TOC3"/>
        <w:rPr>
          <w:rFonts w:ascii="Calibri" w:hAnsi="Calibri"/>
          <w:noProof/>
          <w:sz w:val="22"/>
          <w:szCs w:val="22"/>
        </w:rPr>
      </w:pPr>
      <w:hyperlink w:anchor="_Toc514933843" w:history="1">
        <w:r w:rsidRPr="00304105">
          <w:rPr>
            <w:rStyle w:val="Hyperlink"/>
            <w:noProof/>
          </w:rPr>
          <w:t>3.3.3</w:t>
        </w:r>
        <w:r w:rsidRPr="006B5780">
          <w:rPr>
            <w:rFonts w:ascii="Calibri" w:hAnsi="Calibri"/>
            <w:noProof/>
            <w:sz w:val="22"/>
            <w:szCs w:val="22"/>
          </w:rPr>
          <w:tab/>
        </w:r>
        <w:r w:rsidRPr="00304105">
          <w:rPr>
            <w:rStyle w:val="Hyperlink"/>
            <w:noProof/>
          </w:rPr>
          <w:t>Diagram: Rules in Context</w:t>
        </w:r>
        <w:r>
          <w:rPr>
            <w:noProof/>
            <w:webHidden/>
          </w:rPr>
          <w:tab/>
        </w:r>
        <w:r>
          <w:rPr>
            <w:noProof/>
            <w:webHidden/>
          </w:rPr>
          <w:fldChar w:fldCharType="begin"/>
        </w:r>
        <w:r>
          <w:rPr>
            <w:noProof/>
            <w:webHidden/>
          </w:rPr>
          <w:instrText xml:space="preserve"> PAGEREF _Toc514933843 \h </w:instrText>
        </w:r>
        <w:r>
          <w:rPr>
            <w:noProof/>
            <w:webHidden/>
          </w:rPr>
        </w:r>
        <w:r>
          <w:rPr>
            <w:noProof/>
            <w:webHidden/>
          </w:rPr>
          <w:fldChar w:fldCharType="separate"/>
        </w:r>
        <w:r w:rsidR="00175B81">
          <w:rPr>
            <w:noProof/>
            <w:webHidden/>
          </w:rPr>
          <w:t>316</w:t>
        </w:r>
        <w:r>
          <w:rPr>
            <w:noProof/>
            <w:webHidden/>
          </w:rPr>
          <w:fldChar w:fldCharType="end"/>
        </w:r>
      </w:hyperlink>
    </w:p>
    <w:p w14:paraId="3475E88D" w14:textId="39194717" w:rsidR="00922253" w:rsidRPr="006B5780" w:rsidRDefault="00922253">
      <w:pPr>
        <w:pStyle w:val="TOC3"/>
        <w:rPr>
          <w:rFonts w:ascii="Calibri" w:hAnsi="Calibri"/>
          <w:noProof/>
          <w:sz w:val="22"/>
          <w:szCs w:val="22"/>
        </w:rPr>
      </w:pPr>
      <w:hyperlink w:anchor="_Toc514933844" w:history="1">
        <w:r w:rsidRPr="00304105">
          <w:rPr>
            <w:rStyle w:val="Hyperlink"/>
            <w:noProof/>
          </w:rPr>
          <w:t>3.3.4</w:t>
        </w:r>
        <w:r w:rsidRPr="006B5780">
          <w:rPr>
            <w:rFonts w:ascii="Calibri" w:hAnsi="Calibri"/>
            <w:noProof/>
            <w:sz w:val="22"/>
            <w:szCs w:val="22"/>
          </w:rPr>
          <w:tab/>
        </w:r>
        <w:r w:rsidRPr="00304105">
          <w:rPr>
            <w:rStyle w:val="Hyperlink"/>
            <w:noProof/>
          </w:rPr>
          <w:t>Diagram: Rules Summary</w:t>
        </w:r>
        <w:r>
          <w:rPr>
            <w:noProof/>
            <w:webHidden/>
          </w:rPr>
          <w:tab/>
        </w:r>
        <w:r>
          <w:rPr>
            <w:noProof/>
            <w:webHidden/>
          </w:rPr>
          <w:fldChar w:fldCharType="begin"/>
        </w:r>
        <w:r>
          <w:rPr>
            <w:noProof/>
            <w:webHidden/>
          </w:rPr>
          <w:instrText xml:space="preserve"> PAGEREF _Toc514933844 \h </w:instrText>
        </w:r>
        <w:r>
          <w:rPr>
            <w:noProof/>
            <w:webHidden/>
          </w:rPr>
        </w:r>
        <w:r>
          <w:rPr>
            <w:noProof/>
            <w:webHidden/>
          </w:rPr>
          <w:fldChar w:fldCharType="separate"/>
        </w:r>
        <w:r w:rsidR="00175B81">
          <w:rPr>
            <w:noProof/>
            <w:webHidden/>
          </w:rPr>
          <w:t>317</w:t>
        </w:r>
        <w:r>
          <w:rPr>
            <w:noProof/>
            <w:webHidden/>
          </w:rPr>
          <w:fldChar w:fldCharType="end"/>
        </w:r>
      </w:hyperlink>
    </w:p>
    <w:p w14:paraId="2A674071" w14:textId="4F3BB0FD" w:rsidR="00922253" w:rsidRPr="006B5780" w:rsidRDefault="00922253">
      <w:pPr>
        <w:pStyle w:val="TOC3"/>
        <w:rPr>
          <w:rFonts w:ascii="Calibri" w:hAnsi="Calibri"/>
          <w:noProof/>
          <w:sz w:val="22"/>
          <w:szCs w:val="22"/>
        </w:rPr>
      </w:pPr>
      <w:hyperlink w:anchor="_Toc514933845" w:history="1">
        <w:r w:rsidRPr="00304105">
          <w:rPr>
            <w:rStyle w:val="Hyperlink"/>
            <w:noProof/>
          </w:rPr>
          <w:t>3.3.5</w:t>
        </w:r>
        <w:r w:rsidRPr="006B5780">
          <w:rPr>
            <w:rFonts w:ascii="Calibri" w:hAnsi="Calibri"/>
            <w:noProof/>
            <w:sz w:val="22"/>
            <w:szCs w:val="22"/>
          </w:rPr>
          <w:tab/>
        </w:r>
        <w:r w:rsidRPr="00304105">
          <w:rPr>
            <w:rStyle w:val="Hyperlink"/>
            <w:noProof/>
          </w:rPr>
          <w:t>Diagram: Type Constraints</w:t>
        </w:r>
        <w:r>
          <w:rPr>
            <w:noProof/>
            <w:webHidden/>
          </w:rPr>
          <w:tab/>
        </w:r>
        <w:r>
          <w:rPr>
            <w:noProof/>
            <w:webHidden/>
          </w:rPr>
          <w:fldChar w:fldCharType="begin"/>
        </w:r>
        <w:r>
          <w:rPr>
            <w:noProof/>
            <w:webHidden/>
          </w:rPr>
          <w:instrText xml:space="preserve"> PAGEREF _Toc514933845 \h </w:instrText>
        </w:r>
        <w:r>
          <w:rPr>
            <w:noProof/>
            <w:webHidden/>
          </w:rPr>
        </w:r>
        <w:r>
          <w:rPr>
            <w:noProof/>
            <w:webHidden/>
          </w:rPr>
          <w:fldChar w:fldCharType="separate"/>
        </w:r>
        <w:r w:rsidR="00175B81">
          <w:rPr>
            <w:noProof/>
            <w:webHidden/>
          </w:rPr>
          <w:t>318</w:t>
        </w:r>
        <w:r>
          <w:rPr>
            <w:noProof/>
            <w:webHidden/>
          </w:rPr>
          <w:fldChar w:fldCharType="end"/>
        </w:r>
      </w:hyperlink>
    </w:p>
    <w:p w14:paraId="561FF302" w14:textId="1A7F53C3" w:rsidR="00922253" w:rsidRPr="006B5780" w:rsidRDefault="00922253">
      <w:pPr>
        <w:pStyle w:val="TOC3"/>
        <w:rPr>
          <w:rFonts w:ascii="Calibri" w:hAnsi="Calibri"/>
          <w:noProof/>
          <w:sz w:val="22"/>
          <w:szCs w:val="22"/>
        </w:rPr>
      </w:pPr>
      <w:hyperlink w:anchor="_Toc514933846" w:history="1">
        <w:r w:rsidRPr="00304105">
          <w:rPr>
            <w:rStyle w:val="Hyperlink"/>
            <w:noProof/>
          </w:rPr>
          <w:t>3.3.6</w:t>
        </w:r>
        <w:r w:rsidRPr="006B5780">
          <w:rPr>
            <w:rFonts w:ascii="Calibri" w:hAnsi="Calibri"/>
            <w:noProof/>
            <w:sz w:val="22"/>
            <w:szCs w:val="22"/>
          </w:rPr>
          <w:tab/>
        </w:r>
        <w:r w:rsidRPr="00304105">
          <w:rPr>
            <w:rStyle w:val="Hyperlink"/>
            <w:noProof/>
          </w:rPr>
          <w:t>Class Conditional</w:t>
        </w:r>
        <w:r>
          <w:rPr>
            <w:noProof/>
            <w:webHidden/>
          </w:rPr>
          <w:tab/>
        </w:r>
        <w:r>
          <w:rPr>
            <w:noProof/>
            <w:webHidden/>
          </w:rPr>
          <w:fldChar w:fldCharType="begin"/>
        </w:r>
        <w:r>
          <w:rPr>
            <w:noProof/>
            <w:webHidden/>
          </w:rPr>
          <w:instrText xml:space="preserve"> PAGEREF _Toc514933846 \h </w:instrText>
        </w:r>
        <w:r>
          <w:rPr>
            <w:noProof/>
            <w:webHidden/>
          </w:rPr>
        </w:r>
        <w:r>
          <w:rPr>
            <w:noProof/>
            <w:webHidden/>
          </w:rPr>
          <w:fldChar w:fldCharType="separate"/>
        </w:r>
        <w:r w:rsidR="00175B81">
          <w:rPr>
            <w:noProof/>
            <w:webHidden/>
          </w:rPr>
          <w:t>319</w:t>
        </w:r>
        <w:r>
          <w:rPr>
            <w:noProof/>
            <w:webHidden/>
          </w:rPr>
          <w:fldChar w:fldCharType="end"/>
        </w:r>
      </w:hyperlink>
    </w:p>
    <w:p w14:paraId="22BA8A44" w14:textId="71B40CE4" w:rsidR="00922253" w:rsidRPr="006B5780" w:rsidRDefault="00922253">
      <w:pPr>
        <w:pStyle w:val="TOC3"/>
        <w:rPr>
          <w:rFonts w:ascii="Calibri" w:hAnsi="Calibri"/>
          <w:noProof/>
          <w:sz w:val="22"/>
          <w:szCs w:val="22"/>
        </w:rPr>
      </w:pPr>
      <w:hyperlink w:anchor="_Toc514933847" w:history="1">
        <w:r w:rsidRPr="00304105">
          <w:rPr>
            <w:rStyle w:val="Hyperlink"/>
            <w:noProof/>
          </w:rPr>
          <w:t>3.3.7</w:t>
        </w:r>
        <w:r w:rsidRPr="006B5780">
          <w:rPr>
            <w:rFonts w:ascii="Calibri" w:hAnsi="Calibri"/>
            <w:noProof/>
            <w:sz w:val="22"/>
            <w:szCs w:val="22"/>
          </w:rPr>
          <w:tab/>
        </w:r>
        <w:r w:rsidRPr="00304105">
          <w:rPr>
            <w:rStyle w:val="Hyperlink"/>
            <w:noProof/>
          </w:rPr>
          <w:t>Class Conditional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_Toc514933847 \h </w:instrText>
        </w:r>
        <w:r>
          <w:rPr>
            <w:noProof/>
            <w:webHidden/>
          </w:rPr>
        </w:r>
        <w:r>
          <w:rPr>
            <w:noProof/>
            <w:webHidden/>
          </w:rPr>
          <w:fldChar w:fldCharType="separate"/>
        </w:r>
        <w:r w:rsidR="00175B81">
          <w:rPr>
            <w:noProof/>
            <w:webHidden/>
          </w:rPr>
          <w:t>319</w:t>
        </w:r>
        <w:r>
          <w:rPr>
            <w:noProof/>
            <w:webHidden/>
          </w:rPr>
          <w:fldChar w:fldCharType="end"/>
        </w:r>
      </w:hyperlink>
    </w:p>
    <w:p w14:paraId="695713D0" w14:textId="21873E58" w:rsidR="00922253" w:rsidRPr="006B5780" w:rsidRDefault="00922253">
      <w:pPr>
        <w:pStyle w:val="TOC3"/>
        <w:rPr>
          <w:rFonts w:ascii="Calibri" w:hAnsi="Calibri"/>
          <w:noProof/>
          <w:sz w:val="22"/>
          <w:szCs w:val="22"/>
        </w:rPr>
      </w:pPr>
      <w:hyperlink w:anchor="_Toc514933848" w:history="1">
        <w:r w:rsidRPr="00304105">
          <w:rPr>
            <w:rStyle w:val="Hyperlink"/>
            <w:noProof/>
          </w:rPr>
          <w:t>3.3.8</w:t>
        </w:r>
        <w:r w:rsidRPr="006B5780">
          <w:rPr>
            <w:rFonts w:ascii="Calibri" w:hAnsi="Calibri"/>
            <w:noProof/>
            <w:sz w:val="22"/>
            <w:szCs w:val="22"/>
          </w:rPr>
          <w:tab/>
        </w:r>
        <w:r w:rsidRPr="00304105">
          <w:rPr>
            <w:rStyle w:val="Hyperlink"/>
            <w:noProof/>
          </w:rPr>
          <w:t>Class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_Toc514933848 \h </w:instrText>
        </w:r>
        <w:r>
          <w:rPr>
            <w:noProof/>
            <w:webHidden/>
          </w:rPr>
        </w:r>
        <w:r>
          <w:rPr>
            <w:noProof/>
            <w:webHidden/>
          </w:rPr>
          <w:fldChar w:fldCharType="separate"/>
        </w:r>
        <w:r w:rsidR="00175B81">
          <w:rPr>
            <w:noProof/>
            <w:webHidden/>
          </w:rPr>
          <w:t>319</w:t>
        </w:r>
        <w:r>
          <w:rPr>
            <w:noProof/>
            <w:webHidden/>
          </w:rPr>
          <w:fldChar w:fldCharType="end"/>
        </w:r>
      </w:hyperlink>
    </w:p>
    <w:p w14:paraId="4CA00CD8" w14:textId="3BFE8BA0" w:rsidR="00922253" w:rsidRPr="006B5780" w:rsidRDefault="00922253">
      <w:pPr>
        <w:pStyle w:val="TOC3"/>
        <w:rPr>
          <w:rFonts w:ascii="Calibri" w:hAnsi="Calibri"/>
          <w:noProof/>
          <w:sz w:val="22"/>
          <w:szCs w:val="22"/>
        </w:rPr>
      </w:pPr>
      <w:hyperlink w:anchor="_Toc514933849" w:history="1">
        <w:r w:rsidRPr="00304105">
          <w:rPr>
            <w:rStyle w:val="Hyperlink"/>
            <w:noProof/>
          </w:rPr>
          <w:t>3.3.9</w:t>
        </w:r>
        <w:r w:rsidRPr="006B5780">
          <w:rPr>
            <w:rFonts w:ascii="Calibri" w:hAnsi="Calibri"/>
            <w:noProof/>
            <w:sz w:val="22"/>
            <w:szCs w:val="22"/>
          </w:rPr>
          <w:tab/>
        </w:r>
        <w:r w:rsidRPr="00304105">
          <w:rPr>
            <w:rStyle w:val="Hyperlink"/>
            <w:noProof/>
          </w:rPr>
          <w:t>Association Constraint Covers</w:t>
        </w:r>
        <w:r>
          <w:rPr>
            <w:noProof/>
            <w:webHidden/>
          </w:rPr>
          <w:tab/>
        </w:r>
        <w:r>
          <w:rPr>
            <w:noProof/>
            <w:webHidden/>
          </w:rPr>
          <w:fldChar w:fldCharType="begin"/>
        </w:r>
        <w:r>
          <w:rPr>
            <w:noProof/>
            <w:webHidden/>
          </w:rPr>
          <w:instrText xml:space="preserve"> PAGEREF _Toc514933849 \h </w:instrText>
        </w:r>
        <w:r>
          <w:rPr>
            <w:noProof/>
            <w:webHidden/>
          </w:rPr>
        </w:r>
        <w:r>
          <w:rPr>
            <w:noProof/>
            <w:webHidden/>
          </w:rPr>
          <w:fldChar w:fldCharType="separate"/>
        </w:r>
        <w:r w:rsidR="00175B81">
          <w:rPr>
            <w:noProof/>
            <w:webHidden/>
          </w:rPr>
          <w:t>319</w:t>
        </w:r>
        <w:r>
          <w:rPr>
            <w:noProof/>
            <w:webHidden/>
          </w:rPr>
          <w:fldChar w:fldCharType="end"/>
        </w:r>
      </w:hyperlink>
    </w:p>
    <w:p w14:paraId="3319A518" w14:textId="2B83FDB9" w:rsidR="00922253" w:rsidRPr="006B5780" w:rsidRDefault="00922253">
      <w:pPr>
        <w:pStyle w:val="TOC3"/>
        <w:rPr>
          <w:rFonts w:ascii="Calibri" w:hAnsi="Calibri"/>
          <w:noProof/>
          <w:sz w:val="22"/>
          <w:szCs w:val="22"/>
        </w:rPr>
      </w:pPr>
      <w:hyperlink w:anchor="_Toc514933850" w:history="1">
        <w:r w:rsidRPr="00304105">
          <w:rPr>
            <w:rStyle w:val="Hyperlink"/>
            <w:noProof/>
          </w:rPr>
          <w:t>3.3.10</w:t>
        </w:r>
        <w:r w:rsidRPr="006B5780">
          <w:rPr>
            <w:rFonts w:ascii="Calibri" w:hAnsi="Calibri"/>
            <w:noProof/>
            <w:sz w:val="22"/>
            <w:szCs w:val="22"/>
          </w:rPr>
          <w:tab/>
        </w:r>
        <w:r w:rsidRPr="00304105">
          <w:rPr>
            <w:rStyle w:val="Hyperlink"/>
            <w:noProof/>
          </w:rPr>
          <w:t>Class Covering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_Toc514933850 \h </w:instrText>
        </w:r>
        <w:r>
          <w:rPr>
            <w:noProof/>
            <w:webHidden/>
          </w:rPr>
        </w:r>
        <w:r>
          <w:rPr>
            <w:noProof/>
            <w:webHidden/>
          </w:rPr>
          <w:fldChar w:fldCharType="separate"/>
        </w:r>
        <w:r w:rsidR="00175B81">
          <w:rPr>
            <w:noProof/>
            <w:webHidden/>
          </w:rPr>
          <w:t>319</w:t>
        </w:r>
        <w:r>
          <w:rPr>
            <w:noProof/>
            <w:webHidden/>
          </w:rPr>
          <w:fldChar w:fldCharType="end"/>
        </w:r>
      </w:hyperlink>
    </w:p>
    <w:p w14:paraId="79DF4F66" w14:textId="5BAFE50F" w:rsidR="00922253" w:rsidRPr="006B5780" w:rsidRDefault="00922253">
      <w:pPr>
        <w:pStyle w:val="TOC3"/>
        <w:rPr>
          <w:rFonts w:ascii="Calibri" w:hAnsi="Calibri"/>
          <w:noProof/>
          <w:sz w:val="22"/>
          <w:szCs w:val="22"/>
        </w:rPr>
      </w:pPr>
      <w:hyperlink w:anchor="_Toc514933851" w:history="1">
        <w:r w:rsidRPr="00304105">
          <w:rPr>
            <w:rStyle w:val="Hyperlink"/>
            <w:noProof/>
          </w:rPr>
          <w:t>3.3.11</w:t>
        </w:r>
        <w:r w:rsidRPr="006B5780">
          <w:rPr>
            <w:rFonts w:ascii="Calibri" w:hAnsi="Calibri"/>
            <w:noProof/>
            <w:sz w:val="22"/>
            <w:szCs w:val="22"/>
          </w:rPr>
          <w:tab/>
        </w:r>
        <w:r w:rsidRPr="00304105">
          <w:rPr>
            <w:rStyle w:val="Hyperlink"/>
            <w:noProof/>
          </w:rPr>
          <w:t>Class Disjoint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_Toc514933851 \h </w:instrText>
        </w:r>
        <w:r>
          <w:rPr>
            <w:noProof/>
            <w:webHidden/>
          </w:rPr>
        </w:r>
        <w:r>
          <w:rPr>
            <w:noProof/>
            <w:webHidden/>
          </w:rPr>
          <w:fldChar w:fldCharType="separate"/>
        </w:r>
        <w:r w:rsidR="00175B81">
          <w:rPr>
            <w:noProof/>
            <w:webHidden/>
          </w:rPr>
          <w:t>319</w:t>
        </w:r>
        <w:r>
          <w:rPr>
            <w:noProof/>
            <w:webHidden/>
          </w:rPr>
          <w:fldChar w:fldCharType="end"/>
        </w:r>
      </w:hyperlink>
    </w:p>
    <w:p w14:paraId="06F5F96A" w14:textId="63FC98EB" w:rsidR="00922253" w:rsidRPr="006B5780" w:rsidRDefault="00922253">
      <w:pPr>
        <w:pStyle w:val="TOC3"/>
        <w:rPr>
          <w:rFonts w:ascii="Calibri" w:hAnsi="Calibri"/>
          <w:noProof/>
          <w:sz w:val="22"/>
          <w:szCs w:val="22"/>
        </w:rPr>
      </w:pPr>
      <w:hyperlink w:anchor="_Toc514933852" w:history="1">
        <w:r w:rsidRPr="00304105">
          <w:rPr>
            <w:rStyle w:val="Hyperlink"/>
            <w:noProof/>
          </w:rPr>
          <w:t>3.3.12</w:t>
        </w:r>
        <w:r w:rsidRPr="006B5780">
          <w:rPr>
            <w:rFonts w:ascii="Calibri" w:hAnsi="Calibri"/>
            <w:noProof/>
            <w:sz w:val="22"/>
            <w:szCs w:val="22"/>
          </w:rPr>
          <w:tab/>
        </w:r>
        <w:r w:rsidRPr="00304105">
          <w:rPr>
            <w:rStyle w:val="Hyperlink"/>
            <w:noProof/>
          </w:rPr>
          <w:t>Class Enumerated</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_Toc514933852 \h </w:instrText>
        </w:r>
        <w:r>
          <w:rPr>
            <w:noProof/>
            <w:webHidden/>
          </w:rPr>
        </w:r>
        <w:r>
          <w:rPr>
            <w:noProof/>
            <w:webHidden/>
          </w:rPr>
          <w:fldChar w:fldCharType="separate"/>
        </w:r>
        <w:r w:rsidR="00175B81">
          <w:rPr>
            <w:noProof/>
            <w:webHidden/>
          </w:rPr>
          <w:t>320</w:t>
        </w:r>
        <w:r>
          <w:rPr>
            <w:noProof/>
            <w:webHidden/>
          </w:rPr>
          <w:fldChar w:fldCharType="end"/>
        </w:r>
      </w:hyperlink>
    </w:p>
    <w:p w14:paraId="256E06A4" w14:textId="071D45F1" w:rsidR="00922253" w:rsidRPr="006B5780" w:rsidRDefault="00922253">
      <w:pPr>
        <w:pStyle w:val="TOC3"/>
        <w:rPr>
          <w:rFonts w:ascii="Calibri" w:hAnsi="Calibri"/>
          <w:noProof/>
          <w:sz w:val="22"/>
          <w:szCs w:val="22"/>
        </w:rPr>
      </w:pPr>
      <w:hyperlink w:anchor="_Toc514933853" w:history="1">
        <w:r w:rsidRPr="00304105">
          <w:rPr>
            <w:rStyle w:val="Hyperlink"/>
            <w:noProof/>
          </w:rPr>
          <w:t>3.3.13</w:t>
        </w:r>
        <w:r w:rsidRPr="006B5780">
          <w:rPr>
            <w:rFonts w:ascii="Calibri" w:hAnsi="Calibri"/>
            <w:noProof/>
            <w:sz w:val="22"/>
            <w:szCs w:val="22"/>
          </w:rPr>
          <w:tab/>
        </w:r>
        <w:r w:rsidRPr="00304105">
          <w:rPr>
            <w:rStyle w:val="Hyperlink"/>
            <w:noProof/>
          </w:rPr>
          <w:t>Class Equivalent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_Toc514933853 \h </w:instrText>
        </w:r>
        <w:r>
          <w:rPr>
            <w:noProof/>
            <w:webHidden/>
          </w:rPr>
        </w:r>
        <w:r>
          <w:rPr>
            <w:noProof/>
            <w:webHidden/>
          </w:rPr>
          <w:fldChar w:fldCharType="separate"/>
        </w:r>
        <w:r w:rsidR="00175B81">
          <w:rPr>
            <w:noProof/>
            <w:webHidden/>
          </w:rPr>
          <w:t>320</w:t>
        </w:r>
        <w:r>
          <w:rPr>
            <w:noProof/>
            <w:webHidden/>
          </w:rPr>
          <w:fldChar w:fldCharType="end"/>
        </w:r>
      </w:hyperlink>
    </w:p>
    <w:p w14:paraId="09017EB9" w14:textId="6A7958A8" w:rsidR="00922253" w:rsidRPr="006B5780" w:rsidRDefault="00922253">
      <w:pPr>
        <w:pStyle w:val="TOC3"/>
        <w:rPr>
          <w:rFonts w:ascii="Calibri" w:hAnsi="Calibri"/>
          <w:noProof/>
          <w:sz w:val="22"/>
          <w:szCs w:val="22"/>
        </w:rPr>
      </w:pPr>
      <w:hyperlink w:anchor="_Toc514933854" w:history="1">
        <w:r w:rsidRPr="00304105">
          <w:rPr>
            <w:rStyle w:val="Hyperlink"/>
            <w:noProof/>
          </w:rPr>
          <w:t>3.3.14</w:t>
        </w:r>
        <w:r w:rsidRPr="006B5780">
          <w:rPr>
            <w:rFonts w:ascii="Calibri" w:hAnsi="Calibri"/>
            <w:noProof/>
            <w:sz w:val="22"/>
            <w:szCs w:val="22"/>
          </w:rPr>
          <w:tab/>
        </w:r>
        <w:r w:rsidRPr="00304105">
          <w:rPr>
            <w:rStyle w:val="Hyperlink"/>
            <w:noProof/>
          </w:rPr>
          <w:t>Class Multiplicity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_Toc514933854 \h </w:instrText>
        </w:r>
        <w:r>
          <w:rPr>
            <w:noProof/>
            <w:webHidden/>
          </w:rPr>
        </w:r>
        <w:r>
          <w:rPr>
            <w:noProof/>
            <w:webHidden/>
          </w:rPr>
          <w:fldChar w:fldCharType="separate"/>
        </w:r>
        <w:r w:rsidR="00175B81">
          <w:rPr>
            <w:noProof/>
            <w:webHidden/>
          </w:rPr>
          <w:t>320</w:t>
        </w:r>
        <w:r>
          <w:rPr>
            <w:noProof/>
            <w:webHidden/>
          </w:rPr>
          <w:fldChar w:fldCharType="end"/>
        </w:r>
      </w:hyperlink>
    </w:p>
    <w:p w14:paraId="19673B14" w14:textId="78988F35" w:rsidR="00922253" w:rsidRPr="006B5780" w:rsidRDefault="00922253">
      <w:pPr>
        <w:pStyle w:val="TOC3"/>
        <w:rPr>
          <w:rFonts w:ascii="Calibri" w:hAnsi="Calibri"/>
          <w:noProof/>
          <w:sz w:val="22"/>
          <w:szCs w:val="22"/>
        </w:rPr>
      </w:pPr>
      <w:hyperlink w:anchor="_Toc514933855" w:history="1">
        <w:r w:rsidRPr="00304105">
          <w:rPr>
            <w:rStyle w:val="Hyperlink"/>
            <w:noProof/>
          </w:rPr>
          <w:t>3.3.15</w:t>
        </w:r>
        <w:r w:rsidRPr="006B5780">
          <w:rPr>
            <w:rFonts w:ascii="Calibri" w:hAnsi="Calibri"/>
            <w:noProof/>
            <w:sz w:val="22"/>
            <w:szCs w:val="22"/>
          </w:rPr>
          <w:tab/>
        </w:r>
        <w:r w:rsidRPr="00304105">
          <w:rPr>
            <w:rStyle w:val="Hyperlink"/>
            <w:noProof/>
          </w:rPr>
          <w:t>Association Multiplicity Target</w:t>
        </w:r>
        <w:r>
          <w:rPr>
            <w:noProof/>
            <w:webHidden/>
          </w:rPr>
          <w:tab/>
        </w:r>
        <w:r>
          <w:rPr>
            <w:noProof/>
            <w:webHidden/>
          </w:rPr>
          <w:fldChar w:fldCharType="begin"/>
        </w:r>
        <w:r>
          <w:rPr>
            <w:noProof/>
            <w:webHidden/>
          </w:rPr>
          <w:instrText xml:space="preserve"> PAGEREF _Toc514933855 \h </w:instrText>
        </w:r>
        <w:r>
          <w:rPr>
            <w:noProof/>
            <w:webHidden/>
          </w:rPr>
        </w:r>
        <w:r>
          <w:rPr>
            <w:noProof/>
            <w:webHidden/>
          </w:rPr>
          <w:fldChar w:fldCharType="separate"/>
        </w:r>
        <w:r w:rsidR="00175B81">
          <w:rPr>
            <w:noProof/>
            <w:webHidden/>
          </w:rPr>
          <w:t>321</w:t>
        </w:r>
        <w:r>
          <w:rPr>
            <w:noProof/>
            <w:webHidden/>
          </w:rPr>
          <w:fldChar w:fldCharType="end"/>
        </w:r>
      </w:hyperlink>
    </w:p>
    <w:p w14:paraId="285226C3" w14:textId="11341EBC" w:rsidR="00922253" w:rsidRPr="006B5780" w:rsidRDefault="00922253">
      <w:pPr>
        <w:pStyle w:val="TOC3"/>
        <w:rPr>
          <w:rFonts w:ascii="Calibri" w:hAnsi="Calibri"/>
          <w:noProof/>
          <w:sz w:val="22"/>
          <w:szCs w:val="22"/>
        </w:rPr>
      </w:pPr>
      <w:hyperlink w:anchor="_Toc514933856" w:history="1">
        <w:r w:rsidRPr="00304105">
          <w:rPr>
            <w:rStyle w:val="Hyperlink"/>
            <w:noProof/>
          </w:rPr>
          <w:t>3.3.16</w:t>
        </w:r>
        <w:r w:rsidRPr="006B5780">
          <w:rPr>
            <w:rFonts w:ascii="Calibri" w:hAnsi="Calibri"/>
            <w:noProof/>
            <w:sz w:val="22"/>
            <w:szCs w:val="22"/>
          </w:rPr>
          <w:tab/>
        </w:r>
        <w:r w:rsidRPr="00304105">
          <w:rPr>
            <w:rStyle w:val="Hyperlink"/>
            <w:noProof/>
          </w:rPr>
          <w:t>Class Property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_Toc514933856 \h </w:instrText>
        </w:r>
        <w:r>
          <w:rPr>
            <w:noProof/>
            <w:webHidden/>
          </w:rPr>
        </w:r>
        <w:r>
          <w:rPr>
            <w:noProof/>
            <w:webHidden/>
          </w:rPr>
          <w:fldChar w:fldCharType="separate"/>
        </w:r>
        <w:r w:rsidR="00175B81">
          <w:rPr>
            <w:noProof/>
            <w:webHidden/>
          </w:rPr>
          <w:t>321</w:t>
        </w:r>
        <w:r>
          <w:rPr>
            <w:noProof/>
            <w:webHidden/>
          </w:rPr>
          <w:fldChar w:fldCharType="end"/>
        </w:r>
      </w:hyperlink>
    </w:p>
    <w:p w14:paraId="72A5DF07" w14:textId="69CA1C1B" w:rsidR="00922253" w:rsidRPr="006B5780" w:rsidRDefault="00922253">
      <w:pPr>
        <w:pStyle w:val="TOC3"/>
        <w:rPr>
          <w:rFonts w:ascii="Calibri" w:hAnsi="Calibri"/>
          <w:noProof/>
          <w:sz w:val="22"/>
          <w:szCs w:val="22"/>
        </w:rPr>
      </w:pPr>
      <w:hyperlink w:anchor="_Toc514933857" w:history="1">
        <w:r w:rsidRPr="00304105">
          <w:rPr>
            <w:rStyle w:val="Hyperlink"/>
            <w:noProof/>
          </w:rPr>
          <w:t>3.3.17</w:t>
        </w:r>
        <w:r w:rsidRPr="006B5780">
          <w:rPr>
            <w:rFonts w:ascii="Calibri" w:hAnsi="Calibri"/>
            <w:noProof/>
            <w:sz w:val="22"/>
            <w:szCs w:val="22"/>
          </w:rPr>
          <w:tab/>
        </w:r>
        <w:r w:rsidRPr="00304105">
          <w:rPr>
            <w:rStyle w:val="Hyperlink"/>
            <w:noProof/>
          </w:rPr>
          <w:t>Class Property Transitivity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_Toc514933857 \h </w:instrText>
        </w:r>
        <w:r>
          <w:rPr>
            <w:noProof/>
            <w:webHidden/>
          </w:rPr>
        </w:r>
        <w:r>
          <w:rPr>
            <w:noProof/>
            <w:webHidden/>
          </w:rPr>
          <w:fldChar w:fldCharType="separate"/>
        </w:r>
        <w:r w:rsidR="00175B81">
          <w:rPr>
            <w:noProof/>
            <w:webHidden/>
          </w:rPr>
          <w:t>322</w:t>
        </w:r>
        <w:r>
          <w:rPr>
            <w:noProof/>
            <w:webHidden/>
          </w:rPr>
          <w:fldChar w:fldCharType="end"/>
        </w:r>
      </w:hyperlink>
    </w:p>
    <w:p w14:paraId="606A07BA" w14:textId="203D9577" w:rsidR="00922253" w:rsidRPr="006B5780" w:rsidRDefault="00922253">
      <w:pPr>
        <w:pStyle w:val="TOC3"/>
        <w:rPr>
          <w:rFonts w:ascii="Calibri" w:hAnsi="Calibri"/>
          <w:noProof/>
          <w:sz w:val="22"/>
          <w:szCs w:val="22"/>
        </w:rPr>
      </w:pPr>
      <w:hyperlink w:anchor="_Toc514933858" w:history="1">
        <w:r w:rsidRPr="00304105">
          <w:rPr>
            <w:rStyle w:val="Hyperlink"/>
            <w:noProof/>
          </w:rPr>
          <w:t>3.3.18</w:t>
        </w:r>
        <w:r w:rsidRPr="006B5780">
          <w:rPr>
            <w:rFonts w:ascii="Calibri" w:hAnsi="Calibri"/>
            <w:noProof/>
            <w:sz w:val="22"/>
            <w:szCs w:val="22"/>
          </w:rPr>
          <w:tab/>
        </w:r>
        <w:r w:rsidRPr="00304105">
          <w:rPr>
            <w:rStyle w:val="Hyperlink"/>
            <w:noProof/>
          </w:rPr>
          <w:t>Association Proposition Subsumption</w:t>
        </w:r>
        <w:r>
          <w:rPr>
            <w:noProof/>
            <w:webHidden/>
          </w:rPr>
          <w:tab/>
        </w:r>
        <w:r>
          <w:rPr>
            <w:noProof/>
            <w:webHidden/>
          </w:rPr>
          <w:fldChar w:fldCharType="begin"/>
        </w:r>
        <w:r>
          <w:rPr>
            <w:noProof/>
            <w:webHidden/>
          </w:rPr>
          <w:instrText xml:space="preserve"> PAGEREF _Toc514933858 \h </w:instrText>
        </w:r>
        <w:r>
          <w:rPr>
            <w:noProof/>
            <w:webHidden/>
          </w:rPr>
        </w:r>
        <w:r>
          <w:rPr>
            <w:noProof/>
            <w:webHidden/>
          </w:rPr>
          <w:fldChar w:fldCharType="separate"/>
        </w:r>
        <w:r w:rsidR="00175B81">
          <w:rPr>
            <w:noProof/>
            <w:webHidden/>
          </w:rPr>
          <w:t>322</w:t>
        </w:r>
        <w:r>
          <w:rPr>
            <w:noProof/>
            <w:webHidden/>
          </w:rPr>
          <w:fldChar w:fldCharType="end"/>
        </w:r>
      </w:hyperlink>
    </w:p>
    <w:p w14:paraId="5EB751E5" w14:textId="72B2D4ED" w:rsidR="00922253" w:rsidRPr="006B5780" w:rsidRDefault="00922253">
      <w:pPr>
        <w:pStyle w:val="TOC3"/>
        <w:rPr>
          <w:rFonts w:ascii="Calibri" w:hAnsi="Calibri"/>
          <w:noProof/>
          <w:sz w:val="22"/>
          <w:szCs w:val="22"/>
        </w:rPr>
      </w:pPr>
      <w:hyperlink w:anchor="_Toc514933859" w:history="1">
        <w:r w:rsidRPr="00304105">
          <w:rPr>
            <w:rStyle w:val="Hyperlink"/>
            <w:noProof/>
          </w:rPr>
          <w:t>3.3.19</w:t>
        </w:r>
        <w:r w:rsidRPr="006B5780">
          <w:rPr>
            <w:rFonts w:ascii="Calibri" w:hAnsi="Calibri"/>
            <w:noProof/>
            <w:sz w:val="22"/>
            <w:szCs w:val="22"/>
          </w:rPr>
          <w:tab/>
        </w:r>
        <w:r w:rsidRPr="00304105">
          <w:rPr>
            <w:rStyle w:val="Hyperlink"/>
            <w:noProof/>
          </w:rPr>
          <w:t>Association Rule Constrains</w:t>
        </w:r>
        <w:r>
          <w:rPr>
            <w:noProof/>
            <w:webHidden/>
          </w:rPr>
          <w:tab/>
        </w:r>
        <w:r>
          <w:rPr>
            <w:noProof/>
            <w:webHidden/>
          </w:rPr>
          <w:fldChar w:fldCharType="begin"/>
        </w:r>
        <w:r>
          <w:rPr>
            <w:noProof/>
            <w:webHidden/>
          </w:rPr>
          <w:instrText xml:space="preserve"> PAGEREF _Toc514933859 \h </w:instrText>
        </w:r>
        <w:r>
          <w:rPr>
            <w:noProof/>
            <w:webHidden/>
          </w:rPr>
        </w:r>
        <w:r>
          <w:rPr>
            <w:noProof/>
            <w:webHidden/>
          </w:rPr>
          <w:fldChar w:fldCharType="separate"/>
        </w:r>
        <w:r w:rsidR="00175B81">
          <w:rPr>
            <w:noProof/>
            <w:webHidden/>
          </w:rPr>
          <w:t>322</w:t>
        </w:r>
        <w:r>
          <w:rPr>
            <w:noProof/>
            <w:webHidden/>
          </w:rPr>
          <w:fldChar w:fldCharType="end"/>
        </w:r>
      </w:hyperlink>
    </w:p>
    <w:p w14:paraId="39CDAA8A" w14:textId="7133F898" w:rsidR="00922253" w:rsidRPr="006B5780" w:rsidRDefault="00922253">
      <w:pPr>
        <w:pStyle w:val="TOC3"/>
        <w:rPr>
          <w:rFonts w:ascii="Calibri" w:hAnsi="Calibri"/>
          <w:noProof/>
          <w:sz w:val="22"/>
          <w:szCs w:val="22"/>
        </w:rPr>
      </w:pPr>
      <w:hyperlink w:anchor="_Toc514933860" w:history="1">
        <w:r w:rsidRPr="00304105">
          <w:rPr>
            <w:rStyle w:val="Hyperlink"/>
            <w:noProof/>
          </w:rPr>
          <w:t>3.3.20</w:t>
        </w:r>
        <w:r w:rsidRPr="006B5780">
          <w:rPr>
            <w:rFonts w:ascii="Calibri" w:hAnsi="Calibri"/>
            <w:noProof/>
            <w:sz w:val="22"/>
            <w:szCs w:val="22"/>
          </w:rPr>
          <w:tab/>
        </w:r>
        <w:r w:rsidRPr="00304105">
          <w:rPr>
            <w:rStyle w:val="Hyperlink"/>
            <w:noProof/>
          </w:rPr>
          <w:t>Class Type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_Toc514933860 \h </w:instrText>
        </w:r>
        <w:r>
          <w:rPr>
            <w:noProof/>
            <w:webHidden/>
          </w:rPr>
        </w:r>
        <w:r>
          <w:rPr>
            <w:noProof/>
            <w:webHidden/>
          </w:rPr>
          <w:fldChar w:fldCharType="separate"/>
        </w:r>
        <w:r w:rsidR="00175B81">
          <w:rPr>
            <w:noProof/>
            <w:webHidden/>
          </w:rPr>
          <w:t>322</w:t>
        </w:r>
        <w:r>
          <w:rPr>
            <w:noProof/>
            <w:webHidden/>
          </w:rPr>
          <w:fldChar w:fldCharType="end"/>
        </w:r>
      </w:hyperlink>
    </w:p>
    <w:p w14:paraId="22143CA3" w14:textId="0E276870" w:rsidR="00922253" w:rsidRPr="006B5780" w:rsidRDefault="00922253">
      <w:pPr>
        <w:pStyle w:val="TOC3"/>
        <w:rPr>
          <w:rFonts w:ascii="Calibri" w:hAnsi="Calibri"/>
          <w:noProof/>
          <w:sz w:val="22"/>
          <w:szCs w:val="22"/>
        </w:rPr>
      </w:pPr>
      <w:hyperlink w:anchor="_Toc514933861" w:history="1">
        <w:r w:rsidRPr="00304105">
          <w:rPr>
            <w:rStyle w:val="Hyperlink"/>
            <w:noProof/>
          </w:rPr>
          <w:t>3.3.21</w:t>
        </w:r>
        <w:r w:rsidRPr="006B5780">
          <w:rPr>
            <w:rFonts w:ascii="Calibri" w:hAnsi="Calibri"/>
            <w:noProof/>
            <w:sz w:val="22"/>
            <w:szCs w:val="22"/>
          </w:rPr>
          <w:tab/>
        </w:r>
        <w:r w:rsidRPr="00304105">
          <w:rPr>
            <w:rStyle w:val="Hyperlink"/>
            <w:noProof/>
          </w:rPr>
          <w:t>Association Unique Set</w:t>
        </w:r>
        <w:r>
          <w:rPr>
            <w:noProof/>
            <w:webHidden/>
          </w:rPr>
          <w:tab/>
        </w:r>
        <w:r>
          <w:rPr>
            <w:noProof/>
            <w:webHidden/>
          </w:rPr>
          <w:fldChar w:fldCharType="begin"/>
        </w:r>
        <w:r>
          <w:rPr>
            <w:noProof/>
            <w:webHidden/>
          </w:rPr>
          <w:instrText xml:space="preserve"> PAGEREF _Toc514933861 \h </w:instrText>
        </w:r>
        <w:r>
          <w:rPr>
            <w:noProof/>
            <w:webHidden/>
          </w:rPr>
        </w:r>
        <w:r>
          <w:rPr>
            <w:noProof/>
            <w:webHidden/>
          </w:rPr>
          <w:fldChar w:fldCharType="separate"/>
        </w:r>
        <w:r w:rsidR="00175B81">
          <w:rPr>
            <w:noProof/>
            <w:webHidden/>
          </w:rPr>
          <w:t>323</w:t>
        </w:r>
        <w:r>
          <w:rPr>
            <w:noProof/>
            <w:webHidden/>
          </w:rPr>
          <w:fldChar w:fldCharType="end"/>
        </w:r>
      </w:hyperlink>
    </w:p>
    <w:p w14:paraId="7D66FE25" w14:textId="2079E17C" w:rsidR="00922253" w:rsidRPr="006B5780" w:rsidRDefault="00922253">
      <w:pPr>
        <w:pStyle w:val="TOC3"/>
        <w:rPr>
          <w:rFonts w:ascii="Calibri" w:hAnsi="Calibri"/>
          <w:noProof/>
          <w:sz w:val="22"/>
          <w:szCs w:val="22"/>
        </w:rPr>
      </w:pPr>
      <w:hyperlink w:anchor="_Toc514933862" w:history="1">
        <w:r w:rsidRPr="00304105">
          <w:rPr>
            <w:rStyle w:val="Hyperlink"/>
            <w:noProof/>
          </w:rPr>
          <w:t>3.3.22</w:t>
        </w:r>
        <w:r w:rsidRPr="006B5780">
          <w:rPr>
            <w:rFonts w:ascii="Calibri" w:hAnsi="Calibri"/>
            <w:noProof/>
            <w:sz w:val="22"/>
            <w:szCs w:val="22"/>
          </w:rPr>
          <w:tab/>
        </w:r>
        <w:r w:rsidRPr="00304105">
          <w:rPr>
            <w:rStyle w:val="Hyperlink"/>
            <w:noProof/>
          </w:rPr>
          <w:t>Class Uniqueness Constraint</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_Toc514933862 \h </w:instrText>
        </w:r>
        <w:r>
          <w:rPr>
            <w:noProof/>
            <w:webHidden/>
          </w:rPr>
        </w:r>
        <w:r>
          <w:rPr>
            <w:noProof/>
            <w:webHidden/>
          </w:rPr>
          <w:fldChar w:fldCharType="separate"/>
        </w:r>
        <w:r w:rsidR="00175B81">
          <w:rPr>
            <w:noProof/>
            <w:webHidden/>
          </w:rPr>
          <w:t>323</w:t>
        </w:r>
        <w:r>
          <w:rPr>
            <w:noProof/>
            <w:webHidden/>
          </w:rPr>
          <w:fldChar w:fldCharType="end"/>
        </w:r>
      </w:hyperlink>
    </w:p>
    <w:p w14:paraId="7330D5D6" w14:textId="783B4677" w:rsidR="00922253" w:rsidRPr="006B5780" w:rsidRDefault="00922253">
      <w:pPr>
        <w:pStyle w:val="TOC2"/>
        <w:rPr>
          <w:rFonts w:ascii="Calibri" w:hAnsi="Calibri"/>
          <w:noProof/>
          <w:sz w:val="22"/>
          <w:szCs w:val="22"/>
        </w:rPr>
      </w:pPr>
      <w:hyperlink w:anchor="_Toc514933863" w:history="1">
        <w:r w:rsidRPr="00304105">
          <w:rPr>
            <w:rStyle w:val="Hyperlink"/>
            <w:noProof/>
          </w:rPr>
          <w:t>3.4</w:t>
        </w:r>
        <w:r w:rsidRPr="006B5780">
          <w:rPr>
            <w:rFonts w:ascii="Calibri" w:hAnsi="Calibri"/>
            <w:noProof/>
            <w:sz w:val="22"/>
            <w:szCs w:val="22"/>
          </w:rPr>
          <w:tab/>
        </w:r>
        <w:r w:rsidRPr="00304105">
          <w:rPr>
            <w:rStyle w:val="Hyperlink"/>
            <w:noProof/>
          </w:rPr>
          <w:t>SMIF Conceptual Model::Expressions</w:t>
        </w:r>
        <w:r>
          <w:rPr>
            <w:noProof/>
            <w:webHidden/>
          </w:rPr>
          <w:tab/>
        </w:r>
        <w:r>
          <w:rPr>
            <w:noProof/>
            <w:webHidden/>
          </w:rPr>
          <w:fldChar w:fldCharType="begin"/>
        </w:r>
        <w:r>
          <w:rPr>
            <w:noProof/>
            <w:webHidden/>
          </w:rPr>
          <w:instrText xml:space="preserve"> PAGEREF _Toc514933863 \h </w:instrText>
        </w:r>
        <w:r>
          <w:rPr>
            <w:noProof/>
            <w:webHidden/>
          </w:rPr>
        </w:r>
        <w:r>
          <w:rPr>
            <w:noProof/>
            <w:webHidden/>
          </w:rPr>
          <w:fldChar w:fldCharType="separate"/>
        </w:r>
        <w:r w:rsidR="00175B81">
          <w:rPr>
            <w:noProof/>
            <w:webHidden/>
          </w:rPr>
          <w:t>324</w:t>
        </w:r>
        <w:r>
          <w:rPr>
            <w:noProof/>
            <w:webHidden/>
          </w:rPr>
          <w:fldChar w:fldCharType="end"/>
        </w:r>
      </w:hyperlink>
    </w:p>
    <w:p w14:paraId="33887172" w14:textId="689A73F0" w:rsidR="00922253" w:rsidRPr="006B5780" w:rsidRDefault="00922253">
      <w:pPr>
        <w:pStyle w:val="TOC3"/>
        <w:rPr>
          <w:rFonts w:ascii="Calibri" w:hAnsi="Calibri"/>
          <w:noProof/>
          <w:sz w:val="22"/>
          <w:szCs w:val="22"/>
        </w:rPr>
      </w:pPr>
      <w:hyperlink w:anchor="_Toc514933864" w:history="1">
        <w:r w:rsidRPr="00304105">
          <w:rPr>
            <w:rStyle w:val="Hyperlink"/>
            <w:noProof/>
          </w:rPr>
          <w:t>3.4.1</w:t>
        </w:r>
        <w:r w:rsidRPr="006B5780">
          <w:rPr>
            <w:rFonts w:ascii="Calibri" w:hAnsi="Calibri"/>
            <w:noProof/>
            <w:sz w:val="22"/>
            <w:szCs w:val="22"/>
          </w:rPr>
          <w:tab/>
        </w:r>
        <w:r w:rsidRPr="00304105">
          <w:rPr>
            <w:rStyle w:val="Hyperlink"/>
            <w:noProof/>
          </w:rPr>
          <w:t>Diagram: Expressions</w:t>
        </w:r>
        <w:r>
          <w:rPr>
            <w:noProof/>
            <w:webHidden/>
          </w:rPr>
          <w:tab/>
        </w:r>
        <w:r>
          <w:rPr>
            <w:noProof/>
            <w:webHidden/>
          </w:rPr>
          <w:fldChar w:fldCharType="begin"/>
        </w:r>
        <w:r>
          <w:rPr>
            <w:noProof/>
            <w:webHidden/>
          </w:rPr>
          <w:instrText xml:space="preserve"> PAGEREF _Toc514933864 \h </w:instrText>
        </w:r>
        <w:r>
          <w:rPr>
            <w:noProof/>
            <w:webHidden/>
          </w:rPr>
        </w:r>
        <w:r>
          <w:rPr>
            <w:noProof/>
            <w:webHidden/>
          </w:rPr>
          <w:fldChar w:fldCharType="separate"/>
        </w:r>
        <w:r w:rsidR="00175B81">
          <w:rPr>
            <w:noProof/>
            <w:webHidden/>
          </w:rPr>
          <w:t>324</w:t>
        </w:r>
        <w:r>
          <w:rPr>
            <w:noProof/>
            <w:webHidden/>
          </w:rPr>
          <w:fldChar w:fldCharType="end"/>
        </w:r>
      </w:hyperlink>
    </w:p>
    <w:p w14:paraId="14750240" w14:textId="30A4AE96" w:rsidR="00922253" w:rsidRPr="006B5780" w:rsidRDefault="00922253">
      <w:pPr>
        <w:pStyle w:val="TOC3"/>
        <w:rPr>
          <w:rFonts w:ascii="Calibri" w:hAnsi="Calibri"/>
          <w:noProof/>
          <w:sz w:val="22"/>
          <w:szCs w:val="22"/>
        </w:rPr>
      </w:pPr>
      <w:hyperlink w:anchor="_Toc514933865" w:history="1">
        <w:r w:rsidRPr="00304105">
          <w:rPr>
            <w:rStyle w:val="Hyperlink"/>
            <w:noProof/>
          </w:rPr>
          <w:t>3.4.2</w:t>
        </w:r>
        <w:r w:rsidRPr="006B5780">
          <w:rPr>
            <w:rFonts w:ascii="Calibri" w:hAnsi="Calibri"/>
            <w:noProof/>
            <w:sz w:val="22"/>
            <w:szCs w:val="22"/>
          </w:rPr>
          <w:tab/>
        </w:r>
        <w:r w:rsidRPr="00304105">
          <w:rPr>
            <w:rStyle w:val="Hyperlink"/>
            <w:noProof/>
          </w:rPr>
          <w:t>Class And Function</w:t>
        </w:r>
        <w:r>
          <w:rPr>
            <w:noProof/>
            <w:webHidden/>
          </w:rPr>
          <w:tab/>
        </w:r>
        <w:r>
          <w:rPr>
            <w:noProof/>
            <w:webHidden/>
          </w:rPr>
          <w:fldChar w:fldCharType="begin"/>
        </w:r>
        <w:r>
          <w:rPr>
            <w:noProof/>
            <w:webHidden/>
          </w:rPr>
          <w:instrText xml:space="preserve"> PAGEREF _Toc514933865 \h </w:instrText>
        </w:r>
        <w:r>
          <w:rPr>
            <w:noProof/>
            <w:webHidden/>
          </w:rPr>
        </w:r>
        <w:r>
          <w:rPr>
            <w:noProof/>
            <w:webHidden/>
          </w:rPr>
          <w:fldChar w:fldCharType="separate"/>
        </w:r>
        <w:r w:rsidR="00175B81">
          <w:rPr>
            <w:noProof/>
            <w:webHidden/>
          </w:rPr>
          <w:t>324</w:t>
        </w:r>
        <w:r>
          <w:rPr>
            <w:noProof/>
            <w:webHidden/>
          </w:rPr>
          <w:fldChar w:fldCharType="end"/>
        </w:r>
      </w:hyperlink>
    </w:p>
    <w:p w14:paraId="67E410F0" w14:textId="4B2727B3" w:rsidR="00922253" w:rsidRPr="006B5780" w:rsidRDefault="00922253">
      <w:pPr>
        <w:pStyle w:val="TOC3"/>
        <w:rPr>
          <w:rFonts w:ascii="Calibri" w:hAnsi="Calibri"/>
          <w:noProof/>
          <w:sz w:val="22"/>
          <w:szCs w:val="22"/>
        </w:rPr>
      </w:pPr>
      <w:hyperlink w:anchor="_Toc514933866" w:history="1">
        <w:r w:rsidRPr="00304105">
          <w:rPr>
            <w:rStyle w:val="Hyperlink"/>
            <w:noProof/>
          </w:rPr>
          <w:t>3.4.3</w:t>
        </w:r>
        <w:r w:rsidRPr="006B5780">
          <w:rPr>
            <w:rFonts w:ascii="Calibri" w:hAnsi="Calibri"/>
            <w:noProof/>
            <w:sz w:val="22"/>
            <w:szCs w:val="22"/>
          </w:rPr>
          <w:tab/>
        </w:r>
        <w:r w:rsidRPr="00304105">
          <w:rPr>
            <w:rStyle w:val="Hyperlink"/>
            <w:noProof/>
          </w:rPr>
          <w:t>Class Binary Boolean Function</w:t>
        </w:r>
        <w:r>
          <w:rPr>
            <w:noProof/>
            <w:webHidden/>
          </w:rPr>
          <w:tab/>
        </w:r>
        <w:r>
          <w:rPr>
            <w:noProof/>
            <w:webHidden/>
          </w:rPr>
          <w:fldChar w:fldCharType="begin"/>
        </w:r>
        <w:r>
          <w:rPr>
            <w:noProof/>
            <w:webHidden/>
          </w:rPr>
          <w:instrText xml:space="preserve"> PAGEREF _Toc514933866 \h </w:instrText>
        </w:r>
        <w:r>
          <w:rPr>
            <w:noProof/>
            <w:webHidden/>
          </w:rPr>
        </w:r>
        <w:r>
          <w:rPr>
            <w:noProof/>
            <w:webHidden/>
          </w:rPr>
          <w:fldChar w:fldCharType="separate"/>
        </w:r>
        <w:r w:rsidR="00175B81">
          <w:rPr>
            <w:noProof/>
            <w:webHidden/>
          </w:rPr>
          <w:t>324</w:t>
        </w:r>
        <w:r>
          <w:rPr>
            <w:noProof/>
            <w:webHidden/>
          </w:rPr>
          <w:fldChar w:fldCharType="end"/>
        </w:r>
      </w:hyperlink>
    </w:p>
    <w:p w14:paraId="336AB02A" w14:textId="5FE742F7" w:rsidR="00922253" w:rsidRPr="006B5780" w:rsidRDefault="00922253">
      <w:pPr>
        <w:pStyle w:val="TOC3"/>
        <w:rPr>
          <w:rFonts w:ascii="Calibri" w:hAnsi="Calibri"/>
          <w:noProof/>
          <w:sz w:val="22"/>
          <w:szCs w:val="22"/>
        </w:rPr>
      </w:pPr>
      <w:hyperlink w:anchor="_Toc514933867" w:history="1">
        <w:r w:rsidRPr="00304105">
          <w:rPr>
            <w:rStyle w:val="Hyperlink"/>
            <w:noProof/>
          </w:rPr>
          <w:t>3.4.4</w:t>
        </w:r>
        <w:r w:rsidRPr="006B5780">
          <w:rPr>
            <w:rFonts w:ascii="Calibri" w:hAnsi="Calibri"/>
            <w:noProof/>
            <w:sz w:val="22"/>
            <w:szCs w:val="22"/>
          </w:rPr>
          <w:tab/>
        </w:r>
        <w:r w:rsidRPr="00304105">
          <w:rPr>
            <w:rStyle w:val="Hyperlink"/>
            <w:noProof/>
          </w:rPr>
          <w:t>Class Binary Function</w:t>
        </w:r>
        <w:r>
          <w:rPr>
            <w:noProof/>
            <w:webHidden/>
          </w:rPr>
          <w:tab/>
        </w:r>
        <w:r>
          <w:rPr>
            <w:noProof/>
            <w:webHidden/>
          </w:rPr>
          <w:fldChar w:fldCharType="begin"/>
        </w:r>
        <w:r>
          <w:rPr>
            <w:noProof/>
            <w:webHidden/>
          </w:rPr>
          <w:instrText xml:space="preserve"> PAGEREF _Toc514933867 \h </w:instrText>
        </w:r>
        <w:r>
          <w:rPr>
            <w:noProof/>
            <w:webHidden/>
          </w:rPr>
        </w:r>
        <w:r>
          <w:rPr>
            <w:noProof/>
            <w:webHidden/>
          </w:rPr>
          <w:fldChar w:fldCharType="separate"/>
        </w:r>
        <w:r w:rsidR="00175B81">
          <w:rPr>
            <w:noProof/>
            <w:webHidden/>
          </w:rPr>
          <w:t>325</w:t>
        </w:r>
        <w:r>
          <w:rPr>
            <w:noProof/>
            <w:webHidden/>
          </w:rPr>
          <w:fldChar w:fldCharType="end"/>
        </w:r>
      </w:hyperlink>
    </w:p>
    <w:p w14:paraId="1EF50118" w14:textId="29B9A972" w:rsidR="00922253" w:rsidRPr="006B5780" w:rsidRDefault="00922253">
      <w:pPr>
        <w:pStyle w:val="TOC3"/>
        <w:rPr>
          <w:rFonts w:ascii="Calibri" w:hAnsi="Calibri"/>
          <w:noProof/>
          <w:sz w:val="22"/>
          <w:szCs w:val="22"/>
        </w:rPr>
      </w:pPr>
      <w:hyperlink w:anchor="_Toc514933868" w:history="1">
        <w:r w:rsidRPr="00304105">
          <w:rPr>
            <w:rStyle w:val="Hyperlink"/>
            <w:noProof/>
          </w:rPr>
          <w:t>3.4.5</w:t>
        </w:r>
        <w:r w:rsidRPr="006B5780">
          <w:rPr>
            <w:rFonts w:ascii="Calibri" w:hAnsi="Calibri"/>
            <w:noProof/>
            <w:sz w:val="22"/>
            <w:szCs w:val="22"/>
          </w:rPr>
          <w:tab/>
        </w:r>
        <w:r w:rsidRPr="00304105">
          <w:rPr>
            <w:rStyle w:val="Hyperlink"/>
            <w:noProof/>
          </w:rPr>
          <w:t>Class Boolean Function</w:t>
        </w:r>
        <w:r>
          <w:rPr>
            <w:noProof/>
            <w:webHidden/>
          </w:rPr>
          <w:tab/>
        </w:r>
        <w:r>
          <w:rPr>
            <w:noProof/>
            <w:webHidden/>
          </w:rPr>
          <w:fldChar w:fldCharType="begin"/>
        </w:r>
        <w:r>
          <w:rPr>
            <w:noProof/>
            <w:webHidden/>
          </w:rPr>
          <w:instrText xml:space="preserve"> PAGEREF _Toc514933868 \h </w:instrText>
        </w:r>
        <w:r>
          <w:rPr>
            <w:noProof/>
            <w:webHidden/>
          </w:rPr>
        </w:r>
        <w:r>
          <w:rPr>
            <w:noProof/>
            <w:webHidden/>
          </w:rPr>
          <w:fldChar w:fldCharType="separate"/>
        </w:r>
        <w:r w:rsidR="00175B81">
          <w:rPr>
            <w:noProof/>
            <w:webHidden/>
          </w:rPr>
          <w:t>325</w:t>
        </w:r>
        <w:r>
          <w:rPr>
            <w:noProof/>
            <w:webHidden/>
          </w:rPr>
          <w:fldChar w:fldCharType="end"/>
        </w:r>
      </w:hyperlink>
    </w:p>
    <w:p w14:paraId="3837B449" w14:textId="4EC7D824" w:rsidR="00922253" w:rsidRPr="006B5780" w:rsidRDefault="00922253">
      <w:pPr>
        <w:pStyle w:val="TOC3"/>
        <w:rPr>
          <w:rFonts w:ascii="Calibri" w:hAnsi="Calibri"/>
          <w:noProof/>
          <w:sz w:val="22"/>
          <w:szCs w:val="22"/>
        </w:rPr>
      </w:pPr>
      <w:hyperlink w:anchor="_Toc514933869" w:history="1">
        <w:r w:rsidRPr="00304105">
          <w:rPr>
            <w:rStyle w:val="Hyperlink"/>
            <w:noProof/>
          </w:rPr>
          <w:t>3.4.6</w:t>
        </w:r>
        <w:r w:rsidRPr="006B5780">
          <w:rPr>
            <w:rFonts w:ascii="Calibri" w:hAnsi="Calibri"/>
            <w:noProof/>
            <w:sz w:val="22"/>
            <w:szCs w:val="22"/>
          </w:rPr>
          <w:tab/>
        </w:r>
        <w:r w:rsidRPr="00304105">
          <w:rPr>
            <w:rStyle w:val="Hyperlink"/>
            <w:noProof/>
          </w:rPr>
          <w:t>Class Constant Reference</w:t>
        </w:r>
        <w:r>
          <w:rPr>
            <w:noProof/>
            <w:webHidden/>
          </w:rPr>
          <w:tab/>
        </w:r>
        <w:r>
          <w:rPr>
            <w:noProof/>
            <w:webHidden/>
          </w:rPr>
          <w:fldChar w:fldCharType="begin"/>
        </w:r>
        <w:r>
          <w:rPr>
            <w:noProof/>
            <w:webHidden/>
          </w:rPr>
          <w:instrText xml:space="preserve"> PAGEREF _Toc514933869 \h </w:instrText>
        </w:r>
        <w:r>
          <w:rPr>
            <w:noProof/>
            <w:webHidden/>
          </w:rPr>
        </w:r>
        <w:r>
          <w:rPr>
            <w:noProof/>
            <w:webHidden/>
          </w:rPr>
          <w:fldChar w:fldCharType="separate"/>
        </w:r>
        <w:r w:rsidR="00175B81">
          <w:rPr>
            <w:noProof/>
            <w:webHidden/>
          </w:rPr>
          <w:t>325</w:t>
        </w:r>
        <w:r>
          <w:rPr>
            <w:noProof/>
            <w:webHidden/>
          </w:rPr>
          <w:fldChar w:fldCharType="end"/>
        </w:r>
      </w:hyperlink>
    </w:p>
    <w:p w14:paraId="4C0C21B2" w14:textId="36DD5F15" w:rsidR="00922253" w:rsidRPr="006B5780" w:rsidRDefault="00922253">
      <w:pPr>
        <w:pStyle w:val="TOC3"/>
        <w:rPr>
          <w:rFonts w:ascii="Calibri" w:hAnsi="Calibri"/>
          <w:noProof/>
          <w:sz w:val="22"/>
          <w:szCs w:val="22"/>
        </w:rPr>
      </w:pPr>
      <w:hyperlink w:anchor="_Toc514933870" w:history="1">
        <w:r w:rsidRPr="00304105">
          <w:rPr>
            <w:rStyle w:val="Hyperlink"/>
            <w:noProof/>
          </w:rPr>
          <w:t>3.4.7</w:t>
        </w:r>
        <w:r w:rsidRPr="006B5780">
          <w:rPr>
            <w:rFonts w:ascii="Calibri" w:hAnsi="Calibri"/>
            <w:noProof/>
            <w:sz w:val="22"/>
            <w:szCs w:val="22"/>
          </w:rPr>
          <w:tab/>
        </w:r>
        <w:r w:rsidRPr="00304105">
          <w:rPr>
            <w:rStyle w:val="Hyperlink"/>
            <w:noProof/>
          </w:rPr>
          <w:t>Association Constant Value</w:t>
        </w:r>
        <w:r>
          <w:rPr>
            <w:noProof/>
            <w:webHidden/>
          </w:rPr>
          <w:tab/>
        </w:r>
        <w:r>
          <w:rPr>
            <w:noProof/>
            <w:webHidden/>
          </w:rPr>
          <w:fldChar w:fldCharType="begin"/>
        </w:r>
        <w:r>
          <w:rPr>
            <w:noProof/>
            <w:webHidden/>
          </w:rPr>
          <w:instrText xml:space="preserve"> PAGEREF _Toc514933870 \h </w:instrText>
        </w:r>
        <w:r>
          <w:rPr>
            <w:noProof/>
            <w:webHidden/>
          </w:rPr>
        </w:r>
        <w:r>
          <w:rPr>
            <w:noProof/>
            <w:webHidden/>
          </w:rPr>
          <w:fldChar w:fldCharType="separate"/>
        </w:r>
        <w:r w:rsidR="00175B81">
          <w:rPr>
            <w:noProof/>
            <w:webHidden/>
          </w:rPr>
          <w:t>325</w:t>
        </w:r>
        <w:r>
          <w:rPr>
            <w:noProof/>
            <w:webHidden/>
          </w:rPr>
          <w:fldChar w:fldCharType="end"/>
        </w:r>
      </w:hyperlink>
    </w:p>
    <w:p w14:paraId="087586F4" w14:textId="328D34D9" w:rsidR="00922253" w:rsidRPr="006B5780" w:rsidRDefault="00922253">
      <w:pPr>
        <w:pStyle w:val="TOC3"/>
        <w:rPr>
          <w:rFonts w:ascii="Calibri" w:hAnsi="Calibri"/>
          <w:noProof/>
          <w:sz w:val="22"/>
          <w:szCs w:val="22"/>
        </w:rPr>
      </w:pPr>
      <w:hyperlink w:anchor="_Toc514933871" w:history="1">
        <w:r w:rsidRPr="00304105">
          <w:rPr>
            <w:rStyle w:val="Hyperlink"/>
            <w:noProof/>
          </w:rPr>
          <w:t>3.4.8</w:t>
        </w:r>
        <w:r w:rsidRPr="006B5780">
          <w:rPr>
            <w:rFonts w:ascii="Calibri" w:hAnsi="Calibri"/>
            <w:noProof/>
            <w:sz w:val="22"/>
            <w:szCs w:val="22"/>
          </w:rPr>
          <w:tab/>
        </w:r>
        <w:r w:rsidRPr="00304105">
          <w:rPr>
            <w:rStyle w:val="Hyperlink"/>
            <w:noProof/>
          </w:rPr>
          <w:t>Class Current Context</w:t>
        </w:r>
        <w:r>
          <w:rPr>
            <w:noProof/>
            <w:webHidden/>
          </w:rPr>
          <w:tab/>
        </w:r>
        <w:r>
          <w:rPr>
            <w:noProof/>
            <w:webHidden/>
          </w:rPr>
          <w:fldChar w:fldCharType="begin"/>
        </w:r>
        <w:r>
          <w:rPr>
            <w:noProof/>
            <w:webHidden/>
          </w:rPr>
          <w:instrText xml:space="preserve"> PAGEREF _Toc514933871 \h </w:instrText>
        </w:r>
        <w:r>
          <w:rPr>
            <w:noProof/>
            <w:webHidden/>
          </w:rPr>
        </w:r>
        <w:r>
          <w:rPr>
            <w:noProof/>
            <w:webHidden/>
          </w:rPr>
          <w:fldChar w:fldCharType="separate"/>
        </w:r>
        <w:r w:rsidR="00175B81">
          <w:rPr>
            <w:noProof/>
            <w:webHidden/>
          </w:rPr>
          <w:t>325</w:t>
        </w:r>
        <w:r>
          <w:rPr>
            <w:noProof/>
            <w:webHidden/>
          </w:rPr>
          <w:fldChar w:fldCharType="end"/>
        </w:r>
      </w:hyperlink>
    </w:p>
    <w:p w14:paraId="1FC6F797" w14:textId="6EA1A2A7" w:rsidR="00922253" w:rsidRPr="006B5780" w:rsidRDefault="00922253">
      <w:pPr>
        <w:pStyle w:val="TOC3"/>
        <w:rPr>
          <w:rFonts w:ascii="Calibri" w:hAnsi="Calibri"/>
          <w:noProof/>
          <w:sz w:val="22"/>
          <w:szCs w:val="22"/>
        </w:rPr>
      </w:pPr>
      <w:hyperlink w:anchor="_Toc514933872" w:history="1">
        <w:r w:rsidRPr="00304105">
          <w:rPr>
            <w:rStyle w:val="Hyperlink"/>
            <w:noProof/>
          </w:rPr>
          <w:t>3.4.9</w:t>
        </w:r>
        <w:r w:rsidRPr="006B5780">
          <w:rPr>
            <w:rFonts w:ascii="Calibri" w:hAnsi="Calibri"/>
            <w:noProof/>
            <w:sz w:val="22"/>
            <w:szCs w:val="22"/>
          </w:rPr>
          <w:tab/>
        </w:r>
        <w:r w:rsidRPr="00304105">
          <w:rPr>
            <w:rStyle w:val="Hyperlink"/>
            <w:noProof/>
          </w:rPr>
          <w:t>Class Equality Function</w:t>
        </w:r>
        <w:r>
          <w:rPr>
            <w:noProof/>
            <w:webHidden/>
          </w:rPr>
          <w:tab/>
        </w:r>
        <w:r>
          <w:rPr>
            <w:noProof/>
            <w:webHidden/>
          </w:rPr>
          <w:fldChar w:fldCharType="begin"/>
        </w:r>
        <w:r>
          <w:rPr>
            <w:noProof/>
            <w:webHidden/>
          </w:rPr>
          <w:instrText xml:space="preserve"> PAGEREF _Toc514933872 \h </w:instrText>
        </w:r>
        <w:r>
          <w:rPr>
            <w:noProof/>
            <w:webHidden/>
          </w:rPr>
        </w:r>
        <w:r>
          <w:rPr>
            <w:noProof/>
            <w:webHidden/>
          </w:rPr>
          <w:fldChar w:fldCharType="separate"/>
        </w:r>
        <w:r w:rsidR="00175B81">
          <w:rPr>
            <w:noProof/>
            <w:webHidden/>
          </w:rPr>
          <w:t>326</w:t>
        </w:r>
        <w:r>
          <w:rPr>
            <w:noProof/>
            <w:webHidden/>
          </w:rPr>
          <w:fldChar w:fldCharType="end"/>
        </w:r>
      </w:hyperlink>
    </w:p>
    <w:p w14:paraId="2F151121" w14:textId="28374CDF" w:rsidR="00922253" w:rsidRPr="006B5780" w:rsidRDefault="00922253">
      <w:pPr>
        <w:pStyle w:val="TOC3"/>
        <w:rPr>
          <w:rFonts w:ascii="Calibri" w:hAnsi="Calibri"/>
          <w:noProof/>
          <w:sz w:val="22"/>
          <w:szCs w:val="22"/>
        </w:rPr>
      </w:pPr>
      <w:hyperlink w:anchor="_Toc514933873" w:history="1">
        <w:r w:rsidRPr="00304105">
          <w:rPr>
            <w:rStyle w:val="Hyperlink"/>
            <w:noProof/>
          </w:rPr>
          <w:t>3.4.10</w:t>
        </w:r>
        <w:r w:rsidRPr="006B5780">
          <w:rPr>
            <w:rFonts w:ascii="Calibri" w:hAnsi="Calibri"/>
            <w:noProof/>
            <w:sz w:val="22"/>
            <w:szCs w:val="22"/>
          </w:rPr>
          <w:tab/>
        </w:r>
        <w:r w:rsidRPr="00304105">
          <w:rPr>
            <w:rStyle w:val="Hyperlink"/>
            <w:noProof/>
          </w:rPr>
          <w:t>Class Expression Context</w:t>
        </w:r>
        <w:r>
          <w:rPr>
            <w:noProof/>
            <w:webHidden/>
          </w:rPr>
          <w:tab/>
        </w:r>
        <w:r>
          <w:rPr>
            <w:noProof/>
            <w:webHidden/>
          </w:rPr>
          <w:fldChar w:fldCharType="begin"/>
        </w:r>
        <w:r>
          <w:rPr>
            <w:noProof/>
            <w:webHidden/>
          </w:rPr>
          <w:instrText xml:space="preserve"> PAGEREF _Toc514933873 \h </w:instrText>
        </w:r>
        <w:r>
          <w:rPr>
            <w:noProof/>
            <w:webHidden/>
          </w:rPr>
        </w:r>
        <w:r>
          <w:rPr>
            <w:noProof/>
            <w:webHidden/>
          </w:rPr>
          <w:fldChar w:fldCharType="separate"/>
        </w:r>
        <w:r w:rsidR="00175B81">
          <w:rPr>
            <w:noProof/>
            <w:webHidden/>
          </w:rPr>
          <w:t>326</w:t>
        </w:r>
        <w:r>
          <w:rPr>
            <w:noProof/>
            <w:webHidden/>
          </w:rPr>
          <w:fldChar w:fldCharType="end"/>
        </w:r>
      </w:hyperlink>
    </w:p>
    <w:p w14:paraId="563EFE72" w14:textId="6E9BB66A" w:rsidR="00922253" w:rsidRPr="006B5780" w:rsidRDefault="00922253">
      <w:pPr>
        <w:pStyle w:val="TOC3"/>
        <w:rPr>
          <w:rFonts w:ascii="Calibri" w:hAnsi="Calibri"/>
          <w:noProof/>
          <w:sz w:val="22"/>
          <w:szCs w:val="22"/>
        </w:rPr>
      </w:pPr>
      <w:hyperlink w:anchor="_Toc514933874" w:history="1">
        <w:r w:rsidRPr="00304105">
          <w:rPr>
            <w:rStyle w:val="Hyperlink"/>
            <w:noProof/>
          </w:rPr>
          <w:t>3.4.11</w:t>
        </w:r>
        <w:r w:rsidRPr="006B5780">
          <w:rPr>
            <w:rFonts w:ascii="Calibri" w:hAnsi="Calibri"/>
            <w:noProof/>
            <w:sz w:val="22"/>
            <w:szCs w:val="22"/>
          </w:rPr>
          <w:tab/>
        </w:r>
        <w:r w:rsidRPr="00304105">
          <w:rPr>
            <w:rStyle w:val="Hyperlink"/>
            <w:noProof/>
          </w:rPr>
          <w:t>Association Expression Evaluation</w:t>
        </w:r>
        <w:r>
          <w:rPr>
            <w:noProof/>
            <w:webHidden/>
          </w:rPr>
          <w:tab/>
        </w:r>
        <w:r>
          <w:rPr>
            <w:noProof/>
            <w:webHidden/>
          </w:rPr>
          <w:fldChar w:fldCharType="begin"/>
        </w:r>
        <w:r>
          <w:rPr>
            <w:noProof/>
            <w:webHidden/>
          </w:rPr>
          <w:instrText xml:space="preserve"> PAGEREF _Toc514933874 \h </w:instrText>
        </w:r>
        <w:r>
          <w:rPr>
            <w:noProof/>
            <w:webHidden/>
          </w:rPr>
        </w:r>
        <w:r>
          <w:rPr>
            <w:noProof/>
            <w:webHidden/>
          </w:rPr>
          <w:fldChar w:fldCharType="separate"/>
        </w:r>
        <w:r w:rsidR="00175B81">
          <w:rPr>
            <w:noProof/>
            <w:webHidden/>
          </w:rPr>
          <w:t>326</w:t>
        </w:r>
        <w:r>
          <w:rPr>
            <w:noProof/>
            <w:webHidden/>
          </w:rPr>
          <w:fldChar w:fldCharType="end"/>
        </w:r>
      </w:hyperlink>
    </w:p>
    <w:p w14:paraId="49B444FD" w14:textId="54A16592" w:rsidR="00922253" w:rsidRPr="006B5780" w:rsidRDefault="00922253">
      <w:pPr>
        <w:pStyle w:val="TOC3"/>
        <w:rPr>
          <w:rFonts w:ascii="Calibri" w:hAnsi="Calibri"/>
          <w:noProof/>
          <w:sz w:val="22"/>
          <w:szCs w:val="22"/>
        </w:rPr>
      </w:pPr>
      <w:hyperlink w:anchor="_Toc514933875" w:history="1">
        <w:r w:rsidRPr="00304105">
          <w:rPr>
            <w:rStyle w:val="Hyperlink"/>
            <w:noProof/>
          </w:rPr>
          <w:t>3.4.12</w:t>
        </w:r>
        <w:r w:rsidRPr="006B5780">
          <w:rPr>
            <w:rFonts w:ascii="Calibri" w:hAnsi="Calibri"/>
            <w:noProof/>
            <w:sz w:val="22"/>
            <w:szCs w:val="22"/>
          </w:rPr>
          <w:tab/>
        </w:r>
        <w:r w:rsidRPr="00304105">
          <w:rPr>
            <w:rStyle w:val="Hyperlink"/>
            <w:noProof/>
          </w:rPr>
          <w:t>Class Expression Node</w:t>
        </w:r>
        <w:r>
          <w:rPr>
            <w:noProof/>
            <w:webHidden/>
          </w:rPr>
          <w:tab/>
        </w:r>
        <w:r>
          <w:rPr>
            <w:noProof/>
            <w:webHidden/>
          </w:rPr>
          <w:fldChar w:fldCharType="begin"/>
        </w:r>
        <w:r>
          <w:rPr>
            <w:noProof/>
            <w:webHidden/>
          </w:rPr>
          <w:instrText xml:space="preserve"> PAGEREF _Toc514933875 \h </w:instrText>
        </w:r>
        <w:r>
          <w:rPr>
            <w:noProof/>
            <w:webHidden/>
          </w:rPr>
        </w:r>
        <w:r>
          <w:rPr>
            <w:noProof/>
            <w:webHidden/>
          </w:rPr>
          <w:fldChar w:fldCharType="separate"/>
        </w:r>
        <w:r w:rsidR="00175B81">
          <w:rPr>
            <w:noProof/>
            <w:webHidden/>
          </w:rPr>
          <w:t>326</w:t>
        </w:r>
        <w:r>
          <w:rPr>
            <w:noProof/>
            <w:webHidden/>
          </w:rPr>
          <w:fldChar w:fldCharType="end"/>
        </w:r>
      </w:hyperlink>
    </w:p>
    <w:p w14:paraId="23C77521" w14:textId="16E4A38E" w:rsidR="00922253" w:rsidRPr="006B5780" w:rsidRDefault="00922253">
      <w:pPr>
        <w:pStyle w:val="TOC3"/>
        <w:rPr>
          <w:rFonts w:ascii="Calibri" w:hAnsi="Calibri"/>
          <w:noProof/>
          <w:sz w:val="22"/>
          <w:szCs w:val="22"/>
        </w:rPr>
      </w:pPr>
      <w:hyperlink w:anchor="_Toc514933876" w:history="1">
        <w:r w:rsidRPr="00304105">
          <w:rPr>
            <w:rStyle w:val="Hyperlink"/>
            <w:noProof/>
          </w:rPr>
          <w:t>3.4.13</w:t>
        </w:r>
        <w:r w:rsidRPr="006B5780">
          <w:rPr>
            <w:rFonts w:ascii="Calibri" w:hAnsi="Calibri"/>
            <w:noProof/>
            <w:sz w:val="22"/>
            <w:szCs w:val="22"/>
          </w:rPr>
          <w:tab/>
        </w:r>
        <w:r w:rsidRPr="00304105">
          <w:rPr>
            <w:rStyle w:val="Hyperlink"/>
            <w:noProof/>
          </w:rPr>
          <w:t>Class Function Call</w:t>
        </w:r>
        <w:r>
          <w:rPr>
            <w:noProof/>
            <w:webHidden/>
          </w:rPr>
          <w:tab/>
        </w:r>
        <w:r>
          <w:rPr>
            <w:noProof/>
            <w:webHidden/>
          </w:rPr>
          <w:fldChar w:fldCharType="begin"/>
        </w:r>
        <w:r>
          <w:rPr>
            <w:noProof/>
            <w:webHidden/>
          </w:rPr>
          <w:instrText xml:space="preserve"> PAGEREF _Toc514933876 \h </w:instrText>
        </w:r>
        <w:r>
          <w:rPr>
            <w:noProof/>
            <w:webHidden/>
          </w:rPr>
        </w:r>
        <w:r>
          <w:rPr>
            <w:noProof/>
            <w:webHidden/>
          </w:rPr>
          <w:fldChar w:fldCharType="separate"/>
        </w:r>
        <w:r w:rsidR="00175B81">
          <w:rPr>
            <w:noProof/>
            <w:webHidden/>
          </w:rPr>
          <w:t>327</w:t>
        </w:r>
        <w:r>
          <w:rPr>
            <w:noProof/>
            <w:webHidden/>
          </w:rPr>
          <w:fldChar w:fldCharType="end"/>
        </w:r>
      </w:hyperlink>
    </w:p>
    <w:p w14:paraId="35E536F3" w14:textId="66A968C8" w:rsidR="00922253" w:rsidRPr="006B5780" w:rsidRDefault="00922253">
      <w:pPr>
        <w:pStyle w:val="TOC3"/>
        <w:rPr>
          <w:rFonts w:ascii="Calibri" w:hAnsi="Calibri"/>
          <w:noProof/>
          <w:sz w:val="22"/>
          <w:szCs w:val="22"/>
        </w:rPr>
      </w:pPr>
      <w:hyperlink w:anchor="_Toc514933877" w:history="1">
        <w:r w:rsidRPr="00304105">
          <w:rPr>
            <w:rStyle w:val="Hyperlink"/>
            <w:noProof/>
          </w:rPr>
          <w:t>3.4.14</w:t>
        </w:r>
        <w:r w:rsidRPr="006B5780">
          <w:rPr>
            <w:rFonts w:ascii="Calibri" w:hAnsi="Calibri"/>
            <w:noProof/>
            <w:sz w:val="22"/>
            <w:szCs w:val="22"/>
          </w:rPr>
          <w:tab/>
        </w:r>
        <w:r w:rsidRPr="00304105">
          <w:rPr>
            <w:rStyle w:val="Hyperlink"/>
            <w:noProof/>
          </w:rPr>
          <w:t>Association Function Called</w:t>
        </w:r>
        <w:r>
          <w:rPr>
            <w:noProof/>
            <w:webHidden/>
          </w:rPr>
          <w:tab/>
        </w:r>
        <w:r>
          <w:rPr>
            <w:noProof/>
            <w:webHidden/>
          </w:rPr>
          <w:fldChar w:fldCharType="begin"/>
        </w:r>
        <w:r>
          <w:rPr>
            <w:noProof/>
            <w:webHidden/>
          </w:rPr>
          <w:instrText xml:space="preserve"> PAGEREF _Toc514933877 \h </w:instrText>
        </w:r>
        <w:r>
          <w:rPr>
            <w:noProof/>
            <w:webHidden/>
          </w:rPr>
        </w:r>
        <w:r>
          <w:rPr>
            <w:noProof/>
            <w:webHidden/>
          </w:rPr>
          <w:fldChar w:fldCharType="separate"/>
        </w:r>
        <w:r w:rsidR="00175B81">
          <w:rPr>
            <w:noProof/>
            <w:webHidden/>
          </w:rPr>
          <w:t>327</w:t>
        </w:r>
        <w:r>
          <w:rPr>
            <w:noProof/>
            <w:webHidden/>
          </w:rPr>
          <w:fldChar w:fldCharType="end"/>
        </w:r>
      </w:hyperlink>
    </w:p>
    <w:p w14:paraId="3579D874" w14:textId="1C598CA5" w:rsidR="00922253" w:rsidRPr="006B5780" w:rsidRDefault="00922253">
      <w:pPr>
        <w:pStyle w:val="TOC3"/>
        <w:rPr>
          <w:rFonts w:ascii="Calibri" w:hAnsi="Calibri"/>
          <w:noProof/>
          <w:sz w:val="22"/>
          <w:szCs w:val="22"/>
        </w:rPr>
      </w:pPr>
      <w:hyperlink w:anchor="_Toc514933878" w:history="1">
        <w:r w:rsidRPr="00304105">
          <w:rPr>
            <w:rStyle w:val="Hyperlink"/>
            <w:noProof/>
          </w:rPr>
          <w:t>3.4.15</w:t>
        </w:r>
        <w:r w:rsidRPr="006B5780">
          <w:rPr>
            <w:rFonts w:ascii="Calibri" w:hAnsi="Calibri"/>
            <w:noProof/>
            <w:sz w:val="22"/>
            <w:szCs w:val="22"/>
          </w:rPr>
          <w:tab/>
        </w:r>
        <w:r w:rsidRPr="00304105">
          <w:rPr>
            <w:rStyle w:val="Hyperlink"/>
            <w:noProof/>
          </w:rPr>
          <w:t>Class Function Type</w:t>
        </w:r>
        <w:r>
          <w:rPr>
            <w:noProof/>
            <w:webHidden/>
          </w:rPr>
          <w:tab/>
        </w:r>
        <w:r>
          <w:rPr>
            <w:noProof/>
            <w:webHidden/>
          </w:rPr>
          <w:fldChar w:fldCharType="begin"/>
        </w:r>
        <w:r>
          <w:rPr>
            <w:noProof/>
            <w:webHidden/>
          </w:rPr>
          <w:instrText xml:space="preserve"> PAGEREF _Toc514933878 \h </w:instrText>
        </w:r>
        <w:r>
          <w:rPr>
            <w:noProof/>
            <w:webHidden/>
          </w:rPr>
        </w:r>
        <w:r>
          <w:rPr>
            <w:noProof/>
            <w:webHidden/>
          </w:rPr>
          <w:fldChar w:fldCharType="separate"/>
        </w:r>
        <w:r w:rsidR="00175B81">
          <w:rPr>
            <w:noProof/>
            <w:webHidden/>
          </w:rPr>
          <w:t>327</w:t>
        </w:r>
        <w:r>
          <w:rPr>
            <w:noProof/>
            <w:webHidden/>
          </w:rPr>
          <w:fldChar w:fldCharType="end"/>
        </w:r>
      </w:hyperlink>
    </w:p>
    <w:p w14:paraId="1E719B41" w14:textId="5920F8F2" w:rsidR="00922253" w:rsidRPr="006B5780" w:rsidRDefault="00922253">
      <w:pPr>
        <w:pStyle w:val="TOC3"/>
        <w:rPr>
          <w:rFonts w:ascii="Calibri" w:hAnsi="Calibri"/>
          <w:noProof/>
          <w:sz w:val="22"/>
          <w:szCs w:val="22"/>
        </w:rPr>
      </w:pPr>
      <w:hyperlink w:anchor="_Toc514933879" w:history="1">
        <w:r w:rsidRPr="00304105">
          <w:rPr>
            <w:rStyle w:val="Hyperlink"/>
            <w:noProof/>
          </w:rPr>
          <w:t>3.4.16</w:t>
        </w:r>
        <w:r w:rsidRPr="006B5780">
          <w:rPr>
            <w:rFonts w:ascii="Calibri" w:hAnsi="Calibri"/>
            <w:noProof/>
            <w:sz w:val="22"/>
            <w:szCs w:val="22"/>
          </w:rPr>
          <w:tab/>
        </w:r>
        <w:r w:rsidRPr="00304105">
          <w:rPr>
            <w:rStyle w:val="Hyperlink"/>
            <w:noProof/>
          </w:rPr>
          <w:t>Class Not Function</w:t>
        </w:r>
        <w:r>
          <w:rPr>
            <w:noProof/>
            <w:webHidden/>
          </w:rPr>
          <w:tab/>
        </w:r>
        <w:r>
          <w:rPr>
            <w:noProof/>
            <w:webHidden/>
          </w:rPr>
          <w:fldChar w:fldCharType="begin"/>
        </w:r>
        <w:r>
          <w:rPr>
            <w:noProof/>
            <w:webHidden/>
          </w:rPr>
          <w:instrText xml:space="preserve"> PAGEREF _Toc514933879 \h </w:instrText>
        </w:r>
        <w:r>
          <w:rPr>
            <w:noProof/>
            <w:webHidden/>
          </w:rPr>
        </w:r>
        <w:r>
          <w:rPr>
            <w:noProof/>
            <w:webHidden/>
          </w:rPr>
          <w:fldChar w:fldCharType="separate"/>
        </w:r>
        <w:r w:rsidR="00175B81">
          <w:rPr>
            <w:noProof/>
            <w:webHidden/>
          </w:rPr>
          <w:t>327</w:t>
        </w:r>
        <w:r>
          <w:rPr>
            <w:noProof/>
            <w:webHidden/>
          </w:rPr>
          <w:fldChar w:fldCharType="end"/>
        </w:r>
      </w:hyperlink>
    </w:p>
    <w:p w14:paraId="075DE089" w14:textId="23383D08" w:rsidR="00922253" w:rsidRPr="006B5780" w:rsidRDefault="00922253">
      <w:pPr>
        <w:pStyle w:val="TOC3"/>
        <w:rPr>
          <w:rFonts w:ascii="Calibri" w:hAnsi="Calibri"/>
          <w:noProof/>
          <w:sz w:val="22"/>
          <w:szCs w:val="22"/>
        </w:rPr>
      </w:pPr>
      <w:hyperlink w:anchor="_Toc514933880" w:history="1">
        <w:r w:rsidRPr="00304105">
          <w:rPr>
            <w:rStyle w:val="Hyperlink"/>
            <w:noProof/>
          </w:rPr>
          <w:t>3.4.17</w:t>
        </w:r>
        <w:r w:rsidRPr="006B5780">
          <w:rPr>
            <w:rFonts w:ascii="Calibri" w:hAnsi="Calibri"/>
            <w:noProof/>
            <w:sz w:val="22"/>
            <w:szCs w:val="22"/>
          </w:rPr>
          <w:tab/>
        </w:r>
        <w:r w:rsidRPr="00304105">
          <w:rPr>
            <w:rStyle w:val="Hyperlink"/>
            <w:noProof/>
          </w:rPr>
          <w:t>Class Object Operation Type</w:t>
        </w:r>
        <w:r>
          <w:rPr>
            <w:noProof/>
            <w:webHidden/>
          </w:rPr>
          <w:tab/>
        </w:r>
        <w:r>
          <w:rPr>
            <w:noProof/>
            <w:webHidden/>
          </w:rPr>
          <w:fldChar w:fldCharType="begin"/>
        </w:r>
        <w:r>
          <w:rPr>
            <w:noProof/>
            <w:webHidden/>
          </w:rPr>
          <w:instrText xml:space="preserve"> PAGEREF _Toc514933880 \h </w:instrText>
        </w:r>
        <w:r>
          <w:rPr>
            <w:noProof/>
            <w:webHidden/>
          </w:rPr>
        </w:r>
        <w:r>
          <w:rPr>
            <w:noProof/>
            <w:webHidden/>
          </w:rPr>
          <w:fldChar w:fldCharType="separate"/>
        </w:r>
        <w:r w:rsidR="00175B81">
          <w:rPr>
            <w:noProof/>
            <w:webHidden/>
          </w:rPr>
          <w:t>327</w:t>
        </w:r>
        <w:r>
          <w:rPr>
            <w:noProof/>
            <w:webHidden/>
          </w:rPr>
          <w:fldChar w:fldCharType="end"/>
        </w:r>
      </w:hyperlink>
    </w:p>
    <w:p w14:paraId="377BAC08" w14:textId="33F4D54B" w:rsidR="00922253" w:rsidRPr="006B5780" w:rsidRDefault="00922253">
      <w:pPr>
        <w:pStyle w:val="TOC3"/>
        <w:rPr>
          <w:rFonts w:ascii="Calibri" w:hAnsi="Calibri"/>
          <w:noProof/>
          <w:sz w:val="22"/>
          <w:szCs w:val="22"/>
        </w:rPr>
      </w:pPr>
      <w:hyperlink w:anchor="_Toc514933881" w:history="1">
        <w:r w:rsidRPr="00304105">
          <w:rPr>
            <w:rStyle w:val="Hyperlink"/>
            <w:noProof/>
          </w:rPr>
          <w:t>3.4.18</w:t>
        </w:r>
        <w:r w:rsidRPr="006B5780">
          <w:rPr>
            <w:rFonts w:ascii="Calibri" w:hAnsi="Calibri"/>
            <w:noProof/>
            <w:sz w:val="22"/>
            <w:szCs w:val="22"/>
          </w:rPr>
          <w:tab/>
        </w:r>
        <w:r w:rsidRPr="00304105">
          <w:rPr>
            <w:rStyle w:val="Hyperlink"/>
            <w:noProof/>
          </w:rPr>
          <w:t>Association OO Target</w:t>
        </w:r>
        <w:r>
          <w:rPr>
            <w:noProof/>
            <w:webHidden/>
          </w:rPr>
          <w:tab/>
        </w:r>
        <w:r>
          <w:rPr>
            <w:noProof/>
            <w:webHidden/>
          </w:rPr>
          <w:fldChar w:fldCharType="begin"/>
        </w:r>
        <w:r>
          <w:rPr>
            <w:noProof/>
            <w:webHidden/>
          </w:rPr>
          <w:instrText xml:space="preserve"> PAGEREF _Toc514933881 \h </w:instrText>
        </w:r>
        <w:r>
          <w:rPr>
            <w:noProof/>
            <w:webHidden/>
          </w:rPr>
        </w:r>
        <w:r>
          <w:rPr>
            <w:noProof/>
            <w:webHidden/>
          </w:rPr>
          <w:fldChar w:fldCharType="separate"/>
        </w:r>
        <w:r w:rsidR="00175B81">
          <w:rPr>
            <w:noProof/>
            <w:webHidden/>
          </w:rPr>
          <w:t>328</w:t>
        </w:r>
        <w:r>
          <w:rPr>
            <w:noProof/>
            <w:webHidden/>
          </w:rPr>
          <w:fldChar w:fldCharType="end"/>
        </w:r>
      </w:hyperlink>
    </w:p>
    <w:p w14:paraId="1E837498" w14:textId="7BD6AB42" w:rsidR="00922253" w:rsidRPr="006B5780" w:rsidRDefault="00922253">
      <w:pPr>
        <w:pStyle w:val="TOC3"/>
        <w:rPr>
          <w:rFonts w:ascii="Calibri" w:hAnsi="Calibri"/>
          <w:noProof/>
          <w:sz w:val="22"/>
          <w:szCs w:val="22"/>
        </w:rPr>
      </w:pPr>
      <w:hyperlink w:anchor="_Toc514933882" w:history="1">
        <w:r w:rsidRPr="00304105">
          <w:rPr>
            <w:rStyle w:val="Hyperlink"/>
            <w:noProof/>
          </w:rPr>
          <w:t>3.4.19</w:t>
        </w:r>
        <w:r w:rsidRPr="006B5780">
          <w:rPr>
            <w:rFonts w:ascii="Calibri" w:hAnsi="Calibri"/>
            <w:noProof/>
            <w:sz w:val="22"/>
            <w:szCs w:val="22"/>
          </w:rPr>
          <w:tab/>
        </w:r>
        <w:r w:rsidRPr="00304105">
          <w:rPr>
            <w:rStyle w:val="Hyperlink"/>
            <w:noProof/>
          </w:rPr>
          <w:t>Class Or Function</w:t>
        </w:r>
        <w:r>
          <w:rPr>
            <w:noProof/>
            <w:webHidden/>
          </w:rPr>
          <w:tab/>
        </w:r>
        <w:r>
          <w:rPr>
            <w:noProof/>
            <w:webHidden/>
          </w:rPr>
          <w:fldChar w:fldCharType="begin"/>
        </w:r>
        <w:r>
          <w:rPr>
            <w:noProof/>
            <w:webHidden/>
          </w:rPr>
          <w:instrText xml:space="preserve"> PAGEREF _Toc514933882 \h </w:instrText>
        </w:r>
        <w:r>
          <w:rPr>
            <w:noProof/>
            <w:webHidden/>
          </w:rPr>
        </w:r>
        <w:r>
          <w:rPr>
            <w:noProof/>
            <w:webHidden/>
          </w:rPr>
          <w:fldChar w:fldCharType="separate"/>
        </w:r>
        <w:r w:rsidR="00175B81">
          <w:rPr>
            <w:noProof/>
            <w:webHidden/>
          </w:rPr>
          <w:t>328</w:t>
        </w:r>
        <w:r>
          <w:rPr>
            <w:noProof/>
            <w:webHidden/>
          </w:rPr>
          <w:fldChar w:fldCharType="end"/>
        </w:r>
      </w:hyperlink>
    </w:p>
    <w:p w14:paraId="341C9BD9" w14:textId="249D7252" w:rsidR="00922253" w:rsidRPr="006B5780" w:rsidRDefault="00922253">
      <w:pPr>
        <w:pStyle w:val="TOC3"/>
        <w:rPr>
          <w:rFonts w:ascii="Calibri" w:hAnsi="Calibri"/>
          <w:noProof/>
          <w:sz w:val="22"/>
          <w:szCs w:val="22"/>
        </w:rPr>
      </w:pPr>
      <w:hyperlink w:anchor="_Toc514933883" w:history="1">
        <w:r w:rsidRPr="00304105">
          <w:rPr>
            <w:rStyle w:val="Hyperlink"/>
            <w:noProof/>
          </w:rPr>
          <w:t>3.4.20</w:t>
        </w:r>
        <w:r w:rsidRPr="006B5780">
          <w:rPr>
            <w:rFonts w:ascii="Calibri" w:hAnsi="Calibri"/>
            <w:noProof/>
            <w:sz w:val="22"/>
            <w:szCs w:val="22"/>
          </w:rPr>
          <w:tab/>
        </w:r>
        <w:r w:rsidRPr="00304105">
          <w:rPr>
            <w:rStyle w:val="Hyperlink"/>
            <w:noProof/>
          </w:rPr>
          <w:t>Class Traversal</w:t>
        </w:r>
        <w:r>
          <w:rPr>
            <w:noProof/>
            <w:webHidden/>
          </w:rPr>
          <w:tab/>
        </w:r>
        <w:r>
          <w:rPr>
            <w:noProof/>
            <w:webHidden/>
          </w:rPr>
          <w:fldChar w:fldCharType="begin"/>
        </w:r>
        <w:r>
          <w:rPr>
            <w:noProof/>
            <w:webHidden/>
          </w:rPr>
          <w:instrText xml:space="preserve"> PAGEREF _Toc514933883 \h </w:instrText>
        </w:r>
        <w:r>
          <w:rPr>
            <w:noProof/>
            <w:webHidden/>
          </w:rPr>
        </w:r>
        <w:r>
          <w:rPr>
            <w:noProof/>
            <w:webHidden/>
          </w:rPr>
          <w:fldChar w:fldCharType="separate"/>
        </w:r>
        <w:r w:rsidR="00175B81">
          <w:rPr>
            <w:noProof/>
            <w:webHidden/>
          </w:rPr>
          <w:t>328</w:t>
        </w:r>
        <w:r>
          <w:rPr>
            <w:noProof/>
            <w:webHidden/>
          </w:rPr>
          <w:fldChar w:fldCharType="end"/>
        </w:r>
      </w:hyperlink>
    </w:p>
    <w:p w14:paraId="4893A940" w14:textId="356457A6" w:rsidR="00922253" w:rsidRPr="006B5780" w:rsidRDefault="00922253">
      <w:pPr>
        <w:pStyle w:val="TOC3"/>
        <w:rPr>
          <w:rFonts w:ascii="Calibri" w:hAnsi="Calibri"/>
          <w:noProof/>
          <w:sz w:val="22"/>
          <w:szCs w:val="22"/>
        </w:rPr>
      </w:pPr>
      <w:hyperlink w:anchor="_Toc514933884" w:history="1">
        <w:r w:rsidRPr="00304105">
          <w:rPr>
            <w:rStyle w:val="Hyperlink"/>
            <w:noProof/>
          </w:rPr>
          <w:t>3.4.21</w:t>
        </w:r>
        <w:r w:rsidRPr="006B5780">
          <w:rPr>
            <w:rFonts w:ascii="Calibri" w:hAnsi="Calibri"/>
            <w:noProof/>
            <w:sz w:val="22"/>
            <w:szCs w:val="22"/>
          </w:rPr>
          <w:tab/>
        </w:r>
        <w:r w:rsidRPr="00304105">
          <w:rPr>
            <w:rStyle w:val="Hyperlink"/>
            <w:noProof/>
          </w:rPr>
          <w:t>Association Traverse Through</w:t>
        </w:r>
        <w:r>
          <w:rPr>
            <w:noProof/>
            <w:webHidden/>
          </w:rPr>
          <w:tab/>
        </w:r>
        <w:r>
          <w:rPr>
            <w:noProof/>
            <w:webHidden/>
          </w:rPr>
          <w:fldChar w:fldCharType="begin"/>
        </w:r>
        <w:r>
          <w:rPr>
            <w:noProof/>
            <w:webHidden/>
          </w:rPr>
          <w:instrText xml:space="preserve"> PAGEREF _Toc514933884 \h </w:instrText>
        </w:r>
        <w:r>
          <w:rPr>
            <w:noProof/>
            <w:webHidden/>
          </w:rPr>
        </w:r>
        <w:r>
          <w:rPr>
            <w:noProof/>
            <w:webHidden/>
          </w:rPr>
          <w:fldChar w:fldCharType="separate"/>
        </w:r>
        <w:r w:rsidR="00175B81">
          <w:rPr>
            <w:noProof/>
            <w:webHidden/>
          </w:rPr>
          <w:t>328</w:t>
        </w:r>
        <w:r>
          <w:rPr>
            <w:noProof/>
            <w:webHidden/>
          </w:rPr>
          <w:fldChar w:fldCharType="end"/>
        </w:r>
      </w:hyperlink>
    </w:p>
    <w:p w14:paraId="63D0D8C9" w14:textId="7A1001FD" w:rsidR="00922253" w:rsidRPr="006B5780" w:rsidRDefault="00922253">
      <w:pPr>
        <w:pStyle w:val="TOC3"/>
        <w:rPr>
          <w:rFonts w:ascii="Calibri" w:hAnsi="Calibri"/>
          <w:noProof/>
          <w:sz w:val="22"/>
          <w:szCs w:val="22"/>
        </w:rPr>
      </w:pPr>
      <w:hyperlink w:anchor="_Toc514933885" w:history="1">
        <w:r w:rsidRPr="00304105">
          <w:rPr>
            <w:rStyle w:val="Hyperlink"/>
            <w:noProof/>
          </w:rPr>
          <w:t>3.4.22</w:t>
        </w:r>
        <w:r w:rsidRPr="006B5780">
          <w:rPr>
            <w:rFonts w:ascii="Calibri" w:hAnsi="Calibri"/>
            <w:noProof/>
            <w:sz w:val="22"/>
            <w:szCs w:val="22"/>
          </w:rPr>
          <w:tab/>
        </w:r>
        <w:r w:rsidRPr="00304105">
          <w:rPr>
            <w:rStyle w:val="Hyperlink"/>
            <w:noProof/>
          </w:rPr>
          <w:t>Class Xor Function</w:t>
        </w:r>
        <w:r>
          <w:rPr>
            <w:noProof/>
            <w:webHidden/>
          </w:rPr>
          <w:tab/>
        </w:r>
        <w:r>
          <w:rPr>
            <w:noProof/>
            <w:webHidden/>
          </w:rPr>
          <w:fldChar w:fldCharType="begin"/>
        </w:r>
        <w:r>
          <w:rPr>
            <w:noProof/>
            <w:webHidden/>
          </w:rPr>
          <w:instrText xml:space="preserve"> PAGEREF _Toc514933885 \h </w:instrText>
        </w:r>
        <w:r>
          <w:rPr>
            <w:noProof/>
            <w:webHidden/>
          </w:rPr>
        </w:r>
        <w:r>
          <w:rPr>
            <w:noProof/>
            <w:webHidden/>
          </w:rPr>
          <w:fldChar w:fldCharType="separate"/>
        </w:r>
        <w:r w:rsidR="00175B81">
          <w:rPr>
            <w:noProof/>
            <w:webHidden/>
          </w:rPr>
          <w:t>329</w:t>
        </w:r>
        <w:r>
          <w:rPr>
            <w:noProof/>
            <w:webHidden/>
          </w:rPr>
          <w:fldChar w:fldCharType="end"/>
        </w:r>
      </w:hyperlink>
    </w:p>
    <w:p w14:paraId="5E197D5F" w14:textId="72D06750" w:rsidR="00922253" w:rsidRPr="006B5780" w:rsidRDefault="00922253">
      <w:pPr>
        <w:pStyle w:val="TOC2"/>
        <w:rPr>
          <w:rFonts w:ascii="Calibri" w:hAnsi="Calibri"/>
          <w:noProof/>
          <w:sz w:val="22"/>
          <w:szCs w:val="22"/>
        </w:rPr>
      </w:pPr>
      <w:hyperlink w:anchor="_Toc514933886" w:history="1">
        <w:r w:rsidRPr="00304105">
          <w:rPr>
            <w:rStyle w:val="Hyperlink"/>
            <w:noProof/>
          </w:rPr>
          <w:t>3.5</w:t>
        </w:r>
        <w:r w:rsidRPr="006B5780">
          <w:rPr>
            <w:rFonts w:ascii="Calibri" w:hAnsi="Calibri"/>
            <w:noProof/>
            <w:sz w:val="22"/>
            <w:szCs w:val="22"/>
          </w:rPr>
          <w:tab/>
        </w:r>
        <w:r w:rsidRPr="00304105">
          <w:rPr>
            <w:rStyle w:val="Hyperlink"/>
            <w:noProof/>
          </w:rPr>
          <w:t>SMIF Conceptual Model::Facets</w:t>
        </w:r>
        <w:r>
          <w:rPr>
            <w:noProof/>
            <w:webHidden/>
          </w:rPr>
          <w:tab/>
        </w:r>
        <w:r>
          <w:rPr>
            <w:noProof/>
            <w:webHidden/>
          </w:rPr>
          <w:fldChar w:fldCharType="begin"/>
        </w:r>
        <w:r>
          <w:rPr>
            <w:noProof/>
            <w:webHidden/>
          </w:rPr>
          <w:instrText xml:space="preserve"> PAGEREF _Toc514933886 \h </w:instrText>
        </w:r>
        <w:r>
          <w:rPr>
            <w:noProof/>
            <w:webHidden/>
          </w:rPr>
        </w:r>
        <w:r>
          <w:rPr>
            <w:noProof/>
            <w:webHidden/>
          </w:rPr>
          <w:fldChar w:fldCharType="separate"/>
        </w:r>
        <w:r w:rsidR="00175B81">
          <w:rPr>
            <w:noProof/>
            <w:webHidden/>
          </w:rPr>
          <w:t>330</w:t>
        </w:r>
        <w:r>
          <w:rPr>
            <w:noProof/>
            <w:webHidden/>
          </w:rPr>
          <w:fldChar w:fldCharType="end"/>
        </w:r>
      </w:hyperlink>
    </w:p>
    <w:p w14:paraId="12EB8400" w14:textId="00E9871C" w:rsidR="00922253" w:rsidRPr="006B5780" w:rsidRDefault="00922253">
      <w:pPr>
        <w:pStyle w:val="TOC3"/>
        <w:rPr>
          <w:rFonts w:ascii="Calibri" w:hAnsi="Calibri"/>
          <w:noProof/>
          <w:sz w:val="22"/>
          <w:szCs w:val="22"/>
        </w:rPr>
      </w:pPr>
      <w:hyperlink w:anchor="_Toc514933887" w:history="1">
        <w:r w:rsidRPr="00304105">
          <w:rPr>
            <w:rStyle w:val="Hyperlink"/>
            <w:noProof/>
          </w:rPr>
          <w:t>3.5.1</w:t>
        </w:r>
        <w:r w:rsidRPr="006B5780">
          <w:rPr>
            <w:rFonts w:ascii="Calibri" w:hAnsi="Calibri"/>
            <w:noProof/>
            <w:sz w:val="22"/>
            <w:szCs w:val="22"/>
          </w:rPr>
          <w:tab/>
        </w:r>
        <w:r w:rsidRPr="00304105">
          <w:rPr>
            <w:rStyle w:val="Hyperlink"/>
            <w:noProof/>
          </w:rPr>
          <w:t>Diagram: Facets</w:t>
        </w:r>
        <w:r>
          <w:rPr>
            <w:noProof/>
            <w:webHidden/>
          </w:rPr>
          <w:tab/>
        </w:r>
        <w:r>
          <w:rPr>
            <w:noProof/>
            <w:webHidden/>
          </w:rPr>
          <w:fldChar w:fldCharType="begin"/>
        </w:r>
        <w:r>
          <w:rPr>
            <w:noProof/>
            <w:webHidden/>
          </w:rPr>
          <w:instrText xml:space="preserve"> PAGEREF _Toc514933887 \h </w:instrText>
        </w:r>
        <w:r>
          <w:rPr>
            <w:noProof/>
            <w:webHidden/>
          </w:rPr>
        </w:r>
        <w:r>
          <w:rPr>
            <w:noProof/>
            <w:webHidden/>
          </w:rPr>
          <w:fldChar w:fldCharType="separate"/>
        </w:r>
        <w:r w:rsidR="00175B81">
          <w:rPr>
            <w:noProof/>
            <w:webHidden/>
          </w:rPr>
          <w:t>330</w:t>
        </w:r>
        <w:r>
          <w:rPr>
            <w:noProof/>
            <w:webHidden/>
          </w:rPr>
          <w:fldChar w:fldCharType="end"/>
        </w:r>
      </w:hyperlink>
    </w:p>
    <w:p w14:paraId="7033A959" w14:textId="4BD3FBE6" w:rsidR="00922253" w:rsidRPr="006B5780" w:rsidRDefault="00922253">
      <w:pPr>
        <w:pStyle w:val="TOC3"/>
        <w:rPr>
          <w:rFonts w:ascii="Calibri" w:hAnsi="Calibri"/>
          <w:noProof/>
          <w:sz w:val="22"/>
          <w:szCs w:val="22"/>
        </w:rPr>
      </w:pPr>
      <w:hyperlink w:anchor="_Toc514933888" w:history="1">
        <w:r w:rsidRPr="00304105">
          <w:rPr>
            <w:rStyle w:val="Hyperlink"/>
            <w:noProof/>
          </w:rPr>
          <w:t>3.5.2</w:t>
        </w:r>
        <w:r w:rsidRPr="006B5780">
          <w:rPr>
            <w:rFonts w:ascii="Calibri" w:hAnsi="Calibri"/>
            <w:noProof/>
            <w:sz w:val="22"/>
            <w:szCs w:val="22"/>
          </w:rPr>
          <w:tab/>
        </w:r>
        <w:r w:rsidRPr="00304105">
          <w:rPr>
            <w:rStyle w:val="Hyperlink"/>
            <w:noProof/>
          </w:rPr>
          <w:t>Class Category Type</w:t>
        </w:r>
        <w:r>
          <w:rPr>
            <w:noProof/>
            <w:webHidden/>
          </w:rPr>
          <w:tab/>
        </w:r>
        <w:r>
          <w:rPr>
            <w:noProof/>
            <w:webHidden/>
          </w:rPr>
          <w:fldChar w:fldCharType="begin"/>
        </w:r>
        <w:r>
          <w:rPr>
            <w:noProof/>
            <w:webHidden/>
          </w:rPr>
          <w:instrText xml:space="preserve"> PAGEREF _Toc514933888 \h </w:instrText>
        </w:r>
        <w:r>
          <w:rPr>
            <w:noProof/>
            <w:webHidden/>
          </w:rPr>
        </w:r>
        <w:r>
          <w:rPr>
            <w:noProof/>
            <w:webHidden/>
          </w:rPr>
          <w:fldChar w:fldCharType="separate"/>
        </w:r>
        <w:r w:rsidR="00175B81">
          <w:rPr>
            <w:noProof/>
            <w:webHidden/>
          </w:rPr>
          <w:t>330</w:t>
        </w:r>
        <w:r>
          <w:rPr>
            <w:noProof/>
            <w:webHidden/>
          </w:rPr>
          <w:fldChar w:fldCharType="end"/>
        </w:r>
      </w:hyperlink>
    </w:p>
    <w:p w14:paraId="08F4A1C3" w14:textId="5171947C" w:rsidR="00922253" w:rsidRPr="006B5780" w:rsidRDefault="00922253">
      <w:pPr>
        <w:pStyle w:val="TOC3"/>
        <w:rPr>
          <w:rFonts w:ascii="Calibri" w:hAnsi="Calibri"/>
          <w:noProof/>
          <w:sz w:val="22"/>
          <w:szCs w:val="22"/>
        </w:rPr>
      </w:pPr>
      <w:hyperlink w:anchor="_Toc514933889" w:history="1">
        <w:r w:rsidRPr="00304105">
          <w:rPr>
            <w:rStyle w:val="Hyperlink"/>
            <w:noProof/>
          </w:rPr>
          <w:t>3.5.3</w:t>
        </w:r>
        <w:r w:rsidRPr="006B5780">
          <w:rPr>
            <w:rFonts w:ascii="Calibri" w:hAnsi="Calibri"/>
            <w:noProof/>
            <w:sz w:val="22"/>
            <w:szCs w:val="22"/>
          </w:rPr>
          <w:tab/>
        </w:r>
        <w:r w:rsidRPr="00304105">
          <w:rPr>
            <w:rStyle w:val="Hyperlink"/>
            <w:noProof/>
          </w:rPr>
          <w:t>Association Facet Constraint</w:t>
        </w:r>
        <w:r>
          <w:rPr>
            <w:noProof/>
            <w:webHidden/>
          </w:rPr>
          <w:tab/>
        </w:r>
        <w:r>
          <w:rPr>
            <w:noProof/>
            <w:webHidden/>
          </w:rPr>
          <w:fldChar w:fldCharType="begin"/>
        </w:r>
        <w:r>
          <w:rPr>
            <w:noProof/>
            <w:webHidden/>
          </w:rPr>
          <w:instrText xml:space="preserve"> PAGEREF _Toc514933889 \h </w:instrText>
        </w:r>
        <w:r>
          <w:rPr>
            <w:noProof/>
            <w:webHidden/>
          </w:rPr>
        </w:r>
        <w:r>
          <w:rPr>
            <w:noProof/>
            <w:webHidden/>
          </w:rPr>
          <w:fldChar w:fldCharType="separate"/>
        </w:r>
        <w:r w:rsidR="00175B81">
          <w:rPr>
            <w:noProof/>
            <w:webHidden/>
          </w:rPr>
          <w:t>330</w:t>
        </w:r>
        <w:r>
          <w:rPr>
            <w:noProof/>
            <w:webHidden/>
          </w:rPr>
          <w:fldChar w:fldCharType="end"/>
        </w:r>
      </w:hyperlink>
    </w:p>
    <w:p w14:paraId="2BEE7502" w14:textId="56DDD177" w:rsidR="00922253" w:rsidRPr="006B5780" w:rsidRDefault="00922253">
      <w:pPr>
        <w:pStyle w:val="TOC3"/>
        <w:rPr>
          <w:rFonts w:ascii="Calibri" w:hAnsi="Calibri"/>
          <w:noProof/>
          <w:sz w:val="22"/>
          <w:szCs w:val="22"/>
        </w:rPr>
      </w:pPr>
      <w:hyperlink w:anchor="_Toc514933890" w:history="1">
        <w:r w:rsidRPr="00304105">
          <w:rPr>
            <w:rStyle w:val="Hyperlink"/>
            <w:noProof/>
          </w:rPr>
          <w:t>3.5.4</w:t>
        </w:r>
        <w:r w:rsidRPr="006B5780">
          <w:rPr>
            <w:rFonts w:ascii="Calibri" w:hAnsi="Calibri"/>
            <w:noProof/>
            <w:sz w:val="22"/>
            <w:szCs w:val="22"/>
          </w:rPr>
          <w:tab/>
        </w:r>
        <w:r w:rsidRPr="00304105">
          <w:rPr>
            <w:rStyle w:val="Hyperlink"/>
            <w:noProof/>
          </w:rPr>
          <w:t>Association Facet Of Entity</w:t>
        </w:r>
        <w:r>
          <w:rPr>
            <w:noProof/>
            <w:webHidden/>
          </w:rPr>
          <w:tab/>
        </w:r>
        <w:r>
          <w:rPr>
            <w:noProof/>
            <w:webHidden/>
          </w:rPr>
          <w:fldChar w:fldCharType="begin"/>
        </w:r>
        <w:r>
          <w:rPr>
            <w:noProof/>
            <w:webHidden/>
          </w:rPr>
          <w:instrText xml:space="preserve"> PAGEREF _Toc514933890 \h </w:instrText>
        </w:r>
        <w:r>
          <w:rPr>
            <w:noProof/>
            <w:webHidden/>
          </w:rPr>
        </w:r>
        <w:r>
          <w:rPr>
            <w:noProof/>
            <w:webHidden/>
          </w:rPr>
          <w:fldChar w:fldCharType="separate"/>
        </w:r>
        <w:r w:rsidR="00175B81">
          <w:rPr>
            <w:noProof/>
            <w:webHidden/>
          </w:rPr>
          <w:t>331</w:t>
        </w:r>
        <w:r>
          <w:rPr>
            <w:noProof/>
            <w:webHidden/>
          </w:rPr>
          <w:fldChar w:fldCharType="end"/>
        </w:r>
      </w:hyperlink>
    </w:p>
    <w:p w14:paraId="760B85EB" w14:textId="6BD896DC" w:rsidR="00922253" w:rsidRPr="006B5780" w:rsidRDefault="00922253">
      <w:pPr>
        <w:pStyle w:val="TOC3"/>
        <w:rPr>
          <w:rFonts w:ascii="Calibri" w:hAnsi="Calibri"/>
          <w:noProof/>
          <w:sz w:val="22"/>
          <w:szCs w:val="22"/>
        </w:rPr>
      </w:pPr>
      <w:hyperlink w:anchor="_Toc514933891" w:history="1">
        <w:r w:rsidRPr="00304105">
          <w:rPr>
            <w:rStyle w:val="Hyperlink"/>
            <w:noProof/>
          </w:rPr>
          <w:t>3.5.5</w:t>
        </w:r>
        <w:r w:rsidRPr="006B5780">
          <w:rPr>
            <w:rFonts w:ascii="Calibri" w:hAnsi="Calibri"/>
            <w:noProof/>
            <w:sz w:val="22"/>
            <w:szCs w:val="22"/>
          </w:rPr>
          <w:tab/>
        </w:r>
        <w:r w:rsidRPr="00304105">
          <w:rPr>
            <w:rStyle w:val="Hyperlink"/>
            <w:noProof/>
          </w:rPr>
          <w:t>Class Facet Type</w:t>
        </w:r>
        <w:r>
          <w:rPr>
            <w:noProof/>
            <w:webHidden/>
          </w:rPr>
          <w:tab/>
        </w:r>
        <w:r>
          <w:rPr>
            <w:noProof/>
            <w:webHidden/>
          </w:rPr>
          <w:fldChar w:fldCharType="begin"/>
        </w:r>
        <w:r>
          <w:rPr>
            <w:noProof/>
            <w:webHidden/>
          </w:rPr>
          <w:instrText xml:space="preserve"> PAGEREF _Toc514933891 \h </w:instrText>
        </w:r>
        <w:r>
          <w:rPr>
            <w:noProof/>
            <w:webHidden/>
          </w:rPr>
        </w:r>
        <w:r>
          <w:rPr>
            <w:noProof/>
            <w:webHidden/>
          </w:rPr>
          <w:fldChar w:fldCharType="separate"/>
        </w:r>
        <w:r w:rsidR="00175B81">
          <w:rPr>
            <w:noProof/>
            <w:webHidden/>
          </w:rPr>
          <w:t>331</w:t>
        </w:r>
        <w:r>
          <w:rPr>
            <w:noProof/>
            <w:webHidden/>
          </w:rPr>
          <w:fldChar w:fldCharType="end"/>
        </w:r>
      </w:hyperlink>
    </w:p>
    <w:p w14:paraId="331D916B" w14:textId="4AFEBFC5" w:rsidR="00922253" w:rsidRPr="006B5780" w:rsidRDefault="00922253">
      <w:pPr>
        <w:pStyle w:val="TOC3"/>
        <w:rPr>
          <w:rFonts w:ascii="Calibri" w:hAnsi="Calibri"/>
          <w:noProof/>
          <w:sz w:val="22"/>
          <w:szCs w:val="22"/>
        </w:rPr>
      </w:pPr>
      <w:hyperlink w:anchor="_Toc514933892" w:history="1">
        <w:r w:rsidRPr="00304105">
          <w:rPr>
            <w:rStyle w:val="Hyperlink"/>
            <w:noProof/>
          </w:rPr>
          <w:t>3.5.6</w:t>
        </w:r>
        <w:r w:rsidRPr="006B5780">
          <w:rPr>
            <w:rFonts w:ascii="Calibri" w:hAnsi="Calibri"/>
            <w:noProof/>
            <w:sz w:val="22"/>
            <w:szCs w:val="22"/>
          </w:rPr>
          <w:tab/>
        </w:r>
        <w:r w:rsidRPr="00304105">
          <w:rPr>
            <w:rStyle w:val="Hyperlink"/>
            <w:noProof/>
          </w:rPr>
          <w:t>Class Phase Type</w:t>
        </w:r>
        <w:r>
          <w:rPr>
            <w:noProof/>
            <w:webHidden/>
          </w:rPr>
          <w:tab/>
        </w:r>
        <w:r>
          <w:rPr>
            <w:noProof/>
            <w:webHidden/>
          </w:rPr>
          <w:fldChar w:fldCharType="begin"/>
        </w:r>
        <w:r>
          <w:rPr>
            <w:noProof/>
            <w:webHidden/>
          </w:rPr>
          <w:instrText xml:space="preserve"> PAGEREF _Toc514933892 \h </w:instrText>
        </w:r>
        <w:r>
          <w:rPr>
            <w:noProof/>
            <w:webHidden/>
          </w:rPr>
        </w:r>
        <w:r>
          <w:rPr>
            <w:noProof/>
            <w:webHidden/>
          </w:rPr>
          <w:fldChar w:fldCharType="separate"/>
        </w:r>
        <w:r w:rsidR="00175B81">
          <w:rPr>
            <w:noProof/>
            <w:webHidden/>
          </w:rPr>
          <w:t>332</w:t>
        </w:r>
        <w:r>
          <w:rPr>
            <w:noProof/>
            <w:webHidden/>
          </w:rPr>
          <w:fldChar w:fldCharType="end"/>
        </w:r>
      </w:hyperlink>
    </w:p>
    <w:p w14:paraId="106071E4" w14:textId="389F2D18" w:rsidR="00922253" w:rsidRPr="006B5780" w:rsidRDefault="00922253">
      <w:pPr>
        <w:pStyle w:val="TOC3"/>
        <w:rPr>
          <w:rFonts w:ascii="Calibri" w:hAnsi="Calibri"/>
          <w:noProof/>
          <w:sz w:val="22"/>
          <w:szCs w:val="22"/>
        </w:rPr>
      </w:pPr>
      <w:hyperlink w:anchor="_Toc514933893" w:history="1">
        <w:r w:rsidRPr="00304105">
          <w:rPr>
            <w:rStyle w:val="Hyperlink"/>
            <w:noProof/>
          </w:rPr>
          <w:t>3.5.7</w:t>
        </w:r>
        <w:r w:rsidRPr="006B5780">
          <w:rPr>
            <w:rFonts w:ascii="Calibri" w:hAnsi="Calibri"/>
            <w:noProof/>
            <w:sz w:val="22"/>
            <w:szCs w:val="22"/>
          </w:rPr>
          <w:tab/>
        </w:r>
        <w:r w:rsidRPr="00304105">
          <w:rPr>
            <w:rStyle w:val="Hyperlink"/>
            <w:noProof/>
          </w:rPr>
          <w:t>Class Role Type</w:t>
        </w:r>
        <w:r>
          <w:rPr>
            <w:noProof/>
            <w:webHidden/>
          </w:rPr>
          <w:tab/>
        </w:r>
        <w:r>
          <w:rPr>
            <w:noProof/>
            <w:webHidden/>
          </w:rPr>
          <w:fldChar w:fldCharType="begin"/>
        </w:r>
        <w:r>
          <w:rPr>
            <w:noProof/>
            <w:webHidden/>
          </w:rPr>
          <w:instrText xml:space="preserve"> PAGEREF _Toc514933893 \h </w:instrText>
        </w:r>
        <w:r>
          <w:rPr>
            <w:noProof/>
            <w:webHidden/>
          </w:rPr>
        </w:r>
        <w:r>
          <w:rPr>
            <w:noProof/>
            <w:webHidden/>
          </w:rPr>
          <w:fldChar w:fldCharType="separate"/>
        </w:r>
        <w:r w:rsidR="00175B81">
          <w:rPr>
            <w:noProof/>
            <w:webHidden/>
          </w:rPr>
          <w:t>332</w:t>
        </w:r>
        <w:r>
          <w:rPr>
            <w:noProof/>
            <w:webHidden/>
          </w:rPr>
          <w:fldChar w:fldCharType="end"/>
        </w:r>
      </w:hyperlink>
    </w:p>
    <w:p w14:paraId="5EFDFE42" w14:textId="6B411561" w:rsidR="00922253" w:rsidRPr="006B5780" w:rsidRDefault="00922253">
      <w:pPr>
        <w:pStyle w:val="TOC2"/>
        <w:rPr>
          <w:rFonts w:ascii="Calibri" w:hAnsi="Calibri"/>
          <w:noProof/>
          <w:sz w:val="22"/>
          <w:szCs w:val="22"/>
        </w:rPr>
      </w:pPr>
      <w:hyperlink w:anchor="_Toc514933894" w:history="1">
        <w:r w:rsidRPr="00304105">
          <w:rPr>
            <w:rStyle w:val="Hyperlink"/>
            <w:noProof/>
          </w:rPr>
          <w:t>3.6</w:t>
        </w:r>
        <w:r w:rsidRPr="006B5780">
          <w:rPr>
            <w:rFonts w:ascii="Calibri" w:hAnsi="Calibri"/>
            <w:noProof/>
            <w:sz w:val="22"/>
            <w:szCs w:val="22"/>
          </w:rPr>
          <w:tab/>
        </w:r>
        <w:r w:rsidRPr="00304105">
          <w:rPr>
            <w:rStyle w:val="Hyperlink"/>
            <w:noProof/>
          </w:rPr>
          <w:t>SMIF Conceptual Model::Identifiers</w:t>
        </w:r>
        <w:r>
          <w:rPr>
            <w:noProof/>
            <w:webHidden/>
          </w:rPr>
          <w:tab/>
        </w:r>
        <w:r>
          <w:rPr>
            <w:noProof/>
            <w:webHidden/>
          </w:rPr>
          <w:fldChar w:fldCharType="begin"/>
        </w:r>
        <w:r>
          <w:rPr>
            <w:noProof/>
            <w:webHidden/>
          </w:rPr>
          <w:instrText xml:space="preserve"> PAGEREF _Toc514933894 \h </w:instrText>
        </w:r>
        <w:r>
          <w:rPr>
            <w:noProof/>
            <w:webHidden/>
          </w:rPr>
        </w:r>
        <w:r>
          <w:rPr>
            <w:noProof/>
            <w:webHidden/>
          </w:rPr>
          <w:fldChar w:fldCharType="separate"/>
        </w:r>
        <w:r w:rsidR="00175B81">
          <w:rPr>
            <w:noProof/>
            <w:webHidden/>
          </w:rPr>
          <w:t>333</w:t>
        </w:r>
        <w:r>
          <w:rPr>
            <w:noProof/>
            <w:webHidden/>
          </w:rPr>
          <w:fldChar w:fldCharType="end"/>
        </w:r>
      </w:hyperlink>
    </w:p>
    <w:p w14:paraId="5110204A" w14:textId="7773C9C7" w:rsidR="00922253" w:rsidRPr="006B5780" w:rsidRDefault="00922253">
      <w:pPr>
        <w:pStyle w:val="TOC3"/>
        <w:rPr>
          <w:rFonts w:ascii="Calibri" w:hAnsi="Calibri"/>
          <w:noProof/>
          <w:sz w:val="22"/>
          <w:szCs w:val="22"/>
        </w:rPr>
      </w:pPr>
      <w:hyperlink w:anchor="_Toc514933895" w:history="1">
        <w:r w:rsidRPr="00304105">
          <w:rPr>
            <w:rStyle w:val="Hyperlink"/>
            <w:noProof/>
          </w:rPr>
          <w:t>3.6.1</w:t>
        </w:r>
        <w:r w:rsidRPr="006B5780">
          <w:rPr>
            <w:rFonts w:ascii="Calibri" w:hAnsi="Calibri"/>
            <w:noProof/>
            <w:sz w:val="22"/>
            <w:szCs w:val="22"/>
          </w:rPr>
          <w:tab/>
        </w:r>
        <w:r w:rsidRPr="00304105">
          <w:rPr>
            <w:rStyle w:val="Hyperlink"/>
            <w:noProof/>
          </w:rPr>
          <w:t>Diagram: Identifier Summary</w:t>
        </w:r>
        <w:r>
          <w:rPr>
            <w:noProof/>
            <w:webHidden/>
          </w:rPr>
          <w:tab/>
        </w:r>
        <w:r>
          <w:rPr>
            <w:noProof/>
            <w:webHidden/>
          </w:rPr>
          <w:fldChar w:fldCharType="begin"/>
        </w:r>
        <w:r>
          <w:rPr>
            <w:noProof/>
            <w:webHidden/>
          </w:rPr>
          <w:instrText xml:space="preserve"> PAGEREF _Toc514933895 \h </w:instrText>
        </w:r>
        <w:r>
          <w:rPr>
            <w:noProof/>
            <w:webHidden/>
          </w:rPr>
        </w:r>
        <w:r>
          <w:rPr>
            <w:noProof/>
            <w:webHidden/>
          </w:rPr>
          <w:fldChar w:fldCharType="separate"/>
        </w:r>
        <w:r w:rsidR="00175B81">
          <w:rPr>
            <w:noProof/>
            <w:webHidden/>
          </w:rPr>
          <w:t>333</w:t>
        </w:r>
        <w:r>
          <w:rPr>
            <w:noProof/>
            <w:webHidden/>
          </w:rPr>
          <w:fldChar w:fldCharType="end"/>
        </w:r>
      </w:hyperlink>
    </w:p>
    <w:p w14:paraId="72B38973" w14:textId="10FCD6C0" w:rsidR="00922253" w:rsidRPr="006B5780" w:rsidRDefault="00922253">
      <w:pPr>
        <w:pStyle w:val="TOC3"/>
        <w:rPr>
          <w:rFonts w:ascii="Calibri" w:hAnsi="Calibri"/>
          <w:noProof/>
          <w:sz w:val="22"/>
          <w:szCs w:val="22"/>
        </w:rPr>
      </w:pPr>
      <w:hyperlink w:anchor="_Toc514933896" w:history="1">
        <w:r w:rsidRPr="00304105">
          <w:rPr>
            <w:rStyle w:val="Hyperlink"/>
            <w:noProof/>
          </w:rPr>
          <w:t>3.6.2</w:t>
        </w:r>
        <w:r w:rsidRPr="006B5780">
          <w:rPr>
            <w:rFonts w:ascii="Calibri" w:hAnsi="Calibri"/>
            <w:noProof/>
            <w:sz w:val="22"/>
            <w:szCs w:val="22"/>
          </w:rPr>
          <w:tab/>
        </w:r>
        <w:r w:rsidRPr="00304105">
          <w:rPr>
            <w:rStyle w:val="Hyperlink"/>
            <w:noProof/>
          </w:rPr>
          <w:t>Diagram: Identifiers</w:t>
        </w:r>
        <w:r>
          <w:rPr>
            <w:noProof/>
            <w:webHidden/>
          </w:rPr>
          <w:tab/>
        </w:r>
        <w:r>
          <w:rPr>
            <w:noProof/>
            <w:webHidden/>
          </w:rPr>
          <w:fldChar w:fldCharType="begin"/>
        </w:r>
        <w:r>
          <w:rPr>
            <w:noProof/>
            <w:webHidden/>
          </w:rPr>
          <w:instrText xml:space="preserve"> PAGEREF _Toc514933896 \h </w:instrText>
        </w:r>
        <w:r>
          <w:rPr>
            <w:noProof/>
            <w:webHidden/>
          </w:rPr>
        </w:r>
        <w:r>
          <w:rPr>
            <w:noProof/>
            <w:webHidden/>
          </w:rPr>
          <w:fldChar w:fldCharType="separate"/>
        </w:r>
        <w:r w:rsidR="00175B81">
          <w:rPr>
            <w:noProof/>
            <w:webHidden/>
          </w:rPr>
          <w:t>334</w:t>
        </w:r>
        <w:r>
          <w:rPr>
            <w:noProof/>
            <w:webHidden/>
          </w:rPr>
          <w:fldChar w:fldCharType="end"/>
        </w:r>
      </w:hyperlink>
    </w:p>
    <w:p w14:paraId="6CAD076C" w14:textId="4F10F60A" w:rsidR="00922253" w:rsidRPr="006B5780" w:rsidRDefault="00922253">
      <w:pPr>
        <w:pStyle w:val="TOC3"/>
        <w:rPr>
          <w:rFonts w:ascii="Calibri" w:hAnsi="Calibri"/>
          <w:noProof/>
          <w:sz w:val="22"/>
          <w:szCs w:val="22"/>
        </w:rPr>
      </w:pPr>
      <w:hyperlink w:anchor="_Toc514933897" w:history="1">
        <w:r w:rsidRPr="00304105">
          <w:rPr>
            <w:rStyle w:val="Hyperlink"/>
            <w:noProof/>
          </w:rPr>
          <w:t>3.6.3</w:t>
        </w:r>
        <w:r w:rsidRPr="006B5780">
          <w:rPr>
            <w:rFonts w:ascii="Calibri" w:hAnsi="Calibri"/>
            <w:noProof/>
            <w:sz w:val="22"/>
            <w:szCs w:val="22"/>
          </w:rPr>
          <w:tab/>
        </w:r>
        <w:r w:rsidRPr="00304105">
          <w:rPr>
            <w:rStyle w:val="Hyperlink"/>
            <w:noProof/>
          </w:rPr>
          <w:t>Association Identification</w:t>
        </w:r>
        <w:r>
          <w:rPr>
            <w:noProof/>
            <w:webHidden/>
          </w:rPr>
          <w:tab/>
        </w:r>
        <w:r>
          <w:rPr>
            <w:noProof/>
            <w:webHidden/>
          </w:rPr>
          <w:fldChar w:fldCharType="begin"/>
        </w:r>
        <w:r>
          <w:rPr>
            <w:noProof/>
            <w:webHidden/>
          </w:rPr>
          <w:instrText xml:space="preserve"> PAGEREF _Toc514933897 \h </w:instrText>
        </w:r>
        <w:r>
          <w:rPr>
            <w:noProof/>
            <w:webHidden/>
          </w:rPr>
        </w:r>
        <w:r>
          <w:rPr>
            <w:noProof/>
            <w:webHidden/>
          </w:rPr>
          <w:fldChar w:fldCharType="separate"/>
        </w:r>
        <w:r w:rsidR="00175B81">
          <w:rPr>
            <w:noProof/>
            <w:webHidden/>
          </w:rPr>
          <w:t>334</w:t>
        </w:r>
        <w:r>
          <w:rPr>
            <w:noProof/>
            <w:webHidden/>
          </w:rPr>
          <w:fldChar w:fldCharType="end"/>
        </w:r>
      </w:hyperlink>
    </w:p>
    <w:p w14:paraId="4502A3CF" w14:textId="3488CDFC" w:rsidR="00922253" w:rsidRPr="006B5780" w:rsidRDefault="00922253">
      <w:pPr>
        <w:pStyle w:val="TOC3"/>
        <w:rPr>
          <w:rFonts w:ascii="Calibri" w:hAnsi="Calibri"/>
          <w:noProof/>
          <w:sz w:val="22"/>
          <w:szCs w:val="22"/>
        </w:rPr>
      </w:pPr>
      <w:hyperlink w:anchor="_Toc514933898" w:history="1">
        <w:r w:rsidRPr="00304105">
          <w:rPr>
            <w:rStyle w:val="Hyperlink"/>
            <w:noProof/>
          </w:rPr>
          <w:t>3.6.4</w:t>
        </w:r>
        <w:r w:rsidRPr="006B5780">
          <w:rPr>
            <w:rFonts w:ascii="Calibri" w:hAnsi="Calibri"/>
            <w:noProof/>
            <w:sz w:val="22"/>
            <w:szCs w:val="22"/>
          </w:rPr>
          <w:tab/>
        </w:r>
        <w:r w:rsidRPr="00304105">
          <w:rPr>
            <w:rStyle w:val="Hyperlink"/>
            <w:noProof/>
          </w:rPr>
          <w:t>Class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_Toc514933898 \h </w:instrText>
        </w:r>
        <w:r>
          <w:rPr>
            <w:noProof/>
            <w:webHidden/>
          </w:rPr>
        </w:r>
        <w:r>
          <w:rPr>
            <w:noProof/>
            <w:webHidden/>
          </w:rPr>
          <w:fldChar w:fldCharType="separate"/>
        </w:r>
        <w:r w:rsidR="00175B81">
          <w:rPr>
            <w:noProof/>
            <w:webHidden/>
          </w:rPr>
          <w:t>335</w:t>
        </w:r>
        <w:r>
          <w:rPr>
            <w:noProof/>
            <w:webHidden/>
          </w:rPr>
          <w:fldChar w:fldCharType="end"/>
        </w:r>
      </w:hyperlink>
    </w:p>
    <w:p w14:paraId="1153137E" w14:textId="2E66E9FB" w:rsidR="00922253" w:rsidRPr="006B5780" w:rsidRDefault="00922253">
      <w:pPr>
        <w:pStyle w:val="TOC3"/>
        <w:rPr>
          <w:rFonts w:ascii="Calibri" w:hAnsi="Calibri"/>
          <w:noProof/>
          <w:sz w:val="22"/>
          <w:szCs w:val="22"/>
        </w:rPr>
      </w:pPr>
      <w:hyperlink w:anchor="_Toc514933899" w:history="1">
        <w:r w:rsidRPr="00304105">
          <w:rPr>
            <w:rStyle w:val="Hyperlink"/>
            <w:noProof/>
          </w:rPr>
          <w:t>3.6.5</w:t>
        </w:r>
        <w:r w:rsidRPr="006B5780">
          <w:rPr>
            <w:rFonts w:ascii="Calibri" w:hAnsi="Calibri"/>
            <w:noProof/>
            <w:sz w:val="22"/>
            <w:szCs w:val="22"/>
          </w:rPr>
          <w:tab/>
        </w:r>
        <w:r w:rsidRPr="00304105">
          <w:rPr>
            <w:rStyle w:val="Hyperlink"/>
            <w:noProof/>
          </w:rPr>
          <w:t>Association Identifier in Namespace</w:t>
        </w:r>
        <w:r>
          <w:rPr>
            <w:noProof/>
            <w:webHidden/>
          </w:rPr>
          <w:tab/>
        </w:r>
        <w:r>
          <w:rPr>
            <w:noProof/>
            <w:webHidden/>
          </w:rPr>
          <w:fldChar w:fldCharType="begin"/>
        </w:r>
        <w:r>
          <w:rPr>
            <w:noProof/>
            <w:webHidden/>
          </w:rPr>
          <w:instrText xml:space="preserve"> PAGEREF _Toc514933899 \h </w:instrText>
        </w:r>
        <w:r>
          <w:rPr>
            <w:noProof/>
            <w:webHidden/>
          </w:rPr>
        </w:r>
        <w:r>
          <w:rPr>
            <w:noProof/>
            <w:webHidden/>
          </w:rPr>
          <w:fldChar w:fldCharType="separate"/>
        </w:r>
        <w:r w:rsidR="00175B81">
          <w:rPr>
            <w:noProof/>
            <w:webHidden/>
          </w:rPr>
          <w:t>335</w:t>
        </w:r>
        <w:r>
          <w:rPr>
            <w:noProof/>
            <w:webHidden/>
          </w:rPr>
          <w:fldChar w:fldCharType="end"/>
        </w:r>
      </w:hyperlink>
    </w:p>
    <w:p w14:paraId="3B1F93B4" w14:textId="3521DA6E" w:rsidR="00922253" w:rsidRPr="006B5780" w:rsidRDefault="00922253">
      <w:pPr>
        <w:pStyle w:val="TOC3"/>
        <w:rPr>
          <w:rFonts w:ascii="Calibri" w:hAnsi="Calibri"/>
          <w:noProof/>
          <w:sz w:val="22"/>
          <w:szCs w:val="22"/>
        </w:rPr>
      </w:pPr>
      <w:hyperlink w:anchor="_Toc514933900" w:history="1">
        <w:r w:rsidRPr="00304105">
          <w:rPr>
            <w:rStyle w:val="Hyperlink"/>
            <w:noProof/>
          </w:rPr>
          <w:t>3.6.6</w:t>
        </w:r>
        <w:r w:rsidRPr="006B5780">
          <w:rPr>
            <w:rFonts w:ascii="Calibri" w:hAnsi="Calibri"/>
            <w:noProof/>
            <w:sz w:val="22"/>
            <w:szCs w:val="22"/>
          </w:rPr>
          <w:tab/>
        </w:r>
        <w:r w:rsidRPr="00304105">
          <w:rPr>
            <w:rStyle w:val="Hyperlink"/>
            <w:noProof/>
          </w:rPr>
          <w:t>Class IRI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_Toc514933900 \h </w:instrText>
        </w:r>
        <w:r>
          <w:rPr>
            <w:noProof/>
            <w:webHidden/>
          </w:rPr>
        </w:r>
        <w:r>
          <w:rPr>
            <w:noProof/>
            <w:webHidden/>
          </w:rPr>
          <w:fldChar w:fldCharType="separate"/>
        </w:r>
        <w:r w:rsidR="00175B81">
          <w:rPr>
            <w:noProof/>
            <w:webHidden/>
          </w:rPr>
          <w:t>335</w:t>
        </w:r>
        <w:r>
          <w:rPr>
            <w:noProof/>
            <w:webHidden/>
          </w:rPr>
          <w:fldChar w:fldCharType="end"/>
        </w:r>
      </w:hyperlink>
    </w:p>
    <w:p w14:paraId="45722C71" w14:textId="270F4227" w:rsidR="00922253" w:rsidRPr="006B5780" w:rsidRDefault="00922253">
      <w:pPr>
        <w:pStyle w:val="TOC3"/>
        <w:rPr>
          <w:rFonts w:ascii="Calibri" w:hAnsi="Calibri"/>
          <w:noProof/>
          <w:sz w:val="22"/>
          <w:szCs w:val="22"/>
        </w:rPr>
      </w:pPr>
      <w:hyperlink w:anchor="_Toc514933901" w:history="1">
        <w:r w:rsidRPr="00304105">
          <w:rPr>
            <w:rStyle w:val="Hyperlink"/>
            <w:noProof/>
          </w:rPr>
          <w:t>3.6.7</w:t>
        </w:r>
        <w:r w:rsidRPr="006B5780">
          <w:rPr>
            <w:rFonts w:ascii="Calibri" w:hAnsi="Calibri"/>
            <w:noProof/>
            <w:sz w:val="22"/>
            <w:szCs w:val="22"/>
          </w:rPr>
          <w:tab/>
        </w:r>
        <w:r w:rsidRPr="00304105">
          <w:rPr>
            <w:rStyle w:val="Hyperlink"/>
            <w:noProof/>
          </w:rPr>
          <w:t>Class Name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_Toc514933901 \h </w:instrText>
        </w:r>
        <w:r>
          <w:rPr>
            <w:noProof/>
            <w:webHidden/>
          </w:rPr>
        </w:r>
        <w:r>
          <w:rPr>
            <w:noProof/>
            <w:webHidden/>
          </w:rPr>
          <w:fldChar w:fldCharType="separate"/>
        </w:r>
        <w:r w:rsidR="00175B81">
          <w:rPr>
            <w:noProof/>
            <w:webHidden/>
          </w:rPr>
          <w:t>336</w:t>
        </w:r>
        <w:r>
          <w:rPr>
            <w:noProof/>
            <w:webHidden/>
          </w:rPr>
          <w:fldChar w:fldCharType="end"/>
        </w:r>
      </w:hyperlink>
    </w:p>
    <w:p w14:paraId="481FD2E7" w14:textId="6060C3C8" w:rsidR="00922253" w:rsidRPr="006B5780" w:rsidRDefault="00922253">
      <w:pPr>
        <w:pStyle w:val="TOC3"/>
        <w:rPr>
          <w:rFonts w:ascii="Calibri" w:hAnsi="Calibri"/>
          <w:noProof/>
          <w:sz w:val="22"/>
          <w:szCs w:val="22"/>
        </w:rPr>
      </w:pPr>
      <w:hyperlink w:anchor="_Toc514933902" w:history="1">
        <w:r w:rsidRPr="00304105">
          <w:rPr>
            <w:rStyle w:val="Hyperlink"/>
            <w:noProof/>
          </w:rPr>
          <w:t>3.6.8</w:t>
        </w:r>
        <w:r w:rsidRPr="006B5780">
          <w:rPr>
            <w:rFonts w:ascii="Calibri" w:hAnsi="Calibri"/>
            <w:noProof/>
            <w:sz w:val="22"/>
            <w:szCs w:val="22"/>
          </w:rPr>
          <w:tab/>
        </w:r>
        <w:r w:rsidRPr="00304105">
          <w:rPr>
            <w:rStyle w:val="Hyperlink"/>
            <w:noProof/>
          </w:rPr>
          <w:t>Class Namespace</w:t>
        </w:r>
        <w:r>
          <w:rPr>
            <w:noProof/>
            <w:webHidden/>
          </w:rPr>
          <w:tab/>
        </w:r>
        <w:r>
          <w:rPr>
            <w:noProof/>
            <w:webHidden/>
          </w:rPr>
          <w:fldChar w:fldCharType="begin"/>
        </w:r>
        <w:r>
          <w:rPr>
            <w:noProof/>
            <w:webHidden/>
          </w:rPr>
          <w:instrText xml:space="preserve"> PAGEREF _Toc514933902 \h </w:instrText>
        </w:r>
        <w:r>
          <w:rPr>
            <w:noProof/>
            <w:webHidden/>
          </w:rPr>
        </w:r>
        <w:r>
          <w:rPr>
            <w:noProof/>
            <w:webHidden/>
          </w:rPr>
          <w:fldChar w:fldCharType="separate"/>
        </w:r>
        <w:r w:rsidR="00175B81">
          <w:rPr>
            <w:noProof/>
            <w:webHidden/>
          </w:rPr>
          <w:t>336</w:t>
        </w:r>
        <w:r>
          <w:rPr>
            <w:noProof/>
            <w:webHidden/>
          </w:rPr>
          <w:fldChar w:fldCharType="end"/>
        </w:r>
      </w:hyperlink>
    </w:p>
    <w:p w14:paraId="07EAB852" w14:textId="6FE0E6C0" w:rsidR="00922253" w:rsidRPr="006B5780" w:rsidRDefault="00922253">
      <w:pPr>
        <w:pStyle w:val="TOC3"/>
        <w:rPr>
          <w:rFonts w:ascii="Calibri" w:hAnsi="Calibri"/>
          <w:noProof/>
          <w:sz w:val="22"/>
          <w:szCs w:val="22"/>
        </w:rPr>
      </w:pPr>
      <w:hyperlink w:anchor="_Toc514933903" w:history="1">
        <w:r w:rsidRPr="00304105">
          <w:rPr>
            <w:rStyle w:val="Hyperlink"/>
            <w:noProof/>
          </w:rPr>
          <w:t>3.6.9</w:t>
        </w:r>
        <w:r w:rsidRPr="006B5780">
          <w:rPr>
            <w:rFonts w:ascii="Calibri" w:hAnsi="Calibri"/>
            <w:noProof/>
            <w:sz w:val="22"/>
            <w:szCs w:val="22"/>
          </w:rPr>
          <w:tab/>
        </w:r>
        <w:r w:rsidRPr="00304105">
          <w:rPr>
            <w:rStyle w:val="Hyperlink"/>
            <w:noProof/>
          </w:rPr>
          <w:t>Association Naming</w:t>
        </w:r>
        <w:r>
          <w:rPr>
            <w:noProof/>
            <w:webHidden/>
          </w:rPr>
          <w:tab/>
        </w:r>
        <w:r>
          <w:rPr>
            <w:noProof/>
            <w:webHidden/>
          </w:rPr>
          <w:fldChar w:fldCharType="begin"/>
        </w:r>
        <w:r>
          <w:rPr>
            <w:noProof/>
            <w:webHidden/>
          </w:rPr>
          <w:instrText xml:space="preserve"> PAGEREF _Toc514933903 \h </w:instrText>
        </w:r>
        <w:r>
          <w:rPr>
            <w:noProof/>
            <w:webHidden/>
          </w:rPr>
        </w:r>
        <w:r>
          <w:rPr>
            <w:noProof/>
            <w:webHidden/>
          </w:rPr>
          <w:fldChar w:fldCharType="separate"/>
        </w:r>
        <w:r w:rsidR="00175B81">
          <w:rPr>
            <w:noProof/>
            <w:webHidden/>
          </w:rPr>
          <w:t>336</w:t>
        </w:r>
        <w:r>
          <w:rPr>
            <w:noProof/>
            <w:webHidden/>
          </w:rPr>
          <w:fldChar w:fldCharType="end"/>
        </w:r>
      </w:hyperlink>
    </w:p>
    <w:p w14:paraId="52ADD171" w14:textId="280A08DF" w:rsidR="00922253" w:rsidRPr="006B5780" w:rsidRDefault="00922253">
      <w:pPr>
        <w:pStyle w:val="TOC3"/>
        <w:rPr>
          <w:rFonts w:ascii="Calibri" w:hAnsi="Calibri"/>
          <w:noProof/>
          <w:sz w:val="22"/>
          <w:szCs w:val="22"/>
        </w:rPr>
      </w:pPr>
      <w:hyperlink w:anchor="_Toc514933904" w:history="1">
        <w:r w:rsidRPr="00304105">
          <w:rPr>
            <w:rStyle w:val="Hyperlink"/>
            <w:noProof/>
          </w:rPr>
          <w:t>3.6.10</w:t>
        </w:r>
        <w:r w:rsidRPr="006B5780">
          <w:rPr>
            <w:rFonts w:ascii="Calibri" w:hAnsi="Calibri"/>
            <w:noProof/>
            <w:sz w:val="22"/>
            <w:szCs w:val="22"/>
          </w:rPr>
          <w:tab/>
        </w:r>
        <w:r w:rsidRPr="00304105">
          <w:rPr>
            <w:rStyle w:val="Hyperlink"/>
            <w:noProof/>
          </w:rPr>
          <w:t>Association Prefered Identification</w:t>
        </w:r>
        <w:r>
          <w:rPr>
            <w:noProof/>
            <w:webHidden/>
          </w:rPr>
          <w:tab/>
        </w:r>
        <w:r>
          <w:rPr>
            <w:noProof/>
            <w:webHidden/>
          </w:rPr>
          <w:fldChar w:fldCharType="begin"/>
        </w:r>
        <w:r>
          <w:rPr>
            <w:noProof/>
            <w:webHidden/>
          </w:rPr>
          <w:instrText xml:space="preserve"> PAGEREF _Toc514933904 \h </w:instrText>
        </w:r>
        <w:r>
          <w:rPr>
            <w:noProof/>
            <w:webHidden/>
          </w:rPr>
        </w:r>
        <w:r>
          <w:rPr>
            <w:noProof/>
            <w:webHidden/>
          </w:rPr>
          <w:fldChar w:fldCharType="separate"/>
        </w:r>
        <w:r w:rsidR="00175B81">
          <w:rPr>
            <w:noProof/>
            <w:webHidden/>
          </w:rPr>
          <w:t>337</w:t>
        </w:r>
        <w:r>
          <w:rPr>
            <w:noProof/>
            <w:webHidden/>
          </w:rPr>
          <w:fldChar w:fldCharType="end"/>
        </w:r>
      </w:hyperlink>
    </w:p>
    <w:p w14:paraId="7148C9F8" w14:textId="275E2A12" w:rsidR="00922253" w:rsidRPr="006B5780" w:rsidRDefault="00922253">
      <w:pPr>
        <w:pStyle w:val="TOC3"/>
        <w:rPr>
          <w:rFonts w:ascii="Calibri" w:hAnsi="Calibri"/>
          <w:noProof/>
          <w:sz w:val="22"/>
          <w:szCs w:val="22"/>
        </w:rPr>
      </w:pPr>
      <w:hyperlink w:anchor="_Toc514933905" w:history="1">
        <w:r w:rsidRPr="00304105">
          <w:rPr>
            <w:rStyle w:val="Hyperlink"/>
            <w:noProof/>
          </w:rPr>
          <w:t>3.6.11</w:t>
        </w:r>
        <w:r w:rsidRPr="006B5780">
          <w:rPr>
            <w:rFonts w:ascii="Calibri" w:hAnsi="Calibri"/>
            <w:noProof/>
            <w:sz w:val="22"/>
            <w:szCs w:val="22"/>
          </w:rPr>
          <w:tab/>
        </w:r>
        <w:r w:rsidRPr="00304105">
          <w:rPr>
            <w:rStyle w:val="Hyperlink"/>
            <w:noProof/>
          </w:rPr>
          <w:t>Class Technical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_Toc514933905 \h </w:instrText>
        </w:r>
        <w:r>
          <w:rPr>
            <w:noProof/>
            <w:webHidden/>
          </w:rPr>
        </w:r>
        <w:r>
          <w:rPr>
            <w:noProof/>
            <w:webHidden/>
          </w:rPr>
          <w:fldChar w:fldCharType="separate"/>
        </w:r>
        <w:r w:rsidR="00175B81">
          <w:rPr>
            <w:noProof/>
            <w:webHidden/>
          </w:rPr>
          <w:t>337</w:t>
        </w:r>
        <w:r>
          <w:rPr>
            <w:noProof/>
            <w:webHidden/>
          </w:rPr>
          <w:fldChar w:fldCharType="end"/>
        </w:r>
      </w:hyperlink>
    </w:p>
    <w:p w14:paraId="10791AD8" w14:textId="7E4FC0E3" w:rsidR="00922253" w:rsidRPr="006B5780" w:rsidRDefault="00922253">
      <w:pPr>
        <w:pStyle w:val="TOC3"/>
        <w:rPr>
          <w:rFonts w:ascii="Calibri" w:hAnsi="Calibri"/>
          <w:noProof/>
          <w:sz w:val="22"/>
          <w:szCs w:val="22"/>
        </w:rPr>
      </w:pPr>
      <w:hyperlink w:anchor="_Toc514933906" w:history="1">
        <w:r w:rsidRPr="00304105">
          <w:rPr>
            <w:rStyle w:val="Hyperlink"/>
            <w:noProof/>
          </w:rPr>
          <w:t>3.6.12</w:t>
        </w:r>
        <w:r w:rsidRPr="006B5780">
          <w:rPr>
            <w:rFonts w:ascii="Calibri" w:hAnsi="Calibri"/>
            <w:noProof/>
            <w:sz w:val="22"/>
            <w:szCs w:val="22"/>
          </w:rPr>
          <w:tab/>
        </w:r>
        <w:r w:rsidRPr="00304105">
          <w:rPr>
            <w:rStyle w:val="Hyperlink"/>
            <w:noProof/>
          </w:rPr>
          <w:t>Class Term</w:t>
        </w:r>
        <w:r w:rsidRPr="00304105">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_Toc514933906 \h </w:instrText>
        </w:r>
        <w:r>
          <w:rPr>
            <w:noProof/>
            <w:webHidden/>
          </w:rPr>
        </w:r>
        <w:r>
          <w:rPr>
            <w:noProof/>
            <w:webHidden/>
          </w:rPr>
          <w:fldChar w:fldCharType="separate"/>
        </w:r>
        <w:r w:rsidR="00175B81">
          <w:rPr>
            <w:noProof/>
            <w:webHidden/>
          </w:rPr>
          <w:t>337</w:t>
        </w:r>
        <w:r>
          <w:rPr>
            <w:noProof/>
            <w:webHidden/>
          </w:rPr>
          <w:fldChar w:fldCharType="end"/>
        </w:r>
      </w:hyperlink>
    </w:p>
    <w:p w14:paraId="11078BBD" w14:textId="4247D06B" w:rsidR="00922253" w:rsidRPr="006B5780" w:rsidRDefault="00922253">
      <w:pPr>
        <w:pStyle w:val="TOC3"/>
        <w:rPr>
          <w:rFonts w:ascii="Calibri" w:hAnsi="Calibri"/>
          <w:noProof/>
          <w:sz w:val="22"/>
          <w:szCs w:val="22"/>
        </w:rPr>
      </w:pPr>
      <w:hyperlink w:anchor="_Toc514933907" w:history="1">
        <w:r w:rsidRPr="00304105">
          <w:rPr>
            <w:rStyle w:val="Hyperlink"/>
            <w:noProof/>
          </w:rPr>
          <w:t>3.6.13</w:t>
        </w:r>
        <w:r w:rsidRPr="006B5780">
          <w:rPr>
            <w:rFonts w:ascii="Calibri" w:hAnsi="Calibri"/>
            <w:noProof/>
            <w:sz w:val="22"/>
            <w:szCs w:val="22"/>
          </w:rPr>
          <w:tab/>
        </w:r>
        <w:r w:rsidRPr="00304105">
          <w:rPr>
            <w:rStyle w:val="Hyperlink"/>
            <w:noProof/>
          </w:rPr>
          <w:t>Class Text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_Toc514933907 \h </w:instrText>
        </w:r>
        <w:r>
          <w:rPr>
            <w:noProof/>
            <w:webHidden/>
          </w:rPr>
        </w:r>
        <w:r>
          <w:rPr>
            <w:noProof/>
            <w:webHidden/>
          </w:rPr>
          <w:fldChar w:fldCharType="separate"/>
        </w:r>
        <w:r w:rsidR="00175B81">
          <w:rPr>
            <w:noProof/>
            <w:webHidden/>
          </w:rPr>
          <w:t>337</w:t>
        </w:r>
        <w:r>
          <w:rPr>
            <w:noProof/>
            <w:webHidden/>
          </w:rPr>
          <w:fldChar w:fldCharType="end"/>
        </w:r>
      </w:hyperlink>
    </w:p>
    <w:p w14:paraId="69889F22" w14:textId="7D721E4B" w:rsidR="00922253" w:rsidRPr="006B5780" w:rsidRDefault="00922253">
      <w:pPr>
        <w:pStyle w:val="TOC3"/>
        <w:rPr>
          <w:rFonts w:ascii="Calibri" w:hAnsi="Calibri"/>
          <w:noProof/>
          <w:sz w:val="22"/>
          <w:szCs w:val="22"/>
        </w:rPr>
      </w:pPr>
      <w:hyperlink w:anchor="_Toc514933908" w:history="1">
        <w:r w:rsidRPr="00304105">
          <w:rPr>
            <w:rStyle w:val="Hyperlink"/>
            <w:noProof/>
          </w:rPr>
          <w:t>3.6.14</w:t>
        </w:r>
        <w:r w:rsidRPr="006B5780">
          <w:rPr>
            <w:rFonts w:ascii="Calibri" w:hAnsi="Calibri"/>
            <w:noProof/>
            <w:sz w:val="22"/>
            <w:szCs w:val="22"/>
          </w:rPr>
          <w:tab/>
        </w:r>
        <w:r w:rsidRPr="00304105">
          <w:rPr>
            <w:rStyle w:val="Hyperlink"/>
            <w:noProof/>
          </w:rPr>
          <w:t>Class Unique Identifier</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_Toc514933908 \h </w:instrText>
        </w:r>
        <w:r>
          <w:rPr>
            <w:noProof/>
            <w:webHidden/>
          </w:rPr>
        </w:r>
        <w:r>
          <w:rPr>
            <w:noProof/>
            <w:webHidden/>
          </w:rPr>
          <w:fldChar w:fldCharType="separate"/>
        </w:r>
        <w:r w:rsidR="00175B81">
          <w:rPr>
            <w:noProof/>
            <w:webHidden/>
          </w:rPr>
          <w:t>338</w:t>
        </w:r>
        <w:r>
          <w:rPr>
            <w:noProof/>
            <w:webHidden/>
          </w:rPr>
          <w:fldChar w:fldCharType="end"/>
        </w:r>
      </w:hyperlink>
    </w:p>
    <w:p w14:paraId="394DD483" w14:textId="2D3B1EA2" w:rsidR="00922253" w:rsidRPr="006B5780" w:rsidRDefault="00922253">
      <w:pPr>
        <w:pStyle w:val="TOC3"/>
        <w:rPr>
          <w:rFonts w:ascii="Calibri" w:hAnsi="Calibri"/>
          <w:noProof/>
          <w:sz w:val="22"/>
          <w:szCs w:val="22"/>
        </w:rPr>
      </w:pPr>
      <w:hyperlink w:anchor="_Toc514933909" w:history="1">
        <w:r w:rsidRPr="00304105">
          <w:rPr>
            <w:rStyle w:val="Hyperlink"/>
            <w:noProof/>
          </w:rPr>
          <w:t>3.6.15</w:t>
        </w:r>
        <w:r w:rsidRPr="006B5780">
          <w:rPr>
            <w:rFonts w:ascii="Calibri" w:hAnsi="Calibri"/>
            <w:noProof/>
            <w:sz w:val="22"/>
            <w:szCs w:val="22"/>
          </w:rPr>
          <w:tab/>
        </w:r>
        <w:r w:rsidRPr="00304105">
          <w:rPr>
            <w:rStyle w:val="Hyperlink"/>
            <w:noProof/>
          </w:rPr>
          <w:t>Class Unique Text Identifier</w:t>
        </w:r>
        <w:r w:rsidRPr="00304105">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_Toc514933909 \h </w:instrText>
        </w:r>
        <w:r>
          <w:rPr>
            <w:noProof/>
            <w:webHidden/>
          </w:rPr>
        </w:r>
        <w:r>
          <w:rPr>
            <w:noProof/>
            <w:webHidden/>
          </w:rPr>
          <w:fldChar w:fldCharType="separate"/>
        </w:r>
        <w:r w:rsidR="00175B81">
          <w:rPr>
            <w:noProof/>
            <w:webHidden/>
          </w:rPr>
          <w:t>338</w:t>
        </w:r>
        <w:r>
          <w:rPr>
            <w:noProof/>
            <w:webHidden/>
          </w:rPr>
          <w:fldChar w:fldCharType="end"/>
        </w:r>
      </w:hyperlink>
    </w:p>
    <w:p w14:paraId="79DE7469" w14:textId="0017DDFA" w:rsidR="00922253" w:rsidRPr="006B5780" w:rsidRDefault="00922253">
      <w:pPr>
        <w:pStyle w:val="TOC2"/>
        <w:rPr>
          <w:rFonts w:ascii="Calibri" w:hAnsi="Calibri"/>
          <w:noProof/>
          <w:sz w:val="22"/>
          <w:szCs w:val="22"/>
        </w:rPr>
      </w:pPr>
      <w:hyperlink w:anchor="_Toc514933910" w:history="1">
        <w:r w:rsidRPr="00304105">
          <w:rPr>
            <w:rStyle w:val="Hyperlink"/>
            <w:noProof/>
          </w:rPr>
          <w:t>3.7</w:t>
        </w:r>
        <w:r w:rsidRPr="006B5780">
          <w:rPr>
            <w:rFonts w:ascii="Calibri" w:hAnsi="Calibri"/>
            <w:noProof/>
            <w:sz w:val="22"/>
            <w:szCs w:val="22"/>
          </w:rPr>
          <w:tab/>
        </w:r>
        <w:r w:rsidRPr="00304105">
          <w:rPr>
            <w:rStyle w:val="Hyperlink"/>
            <w:noProof/>
          </w:rPr>
          <w:t>SMIF Conceptual Model::Lexical Scope</w:t>
        </w:r>
        <w:r>
          <w:rPr>
            <w:noProof/>
            <w:webHidden/>
          </w:rPr>
          <w:tab/>
        </w:r>
        <w:r>
          <w:rPr>
            <w:noProof/>
            <w:webHidden/>
          </w:rPr>
          <w:fldChar w:fldCharType="begin"/>
        </w:r>
        <w:r>
          <w:rPr>
            <w:noProof/>
            <w:webHidden/>
          </w:rPr>
          <w:instrText xml:space="preserve"> PAGEREF _Toc514933910 \h </w:instrText>
        </w:r>
        <w:r>
          <w:rPr>
            <w:noProof/>
            <w:webHidden/>
          </w:rPr>
        </w:r>
        <w:r>
          <w:rPr>
            <w:noProof/>
            <w:webHidden/>
          </w:rPr>
          <w:fldChar w:fldCharType="separate"/>
        </w:r>
        <w:r w:rsidR="00175B81">
          <w:rPr>
            <w:noProof/>
            <w:webHidden/>
          </w:rPr>
          <w:t>339</w:t>
        </w:r>
        <w:r>
          <w:rPr>
            <w:noProof/>
            <w:webHidden/>
          </w:rPr>
          <w:fldChar w:fldCharType="end"/>
        </w:r>
      </w:hyperlink>
    </w:p>
    <w:p w14:paraId="6624E3A4" w14:textId="7F95FD42" w:rsidR="00922253" w:rsidRPr="006B5780" w:rsidRDefault="00922253">
      <w:pPr>
        <w:pStyle w:val="TOC3"/>
        <w:rPr>
          <w:rFonts w:ascii="Calibri" w:hAnsi="Calibri"/>
          <w:noProof/>
          <w:sz w:val="22"/>
          <w:szCs w:val="22"/>
        </w:rPr>
      </w:pPr>
      <w:hyperlink w:anchor="_Toc514933911" w:history="1">
        <w:r w:rsidRPr="00304105">
          <w:rPr>
            <w:rStyle w:val="Hyperlink"/>
            <w:noProof/>
          </w:rPr>
          <w:t>3.7.1</w:t>
        </w:r>
        <w:r w:rsidRPr="006B5780">
          <w:rPr>
            <w:rFonts w:ascii="Calibri" w:hAnsi="Calibri"/>
            <w:noProof/>
            <w:sz w:val="22"/>
            <w:szCs w:val="22"/>
          </w:rPr>
          <w:tab/>
        </w:r>
        <w:r w:rsidRPr="00304105">
          <w:rPr>
            <w:rStyle w:val="Hyperlink"/>
            <w:noProof/>
          </w:rPr>
          <w:t>Diagram: Lexical Scope</w:t>
        </w:r>
        <w:r>
          <w:rPr>
            <w:noProof/>
            <w:webHidden/>
          </w:rPr>
          <w:tab/>
        </w:r>
        <w:r>
          <w:rPr>
            <w:noProof/>
            <w:webHidden/>
          </w:rPr>
          <w:fldChar w:fldCharType="begin"/>
        </w:r>
        <w:r>
          <w:rPr>
            <w:noProof/>
            <w:webHidden/>
          </w:rPr>
          <w:instrText xml:space="preserve"> PAGEREF _Toc514933911 \h </w:instrText>
        </w:r>
        <w:r>
          <w:rPr>
            <w:noProof/>
            <w:webHidden/>
          </w:rPr>
        </w:r>
        <w:r>
          <w:rPr>
            <w:noProof/>
            <w:webHidden/>
          </w:rPr>
          <w:fldChar w:fldCharType="separate"/>
        </w:r>
        <w:r w:rsidR="00175B81">
          <w:rPr>
            <w:noProof/>
            <w:webHidden/>
          </w:rPr>
          <w:t>339</w:t>
        </w:r>
        <w:r>
          <w:rPr>
            <w:noProof/>
            <w:webHidden/>
          </w:rPr>
          <w:fldChar w:fldCharType="end"/>
        </w:r>
      </w:hyperlink>
    </w:p>
    <w:p w14:paraId="303E0264" w14:textId="024520D9" w:rsidR="00922253" w:rsidRPr="006B5780" w:rsidRDefault="00922253">
      <w:pPr>
        <w:pStyle w:val="TOC3"/>
        <w:rPr>
          <w:rFonts w:ascii="Calibri" w:hAnsi="Calibri"/>
          <w:noProof/>
          <w:sz w:val="22"/>
          <w:szCs w:val="22"/>
        </w:rPr>
      </w:pPr>
      <w:hyperlink w:anchor="_Toc514933912" w:history="1">
        <w:r w:rsidRPr="00304105">
          <w:rPr>
            <w:rStyle w:val="Hyperlink"/>
            <w:noProof/>
          </w:rPr>
          <w:t>3.7.2</w:t>
        </w:r>
        <w:r w:rsidRPr="006B5780">
          <w:rPr>
            <w:rFonts w:ascii="Calibri" w:hAnsi="Calibri"/>
            <w:noProof/>
            <w:sz w:val="22"/>
            <w:szCs w:val="22"/>
          </w:rPr>
          <w:tab/>
        </w:r>
        <w:r w:rsidRPr="00304105">
          <w:rPr>
            <w:rStyle w:val="Hyperlink"/>
            <w:noProof/>
          </w:rPr>
          <w:t>Class Conceptual Package</w:t>
        </w:r>
        <w:r>
          <w:rPr>
            <w:noProof/>
            <w:webHidden/>
          </w:rPr>
          <w:tab/>
        </w:r>
        <w:r>
          <w:rPr>
            <w:noProof/>
            <w:webHidden/>
          </w:rPr>
          <w:fldChar w:fldCharType="begin"/>
        </w:r>
        <w:r>
          <w:rPr>
            <w:noProof/>
            <w:webHidden/>
          </w:rPr>
          <w:instrText xml:space="preserve"> PAGEREF _Toc514933912 \h </w:instrText>
        </w:r>
        <w:r>
          <w:rPr>
            <w:noProof/>
            <w:webHidden/>
          </w:rPr>
        </w:r>
        <w:r>
          <w:rPr>
            <w:noProof/>
            <w:webHidden/>
          </w:rPr>
          <w:fldChar w:fldCharType="separate"/>
        </w:r>
        <w:r w:rsidR="00175B81">
          <w:rPr>
            <w:noProof/>
            <w:webHidden/>
          </w:rPr>
          <w:t>339</w:t>
        </w:r>
        <w:r>
          <w:rPr>
            <w:noProof/>
            <w:webHidden/>
          </w:rPr>
          <w:fldChar w:fldCharType="end"/>
        </w:r>
      </w:hyperlink>
    </w:p>
    <w:p w14:paraId="55EE7AD0" w14:textId="5ECDE220" w:rsidR="00922253" w:rsidRPr="006B5780" w:rsidRDefault="00922253">
      <w:pPr>
        <w:pStyle w:val="TOC3"/>
        <w:rPr>
          <w:rFonts w:ascii="Calibri" w:hAnsi="Calibri"/>
          <w:noProof/>
          <w:sz w:val="22"/>
          <w:szCs w:val="22"/>
        </w:rPr>
      </w:pPr>
      <w:hyperlink w:anchor="_Toc514933913" w:history="1">
        <w:r w:rsidRPr="00304105">
          <w:rPr>
            <w:rStyle w:val="Hyperlink"/>
            <w:noProof/>
          </w:rPr>
          <w:t>3.7.3</w:t>
        </w:r>
        <w:r w:rsidRPr="006B5780">
          <w:rPr>
            <w:rFonts w:ascii="Calibri" w:hAnsi="Calibri"/>
            <w:noProof/>
            <w:sz w:val="22"/>
            <w:szCs w:val="22"/>
          </w:rPr>
          <w:tab/>
        </w:r>
        <w:r w:rsidRPr="00304105">
          <w:rPr>
            <w:rStyle w:val="Hyperlink"/>
            <w:noProof/>
          </w:rPr>
          <w:t>Association Definition</w:t>
        </w:r>
        <w:r>
          <w:rPr>
            <w:noProof/>
            <w:webHidden/>
          </w:rPr>
          <w:tab/>
        </w:r>
        <w:r>
          <w:rPr>
            <w:noProof/>
            <w:webHidden/>
          </w:rPr>
          <w:fldChar w:fldCharType="begin"/>
        </w:r>
        <w:r>
          <w:rPr>
            <w:noProof/>
            <w:webHidden/>
          </w:rPr>
          <w:instrText xml:space="preserve"> PAGEREF _Toc514933913 \h </w:instrText>
        </w:r>
        <w:r>
          <w:rPr>
            <w:noProof/>
            <w:webHidden/>
          </w:rPr>
        </w:r>
        <w:r>
          <w:rPr>
            <w:noProof/>
            <w:webHidden/>
          </w:rPr>
          <w:fldChar w:fldCharType="separate"/>
        </w:r>
        <w:r w:rsidR="00175B81">
          <w:rPr>
            <w:noProof/>
            <w:webHidden/>
          </w:rPr>
          <w:t>340</w:t>
        </w:r>
        <w:r>
          <w:rPr>
            <w:noProof/>
            <w:webHidden/>
          </w:rPr>
          <w:fldChar w:fldCharType="end"/>
        </w:r>
      </w:hyperlink>
    </w:p>
    <w:p w14:paraId="38EA5827" w14:textId="201DE085" w:rsidR="00922253" w:rsidRPr="006B5780" w:rsidRDefault="00922253">
      <w:pPr>
        <w:pStyle w:val="TOC3"/>
        <w:rPr>
          <w:rFonts w:ascii="Calibri" w:hAnsi="Calibri"/>
          <w:noProof/>
          <w:sz w:val="22"/>
          <w:szCs w:val="22"/>
        </w:rPr>
      </w:pPr>
      <w:hyperlink w:anchor="_Toc514933914" w:history="1">
        <w:r w:rsidRPr="00304105">
          <w:rPr>
            <w:rStyle w:val="Hyperlink"/>
            <w:noProof/>
          </w:rPr>
          <w:t>3.7.4</w:t>
        </w:r>
        <w:r w:rsidRPr="006B5780">
          <w:rPr>
            <w:rFonts w:ascii="Calibri" w:hAnsi="Calibri"/>
            <w:noProof/>
            <w:sz w:val="22"/>
            <w:szCs w:val="22"/>
          </w:rPr>
          <w:tab/>
        </w:r>
        <w:r w:rsidRPr="00304105">
          <w:rPr>
            <w:rStyle w:val="Hyperlink"/>
            <w:noProof/>
          </w:rPr>
          <w:t>Class Include</w:t>
        </w:r>
        <w:r>
          <w:rPr>
            <w:noProof/>
            <w:webHidden/>
          </w:rPr>
          <w:tab/>
        </w:r>
        <w:r>
          <w:rPr>
            <w:noProof/>
            <w:webHidden/>
          </w:rPr>
          <w:fldChar w:fldCharType="begin"/>
        </w:r>
        <w:r>
          <w:rPr>
            <w:noProof/>
            <w:webHidden/>
          </w:rPr>
          <w:instrText xml:space="preserve"> PAGEREF _Toc514933914 \h </w:instrText>
        </w:r>
        <w:r>
          <w:rPr>
            <w:noProof/>
            <w:webHidden/>
          </w:rPr>
        </w:r>
        <w:r>
          <w:rPr>
            <w:noProof/>
            <w:webHidden/>
          </w:rPr>
          <w:fldChar w:fldCharType="separate"/>
        </w:r>
        <w:r w:rsidR="00175B81">
          <w:rPr>
            <w:noProof/>
            <w:webHidden/>
          </w:rPr>
          <w:t>340</w:t>
        </w:r>
        <w:r>
          <w:rPr>
            <w:noProof/>
            <w:webHidden/>
          </w:rPr>
          <w:fldChar w:fldCharType="end"/>
        </w:r>
      </w:hyperlink>
    </w:p>
    <w:p w14:paraId="11449ACD" w14:textId="374731CF" w:rsidR="00922253" w:rsidRPr="006B5780" w:rsidRDefault="00922253">
      <w:pPr>
        <w:pStyle w:val="TOC3"/>
        <w:rPr>
          <w:rFonts w:ascii="Calibri" w:hAnsi="Calibri"/>
          <w:noProof/>
          <w:sz w:val="22"/>
          <w:szCs w:val="22"/>
        </w:rPr>
      </w:pPr>
      <w:hyperlink w:anchor="_Toc514933915" w:history="1">
        <w:r w:rsidRPr="00304105">
          <w:rPr>
            <w:rStyle w:val="Hyperlink"/>
            <w:noProof/>
          </w:rPr>
          <w:t>3.7.5</w:t>
        </w:r>
        <w:r w:rsidRPr="006B5780">
          <w:rPr>
            <w:rFonts w:ascii="Calibri" w:hAnsi="Calibri"/>
            <w:noProof/>
            <w:sz w:val="22"/>
            <w:szCs w:val="22"/>
          </w:rPr>
          <w:tab/>
        </w:r>
        <w:r w:rsidRPr="00304105">
          <w:rPr>
            <w:rStyle w:val="Hyperlink"/>
            <w:noProof/>
          </w:rPr>
          <w:t>Class Information Repository</w:t>
        </w:r>
        <w:r>
          <w:rPr>
            <w:noProof/>
            <w:webHidden/>
          </w:rPr>
          <w:tab/>
        </w:r>
        <w:r>
          <w:rPr>
            <w:noProof/>
            <w:webHidden/>
          </w:rPr>
          <w:fldChar w:fldCharType="begin"/>
        </w:r>
        <w:r>
          <w:rPr>
            <w:noProof/>
            <w:webHidden/>
          </w:rPr>
          <w:instrText xml:space="preserve"> PAGEREF _Toc514933915 \h </w:instrText>
        </w:r>
        <w:r>
          <w:rPr>
            <w:noProof/>
            <w:webHidden/>
          </w:rPr>
        </w:r>
        <w:r>
          <w:rPr>
            <w:noProof/>
            <w:webHidden/>
          </w:rPr>
          <w:fldChar w:fldCharType="separate"/>
        </w:r>
        <w:r w:rsidR="00175B81">
          <w:rPr>
            <w:noProof/>
            <w:webHidden/>
          </w:rPr>
          <w:t>340</w:t>
        </w:r>
        <w:r>
          <w:rPr>
            <w:noProof/>
            <w:webHidden/>
          </w:rPr>
          <w:fldChar w:fldCharType="end"/>
        </w:r>
      </w:hyperlink>
    </w:p>
    <w:p w14:paraId="0FF35AA8" w14:textId="03A63C3D" w:rsidR="00922253" w:rsidRPr="006B5780" w:rsidRDefault="00922253">
      <w:pPr>
        <w:pStyle w:val="TOC3"/>
        <w:rPr>
          <w:rFonts w:ascii="Calibri" w:hAnsi="Calibri"/>
          <w:noProof/>
          <w:sz w:val="22"/>
          <w:szCs w:val="22"/>
        </w:rPr>
      </w:pPr>
      <w:hyperlink w:anchor="_Toc514933916" w:history="1">
        <w:r w:rsidRPr="00304105">
          <w:rPr>
            <w:rStyle w:val="Hyperlink"/>
            <w:noProof/>
          </w:rPr>
          <w:t>3.7.6</w:t>
        </w:r>
        <w:r w:rsidRPr="006B5780">
          <w:rPr>
            <w:rFonts w:ascii="Calibri" w:hAnsi="Calibri"/>
            <w:noProof/>
            <w:sz w:val="22"/>
            <w:szCs w:val="22"/>
          </w:rPr>
          <w:tab/>
        </w:r>
        <w:r w:rsidRPr="00304105">
          <w:rPr>
            <w:rStyle w:val="Hyperlink"/>
            <w:noProof/>
          </w:rPr>
          <w:t>Class Lexical Context</w:t>
        </w:r>
        <w:r>
          <w:rPr>
            <w:noProof/>
            <w:webHidden/>
          </w:rPr>
          <w:tab/>
        </w:r>
        <w:r>
          <w:rPr>
            <w:noProof/>
            <w:webHidden/>
          </w:rPr>
          <w:fldChar w:fldCharType="begin"/>
        </w:r>
        <w:r>
          <w:rPr>
            <w:noProof/>
            <w:webHidden/>
          </w:rPr>
          <w:instrText xml:space="preserve"> PAGEREF _Toc514933916 \h </w:instrText>
        </w:r>
        <w:r>
          <w:rPr>
            <w:noProof/>
            <w:webHidden/>
          </w:rPr>
        </w:r>
        <w:r>
          <w:rPr>
            <w:noProof/>
            <w:webHidden/>
          </w:rPr>
          <w:fldChar w:fldCharType="separate"/>
        </w:r>
        <w:r w:rsidR="00175B81">
          <w:rPr>
            <w:noProof/>
            <w:webHidden/>
          </w:rPr>
          <w:t>340</w:t>
        </w:r>
        <w:r>
          <w:rPr>
            <w:noProof/>
            <w:webHidden/>
          </w:rPr>
          <w:fldChar w:fldCharType="end"/>
        </w:r>
      </w:hyperlink>
    </w:p>
    <w:p w14:paraId="05E98AA5" w14:textId="0AB5C290" w:rsidR="00922253" w:rsidRPr="006B5780" w:rsidRDefault="00922253">
      <w:pPr>
        <w:pStyle w:val="TOC3"/>
        <w:rPr>
          <w:rFonts w:ascii="Calibri" w:hAnsi="Calibri"/>
          <w:noProof/>
          <w:sz w:val="22"/>
          <w:szCs w:val="22"/>
        </w:rPr>
      </w:pPr>
      <w:hyperlink w:anchor="_Toc514933917" w:history="1">
        <w:r w:rsidRPr="00304105">
          <w:rPr>
            <w:rStyle w:val="Hyperlink"/>
            <w:noProof/>
          </w:rPr>
          <w:t>3.7.7</w:t>
        </w:r>
        <w:r w:rsidRPr="006B5780">
          <w:rPr>
            <w:rFonts w:ascii="Calibri" w:hAnsi="Calibri"/>
            <w:noProof/>
            <w:sz w:val="22"/>
            <w:szCs w:val="22"/>
          </w:rPr>
          <w:tab/>
        </w:r>
        <w:r w:rsidRPr="00304105">
          <w:rPr>
            <w:rStyle w:val="Hyperlink"/>
            <w:noProof/>
          </w:rPr>
          <w:t>Class Lexical Reference</w:t>
        </w:r>
        <w:r>
          <w:rPr>
            <w:noProof/>
            <w:webHidden/>
          </w:rPr>
          <w:tab/>
        </w:r>
        <w:r>
          <w:rPr>
            <w:noProof/>
            <w:webHidden/>
          </w:rPr>
          <w:fldChar w:fldCharType="begin"/>
        </w:r>
        <w:r>
          <w:rPr>
            <w:noProof/>
            <w:webHidden/>
          </w:rPr>
          <w:instrText xml:space="preserve"> PAGEREF _Toc514933917 \h </w:instrText>
        </w:r>
        <w:r>
          <w:rPr>
            <w:noProof/>
            <w:webHidden/>
          </w:rPr>
        </w:r>
        <w:r>
          <w:rPr>
            <w:noProof/>
            <w:webHidden/>
          </w:rPr>
          <w:fldChar w:fldCharType="separate"/>
        </w:r>
        <w:r w:rsidR="00175B81">
          <w:rPr>
            <w:noProof/>
            <w:webHidden/>
          </w:rPr>
          <w:t>340</w:t>
        </w:r>
        <w:r>
          <w:rPr>
            <w:noProof/>
            <w:webHidden/>
          </w:rPr>
          <w:fldChar w:fldCharType="end"/>
        </w:r>
      </w:hyperlink>
    </w:p>
    <w:p w14:paraId="6B78847A" w14:textId="670F11E9" w:rsidR="00922253" w:rsidRPr="006B5780" w:rsidRDefault="00922253">
      <w:pPr>
        <w:pStyle w:val="TOC3"/>
        <w:rPr>
          <w:rFonts w:ascii="Calibri" w:hAnsi="Calibri"/>
          <w:noProof/>
          <w:sz w:val="22"/>
          <w:szCs w:val="22"/>
        </w:rPr>
      </w:pPr>
      <w:hyperlink w:anchor="_Toc514933918" w:history="1">
        <w:r w:rsidRPr="00304105">
          <w:rPr>
            <w:rStyle w:val="Hyperlink"/>
            <w:noProof/>
          </w:rPr>
          <w:t>3.7.8</w:t>
        </w:r>
        <w:r w:rsidRPr="006B5780">
          <w:rPr>
            <w:rFonts w:ascii="Calibri" w:hAnsi="Calibri"/>
            <w:noProof/>
            <w:sz w:val="22"/>
            <w:szCs w:val="22"/>
          </w:rPr>
          <w:tab/>
        </w:r>
        <w:r w:rsidRPr="00304105">
          <w:rPr>
            <w:rStyle w:val="Hyperlink"/>
            <w:noProof/>
          </w:rPr>
          <w:t>Class Lexical Scope</w:t>
        </w:r>
        <w:r>
          <w:rPr>
            <w:noProof/>
            <w:webHidden/>
          </w:rPr>
          <w:tab/>
        </w:r>
        <w:r>
          <w:rPr>
            <w:noProof/>
            <w:webHidden/>
          </w:rPr>
          <w:fldChar w:fldCharType="begin"/>
        </w:r>
        <w:r>
          <w:rPr>
            <w:noProof/>
            <w:webHidden/>
          </w:rPr>
          <w:instrText xml:space="preserve"> PAGEREF _Toc514933918 \h </w:instrText>
        </w:r>
        <w:r>
          <w:rPr>
            <w:noProof/>
            <w:webHidden/>
          </w:rPr>
        </w:r>
        <w:r>
          <w:rPr>
            <w:noProof/>
            <w:webHidden/>
          </w:rPr>
          <w:fldChar w:fldCharType="separate"/>
        </w:r>
        <w:r w:rsidR="00175B81">
          <w:rPr>
            <w:noProof/>
            <w:webHidden/>
          </w:rPr>
          <w:t>341</w:t>
        </w:r>
        <w:r>
          <w:rPr>
            <w:noProof/>
            <w:webHidden/>
          </w:rPr>
          <w:fldChar w:fldCharType="end"/>
        </w:r>
      </w:hyperlink>
    </w:p>
    <w:p w14:paraId="097F206E" w14:textId="4F9649D1" w:rsidR="00922253" w:rsidRPr="006B5780" w:rsidRDefault="00922253">
      <w:pPr>
        <w:pStyle w:val="TOC3"/>
        <w:rPr>
          <w:rFonts w:ascii="Calibri" w:hAnsi="Calibri"/>
          <w:noProof/>
          <w:sz w:val="22"/>
          <w:szCs w:val="22"/>
        </w:rPr>
      </w:pPr>
      <w:hyperlink w:anchor="_Toc514933919" w:history="1">
        <w:r w:rsidRPr="00304105">
          <w:rPr>
            <w:rStyle w:val="Hyperlink"/>
            <w:noProof/>
          </w:rPr>
          <w:t>3.7.9</w:t>
        </w:r>
        <w:r w:rsidRPr="006B5780">
          <w:rPr>
            <w:rFonts w:ascii="Calibri" w:hAnsi="Calibri"/>
            <w:noProof/>
            <w:sz w:val="22"/>
            <w:szCs w:val="22"/>
          </w:rPr>
          <w:tab/>
        </w:r>
        <w:r w:rsidRPr="00304105">
          <w:rPr>
            <w:rStyle w:val="Hyperlink"/>
            <w:noProof/>
          </w:rPr>
          <w:t>Class Logical Package</w:t>
        </w:r>
        <w:r>
          <w:rPr>
            <w:noProof/>
            <w:webHidden/>
          </w:rPr>
          <w:tab/>
        </w:r>
        <w:r>
          <w:rPr>
            <w:noProof/>
            <w:webHidden/>
          </w:rPr>
          <w:fldChar w:fldCharType="begin"/>
        </w:r>
        <w:r>
          <w:rPr>
            <w:noProof/>
            <w:webHidden/>
          </w:rPr>
          <w:instrText xml:space="preserve"> PAGEREF _Toc514933919 \h </w:instrText>
        </w:r>
        <w:r>
          <w:rPr>
            <w:noProof/>
            <w:webHidden/>
          </w:rPr>
        </w:r>
        <w:r>
          <w:rPr>
            <w:noProof/>
            <w:webHidden/>
          </w:rPr>
          <w:fldChar w:fldCharType="separate"/>
        </w:r>
        <w:r w:rsidR="00175B81">
          <w:rPr>
            <w:noProof/>
            <w:webHidden/>
          </w:rPr>
          <w:t>341</w:t>
        </w:r>
        <w:r>
          <w:rPr>
            <w:noProof/>
            <w:webHidden/>
          </w:rPr>
          <w:fldChar w:fldCharType="end"/>
        </w:r>
      </w:hyperlink>
    </w:p>
    <w:p w14:paraId="6D0BC2D9" w14:textId="718A54B7" w:rsidR="00922253" w:rsidRPr="006B5780" w:rsidRDefault="00922253">
      <w:pPr>
        <w:pStyle w:val="TOC3"/>
        <w:rPr>
          <w:rFonts w:ascii="Calibri" w:hAnsi="Calibri"/>
          <w:noProof/>
          <w:sz w:val="22"/>
          <w:szCs w:val="22"/>
        </w:rPr>
      </w:pPr>
      <w:hyperlink w:anchor="_Toc514933920" w:history="1">
        <w:r w:rsidRPr="00304105">
          <w:rPr>
            <w:rStyle w:val="Hyperlink"/>
            <w:noProof/>
          </w:rPr>
          <w:t>3.7.10</w:t>
        </w:r>
        <w:r w:rsidRPr="006B5780">
          <w:rPr>
            <w:rFonts w:ascii="Calibri" w:hAnsi="Calibri"/>
            <w:noProof/>
            <w:sz w:val="22"/>
            <w:szCs w:val="22"/>
          </w:rPr>
          <w:tab/>
        </w:r>
        <w:r w:rsidRPr="00304105">
          <w:rPr>
            <w:rStyle w:val="Hyperlink"/>
            <w:noProof/>
          </w:rPr>
          <w:t>Class Model</w:t>
        </w:r>
        <w:r>
          <w:rPr>
            <w:noProof/>
            <w:webHidden/>
          </w:rPr>
          <w:tab/>
        </w:r>
        <w:r>
          <w:rPr>
            <w:noProof/>
            <w:webHidden/>
          </w:rPr>
          <w:fldChar w:fldCharType="begin"/>
        </w:r>
        <w:r>
          <w:rPr>
            <w:noProof/>
            <w:webHidden/>
          </w:rPr>
          <w:instrText xml:space="preserve"> PAGEREF _Toc514933920 \h </w:instrText>
        </w:r>
        <w:r>
          <w:rPr>
            <w:noProof/>
            <w:webHidden/>
          </w:rPr>
        </w:r>
        <w:r>
          <w:rPr>
            <w:noProof/>
            <w:webHidden/>
          </w:rPr>
          <w:fldChar w:fldCharType="separate"/>
        </w:r>
        <w:r w:rsidR="00175B81">
          <w:rPr>
            <w:noProof/>
            <w:webHidden/>
          </w:rPr>
          <w:t>341</w:t>
        </w:r>
        <w:r>
          <w:rPr>
            <w:noProof/>
            <w:webHidden/>
          </w:rPr>
          <w:fldChar w:fldCharType="end"/>
        </w:r>
      </w:hyperlink>
    </w:p>
    <w:p w14:paraId="773EE315" w14:textId="69DD4290" w:rsidR="00922253" w:rsidRPr="006B5780" w:rsidRDefault="00922253">
      <w:pPr>
        <w:pStyle w:val="TOC3"/>
        <w:rPr>
          <w:rFonts w:ascii="Calibri" w:hAnsi="Calibri"/>
          <w:noProof/>
          <w:sz w:val="22"/>
          <w:szCs w:val="22"/>
        </w:rPr>
      </w:pPr>
      <w:hyperlink w:anchor="_Toc514933921" w:history="1">
        <w:r w:rsidRPr="00304105">
          <w:rPr>
            <w:rStyle w:val="Hyperlink"/>
            <w:noProof/>
          </w:rPr>
          <w:t>3.7.11</w:t>
        </w:r>
        <w:r w:rsidRPr="006B5780">
          <w:rPr>
            <w:rFonts w:ascii="Calibri" w:hAnsi="Calibri"/>
            <w:noProof/>
            <w:sz w:val="22"/>
            <w:szCs w:val="22"/>
          </w:rPr>
          <w:tab/>
        </w:r>
        <w:r w:rsidRPr="00304105">
          <w:rPr>
            <w:rStyle w:val="Hyperlink"/>
            <w:noProof/>
          </w:rPr>
          <w:t>Class Package</w:t>
        </w:r>
        <w:r>
          <w:rPr>
            <w:noProof/>
            <w:webHidden/>
          </w:rPr>
          <w:tab/>
        </w:r>
        <w:r>
          <w:rPr>
            <w:noProof/>
            <w:webHidden/>
          </w:rPr>
          <w:fldChar w:fldCharType="begin"/>
        </w:r>
        <w:r>
          <w:rPr>
            <w:noProof/>
            <w:webHidden/>
          </w:rPr>
          <w:instrText xml:space="preserve"> PAGEREF _Toc514933921 \h </w:instrText>
        </w:r>
        <w:r>
          <w:rPr>
            <w:noProof/>
            <w:webHidden/>
          </w:rPr>
        </w:r>
        <w:r>
          <w:rPr>
            <w:noProof/>
            <w:webHidden/>
          </w:rPr>
          <w:fldChar w:fldCharType="separate"/>
        </w:r>
        <w:r w:rsidR="00175B81">
          <w:rPr>
            <w:noProof/>
            <w:webHidden/>
          </w:rPr>
          <w:t>341</w:t>
        </w:r>
        <w:r>
          <w:rPr>
            <w:noProof/>
            <w:webHidden/>
          </w:rPr>
          <w:fldChar w:fldCharType="end"/>
        </w:r>
      </w:hyperlink>
    </w:p>
    <w:p w14:paraId="429A9E54" w14:textId="4A6C858E" w:rsidR="00922253" w:rsidRPr="006B5780" w:rsidRDefault="00922253">
      <w:pPr>
        <w:pStyle w:val="TOC3"/>
        <w:rPr>
          <w:rFonts w:ascii="Calibri" w:hAnsi="Calibri"/>
          <w:noProof/>
          <w:sz w:val="22"/>
          <w:szCs w:val="22"/>
        </w:rPr>
      </w:pPr>
      <w:hyperlink w:anchor="_Toc514933922" w:history="1">
        <w:r w:rsidRPr="00304105">
          <w:rPr>
            <w:rStyle w:val="Hyperlink"/>
            <w:noProof/>
          </w:rPr>
          <w:t>3.7.12</w:t>
        </w:r>
        <w:r w:rsidRPr="006B5780">
          <w:rPr>
            <w:rFonts w:ascii="Calibri" w:hAnsi="Calibri"/>
            <w:noProof/>
            <w:sz w:val="22"/>
            <w:szCs w:val="22"/>
          </w:rPr>
          <w:tab/>
        </w:r>
        <w:r w:rsidRPr="00304105">
          <w:rPr>
            <w:rStyle w:val="Hyperlink"/>
            <w:noProof/>
          </w:rPr>
          <w:t>Class Physical Package</w:t>
        </w:r>
        <w:r>
          <w:rPr>
            <w:noProof/>
            <w:webHidden/>
          </w:rPr>
          <w:tab/>
        </w:r>
        <w:r>
          <w:rPr>
            <w:noProof/>
            <w:webHidden/>
          </w:rPr>
          <w:fldChar w:fldCharType="begin"/>
        </w:r>
        <w:r>
          <w:rPr>
            <w:noProof/>
            <w:webHidden/>
          </w:rPr>
          <w:instrText xml:space="preserve"> PAGEREF _Toc514933922 \h </w:instrText>
        </w:r>
        <w:r>
          <w:rPr>
            <w:noProof/>
            <w:webHidden/>
          </w:rPr>
        </w:r>
        <w:r>
          <w:rPr>
            <w:noProof/>
            <w:webHidden/>
          </w:rPr>
          <w:fldChar w:fldCharType="separate"/>
        </w:r>
        <w:r w:rsidR="00175B81">
          <w:rPr>
            <w:noProof/>
            <w:webHidden/>
          </w:rPr>
          <w:t>341</w:t>
        </w:r>
        <w:r>
          <w:rPr>
            <w:noProof/>
            <w:webHidden/>
          </w:rPr>
          <w:fldChar w:fldCharType="end"/>
        </w:r>
      </w:hyperlink>
    </w:p>
    <w:p w14:paraId="40B8E68A" w14:textId="4E8F7FA0" w:rsidR="00922253" w:rsidRPr="006B5780" w:rsidRDefault="00922253">
      <w:pPr>
        <w:pStyle w:val="TOC3"/>
        <w:rPr>
          <w:rFonts w:ascii="Calibri" w:hAnsi="Calibri"/>
          <w:noProof/>
          <w:sz w:val="22"/>
          <w:szCs w:val="22"/>
        </w:rPr>
      </w:pPr>
      <w:hyperlink w:anchor="_Toc514933923" w:history="1">
        <w:r w:rsidRPr="00304105">
          <w:rPr>
            <w:rStyle w:val="Hyperlink"/>
            <w:noProof/>
          </w:rPr>
          <w:t>3.7.13</w:t>
        </w:r>
        <w:r w:rsidRPr="006B5780">
          <w:rPr>
            <w:rFonts w:ascii="Calibri" w:hAnsi="Calibri"/>
            <w:noProof/>
            <w:sz w:val="22"/>
            <w:szCs w:val="22"/>
          </w:rPr>
          <w:tab/>
        </w:r>
        <w:r w:rsidRPr="00304105">
          <w:rPr>
            <w:rStyle w:val="Hyperlink"/>
            <w:noProof/>
          </w:rPr>
          <w:t>Class Prefix</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_Toc514933923 \h </w:instrText>
        </w:r>
        <w:r>
          <w:rPr>
            <w:noProof/>
            <w:webHidden/>
          </w:rPr>
        </w:r>
        <w:r>
          <w:rPr>
            <w:noProof/>
            <w:webHidden/>
          </w:rPr>
          <w:fldChar w:fldCharType="separate"/>
        </w:r>
        <w:r w:rsidR="00175B81">
          <w:rPr>
            <w:noProof/>
            <w:webHidden/>
          </w:rPr>
          <w:t>341</w:t>
        </w:r>
        <w:r>
          <w:rPr>
            <w:noProof/>
            <w:webHidden/>
          </w:rPr>
          <w:fldChar w:fldCharType="end"/>
        </w:r>
      </w:hyperlink>
    </w:p>
    <w:p w14:paraId="107116CD" w14:textId="4ED0D939" w:rsidR="00922253" w:rsidRPr="006B5780" w:rsidRDefault="00922253">
      <w:pPr>
        <w:pStyle w:val="TOC3"/>
        <w:rPr>
          <w:rFonts w:ascii="Calibri" w:hAnsi="Calibri"/>
          <w:noProof/>
          <w:sz w:val="22"/>
          <w:szCs w:val="22"/>
        </w:rPr>
      </w:pPr>
      <w:hyperlink w:anchor="_Toc514933924" w:history="1">
        <w:r w:rsidRPr="00304105">
          <w:rPr>
            <w:rStyle w:val="Hyperlink"/>
            <w:noProof/>
          </w:rPr>
          <w:t>3.7.14</w:t>
        </w:r>
        <w:r w:rsidRPr="006B5780">
          <w:rPr>
            <w:rFonts w:ascii="Calibri" w:hAnsi="Calibri"/>
            <w:noProof/>
            <w:sz w:val="22"/>
            <w:szCs w:val="22"/>
          </w:rPr>
          <w:tab/>
        </w:r>
        <w:r w:rsidRPr="00304105">
          <w:rPr>
            <w:rStyle w:val="Hyperlink"/>
            <w:noProof/>
          </w:rPr>
          <w:t>Association Prefix Text</w:t>
        </w:r>
        <w:r>
          <w:rPr>
            <w:noProof/>
            <w:webHidden/>
          </w:rPr>
          <w:tab/>
        </w:r>
        <w:r>
          <w:rPr>
            <w:noProof/>
            <w:webHidden/>
          </w:rPr>
          <w:fldChar w:fldCharType="begin"/>
        </w:r>
        <w:r>
          <w:rPr>
            <w:noProof/>
            <w:webHidden/>
          </w:rPr>
          <w:instrText xml:space="preserve"> PAGEREF _Toc514933924 \h </w:instrText>
        </w:r>
        <w:r>
          <w:rPr>
            <w:noProof/>
            <w:webHidden/>
          </w:rPr>
        </w:r>
        <w:r>
          <w:rPr>
            <w:noProof/>
            <w:webHidden/>
          </w:rPr>
          <w:fldChar w:fldCharType="separate"/>
        </w:r>
        <w:r w:rsidR="00175B81">
          <w:rPr>
            <w:noProof/>
            <w:webHidden/>
          </w:rPr>
          <w:t>342</w:t>
        </w:r>
        <w:r>
          <w:rPr>
            <w:noProof/>
            <w:webHidden/>
          </w:rPr>
          <w:fldChar w:fldCharType="end"/>
        </w:r>
      </w:hyperlink>
    </w:p>
    <w:p w14:paraId="5D8461B4" w14:textId="16EBCD2C" w:rsidR="00922253" w:rsidRPr="006B5780" w:rsidRDefault="00922253">
      <w:pPr>
        <w:pStyle w:val="TOC3"/>
        <w:rPr>
          <w:rFonts w:ascii="Calibri" w:hAnsi="Calibri"/>
          <w:noProof/>
          <w:sz w:val="22"/>
          <w:szCs w:val="22"/>
        </w:rPr>
      </w:pPr>
      <w:hyperlink w:anchor="_Toc514933925" w:history="1">
        <w:r w:rsidRPr="00304105">
          <w:rPr>
            <w:rStyle w:val="Hyperlink"/>
            <w:noProof/>
          </w:rPr>
          <w:t>3.7.15</w:t>
        </w:r>
        <w:r w:rsidRPr="006B5780">
          <w:rPr>
            <w:rFonts w:ascii="Calibri" w:hAnsi="Calibri"/>
            <w:noProof/>
            <w:sz w:val="22"/>
            <w:szCs w:val="22"/>
          </w:rPr>
          <w:tab/>
        </w:r>
        <w:r w:rsidRPr="00304105">
          <w:rPr>
            <w:rStyle w:val="Hyperlink"/>
            <w:noProof/>
          </w:rPr>
          <w:t>Association Repository Conteining Model</w:t>
        </w:r>
        <w:r>
          <w:rPr>
            <w:noProof/>
            <w:webHidden/>
          </w:rPr>
          <w:tab/>
        </w:r>
        <w:r>
          <w:rPr>
            <w:noProof/>
            <w:webHidden/>
          </w:rPr>
          <w:fldChar w:fldCharType="begin"/>
        </w:r>
        <w:r>
          <w:rPr>
            <w:noProof/>
            <w:webHidden/>
          </w:rPr>
          <w:instrText xml:space="preserve"> PAGEREF _Toc514933925 \h </w:instrText>
        </w:r>
        <w:r>
          <w:rPr>
            <w:noProof/>
            <w:webHidden/>
          </w:rPr>
        </w:r>
        <w:r>
          <w:rPr>
            <w:noProof/>
            <w:webHidden/>
          </w:rPr>
          <w:fldChar w:fldCharType="separate"/>
        </w:r>
        <w:r w:rsidR="00175B81">
          <w:rPr>
            <w:noProof/>
            <w:webHidden/>
          </w:rPr>
          <w:t>342</w:t>
        </w:r>
        <w:r>
          <w:rPr>
            <w:noProof/>
            <w:webHidden/>
          </w:rPr>
          <w:fldChar w:fldCharType="end"/>
        </w:r>
      </w:hyperlink>
    </w:p>
    <w:p w14:paraId="3AA52F2D" w14:textId="5A858916" w:rsidR="00922253" w:rsidRPr="006B5780" w:rsidRDefault="00922253">
      <w:pPr>
        <w:pStyle w:val="TOC3"/>
        <w:rPr>
          <w:rFonts w:ascii="Calibri" w:hAnsi="Calibri"/>
          <w:noProof/>
          <w:sz w:val="22"/>
          <w:szCs w:val="22"/>
        </w:rPr>
      </w:pPr>
      <w:hyperlink w:anchor="_Toc514933926" w:history="1">
        <w:r w:rsidRPr="00304105">
          <w:rPr>
            <w:rStyle w:val="Hyperlink"/>
            <w:noProof/>
          </w:rPr>
          <w:t>3.7.16</w:t>
        </w:r>
        <w:r w:rsidRPr="006B5780">
          <w:rPr>
            <w:rFonts w:ascii="Calibri" w:hAnsi="Calibri"/>
            <w:noProof/>
            <w:sz w:val="22"/>
            <w:szCs w:val="22"/>
          </w:rPr>
          <w:tab/>
        </w:r>
        <w:r w:rsidRPr="00304105">
          <w:rPr>
            <w:rStyle w:val="Hyperlink"/>
            <w:noProof/>
          </w:rPr>
          <w:t>Association Scope of Reference</w:t>
        </w:r>
        <w:r>
          <w:rPr>
            <w:noProof/>
            <w:webHidden/>
          </w:rPr>
          <w:tab/>
        </w:r>
        <w:r>
          <w:rPr>
            <w:noProof/>
            <w:webHidden/>
          </w:rPr>
          <w:fldChar w:fldCharType="begin"/>
        </w:r>
        <w:r>
          <w:rPr>
            <w:noProof/>
            <w:webHidden/>
          </w:rPr>
          <w:instrText xml:space="preserve"> PAGEREF _Toc514933926 \h </w:instrText>
        </w:r>
        <w:r>
          <w:rPr>
            <w:noProof/>
            <w:webHidden/>
          </w:rPr>
        </w:r>
        <w:r>
          <w:rPr>
            <w:noProof/>
            <w:webHidden/>
          </w:rPr>
          <w:fldChar w:fldCharType="separate"/>
        </w:r>
        <w:r w:rsidR="00175B81">
          <w:rPr>
            <w:noProof/>
            <w:webHidden/>
          </w:rPr>
          <w:t>342</w:t>
        </w:r>
        <w:r>
          <w:rPr>
            <w:noProof/>
            <w:webHidden/>
          </w:rPr>
          <w:fldChar w:fldCharType="end"/>
        </w:r>
      </w:hyperlink>
    </w:p>
    <w:p w14:paraId="6E0FA3B1" w14:textId="34F045C7" w:rsidR="00922253" w:rsidRPr="006B5780" w:rsidRDefault="00922253">
      <w:pPr>
        <w:pStyle w:val="TOC3"/>
        <w:rPr>
          <w:rFonts w:ascii="Calibri" w:hAnsi="Calibri"/>
          <w:noProof/>
          <w:sz w:val="22"/>
          <w:szCs w:val="22"/>
        </w:rPr>
      </w:pPr>
      <w:hyperlink w:anchor="_Toc514933927" w:history="1">
        <w:r w:rsidRPr="00304105">
          <w:rPr>
            <w:rStyle w:val="Hyperlink"/>
            <w:noProof/>
          </w:rPr>
          <w:t>3.7.17</w:t>
        </w:r>
        <w:r w:rsidRPr="006B5780">
          <w:rPr>
            <w:rFonts w:ascii="Calibri" w:hAnsi="Calibri"/>
            <w:noProof/>
            <w:sz w:val="22"/>
            <w:szCs w:val="22"/>
          </w:rPr>
          <w:tab/>
        </w:r>
        <w:r w:rsidRPr="00304105">
          <w:rPr>
            <w:rStyle w:val="Hyperlink"/>
            <w:noProof/>
          </w:rPr>
          <w:t>Association Scope Reference</w:t>
        </w:r>
        <w:r>
          <w:rPr>
            <w:noProof/>
            <w:webHidden/>
          </w:rPr>
          <w:tab/>
        </w:r>
        <w:r>
          <w:rPr>
            <w:noProof/>
            <w:webHidden/>
          </w:rPr>
          <w:fldChar w:fldCharType="begin"/>
        </w:r>
        <w:r>
          <w:rPr>
            <w:noProof/>
            <w:webHidden/>
          </w:rPr>
          <w:instrText xml:space="preserve"> PAGEREF _Toc514933927 \h </w:instrText>
        </w:r>
        <w:r>
          <w:rPr>
            <w:noProof/>
            <w:webHidden/>
          </w:rPr>
        </w:r>
        <w:r>
          <w:rPr>
            <w:noProof/>
            <w:webHidden/>
          </w:rPr>
          <w:fldChar w:fldCharType="separate"/>
        </w:r>
        <w:r w:rsidR="00175B81">
          <w:rPr>
            <w:noProof/>
            <w:webHidden/>
          </w:rPr>
          <w:t>342</w:t>
        </w:r>
        <w:r>
          <w:rPr>
            <w:noProof/>
            <w:webHidden/>
          </w:rPr>
          <w:fldChar w:fldCharType="end"/>
        </w:r>
      </w:hyperlink>
    </w:p>
    <w:p w14:paraId="6907AF0A" w14:textId="3B3EEF38" w:rsidR="00922253" w:rsidRPr="006B5780" w:rsidRDefault="00922253">
      <w:pPr>
        <w:pStyle w:val="TOC3"/>
        <w:rPr>
          <w:rFonts w:ascii="Calibri" w:hAnsi="Calibri"/>
          <w:noProof/>
          <w:sz w:val="22"/>
          <w:szCs w:val="22"/>
        </w:rPr>
      </w:pPr>
      <w:hyperlink w:anchor="_Toc514933928" w:history="1">
        <w:r w:rsidRPr="00304105">
          <w:rPr>
            <w:rStyle w:val="Hyperlink"/>
            <w:noProof/>
          </w:rPr>
          <w:t>3.7.18</w:t>
        </w:r>
        <w:r w:rsidRPr="006B5780">
          <w:rPr>
            <w:rFonts w:ascii="Calibri" w:hAnsi="Calibri"/>
            <w:noProof/>
            <w:sz w:val="22"/>
            <w:szCs w:val="22"/>
          </w:rPr>
          <w:tab/>
        </w:r>
        <w:r w:rsidRPr="00304105">
          <w:rPr>
            <w:rStyle w:val="Hyperlink"/>
            <w:noProof/>
          </w:rPr>
          <w:t>Association Statement</w:t>
        </w:r>
        <w:r>
          <w:rPr>
            <w:noProof/>
            <w:webHidden/>
          </w:rPr>
          <w:tab/>
        </w:r>
        <w:r>
          <w:rPr>
            <w:noProof/>
            <w:webHidden/>
          </w:rPr>
          <w:fldChar w:fldCharType="begin"/>
        </w:r>
        <w:r>
          <w:rPr>
            <w:noProof/>
            <w:webHidden/>
          </w:rPr>
          <w:instrText xml:space="preserve"> PAGEREF _Toc514933928 \h </w:instrText>
        </w:r>
        <w:r>
          <w:rPr>
            <w:noProof/>
            <w:webHidden/>
          </w:rPr>
        </w:r>
        <w:r>
          <w:rPr>
            <w:noProof/>
            <w:webHidden/>
          </w:rPr>
          <w:fldChar w:fldCharType="separate"/>
        </w:r>
        <w:r w:rsidR="00175B81">
          <w:rPr>
            <w:noProof/>
            <w:webHidden/>
          </w:rPr>
          <w:t>342</w:t>
        </w:r>
        <w:r>
          <w:rPr>
            <w:noProof/>
            <w:webHidden/>
          </w:rPr>
          <w:fldChar w:fldCharType="end"/>
        </w:r>
      </w:hyperlink>
    </w:p>
    <w:p w14:paraId="66D308A5" w14:textId="61723C86" w:rsidR="00922253" w:rsidRPr="006B5780" w:rsidRDefault="00922253">
      <w:pPr>
        <w:pStyle w:val="TOC2"/>
        <w:rPr>
          <w:rFonts w:ascii="Calibri" w:hAnsi="Calibri"/>
          <w:noProof/>
          <w:sz w:val="22"/>
          <w:szCs w:val="22"/>
        </w:rPr>
      </w:pPr>
      <w:hyperlink w:anchor="_Toc514933929" w:history="1">
        <w:r w:rsidRPr="00304105">
          <w:rPr>
            <w:rStyle w:val="Hyperlink"/>
            <w:noProof/>
          </w:rPr>
          <w:t>3.8</w:t>
        </w:r>
        <w:r w:rsidRPr="006B5780">
          <w:rPr>
            <w:rFonts w:ascii="Calibri" w:hAnsi="Calibri"/>
            <w:noProof/>
            <w:sz w:val="22"/>
            <w:szCs w:val="22"/>
          </w:rPr>
          <w:tab/>
        </w:r>
        <w:r w:rsidRPr="00304105">
          <w:rPr>
            <w:rStyle w:val="Hyperlink"/>
            <w:noProof/>
          </w:rPr>
          <w:t>SMIF Conceptual Model::Mapping</w:t>
        </w:r>
        <w:r>
          <w:rPr>
            <w:noProof/>
            <w:webHidden/>
          </w:rPr>
          <w:tab/>
        </w:r>
        <w:r>
          <w:rPr>
            <w:noProof/>
            <w:webHidden/>
          </w:rPr>
          <w:fldChar w:fldCharType="begin"/>
        </w:r>
        <w:r>
          <w:rPr>
            <w:noProof/>
            <w:webHidden/>
          </w:rPr>
          <w:instrText xml:space="preserve"> PAGEREF _Toc514933929 \h </w:instrText>
        </w:r>
        <w:r>
          <w:rPr>
            <w:noProof/>
            <w:webHidden/>
          </w:rPr>
        </w:r>
        <w:r>
          <w:rPr>
            <w:noProof/>
            <w:webHidden/>
          </w:rPr>
          <w:fldChar w:fldCharType="separate"/>
        </w:r>
        <w:r w:rsidR="00175B81">
          <w:rPr>
            <w:noProof/>
            <w:webHidden/>
          </w:rPr>
          <w:t>344</w:t>
        </w:r>
        <w:r>
          <w:rPr>
            <w:noProof/>
            <w:webHidden/>
          </w:rPr>
          <w:fldChar w:fldCharType="end"/>
        </w:r>
      </w:hyperlink>
    </w:p>
    <w:p w14:paraId="48FF7F01" w14:textId="78EC3504" w:rsidR="00922253" w:rsidRPr="006B5780" w:rsidRDefault="00922253">
      <w:pPr>
        <w:pStyle w:val="TOC3"/>
        <w:rPr>
          <w:rFonts w:ascii="Calibri" w:hAnsi="Calibri"/>
          <w:noProof/>
          <w:sz w:val="22"/>
          <w:szCs w:val="22"/>
        </w:rPr>
      </w:pPr>
      <w:hyperlink w:anchor="_Toc514933930" w:history="1">
        <w:r w:rsidRPr="00304105">
          <w:rPr>
            <w:rStyle w:val="Hyperlink"/>
            <w:noProof/>
          </w:rPr>
          <w:t>3.8.1</w:t>
        </w:r>
        <w:r w:rsidRPr="006B5780">
          <w:rPr>
            <w:rFonts w:ascii="Calibri" w:hAnsi="Calibri"/>
            <w:noProof/>
            <w:sz w:val="22"/>
            <w:szCs w:val="22"/>
          </w:rPr>
          <w:tab/>
        </w:r>
        <w:r w:rsidRPr="00304105">
          <w:rPr>
            <w:rStyle w:val="Hyperlink"/>
            <w:noProof/>
          </w:rPr>
          <w:t>Diagram: Facades</w:t>
        </w:r>
        <w:r>
          <w:rPr>
            <w:noProof/>
            <w:webHidden/>
          </w:rPr>
          <w:tab/>
        </w:r>
        <w:r>
          <w:rPr>
            <w:noProof/>
            <w:webHidden/>
          </w:rPr>
          <w:fldChar w:fldCharType="begin"/>
        </w:r>
        <w:r>
          <w:rPr>
            <w:noProof/>
            <w:webHidden/>
          </w:rPr>
          <w:instrText xml:space="preserve"> PAGEREF _Toc514933930 \h </w:instrText>
        </w:r>
        <w:r>
          <w:rPr>
            <w:noProof/>
            <w:webHidden/>
          </w:rPr>
        </w:r>
        <w:r>
          <w:rPr>
            <w:noProof/>
            <w:webHidden/>
          </w:rPr>
          <w:fldChar w:fldCharType="separate"/>
        </w:r>
        <w:r w:rsidR="00175B81">
          <w:rPr>
            <w:noProof/>
            <w:webHidden/>
          </w:rPr>
          <w:t>344</w:t>
        </w:r>
        <w:r>
          <w:rPr>
            <w:noProof/>
            <w:webHidden/>
          </w:rPr>
          <w:fldChar w:fldCharType="end"/>
        </w:r>
      </w:hyperlink>
    </w:p>
    <w:p w14:paraId="0CB813C5" w14:textId="52FBB56F" w:rsidR="00922253" w:rsidRPr="006B5780" w:rsidRDefault="00922253">
      <w:pPr>
        <w:pStyle w:val="TOC3"/>
        <w:rPr>
          <w:rFonts w:ascii="Calibri" w:hAnsi="Calibri"/>
          <w:noProof/>
          <w:sz w:val="22"/>
          <w:szCs w:val="22"/>
        </w:rPr>
      </w:pPr>
      <w:hyperlink w:anchor="_Toc514933931" w:history="1">
        <w:r w:rsidRPr="00304105">
          <w:rPr>
            <w:rStyle w:val="Hyperlink"/>
            <w:noProof/>
          </w:rPr>
          <w:t>3.8.2</w:t>
        </w:r>
        <w:r w:rsidRPr="006B5780">
          <w:rPr>
            <w:rFonts w:ascii="Calibri" w:hAnsi="Calibri"/>
            <w:noProof/>
            <w:sz w:val="22"/>
            <w:szCs w:val="22"/>
          </w:rPr>
          <w:tab/>
        </w:r>
        <w:r w:rsidRPr="00304105">
          <w:rPr>
            <w:rStyle w:val="Hyperlink"/>
            <w:noProof/>
          </w:rPr>
          <w:t>Diagram: Mapping Rules</w:t>
        </w:r>
        <w:r>
          <w:rPr>
            <w:noProof/>
            <w:webHidden/>
          </w:rPr>
          <w:tab/>
        </w:r>
        <w:r>
          <w:rPr>
            <w:noProof/>
            <w:webHidden/>
          </w:rPr>
          <w:fldChar w:fldCharType="begin"/>
        </w:r>
        <w:r>
          <w:rPr>
            <w:noProof/>
            <w:webHidden/>
          </w:rPr>
          <w:instrText xml:space="preserve"> PAGEREF _Toc514933931 \h </w:instrText>
        </w:r>
        <w:r>
          <w:rPr>
            <w:noProof/>
            <w:webHidden/>
          </w:rPr>
        </w:r>
        <w:r>
          <w:rPr>
            <w:noProof/>
            <w:webHidden/>
          </w:rPr>
          <w:fldChar w:fldCharType="separate"/>
        </w:r>
        <w:r w:rsidR="00175B81">
          <w:rPr>
            <w:noProof/>
            <w:webHidden/>
          </w:rPr>
          <w:t>345</w:t>
        </w:r>
        <w:r>
          <w:rPr>
            <w:noProof/>
            <w:webHidden/>
          </w:rPr>
          <w:fldChar w:fldCharType="end"/>
        </w:r>
      </w:hyperlink>
    </w:p>
    <w:p w14:paraId="0CDB2E35" w14:textId="5CA9E379" w:rsidR="00922253" w:rsidRPr="006B5780" w:rsidRDefault="00922253">
      <w:pPr>
        <w:pStyle w:val="TOC3"/>
        <w:rPr>
          <w:rFonts w:ascii="Calibri" w:hAnsi="Calibri"/>
          <w:noProof/>
          <w:sz w:val="22"/>
          <w:szCs w:val="22"/>
        </w:rPr>
      </w:pPr>
      <w:hyperlink w:anchor="_Toc514933932" w:history="1">
        <w:r w:rsidRPr="00304105">
          <w:rPr>
            <w:rStyle w:val="Hyperlink"/>
            <w:noProof/>
          </w:rPr>
          <w:t>3.8.3</w:t>
        </w:r>
        <w:r w:rsidRPr="006B5780">
          <w:rPr>
            <w:rFonts w:ascii="Calibri" w:hAnsi="Calibri"/>
            <w:noProof/>
            <w:sz w:val="22"/>
            <w:szCs w:val="22"/>
          </w:rPr>
          <w:tab/>
        </w:r>
        <w:r w:rsidRPr="00304105">
          <w:rPr>
            <w:rStyle w:val="Hyperlink"/>
            <w:noProof/>
          </w:rPr>
          <w:t>Class Computed Facade</w:t>
        </w:r>
        <w:r>
          <w:rPr>
            <w:noProof/>
            <w:webHidden/>
          </w:rPr>
          <w:tab/>
        </w:r>
        <w:r>
          <w:rPr>
            <w:noProof/>
            <w:webHidden/>
          </w:rPr>
          <w:fldChar w:fldCharType="begin"/>
        </w:r>
        <w:r>
          <w:rPr>
            <w:noProof/>
            <w:webHidden/>
          </w:rPr>
          <w:instrText xml:space="preserve"> PAGEREF _Toc514933932 \h </w:instrText>
        </w:r>
        <w:r>
          <w:rPr>
            <w:noProof/>
            <w:webHidden/>
          </w:rPr>
        </w:r>
        <w:r>
          <w:rPr>
            <w:noProof/>
            <w:webHidden/>
          </w:rPr>
          <w:fldChar w:fldCharType="separate"/>
        </w:r>
        <w:r w:rsidR="00175B81">
          <w:rPr>
            <w:noProof/>
            <w:webHidden/>
          </w:rPr>
          <w:t>345</w:t>
        </w:r>
        <w:r>
          <w:rPr>
            <w:noProof/>
            <w:webHidden/>
          </w:rPr>
          <w:fldChar w:fldCharType="end"/>
        </w:r>
      </w:hyperlink>
    </w:p>
    <w:p w14:paraId="4F885F3A" w14:textId="195B3147" w:rsidR="00922253" w:rsidRPr="006B5780" w:rsidRDefault="00922253">
      <w:pPr>
        <w:pStyle w:val="TOC3"/>
        <w:rPr>
          <w:rFonts w:ascii="Calibri" w:hAnsi="Calibri"/>
          <w:noProof/>
          <w:sz w:val="22"/>
          <w:szCs w:val="22"/>
        </w:rPr>
      </w:pPr>
      <w:hyperlink w:anchor="_Toc514933933" w:history="1">
        <w:r w:rsidRPr="00304105">
          <w:rPr>
            <w:rStyle w:val="Hyperlink"/>
            <w:noProof/>
          </w:rPr>
          <w:t>3.8.4</w:t>
        </w:r>
        <w:r w:rsidRPr="006B5780">
          <w:rPr>
            <w:rFonts w:ascii="Calibri" w:hAnsi="Calibri"/>
            <w:noProof/>
            <w:sz w:val="22"/>
            <w:szCs w:val="22"/>
          </w:rPr>
          <w:tab/>
        </w:r>
        <w:r w:rsidRPr="00304105">
          <w:rPr>
            <w:rStyle w:val="Hyperlink"/>
            <w:noProof/>
          </w:rPr>
          <w:t>Association Concrete Map End</w:t>
        </w:r>
        <w:r>
          <w:rPr>
            <w:noProof/>
            <w:webHidden/>
          </w:rPr>
          <w:tab/>
        </w:r>
        <w:r>
          <w:rPr>
            <w:noProof/>
            <w:webHidden/>
          </w:rPr>
          <w:fldChar w:fldCharType="begin"/>
        </w:r>
        <w:r>
          <w:rPr>
            <w:noProof/>
            <w:webHidden/>
          </w:rPr>
          <w:instrText xml:space="preserve"> PAGEREF _Toc514933933 \h </w:instrText>
        </w:r>
        <w:r>
          <w:rPr>
            <w:noProof/>
            <w:webHidden/>
          </w:rPr>
        </w:r>
        <w:r>
          <w:rPr>
            <w:noProof/>
            <w:webHidden/>
          </w:rPr>
          <w:fldChar w:fldCharType="separate"/>
        </w:r>
        <w:r w:rsidR="00175B81">
          <w:rPr>
            <w:noProof/>
            <w:webHidden/>
          </w:rPr>
          <w:t>346</w:t>
        </w:r>
        <w:r>
          <w:rPr>
            <w:noProof/>
            <w:webHidden/>
          </w:rPr>
          <w:fldChar w:fldCharType="end"/>
        </w:r>
      </w:hyperlink>
    </w:p>
    <w:p w14:paraId="3DBA01D9" w14:textId="33A143FB" w:rsidR="00922253" w:rsidRPr="006B5780" w:rsidRDefault="00922253">
      <w:pPr>
        <w:pStyle w:val="TOC3"/>
        <w:rPr>
          <w:rFonts w:ascii="Calibri" w:hAnsi="Calibri"/>
          <w:noProof/>
          <w:sz w:val="22"/>
          <w:szCs w:val="22"/>
        </w:rPr>
      </w:pPr>
      <w:hyperlink w:anchor="_Toc514933934" w:history="1">
        <w:r w:rsidRPr="00304105">
          <w:rPr>
            <w:rStyle w:val="Hyperlink"/>
            <w:noProof/>
          </w:rPr>
          <w:t>3.8.5</w:t>
        </w:r>
        <w:r w:rsidRPr="006B5780">
          <w:rPr>
            <w:rFonts w:ascii="Calibri" w:hAnsi="Calibri"/>
            <w:noProof/>
            <w:sz w:val="22"/>
            <w:szCs w:val="22"/>
          </w:rPr>
          <w:tab/>
        </w:r>
        <w:r w:rsidRPr="00304105">
          <w:rPr>
            <w:rStyle w:val="Hyperlink"/>
            <w:noProof/>
          </w:rPr>
          <w:t>Association Concrete Pattern Body</w:t>
        </w:r>
        <w:r>
          <w:rPr>
            <w:noProof/>
            <w:webHidden/>
          </w:rPr>
          <w:tab/>
        </w:r>
        <w:r>
          <w:rPr>
            <w:noProof/>
            <w:webHidden/>
          </w:rPr>
          <w:fldChar w:fldCharType="begin"/>
        </w:r>
        <w:r>
          <w:rPr>
            <w:noProof/>
            <w:webHidden/>
          </w:rPr>
          <w:instrText xml:space="preserve"> PAGEREF _Toc514933934 \h </w:instrText>
        </w:r>
        <w:r>
          <w:rPr>
            <w:noProof/>
            <w:webHidden/>
          </w:rPr>
        </w:r>
        <w:r>
          <w:rPr>
            <w:noProof/>
            <w:webHidden/>
          </w:rPr>
          <w:fldChar w:fldCharType="separate"/>
        </w:r>
        <w:r w:rsidR="00175B81">
          <w:rPr>
            <w:noProof/>
            <w:webHidden/>
          </w:rPr>
          <w:t>346</w:t>
        </w:r>
        <w:r>
          <w:rPr>
            <w:noProof/>
            <w:webHidden/>
          </w:rPr>
          <w:fldChar w:fldCharType="end"/>
        </w:r>
      </w:hyperlink>
    </w:p>
    <w:p w14:paraId="23E5AA24" w14:textId="0F274D99" w:rsidR="00922253" w:rsidRPr="006B5780" w:rsidRDefault="00922253">
      <w:pPr>
        <w:pStyle w:val="TOC3"/>
        <w:rPr>
          <w:rFonts w:ascii="Calibri" w:hAnsi="Calibri"/>
          <w:noProof/>
          <w:sz w:val="22"/>
          <w:szCs w:val="22"/>
        </w:rPr>
      </w:pPr>
      <w:hyperlink w:anchor="_Toc514933935" w:history="1">
        <w:r w:rsidRPr="00304105">
          <w:rPr>
            <w:rStyle w:val="Hyperlink"/>
            <w:noProof/>
          </w:rPr>
          <w:t>3.8.6</w:t>
        </w:r>
        <w:r w:rsidRPr="006B5780">
          <w:rPr>
            <w:rFonts w:ascii="Calibri" w:hAnsi="Calibri"/>
            <w:noProof/>
            <w:sz w:val="22"/>
            <w:szCs w:val="22"/>
          </w:rPr>
          <w:tab/>
        </w:r>
        <w:r w:rsidRPr="00304105">
          <w:rPr>
            <w:rStyle w:val="Hyperlink"/>
            <w:noProof/>
          </w:rPr>
          <w:t>Class Facade</w:t>
        </w:r>
        <w:r>
          <w:rPr>
            <w:noProof/>
            <w:webHidden/>
          </w:rPr>
          <w:tab/>
        </w:r>
        <w:r>
          <w:rPr>
            <w:noProof/>
            <w:webHidden/>
          </w:rPr>
          <w:fldChar w:fldCharType="begin"/>
        </w:r>
        <w:r>
          <w:rPr>
            <w:noProof/>
            <w:webHidden/>
          </w:rPr>
          <w:instrText xml:space="preserve"> PAGEREF _Toc514933935 \h </w:instrText>
        </w:r>
        <w:r>
          <w:rPr>
            <w:noProof/>
            <w:webHidden/>
          </w:rPr>
        </w:r>
        <w:r>
          <w:rPr>
            <w:noProof/>
            <w:webHidden/>
          </w:rPr>
          <w:fldChar w:fldCharType="separate"/>
        </w:r>
        <w:r w:rsidR="00175B81">
          <w:rPr>
            <w:noProof/>
            <w:webHidden/>
          </w:rPr>
          <w:t>346</w:t>
        </w:r>
        <w:r>
          <w:rPr>
            <w:noProof/>
            <w:webHidden/>
          </w:rPr>
          <w:fldChar w:fldCharType="end"/>
        </w:r>
      </w:hyperlink>
    </w:p>
    <w:p w14:paraId="3CBCE56B" w14:textId="1C4D9220" w:rsidR="00922253" w:rsidRPr="006B5780" w:rsidRDefault="00922253">
      <w:pPr>
        <w:pStyle w:val="TOC3"/>
        <w:rPr>
          <w:rFonts w:ascii="Calibri" w:hAnsi="Calibri"/>
          <w:noProof/>
          <w:sz w:val="22"/>
          <w:szCs w:val="22"/>
        </w:rPr>
      </w:pPr>
      <w:hyperlink w:anchor="_Toc514933936" w:history="1">
        <w:r w:rsidRPr="00304105">
          <w:rPr>
            <w:rStyle w:val="Hyperlink"/>
            <w:noProof/>
          </w:rPr>
          <w:t>3.8.7</w:t>
        </w:r>
        <w:r w:rsidRPr="006B5780">
          <w:rPr>
            <w:rFonts w:ascii="Calibri" w:hAnsi="Calibri"/>
            <w:noProof/>
            <w:sz w:val="22"/>
            <w:szCs w:val="22"/>
          </w:rPr>
          <w:tab/>
        </w:r>
        <w:r w:rsidRPr="00304105">
          <w:rPr>
            <w:rStyle w:val="Hyperlink"/>
            <w:noProof/>
          </w:rPr>
          <w:t>Association Map Rule Type Assertion</w:t>
        </w:r>
        <w:r>
          <w:rPr>
            <w:noProof/>
            <w:webHidden/>
          </w:rPr>
          <w:tab/>
        </w:r>
        <w:r>
          <w:rPr>
            <w:noProof/>
            <w:webHidden/>
          </w:rPr>
          <w:fldChar w:fldCharType="begin"/>
        </w:r>
        <w:r>
          <w:rPr>
            <w:noProof/>
            <w:webHidden/>
          </w:rPr>
          <w:instrText xml:space="preserve"> PAGEREF _Toc514933936 \h </w:instrText>
        </w:r>
        <w:r>
          <w:rPr>
            <w:noProof/>
            <w:webHidden/>
          </w:rPr>
        </w:r>
        <w:r>
          <w:rPr>
            <w:noProof/>
            <w:webHidden/>
          </w:rPr>
          <w:fldChar w:fldCharType="separate"/>
        </w:r>
        <w:r w:rsidR="00175B81">
          <w:rPr>
            <w:noProof/>
            <w:webHidden/>
          </w:rPr>
          <w:t>346</w:t>
        </w:r>
        <w:r>
          <w:rPr>
            <w:noProof/>
            <w:webHidden/>
          </w:rPr>
          <w:fldChar w:fldCharType="end"/>
        </w:r>
      </w:hyperlink>
    </w:p>
    <w:p w14:paraId="35BA1882" w14:textId="77925E1C" w:rsidR="00922253" w:rsidRPr="006B5780" w:rsidRDefault="00922253">
      <w:pPr>
        <w:pStyle w:val="TOC3"/>
        <w:rPr>
          <w:rFonts w:ascii="Calibri" w:hAnsi="Calibri"/>
          <w:noProof/>
          <w:sz w:val="22"/>
          <w:szCs w:val="22"/>
        </w:rPr>
      </w:pPr>
      <w:hyperlink w:anchor="_Toc514933937" w:history="1">
        <w:r w:rsidRPr="00304105">
          <w:rPr>
            <w:rStyle w:val="Hyperlink"/>
            <w:noProof/>
          </w:rPr>
          <w:t>3.8.8</w:t>
        </w:r>
        <w:r w:rsidRPr="006B5780">
          <w:rPr>
            <w:rFonts w:ascii="Calibri" w:hAnsi="Calibri"/>
            <w:noProof/>
            <w:sz w:val="22"/>
            <w:szCs w:val="22"/>
          </w:rPr>
          <w:tab/>
        </w:r>
        <w:r w:rsidRPr="00304105">
          <w:rPr>
            <w:rStyle w:val="Hyperlink"/>
            <w:noProof/>
          </w:rPr>
          <w:t>Association Mapped variable</w:t>
        </w:r>
        <w:r>
          <w:rPr>
            <w:noProof/>
            <w:webHidden/>
          </w:rPr>
          <w:tab/>
        </w:r>
        <w:r>
          <w:rPr>
            <w:noProof/>
            <w:webHidden/>
          </w:rPr>
          <w:fldChar w:fldCharType="begin"/>
        </w:r>
        <w:r>
          <w:rPr>
            <w:noProof/>
            <w:webHidden/>
          </w:rPr>
          <w:instrText xml:space="preserve"> PAGEREF _Toc514933937 \h </w:instrText>
        </w:r>
        <w:r>
          <w:rPr>
            <w:noProof/>
            <w:webHidden/>
          </w:rPr>
        </w:r>
        <w:r>
          <w:rPr>
            <w:noProof/>
            <w:webHidden/>
          </w:rPr>
          <w:fldChar w:fldCharType="separate"/>
        </w:r>
        <w:r w:rsidR="00175B81">
          <w:rPr>
            <w:noProof/>
            <w:webHidden/>
          </w:rPr>
          <w:t>346</w:t>
        </w:r>
        <w:r>
          <w:rPr>
            <w:noProof/>
            <w:webHidden/>
          </w:rPr>
          <w:fldChar w:fldCharType="end"/>
        </w:r>
      </w:hyperlink>
    </w:p>
    <w:p w14:paraId="3F4AF683" w14:textId="1179E83A" w:rsidR="00922253" w:rsidRPr="006B5780" w:rsidRDefault="00922253">
      <w:pPr>
        <w:pStyle w:val="TOC3"/>
        <w:rPr>
          <w:rFonts w:ascii="Calibri" w:hAnsi="Calibri"/>
          <w:noProof/>
          <w:sz w:val="22"/>
          <w:szCs w:val="22"/>
        </w:rPr>
      </w:pPr>
      <w:hyperlink w:anchor="_Toc514933938" w:history="1">
        <w:r w:rsidRPr="00304105">
          <w:rPr>
            <w:rStyle w:val="Hyperlink"/>
            <w:noProof/>
          </w:rPr>
          <w:t>3.8.9</w:t>
        </w:r>
        <w:r w:rsidRPr="006B5780">
          <w:rPr>
            <w:rFonts w:ascii="Calibri" w:hAnsi="Calibri"/>
            <w:noProof/>
            <w:sz w:val="22"/>
            <w:szCs w:val="22"/>
          </w:rPr>
          <w:tab/>
        </w:r>
        <w:r w:rsidRPr="00304105">
          <w:rPr>
            <w:rStyle w:val="Hyperlink"/>
            <w:noProof/>
          </w:rPr>
          <w:t>Class Mapping</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_Toc514933938 \h </w:instrText>
        </w:r>
        <w:r>
          <w:rPr>
            <w:noProof/>
            <w:webHidden/>
          </w:rPr>
        </w:r>
        <w:r>
          <w:rPr>
            <w:noProof/>
            <w:webHidden/>
          </w:rPr>
          <w:fldChar w:fldCharType="separate"/>
        </w:r>
        <w:r w:rsidR="00175B81">
          <w:rPr>
            <w:noProof/>
            <w:webHidden/>
          </w:rPr>
          <w:t>347</w:t>
        </w:r>
        <w:r>
          <w:rPr>
            <w:noProof/>
            <w:webHidden/>
          </w:rPr>
          <w:fldChar w:fldCharType="end"/>
        </w:r>
      </w:hyperlink>
    </w:p>
    <w:p w14:paraId="39DFDDC7" w14:textId="72B80642" w:rsidR="00922253" w:rsidRPr="006B5780" w:rsidRDefault="00922253">
      <w:pPr>
        <w:pStyle w:val="TOC3"/>
        <w:rPr>
          <w:rFonts w:ascii="Calibri" w:hAnsi="Calibri"/>
          <w:noProof/>
          <w:sz w:val="22"/>
          <w:szCs w:val="22"/>
        </w:rPr>
      </w:pPr>
      <w:hyperlink w:anchor="_Toc514933939" w:history="1">
        <w:r w:rsidRPr="00304105">
          <w:rPr>
            <w:rStyle w:val="Hyperlink"/>
            <w:noProof/>
          </w:rPr>
          <w:t>3.8.10</w:t>
        </w:r>
        <w:r w:rsidRPr="006B5780">
          <w:rPr>
            <w:rFonts w:ascii="Calibri" w:hAnsi="Calibri"/>
            <w:noProof/>
            <w:sz w:val="22"/>
            <w:szCs w:val="22"/>
          </w:rPr>
          <w:tab/>
        </w:r>
        <w:r w:rsidRPr="00304105">
          <w:rPr>
            <w:rStyle w:val="Hyperlink"/>
            <w:noProof/>
          </w:rPr>
          <w:t>Class Match End</w:t>
        </w:r>
        <w:r>
          <w:rPr>
            <w:noProof/>
            <w:webHidden/>
          </w:rPr>
          <w:tab/>
        </w:r>
        <w:r>
          <w:rPr>
            <w:noProof/>
            <w:webHidden/>
          </w:rPr>
          <w:fldChar w:fldCharType="begin"/>
        </w:r>
        <w:r>
          <w:rPr>
            <w:noProof/>
            <w:webHidden/>
          </w:rPr>
          <w:instrText xml:space="preserve"> PAGEREF _Toc514933939 \h </w:instrText>
        </w:r>
        <w:r>
          <w:rPr>
            <w:noProof/>
            <w:webHidden/>
          </w:rPr>
        </w:r>
        <w:r>
          <w:rPr>
            <w:noProof/>
            <w:webHidden/>
          </w:rPr>
          <w:fldChar w:fldCharType="separate"/>
        </w:r>
        <w:r w:rsidR="00175B81">
          <w:rPr>
            <w:noProof/>
            <w:webHidden/>
          </w:rPr>
          <w:t>347</w:t>
        </w:r>
        <w:r>
          <w:rPr>
            <w:noProof/>
            <w:webHidden/>
          </w:rPr>
          <w:fldChar w:fldCharType="end"/>
        </w:r>
      </w:hyperlink>
    </w:p>
    <w:p w14:paraId="5C4BDB21" w14:textId="3E670038" w:rsidR="00922253" w:rsidRPr="006B5780" w:rsidRDefault="00922253">
      <w:pPr>
        <w:pStyle w:val="TOC3"/>
        <w:rPr>
          <w:rFonts w:ascii="Calibri" w:hAnsi="Calibri"/>
          <w:noProof/>
          <w:sz w:val="22"/>
          <w:szCs w:val="22"/>
        </w:rPr>
      </w:pPr>
      <w:hyperlink w:anchor="_Toc514933940" w:history="1">
        <w:r w:rsidRPr="00304105">
          <w:rPr>
            <w:rStyle w:val="Hyperlink"/>
            <w:noProof/>
          </w:rPr>
          <w:t>3.8.11</w:t>
        </w:r>
        <w:r w:rsidRPr="006B5780">
          <w:rPr>
            <w:rFonts w:ascii="Calibri" w:hAnsi="Calibri"/>
            <w:noProof/>
            <w:sz w:val="22"/>
            <w:szCs w:val="22"/>
          </w:rPr>
          <w:tab/>
        </w:r>
        <w:r w:rsidRPr="00304105">
          <w:rPr>
            <w:rStyle w:val="Hyperlink"/>
            <w:noProof/>
          </w:rPr>
          <w:t>Class Match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_Toc514933940 \h </w:instrText>
        </w:r>
        <w:r>
          <w:rPr>
            <w:noProof/>
            <w:webHidden/>
          </w:rPr>
        </w:r>
        <w:r>
          <w:rPr>
            <w:noProof/>
            <w:webHidden/>
          </w:rPr>
          <w:fldChar w:fldCharType="separate"/>
        </w:r>
        <w:r w:rsidR="00175B81">
          <w:rPr>
            <w:noProof/>
            <w:webHidden/>
          </w:rPr>
          <w:t>347</w:t>
        </w:r>
        <w:r>
          <w:rPr>
            <w:noProof/>
            <w:webHidden/>
          </w:rPr>
          <w:fldChar w:fldCharType="end"/>
        </w:r>
      </w:hyperlink>
    </w:p>
    <w:p w14:paraId="652277E6" w14:textId="20F8989B" w:rsidR="00922253" w:rsidRPr="006B5780" w:rsidRDefault="00922253">
      <w:pPr>
        <w:pStyle w:val="TOC3"/>
        <w:rPr>
          <w:rFonts w:ascii="Calibri" w:hAnsi="Calibri"/>
          <w:noProof/>
          <w:sz w:val="22"/>
          <w:szCs w:val="22"/>
        </w:rPr>
      </w:pPr>
      <w:hyperlink w:anchor="_Toc514933941" w:history="1">
        <w:r w:rsidRPr="00304105">
          <w:rPr>
            <w:rStyle w:val="Hyperlink"/>
            <w:noProof/>
          </w:rPr>
          <w:t>3.8.12</w:t>
        </w:r>
        <w:r w:rsidRPr="006B5780">
          <w:rPr>
            <w:rFonts w:ascii="Calibri" w:hAnsi="Calibri"/>
            <w:noProof/>
            <w:sz w:val="22"/>
            <w:szCs w:val="22"/>
          </w:rPr>
          <w:tab/>
        </w:r>
        <w:r w:rsidRPr="00304105">
          <w:rPr>
            <w:rStyle w:val="Hyperlink"/>
            <w:noProof/>
          </w:rPr>
          <w:t>Association Match Rules</w:t>
        </w:r>
        <w:r>
          <w:rPr>
            <w:noProof/>
            <w:webHidden/>
          </w:rPr>
          <w:tab/>
        </w:r>
        <w:r>
          <w:rPr>
            <w:noProof/>
            <w:webHidden/>
          </w:rPr>
          <w:fldChar w:fldCharType="begin"/>
        </w:r>
        <w:r>
          <w:rPr>
            <w:noProof/>
            <w:webHidden/>
          </w:rPr>
          <w:instrText xml:space="preserve"> PAGEREF _Toc514933941 \h </w:instrText>
        </w:r>
        <w:r>
          <w:rPr>
            <w:noProof/>
            <w:webHidden/>
          </w:rPr>
        </w:r>
        <w:r>
          <w:rPr>
            <w:noProof/>
            <w:webHidden/>
          </w:rPr>
          <w:fldChar w:fldCharType="separate"/>
        </w:r>
        <w:r w:rsidR="00175B81">
          <w:rPr>
            <w:noProof/>
            <w:webHidden/>
          </w:rPr>
          <w:t>348</w:t>
        </w:r>
        <w:r>
          <w:rPr>
            <w:noProof/>
            <w:webHidden/>
          </w:rPr>
          <w:fldChar w:fldCharType="end"/>
        </w:r>
      </w:hyperlink>
    </w:p>
    <w:p w14:paraId="765E9682" w14:textId="209F3841" w:rsidR="00922253" w:rsidRPr="006B5780" w:rsidRDefault="00922253">
      <w:pPr>
        <w:pStyle w:val="TOC3"/>
        <w:rPr>
          <w:rFonts w:ascii="Calibri" w:hAnsi="Calibri"/>
          <w:noProof/>
          <w:sz w:val="22"/>
          <w:szCs w:val="22"/>
        </w:rPr>
      </w:pPr>
      <w:hyperlink w:anchor="_Toc514933942" w:history="1">
        <w:r w:rsidRPr="00304105">
          <w:rPr>
            <w:rStyle w:val="Hyperlink"/>
            <w:noProof/>
          </w:rPr>
          <w:t>3.8.13</w:t>
        </w:r>
        <w:r w:rsidRPr="006B5780">
          <w:rPr>
            <w:rFonts w:ascii="Calibri" w:hAnsi="Calibri"/>
            <w:noProof/>
            <w:sz w:val="22"/>
            <w:szCs w:val="22"/>
          </w:rPr>
          <w:tab/>
        </w:r>
        <w:r w:rsidRPr="00304105">
          <w:rPr>
            <w:rStyle w:val="Hyperlink"/>
            <w:noProof/>
          </w:rPr>
          <w:t>Association Reference Map End</w:t>
        </w:r>
        <w:r>
          <w:rPr>
            <w:noProof/>
            <w:webHidden/>
          </w:rPr>
          <w:tab/>
        </w:r>
        <w:r>
          <w:rPr>
            <w:noProof/>
            <w:webHidden/>
          </w:rPr>
          <w:fldChar w:fldCharType="begin"/>
        </w:r>
        <w:r>
          <w:rPr>
            <w:noProof/>
            <w:webHidden/>
          </w:rPr>
          <w:instrText xml:space="preserve"> PAGEREF _Toc514933942 \h </w:instrText>
        </w:r>
        <w:r>
          <w:rPr>
            <w:noProof/>
            <w:webHidden/>
          </w:rPr>
        </w:r>
        <w:r>
          <w:rPr>
            <w:noProof/>
            <w:webHidden/>
          </w:rPr>
          <w:fldChar w:fldCharType="separate"/>
        </w:r>
        <w:r w:rsidR="00175B81">
          <w:rPr>
            <w:noProof/>
            <w:webHidden/>
          </w:rPr>
          <w:t>348</w:t>
        </w:r>
        <w:r>
          <w:rPr>
            <w:noProof/>
            <w:webHidden/>
          </w:rPr>
          <w:fldChar w:fldCharType="end"/>
        </w:r>
      </w:hyperlink>
    </w:p>
    <w:p w14:paraId="25C0DEE8" w14:textId="3932BF33" w:rsidR="00922253" w:rsidRPr="006B5780" w:rsidRDefault="00922253">
      <w:pPr>
        <w:pStyle w:val="TOC3"/>
        <w:rPr>
          <w:rFonts w:ascii="Calibri" w:hAnsi="Calibri"/>
          <w:noProof/>
          <w:sz w:val="22"/>
          <w:szCs w:val="22"/>
        </w:rPr>
      </w:pPr>
      <w:hyperlink w:anchor="_Toc514933943" w:history="1">
        <w:r w:rsidRPr="00304105">
          <w:rPr>
            <w:rStyle w:val="Hyperlink"/>
            <w:noProof/>
          </w:rPr>
          <w:t>3.8.14</w:t>
        </w:r>
        <w:r w:rsidRPr="006B5780">
          <w:rPr>
            <w:rFonts w:ascii="Calibri" w:hAnsi="Calibri"/>
            <w:noProof/>
            <w:sz w:val="22"/>
            <w:szCs w:val="22"/>
          </w:rPr>
          <w:tab/>
        </w:r>
        <w:r w:rsidRPr="00304105">
          <w:rPr>
            <w:rStyle w:val="Hyperlink"/>
            <w:noProof/>
          </w:rPr>
          <w:t>Association Reference Pattern Body</w:t>
        </w:r>
        <w:r>
          <w:rPr>
            <w:noProof/>
            <w:webHidden/>
          </w:rPr>
          <w:tab/>
        </w:r>
        <w:r>
          <w:rPr>
            <w:noProof/>
            <w:webHidden/>
          </w:rPr>
          <w:fldChar w:fldCharType="begin"/>
        </w:r>
        <w:r>
          <w:rPr>
            <w:noProof/>
            <w:webHidden/>
          </w:rPr>
          <w:instrText xml:space="preserve"> PAGEREF _Toc514933943 \h </w:instrText>
        </w:r>
        <w:r>
          <w:rPr>
            <w:noProof/>
            <w:webHidden/>
          </w:rPr>
        </w:r>
        <w:r>
          <w:rPr>
            <w:noProof/>
            <w:webHidden/>
          </w:rPr>
          <w:fldChar w:fldCharType="separate"/>
        </w:r>
        <w:r w:rsidR="00175B81">
          <w:rPr>
            <w:noProof/>
            <w:webHidden/>
          </w:rPr>
          <w:t>348</w:t>
        </w:r>
        <w:r>
          <w:rPr>
            <w:noProof/>
            <w:webHidden/>
          </w:rPr>
          <w:fldChar w:fldCharType="end"/>
        </w:r>
      </w:hyperlink>
    </w:p>
    <w:p w14:paraId="7334307C" w14:textId="5C18F075" w:rsidR="00922253" w:rsidRPr="006B5780" w:rsidRDefault="00922253">
      <w:pPr>
        <w:pStyle w:val="TOC3"/>
        <w:rPr>
          <w:rFonts w:ascii="Calibri" w:hAnsi="Calibri"/>
          <w:noProof/>
          <w:sz w:val="22"/>
          <w:szCs w:val="22"/>
        </w:rPr>
      </w:pPr>
      <w:hyperlink w:anchor="_Toc514933944" w:history="1">
        <w:r w:rsidRPr="00304105">
          <w:rPr>
            <w:rStyle w:val="Hyperlink"/>
            <w:noProof/>
          </w:rPr>
          <w:t>3.8.15</w:t>
        </w:r>
        <w:r w:rsidRPr="006B5780">
          <w:rPr>
            <w:rFonts w:ascii="Calibri" w:hAnsi="Calibri"/>
            <w:noProof/>
            <w:sz w:val="22"/>
            <w:szCs w:val="22"/>
          </w:rPr>
          <w:tab/>
        </w:r>
        <w:r w:rsidRPr="00304105">
          <w:rPr>
            <w:rStyle w:val="Hyperlink"/>
            <w:noProof/>
          </w:rPr>
          <w:t>Association Representation</w:t>
        </w:r>
        <w:r>
          <w:rPr>
            <w:noProof/>
            <w:webHidden/>
          </w:rPr>
          <w:tab/>
        </w:r>
        <w:r>
          <w:rPr>
            <w:noProof/>
            <w:webHidden/>
          </w:rPr>
          <w:fldChar w:fldCharType="begin"/>
        </w:r>
        <w:r>
          <w:rPr>
            <w:noProof/>
            <w:webHidden/>
          </w:rPr>
          <w:instrText xml:space="preserve"> PAGEREF _Toc514933944 \h </w:instrText>
        </w:r>
        <w:r>
          <w:rPr>
            <w:noProof/>
            <w:webHidden/>
          </w:rPr>
        </w:r>
        <w:r>
          <w:rPr>
            <w:noProof/>
            <w:webHidden/>
          </w:rPr>
          <w:fldChar w:fldCharType="separate"/>
        </w:r>
        <w:r w:rsidR="00175B81">
          <w:rPr>
            <w:noProof/>
            <w:webHidden/>
          </w:rPr>
          <w:t>348</w:t>
        </w:r>
        <w:r>
          <w:rPr>
            <w:noProof/>
            <w:webHidden/>
          </w:rPr>
          <w:fldChar w:fldCharType="end"/>
        </w:r>
      </w:hyperlink>
    </w:p>
    <w:p w14:paraId="34350CD1" w14:textId="4439E030" w:rsidR="00922253" w:rsidRPr="006B5780" w:rsidRDefault="00922253">
      <w:pPr>
        <w:pStyle w:val="TOC3"/>
        <w:rPr>
          <w:rFonts w:ascii="Calibri" w:hAnsi="Calibri"/>
          <w:noProof/>
          <w:sz w:val="22"/>
          <w:szCs w:val="22"/>
        </w:rPr>
      </w:pPr>
      <w:hyperlink w:anchor="_Toc514933945" w:history="1">
        <w:r w:rsidRPr="00304105">
          <w:rPr>
            <w:rStyle w:val="Hyperlink"/>
            <w:noProof/>
          </w:rPr>
          <w:t>3.8.16</w:t>
        </w:r>
        <w:r w:rsidRPr="006B5780">
          <w:rPr>
            <w:rFonts w:ascii="Calibri" w:hAnsi="Calibri"/>
            <w:noProof/>
            <w:sz w:val="22"/>
            <w:szCs w:val="22"/>
          </w:rPr>
          <w:tab/>
        </w:r>
        <w:r w:rsidRPr="00304105">
          <w:rPr>
            <w:rStyle w:val="Hyperlink"/>
            <w:noProof/>
          </w:rPr>
          <w:t>Class Representation Rule</w:t>
        </w:r>
        <w:r w:rsidRPr="00304105">
          <w:rPr>
            <w:rStyle w:val="Hyperlink"/>
            <w:rFonts w:cs="Arial"/>
            <w:noProof/>
          </w:rPr>
          <w:t xml:space="preserve">  &lt;&lt;Rule&gt;&gt;</w:t>
        </w:r>
        <w:r>
          <w:rPr>
            <w:noProof/>
            <w:webHidden/>
          </w:rPr>
          <w:tab/>
        </w:r>
        <w:r>
          <w:rPr>
            <w:noProof/>
            <w:webHidden/>
          </w:rPr>
          <w:fldChar w:fldCharType="begin"/>
        </w:r>
        <w:r>
          <w:rPr>
            <w:noProof/>
            <w:webHidden/>
          </w:rPr>
          <w:instrText xml:space="preserve"> PAGEREF _Toc514933945 \h </w:instrText>
        </w:r>
        <w:r>
          <w:rPr>
            <w:noProof/>
            <w:webHidden/>
          </w:rPr>
        </w:r>
        <w:r>
          <w:rPr>
            <w:noProof/>
            <w:webHidden/>
          </w:rPr>
          <w:fldChar w:fldCharType="separate"/>
        </w:r>
        <w:r w:rsidR="00175B81">
          <w:rPr>
            <w:noProof/>
            <w:webHidden/>
          </w:rPr>
          <w:t>349</w:t>
        </w:r>
        <w:r>
          <w:rPr>
            <w:noProof/>
            <w:webHidden/>
          </w:rPr>
          <w:fldChar w:fldCharType="end"/>
        </w:r>
      </w:hyperlink>
    </w:p>
    <w:p w14:paraId="72398CDB" w14:textId="56371B73" w:rsidR="00922253" w:rsidRPr="006B5780" w:rsidRDefault="00922253">
      <w:pPr>
        <w:pStyle w:val="TOC3"/>
        <w:rPr>
          <w:rFonts w:ascii="Calibri" w:hAnsi="Calibri"/>
          <w:noProof/>
          <w:sz w:val="22"/>
          <w:szCs w:val="22"/>
        </w:rPr>
      </w:pPr>
      <w:hyperlink w:anchor="_Toc514933946" w:history="1">
        <w:r w:rsidRPr="00304105">
          <w:rPr>
            <w:rStyle w:val="Hyperlink"/>
            <w:noProof/>
          </w:rPr>
          <w:t>3.8.17</w:t>
        </w:r>
        <w:r w:rsidRPr="006B5780">
          <w:rPr>
            <w:rFonts w:ascii="Calibri" w:hAnsi="Calibri"/>
            <w:noProof/>
            <w:sz w:val="22"/>
            <w:szCs w:val="22"/>
          </w:rPr>
          <w:tab/>
        </w:r>
        <w:r w:rsidRPr="00304105">
          <w:rPr>
            <w:rStyle w:val="Hyperlink"/>
            <w:noProof/>
          </w:rPr>
          <w:t>Association Represented Concept</w:t>
        </w:r>
        <w:r>
          <w:rPr>
            <w:noProof/>
            <w:webHidden/>
          </w:rPr>
          <w:tab/>
        </w:r>
        <w:r>
          <w:rPr>
            <w:noProof/>
            <w:webHidden/>
          </w:rPr>
          <w:fldChar w:fldCharType="begin"/>
        </w:r>
        <w:r>
          <w:rPr>
            <w:noProof/>
            <w:webHidden/>
          </w:rPr>
          <w:instrText xml:space="preserve"> PAGEREF _Toc514933946 \h </w:instrText>
        </w:r>
        <w:r>
          <w:rPr>
            <w:noProof/>
            <w:webHidden/>
          </w:rPr>
        </w:r>
        <w:r>
          <w:rPr>
            <w:noProof/>
            <w:webHidden/>
          </w:rPr>
          <w:fldChar w:fldCharType="separate"/>
        </w:r>
        <w:r w:rsidR="00175B81">
          <w:rPr>
            <w:noProof/>
            <w:webHidden/>
          </w:rPr>
          <w:t>349</w:t>
        </w:r>
        <w:r>
          <w:rPr>
            <w:noProof/>
            <w:webHidden/>
          </w:rPr>
          <w:fldChar w:fldCharType="end"/>
        </w:r>
      </w:hyperlink>
    </w:p>
    <w:p w14:paraId="24DDB315" w14:textId="702CE109" w:rsidR="00922253" w:rsidRPr="006B5780" w:rsidRDefault="00922253">
      <w:pPr>
        <w:pStyle w:val="TOC2"/>
        <w:rPr>
          <w:rFonts w:ascii="Calibri" w:hAnsi="Calibri"/>
          <w:noProof/>
          <w:sz w:val="22"/>
          <w:szCs w:val="22"/>
        </w:rPr>
      </w:pPr>
      <w:hyperlink w:anchor="_Toc514933947" w:history="1">
        <w:r w:rsidRPr="00304105">
          <w:rPr>
            <w:rStyle w:val="Hyperlink"/>
            <w:noProof/>
          </w:rPr>
          <w:t>3.9</w:t>
        </w:r>
        <w:r w:rsidRPr="006B5780">
          <w:rPr>
            <w:rFonts w:ascii="Calibri" w:hAnsi="Calibri"/>
            <w:noProof/>
            <w:sz w:val="22"/>
            <w:szCs w:val="22"/>
          </w:rPr>
          <w:tab/>
        </w:r>
        <w:r w:rsidRPr="00304105">
          <w:rPr>
            <w:rStyle w:val="Hyperlink"/>
            <w:noProof/>
          </w:rPr>
          <w:t>SMIF Conceptual Model::Metadata</w:t>
        </w:r>
        <w:r>
          <w:rPr>
            <w:noProof/>
            <w:webHidden/>
          </w:rPr>
          <w:tab/>
        </w:r>
        <w:r>
          <w:rPr>
            <w:noProof/>
            <w:webHidden/>
          </w:rPr>
          <w:fldChar w:fldCharType="begin"/>
        </w:r>
        <w:r>
          <w:rPr>
            <w:noProof/>
            <w:webHidden/>
          </w:rPr>
          <w:instrText xml:space="preserve"> PAGEREF _Toc514933947 \h </w:instrText>
        </w:r>
        <w:r>
          <w:rPr>
            <w:noProof/>
            <w:webHidden/>
          </w:rPr>
        </w:r>
        <w:r>
          <w:rPr>
            <w:noProof/>
            <w:webHidden/>
          </w:rPr>
          <w:fldChar w:fldCharType="separate"/>
        </w:r>
        <w:r w:rsidR="00175B81">
          <w:rPr>
            <w:noProof/>
            <w:webHidden/>
          </w:rPr>
          <w:t>350</w:t>
        </w:r>
        <w:r>
          <w:rPr>
            <w:noProof/>
            <w:webHidden/>
          </w:rPr>
          <w:fldChar w:fldCharType="end"/>
        </w:r>
      </w:hyperlink>
    </w:p>
    <w:p w14:paraId="682BFA7A" w14:textId="22894CDD" w:rsidR="00922253" w:rsidRPr="006B5780" w:rsidRDefault="00922253">
      <w:pPr>
        <w:pStyle w:val="TOC3"/>
        <w:rPr>
          <w:rFonts w:ascii="Calibri" w:hAnsi="Calibri"/>
          <w:noProof/>
          <w:sz w:val="22"/>
          <w:szCs w:val="22"/>
        </w:rPr>
      </w:pPr>
      <w:hyperlink w:anchor="_Toc514933948" w:history="1">
        <w:r w:rsidRPr="00304105">
          <w:rPr>
            <w:rStyle w:val="Hyperlink"/>
            <w:noProof/>
          </w:rPr>
          <w:t>3.9.1</w:t>
        </w:r>
        <w:r w:rsidRPr="006B5780">
          <w:rPr>
            <w:rFonts w:ascii="Calibri" w:hAnsi="Calibri"/>
            <w:noProof/>
            <w:sz w:val="22"/>
            <w:szCs w:val="22"/>
          </w:rPr>
          <w:tab/>
        </w:r>
        <w:r w:rsidRPr="00304105">
          <w:rPr>
            <w:rStyle w:val="Hyperlink"/>
            <w:noProof/>
          </w:rPr>
          <w:t>Diagram: Metadata</w:t>
        </w:r>
        <w:r>
          <w:rPr>
            <w:noProof/>
            <w:webHidden/>
          </w:rPr>
          <w:tab/>
        </w:r>
        <w:r>
          <w:rPr>
            <w:noProof/>
            <w:webHidden/>
          </w:rPr>
          <w:fldChar w:fldCharType="begin"/>
        </w:r>
        <w:r>
          <w:rPr>
            <w:noProof/>
            <w:webHidden/>
          </w:rPr>
          <w:instrText xml:space="preserve"> PAGEREF _Toc514933948 \h </w:instrText>
        </w:r>
        <w:r>
          <w:rPr>
            <w:noProof/>
            <w:webHidden/>
          </w:rPr>
        </w:r>
        <w:r>
          <w:rPr>
            <w:noProof/>
            <w:webHidden/>
          </w:rPr>
          <w:fldChar w:fldCharType="separate"/>
        </w:r>
        <w:r w:rsidR="00175B81">
          <w:rPr>
            <w:noProof/>
            <w:webHidden/>
          </w:rPr>
          <w:t>350</w:t>
        </w:r>
        <w:r>
          <w:rPr>
            <w:noProof/>
            <w:webHidden/>
          </w:rPr>
          <w:fldChar w:fldCharType="end"/>
        </w:r>
      </w:hyperlink>
    </w:p>
    <w:p w14:paraId="7A350FF4" w14:textId="7AEDD345" w:rsidR="00922253" w:rsidRPr="006B5780" w:rsidRDefault="00922253">
      <w:pPr>
        <w:pStyle w:val="TOC3"/>
        <w:rPr>
          <w:rFonts w:ascii="Calibri" w:hAnsi="Calibri"/>
          <w:noProof/>
          <w:sz w:val="22"/>
          <w:szCs w:val="22"/>
        </w:rPr>
      </w:pPr>
      <w:hyperlink w:anchor="_Toc514933949" w:history="1">
        <w:r w:rsidRPr="00304105">
          <w:rPr>
            <w:rStyle w:val="Hyperlink"/>
            <w:noProof/>
          </w:rPr>
          <w:t>3.9.2</w:t>
        </w:r>
        <w:r w:rsidRPr="006B5780">
          <w:rPr>
            <w:rFonts w:ascii="Calibri" w:hAnsi="Calibri"/>
            <w:noProof/>
            <w:sz w:val="22"/>
            <w:szCs w:val="22"/>
          </w:rPr>
          <w:tab/>
        </w:r>
        <w:r w:rsidRPr="00304105">
          <w:rPr>
            <w:rStyle w:val="Hyperlink"/>
            <w:noProof/>
          </w:rPr>
          <w:t>Class Definition</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_Toc514933949 \h </w:instrText>
        </w:r>
        <w:r>
          <w:rPr>
            <w:noProof/>
            <w:webHidden/>
          </w:rPr>
        </w:r>
        <w:r>
          <w:rPr>
            <w:noProof/>
            <w:webHidden/>
          </w:rPr>
          <w:fldChar w:fldCharType="separate"/>
        </w:r>
        <w:r w:rsidR="00175B81">
          <w:rPr>
            <w:noProof/>
            <w:webHidden/>
          </w:rPr>
          <w:t>350</w:t>
        </w:r>
        <w:r>
          <w:rPr>
            <w:noProof/>
            <w:webHidden/>
          </w:rPr>
          <w:fldChar w:fldCharType="end"/>
        </w:r>
      </w:hyperlink>
    </w:p>
    <w:p w14:paraId="60B20A96" w14:textId="6F879430" w:rsidR="00922253" w:rsidRPr="006B5780" w:rsidRDefault="00922253">
      <w:pPr>
        <w:pStyle w:val="TOC3"/>
        <w:rPr>
          <w:rFonts w:ascii="Calibri" w:hAnsi="Calibri"/>
          <w:noProof/>
          <w:sz w:val="22"/>
          <w:szCs w:val="22"/>
        </w:rPr>
      </w:pPr>
      <w:hyperlink w:anchor="_Toc514933950" w:history="1">
        <w:r w:rsidRPr="00304105">
          <w:rPr>
            <w:rStyle w:val="Hyperlink"/>
            <w:noProof/>
          </w:rPr>
          <w:t>3.9.3</w:t>
        </w:r>
        <w:r w:rsidRPr="006B5780">
          <w:rPr>
            <w:rFonts w:ascii="Calibri" w:hAnsi="Calibri"/>
            <w:noProof/>
            <w:sz w:val="22"/>
            <w:szCs w:val="22"/>
          </w:rPr>
          <w:tab/>
        </w:r>
        <w:r w:rsidRPr="00304105">
          <w:rPr>
            <w:rStyle w:val="Hyperlink"/>
            <w:noProof/>
          </w:rPr>
          <w:t>Association Definition Relationship</w:t>
        </w:r>
        <w:r>
          <w:rPr>
            <w:noProof/>
            <w:webHidden/>
          </w:rPr>
          <w:tab/>
        </w:r>
        <w:r>
          <w:rPr>
            <w:noProof/>
            <w:webHidden/>
          </w:rPr>
          <w:fldChar w:fldCharType="begin"/>
        </w:r>
        <w:r>
          <w:rPr>
            <w:noProof/>
            <w:webHidden/>
          </w:rPr>
          <w:instrText xml:space="preserve"> PAGEREF _Toc514933950 \h </w:instrText>
        </w:r>
        <w:r>
          <w:rPr>
            <w:noProof/>
            <w:webHidden/>
          </w:rPr>
        </w:r>
        <w:r>
          <w:rPr>
            <w:noProof/>
            <w:webHidden/>
          </w:rPr>
          <w:fldChar w:fldCharType="separate"/>
        </w:r>
        <w:r w:rsidR="00175B81">
          <w:rPr>
            <w:noProof/>
            <w:webHidden/>
          </w:rPr>
          <w:t>351</w:t>
        </w:r>
        <w:r>
          <w:rPr>
            <w:noProof/>
            <w:webHidden/>
          </w:rPr>
          <w:fldChar w:fldCharType="end"/>
        </w:r>
      </w:hyperlink>
    </w:p>
    <w:p w14:paraId="294CFB94" w14:textId="05111692" w:rsidR="00922253" w:rsidRPr="006B5780" w:rsidRDefault="00922253">
      <w:pPr>
        <w:pStyle w:val="TOC3"/>
        <w:rPr>
          <w:rFonts w:ascii="Calibri" w:hAnsi="Calibri"/>
          <w:noProof/>
          <w:sz w:val="22"/>
          <w:szCs w:val="22"/>
        </w:rPr>
      </w:pPr>
      <w:hyperlink w:anchor="_Toc514933951" w:history="1">
        <w:r w:rsidRPr="00304105">
          <w:rPr>
            <w:rStyle w:val="Hyperlink"/>
            <w:noProof/>
          </w:rPr>
          <w:t>3.9.4</w:t>
        </w:r>
        <w:r w:rsidRPr="006B5780">
          <w:rPr>
            <w:rFonts w:ascii="Calibri" w:hAnsi="Calibri"/>
            <w:noProof/>
            <w:sz w:val="22"/>
            <w:szCs w:val="22"/>
          </w:rPr>
          <w:tab/>
        </w:r>
        <w:r w:rsidRPr="00304105">
          <w:rPr>
            <w:rStyle w:val="Hyperlink"/>
            <w:noProof/>
          </w:rPr>
          <w:t>Class Information Source</w:t>
        </w:r>
        <w:r w:rsidRPr="00304105">
          <w:rPr>
            <w:rStyle w:val="Hyperlink"/>
            <w:rFonts w:cs="Arial"/>
            <w:noProof/>
          </w:rPr>
          <w:t xml:space="preserve">  &lt;&lt;Role&gt;&gt;</w:t>
        </w:r>
        <w:r>
          <w:rPr>
            <w:noProof/>
            <w:webHidden/>
          </w:rPr>
          <w:tab/>
        </w:r>
        <w:r>
          <w:rPr>
            <w:noProof/>
            <w:webHidden/>
          </w:rPr>
          <w:fldChar w:fldCharType="begin"/>
        </w:r>
        <w:r>
          <w:rPr>
            <w:noProof/>
            <w:webHidden/>
          </w:rPr>
          <w:instrText xml:space="preserve"> PAGEREF _Toc514933951 \h </w:instrText>
        </w:r>
        <w:r>
          <w:rPr>
            <w:noProof/>
            <w:webHidden/>
          </w:rPr>
        </w:r>
        <w:r>
          <w:rPr>
            <w:noProof/>
            <w:webHidden/>
          </w:rPr>
          <w:fldChar w:fldCharType="separate"/>
        </w:r>
        <w:r w:rsidR="00175B81">
          <w:rPr>
            <w:noProof/>
            <w:webHidden/>
          </w:rPr>
          <w:t>351</w:t>
        </w:r>
        <w:r>
          <w:rPr>
            <w:noProof/>
            <w:webHidden/>
          </w:rPr>
          <w:fldChar w:fldCharType="end"/>
        </w:r>
      </w:hyperlink>
    </w:p>
    <w:p w14:paraId="095C2380" w14:textId="190BD23E" w:rsidR="00922253" w:rsidRPr="006B5780" w:rsidRDefault="00922253">
      <w:pPr>
        <w:pStyle w:val="TOC3"/>
        <w:rPr>
          <w:rFonts w:ascii="Calibri" w:hAnsi="Calibri"/>
          <w:noProof/>
          <w:sz w:val="22"/>
          <w:szCs w:val="22"/>
        </w:rPr>
      </w:pPr>
      <w:hyperlink w:anchor="_Toc514933952" w:history="1">
        <w:r w:rsidRPr="00304105">
          <w:rPr>
            <w:rStyle w:val="Hyperlink"/>
            <w:noProof/>
          </w:rPr>
          <w:t>3.9.5</w:t>
        </w:r>
        <w:r w:rsidRPr="006B5780">
          <w:rPr>
            <w:rFonts w:ascii="Calibri" w:hAnsi="Calibri"/>
            <w:noProof/>
            <w:sz w:val="22"/>
            <w:szCs w:val="22"/>
          </w:rPr>
          <w:tab/>
        </w:r>
        <w:r w:rsidRPr="00304105">
          <w:rPr>
            <w:rStyle w:val="Hyperlink"/>
            <w:noProof/>
          </w:rPr>
          <w:t>Class Metadata</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_Toc514933952 \h </w:instrText>
        </w:r>
        <w:r>
          <w:rPr>
            <w:noProof/>
            <w:webHidden/>
          </w:rPr>
        </w:r>
        <w:r>
          <w:rPr>
            <w:noProof/>
            <w:webHidden/>
          </w:rPr>
          <w:fldChar w:fldCharType="separate"/>
        </w:r>
        <w:r w:rsidR="00175B81">
          <w:rPr>
            <w:noProof/>
            <w:webHidden/>
          </w:rPr>
          <w:t>351</w:t>
        </w:r>
        <w:r>
          <w:rPr>
            <w:noProof/>
            <w:webHidden/>
          </w:rPr>
          <w:fldChar w:fldCharType="end"/>
        </w:r>
      </w:hyperlink>
    </w:p>
    <w:p w14:paraId="2ECAAAF6" w14:textId="48CDB123" w:rsidR="00922253" w:rsidRPr="006B5780" w:rsidRDefault="00922253">
      <w:pPr>
        <w:pStyle w:val="TOC3"/>
        <w:rPr>
          <w:rFonts w:ascii="Calibri" w:hAnsi="Calibri"/>
          <w:noProof/>
          <w:sz w:val="22"/>
          <w:szCs w:val="22"/>
        </w:rPr>
      </w:pPr>
      <w:hyperlink w:anchor="_Toc514933953" w:history="1">
        <w:r w:rsidRPr="00304105">
          <w:rPr>
            <w:rStyle w:val="Hyperlink"/>
            <w:noProof/>
          </w:rPr>
          <w:t>3.9.6</w:t>
        </w:r>
        <w:r w:rsidRPr="006B5780">
          <w:rPr>
            <w:rFonts w:ascii="Calibri" w:hAnsi="Calibri"/>
            <w:noProof/>
            <w:sz w:val="22"/>
            <w:szCs w:val="22"/>
          </w:rPr>
          <w:tab/>
        </w:r>
        <w:r w:rsidRPr="00304105">
          <w:rPr>
            <w:rStyle w:val="Hyperlink"/>
            <w:noProof/>
          </w:rPr>
          <w:t>Association Metadata relationship</w:t>
        </w:r>
        <w:r>
          <w:rPr>
            <w:noProof/>
            <w:webHidden/>
          </w:rPr>
          <w:tab/>
        </w:r>
        <w:r>
          <w:rPr>
            <w:noProof/>
            <w:webHidden/>
          </w:rPr>
          <w:fldChar w:fldCharType="begin"/>
        </w:r>
        <w:r>
          <w:rPr>
            <w:noProof/>
            <w:webHidden/>
          </w:rPr>
          <w:instrText xml:space="preserve"> PAGEREF _Toc514933953 \h </w:instrText>
        </w:r>
        <w:r>
          <w:rPr>
            <w:noProof/>
            <w:webHidden/>
          </w:rPr>
        </w:r>
        <w:r>
          <w:rPr>
            <w:noProof/>
            <w:webHidden/>
          </w:rPr>
          <w:fldChar w:fldCharType="separate"/>
        </w:r>
        <w:r w:rsidR="00175B81">
          <w:rPr>
            <w:noProof/>
            <w:webHidden/>
          </w:rPr>
          <w:t>352</w:t>
        </w:r>
        <w:r>
          <w:rPr>
            <w:noProof/>
            <w:webHidden/>
          </w:rPr>
          <w:fldChar w:fldCharType="end"/>
        </w:r>
      </w:hyperlink>
    </w:p>
    <w:p w14:paraId="300D6175" w14:textId="33DC50FC" w:rsidR="00922253" w:rsidRPr="006B5780" w:rsidRDefault="00922253">
      <w:pPr>
        <w:pStyle w:val="TOC3"/>
        <w:rPr>
          <w:rFonts w:ascii="Calibri" w:hAnsi="Calibri"/>
          <w:noProof/>
          <w:sz w:val="22"/>
          <w:szCs w:val="22"/>
        </w:rPr>
      </w:pPr>
      <w:hyperlink w:anchor="_Toc514933954" w:history="1">
        <w:r w:rsidRPr="00304105">
          <w:rPr>
            <w:rStyle w:val="Hyperlink"/>
            <w:noProof/>
          </w:rPr>
          <w:t>3.9.7</w:t>
        </w:r>
        <w:r w:rsidRPr="006B5780">
          <w:rPr>
            <w:rFonts w:ascii="Calibri" w:hAnsi="Calibri"/>
            <w:noProof/>
            <w:sz w:val="22"/>
            <w:szCs w:val="22"/>
          </w:rPr>
          <w:tab/>
        </w:r>
        <w:r w:rsidRPr="00304105">
          <w:rPr>
            <w:rStyle w:val="Hyperlink"/>
            <w:noProof/>
          </w:rPr>
          <w:t>Association Source of Information</w:t>
        </w:r>
        <w:r>
          <w:rPr>
            <w:noProof/>
            <w:webHidden/>
          </w:rPr>
          <w:tab/>
        </w:r>
        <w:r>
          <w:rPr>
            <w:noProof/>
            <w:webHidden/>
          </w:rPr>
          <w:fldChar w:fldCharType="begin"/>
        </w:r>
        <w:r>
          <w:rPr>
            <w:noProof/>
            <w:webHidden/>
          </w:rPr>
          <w:instrText xml:space="preserve"> PAGEREF _Toc514933954 \h </w:instrText>
        </w:r>
        <w:r>
          <w:rPr>
            <w:noProof/>
            <w:webHidden/>
          </w:rPr>
        </w:r>
        <w:r>
          <w:rPr>
            <w:noProof/>
            <w:webHidden/>
          </w:rPr>
          <w:fldChar w:fldCharType="separate"/>
        </w:r>
        <w:r w:rsidR="00175B81">
          <w:rPr>
            <w:noProof/>
            <w:webHidden/>
          </w:rPr>
          <w:t>352</w:t>
        </w:r>
        <w:r>
          <w:rPr>
            <w:noProof/>
            <w:webHidden/>
          </w:rPr>
          <w:fldChar w:fldCharType="end"/>
        </w:r>
      </w:hyperlink>
    </w:p>
    <w:p w14:paraId="0C6080ED" w14:textId="0C64DCD5" w:rsidR="00922253" w:rsidRPr="006B5780" w:rsidRDefault="00922253">
      <w:pPr>
        <w:pStyle w:val="TOC3"/>
        <w:rPr>
          <w:rFonts w:ascii="Calibri" w:hAnsi="Calibri"/>
          <w:noProof/>
          <w:sz w:val="22"/>
          <w:szCs w:val="22"/>
        </w:rPr>
      </w:pPr>
      <w:hyperlink w:anchor="_Toc514933955" w:history="1">
        <w:r w:rsidRPr="00304105">
          <w:rPr>
            <w:rStyle w:val="Hyperlink"/>
            <w:noProof/>
          </w:rPr>
          <w:t>3.9.8</w:t>
        </w:r>
        <w:r w:rsidRPr="006B5780">
          <w:rPr>
            <w:rFonts w:ascii="Calibri" w:hAnsi="Calibri"/>
            <w:noProof/>
            <w:sz w:val="22"/>
            <w:szCs w:val="22"/>
          </w:rPr>
          <w:tab/>
        </w:r>
        <w:r w:rsidRPr="00304105">
          <w:rPr>
            <w:rStyle w:val="Hyperlink"/>
            <w:noProof/>
          </w:rPr>
          <w:t>Class Speech Act</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_Toc514933955 \h </w:instrText>
        </w:r>
        <w:r>
          <w:rPr>
            <w:noProof/>
            <w:webHidden/>
          </w:rPr>
        </w:r>
        <w:r>
          <w:rPr>
            <w:noProof/>
            <w:webHidden/>
          </w:rPr>
          <w:fldChar w:fldCharType="separate"/>
        </w:r>
        <w:r w:rsidR="00175B81">
          <w:rPr>
            <w:noProof/>
            <w:webHidden/>
          </w:rPr>
          <w:t>352</w:t>
        </w:r>
        <w:r>
          <w:rPr>
            <w:noProof/>
            <w:webHidden/>
          </w:rPr>
          <w:fldChar w:fldCharType="end"/>
        </w:r>
      </w:hyperlink>
    </w:p>
    <w:p w14:paraId="6D3EB925" w14:textId="71C9AA54" w:rsidR="00922253" w:rsidRPr="006B5780" w:rsidRDefault="00922253">
      <w:pPr>
        <w:pStyle w:val="TOC2"/>
        <w:rPr>
          <w:rFonts w:ascii="Calibri" w:hAnsi="Calibri"/>
          <w:noProof/>
          <w:sz w:val="22"/>
          <w:szCs w:val="22"/>
        </w:rPr>
      </w:pPr>
      <w:hyperlink w:anchor="_Toc514933956" w:history="1">
        <w:r w:rsidRPr="00304105">
          <w:rPr>
            <w:rStyle w:val="Hyperlink"/>
            <w:noProof/>
          </w:rPr>
          <w:t>3.10</w:t>
        </w:r>
        <w:r w:rsidRPr="006B5780">
          <w:rPr>
            <w:rFonts w:ascii="Calibri" w:hAnsi="Calibri"/>
            <w:noProof/>
            <w:sz w:val="22"/>
            <w:szCs w:val="22"/>
          </w:rPr>
          <w:tab/>
        </w:r>
        <w:r w:rsidRPr="00304105">
          <w:rPr>
            <w:rStyle w:val="Hyperlink"/>
            <w:noProof/>
          </w:rPr>
          <w:t>SMIF Conceptual Model::Patterns</w:t>
        </w:r>
        <w:r>
          <w:rPr>
            <w:noProof/>
            <w:webHidden/>
          </w:rPr>
          <w:tab/>
        </w:r>
        <w:r>
          <w:rPr>
            <w:noProof/>
            <w:webHidden/>
          </w:rPr>
          <w:fldChar w:fldCharType="begin"/>
        </w:r>
        <w:r>
          <w:rPr>
            <w:noProof/>
            <w:webHidden/>
          </w:rPr>
          <w:instrText xml:space="preserve"> PAGEREF _Toc514933956 \h </w:instrText>
        </w:r>
        <w:r>
          <w:rPr>
            <w:noProof/>
            <w:webHidden/>
          </w:rPr>
        </w:r>
        <w:r>
          <w:rPr>
            <w:noProof/>
            <w:webHidden/>
          </w:rPr>
          <w:fldChar w:fldCharType="separate"/>
        </w:r>
        <w:r w:rsidR="00175B81">
          <w:rPr>
            <w:noProof/>
            <w:webHidden/>
          </w:rPr>
          <w:t>353</w:t>
        </w:r>
        <w:r>
          <w:rPr>
            <w:noProof/>
            <w:webHidden/>
          </w:rPr>
          <w:fldChar w:fldCharType="end"/>
        </w:r>
      </w:hyperlink>
    </w:p>
    <w:p w14:paraId="1A51B15C" w14:textId="4D853421" w:rsidR="00922253" w:rsidRPr="006B5780" w:rsidRDefault="00922253">
      <w:pPr>
        <w:pStyle w:val="TOC3"/>
        <w:rPr>
          <w:rFonts w:ascii="Calibri" w:hAnsi="Calibri"/>
          <w:noProof/>
          <w:sz w:val="22"/>
          <w:szCs w:val="22"/>
        </w:rPr>
      </w:pPr>
      <w:hyperlink w:anchor="_Toc514933957" w:history="1">
        <w:r w:rsidRPr="00304105">
          <w:rPr>
            <w:rStyle w:val="Hyperlink"/>
            <w:noProof/>
          </w:rPr>
          <w:t>3.10.1</w:t>
        </w:r>
        <w:r w:rsidRPr="006B5780">
          <w:rPr>
            <w:rFonts w:ascii="Calibri" w:hAnsi="Calibri"/>
            <w:noProof/>
            <w:sz w:val="22"/>
            <w:szCs w:val="22"/>
          </w:rPr>
          <w:tab/>
        </w:r>
        <w:r w:rsidRPr="00304105">
          <w:rPr>
            <w:rStyle w:val="Hyperlink"/>
            <w:noProof/>
          </w:rPr>
          <w:t>Diagram: Patterns</w:t>
        </w:r>
        <w:r>
          <w:rPr>
            <w:noProof/>
            <w:webHidden/>
          </w:rPr>
          <w:tab/>
        </w:r>
        <w:r>
          <w:rPr>
            <w:noProof/>
            <w:webHidden/>
          </w:rPr>
          <w:fldChar w:fldCharType="begin"/>
        </w:r>
        <w:r>
          <w:rPr>
            <w:noProof/>
            <w:webHidden/>
          </w:rPr>
          <w:instrText xml:space="preserve"> PAGEREF _Toc514933957 \h </w:instrText>
        </w:r>
        <w:r>
          <w:rPr>
            <w:noProof/>
            <w:webHidden/>
          </w:rPr>
        </w:r>
        <w:r>
          <w:rPr>
            <w:noProof/>
            <w:webHidden/>
          </w:rPr>
          <w:fldChar w:fldCharType="separate"/>
        </w:r>
        <w:r w:rsidR="00175B81">
          <w:rPr>
            <w:noProof/>
            <w:webHidden/>
          </w:rPr>
          <w:t>353</w:t>
        </w:r>
        <w:r>
          <w:rPr>
            <w:noProof/>
            <w:webHidden/>
          </w:rPr>
          <w:fldChar w:fldCharType="end"/>
        </w:r>
      </w:hyperlink>
    </w:p>
    <w:p w14:paraId="4B0DE612" w14:textId="14241C2F" w:rsidR="00922253" w:rsidRPr="006B5780" w:rsidRDefault="00922253">
      <w:pPr>
        <w:pStyle w:val="TOC3"/>
        <w:rPr>
          <w:rFonts w:ascii="Calibri" w:hAnsi="Calibri"/>
          <w:noProof/>
          <w:sz w:val="22"/>
          <w:szCs w:val="22"/>
        </w:rPr>
      </w:pPr>
      <w:hyperlink w:anchor="_Toc514933958" w:history="1">
        <w:r w:rsidRPr="00304105">
          <w:rPr>
            <w:rStyle w:val="Hyperlink"/>
            <w:noProof/>
          </w:rPr>
          <w:t>3.10.2</w:t>
        </w:r>
        <w:r w:rsidRPr="006B5780">
          <w:rPr>
            <w:rFonts w:ascii="Calibri" w:hAnsi="Calibri"/>
            <w:noProof/>
            <w:sz w:val="22"/>
            <w:szCs w:val="22"/>
          </w:rPr>
          <w:tab/>
        </w:r>
        <w:r w:rsidRPr="00304105">
          <w:rPr>
            <w:rStyle w:val="Hyperlink"/>
            <w:noProof/>
          </w:rPr>
          <w:t>Class Computed</w:t>
        </w:r>
        <w:r>
          <w:rPr>
            <w:noProof/>
            <w:webHidden/>
          </w:rPr>
          <w:tab/>
        </w:r>
        <w:r>
          <w:rPr>
            <w:noProof/>
            <w:webHidden/>
          </w:rPr>
          <w:fldChar w:fldCharType="begin"/>
        </w:r>
        <w:r>
          <w:rPr>
            <w:noProof/>
            <w:webHidden/>
          </w:rPr>
          <w:instrText xml:space="preserve"> PAGEREF _Toc514933958 \h </w:instrText>
        </w:r>
        <w:r>
          <w:rPr>
            <w:noProof/>
            <w:webHidden/>
          </w:rPr>
        </w:r>
        <w:r>
          <w:rPr>
            <w:noProof/>
            <w:webHidden/>
          </w:rPr>
          <w:fldChar w:fldCharType="separate"/>
        </w:r>
        <w:r w:rsidR="00175B81">
          <w:rPr>
            <w:noProof/>
            <w:webHidden/>
          </w:rPr>
          <w:t>353</w:t>
        </w:r>
        <w:r>
          <w:rPr>
            <w:noProof/>
            <w:webHidden/>
          </w:rPr>
          <w:fldChar w:fldCharType="end"/>
        </w:r>
      </w:hyperlink>
    </w:p>
    <w:p w14:paraId="6F401D99" w14:textId="3E8A7DBF" w:rsidR="00922253" w:rsidRPr="006B5780" w:rsidRDefault="00922253">
      <w:pPr>
        <w:pStyle w:val="TOC3"/>
        <w:rPr>
          <w:rFonts w:ascii="Calibri" w:hAnsi="Calibri"/>
          <w:noProof/>
          <w:sz w:val="22"/>
          <w:szCs w:val="22"/>
        </w:rPr>
      </w:pPr>
      <w:hyperlink w:anchor="_Toc514933959" w:history="1">
        <w:r w:rsidRPr="00304105">
          <w:rPr>
            <w:rStyle w:val="Hyperlink"/>
            <w:noProof/>
          </w:rPr>
          <w:t>3.10.3</w:t>
        </w:r>
        <w:r w:rsidRPr="006B5780">
          <w:rPr>
            <w:rFonts w:ascii="Calibri" w:hAnsi="Calibri"/>
            <w:noProof/>
            <w:sz w:val="22"/>
            <w:szCs w:val="22"/>
          </w:rPr>
          <w:tab/>
        </w:r>
        <w:r w:rsidRPr="00304105">
          <w:rPr>
            <w:rStyle w:val="Hyperlink"/>
            <w:noProof/>
          </w:rPr>
          <w:t>Association Exclusion</w:t>
        </w:r>
        <w:r>
          <w:rPr>
            <w:noProof/>
            <w:webHidden/>
          </w:rPr>
          <w:tab/>
        </w:r>
        <w:r>
          <w:rPr>
            <w:noProof/>
            <w:webHidden/>
          </w:rPr>
          <w:fldChar w:fldCharType="begin"/>
        </w:r>
        <w:r>
          <w:rPr>
            <w:noProof/>
            <w:webHidden/>
          </w:rPr>
          <w:instrText xml:space="preserve"> PAGEREF _Toc514933959 \h </w:instrText>
        </w:r>
        <w:r>
          <w:rPr>
            <w:noProof/>
            <w:webHidden/>
          </w:rPr>
        </w:r>
        <w:r>
          <w:rPr>
            <w:noProof/>
            <w:webHidden/>
          </w:rPr>
          <w:fldChar w:fldCharType="separate"/>
        </w:r>
        <w:r w:rsidR="00175B81">
          <w:rPr>
            <w:noProof/>
            <w:webHidden/>
          </w:rPr>
          <w:t>354</w:t>
        </w:r>
        <w:r>
          <w:rPr>
            <w:noProof/>
            <w:webHidden/>
          </w:rPr>
          <w:fldChar w:fldCharType="end"/>
        </w:r>
      </w:hyperlink>
    </w:p>
    <w:p w14:paraId="09BC675A" w14:textId="3BC00CA6" w:rsidR="00922253" w:rsidRPr="006B5780" w:rsidRDefault="00922253">
      <w:pPr>
        <w:pStyle w:val="TOC3"/>
        <w:rPr>
          <w:rFonts w:ascii="Calibri" w:hAnsi="Calibri"/>
          <w:noProof/>
          <w:sz w:val="22"/>
          <w:szCs w:val="22"/>
        </w:rPr>
      </w:pPr>
      <w:hyperlink w:anchor="_Toc514933960" w:history="1">
        <w:r w:rsidRPr="00304105">
          <w:rPr>
            <w:rStyle w:val="Hyperlink"/>
            <w:noProof/>
          </w:rPr>
          <w:t>3.10.4</w:t>
        </w:r>
        <w:r w:rsidRPr="006B5780">
          <w:rPr>
            <w:rFonts w:ascii="Calibri" w:hAnsi="Calibri"/>
            <w:noProof/>
            <w:sz w:val="22"/>
            <w:szCs w:val="22"/>
          </w:rPr>
          <w:tab/>
        </w:r>
        <w:r w:rsidRPr="00304105">
          <w:rPr>
            <w:rStyle w:val="Hyperlink"/>
            <w:noProof/>
          </w:rPr>
          <w:t>Class Expression Variable</w:t>
        </w:r>
        <w:r>
          <w:rPr>
            <w:noProof/>
            <w:webHidden/>
          </w:rPr>
          <w:tab/>
        </w:r>
        <w:r>
          <w:rPr>
            <w:noProof/>
            <w:webHidden/>
          </w:rPr>
          <w:fldChar w:fldCharType="begin"/>
        </w:r>
        <w:r>
          <w:rPr>
            <w:noProof/>
            <w:webHidden/>
          </w:rPr>
          <w:instrText xml:space="preserve"> PAGEREF _Toc514933960 \h </w:instrText>
        </w:r>
        <w:r>
          <w:rPr>
            <w:noProof/>
            <w:webHidden/>
          </w:rPr>
        </w:r>
        <w:r>
          <w:rPr>
            <w:noProof/>
            <w:webHidden/>
          </w:rPr>
          <w:fldChar w:fldCharType="separate"/>
        </w:r>
        <w:r w:rsidR="00175B81">
          <w:rPr>
            <w:noProof/>
            <w:webHidden/>
          </w:rPr>
          <w:t>354</w:t>
        </w:r>
        <w:r>
          <w:rPr>
            <w:noProof/>
            <w:webHidden/>
          </w:rPr>
          <w:fldChar w:fldCharType="end"/>
        </w:r>
      </w:hyperlink>
    </w:p>
    <w:p w14:paraId="1BD5A969" w14:textId="39306DCB" w:rsidR="00922253" w:rsidRPr="006B5780" w:rsidRDefault="00922253">
      <w:pPr>
        <w:pStyle w:val="TOC3"/>
        <w:rPr>
          <w:rFonts w:ascii="Calibri" w:hAnsi="Calibri"/>
          <w:noProof/>
          <w:sz w:val="22"/>
          <w:szCs w:val="22"/>
        </w:rPr>
      </w:pPr>
      <w:hyperlink w:anchor="_Toc514933961" w:history="1">
        <w:r w:rsidRPr="00304105">
          <w:rPr>
            <w:rStyle w:val="Hyperlink"/>
            <w:noProof/>
          </w:rPr>
          <w:t>3.10.5</w:t>
        </w:r>
        <w:r w:rsidRPr="006B5780">
          <w:rPr>
            <w:rFonts w:ascii="Calibri" w:hAnsi="Calibri"/>
            <w:noProof/>
            <w:sz w:val="22"/>
            <w:szCs w:val="22"/>
          </w:rPr>
          <w:tab/>
        </w:r>
        <w:r w:rsidRPr="00304105">
          <w:rPr>
            <w:rStyle w:val="Hyperlink"/>
            <w:noProof/>
          </w:rPr>
          <w:t>Class Focus Variable</w:t>
        </w:r>
        <w:r>
          <w:rPr>
            <w:noProof/>
            <w:webHidden/>
          </w:rPr>
          <w:tab/>
        </w:r>
        <w:r>
          <w:rPr>
            <w:noProof/>
            <w:webHidden/>
          </w:rPr>
          <w:fldChar w:fldCharType="begin"/>
        </w:r>
        <w:r>
          <w:rPr>
            <w:noProof/>
            <w:webHidden/>
          </w:rPr>
          <w:instrText xml:space="preserve"> PAGEREF _Toc514933961 \h </w:instrText>
        </w:r>
        <w:r>
          <w:rPr>
            <w:noProof/>
            <w:webHidden/>
          </w:rPr>
        </w:r>
        <w:r>
          <w:rPr>
            <w:noProof/>
            <w:webHidden/>
          </w:rPr>
          <w:fldChar w:fldCharType="separate"/>
        </w:r>
        <w:r w:rsidR="00175B81">
          <w:rPr>
            <w:noProof/>
            <w:webHidden/>
          </w:rPr>
          <w:t>354</w:t>
        </w:r>
        <w:r>
          <w:rPr>
            <w:noProof/>
            <w:webHidden/>
          </w:rPr>
          <w:fldChar w:fldCharType="end"/>
        </w:r>
      </w:hyperlink>
    </w:p>
    <w:p w14:paraId="6ED0E015" w14:textId="6027D735" w:rsidR="00922253" w:rsidRPr="006B5780" w:rsidRDefault="00922253">
      <w:pPr>
        <w:pStyle w:val="TOC3"/>
        <w:rPr>
          <w:rFonts w:ascii="Calibri" w:hAnsi="Calibri"/>
          <w:noProof/>
          <w:sz w:val="22"/>
          <w:szCs w:val="22"/>
        </w:rPr>
      </w:pPr>
      <w:hyperlink w:anchor="_Toc514933962" w:history="1">
        <w:r w:rsidRPr="00304105">
          <w:rPr>
            <w:rStyle w:val="Hyperlink"/>
            <w:noProof/>
          </w:rPr>
          <w:t>3.10.6</w:t>
        </w:r>
        <w:r w:rsidRPr="006B5780">
          <w:rPr>
            <w:rFonts w:ascii="Calibri" w:hAnsi="Calibri"/>
            <w:noProof/>
            <w:sz w:val="22"/>
            <w:szCs w:val="22"/>
          </w:rPr>
          <w:tab/>
        </w:r>
        <w:r w:rsidRPr="00304105">
          <w:rPr>
            <w:rStyle w:val="Hyperlink"/>
            <w:noProof/>
          </w:rPr>
          <w:t>Class Part Variable</w:t>
        </w:r>
        <w:r>
          <w:rPr>
            <w:noProof/>
            <w:webHidden/>
          </w:rPr>
          <w:tab/>
        </w:r>
        <w:r>
          <w:rPr>
            <w:noProof/>
            <w:webHidden/>
          </w:rPr>
          <w:fldChar w:fldCharType="begin"/>
        </w:r>
        <w:r>
          <w:rPr>
            <w:noProof/>
            <w:webHidden/>
          </w:rPr>
          <w:instrText xml:space="preserve"> PAGEREF _Toc514933962 \h </w:instrText>
        </w:r>
        <w:r>
          <w:rPr>
            <w:noProof/>
            <w:webHidden/>
          </w:rPr>
        </w:r>
        <w:r>
          <w:rPr>
            <w:noProof/>
            <w:webHidden/>
          </w:rPr>
          <w:fldChar w:fldCharType="separate"/>
        </w:r>
        <w:r w:rsidR="00175B81">
          <w:rPr>
            <w:noProof/>
            <w:webHidden/>
          </w:rPr>
          <w:t>354</w:t>
        </w:r>
        <w:r>
          <w:rPr>
            <w:noProof/>
            <w:webHidden/>
          </w:rPr>
          <w:fldChar w:fldCharType="end"/>
        </w:r>
      </w:hyperlink>
    </w:p>
    <w:p w14:paraId="5E3175A5" w14:textId="5AC88C9F" w:rsidR="00922253" w:rsidRPr="006B5780" w:rsidRDefault="00922253">
      <w:pPr>
        <w:pStyle w:val="TOC3"/>
        <w:rPr>
          <w:rFonts w:ascii="Calibri" w:hAnsi="Calibri"/>
          <w:noProof/>
          <w:sz w:val="22"/>
          <w:szCs w:val="22"/>
        </w:rPr>
      </w:pPr>
      <w:hyperlink w:anchor="_Toc514933963" w:history="1">
        <w:r w:rsidRPr="00304105">
          <w:rPr>
            <w:rStyle w:val="Hyperlink"/>
            <w:noProof/>
          </w:rPr>
          <w:t>3.10.7</w:t>
        </w:r>
        <w:r w:rsidRPr="006B5780">
          <w:rPr>
            <w:rFonts w:ascii="Calibri" w:hAnsi="Calibri"/>
            <w:noProof/>
            <w:sz w:val="22"/>
            <w:szCs w:val="22"/>
          </w:rPr>
          <w:tab/>
        </w:r>
        <w:r w:rsidRPr="00304105">
          <w:rPr>
            <w:rStyle w:val="Hyperlink"/>
            <w:noProof/>
          </w:rPr>
          <w:t>Class Pattern</w:t>
        </w:r>
        <w:r w:rsidRPr="00304105">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_Toc514933963 \h </w:instrText>
        </w:r>
        <w:r>
          <w:rPr>
            <w:noProof/>
            <w:webHidden/>
          </w:rPr>
        </w:r>
        <w:r>
          <w:rPr>
            <w:noProof/>
            <w:webHidden/>
          </w:rPr>
          <w:fldChar w:fldCharType="separate"/>
        </w:r>
        <w:r w:rsidR="00175B81">
          <w:rPr>
            <w:noProof/>
            <w:webHidden/>
          </w:rPr>
          <w:t>354</w:t>
        </w:r>
        <w:r>
          <w:rPr>
            <w:noProof/>
            <w:webHidden/>
          </w:rPr>
          <w:fldChar w:fldCharType="end"/>
        </w:r>
      </w:hyperlink>
    </w:p>
    <w:p w14:paraId="2A7B2A10" w14:textId="3532DC64" w:rsidR="00922253" w:rsidRPr="006B5780" w:rsidRDefault="00922253">
      <w:pPr>
        <w:pStyle w:val="TOC3"/>
        <w:rPr>
          <w:rFonts w:ascii="Calibri" w:hAnsi="Calibri"/>
          <w:noProof/>
          <w:sz w:val="22"/>
          <w:szCs w:val="22"/>
        </w:rPr>
      </w:pPr>
      <w:hyperlink w:anchor="_Toc514933964" w:history="1">
        <w:r w:rsidRPr="00304105">
          <w:rPr>
            <w:rStyle w:val="Hyperlink"/>
            <w:noProof/>
          </w:rPr>
          <w:t>3.10.8</w:t>
        </w:r>
        <w:r w:rsidRPr="006B5780">
          <w:rPr>
            <w:rFonts w:ascii="Calibri" w:hAnsi="Calibri"/>
            <w:noProof/>
            <w:sz w:val="22"/>
            <w:szCs w:val="22"/>
          </w:rPr>
          <w:tab/>
        </w:r>
        <w:r w:rsidRPr="00304105">
          <w:rPr>
            <w:rStyle w:val="Hyperlink"/>
            <w:noProof/>
          </w:rPr>
          <w:t>Association Pattern Bindings</w:t>
        </w:r>
        <w:r>
          <w:rPr>
            <w:noProof/>
            <w:webHidden/>
          </w:rPr>
          <w:tab/>
        </w:r>
        <w:r>
          <w:rPr>
            <w:noProof/>
            <w:webHidden/>
          </w:rPr>
          <w:fldChar w:fldCharType="begin"/>
        </w:r>
        <w:r>
          <w:rPr>
            <w:noProof/>
            <w:webHidden/>
          </w:rPr>
          <w:instrText xml:space="preserve"> PAGEREF _Toc514933964 \h </w:instrText>
        </w:r>
        <w:r>
          <w:rPr>
            <w:noProof/>
            <w:webHidden/>
          </w:rPr>
        </w:r>
        <w:r>
          <w:rPr>
            <w:noProof/>
            <w:webHidden/>
          </w:rPr>
          <w:fldChar w:fldCharType="separate"/>
        </w:r>
        <w:r w:rsidR="00175B81">
          <w:rPr>
            <w:noProof/>
            <w:webHidden/>
          </w:rPr>
          <w:t>355</w:t>
        </w:r>
        <w:r>
          <w:rPr>
            <w:noProof/>
            <w:webHidden/>
          </w:rPr>
          <w:fldChar w:fldCharType="end"/>
        </w:r>
      </w:hyperlink>
    </w:p>
    <w:p w14:paraId="52096999" w14:textId="0C4BB1EA" w:rsidR="00922253" w:rsidRPr="006B5780" w:rsidRDefault="00922253">
      <w:pPr>
        <w:pStyle w:val="TOC3"/>
        <w:rPr>
          <w:rFonts w:ascii="Calibri" w:hAnsi="Calibri"/>
          <w:noProof/>
          <w:sz w:val="22"/>
          <w:szCs w:val="22"/>
        </w:rPr>
      </w:pPr>
      <w:hyperlink w:anchor="_Toc514933965" w:history="1">
        <w:r w:rsidRPr="00304105">
          <w:rPr>
            <w:rStyle w:val="Hyperlink"/>
            <w:noProof/>
          </w:rPr>
          <w:t>3.10.9</w:t>
        </w:r>
        <w:r w:rsidRPr="006B5780">
          <w:rPr>
            <w:rFonts w:ascii="Calibri" w:hAnsi="Calibri"/>
            <w:noProof/>
            <w:sz w:val="22"/>
            <w:szCs w:val="22"/>
          </w:rPr>
          <w:tab/>
        </w:r>
        <w:r w:rsidRPr="00304105">
          <w:rPr>
            <w:rStyle w:val="Hyperlink"/>
            <w:noProof/>
          </w:rPr>
          <w:t>Class Pattern Match</w:t>
        </w:r>
        <w:r>
          <w:rPr>
            <w:noProof/>
            <w:webHidden/>
          </w:rPr>
          <w:tab/>
        </w:r>
        <w:r>
          <w:rPr>
            <w:noProof/>
            <w:webHidden/>
          </w:rPr>
          <w:fldChar w:fldCharType="begin"/>
        </w:r>
        <w:r>
          <w:rPr>
            <w:noProof/>
            <w:webHidden/>
          </w:rPr>
          <w:instrText xml:space="preserve"> PAGEREF _Toc514933965 \h </w:instrText>
        </w:r>
        <w:r>
          <w:rPr>
            <w:noProof/>
            <w:webHidden/>
          </w:rPr>
        </w:r>
        <w:r>
          <w:rPr>
            <w:noProof/>
            <w:webHidden/>
          </w:rPr>
          <w:fldChar w:fldCharType="separate"/>
        </w:r>
        <w:r w:rsidR="00175B81">
          <w:rPr>
            <w:noProof/>
            <w:webHidden/>
          </w:rPr>
          <w:t>355</w:t>
        </w:r>
        <w:r>
          <w:rPr>
            <w:noProof/>
            <w:webHidden/>
          </w:rPr>
          <w:fldChar w:fldCharType="end"/>
        </w:r>
      </w:hyperlink>
    </w:p>
    <w:p w14:paraId="4E24FEDA" w14:textId="2DC5F007" w:rsidR="00922253" w:rsidRPr="006B5780" w:rsidRDefault="00922253">
      <w:pPr>
        <w:pStyle w:val="TOC3"/>
        <w:rPr>
          <w:rFonts w:ascii="Calibri" w:hAnsi="Calibri"/>
          <w:noProof/>
          <w:sz w:val="22"/>
          <w:szCs w:val="22"/>
        </w:rPr>
      </w:pPr>
      <w:hyperlink w:anchor="_Toc514933966" w:history="1">
        <w:r w:rsidRPr="00304105">
          <w:rPr>
            <w:rStyle w:val="Hyperlink"/>
            <w:noProof/>
          </w:rPr>
          <w:t>3.10.10</w:t>
        </w:r>
        <w:r w:rsidRPr="006B5780">
          <w:rPr>
            <w:rFonts w:ascii="Calibri" w:hAnsi="Calibri"/>
            <w:noProof/>
            <w:sz w:val="22"/>
            <w:szCs w:val="22"/>
          </w:rPr>
          <w:tab/>
        </w:r>
        <w:r w:rsidRPr="00304105">
          <w:rPr>
            <w:rStyle w:val="Hyperlink"/>
            <w:noProof/>
          </w:rPr>
          <w:t>Association Pattern Matches</w:t>
        </w:r>
        <w:r>
          <w:rPr>
            <w:noProof/>
            <w:webHidden/>
          </w:rPr>
          <w:tab/>
        </w:r>
        <w:r>
          <w:rPr>
            <w:noProof/>
            <w:webHidden/>
          </w:rPr>
          <w:fldChar w:fldCharType="begin"/>
        </w:r>
        <w:r>
          <w:rPr>
            <w:noProof/>
            <w:webHidden/>
          </w:rPr>
          <w:instrText xml:space="preserve"> PAGEREF _Toc514933966 \h </w:instrText>
        </w:r>
        <w:r>
          <w:rPr>
            <w:noProof/>
            <w:webHidden/>
          </w:rPr>
        </w:r>
        <w:r>
          <w:rPr>
            <w:noProof/>
            <w:webHidden/>
          </w:rPr>
          <w:fldChar w:fldCharType="separate"/>
        </w:r>
        <w:r w:rsidR="00175B81">
          <w:rPr>
            <w:noProof/>
            <w:webHidden/>
          </w:rPr>
          <w:t>355</w:t>
        </w:r>
        <w:r>
          <w:rPr>
            <w:noProof/>
            <w:webHidden/>
          </w:rPr>
          <w:fldChar w:fldCharType="end"/>
        </w:r>
      </w:hyperlink>
    </w:p>
    <w:p w14:paraId="7C51DD17" w14:textId="1E19EAFD" w:rsidR="00922253" w:rsidRPr="006B5780" w:rsidRDefault="00922253">
      <w:pPr>
        <w:pStyle w:val="TOC3"/>
        <w:rPr>
          <w:rFonts w:ascii="Calibri" w:hAnsi="Calibri"/>
          <w:noProof/>
          <w:sz w:val="22"/>
          <w:szCs w:val="22"/>
        </w:rPr>
      </w:pPr>
      <w:hyperlink w:anchor="_Toc514933967" w:history="1">
        <w:r w:rsidRPr="00304105">
          <w:rPr>
            <w:rStyle w:val="Hyperlink"/>
            <w:noProof/>
          </w:rPr>
          <w:t>3.10.11</w:t>
        </w:r>
        <w:r w:rsidRPr="006B5780">
          <w:rPr>
            <w:rFonts w:ascii="Calibri" w:hAnsi="Calibri"/>
            <w:noProof/>
            <w:sz w:val="22"/>
            <w:szCs w:val="22"/>
          </w:rPr>
          <w:tab/>
        </w:r>
        <w:r w:rsidRPr="00304105">
          <w:rPr>
            <w:rStyle w:val="Hyperlink"/>
            <w:noProof/>
          </w:rPr>
          <w:t>Class Pattern of Type</w:t>
        </w:r>
        <w:r>
          <w:rPr>
            <w:noProof/>
            <w:webHidden/>
          </w:rPr>
          <w:tab/>
        </w:r>
        <w:r>
          <w:rPr>
            <w:noProof/>
            <w:webHidden/>
          </w:rPr>
          <w:fldChar w:fldCharType="begin"/>
        </w:r>
        <w:r>
          <w:rPr>
            <w:noProof/>
            <w:webHidden/>
          </w:rPr>
          <w:instrText xml:space="preserve"> PAGEREF _Toc514933967 \h </w:instrText>
        </w:r>
        <w:r>
          <w:rPr>
            <w:noProof/>
            <w:webHidden/>
          </w:rPr>
        </w:r>
        <w:r>
          <w:rPr>
            <w:noProof/>
            <w:webHidden/>
          </w:rPr>
          <w:fldChar w:fldCharType="separate"/>
        </w:r>
        <w:r w:rsidR="00175B81">
          <w:rPr>
            <w:noProof/>
            <w:webHidden/>
          </w:rPr>
          <w:t>355</w:t>
        </w:r>
        <w:r>
          <w:rPr>
            <w:noProof/>
            <w:webHidden/>
          </w:rPr>
          <w:fldChar w:fldCharType="end"/>
        </w:r>
      </w:hyperlink>
    </w:p>
    <w:p w14:paraId="6B9BAAC6" w14:textId="5B9C56FA" w:rsidR="00922253" w:rsidRPr="006B5780" w:rsidRDefault="00922253">
      <w:pPr>
        <w:pStyle w:val="TOC3"/>
        <w:rPr>
          <w:rFonts w:ascii="Calibri" w:hAnsi="Calibri"/>
          <w:noProof/>
          <w:sz w:val="22"/>
          <w:szCs w:val="22"/>
        </w:rPr>
      </w:pPr>
      <w:hyperlink w:anchor="_Toc514933968" w:history="1">
        <w:r w:rsidRPr="00304105">
          <w:rPr>
            <w:rStyle w:val="Hyperlink"/>
            <w:noProof/>
          </w:rPr>
          <w:t>3.10.12</w:t>
        </w:r>
        <w:r w:rsidRPr="006B5780">
          <w:rPr>
            <w:rFonts w:ascii="Calibri" w:hAnsi="Calibri"/>
            <w:noProof/>
            <w:sz w:val="22"/>
            <w:szCs w:val="22"/>
          </w:rPr>
          <w:tab/>
        </w:r>
        <w:r w:rsidRPr="00304105">
          <w:rPr>
            <w:rStyle w:val="Hyperlink"/>
            <w:noProof/>
          </w:rPr>
          <w:t>Class Pattern Variable</w:t>
        </w:r>
        <w:r>
          <w:rPr>
            <w:noProof/>
            <w:webHidden/>
          </w:rPr>
          <w:tab/>
        </w:r>
        <w:r>
          <w:rPr>
            <w:noProof/>
            <w:webHidden/>
          </w:rPr>
          <w:fldChar w:fldCharType="begin"/>
        </w:r>
        <w:r>
          <w:rPr>
            <w:noProof/>
            <w:webHidden/>
          </w:rPr>
          <w:instrText xml:space="preserve"> PAGEREF _Toc514933968 \h </w:instrText>
        </w:r>
        <w:r>
          <w:rPr>
            <w:noProof/>
            <w:webHidden/>
          </w:rPr>
        </w:r>
        <w:r>
          <w:rPr>
            <w:noProof/>
            <w:webHidden/>
          </w:rPr>
          <w:fldChar w:fldCharType="separate"/>
        </w:r>
        <w:r w:rsidR="00175B81">
          <w:rPr>
            <w:noProof/>
            <w:webHidden/>
          </w:rPr>
          <w:t>355</w:t>
        </w:r>
        <w:r>
          <w:rPr>
            <w:noProof/>
            <w:webHidden/>
          </w:rPr>
          <w:fldChar w:fldCharType="end"/>
        </w:r>
      </w:hyperlink>
    </w:p>
    <w:p w14:paraId="4DF34BAA" w14:textId="7B564F5A" w:rsidR="00922253" w:rsidRPr="006B5780" w:rsidRDefault="00922253">
      <w:pPr>
        <w:pStyle w:val="TOC3"/>
        <w:rPr>
          <w:rFonts w:ascii="Calibri" w:hAnsi="Calibri"/>
          <w:noProof/>
          <w:sz w:val="22"/>
          <w:szCs w:val="22"/>
        </w:rPr>
      </w:pPr>
      <w:hyperlink w:anchor="_Toc514933969" w:history="1">
        <w:r w:rsidRPr="00304105">
          <w:rPr>
            <w:rStyle w:val="Hyperlink"/>
            <w:noProof/>
          </w:rPr>
          <w:t>3.10.13</w:t>
        </w:r>
        <w:r w:rsidRPr="006B5780">
          <w:rPr>
            <w:rFonts w:ascii="Calibri" w:hAnsi="Calibri"/>
            <w:noProof/>
            <w:sz w:val="22"/>
            <w:szCs w:val="22"/>
          </w:rPr>
          <w:tab/>
        </w:r>
        <w:r w:rsidRPr="00304105">
          <w:rPr>
            <w:rStyle w:val="Hyperlink"/>
            <w:noProof/>
          </w:rPr>
          <w:t>Association Pattern Variables</w:t>
        </w:r>
        <w:r>
          <w:rPr>
            <w:noProof/>
            <w:webHidden/>
          </w:rPr>
          <w:tab/>
        </w:r>
        <w:r>
          <w:rPr>
            <w:noProof/>
            <w:webHidden/>
          </w:rPr>
          <w:fldChar w:fldCharType="begin"/>
        </w:r>
        <w:r>
          <w:rPr>
            <w:noProof/>
            <w:webHidden/>
          </w:rPr>
          <w:instrText xml:space="preserve"> PAGEREF _Toc514933969 \h </w:instrText>
        </w:r>
        <w:r>
          <w:rPr>
            <w:noProof/>
            <w:webHidden/>
          </w:rPr>
        </w:r>
        <w:r>
          <w:rPr>
            <w:noProof/>
            <w:webHidden/>
          </w:rPr>
          <w:fldChar w:fldCharType="separate"/>
        </w:r>
        <w:r w:rsidR="00175B81">
          <w:rPr>
            <w:noProof/>
            <w:webHidden/>
          </w:rPr>
          <w:t>356</w:t>
        </w:r>
        <w:r>
          <w:rPr>
            <w:noProof/>
            <w:webHidden/>
          </w:rPr>
          <w:fldChar w:fldCharType="end"/>
        </w:r>
      </w:hyperlink>
    </w:p>
    <w:p w14:paraId="09AA9B98" w14:textId="6075F182" w:rsidR="00922253" w:rsidRPr="006B5780" w:rsidRDefault="00922253">
      <w:pPr>
        <w:pStyle w:val="TOC3"/>
        <w:rPr>
          <w:rFonts w:ascii="Calibri" w:hAnsi="Calibri"/>
          <w:noProof/>
          <w:sz w:val="22"/>
          <w:szCs w:val="22"/>
        </w:rPr>
      </w:pPr>
      <w:hyperlink w:anchor="_Toc514933970" w:history="1">
        <w:r w:rsidRPr="00304105">
          <w:rPr>
            <w:rStyle w:val="Hyperlink"/>
            <w:noProof/>
          </w:rPr>
          <w:t>3.10.14</w:t>
        </w:r>
        <w:r w:rsidRPr="006B5780">
          <w:rPr>
            <w:rFonts w:ascii="Calibri" w:hAnsi="Calibri"/>
            <w:noProof/>
            <w:sz w:val="22"/>
            <w:szCs w:val="22"/>
          </w:rPr>
          <w:tab/>
        </w:r>
        <w:r w:rsidRPr="00304105">
          <w:rPr>
            <w:rStyle w:val="Hyperlink"/>
            <w:noProof/>
          </w:rPr>
          <w:t>Class Proposition Variable</w:t>
        </w:r>
        <w:r>
          <w:rPr>
            <w:noProof/>
            <w:webHidden/>
          </w:rPr>
          <w:tab/>
        </w:r>
        <w:r>
          <w:rPr>
            <w:noProof/>
            <w:webHidden/>
          </w:rPr>
          <w:fldChar w:fldCharType="begin"/>
        </w:r>
        <w:r>
          <w:rPr>
            <w:noProof/>
            <w:webHidden/>
          </w:rPr>
          <w:instrText xml:space="preserve"> PAGEREF _Toc514933970 \h </w:instrText>
        </w:r>
        <w:r>
          <w:rPr>
            <w:noProof/>
            <w:webHidden/>
          </w:rPr>
        </w:r>
        <w:r>
          <w:rPr>
            <w:noProof/>
            <w:webHidden/>
          </w:rPr>
          <w:fldChar w:fldCharType="separate"/>
        </w:r>
        <w:r w:rsidR="00175B81">
          <w:rPr>
            <w:noProof/>
            <w:webHidden/>
          </w:rPr>
          <w:t>356</w:t>
        </w:r>
        <w:r>
          <w:rPr>
            <w:noProof/>
            <w:webHidden/>
          </w:rPr>
          <w:fldChar w:fldCharType="end"/>
        </w:r>
      </w:hyperlink>
    </w:p>
    <w:p w14:paraId="711FB9BB" w14:textId="6579E3BA" w:rsidR="00922253" w:rsidRPr="006B5780" w:rsidRDefault="00922253">
      <w:pPr>
        <w:pStyle w:val="TOC3"/>
        <w:rPr>
          <w:rFonts w:ascii="Calibri" w:hAnsi="Calibri"/>
          <w:noProof/>
          <w:sz w:val="22"/>
          <w:szCs w:val="22"/>
        </w:rPr>
      </w:pPr>
      <w:hyperlink w:anchor="_Toc514933971" w:history="1">
        <w:r w:rsidRPr="00304105">
          <w:rPr>
            <w:rStyle w:val="Hyperlink"/>
            <w:noProof/>
          </w:rPr>
          <w:t>3.10.15</w:t>
        </w:r>
        <w:r w:rsidRPr="006B5780">
          <w:rPr>
            <w:rFonts w:ascii="Calibri" w:hAnsi="Calibri"/>
            <w:noProof/>
            <w:sz w:val="22"/>
            <w:szCs w:val="22"/>
          </w:rPr>
          <w:tab/>
        </w:r>
        <w:r w:rsidRPr="00304105">
          <w:rPr>
            <w:rStyle w:val="Hyperlink"/>
            <w:noProof/>
          </w:rPr>
          <w:t>Association Qualified Proposition</w:t>
        </w:r>
        <w:r>
          <w:rPr>
            <w:noProof/>
            <w:webHidden/>
          </w:rPr>
          <w:tab/>
        </w:r>
        <w:r>
          <w:rPr>
            <w:noProof/>
            <w:webHidden/>
          </w:rPr>
          <w:fldChar w:fldCharType="begin"/>
        </w:r>
        <w:r>
          <w:rPr>
            <w:noProof/>
            <w:webHidden/>
          </w:rPr>
          <w:instrText xml:space="preserve"> PAGEREF _Toc514933971 \h </w:instrText>
        </w:r>
        <w:r>
          <w:rPr>
            <w:noProof/>
            <w:webHidden/>
          </w:rPr>
        </w:r>
        <w:r>
          <w:rPr>
            <w:noProof/>
            <w:webHidden/>
          </w:rPr>
          <w:fldChar w:fldCharType="separate"/>
        </w:r>
        <w:r w:rsidR="00175B81">
          <w:rPr>
            <w:noProof/>
            <w:webHidden/>
          </w:rPr>
          <w:t>356</w:t>
        </w:r>
        <w:r>
          <w:rPr>
            <w:noProof/>
            <w:webHidden/>
          </w:rPr>
          <w:fldChar w:fldCharType="end"/>
        </w:r>
      </w:hyperlink>
    </w:p>
    <w:p w14:paraId="69253EE1" w14:textId="0EAA2FA6" w:rsidR="00922253" w:rsidRPr="006B5780" w:rsidRDefault="00922253">
      <w:pPr>
        <w:pStyle w:val="TOC3"/>
        <w:rPr>
          <w:rFonts w:ascii="Calibri" w:hAnsi="Calibri"/>
          <w:noProof/>
          <w:sz w:val="22"/>
          <w:szCs w:val="22"/>
        </w:rPr>
      </w:pPr>
      <w:hyperlink w:anchor="_Toc514933972" w:history="1">
        <w:r w:rsidRPr="00304105">
          <w:rPr>
            <w:rStyle w:val="Hyperlink"/>
            <w:noProof/>
          </w:rPr>
          <w:t>3.10.16</w:t>
        </w:r>
        <w:r w:rsidRPr="006B5780">
          <w:rPr>
            <w:rFonts w:ascii="Calibri" w:hAnsi="Calibri"/>
            <w:noProof/>
            <w:sz w:val="22"/>
            <w:szCs w:val="22"/>
          </w:rPr>
          <w:tab/>
        </w:r>
        <w:r w:rsidRPr="00304105">
          <w:rPr>
            <w:rStyle w:val="Hyperlink"/>
            <w:noProof/>
          </w:rPr>
          <w:t>Association Subject of Pattern Relationship</w:t>
        </w:r>
        <w:r>
          <w:rPr>
            <w:noProof/>
            <w:webHidden/>
          </w:rPr>
          <w:tab/>
        </w:r>
        <w:r>
          <w:rPr>
            <w:noProof/>
            <w:webHidden/>
          </w:rPr>
          <w:fldChar w:fldCharType="begin"/>
        </w:r>
        <w:r>
          <w:rPr>
            <w:noProof/>
            <w:webHidden/>
          </w:rPr>
          <w:instrText xml:space="preserve"> PAGEREF _Toc514933972 \h </w:instrText>
        </w:r>
        <w:r>
          <w:rPr>
            <w:noProof/>
            <w:webHidden/>
          </w:rPr>
        </w:r>
        <w:r>
          <w:rPr>
            <w:noProof/>
            <w:webHidden/>
          </w:rPr>
          <w:fldChar w:fldCharType="separate"/>
        </w:r>
        <w:r w:rsidR="00175B81">
          <w:rPr>
            <w:noProof/>
            <w:webHidden/>
          </w:rPr>
          <w:t>357</w:t>
        </w:r>
        <w:r>
          <w:rPr>
            <w:noProof/>
            <w:webHidden/>
          </w:rPr>
          <w:fldChar w:fldCharType="end"/>
        </w:r>
      </w:hyperlink>
    </w:p>
    <w:p w14:paraId="54EA38FF" w14:textId="48A10E0A" w:rsidR="00922253" w:rsidRPr="006B5780" w:rsidRDefault="00922253">
      <w:pPr>
        <w:pStyle w:val="TOC3"/>
        <w:rPr>
          <w:rFonts w:ascii="Calibri" w:hAnsi="Calibri"/>
          <w:noProof/>
          <w:sz w:val="22"/>
          <w:szCs w:val="22"/>
        </w:rPr>
      </w:pPr>
      <w:hyperlink w:anchor="_Toc514933973" w:history="1">
        <w:r w:rsidRPr="00304105">
          <w:rPr>
            <w:rStyle w:val="Hyperlink"/>
            <w:noProof/>
          </w:rPr>
          <w:t>3.10.17</w:t>
        </w:r>
        <w:r w:rsidRPr="006B5780">
          <w:rPr>
            <w:rFonts w:ascii="Calibri" w:hAnsi="Calibri"/>
            <w:noProof/>
            <w:sz w:val="22"/>
            <w:szCs w:val="22"/>
          </w:rPr>
          <w:tab/>
        </w:r>
        <w:r w:rsidRPr="00304105">
          <w:rPr>
            <w:rStyle w:val="Hyperlink"/>
            <w:noProof/>
          </w:rPr>
          <w:t>Association Subsetting</w:t>
        </w:r>
        <w:r>
          <w:rPr>
            <w:noProof/>
            <w:webHidden/>
          </w:rPr>
          <w:tab/>
        </w:r>
        <w:r>
          <w:rPr>
            <w:noProof/>
            <w:webHidden/>
          </w:rPr>
          <w:fldChar w:fldCharType="begin"/>
        </w:r>
        <w:r>
          <w:rPr>
            <w:noProof/>
            <w:webHidden/>
          </w:rPr>
          <w:instrText xml:space="preserve"> PAGEREF _Toc514933973 \h </w:instrText>
        </w:r>
        <w:r>
          <w:rPr>
            <w:noProof/>
            <w:webHidden/>
          </w:rPr>
        </w:r>
        <w:r>
          <w:rPr>
            <w:noProof/>
            <w:webHidden/>
          </w:rPr>
          <w:fldChar w:fldCharType="separate"/>
        </w:r>
        <w:r w:rsidR="00175B81">
          <w:rPr>
            <w:noProof/>
            <w:webHidden/>
          </w:rPr>
          <w:t>357</w:t>
        </w:r>
        <w:r>
          <w:rPr>
            <w:noProof/>
            <w:webHidden/>
          </w:rPr>
          <w:fldChar w:fldCharType="end"/>
        </w:r>
      </w:hyperlink>
    </w:p>
    <w:p w14:paraId="389960C2" w14:textId="6F892FCF" w:rsidR="00922253" w:rsidRPr="006B5780" w:rsidRDefault="00922253">
      <w:pPr>
        <w:pStyle w:val="TOC3"/>
        <w:rPr>
          <w:rFonts w:ascii="Calibri" w:hAnsi="Calibri"/>
          <w:noProof/>
          <w:sz w:val="22"/>
          <w:szCs w:val="22"/>
        </w:rPr>
      </w:pPr>
      <w:hyperlink w:anchor="_Toc514933974" w:history="1">
        <w:r w:rsidRPr="00304105">
          <w:rPr>
            <w:rStyle w:val="Hyperlink"/>
            <w:noProof/>
          </w:rPr>
          <w:t>3.10.18</w:t>
        </w:r>
        <w:r w:rsidRPr="006B5780">
          <w:rPr>
            <w:rFonts w:ascii="Calibri" w:hAnsi="Calibri"/>
            <w:noProof/>
            <w:sz w:val="22"/>
            <w:szCs w:val="22"/>
          </w:rPr>
          <w:tab/>
        </w:r>
        <w:r w:rsidRPr="00304105">
          <w:rPr>
            <w:rStyle w:val="Hyperlink"/>
            <w:noProof/>
          </w:rPr>
          <w:t>Class Type Pattern Variable</w:t>
        </w:r>
        <w:r>
          <w:rPr>
            <w:noProof/>
            <w:webHidden/>
          </w:rPr>
          <w:tab/>
        </w:r>
        <w:r>
          <w:rPr>
            <w:noProof/>
            <w:webHidden/>
          </w:rPr>
          <w:fldChar w:fldCharType="begin"/>
        </w:r>
        <w:r>
          <w:rPr>
            <w:noProof/>
            <w:webHidden/>
          </w:rPr>
          <w:instrText xml:space="preserve"> PAGEREF _Toc514933974 \h </w:instrText>
        </w:r>
        <w:r>
          <w:rPr>
            <w:noProof/>
            <w:webHidden/>
          </w:rPr>
        </w:r>
        <w:r>
          <w:rPr>
            <w:noProof/>
            <w:webHidden/>
          </w:rPr>
          <w:fldChar w:fldCharType="separate"/>
        </w:r>
        <w:r w:rsidR="00175B81">
          <w:rPr>
            <w:noProof/>
            <w:webHidden/>
          </w:rPr>
          <w:t>357</w:t>
        </w:r>
        <w:r>
          <w:rPr>
            <w:noProof/>
            <w:webHidden/>
          </w:rPr>
          <w:fldChar w:fldCharType="end"/>
        </w:r>
      </w:hyperlink>
    </w:p>
    <w:p w14:paraId="6F21CF4F" w14:textId="6C0AB2B7" w:rsidR="00922253" w:rsidRPr="006B5780" w:rsidRDefault="00922253">
      <w:pPr>
        <w:pStyle w:val="TOC3"/>
        <w:rPr>
          <w:rFonts w:ascii="Calibri" w:hAnsi="Calibri"/>
          <w:noProof/>
          <w:sz w:val="22"/>
          <w:szCs w:val="22"/>
        </w:rPr>
      </w:pPr>
      <w:hyperlink w:anchor="_Toc514933975" w:history="1">
        <w:r w:rsidRPr="00304105">
          <w:rPr>
            <w:rStyle w:val="Hyperlink"/>
            <w:noProof/>
          </w:rPr>
          <w:t>3.10.19</w:t>
        </w:r>
        <w:r w:rsidRPr="006B5780">
          <w:rPr>
            <w:rFonts w:ascii="Calibri" w:hAnsi="Calibri"/>
            <w:noProof/>
            <w:sz w:val="22"/>
            <w:szCs w:val="22"/>
          </w:rPr>
          <w:tab/>
        </w:r>
        <w:r w:rsidRPr="00304105">
          <w:rPr>
            <w:rStyle w:val="Hyperlink"/>
            <w:noProof/>
          </w:rPr>
          <w:t>Class Variable Binding</w:t>
        </w:r>
        <w:r>
          <w:rPr>
            <w:noProof/>
            <w:webHidden/>
          </w:rPr>
          <w:tab/>
        </w:r>
        <w:r>
          <w:rPr>
            <w:noProof/>
            <w:webHidden/>
          </w:rPr>
          <w:fldChar w:fldCharType="begin"/>
        </w:r>
        <w:r>
          <w:rPr>
            <w:noProof/>
            <w:webHidden/>
          </w:rPr>
          <w:instrText xml:space="preserve"> PAGEREF _Toc514933975 \h </w:instrText>
        </w:r>
        <w:r>
          <w:rPr>
            <w:noProof/>
            <w:webHidden/>
          </w:rPr>
        </w:r>
        <w:r>
          <w:rPr>
            <w:noProof/>
            <w:webHidden/>
          </w:rPr>
          <w:fldChar w:fldCharType="separate"/>
        </w:r>
        <w:r w:rsidR="00175B81">
          <w:rPr>
            <w:noProof/>
            <w:webHidden/>
          </w:rPr>
          <w:t>357</w:t>
        </w:r>
        <w:r>
          <w:rPr>
            <w:noProof/>
            <w:webHidden/>
          </w:rPr>
          <w:fldChar w:fldCharType="end"/>
        </w:r>
      </w:hyperlink>
    </w:p>
    <w:p w14:paraId="7F1B0BEC" w14:textId="7DE52964" w:rsidR="00922253" w:rsidRPr="006B5780" w:rsidRDefault="00922253">
      <w:pPr>
        <w:pStyle w:val="TOC2"/>
        <w:rPr>
          <w:rFonts w:ascii="Calibri" w:hAnsi="Calibri"/>
          <w:noProof/>
          <w:sz w:val="22"/>
          <w:szCs w:val="22"/>
        </w:rPr>
      </w:pPr>
      <w:hyperlink w:anchor="_Toc514933976" w:history="1">
        <w:r w:rsidRPr="00304105">
          <w:rPr>
            <w:rStyle w:val="Hyperlink"/>
            <w:noProof/>
          </w:rPr>
          <w:t>3.11</w:t>
        </w:r>
        <w:r w:rsidRPr="006B5780">
          <w:rPr>
            <w:rFonts w:ascii="Calibri" w:hAnsi="Calibri"/>
            <w:noProof/>
            <w:sz w:val="22"/>
            <w:szCs w:val="22"/>
          </w:rPr>
          <w:tab/>
        </w:r>
        <w:r w:rsidRPr="00304105">
          <w:rPr>
            <w:rStyle w:val="Hyperlink"/>
            <w:noProof/>
          </w:rPr>
          <w:t>SMIF Conceptual Model::Properties</w:t>
        </w:r>
        <w:r>
          <w:rPr>
            <w:noProof/>
            <w:webHidden/>
          </w:rPr>
          <w:tab/>
        </w:r>
        <w:r>
          <w:rPr>
            <w:noProof/>
            <w:webHidden/>
          </w:rPr>
          <w:fldChar w:fldCharType="begin"/>
        </w:r>
        <w:r>
          <w:rPr>
            <w:noProof/>
            <w:webHidden/>
          </w:rPr>
          <w:instrText xml:space="preserve"> PAGEREF _Toc514933976 \h </w:instrText>
        </w:r>
        <w:r>
          <w:rPr>
            <w:noProof/>
            <w:webHidden/>
          </w:rPr>
        </w:r>
        <w:r>
          <w:rPr>
            <w:noProof/>
            <w:webHidden/>
          </w:rPr>
          <w:fldChar w:fldCharType="separate"/>
        </w:r>
        <w:r w:rsidR="00175B81">
          <w:rPr>
            <w:noProof/>
            <w:webHidden/>
          </w:rPr>
          <w:t>360</w:t>
        </w:r>
        <w:r>
          <w:rPr>
            <w:noProof/>
            <w:webHidden/>
          </w:rPr>
          <w:fldChar w:fldCharType="end"/>
        </w:r>
      </w:hyperlink>
    </w:p>
    <w:p w14:paraId="4BA5513F" w14:textId="39D1FC92" w:rsidR="00922253" w:rsidRPr="006B5780" w:rsidRDefault="00922253">
      <w:pPr>
        <w:pStyle w:val="TOC3"/>
        <w:rPr>
          <w:rFonts w:ascii="Calibri" w:hAnsi="Calibri"/>
          <w:noProof/>
          <w:sz w:val="22"/>
          <w:szCs w:val="22"/>
        </w:rPr>
      </w:pPr>
      <w:hyperlink w:anchor="_Toc514933977" w:history="1">
        <w:r w:rsidRPr="00304105">
          <w:rPr>
            <w:rStyle w:val="Hyperlink"/>
            <w:noProof/>
          </w:rPr>
          <w:t>3.11.1</w:t>
        </w:r>
        <w:r w:rsidRPr="006B5780">
          <w:rPr>
            <w:rFonts w:ascii="Calibri" w:hAnsi="Calibri"/>
            <w:noProof/>
            <w:sz w:val="22"/>
            <w:szCs w:val="22"/>
          </w:rPr>
          <w:tab/>
        </w:r>
        <w:r w:rsidRPr="00304105">
          <w:rPr>
            <w:rStyle w:val="Hyperlink"/>
            <w:noProof/>
          </w:rPr>
          <w:t>Diagram: Characteristics</w:t>
        </w:r>
        <w:r>
          <w:rPr>
            <w:noProof/>
            <w:webHidden/>
          </w:rPr>
          <w:tab/>
        </w:r>
        <w:r>
          <w:rPr>
            <w:noProof/>
            <w:webHidden/>
          </w:rPr>
          <w:fldChar w:fldCharType="begin"/>
        </w:r>
        <w:r>
          <w:rPr>
            <w:noProof/>
            <w:webHidden/>
          </w:rPr>
          <w:instrText xml:space="preserve"> PAGEREF _Toc514933977 \h </w:instrText>
        </w:r>
        <w:r>
          <w:rPr>
            <w:noProof/>
            <w:webHidden/>
          </w:rPr>
        </w:r>
        <w:r>
          <w:rPr>
            <w:noProof/>
            <w:webHidden/>
          </w:rPr>
          <w:fldChar w:fldCharType="separate"/>
        </w:r>
        <w:r w:rsidR="00175B81">
          <w:rPr>
            <w:noProof/>
            <w:webHidden/>
          </w:rPr>
          <w:t>360</w:t>
        </w:r>
        <w:r>
          <w:rPr>
            <w:noProof/>
            <w:webHidden/>
          </w:rPr>
          <w:fldChar w:fldCharType="end"/>
        </w:r>
      </w:hyperlink>
    </w:p>
    <w:p w14:paraId="202AC91D" w14:textId="0C5939AF" w:rsidR="00922253" w:rsidRPr="006B5780" w:rsidRDefault="00922253">
      <w:pPr>
        <w:pStyle w:val="TOC3"/>
        <w:rPr>
          <w:rFonts w:ascii="Calibri" w:hAnsi="Calibri"/>
          <w:noProof/>
          <w:sz w:val="22"/>
          <w:szCs w:val="22"/>
        </w:rPr>
      </w:pPr>
      <w:hyperlink w:anchor="_Toc514933978" w:history="1">
        <w:r w:rsidRPr="00304105">
          <w:rPr>
            <w:rStyle w:val="Hyperlink"/>
            <w:noProof/>
          </w:rPr>
          <w:t>3.11.2</w:t>
        </w:r>
        <w:r w:rsidRPr="006B5780">
          <w:rPr>
            <w:rFonts w:ascii="Calibri" w:hAnsi="Calibri"/>
            <w:noProof/>
            <w:sz w:val="22"/>
            <w:szCs w:val="22"/>
          </w:rPr>
          <w:tab/>
        </w:r>
        <w:r w:rsidRPr="00304105">
          <w:rPr>
            <w:rStyle w:val="Hyperlink"/>
            <w:noProof/>
          </w:rPr>
          <w:t>Diagram: Properties</w:t>
        </w:r>
        <w:r>
          <w:rPr>
            <w:noProof/>
            <w:webHidden/>
          </w:rPr>
          <w:tab/>
        </w:r>
        <w:r>
          <w:rPr>
            <w:noProof/>
            <w:webHidden/>
          </w:rPr>
          <w:fldChar w:fldCharType="begin"/>
        </w:r>
        <w:r>
          <w:rPr>
            <w:noProof/>
            <w:webHidden/>
          </w:rPr>
          <w:instrText xml:space="preserve"> PAGEREF _Toc514933978 \h </w:instrText>
        </w:r>
        <w:r>
          <w:rPr>
            <w:noProof/>
            <w:webHidden/>
          </w:rPr>
        </w:r>
        <w:r>
          <w:rPr>
            <w:noProof/>
            <w:webHidden/>
          </w:rPr>
          <w:fldChar w:fldCharType="separate"/>
        </w:r>
        <w:r w:rsidR="00175B81">
          <w:rPr>
            <w:noProof/>
            <w:webHidden/>
          </w:rPr>
          <w:t>361</w:t>
        </w:r>
        <w:r>
          <w:rPr>
            <w:noProof/>
            <w:webHidden/>
          </w:rPr>
          <w:fldChar w:fldCharType="end"/>
        </w:r>
      </w:hyperlink>
    </w:p>
    <w:p w14:paraId="24720E3E" w14:textId="5A216043" w:rsidR="00922253" w:rsidRPr="006B5780" w:rsidRDefault="00922253">
      <w:pPr>
        <w:pStyle w:val="TOC3"/>
        <w:rPr>
          <w:rFonts w:ascii="Calibri" w:hAnsi="Calibri"/>
          <w:noProof/>
          <w:sz w:val="22"/>
          <w:szCs w:val="22"/>
        </w:rPr>
      </w:pPr>
      <w:hyperlink w:anchor="_Toc514933979" w:history="1">
        <w:r w:rsidRPr="00304105">
          <w:rPr>
            <w:rStyle w:val="Hyperlink"/>
            <w:noProof/>
          </w:rPr>
          <w:t>3.11.3</w:t>
        </w:r>
        <w:r w:rsidRPr="006B5780">
          <w:rPr>
            <w:rFonts w:ascii="Calibri" w:hAnsi="Calibri"/>
            <w:noProof/>
            <w:sz w:val="22"/>
            <w:szCs w:val="22"/>
          </w:rPr>
          <w:tab/>
        </w:r>
        <w:r w:rsidRPr="00304105">
          <w:rPr>
            <w:rStyle w:val="Hyperlink"/>
            <w:noProof/>
          </w:rPr>
          <w:t>Diagram: Property Foundation</w:t>
        </w:r>
        <w:r>
          <w:rPr>
            <w:noProof/>
            <w:webHidden/>
          </w:rPr>
          <w:tab/>
        </w:r>
        <w:r>
          <w:rPr>
            <w:noProof/>
            <w:webHidden/>
          </w:rPr>
          <w:fldChar w:fldCharType="begin"/>
        </w:r>
        <w:r>
          <w:rPr>
            <w:noProof/>
            <w:webHidden/>
          </w:rPr>
          <w:instrText xml:space="preserve"> PAGEREF _Toc514933979 \h </w:instrText>
        </w:r>
        <w:r>
          <w:rPr>
            <w:noProof/>
            <w:webHidden/>
          </w:rPr>
        </w:r>
        <w:r>
          <w:rPr>
            <w:noProof/>
            <w:webHidden/>
          </w:rPr>
          <w:fldChar w:fldCharType="separate"/>
        </w:r>
        <w:r w:rsidR="00175B81">
          <w:rPr>
            <w:noProof/>
            <w:webHidden/>
          </w:rPr>
          <w:t>362</w:t>
        </w:r>
        <w:r>
          <w:rPr>
            <w:noProof/>
            <w:webHidden/>
          </w:rPr>
          <w:fldChar w:fldCharType="end"/>
        </w:r>
      </w:hyperlink>
    </w:p>
    <w:p w14:paraId="4699168C" w14:textId="60148D19" w:rsidR="00922253" w:rsidRPr="006B5780" w:rsidRDefault="00922253">
      <w:pPr>
        <w:pStyle w:val="TOC3"/>
        <w:rPr>
          <w:rFonts w:ascii="Calibri" w:hAnsi="Calibri"/>
          <w:noProof/>
          <w:sz w:val="22"/>
          <w:szCs w:val="22"/>
        </w:rPr>
      </w:pPr>
      <w:hyperlink w:anchor="_Toc514933980" w:history="1">
        <w:r w:rsidRPr="00304105">
          <w:rPr>
            <w:rStyle w:val="Hyperlink"/>
            <w:noProof/>
          </w:rPr>
          <w:t>3.11.4</w:t>
        </w:r>
        <w:r w:rsidRPr="006B5780">
          <w:rPr>
            <w:rFonts w:ascii="Calibri" w:hAnsi="Calibri"/>
            <w:noProof/>
            <w:sz w:val="22"/>
            <w:szCs w:val="22"/>
          </w:rPr>
          <w:tab/>
        </w:r>
        <w:r w:rsidRPr="00304105">
          <w:rPr>
            <w:rStyle w:val="Hyperlink"/>
            <w:noProof/>
          </w:rPr>
          <w:t>Class Abstract Property Owner</w:t>
        </w:r>
        <w:r>
          <w:rPr>
            <w:noProof/>
            <w:webHidden/>
          </w:rPr>
          <w:tab/>
        </w:r>
        <w:r>
          <w:rPr>
            <w:noProof/>
            <w:webHidden/>
          </w:rPr>
          <w:fldChar w:fldCharType="begin"/>
        </w:r>
        <w:r>
          <w:rPr>
            <w:noProof/>
            <w:webHidden/>
          </w:rPr>
          <w:instrText xml:space="preserve"> PAGEREF _Toc514933980 \h </w:instrText>
        </w:r>
        <w:r>
          <w:rPr>
            <w:noProof/>
            <w:webHidden/>
          </w:rPr>
        </w:r>
        <w:r>
          <w:rPr>
            <w:noProof/>
            <w:webHidden/>
          </w:rPr>
          <w:fldChar w:fldCharType="separate"/>
        </w:r>
        <w:r w:rsidR="00175B81">
          <w:rPr>
            <w:noProof/>
            <w:webHidden/>
          </w:rPr>
          <w:t>362</w:t>
        </w:r>
        <w:r>
          <w:rPr>
            <w:noProof/>
            <w:webHidden/>
          </w:rPr>
          <w:fldChar w:fldCharType="end"/>
        </w:r>
      </w:hyperlink>
    </w:p>
    <w:p w14:paraId="7A02D146" w14:textId="376A6C3E" w:rsidR="00922253" w:rsidRPr="006B5780" w:rsidRDefault="00922253">
      <w:pPr>
        <w:pStyle w:val="TOC3"/>
        <w:rPr>
          <w:rFonts w:ascii="Calibri" w:hAnsi="Calibri"/>
          <w:noProof/>
          <w:sz w:val="22"/>
          <w:szCs w:val="22"/>
        </w:rPr>
      </w:pPr>
      <w:hyperlink w:anchor="_Toc514933981" w:history="1">
        <w:r w:rsidRPr="00304105">
          <w:rPr>
            <w:rStyle w:val="Hyperlink"/>
            <w:noProof/>
          </w:rPr>
          <w:t>3.11.5</w:t>
        </w:r>
        <w:r w:rsidRPr="006B5780">
          <w:rPr>
            <w:rFonts w:ascii="Calibri" w:hAnsi="Calibri"/>
            <w:noProof/>
            <w:sz w:val="22"/>
            <w:szCs w:val="22"/>
          </w:rPr>
          <w:tab/>
        </w:r>
        <w:r w:rsidRPr="00304105">
          <w:rPr>
            <w:rStyle w:val="Hyperlink"/>
            <w:noProof/>
          </w:rPr>
          <w:t>Class Annotation Property</w:t>
        </w:r>
        <w:r>
          <w:rPr>
            <w:noProof/>
            <w:webHidden/>
          </w:rPr>
          <w:tab/>
        </w:r>
        <w:r>
          <w:rPr>
            <w:noProof/>
            <w:webHidden/>
          </w:rPr>
          <w:fldChar w:fldCharType="begin"/>
        </w:r>
        <w:r>
          <w:rPr>
            <w:noProof/>
            <w:webHidden/>
          </w:rPr>
          <w:instrText xml:space="preserve"> PAGEREF _Toc514933981 \h </w:instrText>
        </w:r>
        <w:r>
          <w:rPr>
            <w:noProof/>
            <w:webHidden/>
          </w:rPr>
        </w:r>
        <w:r>
          <w:rPr>
            <w:noProof/>
            <w:webHidden/>
          </w:rPr>
          <w:fldChar w:fldCharType="separate"/>
        </w:r>
        <w:r w:rsidR="00175B81">
          <w:rPr>
            <w:noProof/>
            <w:webHidden/>
          </w:rPr>
          <w:t>362</w:t>
        </w:r>
        <w:r>
          <w:rPr>
            <w:noProof/>
            <w:webHidden/>
          </w:rPr>
          <w:fldChar w:fldCharType="end"/>
        </w:r>
      </w:hyperlink>
    </w:p>
    <w:p w14:paraId="59235128" w14:textId="6141DE8E" w:rsidR="00922253" w:rsidRPr="006B5780" w:rsidRDefault="00922253">
      <w:pPr>
        <w:pStyle w:val="TOC3"/>
        <w:rPr>
          <w:rFonts w:ascii="Calibri" w:hAnsi="Calibri"/>
          <w:noProof/>
          <w:sz w:val="22"/>
          <w:szCs w:val="22"/>
        </w:rPr>
      </w:pPr>
      <w:hyperlink w:anchor="_Toc514933982" w:history="1">
        <w:r w:rsidRPr="00304105">
          <w:rPr>
            <w:rStyle w:val="Hyperlink"/>
            <w:noProof/>
          </w:rPr>
          <w:t>3.11.6</w:t>
        </w:r>
        <w:r w:rsidRPr="006B5780">
          <w:rPr>
            <w:rFonts w:ascii="Calibri" w:hAnsi="Calibri"/>
            <w:noProof/>
            <w:sz w:val="22"/>
            <w:szCs w:val="22"/>
          </w:rPr>
          <w:tab/>
        </w:r>
        <w:r w:rsidRPr="00304105">
          <w:rPr>
            <w:rStyle w:val="Hyperlink"/>
            <w:noProof/>
          </w:rPr>
          <w:t>Association Bound Individual</w:t>
        </w:r>
        <w:r>
          <w:rPr>
            <w:noProof/>
            <w:webHidden/>
          </w:rPr>
          <w:tab/>
        </w:r>
        <w:r>
          <w:rPr>
            <w:noProof/>
            <w:webHidden/>
          </w:rPr>
          <w:fldChar w:fldCharType="begin"/>
        </w:r>
        <w:r>
          <w:rPr>
            <w:noProof/>
            <w:webHidden/>
          </w:rPr>
          <w:instrText xml:space="preserve"> PAGEREF _Toc514933982 \h </w:instrText>
        </w:r>
        <w:r>
          <w:rPr>
            <w:noProof/>
            <w:webHidden/>
          </w:rPr>
        </w:r>
        <w:r>
          <w:rPr>
            <w:noProof/>
            <w:webHidden/>
          </w:rPr>
          <w:fldChar w:fldCharType="separate"/>
        </w:r>
        <w:r w:rsidR="00175B81">
          <w:rPr>
            <w:noProof/>
            <w:webHidden/>
          </w:rPr>
          <w:t>362</w:t>
        </w:r>
        <w:r>
          <w:rPr>
            <w:noProof/>
            <w:webHidden/>
          </w:rPr>
          <w:fldChar w:fldCharType="end"/>
        </w:r>
      </w:hyperlink>
    </w:p>
    <w:p w14:paraId="3AED4692" w14:textId="27EF47CC" w:rsidR="00922253" w:rsidRPr="006B5780" w:rsidRDefault="00922253">
      <w:pPr>
        <w:pStyle w:val="TOC3"/>
        <w:rPr>
          <w:rFonts w:ascii="Calibri" w:hAnsi="Calibri"/>
          <w:noProof/>
          <w:sz w:val="22"/>
          <w:szCs w:val="22"/>
        </w:rPr>
      </w:pPr>
      <w:hyperlink w:anchor="_Toc514933983" w:history="1">
        <w:r w:rsidRPr="00304105">
          <w:rPr>
            <w:rStyle w:val="Hyperlink"/>
            <w:noProof/>
          </w:rPr>
          <w:t>3.11.7</w:t>
        </w:r>
        <w:r w:rsidRPr="006B5780">
          <w:rPr>
            <w:rFonts w:ascii="Calibri" w:hAnsi="Calibri"/>
            <w:noProof/>
            <w:sz w:val="22"/>
            <w:szCs w:val="22"/>
          </w:rPr>
          <w:tab/>
        </w:r>
        <w:r w:rsidRPr="00304105">
          <w:rPr>
            <w:rStyle w:val="Hyperlink"/>
            <w:noProof/>
          </w:rPr>
          <w:t>Association Bound Property</w:t>
        </w:r>
        <w:r>
          <w:rPr>
            <w:noProof/>
            <w:webHidden/>
          </w:rPr>
          <w:tab/>
        </w:r>
        <w:r>
          <w:rPr>
            <w:noProof/>
            <w:webHidden/>
          </w:rPr>
          <w:fldChar w:fldCharType="begin"/>
        </w:r>
        <w:r>
          <w:rPr>
            <w:noProof/>
            <w:webHidden/>
          </w:rPr>
          <w:instrText xml:space="preserve"> PAGEREF _Toc514933983 \h </w:instrText>
        </w:r>
        <w:r>
          <w:rPr>
            <w:noProof/>
            <w:webHidden/>
          </w:rPr>
        </w:r>
        <w:r>
          <w:rPr>
            <w:noProof/>
            <w:webHidden/>
          </w:rPr>
          <w:fldChar w:fldCharType="separate"/>
        </w:r>
        <w:r w:rsidR="00175B81">
          <w:rPr>
            <w:noProof/>
            <w:webHidden/>
          </w:rPr>
          <w:t>363</w:t>
        </w:r>
        <w:r>
          <w:rPr>
            <w:noProof/>
            <w:webHidden/>
          </w:rPr>
          <w:fldChar w:fldCharType="end"/>
        </w:r>
      </w:hyperlink>
    </w:p>
    <w:p w14:paraId="3BB91D1D" w14:textId="6309A927" w:rsidR="00922253" w:rsidRPr="006B5780" w:rsidRDefault="00922253">
      <w:pPr>
        <w:pStyle w:val="TOC3"/>
        <w:rPr>
          <w:rFonts w:ascii="Calibri" w:hAnsi="Calibri"/>
          <w:noProof/>
          <w:sz w:val="22"/>
          <w:szCs w:val="22"/>
        </w:rPr>
      </w:pPr>
      <w:hyperlink w:anchor="_Toc514933984" w:history="1">
        <w:r w:rsidRPr="00304105">
          <w:rPr>
            <w:rStyle w:val="Hyperlink"/>
            <w:noProof/>
          </w:rPr>
          <w:t>3.11.8</w:t>
        </w:r>
        <w:r w:rsidRPr="006B5780">
          <w:rPr>
            <w:rFonts w:ascii="Calibri" w:hAnsi="Calibri"/>
            <w:noProof/>
            <w:sz w:val="22"/>
            <w:szCs w:val="22"/>
          </w:rPr>
          <w:tab/>
        </w:r>
        <w:r w:rsidRPr="00304105">
          <w:rPr>
            <w:rStyle w:val="Hyperlink"/>
            <w:noProof/>
          </w:rPr>
          <w:t>Association Bound Subject</w:t>
        </w:r>
        <w:r>
          <w:rPr>
            <w:noProof/>
            <w:webHidden/>
          </w:rPr>
          <w:tab/>
        </w:r>
        <w:r>
          <w:rPr>
            <w:noProof/>
            <w:webHidden/>
          </w:rPr>
          <w:fldChar w:fldCharType="begin"/>
        </w:r>
        <w:r>
          <w:rPr>
            <w:noProof/>
            <w:webHidden/>
          </w:rPr>
          <w:instrText xml:space="preserve"> PAGEREF _Toc514933984 \h </w:instrText>
        </w:r>
        <w:r>
          <w:rPr>
            <w:noProof/>
            <w:webHidden/>
          </w:rPr>
        </w:r>
        <w:r>
          <w:rPr>
            <w:noProof/>
            <w:webHidden/>
          </w:rPr>
          <w:fldChar w:fldCharType="separate"/>
        </w:r>
        <w:r w:rsidR="00175B81">
          <w:rPr>
            <w:noProof/>
            <w:webHidden/>
          </w:rPr>
          <w:t>363</w:t>
        </w:r>
        <w:r>
          <w:rPr>
            <w:noProof/>
            <w:webHidden/>
          </w:rPr>
          <w:fldChar w:fldCharType="end"/>
        </w:r>
      </w:hyperlink>
    </w:p>
    <w:p w14:paraId="479EC5B7" w14:textId="33C0CC56" w:rsidR="00922253" w:rsidRPr="006B5780" w:rsidRDefault="00922253">
      <w:pPr>
        <w:pStyle w:val="TOC3"/>
        <w:rPr>
          <w:rFonts w:ascii="Calibri" w:hAnsi="Calibri"/>
          <w:noProof/>
          <w:sz w:val="22"/>
          <w:szCs w:val="22"/>
        </w:rPr>
      </w:pPr>
      <w:hyperlink w:anchor="_Toc514933985" w:history="1">
        <w:r w:rsidRPr="00304105">
          <w:rPr>
            <w:rStyle w:val="Hyperlink"/>
            <w:noProof/>
          </w:rPr>
          <w:t>3.11.9</w:t>
        </w:r>
        <w:r w:rsidRPr="006B5780">
          <w:rPr>
            <w:rFonts w:ascii="Calibri" w:hAnsi="Calibri"/>
            <w:noProof/>
            <w:sz w:val="22"/>
            <w:szCs w:val="22"/>
          </w:rPr>
          <w:tab/>
        </w:r>
        <w:r w:rsidRPr="00304105">
          <w:rPr>
            <w:rStyle w:val="Hyperlink"/>
            <w:noProof/>
          </w:rPr>
          <w:t>Class Characteristic Binding</w:t>
        </w:r>
        <w:r>
          <w:rPr>
            <w:noProof/>
            <w:webHidden/>
          </w:rPr>
          <w:tab/>
        </w:r>
        <w:r>
          <w:rPr>
            <w:noProof/>
            <w:webHidden/>
          </w:rPr>
          <w:fldChar w:fldCharType="begin"/>
        </w:r>
        <w:r>
          <w:rPr>
            <w:noProof/>
            <w:webHidden/>
          </w:rPr>
          <w:instrText xml:space="preserve"> PAGEREF _Toc514933985 \h </w:instrText>
        </w:r>
        <w:r>
          <w:rPr>
            <w:noProof/>
            <w:webHidden/>
          </w:rPr>
        </w:r>
        <w:r>
          <w:rPr>
            <w:noProof/>
            <w:webHidden/>
          </w:rPr>
          <w:fldChar w:fldCharType="separate"/>
        </w:r>
        <w:r w:rsidR="00175B81">
          <w:rPr>
            <w:noProof/>
            <w:webHidden/>
          </w:rPr>
          <w:t>363</w:t>
        </w:r>
        <w:r>
          <w:rPr>
            <w:noProof/>
            <w:webHidden/>
          </w:rPr>
          <w:fldChar w:fldCharType="end"/>
        </w:r>
      </w:hyperlink>
    </w:p>
    <w:p w14:paraId="3113D1B3" w14:textId="733FE31E" w:rsidR="00922253" w:rsidRPr="006B5780" w:rsidRDefault="00922253">
      <w:pPr>
        <w:pStyle w:val="TOC3"/>
        <w:rPr>
          <w:rFonts w:ascii="Calibri" w:hAnsi="Calibri"/>
          <w:noProof/>
          <w:sz w:val="22"/>
          <w:szCs w:val="22"/>
        </w:rPr>
      </w:pPr>
      <w:hyperlink w:anchor="_Toc514933986" w:history="1">
        <w:r w:rsidRPr="00304105">
          <w:rPr>
            <w:rStyle w:val="Hyperlink"/>
            <w:noProof/>
          </w:rPr>
          <w:t>3.11.10</w:t>
        </w:r>
        <w:r w:rsidRPr="006B5780">
          <w:rPr>
            <w:rFonts w:ascii="Calibri" w:hAnsi="Calibri"/>
            <w:noProof/>
            <w:sz w:val="22"/>
            <w:szCs w:val="22"/>
          </w:rPr>
          <w:tab/>
        </w:r>
        <w:r w:rsidRPr="00304105">
          <w:rPr>
            <w:rStyle w:val="Hyperlink"/>
            <w:noProof/>
          </w:rPr>
          <w:t>Class Characteristic Type</w:t>
        </w:r>
        <w:r>
          <w:rPr>
            <w:noProof/>
            <w:webHidden/>
          </w:rPr>
          <w:tab/>
        </w:r>
        <w:r>
          <w:rPr>
            <w:noProof/>
            <w:webHidden/>
          </w:rPr>
          <w:fldChar w:fldCharType="begin"/>
        </w:r>
        <w:r>
          <w:rPr>
            <w:noProof/>
            <w:webHidden/>
          </w:rPr>
          <w:instrText xml:space="preserve"> PAGEREF _Toc514933986 \h </w:instrText>
        </w:r>
        <w:r>
          <w:rPr>
            <w:noProof/>
            <w:webHidden/>
          </w:rPr>
        </w:r>
        <w:r>
          <w:rPr>
            <w:noProof/>
            <w:webHidden/>
          </w:rPr>
          <w:fldChar w:fldCharType="separate"/>
        </w:r>
        <w:r w:rsidR="00175B81">
          <w:rPr>
            <w:noProof/>
            <w:webHidden/>
          </w:rPr>
          <w:t>364</w:t>
        </w:r>
        <w:r>
          <w:rPr>
            <w:noProof/>
            <w:webHidden/>
          </w:rPr>
          <w:fldChar w:fldCharType="end"/>
        </w:r>
      </w:hyperlink>
    </w:p>
    <w:p w14:paraId="6060A029" w14:textId="0A5A1F69" w:rsidR="00922253" w:rsidRPr="006B5780" w:rsidRDefault="00922253">
      <w:pPr>
        <w:pStyle w:val="TOC3"/>
        <w:rPr>
          <w:rFonts w:ascii="Calibri" w:hAnsi="Calibri"/>
          <w:noProof/>
          <w:sz w:val="22"/>
          <w:szCs w:val="22"/>
        </w:rPr>
      </w:pPr>
      <w:hyperlink w:anchor="_Toc514933987" w:history="1">
        <w:r w:rsidRPr="00304105">
          <w:rPr>
            <w:rStyle w:val="Hyperlink"/>
            <w:noProof/>
          </w:rPr>
          <w:t>3.11.11</w:t>
        </w:r>
        <w:r w:rsidRPr="006B5780">
          <w:rPr>
            <w:rFonts w:ascii="Calibri" w:hAnsi="Calibri"/>
            <w:noProof/>
            <w:sz w:val="22"/>
            <w:szCs w:val="22"/>
          </w:rPr>
          <w:tab/>
        </w:r>
        <w:r w:rsidRPr="00304105">
          <w:rPr>
            <w:rStyle w:val="Hyperlink"/>
            <w:noProof/>
          </w:rPr>
          <w:t>Class Computed Property Type</w:t>
        </w:r>
        <w:r>
          <w:rPr>
            <w:noProof/>
            <w:webHidden/>
          </w:rPr>
          <w:tab/>
        </w:r>
        <w:r>
          <w:rPr>
            <w:noProof/>
            <w:webHidden/>
          </w:rPr>
          <w:fldChar w:fldCharType="begin"/>
        </w:r>
        <w:r>
          <w:rPr>
            <w:noProof/>
            <w:webHidden/>
          </w:rPr>
          <w:instrText xml:space="preserve"> PAGEREF _Toc514933987 \h </w:instrText>
        </w:r>
        <w:r>
          <w:rPr>
            <w:noProof/>
            <w:webHidden/>
          </w:rPr>
        </w:r>
        <w:r>
          <w:rPr>
            <w:noProof/>
            <w:webHidden/>
          </w:rPr>
          <w:fldChar w:fldCharType="separate"/>
        </w:r>
        <w:r w:rsidR="00175B81">
          <w:rPr>
            <w:noProof/>
            <w:webHidden/>
          </w:rPr>
          <w:t>364</w:t>
        </w:r>
        <w:r>
          <w:rPr>
            <w:noProof/>
            <w:webHidden/>
          </w:rPr>
          <w:fldChar w:fldCharType="end"/>
        </w:r>
      </w:hyperlink>
    </w:p>
    <w:p w14:paraId="75ED2074" w14:textId="7844C7AC" w:rsidR="00922253" w:rsidRPr="006B5780" w:rsidRDefault="00922253">
      <w:pPr>
        <w:pStyle w:val="TOC3"/>
        <w:rPr>
          <w:rFonts w:ascii="Calibri" w:hAnsi="Calibri"/>
          <w:noProof/>
          <w:sz w:val="22"/>
          <w:szCs w:val="22"/>
        </w:rPr>
      </w:pPr>
      <w:hyperlink w:anchor="_Toc514933988" w:history="1">
        <w:r w:rsidRPr="00304105">
          <w:rPr>
            <w:rStyle w:val="Hyperlink"/>
            <w:noProof/>
          </w:rPr>
          <w:t>3.11.12</w:t>
        </w:r>
        <w:r w:rsidRPr="006B5780">
          <w:rPr>
            <w:rFonts w:ascii="Calibri" w:hAnsi="Calibri"/>
            <w:noProof/>
            <w:sz w:val="22"/>
            <w:szCs w:val="22"/>
          </w:rPr>
          <w:tab/>
        </w:r>
        <w:r w:rsidRPr="00304105">
          <w:rPr>
            <w:rStyle w:val="Hyperlink"/>
            <w:noProof/>
          </w:rPr>
          <w:t>Class Concrete Property Type</w:t>
        </w:r>
        <w:r>
          <w:rPr>
            <w:noProof/>
            <w:webHidden/>
          </w:rPr>
          <w:tab/>
        </w:r>
        <w:r>
          <w:rPr>
            <w:noProof/>
            <w:webHidden/>
          </w:rPr>
          <w:fldChar w:fldCharType="begin"/>
        </w:r>
        <w:r>
          <w:rPr>
            <w:noProof/>
            <w:webHidden/>
          </w:rPr>
          <w:instrText xml:space="preserve"> PAGEREF _Toc514933988 \h </w:instrText>
        </w:r>
        <w:r>
          <w:rPr>
            <w:noProof/>
            <w:webHidden/>
          </w:rPr>
        </w:r>
        <w:r>
          <w:rPr>
            <w:noProof/>
            <w:webHidden/>
          </w:rPr>
          <w:fldChar w:fldCharType="separate"/>
        </w:r>
        <w:r w:rsidR="00175B81">
          <w:rPr>
            <w:noProof/>
            <w:webHidden/>
          </w:rPr>
          <w:t>364</w:t>
        </w:r>
        <w:r>
          <w:rPr>
            <w:noProof/>
            <w:webHidden/>
          </w:rPr>
          <w:fldChar w:fldCharType="end"/>
        </w:r>
      </w:hyperlink>
    </w:p>
    <w:p w14:paraId="250300FF" w14:textId="64EBBCF2" w:rsidR="00922253" w:rsidRPr="006B5780" w:rsidRDefault="00922253">
      <w:pPr>
        <w:pStyle w:val="TOC3"/>
        <w:rPr>
          <w:rFonts w:ascii="Calibri" w:hAnsi="Calibri"/>
          <w:noProof/>
          <w:sz w:val="22"/>
          <w:szCs w:val="22"/>
        </w:rPr>
      </w:pPr>
      <w:hyperlink w:anchor="_Toc514933989" w:history="1">
        <w:r w:rsidRPr="00304105">
          <w:rPr>
            <w:rStyle w:val="Hyperlink"/>
            <w:noProof/>
          </w:rPr>
          <w:t>3.11.13</w:t>
        </w:r>
        <w:r w:rsidRPr="006B5780">
          <w:rPr>
            <w:rFonts w:ascii="Calibri" w:hAnsi="Calibri"/>
            <w:noProof/>
            <w:sz w:val="22"/>
            <w:szCs w:val="22"/>
          </w:rPr>
          <w:tab/>
        </w:r>
        <w:r w:rsidRPr="00304105">
          <w:rPr>
            <w:rStyle w:val="Hyperlink"/>
            <w:noProof/>
          </w:rPr>
          <w:t>Class Derived Property Type</w:t>
        </w:r>
        <w:r>
          <w:rPr>
            <w:noProof/>
            <w:webHidden/>
          </w:rPr>
          <w:tab/>
        </w:r>
        <w:r>
          <w:rPr>
            <w:noProof/>
            <w:webHidden/>
          </w:rPr>
          <w:fldChar w:fldCharType="begin"/>
        </w:r>
        <w:r>
          <w:rPr>
            <w:noProof/>
            <w:webHidden/>
          </w:rPr>
          <w:instrText xml:space="preserve"> PAGEREF _Toc514933989 \h </w:instrText>
        </w:r>
        <w:r>
          <w:rPr>
            <w:noProof/>
            <w:webHidden/>
          </w:rPr>
        </w:r>
        <w:r>
          <w:rPr>
            <w:noProof/>
            <w:webHidden/>
          </w:rPr>
          <w:fldChar w:fldCharType="separate"/>
        </w:r>
        <w:r w:rsidR="00175B81">
          <w:rPr>
            <w:noProof/>
            <w:webHidden/>
          </w:rPr>
          <w:t>364</w:t>
        </w:r>
        <w:r>
          <w:rPr>
            <w:noProof/>
            <w:webHidden/>
          </w:rPr>
          <w:fldChar w:fldCharType="end"/>
        </w:r>
      </w:hyperlink>
    </w:p>
    <w:p w14:paraId="7F49FE0A" w14:textId="52F5457C" w:rsidR="00922253" w:rsidRPr="006B5780" w:rsidRDefault="00922253">
      <w:pPr>
        <w:pStyle w:val="TOC3"/>
        <w:rPr>
          <w:rFonts w:ascii="Calibri" w:hAnsi="Calibri"/>
          <w:noProof/>
          <w:sz w:val="22"/>
          <w:szCs w:val="22"/>
        </w:rPr>
      </w:pPr>
      <w:hyperlink w:anchor="_Toc514933990" w:history="1">
        <w:r w:rsidRPr="00304105">
          <w:rPr>
            <w:rStyle w:val="Hyperlink"/>
            <w:noProof/>
          </w:rPr>
          <w:t>3.11.14</w:t>
        </w:r>
        <w:r w:rsidRPr="006B5780">
          <w:rPr>
            <w:rFonts w:ascii="Calibri" w:hAnsi="Calibri"/>
            <w:noProof/>
            <w:sz w:val="22"/>
            <w:szCs w:val="22"/>
          </w:rPr>
          <w:tab/>
        </w:r>
        <w:r w:rsidRPr="00304105">
          <w:rPr>
            <w:rStyle w:val="Hyperlink"/>
            <w:noProof/>
          </w:rPr>
          <w:t>Class Identifiable Property Owner</w:t>
        </w:r>
        <w:r>
          <w:rPr>
            <w:noProof/>
            <w:webHidden/>
          </w:rPr>
          <w:tab/>
        </w:r>
        <w:r>
          <w:rPr>
            <w:noProof/>
            <w:webHidden/>
          </w:rPr>
          <w:fldChar w:fldCharType="begin"/>
        </w:r>
        <w:r>
          <w:rPr>
            <w:noProof/>
            <w:webHidden/>
          </w:rPr>
          <w:instrText xml:space="preserve"> PAGEREF _Toc514933990 \h </w:instrText>
        </w:r>
        <w:r>
          <w:rPr>
            <w:noProof/>
            <w:webHidden/>
          </w:rPr>
        </w:r>
        <w:r>
          <w:rPr>
            <w:noProof/>
            <w:webHidden/>
          </w:rPr>
          <w:fldChar w:fldCharType="separate"/>
        </w:r>
        <w:r w:rsidR="00175B81">
          <w:rPr>
            <w:noProof/>
            <w:webHidden/>
          </w:rPr>
          <w:t>365</w:t>
        </w:r>
        <w:r>
          <w:rPr>
            <w:noProof/>
            <w:webHidden/>
          </w:rPr>
          <w:fldChar w:fldCharType="end"/>
        </w:r>
      </w:hyperlink>
    </w:p>
    <w:p w14:paraId="54A3C9CE" w14:textId="50CB40A3" w:rsidR="00922253" w:rsidRPr="006B5780" w:rsidRDefault="00922253">
      <w:pPr>
        <w:pStyle w:val="TOC3"/>
        <w:rPr>
          <w:rFonts w:ascii="Calibri" w:hAnsi="Calibri"/>
          <w:noProof/>
          <w:sz w:val="22"/>
          <w:szCs w:val="22"/>
        </w:rPr>
      </w:pPr>
      <w:hyperlink w:anchor="_Toc514933991" w:history="1">
        <w:r w:rsidRPr="00304105">
          <w:rPr>
            <w:rStyle w:val="Hyperlink"/>
            <w:noProof/>
          </w:rPr>
          <w:t>3.11.15</w:t>
        </w:r>
        <w:r w:rsidRPr="006B5780">
          <w:rPr>
            <w:rFonts w:ascii="Calibri" w:hAnsi="Calibri"/>
            <w:noProof/>
            <w:sz w:val="22"/>
            <w:szCs w:val="22"/>
          </w:rPr>
          <w:tab/>
        </w:r>
        <w:r w:rsidRPr="00304105">
          <w:rPr>
            <w:rStyle w:val="Hyperlink"/>
            <w:noProof/>
          </w:rPr>
          <w:t>Class Owned Property Binding</w:t>
        </w:r>
        <w:r>
          <w:rPr>
            <w:noProof/>
            <w:webHidden/>
          </w:rPr>
          <w:tab/>
        </w:r>
        <w:r>
          <w:rPr>
            <w:noProof/>
            <w:webHidden/>
          </w:rPr>
          <w:fldChar w:fldCharType="begin"/>
        </w:r>
        <w:r>
          <w:rPr>
            <w:noProof/>
            <w:webHidden/>
          </w:rPr>
          <w:instrText xml:space="preserve"> PAGEREF _Toc514933991 \h </w:instrText>
        </w:r>
        <w:r>
          <w:rPr>
            <w:noProof/>
            <w:webHidden/>
          </w:rPr>
        </w:r>
        <w:r>
          <w:rPr>
            <w:noProof/>
            <w:webHidden/>
          </w:rPr>
          <w:fldChar w:fldCharType="separate"/>
        </w:r>
        <w:r w:rsidR="00175B81">
          <w:rPr>
            <w:noProof/>
            <w:webHidden/>
          </w:rPr>
          <w:t>365</w:t>
        </w:r>
        <w:r>
          <w:rPr>
            <w:noProof/>
            <w:webHidden/>
          </w:rPr>
          <w:fldChar w:fldCharType="end"/>
        </w:r>
      </w:hyperlink>
    </w:p>
    <w:p w14:paraId="2A81CD90" w14:textId="3F3AE746" w:rsidR="00922253" w:rsidRPr="006B5780" w:rsidRDefault="00922253">
      <w:pPr>
        <w:pStyle w:val="TOC3"/>
        <w:rPr>
          <w:rFonts w:ascii="Calibri" w:hAnsi="Calibri"/>
          <w:noProof/>
          <w:sz w:val="22"/>
          <w:szCs w:val="22"/>
        </w:rPr>
      </w:pPr>
      <w:hyperlink w:anchor="_Toc514933992" w:history="1">
        <w:r w:rsidRPr="00304105">
          <w:rPr>
            <w:rStyle w:val="Hyperlink"/>
            <w:noProof/>
          </w:rPr>
          <w:t>3.11.16</w:t>
        </w:r>
        <w:r w:rsidRPr="006B5780">
          <w:rPr>
            <w:rFonts w:ascii="Calibri" w:hAnsi="Calibri"/>
            <w:noProof/>
            <w:sz w:val="22"/>
            <w:szCs w:val="22"/>
          </w:rPr>
          <w:tab/>
        </w:r>
        <w:r w:rsidRPr="00304105">
          <w:rPr>
            <w:rStyle w:val="Hyperlink"/>
            <w:noProof/>
          </w:rPr>
          <w:t>Class Owned Property Type</w:t>
        </w:r>
        <w:r>
          <w:rPr>
            <w:noProof/>
            <w:webHidden/>
          </w:rPr>
          <w:tab/>
        </w:r>
        <w:r>
          <w:rPr>
            <w:noProof/>
            <w:webHidden/>
          </w:rPr>
          <w:fldChar w:fldCharType="begin"/>
        </w:r>
        <w:r>
          <w:rPr>
            <w:noProof/>
            <w:webHidden/>
          </w:rPr>
          <w:instrText xml:space="preserve"> PAGEREF _Toc514933992 \h </w:instrText>
        </w:r>
        <w:r>
          <w:rPr>
            <w:noProof/>
            <w:webHidden/>
          </w:rPr>
        </w:r>
        <w:r>
          <w:rPr>
            <w:noProof/>
            <w:webHidden/>
          </w:rPr>
          <w:fldChar w:fldCharType="separate"/>
        </w:r>
        <w:r w:rsidR="00175B81">
          <w:rPr>
            <w:noProof/>
            <w:webHidden/>
          </w:rPr>
          <w:t>365</w:t>
        </w:r>
        <w:r>
          <w:rPr>
            <w:noProof/>
            <w:webHidden/>
          </w:rPr>
          <w:fldChar w:fldCharType="end"/>
        </w:r>
      </w:hyperlink>
    </w:p>
    <w:p w14:paraId="50B7CC1A" w14:textId="6406E595" w:rsidR="00922253" w:rsidRPr="006B5780" w:rsidRDefault="00922253">
      <w:pPr>
        <w:pStyle w:val="TOC3"/>
        <w:rPr>
          <w:rFonts w:ascii="Calibri" w:hAnsi="Calibri"/>
          <w:noProof/>
          <w:sz w:val="22"/>
          <w:szCs w:val="22"/>
        </w:rPr>
      </w:pPr>
      <w:hyperlink w:anchor="_Toc514933993" w:history="1">
        <w:r w:rsidRPr="00304105">
          <w:rPr>
            <w:rStyle w:val="Hyperlink"/>
            <w:noProof/>
          </w:rPr>
          <w:t>3.11.17</w:t>
        </w:r>
        <w:r w:rsidRPr="006B5780">
          <w:rPr>
            <w:rFonts w:ascii="Calibri" w:hAnsi="Calibri"/>
            <w:noProof/>
            <w:sz w:val="22"/>
            <w:szCs w:val="22"/>
          </w:rPr>
          <w:tab/>
        </w:r>
        <w:r w:rsidRPr="00304105">
          <w:rPr>
            <w:rStyle w:val="Hyperlink"/>
            <w:noProof/>
          </w:rPr>
          <w:t>Class Property Binding</w:t>
        </w:r>
        <w:r>
          <w:rPr>
            <w:noProof/>
            <w:webHidden/>
          </w:rPr>
          <w:tab/>
        </w:r>
        <w:r>
          <w:rPr>
            <w:noProof/>
            <w:webHidden/>
          </w:rPr>
          <w:fldChar w:fldCharType="begin"/>
        </w:r>
        <w:r>
          <w:rPr>
            <w:noProof/>
            <w:webHidden/>
          </w:rPr>
          <w:instrText xml:space="preserve"> PAGEREF _Toc514933993 \h </w:instrText>
        </w:r>
        <w:r>
          <w:rPr>
            <w:noProof/>
            <w:webHidden/>
          </w:rPr>
        </w:r>
        <w:r>
          <w:rPr>
            <w:noProof/>
            <w:webHidden/>
          </w:rPr>
          <w:fldChar w:fldCharType="separate"/>
        </w:r>
        <w:r w:rsidR="00175B81">
          <w:rPr>
            <w:noProof/>
            <w:webHidden/>
          </w:rPr>
          <w:t>365</w:t>
        </w:r>
        <w:r>
          <w:rPr>
            <w:noProof/>
            <w:webHidden/>
          </w:rPr>
          <w:fldChar w:fldCharType="end"/>
        </w:r>
      </w:hyperlink>
    </w:p>
    <w:p w14:paraId="361DE387" w14:textId="2D278A7D" w:rsidR="00922253" w:rsidRPr="006B5780" w:rsidRDefault="00922253">
      <w:pPr>
        <w:pStyle w:val="TOC3"/>
        <w:rPr>
          <w:rFonts w:ascii="Calibri" w:hAnsi="Calibri"/>
          <w:noProof/>
          <w:sz w:val="22"/>
          <w:szCs w:val="22"/>
        </w:rPr>
      </w:pPr>
      <w:hyperlink w:anchor="_Toc514933994" w:history="1">
        <w:r w:rsidRPr="00304105">
          <w:rPr>
            <w:rStyle w:val="Hyperlink"/>
            <w:noProof/>
          </w:rPr>
          <w:t>3.11.18</w:t>
        </w:r>
        <w:r w:rsidRPr="006B5780">
          <w:rPr>
            <w:rFonts w:ascii="Calibri" w:hAnsi="Calibri"/>
            <w:noProof/>
            <w:sz w:val="22"/>
            <w:szCs w:val="22"/>
          </w:rPr>
          <w:tab/>
        </w:r>
        <w:r w:rsidRPr="00304105">
          <w:rPr>
            <w:rStyle w:val="Hyperlink"/>
            <w:noProof/>
          </w:rPr>
          <w:t>Association Property Domain</w:t>
        </w:r>
        <w:r>
          <w:rPr>
            <w:noProof/>
            <w:webHidden/>
          </w:rPr>
          <w:tab/>
        </w:r>
        <w:r>
          <w:rPr>
            <w:noProof/>
            <w:webHidden/>
          </w:rPr>
          <w:fldChar w:fldCharType="begin"/>
        </w:r>
        <w:r>
          <w:rPr>
            <w:noProof/>
            <w:webHidden/>
          </w:rPr>
          <w:instrText xml:space="preserve"> PAGEREF _Toc514933994 \h </w:instrText>
        </w:r>
        <w:r>
          <w:rPr>
            <w:noProof/>
            <w:webHidden/>
          </w:rPr>
        </w:r>
        <w:r>
          <w:rPr>
            <w:noProof/>
            <w:webHidden/>
          </w:rPr>
          <w:fldChar w:fldCharType="separate"/>
        </w:r>
        <w:r w:rsidR="00175B81">
          <w:rPr>
            <w:noProof/>
            <w:webHidden/>
          </w:rPr>
          <w:t>366</w:t>
        </w:r>
        <w:r>
          <w:rPr>
            <w:noProof/>
            <w:webHidden/>
          </w:rPr>
          <w:fldChar w:fldCharType="end"/>
        </w:r>
      </w:hyperlink>
    </w:p>
    <w:p w14:paraId="33AE82F7" w14:textId="3EA0FAAF" w:rsidR="00922253" w:rsidRPr="006B5780" w:rsidRDefault="00922253">
      <w:pPr>
        <w:pStyle w:val="TOC3"/>
        <w:rPr>
          <w:rFonts w:ascii="Calibri" w:hAnsi="Calibri"/>
          <w:noProof/>
          <w:sz w:val="22"/>
          <w:szCs w:val="22"/>
        </w:rPr>
      </w:pPr>
      <w:hyperlink w:anchor="_Toc514933995" w:history="1">
        <w:r w:rsidRPr="00304105">
          <w:rPr>
            <w:rStyle w:val="Hyperlink"/>
            <w:noProof/>
          </w:rPr>
          <w:t>3.11.19</w:t>
        </w:r>
        <w:r w:rsidRPr="006B5780">
          <w:rPr>
            <w:rFonts w:ascii="Calibri" w:hAnsi="Calibri"/>
            <w:noProof/>
            <w:sz w:val="22"/>
            <w:szCs w:val="22"/>
          </w:rPr>
          <w:tab/>
        </w:r>
        <w:r w:rsidRPr="00304105">
          <w:rPr>
            <w:rStyle w:val="Hyperlink"/>
            <w:noProof/>
          </w:rPr>
          <w:t>Class Property Owner Type</w:t>
        </w:r>
        <w:r>
          <w:rPr>
            <w:noProof/>
            <w:webHidden/>
          </w:rPr>
          <w:tab/>
        </w:r>
        <w:r>
          <w:rPr>
            <w:noProof/>
            <w:webHidden/>
          </w:rPr>
          <w:fldChar w:fldCharType="begin"/>
        </w:r>
        <w:r>
          <w:rPr>
            <w:noProof/>
            <w:webHidden/>
          </w:rPr>
          <w:instrText xml:space="preserve"> PAGEREF _Toc514933995 \h </w:instrText>
        </w:r>
        <w:r>
          <w:rPr>
            <w:noProof/>
            <w:webHidden/>
          </w:rPr>
        </w:r>
        <w:r>
          <w:rPr>
            <w:noProof/>
            <w:webHidden/>
          </w:rPr>
          <w:fldChar w:fldCharType="separate"/>
        </w:r>
        <w:r w:rsidR="00175B81">
          <w:rPr>
            <w:noProof/>
            <w:webHidden/>
          </w:rPr>
          <w:t>366</w:t>
        </w:r>
        <w:r>
          <w:rPr>
            <w:noProof/>
            <w:webHidden/>
          </w:rPr>
          <w:fldChar w:fldCharType="end"/>
        </w:r>
      </w:hyperlink>
    </w:p>
    <w:p w14:paraId="48E31E2A" w14:textId="4F7BAC2A" w:rsidR="00922253" w:rsidRPr="006B5780" w:rsidRDefault="00922253">
      <w:pPr>
        <w:pStyle w:val="TOC3"/>
        <w:rPr>
          <w:rFonts w:ascii="Calibri" w:hAnsi="Calibri"/>
          <w:noProof/>
          <w:sz w:val="22"/>
          <w:szCs w:val="22"/>
        </w:rPr>
      </w:pPr>
      <w:hyperlink w:anchor="_Toc514933996" w:history="1">
        <w:r w:rsidRPr="00304105">
          <w:rPr>
            <w:rStyle w:val="Hyperlink"/>
            <w:noProof/>
          </w:rPr>
          <w:t>3.11.20</w:t>
        </w:r>
        <w:r w:rsidRPr="006B5780">
          <w:rPr>
            <w:rFonts w:ascii="Calibri" w:hAnsi="Calibri"/>
            <w:noProof/>
            <w:sz w:val="22"/>
            <w:szCs w:val="22"/>
          </w:rPr>
          <w:tab/>
        </w:r>
        <w:r w:rsidRPr="00304105">
          <w:rPr>
            <w:rStyle w:val="Hyperlink"/>
            <w:noProof/>
          </w:rPr>
          <w:t>Association Property Range</w:t>
        </w:r>
        <w:r>
          <w:rPr>
            <w:noProof/>
            <w:webHidden/>
          </w:rPr>
          <w:tab/>
        </w:r>
        <w:r>
          <w:rPr>
            <w:noProof/>
            <w:webHidden/>
          </w:rPr>
          <w:fldChar w:fldCharType="begin"/>
        </w:r>
        <w:r>
          <w:rPr>
            <w:noProof/>
            <w:webHidden/>
          </w:rPr>
          <w:instrText xml:space="preserve"> PAGEREF _Toc514933996 \h </w:instrText>
        </w:r>
        <w:r>
          <w:rPr>
            <w:noProof/>
            <w:webHidden/>
          </w:rPr>
        </w:r>
        <w:r>
          <w:rPr>
            <w:noProof/>
            <w:webHidden/>
          </w:rPr>
          <w:fldChar w:fldCharType="separate"/>
        </w:r>
        <w:r w:rsidR="00175B81">
          <w:rPr>
            <w:noProof/>
            <w:webHidden/>
          </w:rPr>
          <w:t>366</w:t>
        </w:r>
        <w:r>
          <w:rPr>
            <w:noProof/>
            <w:webHidden/>
          </w:rPr>
          <w:fldChar w:fldCharType="end"/>
        </w:r>
      </w:hyperlink>
    </w:p>
    <w:p w14:paraId="4C090254" w14:textId="51629BB8" w:rsidR="00922253" w:rsidRPr="006B5780" w:rsidRDefault="00922253">
      <w:pPr>
        <w:pStyle w:val="TOC3"/>
        <w:rPr>
          <w:rFonts w:ascii="Calibri" w:hAnsi="Calibri"/>
          <w:noProof/>
          <w:sz w:val="22"/>
          <w:szCs w:val="22"/>
        </w:rPr>
      </w:pPr>
      <w:hyperlink w:anchor="_Toc514933997" w:history="1">
        <w:r w:rsidRPr="00304105">
          <w:rPr>
            <w:rStyle w:val="Hyperlink"/>
            <w:noProof/>
          </w:rPr>
          <w:t>3.11.21</w:t>
        </w:r>
        <w:r w:rsidRPr="006B5780">
          <w:rPr>
            <w:rFonts w:ascii="Calibri" w:hAnsi="Calibri"/>
            <w:noProof/>
            <w:sz w:val="22"/>
            <w:szCs w:val="22"/>
          </w:rPr>
          <w:tab/>
        </w:r>
        <w:r w:rsidRPr="00304105">
          <w:rPr>
            <w:rStyle w:val="Hyperlink"/>
            <w:noProof/>
          </w:rPr>
          <w:t>Class Property Restriction</w:t>
        </w:r>
        <w:r>
          <w:rPr>
            <w:noProof/>
            <w:webHidden/>
          </w:rPr>
          <w:tab/>
        </w:r>
        <w:r>
          <w:rPr>
            <w:noProof/>
            <w:webHidden/>
          </w:rPr>
          <w:fldChar w:fldCharType="begin"/>
        </w:r>
        <w:r>
          <w:rPr>
            <w:noProof/>
            <w:webHidden/>
          </w:rPr>
          <w:instrText xml:space="preserve"> PAGEREF _Toc514933997 \h </w:instrText>
        </w:r>
        <w:r>
          <w:rPr>
            <w:noProof/>
            <w:webHidden/>
          </w:rPr>
        </w:r>
        <w:r>
          <w:rPr>
            <w:noProof/>
            <w:webHidden/>
          </w:rPr>
          <w:fldChar w:fldCharType="separate"/>
        </w:r>
        <w:r w:rsidR="00175B81">
          <w:rPr>
            <w:noProof/>
            <w:webHidden/>
          </w:rPr>
          <w:t>367</w:t>
        </w:r>
        <w:r>
          <w:rPr>
            <w:noProof/>
            <w:webHidden/>
          </w:rPr>
          <w:fldChar w:fldCharType="end"/>
        </w:r>
      </w:hyperlink>
    </w:p>
    <w:p w14:paraId="10AB3EE3" w14:textId="541D1330" w:rsidR="00922253" w:rsidRPr="006B5780" w:rsidRDefault="00922253">
      <w:pPr>
        <w:pStyle w:val="TOC3"/>
        <w:rPr>
          <w:rFonts w:ascii="Calibri" w:hAnsi="Calibri"/>
          <w:noProof/>
          <w:sz w:val="22"/>
          <w:szCs w:val="22"/>
        </w:rPr>
      </w:pPr>
      <w:hyperlink w:anchor="_Toc514933998" w:history="1">
        <w:r w:rsidRPr="00304105">
          <w:rPr>
            <w:rStyle w:val="Hyperlink"/>
            <w:noProof/>
          </w:rPr>
          <w:t>3.11.22</w:t>
        </w:r>
        <w:r w:rsidRPr="006B5780">
          <w:rPr>
            <w:rFonts w:ascii="Calibri" w:hAnsi="Calibri"/>
            <w:noProof/>
            <w:sz w:val="22"/>
            <w:szCs w:val="22"/>
          </w:rPr>
          <w:tab/>
        </w:r>
        <w:r w:rsidRPr="00304105">
          <w:rPr>
            <w:rStyle w:val="Hyperlink"/>
            <w:noProof/>
          </w:rPr>
          <w:t>Class Property Type</w:t>
        </w:r>
        <w:r>
          <w:rPr>
            <w:noProof/>
            <w:webHidden/>
          </w:rPr>
          <w:tab/>
        </w:r>
        <w:r>
          <w:rPr>
            <w:noProof/>
            <w:webHidden/>
          </w:rPr>
          <w:fldChar w:fldCharType="begin"/>
        </w:r>
        <w:r>
          <w:rPr>
            <w:noProof/>
            <w:webHidden/>
          </w:rPr>
          <w:instrText xml:space="preserve"> PAGEREF _Toc514933998 \h </w:instrText>
        </w:r>
        <w:r>
          <w:rPr>
            <w:noProof/>
            <w:webHidden/>
          </w:rPr>
        </w:r>
        <w:r>
          <w:rPr>
            <w:noProof/>
            <w:webHidden/>
          </w:rPr>
          <w:fldChar w:fldCharType="separate"/>
        </w:r>
        <w:r w:rsidR="00175B81">
          <w:rPr>
            <w:noProof/>
            <w:webHidden/>
          </w:rPr>
          <w:t>367</w:t>
        </w:r>
        <w:r>
          <w:rPr>
            <w:noProof/>
            <w:webHidden/>
          </w:rPr>
          <w:fldChar w:fldCharType="end"/>
        </w:r>
      </w:hyperlink>
    </w:p>
    <w:p w14:paraId="1498534C" w14:textId="1D013B42" w:rsidR="00922253" w:rsidRPr="006B5780" w:rsidRDefault="00922253">
      <w:pPr>
        <w:pStyle w:val="TOC3"/>
        <w:rPr>
          <w:rFonts w:ascii="Calibri" w:hAnsi="Calibri"/>
          <w:noProof/>
          <w:sz w:val="22"/>
          <w:szCs w:val="22"/>
        </w:rPr>
      </w:pPr>
      <w:hyperlink w:anchor="_Toc514933999" w:history="1">
        <w:r w:rsidRPr="00304105">
          <w:rPr>
            <w:rStyle w:val="Hyperlink"/>
            <w:noProof/>
          </w:rPr>
          <w:t>3.11.23</w:t>
        </w:r>
        <w:r w:rsidRPr="006B5780">
          <w:rPr>
            <w:rFonts w:ascii="Calibri" w:hAnsi="Calibri"/>
            <w:noProof/>
            <w:sz w:val="22"/>
            <w:szCs w:val="22"/>
          </w:rPr>
          <w:tab/>
        </w:r>
        <w:r w:rsidRPr="00304105">
          <w:rPr>
            <w:rStyle w:val="Hyperlink"/>
            <w:noProof/>
          </w:rPr>
          <w:t>Association Property Type Ownership</w:t>
        </w:r>
        <w:r>
          <w:rPr>
            <w:noProof/>
            <w:webHidden/>
          </w:rPr>
          <w:tab/>
        </w:r>
        <w:r>
          <w:rPr>
            <w:noProof/>
            <w:webHidden/>
          </w:rPr>
          <w:fldChar w:fldCharType="begin"/>
        </w:r>
        <w:r>
          <w:rPr>
            <w:noProof/>
            <w:webHidden/>
          </w:rPr>
          <w:instrText xml:space="preserve"> PAGEREF _Toc514933999 \h </w:instrText>
        </w:r>
        <w:r>
          <w:rPr>
            <w:noProof/>
            <w:webHidden/>
          </w:rPr>
        </w:r>
        <w:r>
          <w:rPr>
            <w:noProof/>
            <w:webHidden/>
          </w:rPr>
          <w:fldChar w:fldCharType="separate"/>
        </w:r>
        <w:r w:rsidR="00175B81">
          <w:rPr>
            <w:noProof/>
            <w:webHidden/>
          </w:rPr>
          <w:t>368</w:t>
        </w:r>
        <w:r>
          <w:rPr>
            <w:noProof/>
            <w:webHidden/>
          </w:rPr>
          <w:fldChar w:fldCharType="end"/>
        </w:r>
      </w:hyperlink>
    </w:p>
    <w:p w14:paraId="32C0535E" w14:textId="7FC4E780" w:rsidR="00922253" w:rsidRPr="006B5780" w:rsidRDefault="00922253">
      <w:pPr>
        <w:pStyle w:val="TOC3"/>
        <w:rPr>
          <w:rFonts w:ascii="Calibri" w:hAnsi="Calibri"/>
          <w:noProof/>
          <w:sz w:val="22"/>
          <w:szCs w:val="22"/>
        </w:rPr>
      </w:pPr>
      <w:hyperlink w:anchor="_Toc514934000" w:history="1">
        <w:r w:rsidRPr="00304105">
          <w:rPr>
            <w:rStyle w:val="Hyperlink"/>
            <w:noProof/>
          </w:rPr>
          <w:t>3.11.24</w:t>
        </w:r>
        <w:r w:rsidRPr="006B5780">
          <w:rPr>
            <w:rFonts w:ascii="Calibri" w:hAnsi="Calibri"/>
            <w:noProof/>
            <w:sz w:val="22"/>
            <w:szCs w:val="22"/>
          </w:rPr>
          <w:tab/>
        </w:r>
        <w:r w:rsidRPr="00304105">
          <w:rPr>
            <w:rStyle w:val="Hyperlink"/>
            <w:noProof/>
          </w:rPr>
          <w:t>Association Proxy Delegate</w:t>
        </w:r>
        <w:r>
          <w:rPr>
            <w:noProof/>
            <w:webHidden/>
          </w:rPr>
          <w:tab/>
        </w:r>
        <w:r>
          <w:rPr>
            <w:noProof/>
            <w:webHidden/>
          </w:rPr>
          <w:fldChar w:fldCharType="begin"/>
        </w:r>
        <w:r>
          <w:rPr>
            <w:noProof/>
            <w:webHidden/>
          </w:rPr>
          <w:instrText xml:space="preserve"> PAGEREF _Toc514934000 \h </w:instrText>
        </w:r>
        <w:r>
          <w:rPr>
            <w:noProof/>
            <w:webHidden/>
          </w:rPr>
        </w:r>
        <w:r>
          <w:rPr>
            <w:noProof/>
            <w:webHidden/>
          </w:rPr>
          <w:fldChar w:fldCharType="separate"/>
        </w:r>
        <w:r w:rsidR="00175B81">
          <w:rPr>
            <w:noProof/>
            <w:webHidden/>
          </w:rPr>
          <w:t>368</w:t>
        </w:r>
        <w:r>
          <w:rPr>
            <w:noProof/>
            <w:webHidden/>
          </w:rPr>
          <w:fldChar w:fldCharType="end"/>
        </w:r>
      </w:hyperlink>
    </w:p>
    <w:p w14:paraId="174AFEF0" w14:textId="442D3305" w:rsidR="00922253" w:rsidRPr="006B5780" w:rsidRDefault="00922253">
      <w:pPr>
        <w:pStyle w:val="TOC3"/>
        <w:rPr>
          <w:rFonts w:ascii="Calibri" w:hAnsi="Calibri"/>
          <w:noProof/>
          <w:sz w:val="22"/>
          <w:szCs w:val="22"/>
        </w:rPr>
      </w:pPr>
      <w:hyperlink w:anchor="_Toc514934001" w:history="1">
        <w:r w:rsidRPr="00304105">
          <w:rPr>
            <w:rStyle w:val="Hyperlink"/>
            <w:noProof/>
          </w:rPr>
          <w:t>3.11.25</w:t>
        </w:r>
        <w:r w:rsidRPr="006B5780">
          <w:rPr>
            <w:rFonts w:ascii="Calibri" w:hAnsi="Calibri"/>
            <w:noProof/>
            <w:sz w:val="22"/>
            <w:szCs w:val="22"/>
          </w:rPr>
          <w:tab/>
        </w:r>
        <w:r w:rsidRPr="00304105">
          <w:rPr>
            <w:rStyle w:val="Hyperlink"/>
            <w:noProof/>
          </w:rPr>
          <w:t>Class Proxy Property Type</w:t>
        </w:r>
        <w:r>
          <w:rPr>
            <w:noProof/>
            <w:webHidden/>
          </w:rPr>
          <w:tab/>
        </w:r>
        <w:r>
          <w:rPr>
            <w:noProof/>
            <w:webHidden/>
          </w:rPr>
          <w:fldChar w:fldCharType="begin"/>
        </w:r>
        <w:r>
          <w:rPr>
            <w:noProof/>
            <w:webHidden/>
          </w:rPr>
          <w:instrText xml:space="preserve"> PAGEREF _Toc514934001 \h </w:instrText>
        </w:r>
        <w:r>
          <w:rPr>
            <w:noProof/>
            <w:webHidden/>
          </w:rPr>
        </w:r>
        <w:r>
          <w:rPr>
            <w:noProof/>
            <w:webHidden/>
          </w:rPr>
          <w:fldChar w:fldCharType="separate"/>
        </w:r>
        <w:r w:rsidR="00175B81">
          <w:rPr>
            <w:noProof/>
            <w:webHidden/>
          </w:rPr>
          <w:t>368</w:t>
        </w:r>
        <w:r>
          <w:rPr>
            <w:noProof/>
            <w:webHidden/>
          </w:rPr>
          <w:fldChar w:fldCharType="end"/>
        </w:r>
      </w:hyperlink>
    </w:p>
    <w:p w14:paraId="33230319" w14:textId="66190867" w:rsidR="00922253" w:rsidRPr="006B5780" w:rsidRDefault="00922253">
      <w:pPr>
        <w:pStyle w:val="TOC3"/>
        <w:rPr>
          <w:rFonts w:ascii="Calibri" w:hAnsi="Calibri"/>
          <w:noProof/>
          <w:sz w:val="22"/>
          <w:szCs w:val="22"/>
        </w:rPr>
      </w:pPr>
      <w:hyperlink w:anchor="_Toc514934002" w:history="1">
        <w:r w:rsidRPr="00304105">
          <w:rPr>
            <w:rStyle w:val="Hyperlink"/>
            <w:noProof/>
          </w:rPr>
          <w:t>3.11.26</w:t>
        </w:r>
        <w:r w:rsidRPr="006B5780">
          <w:rPr>
            <w:rFonts w:ascii="Calibri" w:hAnsi="Calibri"/>
            <w:noProof/>
            <w:sz w:val="22"/>
            <w:szCs w:val="22"/>
          </w:rPr>
          <w:tab/>
        </w:r>
        <w:r w:rsidRPr="00304105">
          <w:rPr>
            <w:rStyle w:val="Hyperlink"/>
            <w:noProof/>
          </w:rPr>
          <w:t>Association Redefinition</w:t>
        </w:r>
        <w:r>
          <w:rPr>
            <w:noProof/>
            <w:webHidden/>
          </w:rPr>
          <w:tab/>
        </w:r>
        <w:r>
          <w:rPr>
            <w:noProof/>
            <w:webHidden/>
          </w:rPr>
          <w:fldChar w:fldCharType="begin"/>
        </w:r>
        <w:r>
          <w:rPr>
            <w:noProof/>
            <w:webHidden/>
          </w:rPr>
          <w:instrText xml:space="preserve"> PAGEREF _Toc514934002 \h </w:instrText>
        </w:r>
        <w:r>
          <w:rPr>
            <w:noProof/>
            <w:webHidden/>
          </w:rPr>
        </w:r>
        <w:r>
          <w:rPr>
            <w:noProof/>
            <w:webHidden/>
          </w:rPr>
          <w:fldChar w:fldCharType="separate"/>
        </w:r>
        <w:r w:rsidR="00175B81">
          <w:rPr>
            <w:noProof/>
            <w:webHidden/>
          </w:rPr>
          <w:t>368</w:t>
        </w:r>
        <w:r>
          <w:rPr>
            <w:noProof/>
            <w:webHidden/>
          </w:rPr>
          <w:fldChar w:fldCharType="end"/>
        </w:r>
      </w:hyperlink>
    </w:p>
    <w:p w14:paraId="613A9B9D" w14:textId="44049FAD" w:rsidR="00922253" w:rsidRPr="006B5780" w:rsidRDefault="00922253">
      <w:pPr>
        <w:pStyle w:val="TOC2"/>
        <w:rPr>
          <w:rFonts w:ascii="Calibri" w:hAnsi="Calibri"/>
          <w:noProof/>
          <w:sz w:val="22"/>
          <w:szCs w:val="22"/>
        </w:rPr>
      </w:pPr>
      <w:hyperlink w:anchor="_Toc514934003" w:history="1">
        <w:r w:rsidRPr="00304105">
          <w:rPr>
            <w:rStyle w:val="Hyperlink"/>
            <w:noProof/>
          </w:rPr>
          <w:t>3.12</w:t>
        </w:r>
        <w:r w:rsidRPr="006B5780">
          <w:rPr>
            <w:rFonts w:ascii="Calibri" w:hAnsi="Calibri"/>
            <w:noProof/>
            <w:sz w:val="22"/>
            <w:szCs w:val="22"/>
          </w:rPr>
          <w:tab/>
        </w:r>
        <w:r w:rsidRPr="00304105">
          <w:rPr>
            <w:rStyle w:val="Hyperlink"/>
            <w:noProof/>
          </w:rPr>
          <w:t>SMIF Conceptual Model::Relationships</w:t>
        </w:r>
        <w:r>
          <w:rPr>
            <w:noProof/>
            <w:webHidden/>
          </w:rPr>
          <w:tab/>
        </w:r>
        <w:r>
          <w:rPr>
            <w:noProof/>
            <w:webHidden/>
          </w:rPr>
          <w:fldChar w:fldCharType="begin"/>
        </w:r>
        <w:r>
          <w:rPr>
            <w:noProof/>
            <w:webHidden/>
          </w:rPr>
          <w:instrText xml:space="preserve"> PAGEREF _Toc514934003 \h </w:instrText>
        </w:r>
        <w:r>
          <w:rPr>
            <w:noProof/>
            <w:webHidden/>
          </w:rPr>
        </w:r>
        <w:r>
          <w:rPr>
            <w:noProof/>
            <w:webHidden/>
          </w:rPr>
          <w:fldChar w:fldCharType="separate"/>
        </w:r>
        <w:r w:rsidR="00175B81">
          <w:rPr>
            <w:noProof/>
            <w:webHidden/>
          </w:rPr>
          <w:t>369</w:t>
        </w:r>
        <w:r>
          <w:rPr>
            <w:noProof/>
            <w:webHidden/>
          </w:rPr>
          <w:fldChar w:fldCharType="end"/>
        </w:r>
      </w:hyperlink>
    </w:p>
    <w:p w14:paraId="2070C575" w14:textId="28DEF68E" w:rsidR="00922253" w:rsidRPr="006B5780" w:rsidRDefault="00922253">
      <w:pPr>
        <w:pStyle w:val="TOC3"/>
        <w:rPr>
          <w:rFonts w:ascii="Calibri" w:hAnsi="Calibri"/>
          <w:noProof/>
          <w:sz w:val="22"/>
          <w:szCs w:val="22"/>
        </w:rPr>
      </w:pPr>
      <w:hyperlink w:anchor="_Toc514934004" w:history="1">
        <w:r w:rsidRPr="00304105">
          <w:rPr>
            <w:rStyle w:val="Hyperlink"/>
            <w:noProof/>
          </w:rPr>
          <w:t>3.12.1</w:t>
        </w:r>
        <w:r w:rsidRPr="006B5780">
          <w:rPr>
            <w:rFonts w:ascii="Calibri" w:hAnsi="Calibri"/>
            <w:noProof/>
            <w:sz w:val="22"/>
            <w:szCs w:val="22"/>
          </w:rPr>
          <w:tab/>
        </w:r>
        <w:r w:rsidRPr="00304105">
          <w:rPr>
            <w:rStyle w:val="Hyperlink"/>
            <w:noProof/>
          </w:rPr>
          <w:t>Diagram: Relationships</w:t>
        </w:r>
        <w:r>
          <w:rPr>
            <w:noProof/>
            <w:webHidden/>
          </w:rPr>
          <w:tab/>
        </w:r>
        <w:r>
          <w:rPr>
            <w:noProof/>
            <w:webHidden/>
          </w:rPr>
          <w:fldChar w:fldCharType="begin"/>
        </w:r>
        <w:r>
          <w:rPr>
            <w:noProof/>
            <w:webHidden/>
          </w:rPr>
          <w:instrText xml:space="preserve"> PAGEREF _Toc514934004 \h </w:instrText>
        </w:r>
        <w:r>
          <w:rPr>
            <w:noProof/>
            <w:webHidden/>
          </w:rPr>
        </w:r>
        <w:r>
          <w:rPr>
            <w:noProof/>
            <w:webHidden/>
          </w:rPr>
          <w:fldChar w:fldCharType="separate"/>
        </w:r>
        <w:r w:rsidR="00175B81">
          <w:rPr>
            <w:noProof/>
            <w:webHidden/>
          </w:rPr>
          <w:t>369</w:t>
        </w:r>
        <w:r>
          <w:rPr>
            <w:noProof/>
            <w:webHidden/>
          </w:rPr>
          <w:fldChar w:fldCharType="end"/>
        </w:r>
      </w:hyperlink>
    </w:p>
    <w:p w14:paraId="2153D0CE" w14:textId="41561575" w:rsidR="00922253" w:rsidRPr="006B5780" w:rsidRDefault="00922253">
      <w:pPr>
        <w:pStyle w:val="TOC3"/>
        <w:rPr>
          <w:rFonts w:ascii="Calibri" w:hAnsi="Calibri"/>
          <w:noProof/>
          <w:sz w:val="22"/>
          <w:szCs w:val="22"/>
        </w:rPr>
      </w:pPr>
      <w:hyperlink w:anchor="_Toc514934005" w:history="1">
        <w:r w:rsidRPr="00304105">
          <w:rPr>
            <w:rStyle w:val="Hyperlink"/>
            <w:noProof/>
          </w:rPr>
          <w:t>3.12.2</w:t>
        </w:r>
        <w:r w:rsidRPr="006B5780">
          <w:rPr>
            <w:rFonts w:ascii="Calibri" w:hAnsi="Calibri"/>
            <w:noProof/>
            <w:sz w:val="22"/>
            <w:szCs w:val="22"/>
          </w:rPr>
          <w:tab/>
        </w:r>
        <w:r w:rsidRPr="00304105">
          <w:rPr>
            <w:rStyle w:val="Hyperlink"/>
            <w:noProof/>
          </w:rPr>
          <w:t>Class Relationship</w:t>
        </w:r>
        <w:r>
          <w:rPr>
            <w:noProof/>
            <w:webHidden/>
          </w:rPr>
          <w:tab/>
        </w:r>
        <w:r>
          <w:rPr>
            <w:noProof/>
            <w:webHidden/>
          </w:rPr>
          <w:fldChar w:fldCharType="begin"/>
        </w:r>
        <w:r>
          <w:rPr>
            <w:noProof/>
            <w:webHidden/>
          </w:rPr>
          <w:instrText xml:space="preserve"> PAGEREF _Toc514934005 \h </w:instrText>
        </w:r>
        <w:r>
          <w:rPr>
            <w:noProof/>
            <w:webHidden/>
          </w:rPr>
        </w:r>
        <w:r>
          <w:rPr>
            <w:noProof/>
            <w:webHidden/>
          </w:rPr>
          <w:fldChar w:fldCharType="separate"/>
        </w:r>
        <w:r w:rsidR="00175B81">
          <w:rPr>
            <w:noProof/>
            <w:webHidden/>
          </w:rPr>
          <w:t>369</w:t>
        </w:r>
        <w:r>
          <w:rPr>
            <w:noProof/>
            <w:webHidden/>
          </w:rPr>
          <w:fldChar w:fldCharType="end"/>
        </w:r>
      </w:hyperlink>
    </w:p>
    <w:p w14:paraId="277E2443" w14:textId="7AFC9D3A" w:rsidR="00922253" w:rsidRPr="006B5780" w:rsidRDefault="00922253">
      <w:pPr>
        <w:pStyle w:val="TOC3"/>
        <w:rPr>
          <w:rFonts w:ascii="Calibri" w:hAnsi="Calibri"/>
          <w:noProof/>
          <w:sz w:val="22"/>
          <w:szCs w:val="22"/>
        </w:rPr>
      </w:pPr>
      <w:hyperlink w:anchor="_Toc514934006" w:history="1">
        <w:r w:rsidRPr="00304105">
          <w:rPr>
            <w:rStyle w:val="Hyperlink"/>
            <w:noProof/>
          </w:rPr>
          <w:t>3.12.3</w:t>
        </w:r>
        <w:r w:rsidRPr="006B5780">
          <w:rPr>
            <w:rFonts w:ascii="Calibri" w:hAnsi="Calibri"/>
            <w:noProof/>
            <w:sz w:val="22"/>
            <w:szCs w:val="22"/>
          </w:rPr>
          <w:tab/>
        </w:r>
        <w:r w:rsidRPr="00304105">
          <w:rPr>
            <w:rStyle w:val="Hyperlink"/>
            <w:noProof/>
          </w:rPr>
          <w:t>Class Relationship Type</w:t>
        </w:r>
        <w:r>
          <w:rPr>
            <w:noProof/>
            <w:webHidden/>
          </w:rPr>
          <w:tab/>
        </w:r>
        <w:r>
          <w:rPr>
            <w:noProof/>
            <w:webHidden/>
          </w:rPr>
          <w:fldChar w:fldCharType="begin"/>
        </w:r>
        <w:r>
          <w:rPr>
            <w:noProof/>
            <w:webHidden/>
          </w:rPr>
          <w:instrText xml:space="preserve"> PAGEREF _Toc514934006 \h </w:instrText>
        </w:r>
        <w:r>
          <w:rPr>
            <w:noProof/>
            <w:webHidden/>
          </w:rPr>
        </w:r>
        <w:r>
          <w:rPr>
            <w:noProof/>
            <w:webHidden/>
          </w:rPr>
          <w:fldChar w:fldCharType="separate"/>
        </w:r>
        <w:r w:rsidR="00175B81">
          <w:rPr>
            <w:noProof/>
            <w:webHidden/>
          </w:rPr>
          <w:t>369</w:t>
        </w:r>
        <w:r>
          <w:rPr>
            <w:noProof/>
            <w:webHidden/>
          </w:rPr>
          <w:fldChar w:fldCharType="end"/>
        </w:r>
      </w:hyperlink>
    </w:p>
    <w:p w14:paraId="2D41E560" w14:textId="5DACDF1B" w:rsidR="00922253" w:rsidRPr="006B5780" w:rsidRDefault="00922253">
      <w:pPr>
        <w:pStyle w:val="TOC2"/>
        <w:rPr>
          <w:rFonts w:ascii="Calibri" w:hAnsi="Calibri"/>
          <w:noProof/>
          <w:sz w:val="22"/>
          <w:szCs w:val="22"/>
        </w:rPr>
      </w:pPr>
      <w:hyperlink w:anchor="_Toc514934007" w:history="1">
        <w:r w:rsidRPr="00304105">
          <w:rPr>
            <w:rStyle w:val="Hyperlink"/>
            <w:noProof/>
          </w:rPr>
          <w:t>3.13</w:t>
        </w:r>
        <w:r w:rsidRPr="006B5780">
          <w:rPr>
            <w:rFonts w:ascii="Calibri" w:hAnsi="Calibri"/>
            <w:noProof/>
            <w:sz w:val="22"/>
            <w:szCs w:val="22"/>
          </w:rPr>
          <w:tab/>
        </w:r>
        <w:r w:rsidRPr="00304105">
          <w:rPr>
            <w:rStyle w:val="Hyperlink"/>
            <w:noProof/>
          </w:rPr>
          <w:t>SMIF Conceptual Model::Top level</w:t>
        </w:r>
        <w:r>
          <w:rPr>
            <w:noProof/>
            <w:webHidden/>
          </w:rPr>
          <w:tab/>
        </w:r>
        <w:r>
          <w:rPr>
            <w:noProof/>
            <w:webHidden/>
          </w:rPr>
          <w:fldChar w:fldCharType="begin"/>
        </w:r>
        <w:r>
          <w:rPr>
            <w:noProof/>
            <w:webHidden/>
          </w:rPr>
          <w:instrText xml:space="preserve"> PAGEREF _Toc514934007 \h </w:instrText>
        </w:r>
        <w:r>
          <w:rPr>
            <w:noProof/>
            <w:webHidden/>
          </w:rPr>
        </w:r>
        <w:r>
          <w:rPr>
            <w:noProof/>
            <w:webHidden/>
          </w:rPr>
          <w:fldChar w:fldCharType="separate"/>
        </w:r>
        <w:r w:rsidR="00175B81">
          <w:rPr>
            <w:noProof/>
            <w:webHidden/>
          </w:rPr>
          <w:t>371</w:t>
        </w:r>
        <w:r>
          <w:rPr>
            <w:noProof/>
            <w:webHidden/>
          </w:rPr>
          <w:fldChar w:fldCharType="end"/>
        </w:r>
      </w:hyperlink>
    </w:p>
    <w:p w14:paraId="54094ED8" w14:textId="033CFC1B" w:rsidR="00922253" w:rsidRPr="006B5780" w:rsidRDefault="00922253">
      <w:pPr>
        <w:pStyle w:val="TOC3"/>
        <w:rPr>
          <w:rFonts w:ascii="Calibri" w:hAnsi="Calibri"/>
          <w:noProof/>
          <w:sz w:val="22"/>
          <w:szCs w:val="22"/>
        </w:rPr>
      </w:pPr>
      <w:hyperlink w:anchor="_Toc514934008" w:history="1">
        <w:r w:rsidRPr="00304105">
          <w:rPr>
            <w:rStyle w:val="Hyperlink"/>
            <w:noProof/>
          </w:rPr>
          <w:t>3.13.1</w:t>
        </w:r>
        <w:r w:rsidRPr="006B5780">
          <w:rPr>
            <w:rFonts w:ascii="Calibri" w:hAnsi="Calibri"/>
            <w:noProof/>
            <w:sz w:val="22"/>
            <w:szCs w:val="22"/>
          </w:rPr>
          <w:tab/>
        </w:r>
        <w:r w:rsidRPr="00304105">
          <w:rPr>
            <w:rStyle w:val="Hyperlink"/>
            <w:noProof/>
          </w:rPr>
          <w:t>Diagram: Context</w:t>
        </w:r>
        <w:r>
          <w:rPr>
            <w:noProof/>
            <w:webHidden/>
          </w:rPr>
          <w:tab/>
        </w:r>
        <w:r>
          <w:rPr>
            <w:noProof/>
            <w:webHidden/>
          </w:rPr>
          <w:fldChar w:fldCharType="begin"/>
        </w:r>
        <w:r>
          <w:rPr>
            <w:noProof/>
            <w:webHidden/>
          </w:rPr>
          <w:instrText xml:space="preserve"> PAGEREF _Toc514934008 \h </w:instrText>
        </w:r>
        <w:r>
          <w:rPr>
            <w:noProof/>
            <w:webHidden/>
          </w:rPr>
        </w:r>
        <w:r>
          <w:rPr>
            <w:noProof/>
            <w:webHidden/>
          </w:rPr>
          <w:fldChar w:fldCharType="separate"/>
        </w:r>
        <w:r w:rsidR="00175B81">
          <w:rPr>
            <w:noProof/>
            <w:webHidden/>
          </w:rPr>
          <w:t>371</w:t>
        </w:r>
        <w:r>
          <w:rPr>
            <w:noProof/>
            <w:webHidden/>
          </w:rPr>
          <w:fldChar w:fldCharType="end"/>
        </w:r>
      </w:hyperlink>
    </w:p>
    <w:p w14:paraId="04228C70" w14:textId="0274D5B0" w:rsidR="00922253" w:rsidRPr="006B5780" w:rsidRDefault="00922253">
      <w:pPr>
        <w:pStyle w:val="TOC3"/>
        <w:rPr>
          <w:rFonts w:ascii="Calibri" w:hAnsi="Calibri"/>
          <w:noProof/>
          <w:sz w:val="22"/>
          <w:szCs w:val="22"/>
        </w:rPr>
      </w:pPr>
      <w:hyperlink w:anchor="_Toc514934009" w:history="1">
        <w:r w:rsidRPr="00304105">
          <w:rPr>
            <w:rStyle w:val="Hyperlink"/>
            <w:noProof/>
          </w:rPr>
          <w:t>3.13.2</w:t>
        </w:r>
        <w:r w:rsidRPr="006B5780">
          <w:rPr>
            <w:rFonts w:ascii="Calibri" w:hAnsi="Calibri"/>
            <w:noProof/>
            <w:sz w:val="22"/>
            <w:szCs w:val="22"/>
          </w:rPr>
          <w:tab/>
        </w:r>
        <w:r w:rsidRPr="00304105">
          <w:rPr>
            <w:rStyle w:val="Hyperlink"/>
            <w:noProof/>
          </w:rPr>
          <w:t>Diagram: Top Level</w:t>
        </w:r>
        <w:r>
          <w:rPr>
            <w:noProof/>
            <w:webHidden/>
          </w:rPr>
          <w:tab/>
        </w:r>
        <w:r>
          <w:rPr>
            <w:noProof/>
            <w:webHidden/>
          </w:rPr>
          <w:fldChar w:fldCharType="begin"/>
        </w:r>
        <w:r>
          <w:rPr>
            <w:noProof/>
            <w:webHidden/>
          </w:rPr>
          <w:instrText xml:space="preserve"> PAGEREF _Toc514934009 \h </w:instrText>
        </w:r>
        <w:r>
          <w:rPr>
            <w:noProof/>
            <w:webHidden/>
          </w:rPr>
        </w:r>
        <w:r>
          <w:rPr>
            <w:noProof/>
            <w:webHidden/>
          </w:rPr>
          <w:fldChar w:fldCharType="separate"/>
        </w:r>
        <w:r w:rsidR="00175B81">
          <w:rPr>
            <w:noProof/>
            <w:webHidden/>
          </w:rPr>
          <w:t>372</w:t>
        </w:r>
        <w:r>
          <w:rPr>
            <w:noProof/>
            <w:webHidden/>
          </w:rPr>
          <w:fldChar w:fldCharType="end"/>
        </w:r>
      </w:hyperlink>
    </w:p>
    <w:p w14:paraId="3C72619B" w14:textId="5F45165F" w:rsidR="00922253" w:rsidRPr="006B5780" w:rsidRDefault="00922253">
      <w:pPr>
        <w:pStyle w:val="TOC3"/>
        <w:rPr>
          <w:rFonts w:ascii="Calibri" w:hAnsi="Calibri"/>
          <w:noProof/>
          <w:sz w:val="22"/>
          <w:szCs w:val="22"/>
        </w:rPr>
      </w:pPr>
      <w:hyperlink w:anchor="_Toc514934010" w:history="1">
        <w:r w:rsidRPr="00304105">
          <w:rPr>
            <w:rStyle w:val="Hyperlink"/>
            <w:noProof/>
          </w:rPr>
          <w:t>3.13.3</w:t>
        </w:r>
        <w:r w:rsidRPr="006B5780">
          <w:rPr>
            <w:rFonts w:ascii="Calibri" w:hAnsi="Calibri"/>
            <w:noProof/>
            <w:sz w:val="22"/>
            <w:szCs w:val="22"/>
          </w:rPr>
          <w:tab/>
        </w:r>
        <w:r w:rsidRPr="00304105">
          <w:rPr>
            <w:rStyle w:val="Hyperlink"/>
            <w:noProof/>
          </w:rPr>
          <w:t>Class Actual Entity</w:t>
        </w:r>
        <w:r>
          <w:rPr>
            <w:noProof/>
            <w:webHidden/>
          </w:rPr>
          <w:tab/>
        </w:r>
        <w:r>
          <w:rPr>
            <w:noProof/>
            <w:webHidden/>
          </w:rPr>
          <w:fldChar w:fldCharType="begin"/>
        </w:r>
        <w:r>
          <w:rPr>
            <w:noProof/>
            <w:webHidden/>
          </w:rPr>
          <w:instrText xml:space="preserve"> PAGEREF _Toc514934010 \h </w:instrText>
        </w:r>
        <w:r>
          <w:rPr>
            <w:noProof/>
            <w:webHidden/>
          </w:rPr>
        </w:r>
        <w:r>
          <w:rPr>
            <w:noProof/>
            <w:webHidden/>
          </w:rPr>
          <w:fldChar w:fldCharType="separate"/>
        </w:r>
        <w:r w:rsidR="00175B81">
          <w:rPr>
            <w:noProof/>
            <w:webHidden/>
          </w:rPr>
          <w:t>372</w:t>
        </w:r>
        <w:r>
          <w:rPr>
            <w:noProof/>
            <w:webHidden/>
          </w:rPr>
          <w:fldChar w:fldCharType="end"/>
        </w:r>
      </w:hyperlink>
    </w:p>
    <w:p w14:paraId="0B1744A3" w14:textId="322D2CCF" w:rsidR="00922253" w:rsidRPr="006B5780" w:rsidRDefault="00922253">
      <w:pPr>
        <w:pStyle w:val="TOC3"/>
        <w:rPr>
          <w:rFonts w:ascii="Calibri" w:hAnsi="Calibri"/>
          <w:noProof/>
          <w:sz w:val="22"/>
          <w:szCs w:val="22"/>
        </w:rPr>
      </w:pPr>
      <w:hyperlink w:anchor="_Toc514934011" w:history="1">
        <w:r w:rsidRPr="00304105">
          <w:rPr>
            <w:rStyle w:val="Hyperlink"/>
            <w:noProof/>
          </w:rPr>
          <w:t>3.13.4</w:t>
        </w:r>
        <w:r w:rsidRPr="006B5780">
          <w:rPr>
            <w:rFonts w:ascii="Calibri" w:hAnsi="Calibri"/>
            <w:noProof/>
            <w:sz w:val="22"/>
            <w:szCs w:val="22"/>
          </w:rPr>
          <w:tab/>
        </w:r>
        <w:r w:rsidRPr="00304105">
          <w:rPr>
            <w:rStyle w:val="Hyperlink"/>
            <w:noProof/>
          </w:rPr>
          <w:t>Association Assertion</w:t>
        </w:r>
        <w:r>
          <w:rPr>
            <w:noProof/>
            <w:webHidden/>
          </w:rPr>
          <w:tab/>
        </w:r>
        <w:r>
          <w:rPr>
            <w:noProof/>
            <w:webHidden/>
          </w:rPr>
          <w:fldChar w:fldCharType="begin"/>
        </w:r>
        <w:r>
          <w:rPr>
            <w:noProof/>
            <w:webHidden/>
          </w:rPr>
          <w:instrText xml:space="preserve"> PAGEREF _Toc514934011 \h </w:instrText>
        </w:r>
        <w:r>
          <w:rPr>
            <w:noProof/>
            <w:webHidden/>
          </w:rPr>
        </w:r>
        <w:r>
          <w:rPr>
            <w:noProof/>
            <w:webHidden/>
          </w:rPr>
          <w:fldChar w:fldCharType="separate"/>
        </w:r>
        <w:r w:rsidR="00175B81">
          <w:rPr>
            <w:noProof/>
            <w:webHidden/>
          </w:rPr>
          <w:t>373</w:t>
        </w:r>
        <w:r>
          <w:rPr>
            <w:noProof/>
            <w:webHidden/>
          </w:rPr>
          <w:fldChar w:fldCharType="end"/>
        </w:r>
      </w:hyperlink>
    </w:p>
    <w:p w14:paraId="16B0E614" w14:textId="0C6E49F3" w:rsidR="00922253" w:rsidRPr="006B5780" w:rsidRDefault="00922253">
      <w:pPr>
        <w:pStyle w:val="TOC3"/>
        <w:rPr>
          <w:rFonts w:ascii="Calibri" w:hAnsi="Calibri"/>
          <w:noProof/>
          <w:sz w:val="22"/>
          <w:szCs w:val="22"/>
        </w:rPr>
      </w:pPr>
      <w:hyperlink w:anchor="_Toc514934012" w:history="1">
        <w:r w:rsidRPr="00304105">
          <w:rPr>
            <w:rStyle w:val="Hyperlink"/>
            <w:noProof/>
          </w:rPr>
          <w:t>3.13.5</w:t>
        </w:r>
        <w:r w:rsidRPr="006B5780">
          <w:rPr>
            <w:rFonts w:ascii="Calibri" w:hAnsi="Calibri"/>
            <w:noProof/>
            <w:sz w:val="22"/>
            <w:szCs w:val="22"/>
          </w:rPr>
          <w:tab/>
        </w:r>
        <w:r w:rsidRPr="00304105">
          <w:rPr>
            <w:rStyle w:val="Hyperlink"/>
            <w:noProof/>
          </w:rPr>
          <w:t>Class Context</w:t>
        </w:r>
        <w:r>
          <w:rPr>
            <w:noProof/>
            <w:webHidden/>
          </w:rPr>
          <w:tab/>
        </w:r>
        <w:r>
          <w:rPr>
            <w:noProof/>
            <w:webHidden/>
          </w:rPr>
          <w:fldChar w:fldCharType="begin"/>
        </w:r>
        <w:r>
          <w:rPr>
            <w:noProof/>
            <w:webHidden/>
          </w:rPr>
          <w:instrText xml:space="preserve"> PAGEREF _Toc514934012 \h </w:instrText>
        </w:r>
        <w:r>
          <w:rPr>
            <w:noProof/>
            <w:webHidden/>
          </w:rPr>
        </w:r>
        <w:r>
          <w:rPr>
            <w:noProof/>
            <w:webHidden/>
          </w:rPr>
          <w:fldChar w:fldCharType="separate"/>
        </w:r>
        <w:r w:rsidR="00175B81">
          <w:rPr>
            <w:noProof/>
            <w:webHidden/>
          </w:rPr>
          <w:t>374</w:t>
        </w:r>
        <w:r>
          <w:rPr>
            <w:noProof/>
            <w:webHidden/>
          </w:rPr>
          <w:fldChar w:fldCharType="end"/>
        </w:r>
      </w:hyperlink>
    </w:p>
    <w:p w14:paraId="1B773DF9" w14:textId="6F1E7181" w:rsidR="00922253" w:rsidRPr="006B5780" w:rsidRDefault="00922253">
      <w:pPr>
        <w:pStyle w:val="TOC3"/>
        <w:rPr>
          <w:rFonts w:ascii="Calibri" w:hAnsi="Calibri"/>
          <w:noProof/>
          <w:sz w:val="22"/>
          <w:szCs w:val="22"/>
        </w:rPr>
      </w:pPr>
      <w:hyperlink w:anchor="_Toc514934013" w:history="1">
        <w:r w:rsidRPr="00304105">
          <w:rPr>
            <w:rStyle w:val="Hyperlink"/>
            <w:noProof/>
          </w:rPr>
          <w:t>3.13.6</w:t>
        </w:r>
        <w:r w:rsidRPr="006B5780">
          <w:rPr>
            <w:rFonts w:ascii="Calibri" w:hAnsi="Calibri"/>
            <w:noProof/>
            <w:sz w:val="22"/>
            <w:szCs w:val="22"/>
          </w:rPr>
          <w:tab/>
        </w:r>
        <w:r w:rsidRPr="00304105">
          <w:rPr>
            <w:rStyle w:val="Hyperlink"/>
            <w:noProof/>
          </w:rPr>
          <w:t>Class Entity</w:t>
        </w:r>
        <w:r>
          <w:rPr>
            <w:noProof/>
            <w:webHidden/>
          </w:rPr>
          <w:tab/>
        </w:r>
        <w:r>
          <w:rPr>
            <w:noProof/>
            <w:webHidden/>
          </w:rPr>
          <w:fldChar w:fldCharType="begin"/>
        </w:r>
        <w:r>
          <w:rPr>
            <w:noProof/>
            <w:webHidden/>
          </w:rPr>
          <w:instrText xml:space="preserve"> PAGEREF _Toc514934013 \h </w:instrText>
        </w:r>
        <w:r>
          <w:rPr>
            <w:noProof/>
            <w:webHidden/>
          </w:rPr>
        </w:r>
        <w:r>
          <w:rPr>
            <w:noProof/>
            <w:webHidden/>
          </w:rPr>
          <w:fldChar w:fldCharType="separate"/>
        </w:r>
        <w:r w:rsidR="00175B81">
          <w:rPr>
            <w:noProof/>
            <w:webHidden/>
          </w:rPr>
          <w:t>375</w:t>
        </w:r>
        <w:r>
          <w:rPr>
            <w:noProof/>
            <w:webHidden/>
          </w:rPr>
          <w:fldChar w:fldCharType="end"/>
        </w:r>
      </w:hyperlink>
    </w:p>
    <w:p w14:paraId="48912F7B" w14:textId="451FAD34" w:rsidR="00922253" w:rsidRPr="006B5780" w:rsidRDefault="00922253">
      <w:pPr>
        <w:pStyle w:val="TOC3"/>
        <w:rPr>
          <w:rFonts w:ascii="Calibri" w:hAnsi="Calibri"/>
          <w:noProof/>
          <w:sz w:val="22"/>
          <w:szCs w:val="22"/>
        </w:rPr>
      </w:pPr>
      <w:hyperlink w:anchor="_Toc514934014" w:history="1">
        <w:r w:rsidRPr="00304105">
          <w:rPr>
            <w:rStyle w:val="Hyperlink"/>
            <w:noProof/>
          </w:rPr>
          <w:t>3.13.7</w:t>
        </w:r>
        <w:r w:rsidRPr="006B5780">
          <w:rPr>
            <w:rFonts w:ascii="Calibri" w:hAnsi="Calibri"/>
            <w:noProof/>
            <w:sz w:val="22"/>
            <w:szCs w:val="22"/>
          </w:rPr>
          <w:tab/>
        </w:r>
        <w:r w:rsidRPr="00304105">
          <w:rPr>
            <w:rStyle w:val="Hyperlink"/>
            <w:noProof/>
          </w:rPr>
          <w:t>Association Extent of Context</w:t>
        </w:r>
        <w:r>
          <w:rPr>
            <w:noProof/>
            <w:webHidden/>
          </w:rPr>
          <w:tab/>
        </w:r>
        <w:r>
          <w:rPr>
            <w:noProof/>
            <w:webHidden/>
          </w:rPr>
          <w:fldChar w:fldCharType="begin"/>
        </w:r>
        <w:r>
          <w:rPr>
            <w:noProof/>
            <w:webHidden/>
          </w:rPr>
          <w:instrText xml:space="preserve"> PAGEREF _Toc514934014 \h </w:instrText>
        </w:r>
        <w:r>
          <w:rPr>
            <w:noProof/>
            <w:webHidden/>
          </w:rPr>
        </w:r>
        <w:r>
          <w:rPr>
            <w:noProof/>
            <w:webHidden/>
          </w:rPr>
          <w:fldChar w:fldCharType="separate"/>
        </w:r>
        <w:r w:rsidR="00175B81">
          <w:rPr>
            <w:noProof/>
            <w:webHidden/>
          </w:rPr>
          <w:t>376</w:t>
        </w:r>
        <w:r>
          <w:rPr>
            <w:noProof/>
            <w:webHidden/>
          </w:rPr>
          <w:fldChar w:fldCharType="end"/>
        </w:r>
      </w:hyperlink>
    </w:p>
    <w:p w14:paraId="04D75A1A" w14:textId="4010A427" w:rsidR="00922253" w:rsidRPr="006B5780" w:rsidRDefault="00922253">
      <w:pPr>
        <w:pStyle w:val="TOC3"/>
        <w:rPr>
          <w:rFonts w:ascii="Calibri" w:hAnsi="Calibri"/>
          <w:noProof/>
          <w:sz w:val="22"/>
          <w:szCs w:val="22"/>
        </w:rPr>
      </w:pPr>
      <w:hyperlink w:anchor="_Toc514934015" w:history="1">
        <w:r w:rsidRPr="00304105">
          <w:rPr>
            <w:rStyle w:val="Hyperlink"/>
            <w:noProof/>
          </w:rPr>
          <w:t>3.13.8</w:t>
        </w:r>
        <w:r w:rsidRPr="006B5780">
          <w:rPr>
            <w:rFonts w:ascii="Calibri" w:hAnsi="Calibri"/>
            <w:noProof/>
            <w:sz w:val="22"/>
            <w:szCs w:val="22"/>
          </w:rPr>
          <w:tab/>
        </w:r>
        <w:r w:rsidRPr="00304105">
          <w:rPr>
            <w:rStyle w:val="Hyperlink"/>
            <w:noProof/>
          </w:rPr>
          <w:t>Class Fact</w:t>
        </w:r>
        <w:r>
          <w:rPr>
            <w:noProof/>
            <w:webHidden/>
          </w:rPr>
          <w:tab/>
        </w:r>
        <w:r>
          <w:rPr>
            <w:noProof/>
            <w:webHidden/>
          </w:rPr>
          <w:fldChar w:fldCharType="begin"/>
        </w:r>
        <w:r>
          <w:rPr>
            <w:noProof/>
            <w:webHidden/>
          </w:rPr>
          <w:instrText xml:space="preserve"> PAGEREF _Toc514934015 \h </w:instrText>
        </w:r>
        <w:r>
          <w:rPr>
            <w:noProof/>
            <w:webHidden/>
          </w:rPr>
        </w:r>
        <w:r>
          <w:rPr>
            <w:noProof/>
            <w:webHidden/>
          </w:rPr>
          <w:fldChar w:fldCharType="separate"/>
        </w:r>
        <w:r w:rsidR="00175B81">
          <w:rPr>
            <w:noProof/>
            <w:webHidden/>
          </w:rPr>
          <w:t>376</w:t>
        </w:r>
        <w:r>
          <w:rPr>
            <w:noProof/>
            <w:webHidden/>
          </w:rPr>
          <w:fldChar w:fldCharType="end"/>
        </w:r>
      </w:hyperlink>
    </w:p>
    <w:p w14:paraId="54A857CF" w14:textId="2B79749B" w:rsidR="00922253" w:rsidRPr="006B5780" w:rsidRDefault="00922253">
      <w:pPr>
        <w:pStyle w:val="TOC3"/>
        <w:rPr>
          <w:rFonts w:ascii="Calibri" w:hAnsi="Calibri"/>
          <w:noProof/>
          <w:sz w:val="22"/>
          <w:szCs w:val="22"/>
        </w:rPr>
      </w:pPr>
      <w:hyperlink w:anchor="_Toc514934016" w:history="1">
        <w:r w:rsidRPr="00304105">
          <w:rPr>
            <w:rStyle w:val="Hyperlink"/>
            <w:noProof/>
          </w:rPr>
          <w:t>3.13.9</w:t>
        </w:r>
        <w:r w:rsidRPr="006B5780">
          <w:rPr>
            <w:rFonts w:ascii="Calibri" w:hAnsi="Calibri"/>
            <w:noProof/>
            <w:sz w:val="22"/>
            <w:szCs w:val="22"/>
          </w:rPr>
          <w:tab/>
        </w:r>
        <w:r w:rsidRPr="00304105">
          <w:rPr>
            <w:rStyle w:val="Hyperlink"/>
            <w:noProof/>
          </w:rPr>
          <w:t>Association Negation</w:t>
        </w:r>
        <w:r>
          <w:rPr>
            <w:noProof/>
            <w:webHidden/>
          </w:rPr>
          <w:tab/>
        </w:r>
        <w:r>
          <w:rPr>
            <w:noProof/>
            <w:webHidden/>
          </w:rPr>
          <w:fldChar w:fldCharType="begin"/>
        </w:r>
        <w:r>
          <w:rPr>
            <w:noProof/>
            <w:webHidden/>
          </w:rPr>
          <w:instrText xml:space="preserve"> PAGEREF _Toc514934016 \h </w:instrText>
        </w:r>
        <w:r>
          <w:rPr>
            <w:noProof/>
            <w:webHidden/>
          </w:rPr>
        </w:r>
        <w:r>
          <w:rPr>
            <w:noProof/>
            <w:webHidden/>
          </w:rPr>
          <w:fldChar w:fldCharType="separate"/>
        </w:r>
        <w:r w:rsidR="00175B81">
          <w:rPr>
            <w:noProof/>
            <w:webHidden/>
          </w:rPr>
          <w:t>376</w:t>
        </w:r>
        <w:r>
          <w:rPr>
            <w:noProof/>
            <w:webHidden/>
          </w:rPr>
          <w:fldChar w:fldCharType="end"/>
        </w:r>
      </w:hyperlink>
    </w:p>
    <w:p w14:paraId="593D7B29" w14:textId="26ADCEF3" w:rsidR="00922253" w:rsidRPr="006B5780" w:rsidRDefault="00922253">
      <w:pPr>
        <w:pStyle w:val="TOC3"/>
        <w:rPr>
          <w:rFonts w:ascii="Calibri" w:hAnsi="Calibri"/>
          <w:noProof/>
          <w:sz w:val="22"/>
          <w:szCs w:val="22"/>
        </w:rPr>
      </w:pPr>
      <w:hyperlink w:anchor="_Toc514934017" w:history="1">
        <w:r w:rsidRPr="00304105">
          <w:rPr>
            <w:rStyle w:val="Hyperlink"/>
            <w:noProof/>
          </w:rPr>
          <w:t>3.13.10</w:t>
        </w:r>
        <w:r w:rsidRPr="006B5780">
          <w:rPr>
            <w:rFonts w:ascii="Calibri" w:hAnsi="Calibri"/>
            <w:noProof/>
            <w:sz w:val="22"/>
            <w:szCs w:val="22"/>
          </w:rPr>
          <w:tab/>
        </w:r>
        <w:r w:rsidRPr="00304105">
          <w:rPr>
            <w:rStyle w:val="Hyperlink"/>
            <w:noProof/>
          </w:rPr>
          <w:t>Class Proposition</w:t>
        </w:r>
        <w:r>
          <w:rPr>
            <w:noProof/>
            <w:webHidden/>
          </w:rPr>
          <w:tab/>
        </w:r>
        <w:r>
          <w:rPr>
            <w:noProof/>
            <w:webHidden/>
          </w:rPr>
          <w:fldChar w:fldCharType="begin"/>
        </w:r>
        <w:r>
          <w:rPr>
            <w:noProof/>
            <w:webHidden/>
          </w:rPr>
          <w:instrText xml:space="preserve"> PAGEREF _Toc514934017 \h </w:instrText>
        </w:r>
        <w:r>
          <w:rPr>
            <w:noProof/>
            <w:webHidden/>
          </w:rPr>
        </w:r>
        <w:r>
          <w:rPr>
            <w:noProof/>
            <w:webHidden/>
          </w:rPr>
          <w:fldChar w:fldCharType="separate"/>
        </w:r>
        <w:r w:rsidR="00175B81">
          <w:rPr>
            <w:noProof/>
            <w:webHidden/>
          </w:rPr>
          <w:t>376</w:t>
        </w:r>
        <w:r>
          <w:rPr>
            <w:noProof/>
            <w:webHidden/>
          </w:rPr>
          <w:fldChar w:fldCharType="end"/>
        </w:r>
      </w:hyperlink>
    </w:p>
    <w:p w14:paraId="26AAC15E" w14:textId="2C2053A5" w:rsidR="00922253" w:rsidRPr="006B5780" w:rsidRDefault="00922253">
      <w:pPr>
        <w:pStyle w:val="TOC3"/>
        <w:rPr>
          <w:rFonts w:ascii="Calibri" w:hAnsi="Calibri"/>
          <w:noProof/>
          <w:sz w:val="22"/>
          <w:szCs w:val="22"/>
        </w:rPr>
      </w:pPr>
      <w:hyperlink w:anchor="_Toc514934018" w:history="1">
        <w:r w:rsidRPr="00304105">
          <w:rPr>
            <w:rStyle w:val="Hyperlink"/>
            <w:noProof/>
          </w:rPr>
          <w:t>3.13.11</w:t>
        </w:r>
        <w:r w:rsidRPr="006B5780">
          <w:rPr>
            <w:rFonts w:ascii="Calibri" w:hAnsi="Calibri"/>
            <w:noProof/>
            <w:sz w:val="22"/>
            <w:szCs w:val="22"/>
          </w:rPr>
          <w:tab/>
        </w:r>
        <w:r w:rsidRPr="00304105">
          <w:rPr>
            <w:rStyle w:val="Hyperlink"/>
            <w:noProof/>
          </w:rPr>
          <w:t>Class Scoped Context</w:t>
        </w:r>
        <w:r>
          <w:rPr>
            <w:noProof/>
            <w:webHidden/>
          </w:rPr>
          <w:tab/>
        </w:r>
        <w:r>
          <w:rPr>
            <w:noProof/>
            <w:webHidden/>
          </w:rPr>
          <w:fldChar w:fldCharType="begin"/>
        </w:r>
        <w:r>
          <w:rPr>
            <w:noProof/>
            <w:webHidden/>
          </w:rPr>
          <w:instrText xml:space="preserve"> PAGEREF _Toc514934018 \h </w:instrText>
        </w:r>
        <w:r>
          <w:rPr>
            <w:noProof/>
            <w:webHidden/>
          </w:rPr>
        </w:r>
        <w:r>
          <w:rPr>
            <w:noProof/>
            <w:webHidden/>
          </w:rPr>
          <w:fldChar w:fldCharType="separate"/>
        </w:r>
        <w:r w:rsidR="00175B81">
          <w:rPr>
            <w:noProof/>
            <w:webHidden/>
          </w:rPr>
          <w:t>377</w:t>
        </w:r>
        <w:r>
          <w:rPr>
            <w:noProof/>
            <w:webHidden/>
          </w:rPr>
          <w:fldChar w:fldCharType="end"/>
        </w:r>
      </w:hyperlink>
    </w:p>
    <w:p w14:paraId="7FC8F515" w14:textId="76889329" w:rsidR="00922253" w:rsidRPr="006B5780" w:rsidRDefault="00922253">
      <w:pPr>
        <w:pStyle w:val="TOC3"/>
        <w:rPr>
          <w:rFonts w:ascii="Calibri" w:hAnsi="Calibri"/>
          <w:noProof/>
          <w:sz w:val="22"/>
          <w:szCs w:val="22"/>
        </w:rPr>
      </w:pPr>
      <w:hyperlink w:anchor="_Toc514934019" w:history="1">
        <w:r w:rsidRPr="00304105">
          <w:rPr>
            <w:rStyle w:val="Hyperlink"/>
            <w:noProof/>
          </w:rPr>
          <w:t>3.13.12</w:t>
        </w:r>
        <w:r w:rsidRPr="006B5780">
          <w:rPr>
            <w:rFonts w:ascii="Calibri" w:hAnsi="Calibri"/>
            <w:noProof/>
            <w:sz w:val="22"/>
            <w:szCs w:val="22"/>
          </w:rPr>
          <w:tab/>
        </w:r>
        <w:r w:rsidRPr="00304105">
          <w:rPr>
            <w:rStyle w:val="Hyperlink"/>
            <w:noProof/>
          </w:rPr>
          <w:t>Class Thing</w:t>
        </w:r>
        <w:r w:rsidRPr="00304105">
          <w:rPr>
            <w:rStyle w:val="Hyperlink"/>
            <w:rFonts w:cs="Arial"/>
            <w:noProof/>
          </w:rPr>
          <w:t xml:space="preserve">  &lt;&lt;Anything&gt;&gt;</w:t>
        </w:r>
        <w:r>
          <w:rPr>
            <w:noProof/>
            <w:webHidden/>
          </w:rPr>
          <w:tab/>
        </w:r>
        <w:r>
          <w:rPr>
            <w:noProof/>
            <w:webHidden/>
          </w:rPr>
          <w:fldChar w:fldCharType="begin"/>
        </w:r>
        <w:r>
          <w:rPr>
            <w:noProof/>
            <w:webHidden/>
          </w:rPr>
          <w:instrText xml:space="preserve"> PAGEREF _Toc514934019 \h </w:instrText>
        </w:r>
        <w:r>
          <w:rPr>
            <w:noProof/>
            <w:webHidden/>
          </w:rPr>
        </w:r>
        <w:r>
          <w:rPr>
            <w:noProof/>
            <w:webHidden/>
          </w:rPr>
          <w:fldChar w:fldCharType="separate"/>
        </w:r>
        <w:r w:rsidR="00175B81">
          <w:rPr>
            <w:noProof/>
            <w:webHidden/>
          </w:rPr>
          <w:t>377</w:t>
        </w:r>
        <w:r>
          <w:rPr>
            <w:noProof/>
            <w:webHidden/>
          </w:rPr>
          <w:fldChar w:fldCharType="end"/>
        </w:r>
      </w:hyperlink>
    </w:p>
    <w:p w14:paraId="5B6F20D6" w14:textId="589F0B59" w:rsidR="00922253" w:rsidRPr="006B5780" w:rsidRDefault="00922253">
      <w:pPr>
        <w:pStyle w:val="TOC2"/>
        <w:rPr>
          <w:rFonts w:ascii="Calibri" w:hAnsi="Calibri"/>
          <w:noProof/>
          <w:sz w:val="22"/>
          <w:szCs w:val="22"/>
        </w:rPr>
      </w:pPr>
      <w:hyperlink w:anchor="_Toc514934020" w:history="1">
        <w:r w:rsidRPr="00304105">
          <w:rPr>
            <w:rStyle w:val="Hyperlink"/>
            <w:noProof/>
          </w:rPr>
          <w:t>3.14</w:t>
        </w:r>
        <w:r w:rsidRPr="006B5780">
          <w:rPr>
            <w:rFonts w:ascii="Calibri" w:hAnsi="Calibri"/>
            <w:noProof/>
            <w:sz w:val="22"/>
            <w:szCs w:val="22"/>
          </w:rPr>
          <w:tab/>
        </w:r>
        <w:r w:rsidRPr="00304105">
          <w:rPr>
            <w:rStyle w:val="Hyperlink"/>
            <w:noProof/>
          </w:rPr>
          <w:t>SMIF Conceptual Model::Types</w:t>
        </w:r>
        <w:r>
          <w:rPr>
            <w:noProof/>
            <w:webHidden/>
          </w:rPr>
          <w:tab/>
        </w:r>
        <w:r>
          <w:rPr>
            <w:noProof/>
            <w:webHidden/>
          </w:rPr>
          <w:fldChar w:fldCharType="begin"/>
        </w:r>
        <w:r>
          <w:rPr>
            <w:noProof/>
            <w:webHidden/>
          </w:rPr>
          <w:instrText xml:space="preserve"> PAGEREF _Toc514934020 \h </w:instrText>
        </w:r>
        <w:r>
          <w:rPr>
            <w:noProof/>
            <w:webHidden/>
          </w:rPr>
        </w:r>
        <w:r>
          <w:rPr>
            <w:noProof/>
            <w:webHidden/>
          </w:rPr>
          <w:fldChar w:fldCharType="separate"/>
        </w:r>
        <w:r w:rsidR="00175B81">
          <w:rPr>
            <w:noProof/>
            <w:webHidden/>
          </w:rPr>
          <w:t>379</w:t>
        </w:r>
        <w:r>
          <w:rPr>
            <w:noProof/>
            <w:webHidden/>
          </w:rPr>
          <w:fldChar w:fldCharType="end"/>
        </w:r>
      </w:hyperlink>
    </w:p>
    <w:p w14:paraId="514B9579" w14:textId="0EB7DA00" w:rsidR="00922253" w:rsidRPr="006B5780" w:rsidRDefault="00922253">
      <w:pPr>
        <w:pStyle w:val="TOC3"/>
        <w:rPr>
          <w:rFonts w:ascii="Calibri" w:hAnsi="Calibri"/>
          <w:noProof/>
          <w:sz w:val="22"/>
          <w:szCs w:val="22"/>
        </w:rPr>
      </w:pPr>
      <w:hyperlink w:anchor="_Toc514934021" w:history="1">
        <w:r w:rsidRPr="00304105">
          <w:rPr>
            <w:rStyle w:val="Hyperlink"/>
            <w:noProof/>
          </w:rPr>
          <w:t>3.14.1</w:t>
        </w:r>
        <w:r w:rsidRPr="006B5780">
          <w:rPr>
            <w:rFonts w:ascii="Calibri" w:hAnsi="Calibri"/>
            <w:noProof/>
            <w:sz w:val="22"/>
            <w:szCs w:val="22"/>
          </w:rPr>
          <w:tab/>
        </w:r>
        <w:r w:rsidRPr="00304105">
          <w:rPr>
            <w:rStyle w:val="Hyperlink"/>
            <w:noProof/>
          </w:rPr>
          <w:t>Diagram: Type-instance</w:t>
        </w:r>
        <w:r>
          <w:rPr>
            <w:noProof/>
            <w:webHidden/>
          </w:rPr>
          <w:tab/>
        </w:r>
        <w:r>
          <w:rPr>
            <w:noProof/>
            <w:webHidden/>
          </w:rPr>
          <w:fldChar w:fldCharType="begin"/>
        </w:r>
        <w:r>
          <w:rPr>
            <w:noProof/>
            <w:webHidden/>
          </w:rPr>
          <w:instrText xml:space="preserve"> PAGEREF _Toc514934021 \h </w:instrText>
        </w:r>
        <w:r>
          <w:rPr>
            <w:noProof/>
            <w:webHidden/>
          </w:rPr>
        </w:r>
        <w:r>
          <w:rPr>
            <w:noProof/>
            <w:webHidden/>
          </w:rPr>
          <w:fldChar w:fldCharType="separate"/>
        </w:r>
        <w:r w:rsidR="00175B81">
          <w:rPr>
            <w:noProof/>
            <w:webHidden/>
          </w:rPr>
          <w:t>379</w:t>
        </w:r>
        <w:r>
          <w:rPr>
            <w:noProof/>
            <w:webHidden/>
          </w:rPr>
          <w:fldChar w:fldCharType="end"/>
        </w:r>
      </w:hyperlink>
    </w:p>
    <w:p w14:paraId="5BB213BA" w14:textId="42BF7DCD" w:rsidR="00922253" w:rsidRPr="006B5780" w:rsidRDefault="00922253">
      <w:pPr>
        <w:pStyle w:val="TOC3"/>
        <w:rPr>
          <w:rFonts w:ascii="Calibri" w:hAnsi="Calibri"/>
          <w:noProof/>
          <w:sz w:val="22"/>
          <w:szCs w:val="22"/>
        </w:rPr>
      </w:pPr>
      <w:hyperlink w:anchor="_Toc514934022" w:history="1">
        <w:r w:rsidRPr="00304105">
          <w:rPr>
            <w:rStyle w:val="Hyperlink"/>
            <w:noProof/>
          </w:rPr>
          <w:t>3.14.2</w:t>
        </w:r>
        <w:r w:rsidRPr="006B5780">
          <w:rPr>
            <w:rFonts w:ascii="Calibri" w:hAnsi="Calibri"/>
            <w:noProof/>
            <w:sz w:val="22"/>
            <w:szCs w:val="22"/>
          </w:rPr>
          <w:tab/>
        </w:r>
        <w:r w:rsidRPr="00304105">
          <w:rPr>
            <w:rStyle w:val="Hyperlink"/>
            <w:noProof/>
          </w:rPr>
          <w:t>Diagram: Types</w:t>
        </w:r>
        <w:r>
          <w:rPr>
            <w:noProof/>
            <w:webHidden/>
          </w:rPr>
          <w:tab/>
        </w:r>
        <w:r>
          <w:rPr>
            <w:noProof/>
            <w:webHidden/>
          </w:rPr>
          <w:fldChar w:fldCharType="begin"/>
        </w:r>
        <w:r>
          <w:rPr>
            <w:noProof/>
            <w:webHidden/>
          </w:rPr>
          <w:instrText xml:space="preserve"> PAGEREF _Toc514934022 \h </w:instrText>
        </w:r>
        <w:r>
          <w:rPr>
            <w:noProof/>
            <w:webHidden/>
          </w:rPr>
        </w:r>
        <w:r>
          <w:rPr>
            <w:noProof/>
            <w:webHidden/>
          </w:rPr>
          <w:fldChar w:fldCharType="separate"/>
        </w:r>
        <w:r w:rsidR="00175B81">
          <w:rPr>
            <w:noProof/>
            <w:webHidden/>
          </w:rPr>
          <w:t>380</w:t>
        </w:r>
        <w:r>
          <w:rPr>
            <w:noProof/>
            <w:webHidden/>
          </w:rPr>
          <w:fldChar w:fldCharType="end"/>
        </w:r>
      </w:hyperlink>
    </w:p>
    <w:p w14:paraId="59ABBF6E" w14:textId="7C68FBA9" w:rsidR="00922253" w:rsidRPr="006B5780" w:rsidRDefault="00922253">
      <w:pPr>
        <w:pStyle w:val="TOC3"/>
        <w:rPr>
          <w:rFonts w:ascii="Calibri" w:hAnsi="Calibri"/>
          <w:noProof/>
          <w:sz w:val="22"/>
          <w:szCs w:val="22"/>
        </w:rPr>
      </w:pPr>
      <w:hyperlink w:anchor="_Toc514934023" w:history="1">
        <w:r w:rsidRPr="00304105">
          <w:rPr>
            <w:rStyle w:val="Hyperlink"/>
            <w:noProof/>
          </w:rPr>
          <w:t>3.14.3</w:t>
        </w:r>
        <w:r w:rsidRPr="006B5780">
          <w:rPr>
            <w:rFonts w:ascii="Calibri" w:hAnsi="Calibri"/>
            <w:noProof/>
            <w:sz w:val="22"/>
            <w:szCs w:val="22"/>
          </w:rPr>
          <w:tab/>
        </w:r>
        <w:r w:rsidRPr="00304105">
          <w:rPr>
            <w:rStyle w:val="Hyperlink"/>
            <w:noProof/>
          </w:rPr>
          <w:t>Diagram: Types as Context</w:t>
        </w:r>
        <w:r>
          <w:rPr>
            <w:noProof/>
            <w:webHidden/>
          </w:rPr>
          <w:tab/>
        </w:r>
        <w:r>
          <w:rPr>
            <w:noProof/>
            <w:webHidden/>
          </w:rPr>
          <w:fldChar w:fldCharType="begin"/>
        </w:r>
        <w:r>
          <w:rPr>
            <w:noProof/>
            <w:webHidden/>
          </w:rPr>
          <w:instrText xml:space="preserve"> PAGEREF _Toc514934023 \h </w:instrText>
        </w:r>
        <w:r>
          <w:rPr>
            <w:noProof/>
            <w:webHidden/>
          </w:rPr>
        </w:r>
        <w:r>
          <w:rPr>
            <w:noProof/>
            <w:webHidden/>
          </w:rPr>
          <w:fldChar w:fldCharType="separate"/>
        </w:r>
        <w:r w:rsidR="00175B81">
          <w:rPr>
            <w:noProof/>
            <w:webHidden/>
          </w:rPr>
          <w:t>381</w:t>
        </w:r>
        <w:r>
          <w:rPr>
            <w:noProof/>
            <w:webHidden/>
          </w:rPr>
          <w:fldChar w:fldCharType="end"/>
        </w:r>
      </w:hyperlink>
    </w:p>
    <w:p w14:paraId="2CDBB847" w14:textId="1EAAA77C" w:rsidR="00922253" w:rsidRPr="006B5780" w:rsidRDefault="00922253">
      <w:pPr>
        <w:pStyle w:val="TOC3"/>
        <w:rPr>
          <w:rFonts w:ascii="Calibri" w:hAnsi="Calibri"/>
          <w:noProof/>
          <w:sz w:val="22"/>
          <w:szCs w:val="22"/>
        </w:rPr>
      </w:pPr>
      <w:hyperlink w:anchor="_Toc514934024" w:history="1">
        <w:r w:rsidRPr="00304105">
          <w:rPr>
            <w:rStyle w:val="Hyperlink"/>
            <w:noProof/>
          </w:rPr>
          <w:t>3.14.4</w:t>
        </w:r>
        <w:r w:rsidRPr="006B5780">
          <w:rPr>
            <w:rFonts w:ascii="Calibri" w:hAnsi="Calibri"/>
            <w:noProof/>
            <w:sz w:val="22"/>
            <w:szCs w:val="22"/>
          </w:rPr>
          <w:tab/>
        </w:r>
        <w:r w:rsidRPr="00304105">
          <w:rPr>
            <w:rStyle w:val="Hyperlink"/>
            <w:noProof/>
          </w:rPr>
          <w:t>Class Entity Type</w:t>
        </w:r>
        <w:r>
          <w:rPr>
            <w:noProof/>
            <w:webHidden/>
          </w:rPr>
          <w:tab/>
        </w:r>
        <w:r>
          <w:rPr>
            <w:noProof/>
            <w:webHidden/>
          </w:rPr>
          <w:fldChar w:fldCharType="begin"/>
        </w:r>
        <w:r>
          <w:rPr>
            <w:noProof/>
            <w:webHidden/>
          </w:rPr>
          <w:instrText xml:space="preserve"> PAGEREF _Toc514934024 \h </w:instrText>
        </w:r>
        <w:r>
          <w:rPr>
            <w:noProof/>
            <w:webHidden/>
          </w:rPr>
        </w:r>
        <w:r>
          <w:rPr>
            <w:noProof/>
            <w:webHidden/>
          </w:rPr>
          <w:fldChar w:fldCharType="separate"/>
        </w:r>
        <w:r w:rsidR="00175B81">
          <w:rPr>
            <w:noProof/>
            <w:webHidden/>
          </w:rPr>
          <w:t>381</w:t>
        </w:r>
        <w:r>
          <w:rPr>
            <w:noProof/>
            <w:webHidden/>
          </w:rPr>
          <w:fldChar w:fldCharType="end"/>
        </w:r>
      </w:hyperlink>
    </w:p>
    <w:p w14:paraId="0439430E" w14:textId="4672F676" w:rsidR="00922253" w:rsidRPr="006B5780" w:rsidRDefault="00922253">
      <w:pPr>
        <w:pStyle w:val="TOC3"/>
        <w:rPr>
          <w:rFonts w:ascii="Calibri" w:hAnsi="Calibri"/>
          <w:noProof/>
          <w:sz w:val="22"/>
          <w:szCs w:val="22"/>
        </w:rPr>
      </w:pPr>
      <w:hyperlink w:anchor="_Toc514934025" w:history="1">
        <w:r w:rsidRPr="00304105">
          <w:rPr>
            <w:rStyle w:val="Hyperlink"/>
            <w:noProof/>
          </w:rPr>
          <w:t>3.14.5</w:t>
        </w:r>
        <w:r w:rsidRPr="006B5780">
          <w:rPr>
            <w:rFonts w:ascii="Calibri" w:hAnsi="Calibri"/>
            <w:noProof/>
            <w:sz w:val="22"/>
            <w:szCs w:val="22"/>
          </w:rPr>
          <w:tab/>
        </w:r>
        <w:r w:rsidRPr="00304105">
          <w:rPr>
            <w:rStyle w:val="Hyperlink"/>
            <w:noProof/>
          </w:rPr>
          <w:t>Association Extent of Type</w:t>
        </w:r>
        <w:r>
          <w:rPr>
            <w:noProof/>
            <w:webHidden/>
          </w:rPr>
          <w:tab/>
        </w:r>
        <w:r>
          <w:rPr>
            <w:noProof/>
            <w:webHidden/>
          </w:rPr>
          <w:fldChar w:fldCharType="begin"/>
        </w:r>
        <w:r>
          <w:rPr>
            <w:noProof/>
            <w:webHidden/>
          </w:rPr>
          <w:instrText xml:space="preserve"> PAGEREF _Toc514934025 \h </w:instrText>
        </w:r>
        <w:r>
          <w:rPr>
            <w:noProof/>
            <w:webHidden/>
          </w:rPr>
        </w:r>
        <w:r>
          <w:rPr>
            <w:noProof/>
            <w:webHidden/>
          </w:rPr>
          <w:fldChar w:fldCharType="separate"/>
        </w:r>
        <w:r w:rsidR="00175B81">
          <w:rPr>
            <w:noProof/>
            <w:webHidden/>
          </w:rPr>
          <w:t>382</w:t>
        </w:r>
        <w:r>
          <w:rPr>
            <w:noProof/>
            <w:webHidden/>
          </w:rPr>
          <w:fldChar w:fldCharType="end"/>
        </w:r>
      </w:hyperlink>
    </w:p>
    <w:p w14:paraId="23CE1999" w14:textId="372B211C" w:rsidR="00922253" w:rsidRPr="006B5780" w:rsidRDefault="00922253">
      <w:pPr>
        <w:pStyle w:val="TOC3"/>
        <w:rPr>
          <w:rFonts w:ascii="Calibri" w:hAnsi="Calibri"/>
          <w:noProof/>
          <w:sz w:val="22"/>
          <w:szCs w:val="22"/>
        </w:rPr>
      </w:pPr>
      <w:hyperlink w:anchor="_Toc514934026" w:history="1">
        <w:r w:rsidRPr="00304105">
          <w:rPr>
            <w:rStyle w:val="Hyperlink"/>
            <w:noProof/>
          </w:rPr>
          <w:t>3.14.6</w:t>
        </w:r>
        <w:r w:rsidRPr="006B5780">
          <w:rPr>
            <w:rFonts w:ascii="Calibri" w:hAnsi="Calibri"/>
            <w:noProof/>
            <w:sz w:val="22"/>
            <w:szCs w:val="22"/>
          </w:rPr>
          <w:tab/>
        </w:r>
        <w:r w:rsidRPr="00304105">
          <w:rPr>
            <w:rStyle w:val="Hyperlink"/>
            <w:noProof/>
          </w:rPr>
          <w:t>Association Generalization</w:t>
        </w:r>
        <w:r>
          <w:rPr>
            <w:noProof/>
            <w:webHidden/>
          </w:rPr>
          <w:tab/>
        </w:r>
        <w:r>
          <w:rPr>
            <w:noProof/>
            <w:webHidden/>
          </w:rPr>
          <w:fldChar w:fldCharType="begin"/>
        </w:r>
        <w:r>
          <w:rPr>
            <w:noProof/>
            <w:webHidden/>
          </w:rPr>
          <w:instrText xml:space="preserve"> PAGEREF _Toc514934026 \h </w:instrText>
        </w:r>
        <w:r>
          <w:rPr>
            <w:noProof/>
            <w:webHidden/>
          </w:rPr>
        </w:r>
        <w:r>
          <w:rPr>
            <w:noProof/>
            <w:webHidden/>
          </w:rPr>
          <w:fldChar w:fldCharType="separate"/>
        </w:r>
        <w:r w:rsidR="00175B81">
          <w:rPr>
            <w:noProof/>
            <w:webHidden/>
          </w:rPr>
          <w:t>382</w:t>
        </w:r>
        <w:r>
          <w:rPr>
            <w:noProof/>
            <w:webHidden/>
          </w:rPr>
          <w:fldChar w:fldCharType="end"/>
        </w:r>
      </w:hyperlink>
    </w:p>
    <w:p w14:paraId="34B8CE30" w14:textId="3BB71280" w:rsidR="00922253" w:rsidRPr="006B5780" w:rsidRDefault="00922253">
      <w:pPr>
        <w:pStyle w:val="TOC3"/>
        <w:rPr>
          <w:rFonts w:ascii="Calibri" w:hAnsi="Calibri"/>
          <w:noProof/>
          <w:sz w:val="22"/>
          <w:szCs w:val="22"/>
        </w:rPr>
      </w:pPr>
      <w:hyperlink w:anchor="_Toc514934027" w:history="1">
        <w:r w:rsidRPr="00304105">
          <w:rPr>
            <w:rStyle w:val="Hyperlink"/>
            <w:noProof/>
          </w:rPr>
          <w:t>3.14.7</w:t>
        </w:r>
        <w:r w:rsidRPr="006B5780">
          <w:rPr>
            <w:rFonts w:ascii="Calibri" w:hAnsi="Calibri"/>
            <w:noProof/>
            <w:sz w:val="22"/>
            <w:szCs w:val="22"/>
          </w:rPr>
          <w:tab/>
        </w:r>
        <w:r w:rsidRPr="00304105">
          <w:rPr>
            <w:rStyle w:val="Hyperlink"/>
            <w:noProof/>
          </w:rPr>
          <w:t>Class Intersection Type</w:t>
        </w:r>
        <w:r>
          <w:rPr>
            <w:noProof/>
            <w:webHidden/>
          </w:rPr>
          <w:tab/>
        </w:r>
        <w:r>
          <w:rPr>
            <w:noProof/>
            <w:webHidden/>
          </w:rPr>
          <w:fldChar w:fldCharType="begin"/>
        </w:r>
        <w:r>
          <w:rPr>
            <w:noProof/>
            <w:webHidden/>
          </w:rPr>
          <w:instrText xml:space="preserve"> PAGEREF _Toc514934027 \h </w:instrText>
        </w:r>
        <w:r>
          <w:rPr>
            <w:noProof/>
            <w:webHidden/>
          </w:rPr>
        </w:r>
        <w:r>
          <w:rPr>
            <w:noProof/>
            <w:webHidden/>
          </w:rPr>
          <w:fldChar w:fldCharType="separate"/>
        </w:r>
        <w:r w:rsidR="00175B81">
          <w:rPr>
            <w:noProof/>
            <w:webHidden/>
          </w:rPr>
          <w:t>383</w:t>
        </w:r>
        <w:r>
          <w:rPr>
            <w:noProof/>
            <w:webHidden/>
          </w:rPr>
          <w:fldChar w:fldCharType="end"/>
        </w:r>
      </w:hyperlink>
    </w:p>
    <w:p w14:paraId="30CAC57B" w14:textId="2EF410CA" w:rsidR="00922253" w:rsidRPr="006B5780" w:rsidRDefault="00922253">
      <w:pPr>
        <w:pStyle w:val="TOC3"/>
        <w:rPr>
          <w:rFonts w:ascii="Calibri" w:hAnsi="Calibri"/>
          <w:noProof/>
          <w:sz w:val="22"/>
          <w:szCs w:val="22"/>
        </w:rPr>
      </w:pPr>
      <w:hyperlink w:anchor="_Toc514934028" w:history="1">
        <w:r w:rsidRPr="00304105">
          <w:rPr>
            <w:rStyle w:val="Hyperlink"/>
            <w:noProof/>
          </w:rPr>
          <w:t>3.14.8</w:t>
        </w:r>
        <w:r w:rsidRPr="006B5780">
          <w:rPr>
            <w:rFonts w:ascii="Calibri" w:hAnsi="Calibri"/>
            <w:noProof/>
            <w:sz w:val="22"/>
            <w:szCs w:val="22"/>
          </w:rPr>
          <w:tab/>
        </w:r>
        <w:r w:rsidRPr="00304105">
          <w:rPr>
            <w:rStyle w:val="Hyperlink"/>
            <w:noProof/>
          </w:rPr>
          <w:t>Association Sufficient Generalization</w:t>
        </w:r>
        <w:r>
          <w:rPr>
            <w:noProof/>
            <w:webHidden/>
          </w:rPr>
          <w:tab/>
        </w:r>
        <w:r>
          <w:rPr>
            <w:noProof/>
            <w:webHidden/>
          </w:rPr>
          <w:fldChar w:fldCharType="begin"/>
        </w:r>
        <w:r>
          <w:rPr>
            <w:noProof/>
            <w:webHidden/>
          </w:rPr>
          <w:instrText xml:space="preserve"> PAGEREF _Toc514934028 \h </w:instrText>
        </w:r>
        <w:r>
          <w:rPr>
            <w:noProof/>
            <w:webHidden/>
          </w:rPr>
        </w:r>
        <w:r>
          <w:rPr>
            <w:noProof/>
            <w:webHidden/>
          </w:rPr>
          <w:fldChar w:fldCharType="separate"/>
        </w:r>
        <w:r w:rsidR="00175B81">
          <w:rPr>
            <w:noProof/>
            <w:webHidden/>
          </w:rPr>
          <w:t>383</w:t>
        </w:r>
        <w:r>
          <w:rPr>
            <w:noProof/>
            <w:webHidden/>
          </w:rPr>
          <w:fldChar w:fldCharType="end"/>
        </w:r>
      </w:hyperlink>
    </w:p>
    <w:p w14:paraId="6E06C271" w14:textId="5B350D1F" w:rsidR="00922253" w:rsidRPr="006B5780" w:rsidRDefault="00922253">
      <w:pPr>
        <w:pStyle w:val="TOC3"/>
        <w:rPr>
          <w:rFonts w:ascii="Calibri" w:hAnsi="Calibri"/>
          <w:noProof/>
          <w:sz w:val="22"/>
          <w:szCs w:val="22"/>
        </w:rPr>
      </w:pPr>
      <w:hyperlink w:anchor="_Toc514934029" w:history="1">
        <w:r w:rsidRPr="00304105">
          <w:rPr>
            <w:rStyle w:val="Hyperlink"/>
            <w:noProof/>
          </w:rPr>
          <w:t>3.14.9</w:t>
        </w:r>
        <w:r w:rsidRPr="006B5780">
          <w:rPr>
            <w:rFonts w:ascii="Calibri" w:hAnsi="Calibri"/>
            <w:noProof/>
            <w:sz w:val="22"/>
            <w:szCs w:val="22"/>
          </w:rPr>
          <w:tab/>
        </w:r>
        <w:r w:rsidRPr="00304105">
          <w:rPr>
            <w:rStyle w:val="Hyperlink"/>
            <w:noProof/>
          </w:rPr>
          <w:t>Class Type</w:t>
        </w:r>
        <w:r>
          <w:rPr>
            <w:noProof/>
            <w:webHidden/>
          </w:rPr>
          <w:tab/>
        </w:r>
        <w:r>
          <w:rPr>
            <w:noProof/>
            <w:webHidden/>
          </w:rPr>
          <w:fldChar w:fldCharType="begin"/>
        </w:r>
        <w:r>
          <w:rPr>
            <w:noProof/>
            <w:webHidden/>
          </w:rPr>
          <w:instrText xml:space="preserve"> PAGEREF _Toc514934029 \h </w:instrText>
        </w:r>
        <w:r>
          <w:rPr>
            <w:noProof/>
            <w:webHidden/>
          </w:rPr>
        </w:r>
        <w:r>
          <w:rPr>
            <w:noProof/>
            <w:webHidden/>
          </w:rPr>
          <w:fldChar w:fldCharType="separate"/>
        </w:r>
        <w:r w:rsidR="00175B81">
          <w:rPr>
            <w:noProof/>
            <w:webHidden/>
          </w:rPr>
          <w:t>383</w:t>
        </w:r>
        <w:r>
          <w:rPr>
            <w:noProof/>
            <w:webHidden/>
          </w:rPr>
          <w:fldChar w:fldCharType="end"/>
        </w:r>
      </w:hyperlink>
    </w:p>
    <w:p w14:paraId="145E6330" w14:textId="07856115" w:rsidR="00922253" w:rsidRPr="006B5780" w:rsidRDefault="00922253">
      <w:pPr>
        <w:pStyle w:val="TOC3"/>
        <w:rPr>
          <w:rFonts w:ascii="Calibri" w:hAnsi="Calibri"/>
          <w:noProof/>
          <w:sz w:val="22"/>
          <w:szCs w:val="22"/>
        </w:rPr>
      </w:pPr>
      <w:hyperlink w:anchor="_Toc514934030" w:history="1">
        <w:r w:rsidRPr="00304105">
          <w:rPr>
            <w:rStyle w:val="Hyperlink"/>
            <w:noProof/>
          </w:rPr>
          <w:t>3.14.10</w:t>
        </w:r>
        <w:r w:rsidRPr="006B5780">
          <w:rPr>
            <w:rFonts w:ascii="Calibri" w:hAnsi="Calibri"/>
            <w:noProof/>
            <w:sz w:val="22"/>
            <w:szCs w:val="22"/>
          </w:rPr>
          <w:tab/>
        </w:r>
        <w:r w:rsidRPr="00304105">
          <w:rPr>
            <w:rStyle w:val="Hyperlink"/>
            <w:noProof/>
          </w:rPr>
          <w:t>Class Union Type</w:t>
        </w:r>
        <w:r>
          <w:rPr>
            <w:noProof/>
            <w:webHidden/>
          </w:rPr>
          <w:tab/>
        </w:r>
        <w:r>
          <w:rPr>
            <w:noProof/>
            <w:webHidden/>
          </w:rPr>
          <w:fldChar w:fldCharType="begin"/>
        </w:r>
        <w:r>
          <w:rPr>
            <w:noProof/>
            <w:webHidden/>
          </w:rPr>
          <w:instrText xml:space="preserve"> PAGEREF _Toc514934030 \h </w:instrText>
        </w:r>
        <w:r>
          <w:rPr>
            <w:noProof/>
            <w:webHidden/>
          </w:rPr>
        </w:r>
        <w:r>
          <w:rPr>
            <w:noProof/>
            <w:webHidden/>
          </w:rPr>
          <w:fldChar w:fldCharType="separate"/>
        </w:r>
        <w:r w:rsidR="00175B81">
          <w:rPr>
            <w:noProof/>
            <w:webHidden/>
          </w:rPr>
          <w:t>384</w:t>
        </w:r>
        <w:r>
          <w:rPr>
            <w:noProof/>
            <w:webHidden/>
          </w:rPr>
          <w:fldChar w:fldCharType="end"/>
        </w:r>
      </w:hyperlink>
    </w:p>
    <w:p w14:paraId="040FDEEA" w14:textId="07E92C4C" w:rsidR="00922253" w:rsidRPr="006B5780" w:rsidRDefault="00922253">
      <w:pPr>
        <w:pStyle w:val="TOC2"/>
        <w:rPr>
          <w:rFonts w:ascii="Calibri" w:hAnsi="Calibri"/>
          <w:noProof/>
          <w:sz w:val="22"/>
          <w:szCs w:val="22"/>
        </w:rPr>
      </w:pPr>
      <w:hyperlink w:anchor="_Toc514934031" w:history="1">
        <w:r w:rsidRPr="00304105">
          <w:rPr>
            <w:rStyle w:val="Hyperlink"/>
            <w:noProof/>
          </w:rPr>
          <w:t>3.15</w:t>
        </w:r>
        <w:r w:rsidRPr="006B5780">
          <w:rPr>
            <w:rFonts w:ascii="Calibri" w:hAnsi="Calibri"/>
            <w:noProof/>
            <w:sz w:val="22"/>
            <w:szCs w:val="22"/>
          </w:rPr>
          <w:tab/>
        </w:r>
        <w:r w:rsidRPr="00304105">
          <w:rPr>
            <w:rStyle w:val="Hyperlink"/>
            <w:noProof/>
          </w:rPr>
          <w:t>SMIF Conceptual Model::Values</w:t>
        </w:r>
        <w:r>
          <w:rPr>
            <w:noProof/>
            <w:webHidden/>
          </w:rPr>
          <w:tab/>
        </w:r>
        <w:r>
          <w:rPr>
            <w:noProof/>
            <w:webHidden/>
          </w:rPr>
          <w:fldChar w:fldCharType="begin"/>
        </w:r>
        <w:r>
          <w:rPr>
            <w:noProof/>
            <w:webHidden/>
          </w:rPr>
          <w:instrText xml:space="preserve"> PAGEREF _Toc514934031 \h </w:instrText>
        </w:r>
        <w:r>
          <w:rPr>
            <w:noProof/>
            <w:webHidden/>
          </w:rPr>
        </w:r>
        <w:r>
          <w:rPr>
            <w:noProof/>
            <w:webHidden/>
          </w:rPr>
          <w:fldChar w:fldCharType="separate"/>
        </w:r>
        <w:r w:rsidR="00175B81">
          <w:rPr>
            <w:noProof/>
            <w:webHidden/>
          </w:rPr>
          <w:t>385</w:t>
        </w:r>
        <w:r>
          <w:rPr>
            <w:noProof/>
            <w:webHidden/>
          </w:rPr>
          <w:fldChar w:fldCharType="end"/>
        </w:r>
      </w:hyperlink>
    </w:p>
    <w:p w14:paraId="6FE76C81" w14:textId="358507C5" w:rsidR="00922253" w:rsidRPr="006B5780" w:rsidRDefault="00922253">
      <w:pPr>
        <w:pStyle w:val="TOC3"/>
        <w:rPr>
          <w:rFonts w:ascii="Calibri" w:hAnsi="Calibri"/>
          <w:noProof/>
          <w:sz w:val="22"/>
          <w:szCs w:val="22"/>
        </w:rPr>
      </w:pPr>
      <w:hyperlink w:anchor="_Toc514934032" w:history="1">
        <w:r w:rsidRPr="00304105">
          <w:rPr>
            <w:rStyle w:val="Hyperlink"/>
            <w:noProof/>
          </w:rPr>
          <w:t>3.15.1</w:t>
        </w:r>
        <w:r w:rsidRPr="006B5780">
          <w:rPr>
            <w:rFonts w:ascii="Calibri" w:hAnsi="Calibri"/>
            <w:noProof/>
            <w:sz w:val="22"/>
            <w:szCs w:val="22"/>
          </w:rPr>
          <w:tab/>
        </w:r>
        <w:r w:rsidRPr="00304105">
          <w:rPr>
            <w:rStyle w:val="Hyperlink"/>
            <w:noProof/>
          </w:rPr>
          <w:t>Diagram: Values</w:t>
        </w:r>
        <w:r>
          <w:rPr>
            <w:noProof/>
            <w:webHidden/>
          </w:rPr>
          <w:tab/>
        </w:r>
        <w:r>
          <w:rPr>
            <w:noProof/>
            <w:webHidden/>
          </w:rPr>
          <w:fldChar w:fldCharType="begin"/>
        </w:r>
        <w:r>
          <w:rPr>
            <w:noProof/>
            <w:webHidden/>
          </w:rPr>
          <w:instrText xml:space="preserve"> PAGEREF _Toc514934032 \h </w:instrText>
        </w:r>
        <w:r>
          <w:rPr>
            <w:noProof/>
            <w:webHidden/>
          </w:rPr>
        </w:r>
        <w:r>
          <w:rPr>
            <w:noProof/>
            <w:webHidden/>
          </w:rPr>
          <w:fldChar w:fldCharType="separate"/>
        </w:r>
        <w:r w:rsidR="00175B81">
          <w:rPr>
            <w:noProof/>
            <w:webHidden/>
          </w:rPr>
          <w:t>386</w:t>
        </w:r>
        <w:r>
          <w:rPr>
            <w:noProof/>
            <w:webHidden/>
          </w:rPr>
          <w:fldChar w:fldCharType="end"/>
        </w:r>
      </w:hyperlink>
    </w:p>
    <w:p w14:paraId="1C3A853B" w14:textId="35BA462A" w:rsidR="00922253" w:rsidRPr="006B5780" w:rsidRDefault="00922253">
      <w:pPr>
        <w:pStyle w:val="TOC3"/>
        <w:rPr>
          <w:rFonts w:ascii="Calibri" w:hAnsi="Calibri"/>
          <w:noProof/>
          <w:sz w:val="22"/>
          <w:szCs w:val="22"/>
        </w:rPr>
      </w:pPr>
      <w:hyperlink w:anchor="_Toc514934033" w:history="1">
        <w:r w:rsidRPr="00304105">
          <w:rPr>
            <w:rStyle w:val="Hyperlink"/>
            <w:noProof/>
          </w:rPr>
          <w:t>3.15.2</w:t>
        </w:r>
        <w:r w:rsidRPr="006B5780">
          <w:rPr>
            <w:rFonts w:ascii="Calibri" w:hAnsi="Calibri"/>
            <w:noProof/>
            <w:sz w:val="22"/>
            <w:szCs w:val="22"/>
          </w:rPr>
          <w:tab/>
        </w:r>
        <w:r w:rsidRPr="00304105">
          <w:rPr>
            <w:rStyle w:val="Hyperlink"/>
            <w:noProof/>
          </w:rPr>
          <w:t>Diagram: Values Only</w:t>
        </w:r>
        <w:r>
          <w:rPr>
            <w:noProof/>
            <w:webHidden/>
          </w:rPr>
          <w:tab/>
        </w:r>
        <w:r>
          <w:rPr>
            <w:noProof/>
            <w:webHidden/>
          </w:rPr>
          <w:fldChar w:fldCharType="begin"/>
        </w:r>
        <w:r>
          <w:rPr>
            <w:noProof/>
            <w:webHidden/>
          </w:rPr>
          <w:instrText xml:space="preserve"> PAGEREF _Toc514934033 \h </w:instrText>
        </w:r>
        <w:r>
          <w:rPr>
            <w:noProof/>
            <w:webHidden/>
          </w:rPr>
        </w:r>
        <w:r>
          <w:rPr>
            <w:noProof/>
            <w:webHidden/>
          </w:rPr>
          <w:fldChar w:fldCharType="separate"/>
        </w:r>
        <w:r w:rsidR="00175B81">
          <w:rPr>
            <w:noProof/>
            <w:webHidden/>
          </w:rPr>
          <w:t>387</w:t>
        </w:r>
        <w:r>
          <w:rPr>
            <w:noProof/>
            <w:webHidden/>
          </w:rPr>
          <w:fldChar w:fldCharType="end"/>
        </w:r>
      </w:hyperlink>
    </w:p>
    <w:p w14:paraId="0C15DF5C" w14:textId="3680829E" w:rsidR="00922253" w:rsidRPr="006B5780" w:rsidRDefault="00922253">
      <w:pPr>
        <w:pStyle w:val="TOC3"/>
        <w:rPr>
          <w:rFonts w:ascii="Calibri" w:hAnsi="Calibri"/>
          <w:noProof/>
          <w:sz w:val="22"/>
          <w:szCs w:val="22"/>
        </w:rPr>
      </w:pPr>
      <w:hyperlink w:anchor="_Toc514934034" w:history="1">
        <w:r w:rsidRPr="00304105">
          <w:rPr>
            <w:rStyle w:val="Hyperlink"/>
            <w:noProof/>
          </w:rPr>
          <w:t>3.15.3</w:t>
        </w:r>
        <w:r w:rsidRPr="006B5780">
          <w:rPr>
            <w:rFonts w:ascii="Calibri" w:hAnsi="Calibri"/>
            <w:noProof/>
            <w:sz w:val="22"/>
            <w:szCs w:val="22"/>
          </w:rPr>
          <w:tab/>
        </w:r>
        <w:r w:rsidRPr="00304105">
          <w:rPr>
            <w:rStyle w:val="Hyperlink"/>
            <w:noProof/>
          </w:rPr>
          <w:t>Class Base Unit Type</w:t>
        </w:r>
        <w:r>
          <w:rPr>
            <w:noProof/>
            <w:webHidden/>
          </w:rPr>
          <w:tab/>
        </w:r>
        <w:r>
          <w:rPr>
            <w:noProof/>
            <w:webHidden/>
          </w:rPr>
          <w:fldChar w:fldCharType="begin"/>
        </w:r>
        <w:r>
          <w:rPr>
            <w:noProof/>
            <w:webHidden/>
          </w:rPr>
          <w:instrText xml:space="preserve"> PAGEREF _Toc514934034 \h </w:instrText>
        </w:r>
        <w:r>
          <w:rPr>
            <w:noProof/>
            <w:webHidden/>
          </w:rPr>
        </w:r>
        <w:r>
          <w:rPr>
            <w:noProof/>
            <w:webHidden/>
          </w:rPr>
          <w:fldChar w:fldCharType="separate"/>
        </w:r>
        <w:r w:rsidR="00175B81">
          <w:rPr>
            <w:noProof/>
            <w:webHidden/>
          </w:rPr>
          <w:t>387</w:t>
        </w:r>
        <w:r>
          <w:rPr>
            <w:noProof/>
            <w:webHidden/>
          </w:rPr>
          <w:fldChar w:fldCharType="end"/>
        </w:r>
      </w:hyperlink>
    </w:p>
    <w:p w14:paraId="3E26855E" w14:textId="0C56520F" w:rsidR="00922253" w:rsidRPr="006B5780" w:rsidRDefault="00922253">
      <w:pPr>
        <w:pStyle w:val="TOC3"/>
        <w:rPr>
          <w:rFonts w:ascii="Calibri" w:hAnsi="Calibri"/>
          <w:noProof/>
          <w:sz w:val="22"/>
          <w:szCs w:val="22"/>
        </w:rPr>
      </w:pPr>
      <w:hyperlink w:anchor="_Toc514934035" w:history="1">
        <w:r w:rsidRPr="00304105">
          <w:rPr>
            <w:rStyle w:val="Hyperlink"/>
            <w:noProof/>
          </w:rPr>
          <w:t>3.15.4</w:t>
        </w:r>
        <w:r w:rsidRPr="006B5780">
          <w:rPr>
            <w:rFonts w:ascii="Calibri" w:hAnsi="Calibri"/>
            <w:noProof/>
            <w:sz w:val="22"/>
            <w:szCs w:val="22"/>
          </w:rPr>
          <w:tab/>
        </w:r>
        <w:r w:rsidRPr="00304105">
          <w:rPr>
            <w:rStyle w:val="Hyperlink"/>
            <w:noProof/>
          </w:rPr>
          <w:t>Class Quantity kind</w:t>
        </w:r>
        <w:r>
          <w:rPr>
            <w:noProof/>
            <w:webHidden/>
          </w:rPr>
          <w:tab/>
        </w:r>
        <w:r>
          <w:rPr>
            <w:noProof/>
            <w:webHidden/>
          </w:rPr>
          <w:fldChar w:fldCharType="begin"/>
        </w:r>
        <w:r>
          <w:rPr>
            <w:noProof/>
            <w:webHidden/>
          </w:rPr>
          <w:instrText xml:space="preserve"> PAGEREF _Toc514934035 \h </w:instrText>
        </w:r>
        <w:r>
          <w:rPr>
            <w:noProof/>
            <w:webHidden/>
          </w:rPr>
        </w:r>
        <w:r>
          <w:rPr>
            <w:noProof/>
            <w:webHidden/>
          </w:rPr>
          <w:fldChar w:fldCharType="separate"/>
        </w:r>
        <w:r w:rsidR="00175B81">
          <w:rPr>
            <w:noProof/>
            <w:webHidden/>
          </w:rPr>
          <w:t>387</w:t>
        </w:r>
        <w:r>
          <w:rPr>
            <w:noProof/>
            <w:webHidden/>
          </w:rPr>
          <w:fldChar w:fldCharType="end"/>
        </w:r>
      </w:hyperlink>
    </w:p>
    <w:p w14:paraId="66D742C9" w14:textId="41D48B02" w:rsidR="00922253" w:rsidRPr="006B5780" w:rsidRDefault="00922253">
      <w:pPr>
        <w:pStyle w:val="TOC3"/>
        <w:rPr>
          <w:rFonts w:ascii="Calibri" w:hAnsi="Calibri"/>
          <w:noProof/>
          <w:sz w:val="22"/>
          <w:szCs w:val="22"/>
        </w:rPr>
      </w:pPr>
      <w:hyperlink w:anchor="_Toc514934036" w:history="1">
        <w:r w:rsidRPr="00304105">
          <w:rPr>
            <w:rStyle w:val="Hyperlink"/>
            <w:noProof/>
          </w:rPr>
          <w:t>3.15.5</w:t>
        </w:r>
        <w:r w:rsidRPr="006B5780">
          <w:rPr>
            <w:rFonts w:ascii="Calibri" w:hAnsi="Calibri"/>
            <w:noProof/>
            <w:sz w:val="22"/>
            <w:szCs w:val="22"/>
          </w:rPr>
          <w:tab/>
        </w:r>
        <w:r w:rsidRPr="00304105">
          <w:rPr>
            <w:rStyle w:val="Hyperlink"/>
            <w:noProof/>
          </w:rPr>
          <w:t>Association Referenced System of Units</w:t>
        </w:r>
        <w:r>
          <w:rPr>
            <w:noProof/>
            <w:webHidden/>
          </w:rPr>
          <w:tab/>
        </w:r>
        <w:r>
          <w:rPr>
            <w:noProof/>
            <w:webHidden/>
          </w:rPr>
          <w:fldChar w:fldCharType="begin"/>
        </w:r>
        <w:r>
          <w:rPr>
            <w:noProof/>
            <w:webHidden/>
          </w:rPr>
          <w:instrText xml:space="preserve"> PAGEREF _Toc514934036 \h </w:instrText>
        </w:r>
        <w:r>
          <w:rPr>
            <w:noProof/>
            <w:webHidden/>
          </w:rPr>
        </w:r>
        <w:r>
          <w:rPr>
            <w:noProof/>
            <w:webHidden/>
          </w:rPr>
          <w:fldChar w:fldCharType="separate"/>
        </w:r>
        <w:r w:rsidR="00175B81">
          <w:rPr>
            <w:noProof/>
            <w:webHidden/>
          </w:rPr>
          <w:t>388</w:t>
        </w:r>
        <w:r>
          <w:rPr>
            <w:noProof/>
            <w:webHidden/>
          </w:rPr>
          <w:fldChar w:fldCharType="end"/>
        </w:r>
      </w:hyperlink>
    </w:p>
    <w:p w14:paraId="6B29F87A" w14:textId="328637EB" w:rsidR="00922253" w:rsidRPr="006B5780" w:rsidRDefault="00922253">
      <w:pPr>
        <w:pStyle w:val="TOC3"/>
        <w:rPr>
          <w:rFonts w:ascii="Calibri" w:hAnsi="Calibri"/>
          <w:noProof/>
          <w:sz w:val="22"/>
          <w:szCs w:val="22"/>
        </w:rPr>
      </w:pPr>
      <w:hyperlink w:anchor="_Toc514934037" w:history="1">
        <w:r w:rsidRPr="00304105">
          <w:rPr>
            <w:rStyle w:val="Hyperlink"/>
            <w:noProof/>
          </w:rPr>
          <w:t>3.15.6</w:t>
        </w:r>
        <w:r w:rsidRPr="006B5780">
          <w:rPr>
            <w:rFonts w:ascii="Calibri" w:hAnsi="Calibri"/>
            <w:noProof/>
            <w:sz w:val="22"/>
            <w:szCs w:val="22"/>
          </w:rPr>
          <w:tab/>
        </w:r>
        <w:r w:rsidRPr="00304105">
          <w:rPr>
            <w:rStyle w:val="Hyperlink"/>
            <w:noProof/>
          </w:rPr>
          <w:t>Class Scalar Quantity</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_Toc514934037 \h </w:instrText>
        </w:r>
        <w:r>
          <w:rPr>
            <w:noProof/>
            <w:webHidden/>
          </w:rPr>
        </w:r>
        <w:r>
          <w:rPr>
            <w:noProof/>
            <w:webHidden/>
          </w:rPr>
          <w:fldChar w:fldCharType="separate"/>
        </w:r>
        <w:r w:rsidR="00175B81">
          <w:rPr>
            <w:noProof/>
            <w:webHidden/>
          </w:rPr>
          <w:t>388</w:t>
        </w:r>
        <w:r>
          <w:rPr>
            <w:noProof/>
            <w:webHidden/>
          </w:rPr>
          <w:fldChar w:fldCharType="end"/>
        </w:r>
      </w:hyperlink>
    </w:p>
    <w:p w14:paraId="442E49E5" w14:textId="660AE7F2" w:rsidR="00922253" w:rsidRPr="006B5780" w:rsidRDefault="00922253">
      <w:pPr>
        <w:pStyle w:val="TOC3"/>
        <w:rPr>
          <w:rFonts w:ascii="Calibri" w:hAnsi="Calibri"/>
          <w:noProof/>
          <w:sz w:val="22"/>
          <w:szCs w:val="22"/>
        </w:rPr>
      </w:pPr>
      <w:hyperlink w:anchor="_Toc514934038" w:history="1">
        <w:r w:rsidRPr="00304105">
          <w:rPr>
            <w:rStyle w:val="Hyperlink"/>
            <w:noProof/>
          </w:rPr>
          <w:t>3.15.7</w:t>
        </w:r>
        <w:r w:rsidRPr="006B5780">
          <w:rPr>
            <w:rFonts w:ascii="Calibri" w:hAnsi="Calibri"/>
            <w:noProof/>
            <w:sz w:val="22"/>
            <w:szCs w:val="22"/>
          </w:rPr>
          <w:tab/>
        </w:r>
        <w:r w:rsidRPr="00304105">
          <w:rPr>
            <w:rStyle w:val="Hyperlink"/>
            <w:noProof/>
          </w:rPr>
          <w:t>Class Structured Value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_Toc514934038 \h </w:instrText>
        </w:r>
        <w:r>
          <w:rPr>
            <w:noProof/>
            <w:webHidden/>
          </w:rPr>
        </w:r>
        <w:r>
          <w:rPr>
            <w:noProof/>
            <w:webHidden/>
          </w:rPr>
          <w:fldChar w:fldCharType="separate"/>
        </w:r>
        <w:r w:rsidR="00175B81">
          <w:rPr>
            <w:noProof/>
            <w:webHidden/>
          </w:rPr>
          <w:t>388</w:t>
        </w:r>
        <w:r>
          <w:rPr>
            <w:noProof/>
            <w:webHidden/>
          </w:rPr>
          <w:fldChar w:fldCharType="end"/>
        </w:r>
      </w:hyperlink>
    </w:p>
    <w:p w14:paraId="3ED5AD7C" w14:textId="4EE1B250" w:rsidR="00922253" w:rsidRPr="006B5780" w:rsidRDefault="00922253">
      <w:pPr>
        <w:pStyle w:val="TOC3"/>
        <w:rPr>
          <w:rFonts w:ascii="Calibri" w:hAnsi="Calibri"/>
          <w:noProof/>
          <w:sz w:val="22"/>
          <w:szCs w:val="22"/>
        </w:rPr>
      </w:pPr>
      <w:hyperlink w:anchor="_Toc514934039" w:history="1">
        <w:r w:rsidRPr="00304105">
          <w:rPr>
            <w:rStyle w:val="Hyperlink"/>
            <w:noProof/>
          </w:rPr>
          <w:t>3.15.8</w:t>
        </w:r>
        <w:r w:rsidRPr="006B5780">
          <w:rPr>
            <w:rFonts w:ascii="Calibri" w:hAnsi="Calibri"/>
            <w:noProof/>
            <w:sz w:val="22"/>
            <w:szCs w:val="22"/>
          </w:rPr>
          <w:tab/>
        </w:r>
        <w:r w:rsidRPr="00304105">
          <w:rPr>
            <w:rStyle w:val="Hyperlink"/>
            <w:noProof/>
          </w:rPr>
          <w:t>Class Structured Value Type</w:t>
        </w:r>
        <w:r>
          <w:rPr>
            <w:noProof/>
            <w:webHidden/>
          </w:rPr>
          <w:tab/>
        </w:r>
        <w:r>
          <w:rPr>
            <w:noProof/>
            <w:webHidden/>
          </w:rPr>
          <w:fldChar w:fldCharType="begin"/>
        </w:r>
        <w:r>
          <w:rPr>
            <w:noProof/>
            <w:webHidden/>
          </w:rPr>
          <w:instrText xml:space="preserve"> PAGEREF _Toc514934039 \h </w:instrText>
        </w:r>
        <w:r>
          <w:rPr>
            <w:noProof/>
            <w:webHidden/>
          </w:rPr>
        </w:r>
        <w:r>
          <w:rPr>
            <w:noProof/>
            <w:webHidden/>
          </w:rPr>
          <w:fldChar w:fldCharType="separate"/>
        </w:r>
        <w:r w:rsidR="00175B81">
          <w:rPr>
            <w:noProof/>
            <w:webHidden/>
          </w:rPr>
          <w:t>388</w:t>
        </w:r>
        <w:r>
          <w:rPr>
            <w:noProof/>
            <w:webHidden/>
          </w:rPr>
          <w:fldChar w:fldCharType="end"/>
        </w:r>
      </w:hyperlink>
    </w:p>
    <w:p w14:paraId="266D38FA" w14:textId="01F0E013" w:rsidR="00922253" w:rsidRPr="006B5780" w:rsidRDefault="00922253">
      <w:pPr>
        <w:pStyle w:val="TOC3"/>
        <w:rPr>
          <w:rFonts w:ascii="Calibri" w:hAnsi="Calibri"/>
          <w:noProof/>
          <w:sz w:val="22"/>
          <w:szCs w:val="22"/>
        </w:rPr>
      </w:pPr>
      <w:hyperlink w:anchor="_Toc514934040" w:history="1">
        <w:r w:rsidRPr="00304105">
          <w:rPr>
            <w:rStyle w:val="Hyperlink"/>
            <w:noProof/>
          </w:rPr>
          <w:t>3.15.9</w:t>
        </w:r>
        <w:r w:rsidRPr="006B5780">
          <w:rPr>
            <w:rFonts w:ascii="Calibri" w:hAnsi="Calibri"/>
            <w:noProof/>
            <w:sz w:val="22"/>
            <w:szCs w:val="22"/>
          </w:rPr>
          <w:tab/>
        </w:r>
        <w:r w:rsidRPr="00304105">
          <w:rPr>
            <w:rStyle w:val="Hyperlink"/>
            <w:noProof/>
          </w:rPr>
          <w:t>Class System of Units</w:t>
        </w:r>
        <w:r>
          <w:rPr>
            <w:noProof/>
            <w:webHidden/>
          </w:rPr>
          <w:tab/>
        </w:r>
        <w:r>
          <w:rPr>
            <w:noProof/>
            <w:webHidden/>
          </w:rPr>
          <w:fldChar w:fldCharType="begin"/>
        </w:r>
        <w:r>
          <w:rPr>
            <w:noProof/>
            <w:webHidden/>
          </w:rPr>
          <w:instrText xml:space="preserve"> PAGEREF _Toc514934040 \h </w:instrText>
        </w:r>
        <w:r>
          <w:rPr>
            <w:noProof/>
            <w:webHidden/>
          </w:rPr>
        </w:r>
        <w:r>
          <w:rPr>
            <w:noProof/>
            <w:webHidden/>
          </w:rPr>
          <w:fldChar w:fldCharType="separate"/>
        </w:r>
        <w:r w:rsidR="00175B81">
          <w:rPr>
            <w:noProof/>
            <w:webHidden/>
          </w:rPr>
          <w:t>388</w:t>
        </w:r>
        <w:r>
          <w:rPr>
            <w:noProof/>
            <w:webHidden/>
          </w:rPr>
          <w:fldChar w:fldCharType="end"/>
        </w:r>
      </w:hyperlink>
    </w:p>
    <w:p w14:paraId="472F9ADF" w14:textId="3A98D072" w:rsidR="00922253" w:rsidRPr="006B5780" w:rsidRDefault="00922253">
      <w:pPr>
        <w:pStyle w:val="TOC3"/>
        <w:rPr>
          <w:rFonts w:ascii="Calibri" w:hAnsi="Calibri"/>
          <w:noProof/>
          <w:sz w:val="22"/>
          <w:szCs w:val="22"/>
        </w:rPr>
      </w:pPr>
      <w:hyperlink w:anchor="_Toc514934041" w:history="1">
        <w:r w:rsidRPr="00304105">
          <w:rPr>
            <w:rStyle w:val="Hyperlink"/>
            <w:noProof/>
          </w:rPr>
          <w:t>3.15.10</w:t>
        </w:r>
        <w:r w:rsidRPr="006B5780">
          <w:rPr>
            <w:rFonts w:ascii="Calibri" w:hAnsi="Calibri"/>
            <w:noProof/>
            <w:sz w:val="22"/>
            <w:szCs w:val="22"/>
          </w:rPr>
          <w:tab/>
        </w:r>
        <w:r w:rsidRPr="00304105">
          <w:rPr>
            <w:rStyle w:val="Hyperlink"/>
            <w:noProof/>
          </w:rPr>
          <w:t>Class Unit Type</w:t>
        </w:r>
        <w:r>
          <w:rPr>
            <w:noProof/>
            <w:webHidden/>
          </w:rPr>
          <w:tab/>
        </w:r>
        <w:r>
          <w:rPr>
            <w:noProof/>
            <w:webHidden/>
          </w:rPr>
          <w:fldChar w:fldCharType="begin"/>
        </w:r>
        <w:r>
          <w:rPr>
            <w:noProof/>
            <w:webHidden/>
          </w:rPr>
          <w:instrText xml:space="preserve"> PAGEREF _Toc514934041 \h </w:instrText>
        </w:r>
        <w:r>
          <w:rPr>
            <w:noProof/>
            <w:webHidden/>
          </w:rPr>
        </w:r>
        <w:r>
          <w:rPr>
            <w:noProof/>
            <w:webHidden/>
          </w:rPr>
          <w:fldChar w:fldCharType="separate"/>
        </w:r>
        <w:r w:rsidR="00175B81">
          <w:rPr>
            <w:noProof/>
            <w:webHidden/>
          </w:rPr>
          <w:t>389</w:t>
        </w:r>
        <w:r>
          <w:rPr>
            <w:noProof/>
            <w:webHidden/>
          </w:rPr>
          <w:fldChar w:fldCharType="end"/>
        </w:r>
      </w:hyperlink>
    </w:p>
    <w:p w14:paraId="085544DE" w14:textId="6B3AC3ED" w:rsidR="00922253" w:rsidRPr="006B5780" w:rsidRDefault="00922253">
      <w:pPr>
        <w:pStyle w:val="TOC3"/>
        <w:rPr>
          <w:rFonts w:ascii="Calibri" w:hAnsi="Calibri"/>
          <w:noProof/>
          <w:sz w:val="22"/>
          <w:szCs w:val="22"/>
        </w:rPr>
      </w:pPr>
      <w:hyperlink w:anchor="_Toc514934042" w:history="1">
        <w:r w:rsidRPr="00304105">
          <w:rPr>
            <w:rStyle w:val="Hyperlink"/>
            <w:noProof/>
          </w:rPr>
          <w:t>3.15.11</w:t>
        </w:r>
        <w:r w:rsidRPr="006B5780">
          <w:rPr>
            <w:rFonts w:ascii="Calibri" w:hAnsi="Calibri"/>
            <w:noProof/>
            <w:sz w:val="22"/>
            <w:szCs w:val="22"/>
          </w:rPr>
          <w:tab/>
        </w:r>
        <w:r w:rsidRPr="00304105">
          <w:rPr>
            <w:rStyle w:val="Hyperlink"/>
            <w:noProof/>
          </w:rPr>
          <w:t>Class Unit Value</w:t>
        </w:r>
        <w:r w:rsidRPr="00304105">
          <w:rPr>
            <w:rStyle w:val="Hyperlink"/>
            <w:rFonts w:cs="Arial"/>
            <w:noProof/>
          </w:rPr>
          <w:t xml:space="preserve">  &lt;&lt;Value&gt;&gt;</w:t>
        </w:r>
        <w:r>
          <w:rPr>
            <w:noProof/>
            <w:webHidden/>
          </w:rPr>
          <w:tab/>
        </w:r>
        <w:r>
          <w:rPr>
            <w:noProof/>
            <w:webHidden/>
          </w:rPr>
          <w:fldChar w:fldCharType="begin"/>
        </w:r>
        <w:r>
          <w:rPr>
            <w:noProof/>
            <w:webHidden/>
          </w:rPr>
          <w:instrText xml:space="preserve"> PAGEREF _Toc514934042 \h </w:instrText>
        </w:r>
        <w:r>
          <w:rPr>
            <w:noProof/>
            <w:webHidden/>
          </w:rPr>
        </w:r>
        <w:r>
          <w:rPr>
            <w:noProof/>
            <w:webHidden/>
          </w:rPr>
          <w:fldChar w:fldCharType="separate"/>
        </w:r>
        <w:r w:rsidR="00175B81">
          <w:rPr>
            <w:noProof/>
            <w:webHidden/>
          </w:rPr>
          <w:t>389</w:t>
        </w:r>
        <w:r>
          <w:rPr>
            <w:noProof/>
            <w:webHidden/>
          </w:rPr>
          <w:fldChar w:fldCharType="end"/>
        </w:r>
      </w:hyperlink>
    </w:p>
    <w:p w14:paraId="4A3FA2AF" w14:textId="3FC94661" w:rsidR="00922253" w:rsidRPr="006B5780" w:rsidRDefault="00922253">
      <w:pPr>
        <w:pStyle w:val="TOC3"/>
        <w:rPr>
          <w:rFonts w:ascii="Calibri" w:hAnsi="Calibri"/>
          <w:noProof/>
          <w:sz w:val="22"/>
          <w:szCs w:val="22"/>
        </w:rPr>
      </w:pPr>
      <w:hyperlink w:anchor="_Toc514934043" w:history="1">
        <w:r w:rsidRPr="00304105">
          <w:rPr>
            <w:rStyle w:val="Hyperlink"/>
            <w:noProof/>
          </w:rPr>
          <w:t>3.15.12</w:t>
        </w:r>
        <w:r w:rsidRPr="006B5780">
          <w:rPr>
            <w:rFonts w:ascii="Calibri" w:hAnsi="Calibri"/>
            <w:noProof/>
            <w:sz w:val="22"/>
            <w:szCs w:val="22"/>
          </w:rPr>
          <w:tab/>
        </w:r>
        <w:r w:rsidRPr="00304105">
          <w:rPr>
            <w:rStyle w:val="Hyperlink"/>
            <w:noProof/>
          </w:rPr>
          <w:t>Class Value</w:t>
        </w:r>
        <w:r>
          <w:rPr>
            <w:noProof/>
            <w:webHidden/>
          </w:rPr>
          <w:tab/>
        </w:r>
        <w:r>
          <w:rPr>
            <w:noProof/>
            <w:webHidden/>
          </w:rPr>
          <w:fldChar w:fldCharType="begin"/>
        </w:r>
        <w:r>
          <w:rPr>
            <w:noProof/>
            <w:webHidden/>
          </w:rPr>
          <w:instrText xml:space="preserve"> PAGEREF _Toc514934043 \h </w:instrText>
        </w:r>
        <w:r>
          <w:rPr>
            <w:noProof/>
            <w:webHidden/>
          </w:rPr>
        </w:r>
        <w:r>
          <w:rPr>
            <w:noProof/>
            <w:webHidden/>
          </w:rPr>
          <w:fldChar w:fldCharType="separate"/>
        </w:r>
        <w:r w:rsidR="00175B81">
          <w:rPr>
            <w:noProof/>
            <w:webHidden/>
          </w:rPr>
          <w:t>390</w:t>
        </w:r>
        <w:r>
          <w:rPr>
            <w:noProof/>
            <w:webHidden/>
          </w:rPr>
          <w:fldChar w:fldCharType="end"/>
        </w:r>
      </w:hyperlink>
    </w:p>
    <w:p w14:paraId="0650E999" w14:textId="693782CB" w:rsidR="00922253" w:rsidRPr="006B5780" w:rsidRDefault="00922253">
      <w:pPr>
        <w:pStyle w:val="TOC3"/>
        <w:rPr>
          <w:rFonts w:ascii="Calibri" w:hAnsi="Calibri"/>
          <w:noProof/>
          <w:sz w:val="22"/>
          <w:szCs w:val="22"/>
        </w:rPr>
      </w:pPr>
      <w:hyperlink w:anchor="_Toc514934044" w:history="1">
        <w:r w:rsidRPr="00304105">
          <w:rPr>
            <w:rStyle w:val="Hyperlink"/>
            <w:noProof/>
          </w:rPr>
          <w:t>3.15.13</w:t>
        </w:r>
        <w:r w:rsidRPr="006B5780">
          <w:rPr>
            <w:rFonts w:ascii="Calibri" w:hAnsi="Calibri"/>
            <w:noProof/>
            <w:sz w:val="22"/>
            <w:szCs w:val="22"/>
          </w:rPr>
          <w:tab/>
        </w:r>
        <w:r w:rsidRPr="00304105">
          <w:rPr>
            <w:rStyle w:val="Hyperlink"/>
            <w:noProof/>
          </w:rPr>
          <w:t>Class Value Type</w:t>
        </w:r>
        <w:r>
          <w:rPr>
            <w:noProof/>
            <w:webHidden/>
          </w:rPr>
          <w:tab/>
        </w:r>
        <w:r>
          <w:rPr>
            <w:noProof/>
            <w:webHidden/>
          </w:rPr>
          <w:fldChar w:fldCharType="begin"/>
        </w:r>
        <w:r>
          <w:rPr>
            <w:noProof/>
            <w:webHidden/>
          </w:rPr>
          <w:instrText xml:space="preserve"> PAGEREF _Toc514934044 \h </w:instrText>
        </w:r>
        <w:r>
          <w:rPr>
            <w:noProof/>
            <w:webHidden/>
          </w:rPr>
        </w:r>
        <w:r>
          <w:rPr>
            <w:noProof/>
            <w:webHidden/>
          </w:rPr>
          <w:fldChar w:fldCharType="separate"/>
        </w:r>
        <w:r w:rsidR="00175B81">
          <w:rPr>
            <w:noProof/>
            <w:webHidden/>
          </w:rPr>
          <w:t>390</w:t>
        </w:r>
        <w:r>
          <w:rPr>
            <w:noProof/>
            <w:webHidden/>
          </w:rPr>
          <w:fldChar w:fldCharType="end"/>
        </w:r>
      </w:hyperlink>
    </w:p>
    <w:p w14:paraId="691E33C6" w14:textId="77777777" w:rsidR="00096C86" w:rsidRDefault="00096C86">
      <w:r>
        <w:rPr>
          <w:b/>
          <w:bCs/>
          <w:noProof/>
        </w:rPr>
        <w:fldChar w:fldCharType="end"/>
      </w:r>
    </w:p>
    <w:p w14:paraId="46B51EAD" w14:textId="77777777" w:rsidR="00654CC4" w:rsidRDefault="00654CC4" w:rsidP="00347871">
      <w:pPr>
        <w:pStyle w:val="NoSpacing"/>
        <w:spacing w:after="120"/>
        <w:rPr>
          <w:rFonts w:cs="Tahoma"/>
          <w:lang w:bidi="th-TH"/>
        </w:rPr>
      </w:pPr>
    </w:p>
    <w:p w14:paraId="2D66B455" w14:textId="77777777" w:rsidR="00347871" w:rsidRDefault="00347871" w:rsidP="00347871">
      <w:pPr>
        <w:spacing w:after="200" w:line="276" w:lineRule="auto"/>
        <w:rPr>
          <w:b/>
          <w:bCs/>
          <w:color w:val="365F91"/>
          <w:sz w:val="40"/>
          <w:szCs w:val="40"/>
        </w:rPr>
      </w:pPr>
      <w:r>
        <w:br w:type="page"/>
      </w:r>
    </w:p>
    <w:p w14:paraId="5820E06B" w14:textId="77777777" w:rsidR="00347871" w:rsidRDefault="00347871" w:rsidP="00347871">
      <w:pPr>
        <w:pStyle w:val="Heading1"/>
      </w:pPr>
      <w:bookmarkStart w:id="0" w:name="_Toc514933117"/>
      <w:r>
        <w:t>Concept Library</w:t>
      </w:r>
      <w:bookmarkEnd w:id="0"/>
    </w:p>
    <w:p w14:paraId="004E43EA" w14:textId="77777777" w:rsidR="00347871" w:rsidRDefault="00347871" w:rsidP="00A318C1">
      <w:pPr>
        <w:pStyle w:val="BodyText"/>
      </w:pPr>
      <w:r>
        <w:t>Concepts that are common across many domains and purposes such that they may be used as needed to federate and translate  information into a threat, risk or other domain. Also known as "Micro theories" in logic.</w:t>
      </w:r>
    </w:p>
    <w:p w14:paraId="55900FB8" w14:textId="77777777" w:rsidR="00347871" w:rsidRDefault="00347871" w:rsidP="00922253">
      <w:pPr>
        <w:pStyle w:val="Heading3"/>
      </w:pPr>
      <w:bookmarkStart w:id="1" w:name="_Toc514933118"/>
      <w:r>
        <w:t>Diagram: Federated Concept Library</w:t>
      </w:r>
      <w:bookmarkEnd w:id="1"/>
    </w:p>
    <w:p w14:paraId="12B7EA07" w14:textId="77777777" w:rsidR="00347871" w:rsidRDefault="00096C86" w:rsidP="00922253">
      <w:pPr>
        <w:jc w:val="center"/>
        <w:rPr>
          <w:rFonts w:cs="Arial"/>
        </w:rPr>
      </w:pPr>
      <w:r w:rsidRPr="006D2E0C">
        <w:rPr>
          <w:noProof/>
        </w:rPr>
        <w:pict w14:anchorId="1ACA69DB">
          <v:shape id="Picture 1024578958.emf" o:spid="_x0000_i1853" type="#_x0000_t75" alt="1024578958.emf" style="width:487.2pt;height:478.8pt;visibility:visible;mso-wrap-style:square">
            <v:imagedata r:id="rId11" o:title="1024578958"/>
          </v:shape>
        </w:pict>
      </w:r>
    </w:p>
    <w:p w14:paraId="3499CAC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Federated Concept Library</w:t>
      </w:r>
    </w:p>
    <w:p w14:paraId="0B055C5C" w14:textId="77777777" w:rsidR="00347871" w:rsidRDefault="00347871" w:rsidP="00922253">
      <w:pPr>
        <w:pStyle w:val="BodyText"/>
      </w:pPr>
      <w:r>
        <w:lastRenderedPageBreak/>
        <w:t>Modules (as UML packages) defined as generic concepts under threat &amp; risk. Each module focuses on a particular concept with dependencies on other modules. This forms a graph of "micro theories" that can be independently utilized.</w:t>
      </w:r>
    </w:p>
    <w:p w14:paraId="67B4F901" w14:textId="77777777" w:rsidR="00347871" w:rsidRDefault="00347871" w:rsidP="00922253">
      <w:pPr>
        <w:pStyle w:val="Heading3"/>
      </w:pPr>
      <w:bookmarkStart w:id="2" w:name="_Toc514933119"/>
      <w:r>
        <w:t>Diagram: Foundation</w:t>
      </w:r>
      <w:bookmarkEnd w:id="2"/>
    </w:p>
    <w:p w14:paraId="24C1956C" w14:textId="77777777" w:rsidR="00347871" w:rsidRDefault="00096C86" w:rsidP="00922253">
      <w:pPr>
        <w:jc w:val="center"/>
        <w:rPr>
          <w:rFonts w:cs="Arial"/>
        </w:rPr>
      </w:pPr>
      <w:r w:rsidRPr="006D2E0C">
        <w:rPr>
          <w:noProof/>
        </w:rPr>
        <w:pict w14:anchorId="624BB8F1">
          <v:shape id="Picture -426020165.emf" o:spid="_x0000_i1852" type="#_x0000_t75" alt="-426020165.emf" style="width:487.2pt;height:565.8pt;visibility:visible;mso-wrap-style:square">
            <v:imagedata r:id="rId12" o:title="-426020165"/>
          </v:shape>
        </w:pict>
      </w:r>
    </w:p>
    <w:p w14:paraId="318E25F4"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Foundation</w:t>
      </w:r>
    </w:p>
    <w:p w14:paraId="3552D3B0" w14:textId="77777777" w:rsidR="00347871" w:rsidRDefault="00347871" w:rsidP="00922253">
      <w:r>
        <w:t xml:space="preserve"> </w:t>
      </w:r>
    </w:p>
    <w:p w14:paraId="458FDCCE" w14:textId="77777777" w:rsidR="00347871" w:rsidRDefault="00347871" w:rsidP="00922253"/>
    <w:p w14:paraId="3B16AAD2" w14:textId="77777777" w:rsidR="00347871" w:rsidRDefault="00347871" w:rsidP="00922253">
      <w:pPr>
        <w:spacing w:after="200" w:line="276" w:lineRule="auto"/>
        <w:rPr>
          <w:b/>
          <w:bCs/>
          <w:color w:val="365F91"/>
          <w:sz w:val="40"/>
          <w:szCs w:val="40"/>
        </w:rPr>
      </w:pPr>
      <w:r>
        <w:br w:type="page"/>
      </w:r>
    </w:p>
    <w:p w14:paraId="6FA407EA" w14:textId="77777777" w:rsidR="00347871" w:rsidRDefault="00347871" w:rsidP="00922253">
      <w:pPr>
        <w:pStyle w:val="Heading2"/>
      </w:pPr>
      <w:bookmarkStart w:id="3" w:name="_Toc514933120"/>
      <w:r>
        <w:t>Concept Library::Abilities</w:t>
      </w:r>
      <w:bookmarkEnd w:id="3"/>
    </w:p>
    <w:p w14:paraId="02D07CBF" w14:textId="77777777" w:rsidR="00825C1A" w:rsidRDefault="006B5780" w:rsidP="00922253">
      <w:r>
        <w:t xml:space="preserve">The Ability module defines the basic concept of an </w:t>
      </w:r>
      <w:r>
        <w:rPr>
          <w:i/>
          <w:iCs/>
        </w:rPr>
        <w:t>Ability</w:t>
      </w:r>
      <w:r>
        <w:t xml:space="preserve"> as the </w:t>
      </w:r>
      <w:r>
        <w:rPr>
          <w:u w:val="single"/>
        </w:rPr>
        <w:t>availability of a resource to an actor</w:t>
      </w:r>
      <w:r>
        <w:t xml:space="preserve">. The resource may be specific, such as $5000, a weapon, or general, such as the ability to teach math. Each Ability is a state indicating that it has a lifetime and can participate in all the state/situation and entity relations. </w:t>
      </w:r>
      <w:r>
        <w:rPr>
          <w:i/>
          <w:iCs/>
        </w:rPr>
        <w:t>Credentials</w:t>
      </w:r>
      <w:r>
        <w:t xml:space="preserve"> may be physic</w:t>
      </w:r>
      <w:r>
        <w:t>al or virtual and attest to the Ability.</w:t>
      </w:r>
    </w:p>
    <w:p w14:paraId="134E4BAF" w14:textId="77777777" w:rsidR="00825C1A" w:rsidRDefault="006B5780" w:rsidP="00922253">
      <w:r>
        <w:t xml:space="preserve">Abilities may be created, enhanced, diminished, or eliminated with an </w:t>
      </w:r>
      <w:r>
        <w:rPr>
          <w:i/>
          <w:iCs/>
        </w:rPr>
        <w:t xml:space="preserve">Alter Ability </w:t>
      </w:r>
      <w:r>
        <w:t xml:space="preserve">Event. When an actor alters an Ability (of themselves or others) they are playing the role of a </w:t>
      </w:r>
      <w:r>
        <w:rPr>
          <w:i/>
          <w:iCs/>
        </w:rPr>
        <w:t>Facilitator</w:t>
      </w:r>
      <w:r>
        <w:t xml:space="preserve"> who performs an </w:t>
      </w:r>
      <w:r>
        <w:rPr>
          <w:i/>
          <w:iCs/>
        </w:rPr>
        <w:t>Alter C</w:t>
      </w:r>
      <w:r>
        <w:rPr>
          <w:i/>
          <w:iCs/>
        </w:rPr>
        <w:t>apacity</w:t>
      </w:r>
      <w:r>
        <w:t>.</w:t>
      </w:r>
    </w:p>
    <w:p w14:paraId="3DBA3711" w14:textId="77777777" w:rsidR="00825C1A" w:rsidRDefault="006B5780" w:rsidP="00922253">
      <w:r>
        <w:t xml:space="preserve"> </w:t>
      </w:r>
    </w:p>
    <w:p w14:paraId="2BDF6463" w14:textId="77777777" w:rsidR="00347871" w:rsidRDefault="00347871" w:rsidP="00922253">
      <w:pPr>
        <w:pStyle w:val="Heading3"/>
      </w:pPr>
      <w:bookmarkStart w:id="4" w:name="_Toc514933121"/>
      <w:r>
        <w:t>Diagram: Ability</w:t>
      </w:r>
      <w:bookmarkEnd w:id="4"/>
    </w:p>
    <w:p w14:paraId="341B024E" w14:textId="77777777" w:rsidR="00347871" w:rsidRDefault="00096C86" w:rsidP="00922253">
      <w:pPr>
        <w:jc w:val="center"/>
        <w:rPr>
          <w:rFonts w:cs="Arial"/>
        </w:rPr>
      </w:pPr>
      <w:r w:rsidRPr="006D2E0C">
        <w:rPr>
          <w:noProof/>
        </w:rPr>
        <w:pict w14:anchorId="0E02F335">
          <v:shape id="Picture -57978378.emf" o:spid="_x0000_i1851" type="#_x0000_t75" alt="-57978378.emf" style="width:487.2pt;height:362.4pt;visibility:visible;mso-wrap-style:square">
            <v:imagedata r:id="rId13" o:title="-57978378"/>
          </v:shape>
        </w:pict>
      </w:r>
    </w:p>
    <w:p w14:paraId="0B344A1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Ability</w:t>
      </w:r>
    </w:p>
    <w:p w14:paraId="700B59CD" w14:textId="77777777" w:rsidR="00347871" w:rsidRDefault="00347871" w:rsidP="00922253">
      <w:pPr>
        <w:pStyle w:val="Heading3"/>
      </w:pPr>
      <w:bookmarkStart w:id="5" w:name="_Toc514933122"/>
      <w:r>
        <w:lastRenderedPageBreak/>
        <w:t>Diagram: Alter ability or control</w:t>
      </w:r>
      <w:bookmarkEnd w:id="5"/>
    </w:p>
    <w:p w14:paraId="7E80FA91" w14:textId="77777777" w:rsidR="00347871" w:rsidRDefault="00096C86" w:rsidP="00922253">
      <w:pPr>
        <w:jc w:val="center"/>
        <w:rPr>
          <w:rFonts w:cs="Arial"/>
        </w:rPr>
      </w:pPr>
      <w:r w:rsidRPr="006D2E0C">
        <w:rPr>
          <w:noProof/>
        </w:rPr>
        <w:pict w14:anchorId="2239032F">
          <v:shape id="Picture 40579910.emf" o:spid="_x0000_i1850" type="#_x0000_t75" alt="40579910.emf" style="width:487.2pt;height:413.4pt;visibility:visible;mso-wrap-style:square">
            <v:imagedata r:id="rId14" o:title="40579910"/>
          </v:shape>
        </w:pict>
      </w:r>
    </w:p>
    <w:p w14:paraId="3519788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Alter ability or control</w:t>
      </w:r>
    </w:p>
    <w:p w14:paraId="2D3088AA" w14:textId="77777777" w:rsidR="00347871" w:rsidRDefault="00347871" w:rsidP="00922253">
      <w:r>
        <w:t xml:space="preserve"> </w:t>
      </w:r>
    </w:p>
    <w:p w14:paraId="39F7A425" w14:textId="77777777" w:rsidR="00347871" w:rsidRDefault="00347871" w:rsidP="00922253"/>
    <w:p w14:paraId="6C60F6BB" w14:textId="77777777" w:rsidR="00347871" w:rsidRDefault="00347871" w:rsidP="00922253">
      <w:pPr>
        <w:pStyle w:val="Heading3"/>
      </w:pPr>
      <w:bookmarkStart w:id="6" w:name="_0a7e812804f2213995cbeffe776b63fe"/>
      <w:bookmarkStart w:id="7" w:name="_Toc514933123"/>
      <w:r>
        <w:t>Association Class Ability</w:t>
      </w:r>
      <w:bookmarkEnd w:id="6"/>
      <w:r w:rsidRPr="003A31EC">
        <w:rPr>
          <w:rFonts w:cs="Arial"/>
        </w:rPr>
        <w:t xml:space="preserve"> </w:t>
      </w:r>
      <w:r>
        <w:rPr>
          <w:rFonts w:cs="Arial"/>
        </w:rPr>
        <w:fldChar w:fldCharType="begin"/>
      </w:r>
      <w:r>
        <w:instrText>XE"</w:instrText>
      </w:r>
      <w:r w:rsidRPr="00413D75">
        <w:rPr>
          <w:rFonts w:cs="Arial"/>
        </w:rPr>
        <w:instrText>Ability</w:instrText>
      </w:r>
      <w:r>
        <w:instrText>"</w:instrText>
      </w:r>
      <w:r>
        <w:rPr>
          <w:rFonts w:cs="Arial"/>
        </w:rPr>
        <w:fldChar w:fldCharType="end"/>
      </w:r>
      <w:r w:rsidR="009E71B4">
        <w:rPr>
          <w:rFonts w:cs="Arial"/>
        </w:rPr>
        <w:t xml:space="preserve"> </w:t>
      </w:r>
      <w:r w:rsidR="006F72CA">
        <w:rPr>
          <w:rFonts w:cs="Arial"/>
        </w:rPr>
        <w:t>&lt;&lt;Relationship&gt;&gt;</w:t>
      </w:r>
      <w:bookmarkEnd w:id="7"/>
    </w:p>
    <w:p w14:paraId="5EE65539" w14:textId="77777777" w:rsidR="00347871" w:rsidRDefault="00347871" w:rsidP="00922253">
      <w:r>
        <w:t>An Ability is the availability of a resource to an actor to perform activities.</w:t>
      </w:r>
      <w:r>
        <w:br/>
        <w:t xml:space="preserve">Note that as with any entity, an Ability can also be categorized as a resource and thus the subject of other relationships.. </w:t>
      </w:r>
      <w:r>
        <w:br/>
        <w:t>Note that resources can be physical (such as a hammer), activities, virtual or more abstract such as training or experience.</w:t>
      </w:r>
      <w:r>
        <w:br/>
        <w:t>[ISO/IEC 17027:2014] ability: capacity to perform an activity</w:t>
      </w:r>
      <w:r>
        <w:br/>
        <w:t xml:space="preserve">[NIEM] </w:t>
      </w:r>
      <w:bookmarkStart w:id="8" w:name="_GoBack"/>
      <w:bookmarkEnd w:id="8"/>
      <w:r>
        <w:t xml:space="preserve">CapabilityType: </w:t>
      </w:r>
    </w:p>
    <w:p w14:paraId="45605E1F" w14:textId="77777777" w:rsidR="00347871" w:rsidRDefault="00096C86" w:rsidP="00922253">
      <w:pPr>
        <w:jc w:val="center"/>
      </w:pPr>
      <w:r w:rsidRPr="006D2E0C">
        <w:rPr>
          <w:noProof/>
        </w:rPr>
        <w:lastRenderedPageBreak/>
        <w:pict w14:anchorId="003BEE21">
          <v:shape id="Picture 1813878977.emf" o:spid="_x0000_i1849" type="#_x0000_t75" alt="1813878977.emf" style="width:436.8pt;height:232.2pt;visibility:visible;mso-wrap-style:square">
            <v:imagedata r:id="rId15" o:title="1813878977"/>
          </v:shape>
        </w:pict>
      </w:r>
    </w:p>
    <w:p w14:paraId="1D07B31D"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Ability Detail</w:t>
      </w:r>
    </w:p>
    <w:p w14:paraId="4B6F2FE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38EB9D9" w14:textId="77777777" w:rsidR="00347871" w:rsidRDefault="006B5780" w:rsidP="00922253">
      <w:pPr>
        <w:ind w:left="360"/>
      </w:pPr>
      <w:hyperlink w:anchor="_e33780607cd553fb55b8907600848b66" w:history="1">
        <w:r w:rsidR="00347871">
          <w:rPr>
            <w:rStyle w:val="Hyperlink"/>
          </w:rPr>
          <w:t>Impact</w:t>
        </w:r>
      </w:hyperlink>
      <w:r w:rsidR="00347871">
        <w:t xml:space="preserve">, </w:t>
      </w:r>
      <w:hyperlink w:anchor="_d442d75c9ac335e7a2aadbc96919fc2d" w:history="1">
        <w:r w:rsidR="00347871">
          <w:rPr>
            <w:rStyle w:val="Hyperlink"/>
          </w:rPr>
          <w:t>Resource</w:t>
        </w:r>
      </w:hyperlink>
    </w:p>
    <w:p w14:paraId="157C5B0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EBCE0ED" w14:textId="77777777" w:rsidR="00347871" w:rsidRDefault="00096C86" w:rsidP="00922253">
      <w:pPr>
        <w:ind w:firstLine="720"/>
      </w:pPr>
      <w:r w:rsidRPr="006D2E0C">
        <w:rPr>
          <w:noProof/>
        </w:rPr>
        <w:pict w14:anchorId="162B297A">
          <v:shape id="_x0000_i1848" type="#_x0000_t75" alt="-2119250718.emf" style="width:12pt;height:12pt;visibility:visible;mso-wrap-style:square">
            <v:imagedata r:id="rId16" o:title="-2119250718"/>
          </v:shape>
        </w:pict>
      </w:r>
      <w:r w:rsidR="00347871">
        <w:t xml:space="preserve"> can be utilized by</w:t>
      </w:r>
      <w:r w:rsidR="00347871">
        <w:rPr>
          <w:rFonts w:cs="Arial"/>
        </w:rPr>
        <w:fldChar w:fldCharType="begin"/>
      </w:r>
      <w:r w:rsidR="00347871">
        <w:instrText>XE"</w:instrText>
      </w:r>
      <w:r w:rsidR="00347871" w:rsidRPr="00413D75">
        <w:rPr>
          <w:rFonts w:cs="Arial"/>
        </w:rPr>
        <w:instrText>can be 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14:paraId="0F0DC595" w14:textId="77777777" w:rsidR="00347871" w:rsidRDefault="00347871" w:rsidP="00922253">
      <w:pPr>
        <w:pStyle w:val="BodyText"/>
        <w:spacing w:before="60" w:after="120"/>
        <w:ind w:firstLine="720"/>
      </w:pPr>
      <w:r>
        <w:t>The actor having the ability to utilize a resource for a purpose.</w:t>
      </w:r>
    </w:p>
    <w:p w14:paraId="1E61A4AC" w14:textId="77777777" w:rsidR="00347871" w:rsidRDefault="00096C86" w:rsidP="00922253">
      <w:pPr>
        <w:ind w:firstLine="720"/>
      </w:pPr>
      <w:r w:rsidRPr="006D2E0C">
        <w:rPr>
          <w:noProof/>
        </w:rPr>
        <w:pict w14:anchorId="10E2FDB9">
          <v:shape id="_x0000_i1847" type="#_x0000_t75" alt="-2119250718.emf" style="width:12pt;height:12pt;visibility:visible;mso-wrap-style:square">
            <v:imagedata r:id="rId16" o:title="-2119250718"/>
          </v:shape>
        </w:pict>
      </w:r>
      <w:r w:rsidR="00347871">
        <w:t xml:space="preserve"> has ability to utilize</w:t>
      </w:r>
      <w:r w:rsidR="00347871">
        <w:rPr>
          <w:rFonts w:cs="Arial"/>
        </w:rPr>
        <w:fldChar w:fldCharType="begin"/>
      </w:r>
      <w:r w:rsidR="00347871">
        <w:instrText>XE"</w:instrText>
      </w:r>
      <w:r w:rsidR="00347871" w:rsidRPr="00413D75">
        <w:rPr>
          <w:rFonts w:cs="Arial"/>
        </w:rPr>
        <w:instrText>has ability to utilize</w:instrText>
      </w:r>
      <w:r w:rsidR="00347871">
        <w:instrText>"</w:instrText>
      </w:r>
      <w:r w:rsidR="00347871">
        <w:rPr>
          <w:rFonts w:cs="Arial"/>
        </w:rPr>
        <w:fldChar w:fldCharType="end"/>
      </w:r>
      <w:r w:rsidR="00347871">
        <w:t xml:space="preserve"> : </w:t>
      </w:r>
      <w:hyperlink w:anchor="_6ba65cb32cb0154f6c150174e332fc08" w:history="1">
        <w:r w:rsidR="00347871">
          <w:rPr>
            <w:rStyle w:val="Hyperlink"/>
          </w:rPr>
          <w:t>Capability</w:t>
        </w:r>
      </w:hyperlink>
      <w:r w:rsidR="00347871">
        <w:t xml:space="preserve"> [*] </w:t>
      </w:r>
    </w:p>
    <w:p w14:paraId="22F70F29" w14:textId="77777777" w:rsidR="00347871" w:rsidRDefault="00347871" w:rsidP="00922253">
      <w:pPr>
        <w:pStyle w:val="BodyText"/>
        <w:spacing w:before="60" w:after="120"/>
        <w:ind w:firstLine="720"/>
      </w:pPr>
      <w:r>
        <w:t>A resource an actor can employ as part of a capability.</w:t>
      </w:r>
    </w:p>
    <w:p w14:paraId="7B0D65F7" w14:textId="77777777" w:rsidR="00347871" w:rsidRDefault="00347871" w:rsidP="00922253"/>
    <w:p w14:paraId="4C0DBF46" w14:textId="77777777" w:rsidR="00347871" w:rsidRDefault="00347871" w:rsidP="00922253">
      <w:pPr>
        <w:pStyle w:val="Heading3"/>
      </w:pPr>
      <w:bookmarkStart w:id="9" w:name="_1a55295ff873a2afb4c85e0f26300440"/>
      <w:bookmarkStart w:id="10" w:name="_Toc514933124"/>
      <w:r>
        <w:t>Association Class Affected Available Resource</w:t>
      </w:r>
      <w:bookmarkEnd w:id="9"/>
      <w:r w:rsidRPr="003A31EC">
        <w:rPr>
          <w:rFonts w:cs="Arial"/>
        </w:rPr>
        <w:t xml:space="preserve"> </w:t>
      </w:r>
      <w:r>
        <w:rPr>
          <w:rFonts w:cs="Arial"/>
        </w:rPr>
        <w:fldChar w:fldCharType="begin"/>
      </w:r>
      <w:r>
        <w:instrText>XE"</w:instrText>
      </w:r>
      <w:r w:rsidRPr="00413D75">
        <w:rPr>
          <w:rFonts w:cs="Arial"/>
        </w:rPr>
        <w:instrText>Affected Available Resource</w:instrText>
      </w:r>
      <w:r>
        <w:instrText>"</w:instrText>
      </w:r>
      <w:r>
        <w:rPr>
          <w:rFonts w:cs="Arial"/>
        </w:rPr>
        <w:fldChar w:fldCharType="end"/>
      </w:r>
      <w:r w:rsidR="009E71B4">
        <w:rPr>
          <w:rFonts w:cs="Arial"/>
        </w:rPr>
        <w:t xml:space="preserve"> </w:t>
      </w:r>
      <w:r w:rsidR="006F72CA">
        <w:rPr>
          <w:rFonts w:cs="Arial"/>
        </w:rPr>
        <w:t>&lt;&lt;Relationship&gt;&gt;</w:t>
      </w:r>
      <w:bookmarkEnd w:id="10"/>
    </w:p>
    <w:p w14:paraId="466FB4B9" w14:textId="77777777" w:rsidR="00347871" w:rsidRDefault="00347871" w:rsidP="00922253">
      <w:r>
        <w:t>An alter ability action affects an actors control over one or more resources. This relationship defines the set of resources impacted by an alter ability action.</w:t>
      </w:r>
    </w:p>
    <w:p w14:paraId="4675044F" w14:textId="77777777" w:rsidR="00347871" w:rsidRDefault="00096C86" w:rsidP="00922253">
      <w:pPr>
        <w:jc w:val="center"/>
      </w:pPr>
      <w:r w:rsidRPr="006D2E0C">
        <w:rPr>
          <w:noProof/>
        </w:rPr>
        <w:pict w14:anchorId="6F2C603A">
          <v:shape id="Picture -1931209757.emf" o:spid="_x0000_i1846" type="#_x0000_t75" alt="-1931209757.emf" style="width:461.4pt;height:213.6pt;visibility:visible;mso-wrap-style:square">
            <v:imagedata r:id="rId17" o:title="-1931209757"/>
          </v:shape>
        </w:pict>
      </w:r>
    </w:p>
    <w:p w14:paraId="1233222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Affected Available Resource</w:t>
      </w:r>
    </w:p>
    <w:p w14:paraId="4EB197F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E1EE2BA" w14:textId="77777777" w:rsidR="00347871" w:rsidRDefault="006B5780" w:rsidP="00922253">
      <w:pPr>
        <w:ind w:left="360"/>
      </w:pPr>
      <w:hyperlink w:anchor="_3685cf695580519c9a617067b88d6498" w:history="1">
        <w:r w:rsidR="00347871">
          <w:rPr>
            <w:rStyle w:val="Hyperlink"/>
          </w:rPr>
          <w:t>Effect</w:t>
        </w:r>
      </w:hyperlink>
    </w:p>
    <w:p w14:paraId="51ECBBC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1EDBD8F" w14:textId="77777777" w:rsidR="00347871" w:rsidRDefault="00096C86" w:rsidP="00922253">
      <w:pPr>
        <w:ind w:firstLine="720"/>
      </w:pPr>
      <w:r w:rsidRPr="006D2E0C">
        <w:rPr>
          <w:noProof/>
        </w:rPr>
        <w:pict w14:anchorId="1474820C">
          <v:shape id="_x0000_i1845" type="#_x0000_t75" alt="-2119250718.emf" style="width:12pt;height:12pt;visibility:visible;mso-wrap-style:square">
            <v:imagedata r:id="rId16" o:title="-2119250718"/>
          </v:shape>
        </w:pict>
      </w:r>
      <w:r w:rsidR="00347871">
        <w:t xml:space="preserve"> affects control of</w:t>
      </w:r>
      <w:r w:rsidR="00347871">
        <w:rPr>
          <w:rFonts w:cs="Arial"/>
        </w:rPr>
        <w:fldChar w:fldCharType="begin"/>
      </w:r>
      <w:r w:rsidR="00347871">
        <w:instrText>XE"</w:instrText>
      </w:r>
      <w:r w:rsidR="00347871" w:rsidRPr="00413D75">
        <w:rPr>
          <w:rFonts w:cs="Arial"/>
        </w:rPr>
        <w:instrText>affects control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p>
    <w:p w14:paraId="188DC3C2" w14:textId="77777777" w:rsidR="00347871" w:rsidRDefault="00347871" w:rsidP="00922253">
      <w:pPr>
        <w:pStyle w:val="BodyText"/>
        <w:spacing w:before="60" w:after="120"/>
        <w:ind w:firstLine="720"/>
      </w:pPr>
      <w:r>
        <w:t>Resource that an alter ability action impacts in terms of its availably to actors.</w:t>
      </w:r>
    </w:p>
    <w:p w14:paraId="119BB4C9" w14:textId="77777777" w:rsidR="00347871" w:rsidRDefault="00096C86" w:rsidP="00922253">
      <w:pPr>
        <w:ind w:firstLine="720"/>
      </w:pPr>
      <w:r w:rsidRPr="006D2E0C">
        <w:rPr>
          <w:noProof/>
        </w:rPr>
        <w:pict w14:anchorId="54ADBE7B">
          <v:shape id="_x0000_i1844" type="#_x0000_t75" alt="-2119250718.emf" style="width:12pt;height:12pt;visibility:visible;mso-wrap-style:square">
            <v:imagedata r:id="rId16" o:title="-2119250718"/>
          </v:shape>
        </w:pict>
      </w:r>
      <w:r w:rsidR="00347871">
        <w:t xml:space="preserve"> affected by action</w:t>
      </w:r>
      <w:r w:rsidR="00347871">
        <w:rPr>
          <w:rFonts w:cs="Arial"/>
        </w:rPr>
        <w:fldChar w:fldCharType="begin"/>
      </w:r>
      <w:r w:rsidR="00347871">
        <w:instrText>XE"</w:instrText>
      </w:r>
      <w:r w:rsidR="00347871" w:rsidRPr="00413D75">
        <w:rPr>
          <w:rFonts w:cs="Arial"/>
        </w:rPr>
        <w:instrText>affected by action</w:instrText>
      </w:r>
      <w:r w:rsidR="00347871">
        <w:instrText>"</w:instrText>
      </w:r>
      <w:r w:rsidR="00347871">
        <w:rPr>
          <w:rFonts w:cs="Arial"/>
        </w:rPr>
        <w:fldChar w:fldCharType="end"/>
      </w:r>
      <w:r w:rsidR="00347871">
        <w:t xml:space="preserve"> : </w:t>
      </w:r>
      <w:hyperlink w:anchor="_52347096624a2fcb2b4821db37b19de9" w:history="1">
        <w:r w:rsidR="00347871">
          <w:rPr>
            <w:rStyle w:val="Hyperlink"/>
          </w:rPr>
          <w:t>Alter Capability</w:t>
        </w:r>
      </w:hyperlink>
      <w:r w:rsidR="00347871">
        <w:t xml:space="preserve"> [*] </w:t>
      </w:r>
    </w:p>
    <w:p w14:paraId="1D733C31" w14:textId="77777777" w:rsidR="00347871" w:rsidRDefault="00347871" w:rsidP="00922253">
      <w:pPr>
        <w:pStyle w:val="BodyText"/>
        <w:spacing w:before="60" w:after="120"/>
        <w:ind w:firstLine="720"/>
      </w:pPr>
      <w:r>
        <w:t>Actions which impact the availability of a resource to actors.</w:t>
      </w:r>
    </w:p>
    <w:p w14:paraId="68D8EDFA" w14:textId="77777777" w:rsidR="00347871" w:rsidRDefault="00347871" w:rsidP="00922253"/>
    <w:p w14:paraId="652E8947" w14:textId="77777777" w:rsidR="00347871" w:rsidRDefault="00347871" w:rsidP="00922253">
      <w:pPr>
        <w:pStyle w:val="Heading3"/>
      </w:pPr>
      <w:bookmarkStart w:id="11" w:name="_52347096624a2fcb2b4821db37b19de9"/>
      <w:bookmarkStart w:id="12" w:name="_Toc514933125"/>
      <w:r>
        <w:t>Class Alter Capability</w:t>
      </w:r>
      <w:bookmarkEnd w:id="11"/>
      <w:bookmarkEnd w:id="12"/>
      <w:r w:rsidRPr="003A31EC">
        <w:rPr>
          <w:rFonts w:cs="Arial"/>
        </w:rPr>
        <w:t xml:space="preserve"> </w:t>
      </w:r>
      <w:r>
        <w:rPr>
          <w:rFonts w:cs="Arial"/>
        </w:rPr>
        <w:fldChar w:fldCharType="begin"/>
      </w:r>
      <w:r>
        <w:instrText>XE"</w:instrText>
      </w:r>
      <w:r w:rsidRPr="00413D75">
        <w:rPr>
          <w:rFonts w:cs="Arial"/>
        </w:rPr>
        <w:instrText>Alter Capability</w:instrText>
      </w:r>
      <w:r>
        <w:instrText>"</w:instrText>
      </w:r>
      <w:r>
        <w:rPr>
          <w:rFonts w:cs="Arial"/>
        </w:rPr>
        <w:fldChar w:fldCharType="end"/>
      </w:r>
      <w:r w:rsidR="009E71B4">
        <w:rPr>
          <w:rFonts w:cs="Arial"/>
        </w:rPr>
        <w:t xml:space="preserve"> </w:t>
      </w:r>
    </w:p>
    <w:p w14:paraId="4555537E" w14:textId="77777777" w:rsidR="00347871" w:rsidRDefault="00347871" w:rsidP="00922253">
      <w:r>
        <w:t>The Event  of providing or removing  abilities (including control) by impacting the resources available to an actor.</w:t>
      </w:r>
    </w:p>
    <w:p w14:paraId="7570D56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4B88979" w14:textId="77777777" w:rsidR="00347871" w:rsidRDefault="006B5780" w:rsidP="00922253">
      <w:pPr>
        <w:ind w:left="360"/>
      </w:pPr>
      <w:hyperlink w:anchor="_6ba65cb32cb0154f6c150174e332fc08" w:history="1">
        <w:r w:rsidR="00347871">
          <w:rPr>
            <w:rStyle w:val="Hyperlink"/>
          </w:rPr>
          <w:t>Capability</w:t>
        </w:r>
      </w:hyperlink>
    </w:p>
    <w:p w14:paraId="367E968A" w14:textId="77777777" w:rsidR="00347871" w:rsidRDefault="00347871" w:rsidP="00922253"/>
    <w:p w14:paraId="3161ECB9" w14:textId="77777777" w:rsidR="00347871" w:rsidRDefault="00347871" w:rsidP="00922253">
      <w:pPr>
        <w:pStyle w:val="Heading3"/>
      </w:pPr>
      <w:bookmarkStart w:id="13" w:name="_31cdbfb5037111d4063d958f9bba2472"/>
      <w:bookmarkStart w:id="14" w:name="_Toc514933126"/>
      <w:r>
        <w:t>Class Facilitator</w:t>
      </w:r>
      <w:bookmarkEnd w:id="13"/>
      <w:r w:rsidRPr="003A31EC">
        <w:rPr>
          <w:rFonts w:cs="Arial"/>
        </w:rPr>
        <w:t xml:space="preserve"> </w:t>
      </w:r>
      <w:r>
        <w:rPr>
          <w:rFonts w:cs="Arial"/>
        </w:rPr>
        <w:fldChar w:fldCharType="begin"/>
      </w:r>
      <w:r>
        <w:instrText>XE"</w:instrText>
      </w:r>
      <w:r w:rsidRPr="00413D75">
        <w:rPr>
          <w:rFonts w:cs="Arial"/>
        </w:rPr>
        <w:instrText>Facilitator</w:instrText>
      </w:r>
      <w:r>
        <w:instrText>"</w:instrText>
      </w:r>
      <w:r>
        <w:rPr>
          <w:rFonts w:cs="Arial"/>
        </w:rPr>
        <w:fldChar w:fldCharType="end"/>
      </w:r>
      <w:r w:rsidR="009E71B4">
        <w:rPr>
          <w:rFonts w:cs="Arial"/>
        </w:rPr>
        <w:t xml:space="preserve"> </w:t>
      </w:r>
      <w:r w:rsidR="006F72CA">
        <w:rPr>
          <w:rFonts w:cs="Arial"/>
        </w:rPr>
        <w:t>&lt;&lt;Role&gt;&gt;</w:t>
      </w:r>
      <w:bookmarkEnd w:id="14"/>
    </w:p>
    <w:p w14:paraId="14C33EB7" w14:textId="77777777" w:rsidR="00347871" w:rsidRDefault="00347871" w:rsidP="00922253">
      <w:r>
        <w:t>An actor able to provide an ability to another actor. e.g., Joe has supervisor rights to a database.</w:t>
      </w:r>
    </w:p>
    <w:p w14:paraId="2149AD3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2874D22" w14:textId="77777777" w:rsidR="00347871" w:rsidRDefault="006B5780" w:rsidP="00922253">
      <w:pPr>
        <w:ind w:left="360"/>
      </w:pPr>
      <w:hyperlink w:anchor="_195976dea0d8187e1656ac43c072c070" w:history="1">
        <w:r w:rsidR="00347871">
          <w:rPr>
            <w:rStyle w:val="Hyperlink"/>
          </w:rPr>
          <w:t>Actor</w:t>
        </w:r>
      </w:hyperlink>
    </w:p>
    <w:p w14:paraId="3BA6DAA2" w14:textId="77777777" w:rsidR="00347871" w:rsidRDefault="00347871" w:rsidP="00922253"/>
    <w:p w14:paraId="0B1E450F" w14:textId="77777777" w:rsidR="00347871" w:rsidRDefault="00347871" w:rsidP="00922253">
      <w:pPr>
        <w:pStyle w:val="Heading3"/>
      </w:pPr>
      <w:bookmarkStart w:id="15" w:name="_9cceb97b0ddbe651c94817938957deee"/>
      <w:bookmarkStart w:id="16" w:name="_Toc514933127"/>
      <w:r>
        <w:t>Class Lose Ability</w:t>
      </w:r>
      <w:bookmarkEnd w:id="15"/>
      <w:bookmarkEnd w:id="16"/>
      <w:r w:rsidRPr="003A31EC">
        <w:rPr>
          <w:rFonts w:cs="Arial"/>
        </w:rPr>
        <w:t xml:space="preserve"> </w:t>
      </w:r>
      <w:r>
        <w:rPr>
          <w:rFonts w:cs="Arial"/>
        </w:rPr>
        <w:fldChar w:fldCharType="begin"/>
      </w:r>
      <w:r>
        <w:instrText>XE"</w:instrText>
      </w:r>
      <w:r w:rsidRPr="00413D75">
        <w:rPr>
          <w:rFonts w:cs="Arial"/>
        </w:rPr>
        <w:instrText>Lose Ability</w:instrText>
      </w:r>
      <w:r>
        <w:instrText>"</w:instrText>
      </w:r>
      <w:r>
        <w:rPr>
          <w:rFonts w:cs="Arial"/>
        </w:rPr>
        <w:fldChar w:fldCharType="end"/>
      </w:r>
      <w:r w:rsidR="009E71B4">
        <w:rPr>
          <w:rFonts w:cs="Arial"/>
        </w:rPr>
        <w:t xml:space="preserve"> </w:t>
      </w:r>
    </w:p>
    <w:p w14:paraId="234BF983" w14:textId="77777777" w:rsidR="00347871" w:rsidRDefault="00347871" w:rsidP="00922253">
      <w:r>
        <w:t>An Event that reduces of the ability of an actor.</w:t>
      </w:r>
    </w:p>
    <w:p w14:paraId="34AFDEB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A011C27" w14:textId="77777777" w:rsidR="00347871" w:rsidRDefault="006B5780" w:rsidP="00922253">
      <w:pPr>
        <w:ind w:left="360"/>
      </w:pPr>
      <w:hyperlink w:anchor="_52347096624a2fcb2b4821db37b19de9" w:history="1">
        <w:r w:rsidR="00347871">
          <w:rPr>
            <w:rStyle w:val="Hyperlink"/>
          </w:rPr>
          <w:t>Alter Capability</w:t>
        </w:r>
      </w:hyperlink>
    </w:p>
    <w:p w14:paraId="77A1EB0B" w14:textId="77777777" w:rsidR="00347871" w:rsidRDefault="00347871" w:rsidP="00922253"/>
    <w:p w14:paraId="19C2EDE6" w14:textId="77777777" w:rsidR="00347871" w:rsidRDefault="00347871" w:rsidP="00922253">
      <w:pPr>
        <w:pStyle w:val="Heading3"/>
      </w:pPr>
      <w:bookmarkStart w:id="17" w:name="_e229412c2229573ddd1f5fc8c578780f"/>
      <w:bookmarkStart w:id="18" w:name="_Toc514933128"/>
      <w:r>
        <w:t>Class Obtain Ability</w:t>
      </w:r>
      <w:bookmarkEnd w:id="17"/>
      <w:bookmarkEnd w:id="18"/>
      <w:r w:rsidRPr="003A31EC">
        <w:rPr>
          <w:rFonts w:cs="Arial"/>
        </w:rPr>
        <w:t xml:space="preserve"> </w:t>
      </w:r>
      <w:r>
        <w:rPr>
          <w:rFonts w:cs="Arial"/>
        </w:rPr>
        <w:fldChar w:fldCharType="begin"/>
      </w:r>
      <w:r>
        <w:instrText>XE"</w:instrText>
      </w:r>
      <w:r w:rsidRPr="00413D75">
        <w:rPr>
          <w:rFonts w:cs="Arial"/>
        </w:rPr>
        <w:instrText>Obtain Ability</w:instrText>
      </w:r>
      <w:r>
        <w:instrText>"</w:instrText>
      </w:r>
      <w:r>
        <w:rPr>
          <w:rFonts w:cs="Arial"/>
        </w:rPr>
        <w:fldChar w:fldCharType="end"/>
      </w:r>
      <w:r w:rsidR="009E71B4">
        <w:rPr>
          <w:rFonts w:cs="Arial"/>
        </w:rPr>
        <w:t xml:space="preserve"> </w:t>
      </w:r>
    </w:p>
    <w:p w14:paraId="662D4F6B" w14:textId="77777777" w:rsidR="00347871" w:rsidRDefault="00347871" w:rsidP="00922253">
      <w:r>
        <w:t xml:space="preserve">An Event that increases the resources available to an actor. </w:t>
      </w:r>
    </w:p>
    <w:p w14:paraId="734CA4E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E5FBE89" w14:textId="77777777" w:rsidR="00347871" w:rsidRDefault="006B5780" w:rsidP="00922253">
      <w:pPr>
        <w:ind w:left="360"/>
      </w:pPr>
      <w:hyperlink w:anchor="_52347096624a2fcb2b4821db37b19de9" w:history="1">
        <w:r w:rsidR="00347871">
          <w:rPr>
            <w:rStyle w:val="Hyperlink"/>
          </w:rPr>
          <w:t>Alter Capability</w:t>
        </w:r>
      </w:hyperlink>
    </w:p>
    <w:p w14:paraId="1A1D6EA8" w14:textId="77777777" w:rsidR="00347871" w:rsidRDefault="00347871" w:rsidP="00922253"/>
    <w:p w14:paraId="762AD12F" w14:textId="77777777" w:rsidR="00347871" w:rsidRDefault="00347871" w:rsidP="00922253">
      <w:pPr>
        <w:pStyle w:val="Heading3"/>
      </w:pPr>
      <w:bookmarkStart w:id="19" w:name="_8a32dfeb71893be6fe515ffbe6f50cbd"/>
      <w:bookmarkStart w:id="20" w:name="_Toc514933129"/>
      <w:r>
        <w:t>Association Class Strenthened Actor</w:t>
      </w:r>
      <w:bookmarkEnd w:id="19"/>
      <w:r w:rsidRPr="003A31EC">
        <w:rPr>
          <w:rFonts w:cs="Arial"/>
        </w:rPr>
        <w:t xml:space="preserve"> </w:t>
      </w:r>
      <w:r>
        <w:rPr>
          <w:rFonts w:cs="Arial"/>
        </w:rPr>
        <w:fldChar w:fldCharType="begin"/>
      </w:r>
      <w:r>
        <w:instrText>XE"</w:instrText>
      </w:r>
      <w:r w:rsidRPr="00413D75">
        <w:rPr>
          <w:rFonts w:cs="Arial"/>
        </w:rPr>
        <w:instrText>Strenthened Actor</w:instrText>
      </w:r>
      <w:r>
        <w:instrText>"</w:instrText>
      </w:r>
      <w:r>
        <w:rPr>
          <w:rFonts w:cs="Arial"/>
        </w:rPr>
        <w:fldChar w:fldCharType="end"/>
      </w:r>
      <w:r w:rsidR="009E71B4">
        <w:rPr>
          <w:rFonts w:cs="Arial"/>
        </w:rPr>
        <w:t xml:space="preserve"> </w:t>
      </w:r>
      <w:r w:rsidR="006F72CA">
        <w:rPr>
          <w:rFonts w:cs="Arial"/>
        </w:rPr>
        <w:t>&lt;&lt;Relationship&gt;&gt;</w:t>
      </w:r>
      <w:bookmarkEnd w:id="20"/>
    </w:p>
    <w:p w14:paraId="63A7F414" w14:textId="77777777" w:rsidR="00347871" w:rsidRDefault="00347871" w:rsidP="00922253">
      <w:r>
        <w:t>The act of obtaining control of an entity.</w:t>
      </w:r>
    </w:p>
    <w:p w14:paraId="3D4B94C8" w14:textId="77777777" w:rsidR="00347871" w:rsidRDefault="00096C86" w:rsidP="00922253">
      <w:pPr>
        <w:jc w:val="center"/>
      </w:pPr>
      <w:r w:rsidRPr="006D2E0C">
        <w:rPr>
          <w:noProof/>
        </w:rPr>
        <w:lastRenderedPageBreak/>
        <w:pict w14:anchorId="28715066">
          <v:shape id="Picture 862764053.emf" o:spid="_x0000_i1843" type="#_x0000_t75" alt="862764053.emf" style="width:477pt;height:209.4pt;visibility:visible;mso-wrap-style:square">
            <v:imagedata r:id="rId18" o:title="862764053"/>
          </v:shape>
        </w:pict>
      </w:r>
    </w:p>
    <w:p w14:paraId="17979D9E"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Strenthened Actor</w:t>
      </w:r>
    </w:p>
    <w:p w14:paraId="2E866B8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5D7C533" w14:textId="77777777" w:rsidR="00347871" w:rsidRDefault="006B5780" w:rsidP="00922253">
      <w:pPr>
        <w:ind w:left="360"/>
      </w:pPr>
      <w:hyperlink w:anchor="_3685cf695580519c9a617067b88d6498" w:history="1">
        <w:r w:rsidR="00347871">
          <w:rPr>
            <w:rStyle w:val="Hyperlink"/>
          </w:rPr>
          <w:t>Effect</w:t>
        </w:r>
      </w:hyperlink>
    </w:p>
    <w:p w14:paraId="71B5275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DB33183" w14:textId="77777777" w:rsidR="00347871" w:rsidRDefault="00096C86" w:rsidP="00922253">
      <w:pPr>
        <w:ind w:firstLine="720"/>
      </w:pPr>
      <w:r w:rsidRPr="006D2E0C">
        <w:rPr>
          <w:noProof/>
        </w:rPr>
        <w:pict w14:anchorId="1E26191F">
          <v:shape id="_x0000_i1842" type="#_x0000_t75" alt="-2119250718.emf" style="width:12pt;height:12pt;visibility:visible;mso-wrap-style:square">
            <v:imagedata r:id="rId16" o:title="-2119250718"/>
          </v:shape>
        </w:pict>
      </w:r>
      <w:r w:rsidR="00347871">
        <w:t xml:space="preserve"> obtains control</w:t>
      </w:r>
      <w:r w:rsidR="00347871">
        <w:rPr>
          <w:rFonts w:cs="Arial"/>
        </w:rPr>
        <w:fldChar w:fldCharType="begin"/>
      </w:r>
      <w:r w:rsidR="00347871">
        <w:instrText>XE"</w:instrText>
      </w:r>
      <w:r w:rsidR="00347871" w:rsidRPr="00413D75">
        <w:rPr>
          <w:rFonts w:cs="Arial"/>
        </w:rPr>
        <w:instrText>obtains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14:paraId="6E7F40A2" w14:textId="77777777" w:rsidR="00347871" w:rsidRDefault="00347871" w:rsidP="00922253">
      <w:pPr>
        <w:pStyle w:val="BodyText"/>
        <w:spacing w:before="60" w:after="120"/>
        <w:ind w:firstLine="720"/>
      </w:pPr>
      <w:r>
        <w:t>Control obtained by a obtain control action.</w:t>
      </w:r>
    </w:p>
    <w:p w14:paraId="22DF8316" w14:textId="77777777" w:rsidR="00347871" w:rsidRDefault="00096C86" w:rsidP="00922253">
      <w:pPr>
        <w:ind w:firstLine="720"/>
      </w:pPr>
      <w:r w:rsidRPr="006D2E0C">
        <w:rPr>
          <w:noProof/>
        </w:rPr>
        <w:pict w14:anchorId="369E795A">
          <v:shape id="_x0000_i1841" type="#_x0000_t75" alt="-2119250718.emf" style="width:12pt;height:12pt;visibility:visible;mso-wrap-style:square">
            <v:imagedata r:id="rId16" o:title="-2119250718"/>
          </v:shape>
        </w:pict>
      </w:r>
      <w:r w:rsidR="00347871">
        <w:t xml:space="preserve"> obtained by</w:t>
      </w:r>
      <w:r w:rsidR="00347871">
        <w:rPr>
          <w:rFonts w:cs="Arial"/>
        </w:rPr>
        <w:fldChar w:fldCharType="begin"/>
      </w:r>
      <w:r w:rsidR="00347871">
        <w:instrText>XE"</w:instrText>
      </w:r>
      <w:r w:rsidR="00347871" w:rsidRPr="00413D75">
        <w:rPr>
          <w:rFonts w:cs="Arial"/>
        </w:rPr>
        <w:instrText>obtained by</w:instrText>
      </w:r>
      <w:r w:rsidR="00347871">
        <w:instrText>"</w:instrText>
      </w:r>
      <w:r w:rsidR="00347871">
        <w:rPr>
          <w:rFonts w:cs="Arial"/>
        </w:rPr>
        <w:fldChar w:fldCharType="end"/>
      </w:r>
      <w:r w:rsidR="00347871">
        <w:t xml:space="preserve"> : </w:t>
      </w:r>
      <w:hyperlink w:anchor="_e229412c2229573ddd1f5fc8c578780f" w:history="1">
        <w:r w:rsidR="00347871">
          <w:rPr>
            <w:rStyle w:val="Hyperlink"/>
          </w:rPr>
          <w:t>Obtain Ability</w:t>
        </w:r>
      </w:hyperlink>
      <w:r w:rsidR="00347871">
        <w:t xml:space="preserve"> [0..*] </w:t>
      </w:r>
    </w:p>
    <w:p w14:paraId="73B49CC2" w14:textId="77777777" w:rsidR="00347871" w:rsidRDefault="00347871" w:rsidP="00922253">
      <w:pPr>
        <w:pStyle w:val="BodyText"/>
        <w:spacing w:before="60" w:after="120"/>
        <w:ind w:firstLine="720"/>
      </w:pPr>
      <w:r>
        <w:t>Method by which control is obtained.</w:t>
      </w:r>
    </w:p>
    <w:p w14:paraId="72EEC066" w14:textId="77777777" w:rsidR="00347871" w:rsidRDefault="00347871" w:rsidP="00922253"/>
    <w:p w14:paraId="4C58080F" w14:textId="77777777" w:rsidR="00347871" w:rsidRDefault="00347871" w:rsidP="00922253">
      <w:pPr>
        <w:pStyle w:val="Heading3"/>
      </w:pPr>
      <w:bookmarkStart w:id="21" w:name="_a08bb0621cb711df00453399bf98bcb4"/>
      <w:bookmarkStart w:id="22" w:name="_Toc514933130"/>
      <w:r>
        <w:t>Class Transfer Ability</w:t>
      </w:r>
      <w:bookmarkEnd w:id="21"/>
      <w:bookmarkEnd w:id="22"/>
      <w:r w:rsidRPr="003A31EC">
        <w:rPr>
          <w:rFonts w:cs="Arial"/>
        </w:rPr>
        <w:t xml:space="preserve"> </w:t>
      </w:r>
      <w:r>
        <w:rPr>
          <w:rFonts w:cs="Arial"/>
        </w:rPr>
        <w:fldChar w:fldCharType="begin"/>
      </w:r>
      <w:r>
        <w:instrText>XE"</w:instrText>
      </w:r>
      <w:r w:rsidRPr="00413D75">
        <w:rPr>
          <w:rFonts w:cs="Arial"/>
        </w:rPr>
        <w:instrText>Transfer Ability</w:instrText>
      </w:r>
      <w:r>
        <w:instrText>"</w:instrText>
      </w:r>
      <w:r>
        <w:rPr>
          <w:rFonts w:cs="Arial"/>
        </w:rPr>
        <w:fldChar w:fldCharType="end"/>
      </w:r>
      <w:r w:rsidR="009E71B4">
        <w:rPr>
          <w:rFonts w:cs="Arial"/>
        </w:rPr>
        <w:t xml:space="preserve"> </w:t>
      </w:r>
    </w:p>
    <w:p w14:paraId="6839FCCA" w14:textId="77777777" w:rsidR="00347871" w:rsidRDefault="00347871" w:rsidP="00922253">
      <w:r>
        <w:t>The purposeful or accidental transfer of ability or control from one actor to another. Such transfer of ability or control may be by agreement or force.</w:t>
      </w:r>
    </w:p>
    <w:p w14:paraId="13A3CD5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E08608A" w14:textId="77777777" w:rsidR="00347871" w:rsidRDefault="006B5780" w:rsidP="00922253">
      <w:pPr>
        <w:ind w:left="360"/>
      </w:pPr>
      <w:hyperlink w:anchor="_9cceb97b0ddbe651c94817938957deee" w:history="1">
        <w:r w:rsidR="00347871">
          <w:rPr>
            <w:rStyle w:val="Hyperlink"/>
          </w:rPr>
          <w:t>Lose Ability</w:t>
        </w:r>
      </w:hyperlink>
      <w:r w:rsidR="00347871">
        <w:t xml:space="preserve">, </w:t>
      </w:r>
      <w:hyperlink w:anchor="_e229412c2229573ddd1f5fc8c578780f" w:history="1">
        <w:r w:rsidR="00347871">
          <w:rPr>
            <w:rStyle w:val="Hyperlink"/>
          </w:rPr>
          <w:t>Obtain Ability</w:t>
        </w:r>
      </w:hyperlink>
      <w:r w:rsidR="00347871">
        <w:t xml:space="preserve">, </w:t>
      </w:r>
      <w:hyperlink w:anchor="_c05d8ea54231ef8385ae369a8cb18a7f" w:history="1">
        <w:r w:rsidR="00347871">
          <w:rPr>
            <w:rStyle w:val="Hyperlink"/>
          </w:rPr>
          <w:t>Occurrence</w:t>
        </w:r>
      </w:hyperlink>
    </w:p>
    <w:p w14:paraId="726C45E0" w14:textId="77777777" w:rsidR="00347871" w:rsidRDefault="00347871" w:rsidP="00922253"/>
    <w:p w14:paraId="3EC1A7F9" w14:textId="77777777" w:rsidR="00347871" w:rsidRDefault="00347871" w:rsidP="00922253">
      <w:pPr>
        <w:pStyle w:val="Heading3"/>
      </w:pPr>
      <w:bookmarkStart w:id="23" w:name="_9949cba382f98d5a73c0aa9389109354"/>
      <w:bookmarkStart w:id="24" w:name="_Toc514933131"/>
      <w:r>
        <w:t>Association Class Weakened Actor</w:t>
      </w:r>
      <w:bookmarkEnd w:id="23"/>
      <w:r w:rsidRPr="003A31EC">
        <w:rPr>
          <w:rFonts w:cs="Arial"/>
        </w:rPr>
        <w:t xml:space="preserve"> </w:t>
      </w:r>
      <w:r>
        <w:rPr>
          <w:rFonts w:cs="Arial"/>
        </w:rPr>
        <w:fldChar w:fldCharType="begin"/>
      </w:r>
      <w:r>
        <w:instrText>XE"</w:instrText>
      </w:r>
      <w:r w:rsidRPr="00413D75">
        <w:rPr>
          <w:rFonts w:cs="Arial"/>
        </w:rPr>
        <w:instrText>Weakened Actor</w:instrText>
      </w:r>
      <w:r>
        <w:instrText>"</w:instrText>
      </w:r>
      <w:r>
        <w:rPr>
          <w:rFonts w:cs="Arial"/>
        </w:rPr>
        <w:fldChar w:fldCharType="end"/>
      </w:r>
      <w:r w:rsidR="009E71B4">
        <w:rPr>
          <w:rFonts w:cs="Arial"/>
        </w:rPr>
        <w:t xml:space="preserve"> </w:t>
      </w:r>
      <w:r w:rsidR="006F72CA">
        <w:rPr>
          <w:rFonts w:cs="Arial"/>
        </w:rPr>
        <w:t>&lt;&lt;Relationship&gt;&gt;</w:t>
      </w:r>
      <w:bookmarkEnd w:id="24"/>
    </w:p>
    <w:p w14:paraId="2655D034" w14:textId="77777777" w:rsidR="00347871" w:rsidRDefault="00347871" w:rsidP="00922253">
      <w:r>
        <w:t>Relationship describing how an actor reduces the resources available to an actor.</w:t>
      </w:r>
    </w:p>
    <w:p w14:paraId="45211F13" w14:textId="77777777" w:rsidR="00347871" w:rsidRDefault="00096C86" w:rsidP="00922253">
      <w:pPr>
        <w:jc w:val="center"/>
      </w:pPr>
      <w:r w:rsidRPr="006D2E0C">
        <w:rPr>
          <w:noProof/>
        </w:rPr>
        <w:lastRenderedPageBreak/>
        <w:pict w14:anchorId="78A24949">
          <v:shape id="Picture -1947982983.emf" o:spid="_x0000_i1840" type="#_x0000_t75" alt="-1947982983.emf" style="width:477pt;height:209.4pt;visibility:visible;mso-wrap-style:square">
            <v:imagedata r:id="rId19" o:title="-1947982983"/>
          </v:shape>
        </w:pict>
      </w:r>
    </w:p>
    <w:p w14:paraId="22B200FC"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Weakened Actor</w:t>
      </w:r>
    </w:p>
    <w:p w14:paraId="21DC784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1FFD0A8" w14:textId="77777777" w:rsidR="00347871" w:rsidRDefault="006B5780" w:rsidP="00922253">
      <w:pPr>
        <w:ind w:left="360"/>
      </w:pPr>
      <w:hyperlink w:anchor="_3685cf695580519c9a617067b88d6498" w:history="1">
        <w:r w:rsidR="00347871">
          <w:rPr>
            <w:rStyle w:val="Hyperlink"/>
          </w:rPr>
          <w:t>Effect</w:t>
        </w:r>
      </w:hyperlink>
    </w:p>
    <w:p w14:paraId="6DF476B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67B922A" w14:textId="77777777" w:rsidR="00347871" w:rsidRDefault="00096C86" w:rsidP="00922253">
      <w:pPr>
        <w:ind w:firstLine="720"/>
      </w:pPr>
      <w:r w:rsidRPr="006D2E0C">
        <w:rPr>
          <w:noProof/>
        </w:rPr>
        <w:pict w14:anchorId="04E25C53">
          <v:shape id="_x0000_i1839" type="#_x0000_t75" alt="-2119250718.emf" style="width:12pt;height:12pt;visibility:visible;mso-wrap-style:square">
            <v:imagedata r:id="rId16" o:title="-2119250718"/>
          </v:shape>
        </w:pict>
      </w:r>
      <w:r w:rsidR="00347871">
        <w:t xml:space="preserve"> looses control</w:t>
      </w:r>
      <w:r w:rsidR="00347871">
        <w:rPr>
          <w:rFonts w:cs="Arial"/>
        </w:rPr>
        <w:fldChar w:fldCharType="begin"/>
      </w:r>
      <w:r w:rsidR="00347871">
        <w:instrText>XE"</w:instrText>
      </w:r>
      <w:r w:rsidR="00347871" w:rsidRPr="00413D75">
        <w:rPr>
          <w:rFonts w:cs="Arial"/>
        </w:rPr>
        <w:instrText>looses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14:paraId="5DA331F1" w14:textId="77777777" w:rsidR="00347871" w:rsidRDefault="00347871" w:rsidP="00922253">
      <w:pPr>
        <w:pStyle w:val="BodyText"/>
        <w:spacing w:before="60" w:after="120"/>
        <w:ind w:firstLine="720"/>
      </w:pPr>
      <w:r>
        <w:t>Control that is lost as a result of a lose control Event.</w:t>
      </w:r>
    </w:p>
    <w:p w14:paraId="58BFDED7" w14:textId="77777777" w:rsidR="00347871" w:rsidRDefault="00096C86" w:rsidP="00922253">
      <w:pPr>
        <w:ind w:firstLine="720"/>
      </w:pPr>
      <w:r w:rsidRPr="006D2E0C">
        <w:rPr>
          <w:noProof/>
        </w:rPr>
        <w:pict w14:anchorId="7AFC97B8">
          <v:shape id="_x0000_i1838" type="#_x0000_t75" alt="-2119250718.emf" style="width:12pt;height:12pt;visibility:visible;mso-wrap-style:square">
            <v:imagedata r:id="rId16" o:title="-2119250718"/>
          </v:shape>
        </w:pict>
      </w:r>
      <w:r w:rsidR="00347871">
        <w:t xml:space="preserve"> lost by</w:t>
      </w:r>
      <w:r w:rsidR="00347871">
        <w:rPr>
          <w:rFonts w:cs="Arial"/>
        </w:rPr>
        <w:fldChar w:fldCharType="begin"/>
      </w:r>
      <w:r w:rsidR="00347871">
        <w:instrText>XE"</w:instrText>
      </w:r>
      <w:r w:rsidR="00347871" w:rsidRPr="00413D75">
        <w:rPr>
          <w:rFonts w:cs="Arial"/>
        </w:rPr>
        <w:instrText>lost by</w:instrText>
      </w:r>
      <w:r w:rsidR="00347871">
        <w:instrText>"</w:instrText>
      </w:r>
      <w:r w:rsidR="00347871">
        <w:rPr>
          <w:rFonts w:cs="Arial"/>
        </w:rPr>
        <w:fldChar w:fldCharType="end"/>
      </w:r>
      <w:r w:rsidR="00347871">
        <w:t xml:space="preserve"> : </w:t>
      </w:r>
      <w:hyperlink w:anchor="_9cceb97b0ddbe651c94817938957deee" w:history="1">
        <w:r w:rsidR="00347871">
          <w:rPr>
            <w:rStyle w:val="Hyperlink"/>
          </w:rPr>
          <w:t>Lose Ability</w:t>
        </w:r>
      </w:hyperlink>
      <w:r w:rsidR="00347871">
        <w:t xml:space="preserve"> [0..*] </w:t>
      </w:r>
    </w:p>
    <w:p w14:paraId="53D4B459" w14:textId="77777777" w:rsidR="00347871" w:rsidRDefault="00347871" w:rsidP="00922253">
      <w:pPr>
        <w:pStyle w:val="BodyText"/>
        <w:spacing w:before="60" w:after="120"/>
        <w:ind w:firstLine="720"/>
      </w:pPr>
      <w:r>
        <w:t>Action that causes a loss of control.</w:t>
      </w:r>
    </w:p>
    <w:p w14:paraId="221796CC" w14:textId="77777777" w:rsidR="00347871" w:rsidRDefault="00347871" w:rsidP="00922253"/>
    <w:p w14:paraId="7E00C920" w14:textId="77777777" w:rsidR="00347871" w:rsidRDefault="00347871" w:rsidP="00922253">
      <w:pPr>
        <w:spacing w:after="200" w:line="276" w:lineRule="auto"/>
        <w:rPr>
          <w:b/>
          <w:bCs/>
          <w:color w:val="365F91"/>
          <w:sz w:val="40"/>
          <w:szCs w:val="40"/>
        </w:rPr>
      </w:pPr>
      <w:r>
        <w:br w:type="page"/>
      </w:r>
    </w:p>
    <w:p w14:paraId="7F30D997" w14:textId="77777777" w:rsidR="00347871" w:rsidRDefault="00347871" w:rsidP="00922253">
      <w:pPr>
        <w:pStyle w:val="Heading2"/>
      </w:pPr>
      <w:bookmarkStart w:id="25" w:name="_Toc514933132"/>
      <w:r>
        <w:t>Concept Library::Assertions</w:t>
      </w:r>
      <w:bookmarkEnd w:id="25"/>
    </w:p>
    <w:p w14:paraId="1018778F" w14:textId="77777777" w:rsidR="00347871" w:rsidRDefault="00347871" w:rsidP="00922253">
      <w:pPr>
        <w:pStyle w:val="Heading3"/>
      </w:pPr>
      <w:bookmarkStart w:id="26" w:name="_Toc514933133"/>
      <w:r>
        <w:t>Diagram: Assertions</w:t>
      </w:r>
      <w:bookmarkEnd w:id="26"/>
    </w:p>
    <w:p w14:paraId="15AF6C9D" w14:textId="77777777" w:rsidR="00347871" w:rsidRDefault="00096C86" w:rsidP="00922253">
      <w:pPr>
        <w:jc w:val="center"/>
        <w:rPr>
          <w:rFonts w:cs="Arial"/>
        </w:rPr>
      </w:pPr>
      <w:r w:rsidRPr="006D2E0C">
        <w:rPr>
          <w:noProof/>
        </w:rPr>
        <w:pict w14:anchorId="47555731">
          <v:shape id="Picture 19526398.emf" o:spid="_x0000_i1837" type="#_x0000_t75" alt="19526398.emf" style="width:399pt;height:213.6pt;visibility:visible;mso-wrap-style:square">
            <v:imagedata r:id="rId20" o:title="19526398"/>
          </v:shape>
        </w:pict>
      </w:r>
    </w:p>
    <w:p w14:paraId="05E6775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Assertions</w:t>
      </w:r>
    </w:p>
    <w:p w14:paraId="757CEFD6" w14:textId="77777777" w:rsidR="00347871" w:rsidRDefault="00347871" w:rsidP="00922253">
      <w:r>
        <w:t xml:space="preserve"> </w:t>
      </w:r>
    </w:p>
    <w:p w14:paraId="5509DD87" w14:textId="77777777" w:rsidR="00347871" w:rsidRDefault="00347871" w:rsidP="00922253"/>
    <w:p w14:paraId="76845663" w14:textId="77777777" w:rsidR="00347871" w:rsidRDefault="00347871" w:rsidP="00922253">
      <w:pPr>
        <w:spacing w:after="200" w:line="276" w:lineRule="auto"/>
        <w:rPr>
          <w:b/>
          <w:bCs/>
          <w:color w:val="365F91"/>
          <w:sz w:val="40"/>
          <w:szCs w:val="40"/>
        </w:rPr>
      </w:pPr>
      <w:r>
        <w:br w:type="page"/>
      </w:r>
    </w:p>
    <w:p w14:paraId="4DF305B5" w14:textId="77777777" w:rsidR="00347871" w:rsidRDefault="00347871" w:rsidP="00922253">
      <w:pPr>
        <w:pStyle w:val="Heading2"/>
      </w:pPr>
      <w:bookmarkStart w:id="27" w:name="_Toc514933134"/>
      <w:r>
        <w:t>Concept Library::Assessments</w:t>
      </w:r>
      <w:bookmarkEnd w:id="27"/>
    </w:p>
    <w:p w14:paraId="7F2EC066" w14:textId="77777777" w:rsidR="00347871" w:rsidRDefault="00347871" w:rsidP="00922253">
      <w:pPr>
        <w:pStyle w:val="BodyText"/>
      </w:pPr>
      <w:r>
        <w:t>Concepts relating to the structured evaluation of an entity or entities.</w:t>
      </w:r>
    </w:p>
    <w:p w14:paraId="3F980C7B" w14:textId="77777777" w:rsidR="00347871" w:rsidRDefault="00347871" w:rsidP="00922253">
      <w:pPr>
        <w:pStyle w:val="Heading3"/>
      </w:pPr>
      <w:bookmarkStart w:id="28" w:name="_Toc514933135"/>
      <w:r>
        <w:t>Diagram: Assessment</w:t>
      </w:r>
      <w:bookmarkEnd w:id="28"/>
    </w:p>
    <w:p w14:paraId="4723953D" w14:textId="77777777" w:rsidR="00347871" w:rsidRDefault="00096C86" w:rsidP="00922253">
      <w:pPr>
        <w:jc w:val="center"/>
        <w:rPr>
          <w:rFonts w:cs="Arial"/>
        </w:rPr>
      </w:pPr>
      <w:r w:rsidRPr="006D2E0C">
        <w:rPr>
          <w:noProof/>
        </w:rPr>
        <w:pict w14:anchorId="2FFEDBA0">
          <v:shape id="Picture 2060094459.emf" o:spid="_x0000_i1836" type="#_x0000_t75" alt="2060094459.emf" style="width:487.2pt;height:277.8pt;visibility:visible;mso-wrap-style:square">
            <v:imagedata r:id="rId21" o:title="2060094459"/>
          </v:shape>
        </w:pict>
      </w:r>
    </w:p>
    <w:p w14:paraId="3B2114B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Assessment</w:t>
      </w:r>
    </w:p>
    <w:p w14:paraId="7F254663" w14:textId="77777777" w:rsidR="00347871" w:rsidRDefault="00347871" w:rsidP="00922253">
      <w:pPr>
        <w:pStyle w:val="BodyText"/>
      </w:pPr>
      <w:r>
        <w:t>The evaluation or estimation of the nature, quality, or ability of someone or something.</w:t>
      </w:r>
      <w:r>
        <w:br/>
        <w:t>[BMM] Assessment: judgment that an influencer affects the employment of means and/or the achievement of ends</w:t>
      </w:r>
    </w:p>
    <w:p w14:paraId="540A38DA" w14:textId="77777777" w:rsidR="00347871" w:rsidRDefault="00347871" w:rsidP="00922253">
      <w:r>
        <w:t xml:space="preserve"> </w:t>
      </w:r>
    </w:p>
    <w:p w14:paraId="2733EAD3" w14:textId="77777777" w:rsidR="00347871" w:rsidRDefault="00347871" w:rsidP="00922253"/>
    <w:p w14:paraId="0DC45C26" w14:textId="77777777" w:rsidR="00347871" w:rsidRDefault="00347871" w:rsidP="00922253">
      <w:pPr>
        <w:pStyle w:val="Heading3"/>
      </w:pPr>
      <w:bookmarkStart w:id="29" w:name="_058d45ec272aef64681c6a25b28a78ae"/>
      <w:bookmarkStart w:id="30" w:name="_Toc514933136"/>
      <w:r>
        <w:t>Class Assessed Entity</w:t>
      </w:r>
      <w:bookmarkEnd w:id="29"/>
      <w:r w:rsidRPr="003A31EC">
        <w:rPr>
          <w:rFonts w:cs="Arial"/>
        </w:rPr>
        <w:t xml:space="preserve"> </w:t>
      </w:r>
      <w:r>
        <w:rPr>
          <w:rFonts w:cs="Arial"/>
        </w:rPr>
        <w:fldChar w:fldCharType="begin"/>
      </w:r>
      <w:r>
        <w:instrText>XE"</w:instrText>
      </w:r>
      <w:r w:rsidRPr="00413D75">
        <w:rPr>
          <w:rFonts w:cs="Arial"/>
        </w:rPr>
        <w:instrText>Assessed Entity</w:instrText>
      </w:r>
      <w:r>
        <w:instrText>"</w:instrText>
      </w:r>
      <w:r>
        <w:rPr>
          <w:rFonts w:cs="Arial"/>
        </w:rPr>
        <w:fldChar w:fldCharType="end"/>
      </w:r>
      <w:r w:rsidR="009E71B4">
        <w:rPr>
          <w:rFonts w:cs="Arial"/>
        </w:rPr>
        <w:t xml:space="preserve"> </w:t>
      </w:r>
      <w:r w:rsidR="006F72CA">
        <w:rPr>
          <w:rFonts w:cs="Arial"/>
        </w:rPr>
        <w:t>&lt;&lt;Role&gt;&gt;</w:t>
      </w:r>
      <w:bookmarkEnd w:id="30"/>
    </w:p>
    <w:p w14:paraId="410FD9D3" w14:textId="77777777" w:rsidR="00347871" w:rsidRDefault="00347871" w:rsidP="00922253">
      <w:r>
        <w:t>Role of an entity that is assessed.</w:t>
      </w:r>
    </w:p>
    <w:p w14:paraId="18243A1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0D52DF1" w14:textId="77777777" w:rsidR="00347871" w:rsidRDefault="006B5780" w:rsidP="00922253">
      <w:pPr>
        <w:ind w:left="360"/>
      </w:pPr>
      <w:hyperlink w:anchor="_eb8398b5a178c638b98597120ec51c4d" w:history="1">
        <w:r w:rsidR="00347871">
          <w:rPr>
            <w:rStyle w:val="Hyperlink"/>
          </w:rPr>
          <w:t>Entity</w:t>
        </w:r>
      </w:hyperlink>
    </w:p>
    <w:p w14:paraId="4D50491F" w14:textId="77777777" w:rsidR="00347871" w:rsidRDefault="00347871" w:rsidP="00922253"/>
    <w:p w14:paraId="1C120A8C" w14:textId="77777777" w:rsidR="00347871" w:rsidRDefault="00347871" w:rsidP="00922253">
      <w:pPr>
        <w:pStyle w:val="Heading3"/>
      </w:pPr>
      <w:bookmarkStart w:id="31" w:name="_810fb326e2f925bfeb5f8b116e81bd0d"/>
      <w:bookmarkStart w:id="32" w:name="_Toc514933137"/>
      <w:r>
        <w:t>Class Assessment</w:t>
      </w:r>
      <w:bookmarkEnd w:id="31"/>
      <w:bookmarkEnd w:id="32"/>
      <w:r w:rsidRPr="003A31EC">
        <w:rPr>
          <w:rFonts w:cs="Arial"/>
        </w:rPr>
        <w:t xml:space="preserve"> </w:t>
      </w:r>
      <w:r>
        <w:rPr>
          <w:rFonts w:cs="Arial"/>
        </w:rPr>
        <w:fldChar w:fldCharType="begin"/>
      </w:r>
      <w:r>
        <w:instrText>XE"</w:instrText>
      </w:r>
      <w:r w:rsidRPr="00413D75">
        <w:rPr>
          <w:rFonts w:cs="Arial"/>
        </w:rPr>
        <w:instrText>Assessment</w:instrText>
      </w:r>
      <w:r>
        <w:instrText>"</w:instrText>
      </w:r>
      <w:r>
        <w:rPr>
          <w:rFonts w:cs="Arial"/>
        </w:rPr>
        <w:fldChar w:fldCharType="end"/>
      </w:r>
      <w:r w:rsidR="009E71B4">
        <w:rPr>
          <w:rFonts w:cs="Arial"/>
        </w:rPr>
        <w:t xml:space="preserve"> </w:t>
      </w:r>
    </w:p>
    <w:p w14:paraId="7B2B5FFE" w14:textId="77777777" w:rsidR="00347871" w:rsidRDefault="00347871" w:rsidP="00922253">
      <w:r>
        <w:t>An evaluation, appraisal, or assessment of something or someone.</w:t>
      </w:r>
      <w:r>
        <w:br/>
      </w:r>
      <w:r>
        <w:br/>
        <w:t>[NIEM] AssessmentType: The act of evaluating or estimating the nature, ability, or quality of something. {Note: In NIEM the assessment and activity are combined}</w:t>
      </w:r>
    </w:p>
    <w:p w14:paraId="4A0E89E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ACC919F" w14:textId="77777777" w:rsidR="00347871" w:rsidRDefault="006B5780" w:rsidP="00922253">
      <w:pPr>
        <w:ind w:left="360"/>
      </w:pPr>
      <w:hyperlink w:anchor="_e075b03ae73f89f5fcb1481cd5a16cbe" w:history="1">
        <w:r w:rsidR="00347871">
          <w:rPr>
            <w:rStyle w:val="Hyperlink"/>
          </w:rPr>
          <w:t>Actual Entity</w:t>
        </w:r>
      </w:hyperlink>
    </w:p>
    <w:p w14:paraId="04FB578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959BCEC" w14:textId="77777777" w:rsidR="00347871" w:rsidRDefault="00096C86" w:rsidP="00922253">
      <w:pPr>
        <w:pStyle w:val="BodyText2"/>
        <w:spacing w:after="0" w:line="240" w:lineRule="auto"/>
      </w:pPr>
      <w:r w:rsidRPr="006D2E0C">
        <w:rPr>
          <w:noProof/>
        </w:rPr>
        <w:pict w14:anchorId="5F3C6762">
          <v:shape id="_x0000_i1835" type="#_x0000_t75" alt="-1225210285.emf" style="width:12pt;height:12pt;visibility:visible;mso-wrap-style:square">
            <v:imagedata r:id="rId22" o:title="-1225210285"/>
          </v:shape>
        </w:pict>
      </w:r>
      <w:r w:rsidR="00347871">
        <w:t xml:space="preserve"> assessment score</w:t>
      </w:r>
      <w:r w:rsidR="00347871">
        <w:rPr>
          <w:rFonts w:cs="Arial"/>
        </w:rPr>
        <w:fldChar w:fldCharType="begin"/>
      </w:r>
      <w:r w:rsidR="00347871">
        <w:instrText>XE"</w:instrText>
      </w:r>
      <w:r w:rsidR="00347871" w:rsidRPr="00413D75">
        <w:rPr>
          <w:rFonts w:cs="Arial"/>
        </w:rPr>
        <w:instrText>assessment score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42B16C45" w14:textId="77777777" w:rsidR="00347871" w:rsidRDefault="00347871" w:rsidP="00922253">
      <w:pPr>
        <w:pStyle w:val="BodyText"/>
        <w:spacing w:before="0" w:after="120"/>
      </w:pPr>
      <w:r>
        <w:t>An evaluation score of an assessment.[NIEM]</w:t>
      </w:r>
    </w:p>
    <w:p w14:paraId="2B93784C" w14:textId="77777777" w:rsidR="00347871" w:rsidRDefault="00347871" w:rsidP="00922253"/>
    <w:p w14:paraId="537ABE4B" w14:textId="77777777" w:rsidR="00347871" w:rsidRDefault="00347871" w:rsidP="00922253">
      <w:pPr>
        <w:pStyle w:val="Heading3"/>
      </w:pPr>
      <w:bookmarkStart w:id="33" w:name="_5ba9971a4c95a1c92da653da459767a5"/>
      <w:bookmarkStart w:id="34" w:name="_Toc514933138"/>
      <w:r>
        <w:t>Class Assessment Activity</w:t>
      </w:r>
      <w:bookmarkEnd w:id="33"/>
      <w:bookmarkEnd w:id="34"/>
      <w:r w:rsidRPr="003A31EC">
        <w:rPr>
          <w:rFonts w:cs="Arial"/>
        </w:rPr>
        <w:t xml:space="preserve"> </w:t>
      </w:r>
      <w:r>
        <w:rPr>
          <w:rFonts w:cs="Arial"/>
        </w:rPr>
        <w:fldChar w:fldCharType="begin"/>
      </w:r>
      <w:r>
        <w:instrText>XE"</w:instrText>
      </w:r>
      <w:r w:rsidRPr="00413D75">
        <w:rPr>
          <w:rFonts w:cs="Arial"/>
        </w:rPr>
        <w:instrText>Assessment Activity</w:instrText>
      </w:r>
      <w:r>
        <w:instrText>"</w:instrText>
      </w:r>
      <w:r>
        <w:rPr>
          <w:rFonts w:cs="Arial"/>
        </w:rPr>
        <w:fldChar w:fldCharType="end"/>
      </w:r>
      <w:r w:rsidR="009E71B4">
        <w:rPr>
          <w:rFonts w:cs="Arial"/>
        </w:rPr>
        <w:t xml:space="preserve"> </w:t>
      </w:r>
    </w:p>
    <w:p w14:paraId="26E3366A" w14:textId="77777777" w:rsidR="00347871" w:rsidRDefault="00347871" w:rsidP="00922253">
      <w:r>
        <w:t xml:space="preserve">An activity that results in an assessment - An evaluation, appraisal, or assessment of something or someone. An assessment frequently as an artifact, a report of the assessment. </w:t>
      </w:r>
      <w:r>
        <w:br/>
        <w:t>[NIEM] AssessmentType: The act of evaluating or estimating the nature, ability, or quality of something.</w:t>
      </w:r>
    </w:p>
    <w:p w14:paraId="75AB3AF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5017031" w14:textId="77777777" w:rsidR="00347871" w:rsidRDefault="006B5780" w:rsidP="00922253">
      <w:pPr>
        <w:ind w:left="360"/>
      </w:pPr>
      <w:hyperlink w:anchor="_fb06e097d35e72980035cfd1bc9106cb" w:history="1">
        <w:r w:rsidR="00347871">
          <w:rPr>
            <w:rStyle w:val="Hyperlink"/>
          </w:rPr>
          <w:t>Activity</w:t>
        </w:r>
      </w:hyperlink>
    </w:p>
    <w:p w14:paraId="6339E1A3" w14:textId="77777777" w:rsidR="00347871" w:rsidRDefault="00347871" w:rsidP="00922253"/>
    <w:p w14:paraId="3E922240" w14:textId="77777777" w:rsidR="00347871" w:rsidRDefault="00347871" w:rsidP="00922253">
      <w:pPr>
        <w:pStyle w:val="Heading3"/>
      </w:pPr>
      <w:bookmarkStart w:id="35" w:name="_04d9fcb22701af60514ddb0abc8b04d4"/>
      <w:bookmarkStart w:id="36" w:name="_Toc514933139"/>
      <w:r>
        <w:t>Association Class Entity Assessment</w:t>
      </w:r>
      <w:bookmarkEnd w:id="35"/>
      <w:r w:rsidRPr="003A31EC">
        <w:rPr>
          <w:rFonts w:cs="Arial"/>
        </w:rPr>
        <w:t xml:space="preserve"> </w:t>
      </w:r>
      <w:r>
        <w:rPr>
          <w:rFonts w:cs="Arial"/>
        </w:rPr>
        <w:fldChar w:fldCharType="begin"/>
      </w:r>
      <w:r>
        <w:instrText>XE"</w:instrText>
      </w:r>
      <w:r w:rsidRPr="00413D75">
        <w:rPr>
          <w:rFonts w:cs="Arial"/>
        </w:rPr>
        <w:instrText>Entity Assessment</w:instrText>
      </w:r>
      <w:r>
        <w:instrText>"</w:instrText>
      </w:r>
      <w:r>
        <w:rPr>
          <w:rFonts w:cs="Arial"/>
        </w:rPr>
        <w:fldChar w:fldCharType="end"/>
      </w:r>
      <w:r w:rsidR="009E71B4">
        <w:rPr>
          <w:rFonts w:cs="Arial"/>
        </w:rPr>
        <w:t xml:space="preserve"> </w:t>
      </w:r>
      <w:r w:rsidR="006F72CA">
        <w:rPr>
          <w:rFonts w:cs="Arial"/>
        </w:rPr>
        <w:t>&lt;&lt;Relationship&gt;&gt;</w:t>
      </w:r>
      <w:bookmarkEnd w:id="36"/>
    </w:p>
    <w:p w14:paraId="0738CAA5" w14:textId="77777777" w:rsidR="00347871" w:rsidRDefault="00347871" w:rsidP="00922253">
      <w:r>
        <w:t>Entities assessed is a relationship between an assessment activity and an entity being assessed that is the topic of an assessment report.</w:t>
      </w:r>
    </w:p>
    <w:p w14:paraId="28C2C3CE" w14:textId="77777777" w:rsidR="00347871" w:rsidRDefault="00096C86" w:rsidP="00922253">
      <w:pPr>
        <w:jc w:val="center"/>
      </w:pPr>
      <w:r w:rsidRPr="006D2E0C">
        <w:rPr>
          <w:noProof/>
        </w:rPr>
        <w:pict w14:anchorId="2B5707C6">
          <v:shape id="Picture -1821866341.emf" o:spid="_x0000_i1834" type="#_x0000_t75" alt="-1821866341.emf" style="width:428.4pt;height:207.6pt;visibility:visible;mso-wrap-style:square">
            <v:imagedata r:id="rId23" o:title="-1821866341"/>
          </v:shape>
        </w:pict>
      </w:r>
    </w:p>
    <w:p w14:paraId="52DE8196"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Entities Assessed</w:t>
      </w:r>
    </w:p>
    <w:p w14:paraId="3D1E49D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E035143" w14:textId="77777777" w:rsidR="00347871" w:rsidRDefault="006B5780" w:rsidP="00922253">
      <w:pPr>
        <w:ind w:left="360"/>
      </w:pPr>
      <w:hyperlink w:anchor="_ebfb31ee42848a5e98a87132d6936682" w:history="1">
        <w:r w:rsidR="00347871">
          <w:rPr>
            <w:rStyle w:val="Hyperlink"/>
          </w:rPr>
          <w:t>Temporally Related</w:t>
        </w:r>
      </w:hyperlink>
    </w:p>
    <w:p w14:paraId="70514BD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9D80C90" w14:textId="77777777" w:rsidR="00347871" w:rsidRDefault="00096C86" w:rsidP="00922253">
      <w:pPr>
        <w:ind w:firstLine="720"/>
      </w:pPr>
      <w:r w:rsidRPr="006D2E0C">
        <w:rPr>
          <w:noProof/>
        </w:rPr>
        <w:pict w14:anchorId="44D2035B">
          <v:shape id="_x0000_i1833" type="#_x0000_t75" alt="-2119250718.emf" style="width:12pt;height:12pt;visibility:visible;mso-wrap-style:square">
            <v:imagedata r:id="rId16" o:title="-2119250718"/>
          </v:shape>
        </w:pict>
      </w:r>
      <w:r w:rsidR="00347871">
        <w:t xml:space="preserve"> assesses</w:t>
      </w:r>
      <w:r w:rsidR="00347871">
        <w:rPr>
          <w:rFonts w:cs="Arial"/>
        </w:rPr>
        <w:fldChar w:fldCharType="begin"/>
      </w:r>
      <w:r w:rsidR="00347871">
        <w:instrText>XE"</w:instrText>
      </w:r>
      <w:r w:rsidR="00347871" w:rsidRPr="00413D75">
        <w:rPr>
          <w:rFonts w:cs="Arial"/>
        </w:rPr>
        <w:instrText>assesses</w:instrText>
      </w:r>
      <w:r w:rsidR="00347871">
        <w:instrText>"</w:instrText>
      </w:r>
      <w:r w:rsidR="00347871">
        <w:rPr>
          <w:rFonts w:cs="Arial"/>
        </w:rPr>
        <w:fldChar w:fldCharType="end"/>
      </w:r>
      <w:r w:rsidR="00347871">
        <w:t xml:space="preserve"> : </w:t>
      </w:r>
      <w:hyperlink w:anchor="_058d45ec272aef64681c6a25b28a78ae" w:history="1">
        <w:r w:rsidR="00347871">
          <w:rPr>
            <w:rStyle w:val="Hyperlink"/>
          </w:rPr>
          <w:t>Assessed Entity</w:t>
        </w:r>
      </w:hyperlink>
      <w:r w:rsidR="00347871">
        <w:t xml:space="preserve"> [1..*] </w:t>
      </w:r>
    </w:p>
    <w:p w14:paraId="7066E1D4" w14:textId="77777777" w:rsidR="00347871" w:rsidRDefault="00347871" w:rsidP="00922253">
      <w:pPr>
        <w:pStyle w:val="BodyText"/>
        <w:spacing w:before="60" w:after="120"/>
        <w:ind w:firstLine="720"/>
      </w:pPr>
      <w:r>
        <w:t>Entity assessed by an assessment activity</w:t>
      </w:r>
    </w:p>
    <w:p w14:paraId="35F2630C" w14:textId="77777777" w:rsidR="00347871" w:rsidRDefault="00096C86" w:rsidP="00922253">
      <w:pPr>
        <w:ind w:firstLine="720"/>
      </w:pPr>
      <w:r w:rsidRPr="006D2E0C">
        <w:rPr>
          <w:noProof/>
        </w:rPr>
        <w:pict w14:anchorId="47D79E63">
          <v:shape id="_x0000_i1832" type="#_x0000_t75" alt="-2119250718.emf" style="width:12pt;height:12pt;visibility:visible;mso-wrap-style:square">
            <v:imagedata r:id="rId16" o:title="-2119250718"/>
          </v:shape>
        </w:pict>
      </w:r>
      <w:r w:rsidR="00347871">
        <w:t xml:space="preserve"> assessed by</w:t>
      </w:r>
      <w:r w:rsidR="00347871">
        <w:rPr>
          <w:rFonts w:cs="Arial"/>
        </w:rPr>
        <w:fldChar w:fldCharType="begin"/>
      </w:r>
      <w:r w:rsidR="00347871">
        <w:instrText>XE"</w:instrText>
      </w:r>
      <w:r w:rsidR="00347871" w:rsidRPr="00413D75">
        <w:rPr>
          <w:rFonts w:cs="Arial"/>
        </w:rPr>
        <w:instrText>assessed by</w:instrText>
      </w:r>
      <w:r w:rsidR="00347871">
        <w:instrText>"</w:instrText>
      </w:r>
      <w:r w:rsidR="00347871">
        <w:rPr>
          <w:rFonts w:cs="Arial"/>
        </w:rPr>
        <w:fldChar w:fldCharType="end"/>
      </w:r>
      <w:r w:rsidR="00347871">
        <w:t xml:space="preserve"> : </w:t>
      </w:r>
      <w:hyperlink w:anchor="_810fb326e2f925bfeb5f8b116e81bd0d" w:history="1">
        <w:r w:rsidR="00347871">
          <w:rPr>
            <w:rStyle w:val="Hyperlink"/>
          </w:rPr>
          <w:t>Assessment</w:t>
        </w:r>
      </w:hyperlink>
      <w:r w:rsidR="00347871">
        <w:t xml:space="preserve"> [0..*] </w:t>
      </w:r>
    </w:p>
    <w:p w14:paraId="2ECEA5E4" w14:textId="77777777" w:rsidR="00347871" w:rsidRDefault="00347871" w:rsidP="00922253">
      <w:pPr>
        <w:pStyle w:val="BodyText"/>
        <w:spacing w:before="60" w:after="120"/>
        <w:ind w:firstLine="720"/>
      </w:pPr>
      <w:r>
        <w:t>Entity performing an assessment.</w:t>
      </w:r>
    </w:p>
    <w:p w14:paraId="48BEF032" w14:textId="77777777" w:rsidR="00347871" w:rsidRDefault="00347871" w:rsidP="00922253"/>
    <w:p w14:paraId="60119C3B" w14:textId="77777777" w:rsidR="00347871" w:rsidRDefault="00347871" w:rsidP="00922253">
      <w:pPr>
        <w:spacing w:after="200" w:line="276" w:lineRule="auto"/>
        <w:rPr>
          <w:b/>
          <w:bCs/>
          <w:color w:val="365F91"/>
          <w:sz w:val="40"/>
          <w:szCs w:val="40"/>
        </w:rPr>
      </w:pPr>
      <w:r>
        <w:br w:type="page"/>
      </w:r>
    </w:p>
    <w:p w14:paraId="1EA37D1F" w14:textId="77777777" w:rsidR="00347871" w:rsidRDefault="00347871" w:rsidP="00922253">
      <w:pPr>
        <w:pStyle w:val="Heading2"/>
      </w:pPr>
      <w:bookmarkStart w:id="37" w:name="_Toc514933140"/>
      <w:r>
        <w:t>Concept Library::Contact Information</w:t>
      </w:r>
      <w:bookmarkEnd w:id="37"/>
    </w:p>
    <w:p w14:paraId="0103C124" w14:textId="77777777" w:rsidR="00347871" w:rsidRDefault="00347871" w:rsidP="00922253">
      <w:pPr>
        <w:pStyle w:val="BodyText"/>
      </w:pPr>
      <w:r>
        <w:t>The definition of various ways to contact an entity. Subtypes of contact information supply specific formats.</w:t>
      </w:r>
    </w:p>
    <w:p w14:paraId="0815425F" w14:textId="77777777" w:rsidR="00347871" w:rsidRDefault="00347871" w:rsidP="00922253">
      <w:pPr>
        <w:pStyle w:val="Heading3"/>
      </w:pPr>
      <w:bookmarkStart w:id="38" w:name="_Toc514933141"/>
      <w:r>
        <w:t>Diagram: Contact Information</w:t>
      </w:r>
      <w:bookmarkEnd w:id="38"/>
    </w:p>
    <w:p w14:paraId="329FE425" w14:textId="77777777" w:rsidR="00347871" w:rsidRDefault="00096C86" w:rsidP="00922253">
      <w:pPr>
        <w:jc w:val="center"/>
        <w:rPr>
          <w:rFonts w:cs="Arial"/>
        </w:rPr>
      </w:pPr>
      <w:r w:rsidRPr="006D2E0C">
        <w:rPr>
          <w:noProof/>
        </w:rPr>
        <w:pict w14:anchorId="35E41E1F">
          <v:shape id="Picture 1601678929.emf" o:spid="_x0000_i1831" type="#_x0000_t75" alt="1601678929.emf" style="width:487.2pt;height:540pt;visibility:visible;mso-wrap-style:square">
            <v:imagedata r:id="rId24" o:title="1601678929"/>
          </v:shape>
        </w:pict>
      </w:r>
    </w:p>
    <w:p w14:paraId="3B00362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Contact Information</w:t>
      </w:r>
    </w:p>
    <w:p w14:paraId="122B0633" w14:textId="77777777" w:rsidR="00347871" w:rsidRDefault="00347871" w:rsidP="00922253">
      <w:r>
        <w:t xml:space="preserve"> </w:t>
      </w:r>
    </w:p>
    <w:p w14:paraId="179983FC" w14:textId="77777777" w:rsidR="00347871" w:rsidRDefault="00347871" w:rsidP="00922253"/>
    <w:p w14:paraId="77690986" w14:textId="77777777" w:rsidR="00347871" w:rsidRDefault="00347871" w:rsidP="00922253">
      <w:pPr>
        <w:pStyle w:val="Heading3"/>
      </w:pPr>
      <w:bookmarkStart w:id="39" w:name="_e4dd618d8506be71013462c4a811fcc6"/>
      <w:bookmarkStart w:id="40" w:name="_Toc514933142"/>
      <w:r>
        <w:t>Class Communications Security Level</w:t>
      </w:r>
      <w:bookmarkEnd w:id="39"/>
      <w:r w:rsidRPr="003A31EC">
        <w:rPr>
          <w:rFonts w:cs="Arial"/>
        </w:rPr>
        <w:t xml:space="preserve"> </w:t>
      </w:r>
      <w:r>
        <w:rPr>
          <w:rFonts w:cs="Arial"/>
        </w:rPr>
        <w:fldChar w:fldCharType="begin"/>
      </w:r>
      <w:r>
        <w:instrText>XE"</w:instrText>
      </w:r>
      <w:r w:rsidRPr="00413D75">
        <w:rPr>
          <w:rFonts w:cs="Arial"/>
        </w:rPr>
        <w:instrText>Communications Security Level</w:instrText>
      </w:r>
      <w:r>
        <w:instrText>"</w:instrText>
      </w:r>
      <w:r>
        <w:rPr>
          <w:rFonts w:cs="Arial"/>
        </w:rPr>
        <w:fldChar w:fldCharType="end"/>
      </w:r>
      <w:r w:rsidR="009E71B4">
        <w:rPr>
          <w:rFonts w:cs="Arial"/>
        </w:rPr>
        <w:t xml:space="preserve"> </w:t>
      </w:r>
      <w:r w:rsidR="006F72CA">
        <w:rPr>
          <w:rFonts w:cs="Arial"/>
        </w:rPr>
        <w:t>&lt;&lt;Value&gt;&gt;</w:t>
      </w:r>
      <w:bookmarkEnd w:id="40"/>
    </w:p>
    <w:p w14:paraId="139F559D" w14:textId="77777777" w:rsidR="00347871" w:rsidRDefault="00347871" w:rsidP="00922253">
      <w:r>
        <w:t>An abstract type for levels of security in communications.</w:t>
      </w:r>
    </w:p>
    <w:p w14:paraId="62A42C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F44254B" w14:textId="77777777" w:rsidR="00347871" w:rsidRDefault="006B5780" w:rsidP="00922253">
      <w:pPr>
        <w:ind w:left="360"/>
      </w:pPr>
      <w:hyperlink w:anchor="_380248073543af7bed8363f2b34ad5f7" w:history="1">
        <w:r w:rsidR="00347871">
          <w:rPr>
            <w:rStyle w:val="Hyperlink"/>
          </w:rPr>
          <w:t>Text Identifier</w:t>
        </w:r>
      </w:hyperlink>
    </w:p>
    <w:p w14:paraId="0457853E" w14:textId="77777777" w:rsidR="00347871" w:rsidRDefault="00347871" w:rsidP="00922253"/>
    <w:p w14:paraId="2C9F4A94" w14:textId="77777777" w:rsidR="00347871" w:rsidRDefault="00347871" w:rsidP="00922253">
      <w:pPr>
        <w:pStyle w:val="Heading3"/>
      </w:pPr>
      <w:bookmarkStart w:id="41" w:name="_659fd398b9354d627eab9d3a069a3988"/>
      <w:bookmarkStart w:id="42" w:name="_Toc514933143"/>
      <w:r>
        <w:t>Class Contact Means</w:t>
      </w:r>
      <w:bookmarkEnd w:id="41"/>
      <w:r w:rsidRPr="003A31EC">
        <w:rPr>
          <w:rFonts w:cs="Arial"/>
        </w:rPr>
        <w:t xml:space="preserve"> </w:t>
      </w:r>
      <w:r>
        <w:rPr>
          <w:rFonts w:cs="Arial"/>
        </w:rPr>
        <w:fldChar w:fldCharType="begin"/>
      </w:r>
      <w:r>
        <w:instrText>XE"</w:instrText>
      </w:r>
      <w:r w:rsidRPr="00413D75">
        <w:rPr>
          <w:rFonts w:cs="Arial"/>
        </w:rPr>
        <w:instrText>Contact Means</w:instrText>
      </w:r>
      <w:r>
        <w:instrText>"</w:instrText>
      </w:r>
      <w:r>
        <w:rPr>
          <w:rFonts w:cs="Arial"/>
        </w:rPr>
        <w:fldChar w:fldCharType="end"/>
      </w:r>
      <w:r w:rsidR="009E71B4">
        <w:rPr>
          <w:rFonts w:cs="Arial"/>
        </w:rPr>
        <w:t xml:space="preserve"> </w:t>
      </w:r>
      <w:r w:rsidR="006F72CA">
        <w:rPr>
          <w:rFonts w:cs="Arial"/>
        </w:rPr>
        <w:t>&lt;&lt;Value&gt;&gt;</w:t>
      </w:r>
      <w:bookmarkEnd w:id="42"/>
    </w:p>
    <w:p w14:paraId="75FCEC4D" w14:textId="77777777" w:rsidR="00347871" w:rsidRDefault="00347871" w:rsidP="00922253">
      <w:r>
        <w:t>Anything that may be used to communicate with an individual.</w:t>
      </w:r>
      <w:r>
        <w:br/>
        <w:t>[FIBO] AddressingScheme</w:t>
      </w:r>
      <w:r>
        <w:br/>
        <w:t>[NIEM] ContactMeans &amp; ContactInformationType</w:t>
      </w:r>
    </w:p>
    <w:p w14:paraId="03022C5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56B4ACA" w14:textId="77777777" w:rsidR="00347871" w:rsidRDefault="006B5780" w:rsidP="00922253">
      <w:pPr>
        <w:ind w:left="360"/>
      </w:pPr>
      <w:hyperlink w:anchor="_18f8ef1b23e6cdf9278bd94f24f73c26" w:history="1">
        <w:r w:rsidR="00347871">
          <w:rPr>
            <w:rStyle w:val="Hyperlink"/>
          </w:rPr>
          <w:t>Unique Identifier</w:t>
        </w:r>
      </w:hyperlink>
    </w:p>
    <w:p w14:paraId="0020EAA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09D7974E" w14:textId="77777777" w:rsidR="00347871" w:rsidRDefault="00096C86" w:rsidP="00922253">
      <w:pPr>
        <w:pStyle w:val="BodyText2"/>
        <w:spacing w:after="0" w:line="240" w:lineRule="auto"/>
      </w:pPr>
      <w:r w:rsidRPr="006D2E0C">
        <w:rPr>
          <w:noProof/>
        </w:rPr>
        <w:pict w14:anchorId="0B646328">
          <v:shape id="_x0000_i1830" type="#_x0000_t75" alt="-1225210285.emf" style="width:12pt;height:12pt;visibility:visible;mso-wrap-style:square">
            <v:imagedata r:id="rId22" o:title="-1225210285"/>
          </v:shape>
        </w:pict>
      </w:r>
      <w:r w:rsidR="00347871">
        <w:t xml:space="preserve"> security level</w:t>
      </w:r>
      <w:r w:rsidR="00347871">
        <w:rPr>
          <w:rFonts w:cs="Arial"/>
        </w:rPr>
        <w:fldChar w:fldCharType="begin"/>
      </w:r>
      <w:r w:rsidR="00347871">
        <w:instrText>XE"</w:instrText>
      </w:r>
      <w:r w:rsidR="00347871" w:rsidRPr="00413D75">
        <w:rPr>
          <w:rFonts w:cs="Arial"/>
        </w:rPr>
        <w:instrText>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14:paraId="2ED432DB" w14:textId="77777777" w:rsidR="00347871" w:rsidRDefault="00347871" w:rsidP="00922253">
      <w:pPr>
        <w:pStyle w:val="BodyText"/>
        <w:spacing w:before="0" w:after="120"/>
      </w:pPr>
      <w:r>
        <w:t>The level of security asserted as provided by the subject contact means. May default to the security level of the communications network.</w:t>
      </w:r>
    </w:p>
    <w:p w14:paraId="1DAFBA42" w14:textId="77777777" w:rsidR="00347871" w:rsidRDefault="00347871" w:rsidP="00922253"/>
    <w:p w14:paraId="79893297" w14:textId="77777777" w:rsidR="00347871" w:rsidRDefault="00347871" w:rsidP="00922253">
      <w:pPr>
        <w:pStyle w:val="Heading3"/>
      </w:pPr>
      <w:bookmarkStart w:id="43" w:name="_bb15b498c71e813587d895e7cfd1beca"/>
      <w:bookmarkStart w:id="44" w:name="_Toc514933144"/>
      <w:r>
        <w:t>Association Class Contact Via</w:t>
      </w:r>
      <w:bookmarkEnd w:id="43"/>
      <w:r w:rsidRPr="003A31EC">
        <w:rPr>
          <w:rFonts w:cs="Arial"/>
        </w:rPr>
        <w:t xml:space="preserve"> </w:t>
      </w:r>
      <w:r>
        <w:rPr>
          <w:rFonts w:cs="Arial"/>
        </w:rPr>
        <w:fldChar w:fldCharType="begin"/>
      </w:r>
      <w:r>
        <w:instrText>XE"</w:instrText>
      </w:r>
      <w:r w:rsidRPr="00413D75">
        <w:rPr>
          <w:rFonts w:cs="Arial"/>
        </w:rPr>
        <w:instrText>Contact Via</w:instrText>
      </w:r>
      <w:r>
        <w:instrText>"</w:instrText>
      </w:r>
      <w:r>
        <w:rPr>
          <w:rFonts w:cs="Arial"/>
        </w:rPr>
        <w:fldChar w:fldCharType="end"/>
      </w:r>
      <w:r w:rsidR="009E71B4">
        <w:rPr>
          <w:rFonts w:cs="Arial"/>
        </w:rPr>
        <w:t xml:space="preserve"> </w:t>
      </w:r>
      <w:r w:rsidR="006F72CA">
        <w:rPr>
          <w:rFonts w:cs="Arial"/>
        </w:rPr>
        <w:t>&lt;&lt;Relationship&gt;&gt;</w:t>
      </w:r>
      <w:bookmarkEnd w:id="44"/>
    </w:p>
    <w:p w14:paraId="1F66C909" w14:textId="77777777" w:rsidR="00347871" w:rsidRDefault="00347871" w:rsidP="00922253">
      <w:r>
        <w:t>Information relative to communicating with an entity.</w:t>
      </w:r>
      <w:r>
        <w:br/>
        <w:t>[NIEM] ContactInformationAssociationType</w:t>
      </w:r>
    </w:p>
    <w:p w14:paraId="453B339D" w14:textId="77777777" w:rsidR="00347871" w:rsidRDefault="00096C86" w:rsidP="00922253">
      <w:pPr>
        <w:jc w:val="center"/>
      </w:pPr>
      <w:r w:rsidRPr="006D2E0C">
        <w:rPr>
          <w:noProof/>
        </w:rPr>
        <w:pict w14:anchorId="253CAB7B">
          <v:shape id="Picture 2145466802.emf" o:spid="_x0000_i1829" type="#_x0000_t75" alt="2145466802.emf" style="width:487.2pt;height:255pt;visibility:visible;mso-wrap-style:square">
            <v:imagedata r:id="rId25" o:title="2145466802"/>
          </v:shape>
        </w:pict>
      </w:r>
    </w:p>
    <w:p w14:paraId="0B37E39B"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Contact Via</w:t>
      </w:r>
    </w:p>
    <w:p w14:paraId="7A23756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D5C67FB" w14:textId="77777777" w:rsidR="00347871" w:rsidRDefault="006B5780" w:rsidP="00922253">
      <w:pPr>
        <w:ind w:left="360"/>
      </w:pPr>
      <w:hyperlink w:anchor="_f7a7f80baaeb7cc3f36c45e96eacd166" w:history="1">
        <w:r w:rsidR="00347871">
          <w:rPr>
            <w:rStyle w:val="Hyperlink"/>
          </w:rPr>
          <w:t>Relationship</w:t>
        </w:r>
      </w:hyperlink>
    </w:p>
    <w:p w14:paraId="1D0DE76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Association Ends</w:t>
      </w:r>
    </w:p>
    <w:p w14:paraId="3973C88A" w14:textId="77777777" w:rsidR="00347871" w:rsidRDefault="00096C86" w:rsidP="00922253">
      <w:pPr>
        <w:ind w:firstLine="720"/>
      </w:pPr>
      <w:r w:rsidRPr="006D2E0C">
        <w:rPr>
          <w:noProof/>
        </w:rPr>
        <w:pict w14:anchorId="238B5F22">
          <v:shape id="_x0000_i1828" type="#_x0000_t75" alt="-2119250718.emf" style="width:12pt;height:12pt;visibility:visible;mso-wrap-style:square">
            <v:imagedata r:id="rId16" o:title="-2119250718"/>
          </v:shape>
        </w:pict>
      </w:r>
      <w:r w:rsidR="00347871">
        <w:t xml:space="preserve"> contact via</w:t>
      </w:r>
      <w:r w:rsidR="00347871">
        <w:rPr>
          <w:rFonts w:cs="Arial"/>
        </w:rPr>
        <w:fldChar w:fldCharType="begin"/>
      </w:r>
      <w:r w:rsidR="00347871">
        <w:instrText>XE"</w:instrText>
      </w:r>
      <w:r w:rsidR="00347871" w:rsidRPr="00413D75">
        <w:rPr>
          <w:rFonts w:cs="Arial"/>
        </w:rPr>
        <w:instrText>contact via</w:instrText>
      </w:r>
      <w:r w:rsidR="00347871">
        <w:instrText>"</w:instrText>
      </w:r>
      <w:r w:rsidR="00347871">
        <w:rPr>
          <w:rFonts w:cs="Arial"/>
        </w:rPr>
        <w:fldChar w:fldCharType="end"/>
      </w:r>
      <w:r w:rsidR="00347871">
        <w:t xml:space="preserve"> : </w:t>
      </w:r>
      <w:hyperlink w:anchor="_659fd398b9354d627eab9d3a069a3988" w:history="1">
        <w:r w:rsidR="00347871">
          <w:rPr>
            <w:rStyle w:val="Hyperlink"/>
          </w:rPr>
          <w:t>Contact Means</w:t>
        </w:r>
      </w:hyperlink>
      <w:r w:rsidR="00347871">
        <w:t xml:space="preserve"> [*] </w:t>
      </w:r>
    </w:p>
    <w:p w14:paraId="29E139B7" w14:textId="77777777" w:rsidR="00347871" w:rsidRDefault="00347871" w:rsidP="00922253">
      <w:pPr>
        <w:pStyle w:val="BodyText"/>
        <w:spacing w:before="60" w:after="120"/>
        <w:ind w:firstLine="720"/>
      </w:pPr>
      <w:r>
        <w:t>A way to contact an actor or place.</w:t>
      </w:r>
      <w:r>
        <w:br/>
        <w:t>[FIBO] hasAddress (More specific concept - restricted to Postal Address)</w:t>
      </w:r>
    </w:p>
    <w:p w14:paraId="406FE451" w14:textId="77777777" w:rsidR="00347871" w:rsidRDefault="00096C86" w:rsidP="00922253">
      <w:pPr>
        <w:ind w:firstLine="720"/>
      </w:pPr>
      <w:r w:rsidRPr="006D2E0C">
        <w:rPr>
          <w:noProof/>
        </w:rPr>
        <w:pict w14:anchorId="34CD5FD6">
          <v:shape id="_x0000_i1827" type="#_x0000_t75" alt="-2119250718.emf" style="width:12pt;height:12pt;visibility:visible;mso-wrap-style:square">
            <v:imagedata r:id="rId16" o:title="-2119250718"/>
          </v:shape>
        </w:pict>
      </w:r>
      <w:r w:rsidR="00347871">
        <w:t xml:space="preserve"> contact for</w:t>
      </w:r>
      <w:r w:rsidR="00347871">
        <w:rPr>
          <w:rFonts w:cs="Arial"/>
        </w:rPr>
        <w:fldChar w:fldCharType="begin"/>
      </w:r>
      <w:r w:rsidR="00347871">
        <w:instrText>XE"</w:instrText>
      </w:r>
      <w:r w:rsidR="00347871" w:rsidRPr="00413D75">
        <w:rPr>
          <w:rFonts w:cs="Arial"/>
        </w:rPr>
        <w:instrText>contact for</w:instrText>
      </w:r>
      <w:r w:rsidR="00347871">
        <w:instrText>"</w:instrText>
      </w:r>
      <w:r w:rsidR="00347871">
        <w:rPr>
          <w:rFonts w:cs="Arial"/>
        </w:rPr>
        <w:fldChar w:fldCharType="end"/>
      </w:r>
      <w:r w:rsidR="00347871">
        <w:t xml:space="preserve"> : </w:t>
      </w:r>
      <w:hyperlink w:anchor="_4c4de13f024e9b91f91e5b0390d0afe2" w:history="1">
        <w:r w:rsidR="00347871">
          <w:rPr>
            <w:rStyle w:val="Hyperlink"/>
          </w:rPr>
          <w:t>Contactable</w:t>
        </w:r>
      </w:hyperlink>
      <w:r w:rsidR="00347871">
        <w:t xml:space="preserve"> [1..*] </w:t>
      </w:r>
    </w:p>
    <w:p w14:paraId="1F96D22B" w14:textId="77777777" w:rsidR="00347871" w:rsidRDefault="00347871" w:rsidP="00922253">
      <w:pPr>
        <w:pStyle w:val="BodyText"/>
        <w:spacing w:before="60" w:after="120"/>
        <w:ind w:firstLine="720"/>
      </w:pPr>
      <w:r>
        <w:t>An actor or place for which the contact information may be used to contact that entity.</w:t>
      </w:r>
    </w:p>
    <w:p w14:paraId="78096DD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CC705F4" w14:textId="77777777" w:rsidR="00347871" w:rsidRDefault="00096C86" w:rsidP="00922253">
      <w:pPr>
        <w:pStyle w:val="BodyText2"/>
        <w:spacing w:after="0" w:line="240" w:lineRule="auto"/>
      </w:pPr>
      <w:r w:rsidRPr="006D2E0C">
        <w:rPr>
          <w:noProof/>
        </w:rPr>
        <w:pict w14:anchorId="45E26F55">
          <v:shape id="_x0000_i1826" type="#_x0000_t75" alt="-1225210285.emf" style="width:12pt;height:12pt;visibility:visible;mso-wrap-style:square">
            <v:imagedata r:id="rId22" o:title="-1225210285"/>
          </v:shape>
        </w:pict>
      </w:r>
      <w:r w:rsidR="00347871">
        <w:t xml:space="preserve"> purpose</w:t>
      </w:r>
      <w:r w:rsidR="00347871">
        <w:rPr>
          <w:rFonts w:cs="Arial"/>
        </w:rPr>
        <w:fldChar w:fldCharType="begin"/>
      </w:r>
      <w:r w:rsidR="00347871">
        <w:instrText>XE"</w:instrText>
      </w:r>
      <w:r w:rsidR="00347871" w:rsidRPr="00413D75">
        <w:rPr>
          <w:rFonts w:cs="Arial"/>
        </w:rPr>
        <w:instrText>purpose</w:instrText>
      </w:r>
      <w:r w:rsidR="00347871">
        <w:instrText>"</w:instrText>
      </w:r>
      <w:r w:rsidR="00347871">
        <w:rPr>
          <w:rFonts w:cs="Arial"/>
        </w:rPr>
        <w:fldChar w:fldCharType="end"/>
      </w:r>
      <w:r w:rsidR="00347871">
        <w:t xml:space="preserve"> : </w:t>
      </w:r>
      <w:hyperlink w:anchor="_fd32bd18b8861be0cf4993d63d002ad1" w:history="1">
        <w:r w:rsidR="00347871">
          <w:rPr>
            <w:rStyle w:val="Hyperlink"/>
          </w:rPr>
          <w:t>Contact Purpose</w:t>
        </w:r>
      </w:hyperlink>
    </w:p>
    <w:p w14:paraId="1A3C3470" w14:textId="77777777" w:rsidR="00347871" w:rsidRDefault="00347871" w:rsidP="00922253">
      <w:pPr>
        <w:pStyle w:val="BodyText"/>
        <w:spacing w:before="0" w:after="120"/>
      </w:pPr>
      <w:r>
        <w:t>Purposes for contacting an entity, primarily work and personal.</w:t>
      </w:r>
      <w:r>
        <w:br/>
        <w:t>[NIEM] ContactPurpose</w:t>
      </w:r>
    </w:p>
    <w:p w14:paraId="12B47B84" w14:textId="77777777" w:rsidR="00347871" w:rsidRDefault="00096C86" w:rsidP="00922253">
      <w:pPr>
        <w:pStyle w:val="BodyText2"/>
        <w:spacing w:after="0" w:line="240" w:lineRule="auto"/>
      </w:pPr>
      <w:r w:rsidRPr="006D2E0C">
        <w:rPr>
          <w:noProof/>
        </w:rPr>
        <w:pict w14:anchorId="1AD5DA83">
          <v:shape id="_x0000_i1825" type="#_x0000_t75" alt="-1225210285.emf" style="width:12pt;height:12pt;visibility:visible;mso-wrap-style:square">
            <v:imagedata r:id="rId22" o:title="-1225210285"/>
          </v:shape>
        </w:pict>
      </w:r>
      <w:r w:rsidR="00347871">
        <w:t xml:space="preserve"> availability</w:t>
      </w:r>
      <w:r w:rsidR="00347871">
        <w:rPr>
          <w:rFonts w:cs="Arial"/>
        </w:rPr>
        <w:fldChar w:fldCharType="begin"/>
      </w:r>
      <w:r w:rsidR="00347871">
        <w:instrText>XE"</w:instrText>
      </w:r>
      <w:r w:rsidR="00347871" w:rsidRPr="00413D75">
        <w:rPr>
          <w:rFonts w:cs="Arial"/>
        </w:rPr>
        <w:instrText>availability</w:instrText>
      </w:r>
      <w:r w:rsidR="00347871">
        <w:instrText>"</w:instrText>
      </w:r>
      <w:r w:rsidR="00347871">
        <w:rPr>
          <w:rFonts w:cs="Arial"/>
        </w:rPr>
        <w:fldChar w:fldCharType="end"/>
      </w:r>
      <w:r w:rsidR="00347871">
        <w:t xml:space="preserve"> : </w:t>
      </w:r>
      <w:hyperlink w:anchor="_395ad3bca8e39b7e16faa125af9b1f22" w:history="1">
        <w:r w:rsidR="00347871">
          <w:rPr>
            <w:rStyle w:val="Hyperlink"/>
          </w:rPr>
          <w:t>Contact Availability</w:t>
        </w:r>
      </w:hyperlink>
    </w:p>
    <w:p w14:paraId="30F32DBA" w14:textId="77777777" w:rsidR="00347871" w:rsidRDefault="00347871" w:rsidP="00922253">
      <w:pPr>
        <w:pStyle w:val="BodyText"/>
        <w:spacing w:before="0" w:after="120"/>
      </w:pPr>
      <w:r>
        <w:t>An enumeration of the times contact information may be used.</w:t>
      </w:r>
      <w:r>
        <w:br/>
        <w:t>[NIEM] ContactInformationAvailability</w:t>
      </w:r>
    </w:p>
    <w:p w14:paraId="7C2E09F0" w14:textId="77777777" w:rsidR="00347871" w:rsidRDefault="00347871" w:rsidP="00922253"/>
    <w:p w14:paraId="0D40466F" w14:textId="77777777" w:rsidR="00347871" w:rsidRDefault="00347871" w:rsidP="00922253">
      <w:pPr>
        <w:pStyle w:val="Heading3"/>
      </w:pPr>
      <w:bookmarkStart w:id="45" w:name="_4c4de13f024e9b91f91e5b0390d0afe2"/>
      <w:bookmarkStart w:id="46" w:name="_Toc514933145"/>
      <w:r>
        <w:t>Class Contactable</w:t>
      </w:r>
      <w:bookmarkEnd w:id="45"/>
      <w:bookmarkEnd w:id="46"/>
      <w:r w:rsidRPr="003A31EC">
        <w:rPr>
          <w:rFonts w:cs="Arial"/>
        </w:rPr>
        <w:t xml:space="preserve"> </w:t>
      </w:r>
      <w:r>
        <w:rPr>
          <w:rFonts w:cs="Arial"/>
        </w:rPr>
        <w:fldChar w:fldCharType="begin"/>
      </w:r>
      <w:r>
        <w:instrText>XE"</w:instrText>
      </w:r>
      <w:r w:rsidRPr="00413D75">
        <w:rPr>
          <w:rFonts w:cs="Arial"/>
        </w:rPr>
        <w:instrText>Contactable</w:instrText>
      </w:r>
      <w:r>
        <w:instrText>"</w:instrText>
      </w:r>
      <w:r>
        <w:rPr>
          <w:rFonts w:cs="Arial"/>
        </w:rPr>
        <w:fldChar w:fldCharType="end"/>
      </w:r>
      <w:r w:rsidR="009E71B4">
        <w:rPr>
          <w:rFonts w:cs="Arial"/>
        </w:rPr>
        <w:t xml:space="preserve"> </w:t>
      </w:r>
    </w:p>
    <w:p w14:paraId="75DAC8BE" w14:textId="77777777" w:rsidR="00347871" w:rsidRDefault="00347871" w:rsidP="00922253">
      <w:r>
        <w:t>Anything that can be send or receive information or be the proxy for things that can send or receive information, e.g., people, organizations and places.</w:t>
      </w:r>
    </w:p>
    <w:p w14:paraId="6554189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640EE9D" w14:textId="77777777" w:rsidR="00347871" w:rsidRDefault="006B5780" w:rsidP="00922253">
      <w:pPr>
        <w:ind w:left="360"/>
      </w:pPr>
      <w:hyperlink w:anchor="_e075b03ae73f89f5fcb1481cd5a16cbe" w:history="1">
        <w:r w:rsidR="00347871">
          <w:rPr>
            <w:rStyle w:val="Hyperlink"/>
          </w:rPr>
          <w:t>Actual Entity</w:t>
        </w:r>
      </w:hyperlink>
    </w:p>
    <w:p w14:paraId="640EE3FC" w14:textId="77777777" w:rsidR="00347871" w:rsidRDefault="00347871" w:rsidP="00922253"/>
    <w:p w14:paraId="2A4D2A6B" w14:textId="77777777" w:rsidR="00347871" w:rsidRDefault="00347871" w:rsidP="00922253">
      <w:pPr>
        <w:pStyle w:val="Heading3"/>
      </w:pPr>
      <w:bookmarkStart w:id="47" w:name="_b7f928116f16cf2729705707eec7baaf"/>
      <w:bookmarkStart w:id="48" w:name="_Toc514933146"/>
      <w:r>
        <w:t>Class Electronic Contact</w:t>
      </w:r>
      <w:bookmarkEnd w:id="47"/>
      <w:r w:rsidRPr="003A31EC">
        <w:rPr>
          <w:rFonts w:cs="Arial"/>
        </w:rPr>
        <w:t xml:space="preserve"> </w:t>
      </w:r>
      <w:r>
        <w:rPr>
          <w:rFonts w:cs="Arial"/>
        </w:rPr>
        <w:fldChar w:fldCharType="begin"/>
      </w:r>
      <w:r>
        <w:instrText>XE"</w:instrText>
      </w:r>
      <w:r w:rsidRPr="00413D75">
        <w:rPr>
          <w:rFonts w:cs="Arial"/>
        </w:rPr>
        <w:instrText>Electronic Contact</w:instrText>
      </w:r>
      <w:r>
        <w:instrText>"</w:instrText>
      </w:r>
      <w:r>
        <w:rPr>
          <w:rFonts w:cs="Arial"/>
        </w:rPr>
        <w:fldChar w:fldCharType="end"/>
      </w:r>
      <w:r w:rsidR="009E71B4">
        <w:rPr>
          <w:rFonts w:cs="Arial"/>
        </w:rPr>
        <w:t xml:space="preserve"> </w:t>
      </w:r>
      <w:r w:rsidR="006F72CA">
        <w:rPr>
          <w:rFonts w:cs="Arial"/>
        </w:rPr>
        <w:t>&lt;&lt;Value&gt;&gt;</w:t>
      </w:r>
      <w:bookmarkEnd w:id="48"/>
    </w:p>
    <w:p w14:paraId="6D61059D" w14:textId="77777777" w:rsidR="00347871" w:rsidRDefault="00347871" w:rsidP="00922253">
      <w:r>
        <w:t>Contact information that enables communications with or via an actor or telecommunications device by electronic means.</w:t>
      </w:r>
      <w:r>
        <w:br/>
        <w:t>[FIBO] VirtualAddress: an address identifying a virtual, i.e. non-physical location</w:t>
      </w:r>
      <w:r>
        <w:br/>
      </w:r>
    </w:p>
    <w:p w14:paraId="3E21417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CD91539" w14:textId="77777777" w:rsidR="00347871" w:rsidRDefault="006B5780" w:rsidP="00922253">
      <w:pPr>
        <w:ind w:left="360"/>
      </w:pPr>
      <w:hyperlink w:anchor="_659fd398b9354d627eab9d3a069a3988" w:history="1">
        <w:r w:rsidR="00347871">
          <w:rPr>
            <w:rStyle w:val="Hyperlink"/>
          </w:rPr>
          <w:t>Contact Means</w:t>
        </w:r>
      </w:hyperlink>
    </w:p>
    <w:p w14:paraId="4F0FFEE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3B1C90B" w14:textId="77777777" w:rsidR="00347871" w:rsidRDefault="00096C86" w:rsidP="00922253">
      <w:pPr>
        <w:pStyle w:val="BodyText2"/>
        <w:spacing w:after="0" w:line="240" w:lineRule="auto"/>
      </w:pPr>
      <w:r w:rsidRPr="006D2E0C">
        <w:rPr>
          <w:noProof/>
        </w:rPr>
        <w:pict w14:anchorId="192C83C5">
          <v:shape id="_x0000_i1824" type="#_x0000_t75" alt="-1225210285.emf" style="width:12pt;height:12pt;visibility:visible;mso-wrap-style:square">
            <v:imagedata r:id="rId22" o:title="-1225210285"/>
          </v:shape>
        </w:pict>
      </w:r>
      <w:r w:rsidR="00347871">
        <w:t xml:space="preserve"> mobile</w:t>
      </w:r>
      <w:r w:rsidR="00347871">
        <w:rPr>
          <w:rFonts w:cs="Arial"/>
        </w:rPr>
        <w:fldChar w:fldCharType="begin"/>
      </w:r>
      <w:r w:rsidR="00347871">
        <w:instrText>XE"</w:instrText>
      </w:r>
      <w:r w:rsidR="00347871" w:rsidRPr="00413D75">
        <w:rPr>
          <w:rFonts w:cs="Arial"/>
        </w:rPr>
        <w:instrText>mobile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467A7387" w14:textId="77777777" w:rsidR="00347871" w:rsidRDefault="00347871" w:rsidP="00922253">
      <w:pPr>
        <w:pStyle w:val="BodyText"/>
        <w:spacing w:before="0" w:after="120"/>
      </w:pPr>
      <w:r>
        <w:t>Indicator that a contact method is mobile - not fixed to a location.</w:t>
      </w:r>
    </w:p>
    <w:p w14:paraId="62AED549" w14:textId="77777777" w:rsidR="00347871" w:rsidRDefault="00096C86" w:rsidP="00922253">
      <w:pPr>
        <w:pStyle w:val="BodyText2"/>
        <w:spacing w:after="0" w:line="240" w:lineRule="auto"/>
      </w:pPr>
      <w:r w:rsidRPr="006D2E0C">
        <w:rPr>
          <w:noProof/>
        </w:rPr>
        <w:pict w14:anchorId="5BC7EE89">
          <v:shape id="_x0000_i1823" type="#_x0000_t75" alt="-1225210285.emf" style="width:12pt;height:12pt;visibility:visible;mso-wrap-style:square">
            <v:imagedata r:id="rId22" o:title="-1225210285"/>
          </v:shape>
        </w:pict>
      </w:r>
      <w:r w:rsidR="00347871">
        <w:t xml:space="preserve"> voice capable</w:t>
      </w:r>
      <w:r w:rsidR="00347871">
        <w:rPr>
          <w:rFonts w:cs="Arial"/>
        </w:rPr>
        <w:fldChar w:fldCharType="begin"/>
      </w:r>
      <w:r w:rsidR="00347871">
        <w:instrText>XE"</w:instrText>
      </w:r>
      <w:r w:rsidR="00347871" w:rsidRPr="00413D75">
        <w:rPr>
          <w:rFonts w:cs="Arial"/>
        </w:rPr>
        <w:instrText>voice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68394A27" w14:textId="77777777" w:rsidR="00347871" w:rsidRDefault="00347871" w:rsidP="00922253">
      <w:pPr>
        <w:pStyle w:val="BodyText"/>
        <w:spacing w:before="0" w:after="120"/>
      </w:pPr>
      <w:r>
        <w:t>An indication that a contact method is voice capable.</w:t>
      </w:r>
    </w:p>
    <w:p w14:paraId="78DEA4F0" w14:textId="77777777" w:rsidR="00347871" w:rsidRDefault="00096C86" w:rsidP="00922253">
      <w:pPr>
        <w:pStyle w:val="BodyText2"/>
        <w:spacing w:after="0" w:line="240" w:lineRule="auto"/>
      </w:pPr>
      <w:r w:rsidRPr="006D2E0C">
        <w:rPr>
          <w:noProof/>
        </w:rPr>
        <w:pict w14:anchorId="2016F309">
          <v:shape id="_x0000_i1822" type="#_x0000_t75" alt="-1225210285.emf" style="width:12pt;height:12pt;visibility:visible;mso-wrap-style:square">
            <v:imagedata r:id="rId22" o:title="-1225210285"/>
          </v:shape>
        </w:pict>
      </w:r>
      <w:r w:rsidR="00347871">
        <w:t xml:space="preserve"> document capable</w:t>
      </w:r>
      <w:r w:rsidR="00347871">
        <w:rPr>
          <w:rFonts w:cs="Arial"/>
        </w:rPr>
        <w:fldChar w:fldCharType="begin"/>
      </w:r>
      <w:r w:rsidR="00347871">
        <w:instrText>XE"</w:instrText>
      </w:r>
      <w:r w:rsidR="00347871" w:rsidRPr="00413D75">
        <w:rPr>
          <w:rFonts w:cs="Arial"/>
        </w:rPr>
        <w:instrText>document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106A852D" w14:textId="77777777" w:rsidR="00347871" w:rsidRDefault="00347871" w:rsidP="00922253">
      <w:pPr>
        <w:pStyle w:val="BodyText"/>
        <w:spacing w:before="0" w:after="120"/>
      </w:pPr>
      <w:r>
        <w:t>An indication that a contact method is capable of receiving documents, e.g., email.</w:t>
      </w:r>
    </w:p>
    <w:p w14:paraId="6183B7BB" w14:textId="77777777" w:rsidR="00347871" w:rsidRDefault="00096C86" w:rsidP="00922253">
      <w:pPr>
        <w:pStyle w:val="BodyText2"/>
        <w:spacing w:after="0" w:line="240" w:lineRule="auto"/>
      </w:pPr>
      <w:r w:rsidRPr="006D2E0C">
        <w:rPr>
          <w:noProof/>
        </w:rPr>
        <w:pict w14:anchorId="2B765E03">
          <v:shape id="_x0000_i1821" type="#_x0000_t75" alt="-1225210285.emf" style="width:12pt;height:12pt;visibility:visible;mso-wrap-style:square">
            <v:imagedata r:id="rId22" o:title="-1225210285"/>
          </v:shape>
        </w:pict>
      </w:r>
      <w:r w:rsidR="00347871">
        <w:t xml:space="preserve"> text message capable</w:t>
      </w:r>
      <w:r w:rsidR="00347871">
        <w:rPr>
          <w:rFonts w:cs="Arial"/>
        </w:rPr>
        <w:fldChar w:fldCharType="begin"/>
      </w:r>
      <w:r w:rsidR="00347871">
        <w:instrText>XE"</w:instrText>
      </w:r>
      <w:r w:rsidR="00347871" w:rsidRPr="00413D75">
        <w:rPr>
          <w:rFonts w:cs="Arial"/>
        </w:rPr>
        <w:instrText>text message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152C7D78" w14:textId="77777777" w:rsidR="00347871" w:rsidRDefault="00347871" w:rsidP="00922253">
      <w:pPr>
        <w:pStyle w:val="BodyText"/>
        <w:spacing w:before="0" w:after="120"/>
      </w:pPr>
      <w:r>
        <w:t>An indication that a contact method is capable of receiving text messages of limited length.</w:t>
      </w:r>
    </w:p>
    <w:p w14:paraId="66D613B9" w14:textId="77777777" w:rsidR="00347871" w:rsidRDefault="00096C86" w:rsidP="00922253">
      <w:pPr>
        <w:pStyle w:val="BodyText2"/>
        <w:spacing w:after="0" w:line="240" w:lineRule="auto"/>
      </w:pPr>
      <w:r w:rsidRPr="006D2E0C">
        <w:rPr>
          <w:noProof/>
        </w:rPr>
        <w:pict w14:anchorId="77016656">
          <v:shape id="_x0000_i1820" type="#_x0000_t75" alt="-1225210285.emf" style="width:12pt;height:12pt;visibility:visible;mso-wrap-style:square">
            <v:imagedata r:id="rId22" o:title="-1225210285"/>
          </v:shape>
        </w:pict>
      </w:r>
      <w:r w:rsidR="00347871">
        <w:t xml:space="preserve"> fax capable</w:t>
      </w:r>
      <w:r w:rsidR="00347871">
        <w:rPr>
          <w:rFonts w:cs="Arial"/>
        </w:rPr>
        <w:fldChar w:fldCharType="begin"/>
      </w:r>
      <w:r w:rsidR="00347871">
        <w:instrText>XE"</w:instrText>
      </w:r>
      <w:r w:rsidR="00347871" w:rsidRPr="00413D75">
        <w:rPr>
          <w:rFonts w:cs="Arial"/>
        </w:rPr>
        <w:instrText>fax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3DBF83B6" w14:textId="77777777" w:rsidR="00347871" w:rsidRDefault="00347871" w:rsidP="00922253">
      <w:pPr>
        <w:pStyle w:val="BodyText"/>
        <w:spacing w:before="0" w:after="120"/>
      </w:pPr>
      <w:r>
        <w:t>Contact method for a communications device that is fax capable.</w:t>
      </w:r>
    </w:p>
    <w:p w14:paraId="772CBF58" w14:textId="77777777" w:rsidR="00347871" w:rsidRDefault="00096C86" w:rsidP="00922253">
      <w:pPr>
        <w:pStyle w:val="BodyText2"/>
        <w:spacing w:after="0" w:line="240" w:lineRule="auto"/>
      </w:pPr>
      <w:r w:rsidRPr="006D2E0C">
        <w:rPr>
          <w:noProof/>
        </w:rPr>
        <w:pict w14:anchorId="0BBFFBDD">
          <v:shape id="_x0000_i1819" type="#_x0000_t75" alt="-1225210285.emf" style="width:12pt;height:12pt;visibility:visible;mso-wrap-style:square">
            <v:imagedata r:id="rId22" o:title="-1225210285"/>
          </v:shape>
        </w:pict>
      </w:r>
      <w:r w:rsidR="00347871">
        <w:t xml:space="preserve"> video capable</w:t>
      </w:r>
      <w:r w:rsidR="00347871">
        <w:rPr>
          <w:rFonts w:cs="Arial"/>
        </w:rPr>
        <w:fldChar w:fldCharType="begin"/>
      </w:r>
      <w:r w:rsidR="00347871">
        <w:instrText>XE"</w:instrText>
      </w:r>
      <w:r w:rsidR="00347871" w:rsidRPr="00413D75">
        <w:rPr>
          <w:rFonts w:cs="Arial"/>
        </w:rPr>
        <w:instrText>video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0AB59832" w14:textId="77777777" w:rsidR="00347871" w:rsidRDefault="00347871" w:rsidP="00922253">
      <w:pPr>
        <w:pStyle w:val="BodyText"/>
        <w:spacing w:before="0" w:after="120"/>
      </w:pPr>
      <w:r>
        <w:t>An indication that a contact method is video capable.</w:t>
      </w:r>
    </w:p>
    <w:p w14:paraId="739C6823" w14:textId="77777777" w:rsidR="00347871" w:rsidRDefault="00347871" w:rsidP="00922253"/>
    <w:p w14:paraId="52540CD6" w14:textId="77777777" w:rsidR="00347871" w:rsidRDefault="00347871" w:rsidP="00922253">
      <w:pPr>
        <w:pStyle w:val="Heading3"/>
      </w:pPr>
      <w:bookmarkStart w:id="49" w:name="_40cf0b612b4066e1c218da9a43799c24"/>
      <w:bookmarkStart w:id="50" w:name="_Toc514933147"/>
      <w:r>
        <w:lastRenderedPageBreak/>
        <w:t>Class Email Address</w:t>
      </w:r>
      <w:bookmarkEnd w:id="49"/>
      <w:r w:rsidRPr="003A31EC">
        <w:rPr>
          <w:rFonts w:cs="Arial"/>
        </w:rPr>
        <w:t xml:space="preserve"> </w:t>
      </w:r>
      <w:r>
        <w:rPr>
          <w:rFonts w:cs="Arial"/>
        </w:rPr>
        <w:fldChar w:fldCharType="begin"/>
      </w:r>
      <w:r>
        <w:instrText>XE"</w:instrText>
      </w:r>
      <w:r w:rsidRPr="00413D75">
        <w:rPr>
          <w:rFonts w:cs="Arial"/>
        </w:rPr>
        <w:instrText>Email Address</w:instrText>
      </w:r>
      <w:r>
        <w:instrText>"</w:instrText>
      </w:r>
      <w:r>
        <w:rPr>
          <w:rFonts w:cs="Arial"/>
        </w:rPr>
        <w:fldChar w:fldCharType="end"/>
      </w:r>
      <w:r w:rsidR="009E71B4">
        <w:rPr>
          <w:rFonts w:cs="Arial"/>
        </w:rPr>
        <w:t xml:space="preserve"> </w:t>
      </w:r>
      <w:r w:rsidR="006F72CA">
        <w:rPr>
          <w:rFonts w:cs="Arial"/>
        </w:rPr>
        <w:t>&lt;&lt;Value&gt;&gt;</w:t>
      </w:r>
      <w:bookmarkEnd w:id="50"/>
    </w:p>
    <w:p w14:paraId="7D7D4CF9" w14:textId="77777777" w:rsidR="00347871" w:rsidRDefault="00347871" w:rsidP="00922253">
      <w:r>
        <w:t>Contact information for the delivery of mail via an electronic network.</w:t>
      </w:r>
      <w:r>
        <w:br/>
        <w:t>[NIEM] ContactEmailId (of &lt;electronic contact&gt;)</w:t>
      </w:r>
    </w:p>
    <w:p w14:paraId="4AFEE77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0038A24" w14:textId="77777777" w:rsidR="00347871" w:rsidRDefault="006B5780" w:rsidP="00922253">
      <w:pPr>
        <w:ind w:left="360"/>
      </w:pPr>
      <w:hyperlink w:anchor="_3c2cbd47189a2843e41e4ad0ebf16a54" w:history="1">
        <w:r w:rsidR="00347871">
          <w:rPr>
            <w:rStyle w:val="Hyperlink"/>
          </w:rPr>
          <w:t>Internet Contact</w:t>
        </w:r>
      </w:hyperlink>
    </w:p>
    <w:p w14:paraId="12D757DB" w14:textId="77777777" w:rsidR="00347871" w:rsidRDefault="00347871" w:rsidP="00922253"/>
    <w:p w14:paraId="6A5218B0" w14:textId="77777777" w:rsidR="00347871" w:rsidRDefault="00347871" w:rsidP="00922253">
      <w:pPr>
        <w:pStyle w:val="Heading3"/>
      </w:pPr>
      <w:bookmarkStart w:id="51" w:name="_3c2cbd47189a2843e41e4ad0ebf16a54"/>
      <w:bookmarkStart w:id="52" w:name="_Toc514933148"/>
      <w:r>
        <w:t>Class Internet Contact</w:t>
      </w:r>
      <w:bookmarkEnd w:id="51"/>
      <w:r w:rsidRPr="003A31EC">
        <w:rPr>
          <w:rFonts w:cs="Arial"/>
        </w:rPr>
        <w:t xml:space="preserve"> </w:t>
      </w:r>
      <w:r>
        <w:rPr>
          <w:rFonts w:cs="Arial"/>
        </w:rPr>
        <w:fldChar w:fldCharType="begin"/>
      </w:r>
      <w:r>
        <w:instrText>XE"</w:instrText>
      </w:r>
      <w:r w:rsidRPr="00413D75">
        <w:rPr>
          <w:rFonts w:cs="Arial"/>
        </w:rPr>
        <w:instrText>Internet Contact</w:instrText>
      </w:r>
      <w:r>
        <w:instrText>"</w:instrText>
      </w:r>
      <w:r>
        <w:rPr>
          <w:rFonts w:cs="Arial"/>
        </w:rPr>
        <w:fldChar w:fldCharType="end"/>
      </w:r>
      <w:r w:rsidR="009E71B4">
        <w:rPr>
          <w:rFonts w:cs="Arial"/>
        </w:rPr>
        <w:t xml:space="preserve"> </w:t>
      </w:r>
      <w:r w:rsidR="006F72CA">
        <w:rPr>
          <w:rFonts w:cs="Arial"/>
        </w:rPr>
        <w:t>&lt;&lt;Value&gt;&gt;</w:t>
      </w:r>
      <w:bookmarkEnd w:id="52"/>
    </w:p>
    <w:p w14:paraId="6A8A179D" w14:textId="77777777" w:rsidR="00347871" w:rsidRDefault="00347871" w:rsidP="00922253">
      <w:r>
        <w:t>[NIEM] A means of contact that provides for the digital  electronic transmission of information via the Internet or a private network.</w:t>
      </w:r>
    </w:p>
    <w:p w14:paraId="4EB8CFA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3032FE8" w14:textId="77777777" w:rsidR="00347871" w:rsidRDefault="006B5780" w:rsidP="00922253">
      <w:pPr>
        <w:ind w:left="360"/>
      </w:pPr>
      <w:hyperlink w:anchor="_b7f928116f16cf2729705707eec7baaf" w:history="1">
        <w:r w:rsidR="00347871">
          <w:rPr>
            <w:rStyle w:val="Hyperlink"/>
          </w:rPr>
          <w:t>Electronic Contact</w:t>
        </w:r>
      </w:hyperlink>
    </w:p>
    <w:p w14:paraId="4C51A2E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2E29C81" w14:textId="77777777" w:rsidR="00347871" w:rsidRDefault="00096C86" w:rsidP="00922253">
      <w:pPr>
        <w:pStyle w:val="BodyText2"/>
        <w:spacing w:after="0" w:line="240" w:lineRule="auto"/>
      </w:pPr>
      <w:r w:rsidRPr="006D2E0C">
        <w:rPr>
          <w:noProof/>
        </w:rPr>
        <w:pict w14:anchorId="5F2E0242">
          <v:shape id="_x0000_i1818" type="#_x0000_t75" alt="-1225210285.emf" style="width:12pt;height:12pt;visibility:visible;mso-wrap-style:square">
            <v:imagedata r:id="rId22" o:title="-1225210285"/>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14:paraId="7A9AE9FC" w14:textId="77777777" w:rsidR="00347871" w:rsidRDefault="00347871" w:rsidP="00922253">
      <w:pPr>
        <w:pStyle w:val="BodyText"/>
        <w:spacing w:before="0" w:after="120"/>
      </w:pPr>
      <w:r>
        <w:t>Electronic address by which to contact an entity via the Internet.</w:t>
      </w:r>
      <w:r>
        <w:br/>
      </w:r>
    </w:p>
    <w:p w14:paraId="240F62C2" w14:textId="77777777" w:rsidR="00347871" w:rsidRDefault="00347871" w:rsidP="00922253"/>
    <w:p w14:paraId="7D4C69D7" w14:textId="77777777" w:rsidR="00347871" w:rsidRDefault="00347871" w:rsidP="00922253">
      <w:pPr>
        <w:pStyle w:val="Heading3"/>
      </w:pPr>
      <w:bookmarkStart w:id="53" w:name="_29ed22f497117c93a45a72b18f43dd56"/>
      <w:bookmarkStart w:id="54" w:name="_Toc514933149"/>
      <w:r>
        <w:t>Class Network Identifier</w:t>
      </w:r>
      <w:bookmarkEnd w:id="53"/>
      <w:r w:rsidRPr="003A31EC">
        <w:rPr>
          <w:rFonts w:cs="Arial"/>
        </w:rPr>
        <w:t xml:space="preserve"> </w:t>
      </w:r>
      <w:r>
        <w:rPr>
          <w:rFonts w:cs="Arial"/>
        </w:rPr>
        <w:fldChar w:fldCharType="begin"/>
      </w:r>
      <w:r>
        <w:instrText>XE"</w:instrText>
      </w:r>
      <w:r w:rsidRPr="00413D75">
        <w:rPr>
          <w:rFonts w:cs="Arial"/>
        </w:rPr>
        <w:instrText>Network Identifier</w:instrText>
      </w:r>
      <w:r>
        <w:instrText>"</w:instrText>
      </w:r>
      <w:r>
        <w:rPr>
          <w:rFonts w:cs="Arial"/>
        </w:rPr>
        <w:fldChar w:fldCharType="end"/>
      </w:r>
      <w:r w:rsidR="009E71B4">
        <w:rPr>
          <w:rFonts w:cs="Arial"/>
        </w:rPr>
        <w:t xml:space="preserve"> </w:t>
      </w:r>
      <w:r w:rsidR="006F72CA">
        <w:rPr>
          <w:rFonts w:cs="Arial"/>
        </w:rPr>
        <w:t>&lt;&lt;Value&gt;&gt;</w:t>
      </w:r>
      <w:bookmarkEnd w:id="54"/>
    </w:p>
    <w:p w14:paraId="7785543D" w14:textId="77777777" w:rsidR="00347871" w:rsidRDefault="00347871" w:rsidP="00922253">
      <w:r>
        <w:t>A value used to identify a node in an electronic network.</w:t>
      </w:r>
      <w:r>
        <w:br/>
        <w:t>[NIEM] ElectronicAddressType</w:t>
      </w:r>
    </w:p>
    <w:p w14:paraId="50FDA12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D1CD5F3" w14:textId="77777777" w:rsidR="00347871" w:rsidRDefault="006B5780" w:rsidP="00922253">
      <w:pPr>
        <w:ind w:left="360"/>
      </w:pPr>
      <w:hyperlink w:anchor="_64e77adb9e39a94e091d321b1b778074" w:history="1">
        <w:r w:rsidR="00347871">
          <w:rPr>
            <w:rStyle w:val="Hyperlink"/>
          </w:rPr>
          <w:t>Technical Identifier</w:t>
        </w:r>
      </w:hyperlink>
    </w:p>
    <w:p w14:paraId="46489143" w14:textId="77777777" w:rsidR="00347871" w:rsidRDefault="00347871" w:rsidP="00922253"/>
    <w:p w14:paraId="68F983D7" w14:textId="77777777" w:rsidR="00347871" w:rsidRDefault="00347871" w:rsidP="00922253">
      <w:pPr>
        <w:pStyle w:val="Heading3"/>
      </w:pPr>
      <w:bookmarkStart w:id="55" w:name="_c96b56fc7878bb63696c9f1c9abc2578"/>
      <w:bookmarkStart w:id="56" w:name="_Toc514933150"/>
      <w:r>
        <w:t>Class Postal Address</w:t>
      </w:r>
      <w:bookmarkEnd w:id="55"/>
      <w:r w:rsidRPr="003A31EC">
        <w:rPr>
          <w:rFonts w:cs="Arial"/>
        </w:rPr>
        <w:t xml:space="preserve"> </w:t>
      </w:r>
      <w:r>
        <w:rPr>
          <w:rFonts w:cs="Arial"/>
        </w:rPr>
        <w:fldChar w:fldCharType="begin"/>
      </w:r>
      <w:r>
        <w:instrText>XE"</w:instrText>
      </w:r>
      <w:r w:rsidRPr="00413D75">
        <w:rPr>
          <w:rFonts w:cs="Arial"/>
        </w:rPr>
        <w:instrText>Postal Address</w:instrText>
      </w:r>
      <w:r>
        <w:instrText>"</w:instrText>
      </w:r>
      <w:r>
        <w:rPr>
          <w:rFonts w:cs="Arial"/>
        </w:rPr>
        <w:fldChar w:fldCharType="end"/>
      </w:r>
      <w:r w:rsidR="009E71B4">
        <w:rPr>
          <w:rFonts w:cs="Arial"/>
        </w:rPr>
        <w:t xml:space="preserve"> </w:t>
      </w:r>
      <w:r w:rsidR="006F72CA">
        <w:rPr>
          <w:rFonts w:cs="Arial"/>
        </w:rPr>
        <w:t>&lt;&lt;Value&gt;&gt;</w:t>
      </w:r>
      <w:bookmarkEnd w:id="56"/>
    </w:p>
    <w:p w14:paraId="4743BA67" w14:textId="77777777" w:rsidR="00347871" w:rsidRDefault="00347871" w:rsidP="00922253">
      <w:r>
        <w:t>An address able to be used to deliver physical mail which may or may not represent a static physical location.</w:t>
      </w:r>
      <w:r>
        <w:br/>
        <w:t>[FIBO] PPostalAddress: a physical address where postal communications can be addressed, for any kind of organization or person.</w:t>
      </w:r>
      <w:r>
        <w:br/>
        <w:t>[NIEM] AddressType</w:t>
      </w:r>
    </w:p>
    <w:p w14:paraId="0C52DF7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533D68" w14:textId="77777777" w:rsidR="00347871" w:rsidRDefault="006B5780" w:rsidP="00922253">
      <w:pPr>
        <w:ind w:left="360"/>
      </w:pPr>
      <w:hyperlink w:anchor="_659fd398b9354d627eab9d3a069a3988" w:history="1">
        <w:r w:rsidR="00347871">
          <w:rPr>
            <w:rStyle w:val="Hyperlink"/>
          </w:rPr>
          <w:t>Contact Means</w:t>
        </w:r>
      </w:hyperlink>
      <w:r w:rsidR="00347871">
        <w:t xml:space="preserve">, </w:t>
      </w:r>
      <w:hyperlink w:anchor="_e205268a66c2900e6473742e27189871" w:history="1">
        <w:r w:rsidR="00347871">
          <w:rPr>
            <w:rStyle w:val="Hyperlink"/>
          </w:rPr>
          <w:t>Location Identifier</w:t>
        </w:r>
      </w:hyperlink>
    </w:p>
    <w:p w14:paraId="2E679793" w14:textId="77777777" w:rsidR="00347871" w:rsidRDefault="00347871" w:rsidP="00922253"/>
    <w:p w14:paraId="572E9F3E" w14:textId="77777777" w:rsidR="00347871" w:rsidRDefault="00347871" w:rsidP="00922253">
      <w:pPr>
        <w:pStyle w:val="Heading3"/>
      </w:pPr>
      <w:bookmarkStart w:id="57" w:name="_f5df6979437ea06961c7dd79c9b96f6e"/>
      <w:bookmarkStart w:id="58" w:name="_Toc514933151"/>
      <w:r>
        <w:t>Class Postal Address Structured</w:t>
      </w:r>
      <w:bookmarkEnd w:id="57"/>
      <w:r w:rsidRPr="003A31EC">
        <w:rPr>
          <w:rFonts w:cs="Arial"/>
        </w:rPr>
        <w:t xml:space="preserve"> </w:t>
      </w:r>
      <w:r>
        <w:rPr>
          <w:rFonts w:cs="Arial"/>
        </w:rPr>
        <w:fldChar w:fldCharType="begin"/>
      </w:r>
      <w:r>
        <w:instrText>XE"</w:instrText>
      </w:r>
      <w:r w:rsidRPr="00413D75">
        <w:rPr>
          <w:rFonts w:cs="Arial"/>
        </w:rPr>
        <w:instrText>Postal Address Structured</w:instrText>
      </w:r>
      <w:r>
        <w:instrText>"</w:instrText>
      </w:r>
      <w:r>
        <w:rPr>
          <w:rFonts w:cs="Arial"/>
        </w:rPr>
        <w:fldChar w:fldCharType="end"/>
      </w:r>
      <w:r w:rsidR="009E71B4">
        <w:rPr>
          <w:rFonts w:cs="Arial"/>
        </w:rPr>
        <w:t xml:space="preserve"> </w:t>
      </w:r>
      <w:r w:rsidR="006F72CA">
        <w:rPr>
          <w:rFonts w:cs="Arial"/>
        </w:rPr>
        <w:t>&lt;&lt;Value&gt;&gt;</w:t>
      </w:r>
      <w:bookmarkEnd w:id="58"/>
    </w:p>
    <w:p w14:paraId="329FFA3F" w14:textId="77777777" w:rsidR="00347871" w:rsidRDefault="00347871" w:rsidP="00922253">
      <w:r>
        <w:t>A structured representation of a postal address.</w:t>
      </w:r>
      <w:r>
        <w:tab/>
      </w:r>
    </w:p>
    <w:p w14:paraId="3E500BD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FE41A58" w14:textId="77777777" w:rsidR="00347871" w:rsidRDefault="006B5780" w:rsidP="00922253">
      <w:pPr>
        <w:ind w:left="360"/>
      </w:pPr>
      <w:hyperlink w:anchor="_c96b56fc7878bb63696c9f1c9abc2578" w:history="1">
        <w:r w:rsidR="00347871">
          <w:rPr>
            <w:rStyle w:val="Hyperlink"/>
          </w:rPr>
          <w:t>Postal Address</w:t>
        </w:r>
      </w:hyperlink>
    </w:p>
    <w:p w14:paraId="0CD35B8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36A9D9D" w14:textId="77777777" w:rsidR="00347871" w:rsidRDefault="00096C86" w:rsidP="00922253">
      <w:pPr>
        <w:pStyle w:val="BodyText2"/>
        <w:spacing w:after="0" w:line="240" w:lineRule="auto"/>
      </w:pPr>
      <w:r w:rsidRPr="006D2E0C">
        <w:rPr>
          <w:noProof/>
        </w:rPr>
        <w:pict w14:anchorId="031987EE">
          <v:shape id="_x0000_i1817" type="#_x0000_t75" alt="-1225210285.emf" style="width:12pt;height:12pt;visibility:visible;mso-wrap-style:square">
            <v:imagedata r:id="rId22" o:title="-1225210285"/>
          </v:shape>
        </w:pict>
      </w:r>
      <w:r w:rsidR="00347871">
        <w:t xml:space="preserve"> recipient name</w:t>
      </w:r>
      <w:r w:rsidR="00347871">
        <w:rPr>
          <w:rFonts w:cs="Arial"/>
        </w:rPr>
        <w:fldChar w:fldCharType="begin"/>
      </w:r>
      <w:r w:rsidR="00347871">
        <w:instrText>XE"</w:instrText>
      </w:r>
      <w:r w:rsidR="00347871" w:rsidRPr="00413D75">
        <w:rPr>
          <w:rFonts w:cs="Arial"/>
        </w:rPr>
        <w:instrText>recipient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p>
    <w:p w14:paraId="4C2D4E86" w14:textId="77777777" w:rsidR="00347871" w:rsidRDefault="00347871" w:rsidP="00922253">
      <w:pPr>
        <w:pStyle w:val="BodyText"/>
        <w:spacing w:before="0" w:after="120"/>
      </w:pPr>
      <w:r>
        <w:t>Name of the recipient in a postal address which defaults to the name of the entity having the address. Should default to the contact for "has name".</w:t>
      </w:r>
      <w:r>
        <w:br/>
        <w:t>[NIEM] AddressRecipientName</w:t>
      </w:r>
    </w:p>
    <w:p w14:paraId="012A5741" w14:textId="77777777" w:rsidR="00347871" w:rsidRDefault="00096C86" w:rsidP="00922253">
      <w:pPr>
        <w:pStyle w:val="BodyText2"/>
        <w:spacing w:after="0" w:line="240" w:lineRule="auto"/>
      </w:pPr>
      <w:r w:rsidRPr="006D2E0C">
        <w:rPr>
          <w:noProof/>
        </w:rPr>
        <w:pict w14:anchorId="058062CC">
          <v:shape id="_x0000_i1816" type="#_x0000_t75" alt="-1225210285.emf" style="width:12pt;height:12pt;visibility:visible;mso-wrap-style:square">
            <v:imagedata r:id="rId22" o:title="-1225210285"/>
          </v:shape>
        </w:pict>
      </w:r>
      <w:r w:rsidR="00347871">
        <w:t xml:space="preserve"> country ID</w:t>
      </w:r>
      <w:r w:rsidR="00347871">
        <w:rPr>
          <w:rFonts w:cs="Arial"/>
        </w:rPr>
        <w:fldChar w:fldCharType="begin"/>
      </w:r>
      <w:r w:rsidR="00347871">
        <w:instrText>XE"</w:instrText>
      </w:r>
      <w:r w:rsidR="00347871" w:rsidRPr="00413D75">
        <w:rPr>
          <w:rFonts w:cs="Arial"/>
        </w:rPr>
        <w:instrText>country ID</w:instrText>
      </w:r>
      <w:r w:rsidR="00347871">
        <w:instrText>"</w:instrText>
      </w:r>
      <w:r w:rsidR="00347871">
        <w:rPr>
          <w:rFonts w:cs="Arial"/>
        </w:rPr>
        <w:fldChar w:fldCharType="end"/>
      </w:r>
      <w:r w:rsidR="00347871">
        <w:t xml:space="preserve"> : </w:t>
      </w:r>
      <w:hyperlink w:anchor="_f952ba93c519034b8f01b10d8735a6d1" w:history="1">
        <w:r w:rsidR="00347871">
          <w:rPr>
            <w:rStyle w:val="Hyperlink"/>
          </w:rPr>
          <w:t>Country ID</w:t>
        </w:r>
      </w:hyperlink>
      <w:r w:rsidR="00347871">
        <w:t xml:space="preserve"> [0..1]</w:t>
      </w:r>
    </w:p>
    <w:p w14:paraId="506213A8" w14:textId="77777777" w:rsidR="00347871" w:rsidRDefault="00347871" w:rsidP="00922253">
      <w:pPr>
        <w:pStyle w:val="BodyText"/>
        <w:spacing w:before="0" w:after="120"/>
      </w:pPr>
      <w:r>
        <w:t>Postal country identifier.</w:t>
      </w:r>
    </w:p>
    <w:p w14:paraId="5D98F2F7" w14:textId="77777777" w:rsidR="00347871" w:rsidRDefault="00096C86" w:rsidP="00922253">
      <w:pPr>
        <w:pStyle w:val="BodyText2"/>
        <w:spacing w:after="0" w:line="240" w:lineRule="auto"/>
      </w:pPr>
      <w:r w:rsidRPr="006D2E0C">
        <w:rPr>
          <w:noProof/>
        </w:rPr>
        <w:pict w14:anchorId="295ADB78">
          <v:shape id="_x0000_i1815" type="#_x0000_t75" alt="-1225210285.emf" style="width:12pt;height:12pt;visibility:visible;mso-wrap-style:square">
            <v:imagedata r:id="rId22" o:title="-1225210285"/>
          </v:shape>
        </w:pict>
      </w:r>
      <w:r w:rsidR="00347871">
        <w:t xml:space="preserve"> post code</w:t>
      </w:r>
      <w:r w:rsidR="00347871">
        <w:rPr>
          <w:rFonts w:cs="Arial"/>
        </w:rPr>
        <w:fldChar w:fldCharType="begin"/>
      </w:r>
      <w:r w:rsidR="00347871">
        <w:instrText>XE"</w:instrText>
      </w:r>
      <w:r w:rsidR="00347871" w:rsidRPr="00413D75">
        <w:rPr>
          <w:rFonts w:cs="Arial"/>
        </w:rPr>
        <w:instrText>post code</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14:paraId="4FADD85A" w14:textId="77777777" w:rsidR="00347871" w:rsidRDefault="00347871" w:rsidP="00922253">
      <w:pPr>
        <w:pStyle w:val="BodyText"/>
        <w:spacing w:before="0" w:after="120"/>
      </w:pPr>
      <w:r>
        <w:lastRenderedPageBreak/>
        <w:t xml:space="preserve">[OGC] An address component which represents the identification of a subdivision of addresses and postal delivery points in a country, region, or city for postal purposes. </w:t>
      </w:r>
      <w:r>
        <w:br/>
        <w:t>[NIEM] LocationPostalCode</w:t>
      </w:r>
    </w:p>
    <w:p w14:paraId="5B51E0BE" w14:textId="77777777" w:rsidR="00347871" w:rsidRDefault="00096C86" w:rsidP="00922253">
      <w:pPr>
        <w:pStyle w:val="BodyText2"/>
        <w:spacing w:after="0" w:line="240" w:lineRule="auto"/>
      </w:pPr>
      <w:r w:rsidRPr="006D2E0C">
        <w:rPr>
          <w:noProof/>
        </w:rPr>
        <w:pict w14:anchorId="1DA24D46">
          <v:shape id="_x0000_i1814" type="#_x0000_t75" alt="-1225210285.emf" style="width:12pt;height:12pt;visibility:visible;mso-wrap-style:square">
            <v:imagedata r:id="rId22" o:title="-1225210285"/>
          </v:shape>
        </w:pict>
      </w:r>
      <w:r w:rsidR="00347871">
        <w:t xml:space="preserve"> state_province ID</w:t>
      </w:r>
      <w:r w:rsidR="00347871">
        <w:rPr>
          <w:rFonts w:cs="Arial"/>
        </w:rPr>
        <w:fldChar w:fldCharType="begin"/>
      </w:r>
      <w:r w:rsidR="00347871">
        <w:instrText>XE"</w:instrText>
      </w:r>
      <w:r w:rsidR="00347871" w:rsidRPr="00413D75">
        <w:rPr>
          <w:rFonts w:cs="Arial"/>
        </w:rPr>
        <w:instrText>state_province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14:paraId="6F27B003" w14:textId="77777777" w:rsidR="00347871" w:rsidRDefault="00347871" w:rsidP="00922253">
      <w:pPr>
        <w:pStyle w:val="BodyText"/>
        <w:spacing w:before="0" w:after="120"/>
      </w:pPr>
      <w:r>
        <w:t>Postal state identifier for a geopolitical regions.</w:t>
      </w:r>
      <w:r>
        <w:br/>
        <w:t>[NIEM] LocationState</w:t>
      </w:r>
    </w:p>
    <w:p w14:paraId="60985EDF" w14:textId="77777777" w:rsidR="00347871" w:rsidRDefault="00096C86" w:rsidP="00922253">
      <w:pPr>
        <w:pStyle w:val="BodyText2"/>
        <w:spacing w:after="0" w:line="240" w:lineRule="auto"/>
      </w:pPr>
      <w:r w:rsidRPr="006D2E0C">
        <w:rPr>
          <w:noProof/>
        </w:rPr>
        <w:pict w14:anchorId="767B33FB">
          <v:shape id="_x0000_i1813" type="#_x0000_t75" alt="-1225210285.emf" style="width:12pt;height:12pt;visibility:visible;mso-wrap-style:square">
            <v:imagedata r:id="rId22" o:title="-1225210285"/>
          </v:shape>
        </w:pict>
      </w:r>
      <w:r w:rsidR="00347871">
        <w:t xml:space="preserve"> county ID</w:t>
      </w:r>
      <w:r w:rsidR="00347871">
        <w:rPr>
          <w:rFonts w:cs="Arial"/>
        </w:rPr>
        <w:fldChar w:fldCharType="begin"/>
      </w:r>
      <w:r w:rsidR="00347871">
        <w:instrText>XE"</w:instrText>
      </w:r>
      <w:r w:rsidR="00347871" w:rsidRPr="00413D75">
        <w:rPr>
          <w:rFonts w:cs="Arial"/>
        </w:rPr>
        <w:instrText>county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14:paraId="507C6D8C" w14:textId="77777777" w:rsidR="00347871" w:rsidRDefault="00347871" w:rsidP="00922253">
      <w:pPr>
        <w:pStyle w:val="BodyText"/>
        <w:spacing w:before="0" w:after="120"/>
      </w:pPr>
      <w:r>
        <w:t>Postal county identifier.</w:t>
      </w:r>
      <w:r>
        <w:br/>
        <w:t>[NIEM] LocationCounty</w:t>
      </w:r>
    </w:p>
    <w:p w14:paraId="50837A36" w14:textId="77777777" w:rsidR="00347871" w:rsidRDefault="00096C86" w:rsidP="00922253">
      <w:pPr>
        <w:pStyle w:val="BodyText2"/>
        <w:spacing w:after="0" w:line="240" w:lineRule="auto"/>
      </w:pPr>
      <w:r w:rsidRPr="006D2E0C">
        <w:rPr>
          <w:noProof/>
        </w:rPr>
        <w:pict w14:anchorId="6F86198E">
          <v:shape id="_x0000_i1812" type="#_x0000_t75" alt="-1225210285.emf" style="width:12pt;height:12pt;visibility:visible;mso-wrap-style:square">
            <v:imagedata r:id="rId22" o:title="-1225210285"/>
          </v:shape>
        </w:pict>
      </w:r>
      <w:r w:rsidR="00347871">
        <w:t xml:space="preserve"> region ID</w:t>
      </w:r>
      <w:r w:rsidR="00347871">
        <w:rPr>
          <w:rFonts w:cs="Arial"/>
        </w:rPr>
        <w:fldChar w:fldCharType="begin"/>
      </w:r>
      <w:r w:rsidR="00347871">
        <w:instrText>XE"</w:instrText>
      </w:r>
      <w:r w:rsidR="00347871" w:rsidRPr="00413D75">
        <w:rPr>
          <w:rFonts w:cs="Arial"/>
        </w:rPr>
        <w:instrText>region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w:t>
      </w:r>
    </w:p>
    <w:p w14:paraId="5EF4481A" w14:textId="77777777" w:rsidR="00347871" w:rsidRDefault="00347871" w:rsidP="00922253">
      <w:pPr>
        <w:pStyle w:val="BodyText"/>
        <w:spacing w:before="0" w:after="120"/>
      </w:pPr>
      <w:r>
        <w:t>Postal region identifier.</w:t>
      </w:r>
      <w:r>
        <w:br/>
        <w:t>[NIEM] AddressUrbanizationName</w:t>
      </w:r>
    </w:p>
    <w:p w14:paraId="5C7EE928" w14:textId="77777777" w:rsidR="00347871" w:rsidRDefault="00096C86" w:rsidP="00922253">
      <w:pPr>
        <w:pStyle w:val="BodyText2"/>
        <w:spacing w:after="0" w:line="240" w:lineRule="auto"/>
      </w:pPr>
      <w:r w:rsidRPr="006D2E0C">
        <w:rPr>
          <w:noProof/>
        </w:rPr>
        <w:pict w14:anchorId="068F5E71">
          <v:shape id="_x0000_i1811" type="#_x0000_t75" alt="-1225210285.emf" style="width:12pt;height:12pt;visibility:visible;mso-wrap-style:square">
            <v:imagedata r:id="rId22" o:title="-1225210285"/>
          </v:shape>
        </w:pict>
      </w:r>
      <w:r w:rsidR="00347871">
        <w:t xml:space="preserve"> city ID</w:t>
      </w:r>
      <w:r w:rsidR="00347871">
        <w:rPr>
          <w:rFonts w:cs="Arial"/>
        </w:rPr>
        <w:fldChar w:fldCharType="begin"/>
      </w:r>
      <w:r w:rsidR="00347871">
        <w:instrText>XE"</w:instrText>
      </w:r>
      <w:r w:rsidR="00347871" w:rsidRPr="00413D75">
        <w:rPr>
          <w:rFonts w:cs="Arial"/>
        </w:rPr>
        <w:instrText>city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14:paraId="0BC389F6" w14:textId="77777777" w:rsidR="00347871" w:rsidRDefault="00347871" w:rsidP="00922253">
      <w:pPr>
        <w:pStyle w:val="BodyText"/>
        <w:spacing w:before="0" w:after="120"/>
      </w:pPr>
      <w:r>
        <w:t>Postal city identifier.</w:t>
      </w:r>
      <w:r>
        <w:br/>
        <w:t>[NIEM] LocationCityName</w:t>
      </w:r>
    </w:p>
    <w:p w14:paraId="67906174" w14:textId="77777777" w:rsidR="00347871" w:rsidRDefault="00096C86" w:rsidP="00922253">
      <w:pPr>
        <w:pStyle w:val="BodyText2"/>
        <w:spacing w:after="0" w:line="240" w:lineRule="auto"/>
      </w:pPr>
      <w:r w:rsidRPr="006D2E0C">
        <w:rPr>
          <w:noProof/>
        </w:rPr>
        <w:pict w14:anchorId="4526C049">
          <v:shape id="_x0000_i1810" type="#_x0000_t75" alt="-1225210285.emf" style="width:12pt;height:12pt;visibility:visible;mso-wrap-style:square">
            <v:imagedata r:id="rId22" o:title="-1225210285"/>
          </v:shape>
        </w:pict>
      </w:r>
      <w:r w:rsidR="00347871">
        <w:t xml:space="preserve"> street ID</w:t>
      </w:r>
      <w:r w:rsidR="00347871">
        <w:rPr>
          <w:rFonts w:cs="Arial"/>
        </w:rPr>
        <w:fldChar w:fldCharType="begin"/>
      </w:r>
      <w:r w:rsidR="00347871">
        <w:instrText>XE"</w:instrText>
      </w:r>
      <w:r w:rsidR="00347871" w:rsidRPr="00413D75">
        <w:rPr>
          <w:rFonts w:cs="Arial"/>
        </w:rPr>
        <w:instrText>street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14:paraId="28F79D19" w14:textId="77777777" w:rsidR="00347871" w:rsidRDefault="00347871" w:rsidP="00922253">
      <w:pPr>
        <w:pStyle w:val="BodyText"/>
        <w:spacing w:before="0" w:after="120"/>
      </w:pPr>
      <w:r>
        <w:t>Postal street identifier.</w:t>
      </w:r>
      <w:r>
        <w:br/>
        <w:t>[NIEM] AddressDeliveryPoint</w:t>
      </w:r>
    </w:p>
    <w:p w14:paraId="3E528885" w14:textId="77777777" w:rsidR="00347871" w:rsidRDefault="00096C86" w:rsidP="00922253">
      <w:pPr>
        <w:pStyle w:val="BodyText2"/>
        <w:spacing w:after="0" w:line="240" w:lineRule="auto"/>
      </w:pPr>
      <w:r w:rsidRPr="006D2E0C">
        <w:rPr>
          <w:noProof/>
        </w:rPr>
        <w:pict w14:anchorId="7AAB82F0">
          <v:shape id="_x0000_i1809" type="#_x0000_t75" alt="-1225210285.emf" style="width:12pt;height:12pt;visibility:visible;mso-wrap-style:square">
            <v:imagedata r:id="rId22" o:title="-1225210285"/>
          </v:shape>
        </w:pict>
      </w:r>
      <w:r w:rsidR="00347871">
        <w:t xml:space="preserve"> place ID</w:t>
      </w:r>
      <w:r w:rsidR="00347871">
        <w:rPr>
          <w:rFonts w:cs="Arial"/>
        </w:rPr>
        <w:fldChar w:fldCharType="begin"/>
      </w:r>
      <w:r w:rsidR="00347871">
        <w:instrText>XE"</w:instrText>
      </w:r>
      <w:r w:rsidR="00347871" w:rsidRPr="00413D75">
        <w:rPr>
          <w:rFonts w:cs="Arial"/>
        </w:rPr>
        <w:instrText>place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14:paraId="7F4C383F" w14:textId="77777777" w:rsidR="00347871" w:rsidRDefault="00347871" w:rsidP="00922253">
      <w:pPr>
        <w:pStyle w:val="BodyText"/>
        <w:spacing w:before="0" w:after="120"/>
      </w:pPr>
      <w:r>
        <w:t>Postal identifier for a specific place: House, building, facility, etc.</w:t>
      </w:r>
    </w:p>
    <w:p w14:paraId="2A16B23D" w14:textId="77777777" w:rsidR="00347871" w:rsidRDefault="00096C86" w:rsidP="00922253">
      <w:pPr>
        <w:pStyle w:val="BodyText2"/>
        <w:spacing w:after="0" w:line="240" w:lineRule="auto"/>
      </w:pPr>
      <w:r w:rsidRPr="006D2E0C">
        <w:rPr>
          <w:noProof/>
        </w:rPr>
        <w:pict w14:anchorId="20CB29E6">
          <v:shape id="_x0000_i1808" type="#_x0000_t75" alt="-1225210285.emf" style="width:12pt;height:12pt;visibility:visible;mso-wrap-style:square">
            <v:imagedata r:id="rId22" o:title="-1225210285"/>
          </v:shape>
        </w:pict>
      </w:r>
      <w:r w:rsidR="00347871">
        <w:t xml:space="preserve"> unit ID</w:t>
      </w:r>
      <w:r w:rsidR="00347871">
        <w:rPr>
          <w:rFonts w:cs="Arial"/>
        </w:rPr>
        <w:fldChar w:fldCharType="begin"/>
      </w:r>
      <w:r w:rsidR="00347871">
        <w:instrText>XE"</w:instrText>
      </w:r>
      <w:r w:rsidR="00347871" w:rsidRPr="00413D75">
        <w:rPr>
          <w:rFonts w:cs="Arial"/>
        </w:rPr>
        <w:instrText>unit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14:paraId="43C0909F" w14:textId="77777777" w:rsidR="00347871" w:rsidRDefault="00347871" w:rsidP="00922253">
      <w:pPr>
        <w:pStyle w:val="BodyText"/>
        <w:spacing w:before="0" w:after="120"/>
      </w:pPr>
      <w:r>
        <w:t>Postal province identifier.</w:t>
      </w:r>
      <w:r>
        <w:br/>
        <w:t>[NIEM] AddressSecondaryUnitText</w:t>
      </w:r>
    </w:p>
    <w:p w14:paraId="4D790205" w14:textId="77777777" w:rsidR="00347871" w:rsidRDefault="00096C86" w:rsidP="00922253">
      <w:pPr>
        <w:pStyle w:val="BodyText2"/>
        <w:spacing w:after="0" w:line="240" w:lineRule="auto"/>
      </w:pPr>
      <w:r w:rsidRPr="006D2E0C">
        <w:rPr>
          <w:noProof/>
        </w:rPr>
        <w:pict w14:anchorId="2D132802">
          <v:shape id="_x0000_i1807" type="#_x0000_t75" alt="-1225210285.emf" style="width:12pt;height:12pt;visibility:visible;mso-wrap-style:square">
            <v:imagedata r:id="rId22" o:title="-1225210285"/>
          </v:shape>
        </w:pict>
      </w:r>
      <w:r w:rsidR="00347871">
        <w:t xml:space="preserve"> post box ID</w:t>
      </w:r>
      <w:r w:rsidR="00347871">
        <w:rPr>
          <w:rFonts w:cs="Arial"/>
        </w:rPr>
        <w:fldChar w:fldCharType="begin"/>
      </w:r>
      <w:r w:rsidR="00347871">
        <w:instrText>XE"</w:instrText>
      </w:r>
      <w:r w:rsidR="00347871" w:rsidRPr="00413D75">
        <w:rPr>
          <w:rFonts w:cs="Arial"/>
        </w:rPr>
        <w:instrText>post box ID</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14:paraId="364F66FD" w14:textId="77777777" w:rsidR="00347871" w:rsidRDefault="00347871" w:rsidP="00922253">
      <w:pPr>
        <w:pStyle w:val="BodyText"/>
        <w:spacing w:before="0" w:after="120"/>
      </w:pPr>
      <w:r>
        <w:t>A code defined for the purposes of delivering physical mail to a specific addresses.</w:t>
      </w:r>
      <w:r>
        <w:br/>
        <w:t>[NIEM] AddressPrivateMailboxText</w:t>
      </w:r>
    </w:p>
    <w:p w14:paraId="1F2EC457" w14:textId="77777777" w:rsidR="00347871" w:rsidRDefault="00347871" w:rsidP="00922253"/>
    <w:p w14:paraId="602EFB92" w14:textId="77777777" w:rsidR="00347871" w:rsidRDefault="00347871" w:rsidP="00922253">
      <w:pPr>
        <w:pStyle w:val="Heading3"/>
      </w:pPr>
      <w:bookmarkStart w:id="59" w:name="_b870949b927fd40d6719e76cb2262c74"/>
      <w:bookmarkStart w:id="60" w:name="_Toc514933152"/>
      <w:r>
        <w:t>Class Postal Address Text</w:t>
      </w:r>
      <w:bookmarkEnd w:id="59"/>
      <w:r w:rsidRPr="003A31EC">
        <w:rPr>
          <w:rFonts w:cs="Arial"/>
        </w:rPr>
        <w:t xml:space="preserve"> </w:t>
      </w:r>
      <w:r>
        <w:rPr>
          <w:rFonts w:cs="Arial"/>
        </w:rPr>
        <w:fldChar w:fldCharType="begin"/>
      </w:r>
      <w:r>
        <w:instrText>XE"</w:instrText>
      </w:r>
      <w:r w:rsidRPr="00413D75">
        <w:rPr>
          <w:rFonts w:cs="Arial"/>
        </w:rPr>
        <w:instrText>Postal Address Text</w:instrText>
      </w:r>
      <w:r>
        <w:instrText>"</w:instrText>
      </w:r>
      <w:r>
        <w:rPr>
          <w:rFonts w:cs="Arial"/>
        </w:rPr>
        <w:fldChar w:fldCharType="end"/>
      </w:r>
      <w:r w:rsidR="009E71B4">
        <w:rPr>
          <w:rFonts w:cs="Arial"/>
        </w:rPr>
        <w:t xml:space="preserve"> </w:t>
      </w:r>
      <w:r w:rsidR="006F72CA">
        <w:rPr>
          <w:rFonts w:cs="Arial"/>
        </w:rPr>
        <w:t>&lt;&lt;Value&gt;&gt;</w:t>
      </w:r>
      <w:bookmarkEnd w:id="60"/>
    </w:p>
    <w:p w14:paraId="0575F233" w14:textId="77777777" w:rsidR="00347871" w:rsidRDefault="00347871" w:rsidP="00922253">
      <w:r>
        <w:t>A textual representation of a postal address.</w:t>
      </w:r>
    </w:p>
    <w:p w14:paraId="18D9400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17B3565" w14:textId="77777777" w:rsidR="00347871" w:rsidRDefault="006B5780" w:rsidP="00922253">
      <w:pPr>
        <w:ind w:left="360"/>
      </w:pPr>
      <w:hyperlink w:anchor="_c96b56fc7878bb63696c9f1c9abc2578" w:history="1">
        <w:r w:rsidR="00347871">
          <w:rPr>
            <w:rStyle w:val="Hyperlink"/>
          </w:rPr>
          <w:t>Postal Address</w:t>
        </w:r>
      </w:hyperlink>
    </w:p>
    <w:p w14:paraId="4EBC5B8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B0F2859" w14:textId="77777777" w:rsidR="00347871" w:rsidRDefault="00096C86" w:rsidP="00922253">
      <w:pPr>
        <w:pStyle w:val="BodyText2"/>
        <w:spacing w:after="0" w:line="240" w:lineRule="auto"/>
      </w:pPr>
      <w:r w:rsidRPr="006D2E0C">
        <w:rPr>
          <w:noProof/>
        </w:rPr>
        <w:pict w14:anchorId="52F2AB31">
          <v:shape id="_x0000_i1806" type="#_x0000_t75" alt="-1225210285.emf" style="width:12pt;height:12pt;visibility:visible;mso-wrap-style:square">
            <v:imagedata r:id="rId22" o:title="-1225210285"/>
          </v:shape>
        </w:pict>
      </w:r>
      <w:r w:rsidR="00347871">
        <w:t xml:space="preserve"> postal address</w:t>
      </w:r>
      <w:r w:rsidR="00347871">
        <w:rPr>
          <w:rFonts w:cs="Arial"/>
        </w:rPr>
        <w:fldChar w:fldCharType="begin"/>
      </w:r>
      <w:r w:rsidR="00347871">
        <w:instrText>XE"</w:instrText>
      </w:r>
      <w:r w:rsidR="00347871" w:rsidRPr="00413D75">
        <w:rPr>
          <w:rFonts w:cs="Arial"/>
        </w:rPr>
        <w:instrText>postal address</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r w:rsidR="00347871">
        <w:t xml:space="preserve"> [1]</w:t>
      </w:r>
    </w:p>
    <w:p w14:paraId="7F8BB8EB" w14:textId="77777777" w:rsidR="00347871" w:rsidRDefault="00347871" w:rsidP="00922253">
      <w:pPr>
        <w:pStyle w:val="BodyText"/>
        <w:spacing w:before="0" w:after="120"/>
      </w:pPr>
      <w:r>
        <w:t>Textual postal address for the delivery of mail.</w:t>
      </w:r>
      <w:r>
        <w:br/>
        <w:t>[NIEM] AddressFullText</w:t>
      </w:r>
    </w:p>
    <w:p w14:paraId="2E42005D" w14:textId="77777777" w:rsidR="00347871" w:rsidRDefault="00347871" w:rsidP="00922253"/>
    <w:p w14:paraId="3514C654" w14:textId="77777777" w:rsidR="00347871" w:rsidRDefault="00347871" w:rsidP="00922253">
      <w:pPr>
        <w:pStyle w:val="Heading3"/>
      </w:pPr>
      <w:bookmarkStart w:id="61" w:name="_ad04333f89d99a6570be30def7e82b8f"/>
      <w:bookmarkStart w:id="62" w:name="_Toc514933153"/>
      <w:r>
        <w:t>Class Postal Code</w:t>
      </w:r>
      <w:bookmarkEnd w:id="61"/>
      <w:r w:rsidRPr="003A31EC">
        <w:rPr>
          <w:rFonts w:cs="Arial"/>
        </w:rPr>
        <w:t xml:space="preserve"> </w:t>
      </w:r>
      <w:r>
        <w:rPr>
          <w:rFonts w:cs="Arial"/>
        </w:rPr>
        <w:fldChar w:fldCharType="begin"/>
      </w:r>
      <w:r>
        <w:instrText>XE"</w:instrText>
      </w:r>
      <w:r w:rsidRPr="00413D75">
        <w:rPr>
          <w:rFonts w:cs="Arial"/>
        </w:rPr>
        <w:instrText>Postal Code</w:instrText>
      </w:r>
      <w:r>
        <w:instrText>"</w:instrText>
      </w:r>
      <w:r>
        <w:rPr>
          <w:rFonts w:cs="Arial"/>
        </w:rPr>
        <w:fldChar w:fldCharType="end"/>
      </w:r>
      <w:r w:rsidR="009E71B4">
        <w:rPr>
          <w:rFonts w:cs="Arial"/>
        </w:rPr>
        <w:t xml:space="preserve"> </w:t>
      </w:r>
      <w:r w:rsidR="006F72CA">
        <w:rPr>
          <w:rFonts w:cs="Arial"/>
        </w:rPr>
        <w:t>&lt;&lt;Value&gt;&gt;</w:t>
      </w:r>
      <w:bookmarkEnd w:id="62"/>
    </w:p>
    <w:p w14:paraId="7909567C" w14:textId="77777777" w:rsidR="00347871" w:rsidRDefault="00347871" w:rsidP="00922253">
      <w:r>
        <w:t>A code defined for the purposes of delivering physical mail to a set of addresses. "Zip code" in the U.S.</w:t>
      </w:r>
      <w:r>
        <w:br/>
        <w:t xml:space="preserve">[OGC] An address component which represents the identification of a subdivision of addresses and postal delivery points in a country, region or city for postal purposes. </w:t>
      </w:r>
      <w:r>
        <w:br/>
        <w:t>[FIBO] PostalCodeArea</w:t>
      </w:r>
    </w:p>
    <w:p w14:paraId="7647C84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ADC62E1" w14:textId="77777777" w:rsidR="00347871" w:rsidRDefault="006B5780" w:rsidP="00922253">
      <w:pPr>
        <w:ind w:left="360"/>
      </w:pPr>
      <w:hyperlink w:anchor="_380248073543af7bed8363f2b34ad5f7" w:history="1">
        <w:r w:rsidR="00347871">
          <w:rPr>
            <w:rStyle w:val="Hyperlink"/>
          </w:rPr>
          <w:t>Text Identifier</w:t>
        </w:r>
      </w:hyperlink>
    </w:p>
    <w:p w14:paraId="33CA2609" w14:textId="77777777" w:rsidR="00347871" w:rsidRDefault="00347871" w:rsidP="00922253"/>
    <w:p w14:paraId="6D21E801" w14:textId="77777777" w:rsidR="00347871" w:rsidRDefault="00347871" w:rsidP="00922253">
      <w:pPr>
        <w:pStyle w:val="Heading3"/>
      </w:pPr>
      <w:bookmarkStart w:id="63" w:name="_930262ac08dbbf6b48c0467d5489033e"/>
      <w:bookmarkStart w:id="64" w:name="_Toc514933154"/>
      <w:r>
        <w:lastRenderedPageBreak/>
        <w:t>Class Private Network Contact</w:t>
      </w:r>
      <w:bookmarkEnd w:id="63"/>
      <w:r w:rsidRPr="003A31EC">
        <w:rPr>
          <w:rFonts w:cs="Arial"/>
        </w:rPr>
        <w:t xml:space="preserve"> </w:t>
      </w:r>
      <w:r>
        <w:rPr>
          <w:rFonts w:cs="Arial"/>
        </w:rPr>
        <w:fldChar w:fldCharType="begin"/>
      </w:r>
      <w:r>
        <w:instrText>XE"</w:instrText>
      </w:r>
      <w:r w:rsidRPr="00413D75">
        <w:rPr>
          <w:rFonts w:cs="Arial"/>
        </w:rPr>
        <w:instrText>Private Network Contact</w:instrText>
      </w:r>
      <w:r>
        <w:instrText>"</w:instrText>
      </w:r>
      <w:r>
        <w:rPr>
          <w:rFonts w:cs="Arial"/>
        </w:rPr>
        <w:fldChar w:fldCharType="end"/>
      </w:r>
      <w:r w:rsidR="009E71B4">
        <w:rPr>
          <w:rFonts w:cs="Arial"/>
        </w:rPr>
        <w:t xml:space="preserve"> </w:t>
      </w:r>
      <w:r w:rsidR="006F72CA">
        <w:rPr>
          <w:rFonts w:cs="Arial"/>
        </w:rPr>
        <w:t>&lt;&lt;Value&gt;&gt;</w:t>
      </w:r>
      <w:bookmarkEnd w:id="64"/>
    </w:p>
    <w:p w14:paraId="48CE6C2B" w14:textId="77777777" w:rsidR="00347871" w:rsidRDefault="00347871" w:rsidP="00922253">
      <w:r>
        <w:t>Contact identifiers valid within a private network.</w:t>
      </w:r>
    </w:p>
    <w:p w14:paraId="3218869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1EF0D17" w14:textId="77777777" w:rsidR="00347871" w:rsidRDefault="006B5780" w:rsidP="00922253">
      <w:pPr>
        <w:ind w:left="360"/>
      </w:pPr>
      <w:hyperlink w:anchor="_3c2cbd47189a2843e41e4ad0ebf16a54" w:history="1">
        <w:r w:rsidR="00347871">
          <w:rPr>
            <w:rStyle w:val="Hyperlink"/>
          </w:rPr>
          <w:t>Internet Contact</w:t>
        </w:r>
      </w:hyperlink>
    </w:p>
    <w:p w14:paraId="7AD60FD5" w14:textId="77777777" w:rsidR="00347871" w:rsidRDefault="00347871" w:rsidP="00922253"/>
    <w:p w14:paraId="012A4E8D" w14:textId="77777777" w:rsidR="00347871" w:rsidRDefault="00347871" w:rsidP="00922253">
      <w:pPr>
        <w:pStyle w:val="Heading3"/>
      </w:pPr>
      <w:bookmarkStart w:id="65" w:name="_d4ac1d9eaa8c87455ae71a5d157df642"/>
      <w:bookmarkStart w:id="66" w:name="_Toc514933155"/>
      <w:r>
        <w:t>Class Radio Contact</w:t>
      </w:r>
      <w:bookmarkEnd w:id="65"/>
      <w:r w:rsidRPr="003A31EC">
        <w:rPr>
          <w:rFonts w:cs="Arial"/>
        </w:rPr>
        <w:t xml:space="preserve"> </w:t>
      </w:r>
      <w:r>
        <w:rPr>
          <w:rFonts w:cs="Arial"/>
        </w:rPr>
        <w:fldChar w:fldCharType="begin"/>
      </w:r>
      <w:r>
        <w:instrText>XE"</w:instrText>
      </w:r>
      <w:r w:rsidRPr="00413D75">
        <w:rPr>
          <w:rFonts w:cs="Arial"/>
        </w:rPr>
        <w:instrText>Radio Contact</w:instrText>
      </w:r>
      <w:r>
        <w:instrText>"</w:instrText>
      </w:r>
      <w:r>
        <w:rPr>
          <w:rFonts w:cs="Arial"/>
        </w:rPr>
        <w:fldChar w:fldCharType="end"/>
      </w:r>
      <w:r w:rsidR="009E71B4">
        <w:rPr>
          <w:rFonts w:cs="Arial"/>
        </w:rPr>
        <w:t xml:space="preserve"> </w:t>
      </w:r>
      <w:r w:rsidR="006F72CA">
        <w:rPr>
          <w:rFonts w:cs="Arial"/>
        </w:rPr>
        <w:t>&lt;&lt;Value&gt;&gt;</w:t>
      </w:r>
      <w:bookmarkEnd w:id="66"/>
    </w:p>
    <w:p w14:paraId="4F14278D" w14:textId="77777777" w:rsidR="00347871" w:rsidRDefault="00347871" w:rsidP="00922253">
      <w:r>
        <w:t>Identifier for contact via radio.</w:t>
      </w:r>
      <w:r>
        <w:br/>
        <w:t>[NIEM] ContactRadioType</w:t>
      </w:r>
    </w:p>
    <w:p w14:paraId="533E2C2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32FE67A" w14:textId="77777777" w:rsidR="00347871" w:rsidRDefault="006B5780" w:rsidP="00922253">
      <w:pPr>
        <w:ind w:left="360"/>
      </w:pPr>
      <w:hyperlink w:anchor="_b7f928116f16cf2729705707eec7baaf" w:history="1">
        <w:r w:rsidR="00347871">
          <w:rPr>
            <w:rStyle w:val="Hyperlink"/>
          </w:rPr>
          <w:t>Electronic Contact</w:t>
        </w:r>
      </w:hyperlink>
    </w:p>
    <w:p w14:paraId="2FA98CC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68B239C" w14:textId="77777777" w:rsidR="00347871" w:rsidRDefault="00096C86" w:rsidP="00922253">
      <w:pPr>
        <w:pStyle w:val="BodyText2"/>
        <w:spacing w:after="0" w:line="240" w:lineRule="auto"/>
      </w:pPr>
      <w:r w:rsidRPr="006D2E0C">
        <w:rPr>
          <w:noProof/>
        </w:rPr>
        <w:pict w14:anchorId="429E682B">
          <v:shape id="_x0000_i1805" type="#_x0000_t75" alt="-1225210285.emf" style="width:12pt;height:12pt;visibility:visible;mso-wrap-style:square">
            <v:imagedata r:id="rId22" o:title="-1225210285"/>
          </v:shape>
        </w:pict>
      </w:r>
      <w:r w:rsidR="00347871">
        <w:t xml:space="preserve"> channel</w:t>
      </w:r>
      <w:r w:rsidR="00347871">
        <w:rPr>
          <w:rFonts w:cs="Arial"/>
        </w:rPr>
        <w:fldChar w:fldCharType="begin"/>
      </w:r>
      <w:r w:rsidR="00347871">
        <w:instrText>XE"</w:instrText>
      </w:r>
      <w:r w:rsidR="00347871" w:rsidRPr="00413D75">
        <w:rPr>
          <w:rFonts w:cs="Arial"/>
        </w:rPr>
        <w:instrText>channel</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14:paraId="72E1E5AB" w14:textId="77777777" w:rsidR="00347871" w:rsidRDefault="00347871" w:rsidP="00922253">
      <w:pPr>
        <w:pStyle w:val="BodyText"/>
        <w:spacing w:before="0" w:after="120"/>
      </w:pPr>
      <w:r>
        <w:t>Radio channel used for communications.</w:t>
      </w:r>
      <w:r>
        <w:br/>
        <w:t>[NIEM] ContactRadioChannelText</w:t>
      </w:r>
    </w:p>
    <w:p w14:paraId="5F34D4B2" w14:textId="77777777" w:rsidR="00347871" w:rsidRDefault="00096C86" w:rsidP="00922253">
      <w:pPr>
        <w:pStyle w:val="BodyText2"/>
        <w:spacing w:after="0" w:line="240" w:lineRule="auto"/>
      </w:pPr>
      <w:r w:rsidRPr="006D2E0C">
        <w:rPr>
          <w:noProof/>
        </w:rPr>
        <w:pict w14:anchorId="520F0CA4">
          <v:shape id="_x0000_i1804" type="#_x0000_t75" alt="-1225210285.emf" style="width:12pt;height:12pt;visibility:visible;mso-wrap-style:square">
            <v:imagedata r:id="rId22" o:title="-1225210285"/>
          </v:shape>
        </w:pict>
      </w:r>
      <w:r w:rsidR="00347871">
        <w:t xml:space="preserve"> call sign</w:t>
      </w:r>
      <w:r w:rsidR="00347871">
        <w:rPr>
          <w:rFonts w:cs="Arial"/>
        </w:rPr>
        <w:fldChar w:fldCharType="begin"/>
      </w:r>
      <w:r w:rsidR="00347871">
        <w:instrText>XE"</w:instrText>
      </w:r>
      <w:r w:rsidR="00347871" w:rsidRPr="00413D75">
        <w:rPr>
          <w:rFonts w:cs="Arial"/>
        </w:rPr>
        <w:instrText>call sign</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14:paraId="08D08902" w14:textId="77777777" w:rsidR="00347871" w:rsidRDefault="00347871" w:rsidP="00922253">
      <w:pPr>
        <w:pStyle w:val="BodyText"/>
        <w:spacing w:before="0" w:after="120"/>
      </w:pPr>
      <w:r>
        <w:t>Radio or user call sign used for radio communications.</w:t>
      </w:r>
      <w:r>
        <w:br/>
        <w:t>[NIEM] ContactRadioCallSignID</w:t>
      </w:r>
    </w:p>
    <w:p w14:paraId="4324CB1F" w14:textId="77777777" w:rsidR="00347871" w:rsidRDefault="00347871" w:rsidP="00922253"/>
    <w:p w14:paraId="75914358" w14:textId="77777777" w:rsidR="00347871" w:rsidRDefault="00347871" w:rsidP="00922253">
      <w:pPr>
        <w:pStyle w:val="Heading3"/>
      </w:pPr>
      <w:bookmarkStart w:id="67" w:name="_29845f129735c2b7cd64a74558b93072"/>
      <w:bookmarkStart w:id="68" w:name="_Toc514933156"/>
      <w:r>
        <w:t>Class Social Network Contact</w:t>
      </w:r>
      <w:bookmarkEnd w:id="67"/>
      <w:r w:rsidRPr="003A31EC">
        <w:rPr>
          <w:rFonts w:cs="Arial"/>
        </w:rPr>
        <w:t xml:space="preserve"> </w:t>
      </w:r>
      <w:r>
        <w:rPr>
          <w:rFonts w:cs="Arial"/>
        </w:rPr>
        <w:fldChar w:fldCharType="begin"/>
      </w:r>
      <w:r>
        <w:instrText>XE"</w:instrText>
      </w:r>
      <w:r w:rsidRPr="00413D75">
        <w:rPr>
          <w:rFonts w:cs="Arial"/>
        </w:rPr>
        <w:instrText>Social Network Contact</w:instrText>
      </w:r>
      <w:r>
        <w:instrText>"</w:instrText>
      </w:r>
      <w:r>
        <w:rPr>
          <w:rFonts w:cs="Arial"/>
        </w:rPr>
        <w:fldChar w:fldCharType="end"/>
      </w:r>
      <w:r w:rsidR="009E71B4">
        <w:rPr>
          <w:rFonts w:cs="Arial"/>
        </w:rPr>
        <w:t xml:space="preserve"> </w:t>
      </w:r>
      <w:r w:rsidR="006F72CA">
        <w:rPr>
          <w:rFonts w:cs="Arial"/>
        </w:rPr>
        <w:t>&lt;&lt;Value&gt;&gt;</w:t>
      </w:r>
      <w:bookmarkEnd w:id="68"/>
    </w:p>
    <w:p w14:paraId="60D17410" w14:textId="77777777" w:rsidR="00347871" w:rsidRDefault="00347871" w:rsidP="00922253">
      <w:r>
        <w:t>Contact information to be used via a social network.</w:t>
      </w:r>
      <w:r>
        <w:br/>
        <w:t>[NIEM] InstantMessageType</w:t>
      </w:r>
      <w:r>
        <w:br/>
        <w:t>--InstanceMessengerServiceName = &lt;has name&gt;</w:t>
      </w:r>
      <w:r>
        <w:br/>
        <w:t>--InstanceMessengerScreenId = "electronic address"</w:t>
      </w:r>
    </w:p>
    <w:p w14:paraId="5E5E75A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8D3B04D" w14:textId="77777777" w:rsidR="00347871" w:rsidRDefault="006B5780" w:rsidP="00922253">
      <w:pPr>
        <w:ind w:left="360"/>
      </w:pPr>
      <w:hyperlink w:anchor="_3c2cbd47189a2843e41e4ad0ebf16a54" w:history="1">
        <w:r w:rsidR="00347871">
          <w:rPr>
            <w:rStyle w:val="Hyperlink"/>
          </w:rPr>
          <w:t>Internet Contact</w:t>
        </w:r>
      </w:hyperlink>
    </w:p>
    <w:p w14:paraId="1C1F5BC2" w14:textId="77777777" w:rsidR="00347871" w:rsidRDefault="00347871" w:rsidP="00922253"/>
    <w:p w14:paraId="7A0FD686" w14:textId="77777777" w:rsidR="00347871" w:rsidRDefault="00347871" w:rsidP="00922253">
      <w:pPr>
        <w:pStyle w:val="Heading3"/>
      </w:pPr>
      <w:bookmarkStart w:id="69" w:name="_8a4ec81229202dc2e7e7f6d50d2b2f4a"/>
      <w:bookmarkStart w:id="70" w:name="_Toc514933157"/>
      <w:r>
        <w:t>Class Telephone Area Code</w:t>
      </w:r>
      <w:bookmarkEnd w:id="69"/>
      <w:r w:rsidRPr="003A31EC">
        <w:rPr>
          <w:rFonts w:cs="Arial"/>
        </w:rPr>
        <w:t xml:space="preserve"> </w:t>
      </w:r>
      <w:r>
        <w:rPr>
          <w:rFonts w:cs="Arial"/>
        </w:rPr>
        <w:fldChar w:fldCharType="begin"/>
      </w:r>
      <w:r>
        <w:instrText>XE"</w:instrText>
      </w:r>
      <w:r w:rsidRPr="00413D75">
        <w:rPr>
          <w:rFonts w:cs="Arial"/>
        </w:rPr>
        <w:instrText>Telephone Area Code</w:instrText>
      </w:r>
      <w:r>
        <w:instrText>"</w:instrText>
      </w:r>
      <w:r>
        <w:rPr>
          <w:rFonts w:cs="Arial"/>
        </w:rPr>
        <w:fldChar w:fldCharType="end"/>
      </w:r>
      <w:r w:rsidR="009E71B4">
        <w:rPr>
          <w:rFonts w:cs="Arial"/>
        </w:rPr>
        <w:t xml:space="preserve"> </w:t>
      </w:r>
      <w:r w:rsidR="006F72CA">
        <w:rPr>
          <w:rFonts w:cs="Arial"/>
        </w:rPr>
        <w:t>&lt;&lt;Value&gt;&gt;</w:t>
      </w:r>
      <w:bookmarkEnd w:id="70"/>
    </w:p>
    <w:p w14:paraId="4CA5C399" w14:textId="77777777" w:rsidR="00347871" w:rsidRDefault="00347871" w:rsidP="00922253">
      <w:r>
        <w:t>A three-digit number that identifies one of the telephone service regions into which the US, Canada, and certain other countries are divided and that is dialed when calling from one area to another.</w:t>
      </w:r>
      <w:r>
        <w:br/>
      </w:r>
    </w:p>
    <w:p w14:paraId="0E4D943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13C787E" w14:textId="77777777" w:rsidR="00347871" w:rsidRDefault="006B5780" w:rsidP="00922253">
      <w:pPr>
        <w:ind w:left="360"/>
      </w:pPr>
      <w:hyperlink w:anchor="_380248073543af7bed8363f2b34ad5f7" w:history="1">
        <w:r w:rsidR="00347871">
          <w:rPr>
            <w:rStyle w:val="Hyperlink"/>
          </w:rPr>
          <w:t>Text Identifier</w:t>
        </w:r>
      </w:hyperlink>
    </w:p>
    <w:p w14:paraId="17E76A8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3EF1823" w14:textId="77777777" w:rsidR="00347871" w:rsidRDefault="00096C86" w:rsidP="00922253">
      <w:pPr>
        <w:pStyle w:val="BodyText2"/>
        <w:spacing w:after="0" w:line="240" w:lineRule="auto"/>
      </w:pPr>
      <w:r w:rsidRPr="006D2E0C">
        <w:rPr>
          <w:noProof/>
        </w:rPr>
        <w:pict w14:anchorId="2664D34F">
          <v:shape id="_x0000_i180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[0..999]</w:t>
      </w:r>
    </w:p>
    <w:p w14:paraId="267DAEB0" w14:textId="77777777" w:rsidR="00347871" w:rsidRDefault="00347871" w:rsidP="00922253">
      <w:pPr>
        <w:pStyle w:val="BodyText"/>
        <w:spacing w:before="0" w:after="120"/>
      </w:pPr>
      <w:r>
        <w:t>3 digit area code.</w:t>
      </w:r>
    </w:p>
    <w:p w14:paraId="3EA363B7" w14:textId="77777777" w:rsidR="00347871" w:rsidRDefault="00347871" w:rsidP="00922253"/>
    <w:p w14:paraId="1D352BCA" w14:textId="77777777" w:rsidR="00347871" w:rsidRDefault="00347871" w:rsidP="00922253">
      <w:pPr>
        <w:pStyle w:val="Heading3"/>
      </w:pPr>
      <w:bookmarkStart w:id="71" w:name="_b9c4dbf725124f97a5824268d64cb8bc"/>
      <w:bookmarkStart w:id="72" w:name="_Toc514933158"/>
      <w:r>
        <w:t>Class Telephone Country Code</w:t>
      </w:r>
      <w:bookmarkEnd w:id="71"/>
      <w:r w:rsidRPr="003A31EC">
        <w:rPr>
          <w:rFonts w:cs="Arial"/>
        </w:rPr>
        <w:t xml:space="preserve"> </w:t>
      </w:r>
      <w:r>
        <w:rPr>
          <w:rFonts w:cs="Arial"/>
        </w:rPr>
        <w:fldChar w:fldCharType="begin"/>
      </w:r>
      <w:r>
        <w:instrText>XE"</w:instrText>
      </w:r>
      <w:r w:rsidRPr="00413D75">
        <w:rPr>
          <w:rFonts w:cs="Arial"/>
        </w:rPr>
        <w:instrText>Telephone Country Code</w:instrText>
      </w:r>
      <w:r>
        <w:instrText>"</w:instrText>
      </w:r>
      <w:r>
        <w:rPr>
          <w:rFonts w:cs="Arial"/>
        </w:rPr>
        <w:fldChar w:fldCharType="end"/>
      </w:r>
      <w:r w:rsidR="009E71B4">
        <w:rPr>
          <w:rFonts w:cs="Arial"/>
        </w:rPr>
        <w:t xml:space="preserve"> </w:t>
      </w:r>
      <w:r w:rsidR="006F72CA">
        <w:rPr>
          <w:rFonts w:cs="Arial"/>
        </w:rPr>
        <w:t>&lt;&lt;Value&gt;&gt;</w:t>
      </w:r>
      <w:bookmarkEnd w:id="72"/>
    </w:p>
    <w:p w14:paraId="1BDDA2BA" w14:textId="77777777" w:rsidR="00347871" w:rsidRDefault="00347871" w:rsidP="00922253">
      <w:r>
        <w:t>2 digit Telephone codes for contacting people and organizations within countries.</w:t>
      </w:r>
    </w:p>
    <w:p w14:paraId="20B871D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EF42EC1" w14:textId="77777777" w:rsidR="00347871" w:rsidRDefault="006B5780" w:rsidP="00922253">
      <w:pPr>
        <w:ind w:left="360"/>
      </w:pPr>
      <w:hyperlink w:anchor="_f952ba93c519034b8f01b10d8735a6d1" w:history="1">
        <w:r w:rsidR="00347871">
          <w:rPr>
            <w:rStyle w:val="Hyperlink"/>
          </w:rPr>
          <w:t>Country ID</w:t>
        </w:r>
      </w:hyperlink>
      <w:r w:rsidR="00347871">
        <w:t xml:space="preserve">, </w:t>
      </w:r>
      <w:hyperlink w:anchor="_380248073543af7bed8363f2b34ad5f7" w:history="1">
        <w:r w:rsidR="00347871">
          <w:rPr>
            <w:rStyle w:val="Hyperlink"/>
          </w:rPr>
          <w:t>Text Identifier</w:t>
        </w:r>
      </w:hyperlink>
    </w:p>
    <w:p w14:paraId="58B2804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2F0C9D0" w14:textId="77777777" w:rsidR="00347871" w:rsidRDefault="00096C86" w:rsidP="00922253">
      <w:pPr>
        <w:pStyle w:val="BodyText2"/>
        <w:spacing w:after="0" w:line="240" w:lineRule="auto"/>
      </w:pPr>
      <w:r w:rsidRPr="006D2E0C">
        <w:rPr>
          <w:noProof/>
        </w:rPr>
        <w:pict w14:anchorId="050B4E7A">
          <v:shape id="_x0000_i1802"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[0..99]</w:t>
      </w:r>
    </w:p>
    <w:p w14:paraId="7A7B011B" w14:textId="77777777" w:rsidR="00347871" w:rsidRDefault="00347871" w:rsidP="00922253">
      <w:pPr>
        <w:pStyle w:val="BodyText"/>
        <w:spacing w:before="0" w:after="120"/>
      </w:pPr>
      <w:r>
        <w:lastRenderedPageBreak/>
        <w:t>Country code digits.</w:t>
      </w:r>
    </w:p>
    <w:p w14:paraId="5BE67320" w14:textId="77777777" w:rsidR="00347871" w:rsidRDefault="00347871" w:rsidP="00922253"/>
    <w:p w14:paraId="32DB7874" w14:textId="77777777" w:rsidR="00347871" w:rsidRDefault="00347871" w:rsidP="00922253">
      <w:pPr>
        <w:pStyle w:val="Heading3"/>
      </w:pPr>
      <w:bookmarkStart w:id="73" w:name="_05b6771271197af94dace1f0a7d69103"/>
      <w:bookmarkStart w:id="74" w:name="_Toc514933159"/>
      <w:r>
        <w:t>Class Telephone Number</w:t>
      </w:r>
      <w:bookmarkEnd w:id="73"/>
      <w:r w:rsidRPr="003A31EC">
        <w:rPr>
          <w:rFonts w:cs="Arial"/>
        </w:rPr>
        <w:t xml:space="preserve"> </w:t>
      </w:r>
      <w:r>
        <w:rPr>
          <w:rFonts w:cs="Arial"/>
        </w:rPr>
        <w:fldChar w:fldCharType="begin"/>
      </w:r>
      <w:r>
        <w:instrText>XE"</w:instrText>
      </w:r>
      <w:r w:rsidRPr="00413D75">
        <w:rPr>
          <w:rFonts w:cs="Arial"/>
        </w:rPr>
        <w:instrText>Telephone Number</w:instrText>
      </w:r>
      <w:r>
        <w:instrText>"</w:instrText>
      </w:r>
      <w:r>
        <w:rPr>
          <w:rFonts w:cs="Arial"/>
        </w:rPr>
        <w:fldChar w:fldCharType="end"/>
      </w:r>
      <w:r w:rsidR="009E71B4">
        <w:rPr>
          <w:rFonts w:cs="Arial"/>
        </w:rPr>
        <w:t xml:space="preserve"> </w:t>
      </w:r>
      <w:r w:rsidR="006F72CA">
        <w:rPr>
          <w:rFonts w:cs="Arial"/>
        </w:rPr>
        <w:t>&lt;&lt;Value&gt;&gt;</w:t>
      </w:r>
      <w:bookmarkEnd w:id="74"/>
    </w:p>
    <w:p w14:paraId="28A8CE36" w14:textId="77777777" w:rsidR="00347871" w:rsidRDefault="00347871" w:rsidP="00922253">
      <w:r>
        <w:t>A way to contact an actor via a telephone.</w:t>
      </w:r>
      <w:r>
        <w:br/>
        <w:t>[NIEM] TelephoneNumberType</w:t>
      </w:r>
    </w:p>
    <w:p w14:paraId="6EFBBFD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AFA725E" w14:textId="77777777" w:rsidR="00347871" w:rsidRDefault="006B5780" w:rsidP="00922253">
      <w:pPr>
        <w:ind w:left="360"/>
      </w:pPr>
      <w:hyperlink w:anchor="_b7f928116f16cf2729705707eec7baaf" w:history="1">
        <w:r w:rsidR="00347871">
          <w:rPr>
            <w:rStyle w:val="Hyperlink"/>
          </w:rPr>
          <w:t>Electronic Contact</w:t>
        </w:r>
      </w:hyperlink>
    </w:p>
    <w:p w14:paraId="050257E5" w14:textId="77777777" w:rsidR="00347871" w:rsidRDefault="00347871" w:rsidP="00922253"/>
    <w:p w14:paraId="45F29434" w14:textId="77777777" w:rsidR="00347871" w:rsidRDefault="00347871" w:rsidP="00922253">
      <w:pPr>
        <w:pStyle w:val="Heading3"/>
      </w:pPr>
      <w:bookmarkStart w:id="75" w:name="_48135bff9a8d30039986ab394addc140"/>
      <w:bookmarkStart w:id="76" w:name="_Toc514933160"/>
      <w:r>
        <w:t>Class Telephone Number Structured</w:t>
      </w:r>
      <w:bookmarkEnd w:id="75"/>
      <w:r w:rsidRPr="003A31EC">
        <w:rPr>
          <w:rFonts w:cs="Arial"/>
        </w:rPr>
        <w:t xml:space="preserve"> </w:t>
      </w:r>
      <w:r>
        <w:rPr>
          <w:rFonts w:cs="Arial"/>
        </w:rPr>
        <w:fldChar w:fldCharType="begin"/>
      </w:r>
      <w:r>
        <w:instrText>XE"</w:instrText>
      </w:r>
      <w:r w:rsidRPr="00413D75">
        <w:rPr>
          <w:rFonts w:cs="Arial"/>
        </w:rPr>
        <w:instrText>Telephone Number Structured</w:instrText>
      </w:r>
      <w:r>
        <w:instrText>"</w:instrText>
      </w:r>
      <w:r>
        <w:rPr>
          <w:rFonts w:cs="Arial"/>
        </w:rPr>
        <w:fldChar w:fldCharType="end"/>
      </w:r>
      <w:r w:rsidR="009E71B4">
        <w:rPr>
          <w:rFonts w:cs="Arial"/>
        </w:rPr>
        <w:t xml:space="preserve"> </w:t>
      </w:r>
      <w:r w:rsidR="006F72CA">
        <w:rPr>
          <w:rFonts w:cs="Arial"/>
        </w:rPr>
        <w:t>&lt;&lt;Value&gt;&gt;</w:t>
      </w:r>
      <w:bookmarkEnd w:id="76"/>
    </w:p>
    <w:p w14:paraId="062C6895" w14:textId="77777777" w:rsidR="00347871" w:rsidRDefault="00347871" w:rsidP="00922253">
      <w:r>
        <w:t>Structured representation of a telephone number.</w:t>
      </w:r>
      <w:r>
        <w:br/>
        <w:t>[NIEM] NANPTelephoneNumberType &amp; InternationalTelephoneNumberType</w:t>
      </w:r>
    </w:p>
    <w:p w14:paraId="70B4DFD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5FD02EA" w14:textId="77777777" w:rsidR="00347871" w:rsidRDefault="006B5780" w:rsidP="00922253">
      <w:pPr>
        <w:ind w:left="360"/>
      </w:pPr>
      <w:hyperlink w:anchor="_05b6771271197af94dace1f0a7d69103" w:history="1">
        <w:r w:rsidR="00347871">
          <w:rPr>
            <w:rStyle w:val="Hyperlink"/>
          </w:rPr>
          <w:t>Telephone Number</w:t>
        </w:r>
      </w:hyperlink>
    </w:p>
    <w:p w14:paraId="3665BEE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85A3D7F" w14:textId="77777777" w:rsidR="00347871" w:rsidRDefault="00096C86" w:rsidP="00922253">
      <w:pPr>
        <w:pStyle w:val="BodyText2"/>
        <w:spacing w:after="0" w:line="240" w:lineRule="auto"/>
      </w:pPr>
      <w:r w:rsidRPr="006D2E0C">
        <w:rPr>
          <w:noProof/>
        </w:rPr>
        <w:pict w14:anchorId="1DCE4A75">
          <v:shape id="_x0000_i1801" type="#_x0000_t75" alt="-1225210285.emf" style="width:12pt;height:12pt;visibility:visible;mso-wrap-style:square">
            <v:imagedata r:id="rId22" o:title="-1225210285"/>
          </v:shape>
        </w:pict>
      </w:r>
      <w:r w:rsidR="00347871">
        <w:t xml:space="preserve"> country code</w:t>
      </w:r>
      <w:r w:rsidR="00347871">
        <w:rPr>
          <w:rFonts w:cs="Arial"/>
        </w:rPr>
        <w:fldChar w:fldCharType="begin"/>
      </w:r>
      <w:r w:rsidR="00347871">
        <w:instrText>XE"</w:instrText>
      </w:r>
      <w:r w:rsidR="00347871" w:rsidRPr="00413D75">
        <w:rPr>
          <w:rFonts w:cs="Arial"/>
        </w:rPr>
        <w:instrText>country code</w:instrText>
      </w:r>
      <w:r w:rsidR="00347871">
        <w:instrText>"</w:instrText>
      </w:r>
      <w:r w:rsidR="00347871">
        <w:rPr>
          <w:rFonts w:cs="Arial"/>
        </w:rPr>
        <w:fldChar w:fldCharType="end"/>
      </w:r>
      <w:r w:rsidR="00347871">
        <w:t xml:space="preserve"> : </w:t>
      </w:r>
      <w:hyperlink w:anchor="_b9c4dbf725124f97a5824268d64cb8bc" w:history="1">
        <w:r w:rsidR="00347871">
          <w:rPr>
            <w:rStyle w:val="Hyperlink"/>
          </w:rPr>
          <w:t>Telephone Country Code</w:t>
        </w:r>
      </w:hyperlink>
      <w:r w:rsidR="00347871">
        <w:t xml:space="preserve"> [0..1]</w:t>
      </w:r>
    </w:p>
    <w:p w14:paraId="38F62234" w14:textId="77777777" w:rsidR="00347871" w:rsidRDefault="00347871" w:rsidP="00922253">
      <w:pPr>
        <w:pStyle w:val="BodyText"/>
        <w:spacing w:before="0" w:after="120"/>
      </w:pPr>
      <w:r>
        <w:t>Telephone country code.</w:t>
      </w:r>
      <w:r>
        <w:br/>
        <w:t>[NIEM] TelephoneCountryCodeID</w:t>
      </w:r>
    </w:p>
    <w:p w14:paraId="558B027A" w14:textId="77777777" w:rsidR="00347871" w:rsidRDefault="00096C86" w:rsidP="00922253">
      <w:pPr>
        <w:pStyle w:val="BodyText2"/>
        <w:spacing w:after="0" w:line="240" w:lineRule="auto"/>
      </w:pPr>
      <w:r w:rsidRPr="006D2E0C">
        <w:rPr>
          <w:noProof/>
        </w:rPr>
        <w:pict w14:anchorId="0E0B1D75">
          <v:shape id="_x0000_i1800" type="#_x0000_t75" alt="-1225210285.emf" style="width:12pt;height:12pt;visibility:visible;mso-wrap-style:square">
            <v:imagedata r:id="rId22" o:title="-1225210285"/>
          </v:shape>
        </w:pict>
      </w:r>
      <w:r w:rsidR="00347871">
        <w:t xml:space="preserve"> area code</w:t>
      </w:r>
      <w:r w:rsidR="00347871">
        <w:rPr>
          <w:rFonts w:cs="Arial"/>
        </w:rPr>
        <w:fldChar w:fldCharType="begin"/>
      </w:r>
      <w:r w:rsidR="00347871">
        <w:instrText>XE"</w:instrText>
      </w:r>
      <w:r w:rsidR="00347871" w:rsidRPr="00413D75">
        <w:rPr>
          <w:rFonts w:cs="Arial"/>
        </w:rPr>
        <w:instrText>area code</w:instrText>
      </w:r>
      <w:r w:rsidR="00347871">
        <w:instrText>"</w:instrText>
      </w:r>
      <w:r w:rsidR="00347871">
        <w:rPr>
          <w:rFonts w:cs="Arial"/>
        </w:rPr>
        <w:fldChar w:fldCharType="end"/>
      </w:r>
      <w:r w:rsidR="00347871">
        <w:t xml:space="preserve"> : </w:t>
      </w:r>
      <w:hyperlink w:anchor="_8a4ec81229202dc2e7e7f6d50d2b2f4a" w:history="1">
        <w:r w:rsidR="00347871">
          <w:rPr>
            <w:rStyle w:val="Hyperlink"/>
          </w:rPr>
          <w:t>Telephone Area Code</w:t>
        </w:r>
      </w:hyperlink>
      <w:r w:rsidR="00347871">
        <w:t xml:space="preserve"> [0..1]</w:t>
      </w:r>
    </w:p>
    <w:p w14:paraId="50EAD723" w14:textId="77777777" w:rsidR="00347871" w:rsidRDefault="00347871" w:rsidP="00922253">
      <w:pPr>
        <w:pStyle w:val="BodyText"/>
        <w:spacing w:before="0" w:after="120"/>
      </w:pPr>
      <w:r>
        <w:t>Telephone area code.</w:t>
      </w:r>
      <w:r>
        <w:br/>
        <w:t>[NIEM] TelephoneAreaCodeID</w:t>
      </w:r>
    </w:p>
    <w:p w14:paraId="5C4C4B3B" w14:textId="77777777" w:rsidR="00347871" w:rsidRDefault="00096C86" w:rsidP="00922253">
      <w:pPr>
        <w:pStyle w:val="BodyText2"/>
        <w:spacing w:after="0" w:line="240" w:lineRule="auto"/>
      </w:pPr>
      <w:r w:rsidRPr="006D2E0C">
        <w:rPr>
          <w:noProof/>
        </w:rPr>
        <w:pict w14:anchorId="5B75D8C2">
          <v:shape id="_x0000_i1799" type="#_x0000_t75" alt="-1225210285.emf" style="width:12pt;height:12pt;visibility:visible;mso-wrap-style:square">
            <v:imagedata r:id="rId22" o:title="-1225210285"/>
          </v:shape>
        </w:pict>
      </w:r>
      <w:r w:rsidR="00347871">
        <w:t xml:space="preserve"> telephone exchange</w:t>
      </w:r>
      <w:r w:rsidR="00347871">
        <w:rPr>
          <w:rFonts w:cs="Arial"/>
        </w:rPr>
        <w:fldChar w:fldCharType="begin"/>
      </w:r>
      <w:r w:rsidR="00347871">
        <w:instrText>XE"</w:instrText>
      </w:r>
      <w:r w:rsidR="00347871" w:rsidRPr="00413D75">
        <w:rPr>
          <w:rFonts w:cs="Arial"/>
        </w:rPr>
        <w:instrText>telephone exchange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14:paraId="75EEF763" w14:textId="77777777" w:rsidR="00347871" w:rsidRDefault="00347871" w:rsidP="00922253">
      <w:pPr>
        <w:pStyle w:val="BodyText"/>
        <w:spacing w:before="0" w:after="120"/>
      </w:pPr>
      <w:r>
        <w:t>Number identifying a telephone exchange.</w:t>
      </w:r>
      <w:r>
        <w:br/>
        <w:t>[NIEM] TelephoneExchangeID</w:t>
      </w:r>
    </w:p>
    <w:p w14:paraId="6B9592D0" w14:textId="77777777" w:rsidR="00347871" w:rsidRDefault="00096C86" w:rsidP="00922253">
      <w:pPr>
        <w:pStyle w:val="BodyText2"/>
        <w:spacing w:after="0" w:line="240" w:lineRule="auto"/>
      </w:pPr>
      <w:r w:rsidRPr="006D2E0C">
        <w:rPr>
          <w:noProof/>
        </w:rPr>
        <w:pict w14:anchorId="530980B6">
          <v:shape id="_x0000_i1798" type="#_x0000_t75" alt="-1225210285.emf" style="width:12pt;height:12pt;visibility:visible;mso-wrap-style:square">
            <v:imagedata r:id="rId22" o:title="-1225210285"/>
          </v:shape>
        </w:pict>
      </w:r>
      <w:r w:rsidR="00347871">
        <w:t xml:space="preserve"> line</w:t>
      </w:r>
      <w:r w:rsidR="00347871">
        <w:rPr>
          <w:rFonts w:cs="Arial"/>
        </w:rPr>
        <w:fldChar w:fldCharType="begin"/>
      </w:r>
      <w:r w:rsidR="00347871">
        <w:instrText>XE"</w:instrText>
      </w:r>
      <w:r w:rsidR="00347871" w:rsidRPr="00413D75">
        <w:rPr>
          <w:rFonts w:cs="Arial"/>
        </w:rPr>
        <w:instrText>line</w:instrText>
      </w:r>
      <w:r w:rsidR="00347871">
        <w:instrText>"</w:instrText>
      </w:r>
      <w:r w:rsidR="00347871">
        <w:rPr>
          <w:rFonts w:cs="Arial"/>
        </w:rPr>
        <w:fldChar w:fldCharType="end"/>
      </w:r>
      <w:r w:rsidR="00347871">
        <w:t xml:space="preserve"> [1]</w:t>
      </w:r>
    </w:p>
    <w:p w14:paraId="642E2D85" w14:textId="77777777" w:rsidR="00347871" w:rsidRDefault="00347871" w:rsidP="00922253">
      <w:pPr>
        <w:pStyle w:val="BodyText"/>
        <w:spacing w:before="0" w:after="120"/>
      </w:pPr>
      <w:r>
        <w:t>Telephone line number.</w:t>
      </w:r>
      <w:r>
        <w:br/>
        <w:t>[NIEM] TelephoneLineID</w:t>
      </w:r>
    </w:p>
    <w:p w14:paraId="5A95402D" w14:textId="77777777" w:rsidR="00347871" w:rsidRDefault="00096C86" w:rsidP="00922253">
      <w:pPr>
        <w:pStyle w:val="BodyText2"/>
        <w:spacing w:after="0" w:line="240" w:lineRule="auto"/>
      </w:pPr>
      <w:r w:rsidRPr="006D2E0C">
        <w:rPr>
          <w:noProof/>
        </w:rPr>
        <w:pict w14:anchorId="2E9BB816">
          <v:shape id="_x0000_i1797" type="#_x0000_t75" alt="-1225210285.emf" style="width:12pt;height:12pt;visibility:visible;mso-wrap-style:square">
            <v:imagedata r:id="rId22" o:title="-1225210285"/>
          </v:shape>
        </w:pict>
      </w:r>
      <w:r w:rsidR="00347871">
        <w:t xml:space="preserve"> telephone extension</w:t>
      </w:r>
      <w:r w:rsidR="00347871">
        <w:rPr>
          <w:rFonts w:cs="Arial"/>
        </w:rPr>
        <w:fldChar w:fldCharType="begin"/>
      </w:r>
      <w:r w:rsidR="00347871">
        <w:instrText>XE"</w:instrText>
      </w:r>
      <w:r w:rsidR="00347871" w:rsidRPr="00413D75">
        <w:rPr>
          <w:rFonts w:cs="Arial"/>
        </w:rPr>
        <w:instrText>telephone extension</w:instrText>
      </w:r>
      <w:r w:rsidR="00347871">
        <w:instrText>"</w:instrText>
      </w:r>
      <w:r w:rsidR="00347871">
        <w:rPr>
          <w:rFonts w:cs="Arial"/>
        </w:rPr>
        <w:fldChar w:fldCharType="end"/>
      </w:r>
      <w:r w:rsidR="00347871">
        <w:t xml:space="preserve"> [0..1]</w:t>
      </w:r>
    </w:p>
    <w:p w14:paraId="2ACBD7AA" w14:textId="77777777" w:rsidR="00347871" w:rsidRDefault="00347871" w:rsidP="00922253">
      <w:pPr>
        <w:pStyle w:val="BodyText"/>
        <w:spacing w:before="0" w:after="120"/>
      </w:pPr>
      <w:r>
        <w:t>Telephone extension number.</w:t>
      </w:r>
    </w:p>
    <w:p w14:paraId="691D5C03" w14:textId="77777777" w:rsidR="00347871" w:rsidRDefault="00347871" w:rsidP="00922253"/>
    <w:p w14:paraId="265FD554" w14:textId="77777777" w:rsidR="00347871" w:rsidRDefault="00347871" w:rsidP="00922253">
      <w:pPr>
        <w:pStyle w:val="Heading3"/>
      </w:pPr>
      <w:bookmarkStart w:id="77" w:name="_ea3ca12fc45856fb0d41cea97e917c86"/>
      <w:bookmarkStart w:id="78" w:name="_Toc514933161"/>
      <w:r>
        <w:t>Class Telephone Number Text</w:t>
      </w:r>
      <w:bookmarkEnd w:id="77"/>
      <w:r w:rsidRPr="003A31EC">
        <w:rPr>
          <w:rFonts w:cs="Arial"/>
        </w:rPr>
        <w:t xml:space="preserve"> </w:t>
      </w:r>
      <w:r>
        <w:rPr>
          <w:rFonts w:cs="Arial"/>
        </w:rPr>
        <w:fldChar w:fldCharType="begin"/>
      </w:r>
      <w:r>
        <w:instrText>XE"</w:instrText>
      </w:r>
      <w:r w:rsidRPr="00413D75">
        <w:rPr>
          <w:rFonts w:cs="Arial"/>
        </w:rPr>
        <w:instrText>Telephone Number Text</w:instrText>
      </w:r>
      <w:r>
        <w:instrText>"</w:instrText>
      </w:r>
      <w:r>
        <w:rPr>
          <w:rFonts w:cs="Arial"/>
        </w:rPr>
        <w:fldChar w:fldCharType="end"/>
      </w:r>
      <w:r w:rsidR="009E71B4">
        <w:rPr>
          <w:rFonts w:cs="Arial"/>
        </w:rPr>
        <w:t xml:space="preserve"> </w:t>
      </w:r>
      <w:r w:rsidR="006F72CA">
        <w:rPr>
          <w:rFonts w:cs="Arial"/>
        </w:rPr>
        <w:t>&lt;&lt;Value&gt;&gt;</w:t>
      </w:r>
      <w:bookmarkEnd w:id="78"/>
    </w:p>
    <w:p w14:paraId="4587C31E" w14:textId="77777777" w:rsidR="00347871" w:rsidRDefault="00347871" w:rsidP="00922253">
      <w:r>
        <w:t>Unstructured (text) representation of a telephone number.</w:t>
      </w:r>
      <w:r>
        <w:br/>
        <w:t>[NIEM] FullTelephoneNumberType</w:t>
      </w:r>
    </w:p>
    <w:p w14:paraId="04553A4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AA8519" w14:textId="77777777" w:rsidR="00347871" w:rsidRDefault="006B5780" w:rsidP="00922253">
      <w:pPr>
        <w:ind w:left="360"/>
      </w:pPr>
      <w:hyperlink w:anchor="_05b6771271197af94dace1f0a7d69103" w:history="1">
        <w:r w:rsidR="00347871">
          <w:rPr>
            <w:rStyle w:val="Hyperlink"/>
          </w:rPr>
          <w:t>Telephone Number</w:t>
        </w:r>
      </w:hyperlink>
    </w:p>
    <w:p w14:paraId="2CC0E3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EF1FEE1" w14:textId="77777777" w:rsidR="00347871" w:rsidRDefault="00096C86" w:rsidP="00922253">
      <w:pPr>
        <w:pStyle w:val="BodyText2"/>
        <w:spacing w:after="0" w:line="240" w:lineRule="auto"/>
      </w:pPr>
      <w:r w:rsidRPr="006D2E0C">
        <w:rPr>
          <w:noProof/>
        </w:rPr>
        <w:pict w14:anchorId="26F1E209">
          <v:shape id="_x0000_i1796" type="#_x0000_t75" alt="-1225210285.emf" style="width:12pt;height:12pt;visibility:visible;mso-wrap-style:square">
            <v:imagedata r:id="rId22" o:title="-1225210285"/>
          </v:shape>
        </w:pict>
      </w:r>
      <w:r w:rsidR="00347871">
        <w:t xml:space="preserve"> telephone number</w:t>
      </w:r>
      <w:r w:rsidR="00347871">
        <w:rPr>
          <w:rFonts w:cs="Arial"/>
        </w:rPr>
        <w:fldChar w:fldCharType="begin"/>
      </w:r>
      <w:r w:rsidR="00347871">
        <w:instrText>XE"</w:instrText>
      </w:r>
      <w:r w:rsidR="00347871" w:rsidRPr="00413D75">
        <w:rPr>
          <w:rFonts w:cs="Arial"/>
        </w:rPr>
        <w:instrText>telephone number</w:instrText>
      </w:r>
      <w:r w:rsidR="00347871">
        <w:instrText>"</w:instrText>
      </w:r>
      <w:r w:rsidR="00347871">
        <w:rPr>
          <w:rFonts w:cs="Arial"/>
        </w:rPr>
        <w:fldChar w:fldCharType="end"/>
      </w:r>
      <w:r w:rsidR="00347871">
        <w:t xml:space="preserve"> : </w:t>
      </w:r>
      <w:hyperlink w:anchor="_e8a6ce315d976318da3ab784a645ea44" w:history="1">
        <w:r w:rsidR="00347871">
          <w:rPr>
            <w:rStyle w:val="Hyperlink"/>
          </w:rPr>
          <w:t>String</w:t>
        </w:r>
      </w:hyperlink>
      <w:r w:rsidR="00347871">
        <w:t xml:space="preserve"> [1]</w:t>
      </w:r>
    </w:p>
    <w:p w14:paraId="24CBF207" w14:textId="77777777" w:rsidR="00347871" w:rsidRDefault="00347871" w:rsidP="00922253">
      <w:pPr>
        <w:pStyle w:val="BodyText"/>
        <w:spacing w:before="0" w:after="120"/>
      </w:pPr>
      <w:r>
        <w:t>Textual telephone number.</w:t>
      </w:r>
      <w:r>
        <w:br/>
        <w:t>[NIEM] TelephoneNumberFullID</w:t>
      </w:r>
    </w:p>
    <w:p w14:paraId="3F10CCC9" w14:textId="77777777" w:rsidR="00347871" w:rsidRDefault="00347871" w:rsidP="00922253"/>
    <w:p w14:paraId="028D177C" w14:textId="77777777" w:rsidR="00347871" w:rsidRDefault="00347871" w:rsidP="00922253">
      <w:pPr>
        <w:pStyle w:val="Heading3"/>
      </w:pPr>
      <w:bookmarkStart w:id="79" w:name="_9a17220bc6aea18cbf4b78bfe3b142f7"/>
      <w:bookmarkStart w:id="80" w:name="_Toc514933162"/>
      <w:r>
        <w:t>Class Website Contact</w:t>
      </w:r>
      <w:bookmarkEnd w:id="79"/>
      <w:r w:rsidRPr="003A31EC">
        <w:rPr>
          <w:rFonts w:cs="Arial"/>
        </w:rPr>
        <w:t xml:space="preserve"> </w:t>
      </w:r>
      <w:r>
        <w:rPr>
          <w:rFonts w:cs="Arial"/>
        </w:rPr>
        <w:fldChar w:fldCharType="begin"/>
      </w:r>
      <w:r>
        <w:instrText>XE"</w:instrText>
      </w:r>
      <w:r w:rsidRPr="00413D75">
        <w:rPr>
          <w:rFonts w:cs="Arial"/>
        </w:rPr>
        <w:instrText>Website Contact</w:instrText>
      </w:r>
      <w:r>
        <w:instrText>"</w:instrText>
      </w:r>
      <w:r>
        <w:rPr>
          <w:rFonts w:cs="Arial"/>
        </w:rPr>
        <w:fldChar w:fldCharType="end"/>
      </w:r>
      <w:r w:rsidR="009E71B4">
        <w:rPr>
          <w:rFonts w:cs="Arial"/>
        </w:rPr>
        <w:t xml:space="preserve"> </w:t>
      </w:r>
      <w:r w:rsidR="006F72CA">
        <w:rPr>
          <w:rFonts w:cs="Arial"/>
        </w:rPr>
        <w:t>&lt;&lt;Value&gt;&gt;</w:t>
      </w:r>
      <w:bookmarkEnd w:id="80"/>
    </w:p>
    <w:p w14:paraId="79CAA910" w14:textId="77777777" w:rsidR="00347871" w:rsidRDefault="00347871" w:rsidP="00922253">
      <w:r>
        <w:t>A website that can be used to contact an individual.</w:t>
      </w:r>
    </w:p>
    <w:p w14:paraId="6EC4D3C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0FFD9213" w14:textId="77777777" w:rsidR="00347871" w:rsidRDefault="006B5780" w:rsidP="00922253">
      <w:pPr>
        <w:ind w:left="360"/>
      </w:pPr>
      <w:hyperlink w:anchor="_3c2cbd47189a2843e41e4ad0ebf16a54" w:history="1">
        <w:r w:rsidR="00347871">
          <w:rPr>
            <w:rStyle w:val="Hyperlink"/>
          </w:rPr>
          <w:t>Internet Contact</w:t>
        </w:r>
      </w:hyperlink>
    </w:p>
    <w:p w14:paraId="0DD9A47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1874098" w14:textId="77777777" w:rsidR="00347871" w:rsidRDefault="00096C86" w:rsidP="00922253">
      <w:pPr>
        <w:pStyle w:val="BodyText2"/>
        <w:spacing w:after="0" w:line="240" w:lineRule="auto"/>
      </w:pPr>
      <w:r w:rsidRPr="006D2E0C">
        <w:rPr>
          <w:noProof/>
        </w:rPr>
        <w:pict w14:anchorId="28793608">
          <v:shape id="_x0000_i1795" type="#_x0000_t75" alt="-1225210285.emf" style="width:12pt;height:12pt;visibility:visible;mso-wrap-style:square">
            <v:imagedata r:id="rId22" o:title="-1225210285"/>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14:paraId="6CC5FF7A" w14:textId="77777777" w:rsidR="00347871" w:rsidRDefault="00347871" w:rsidP="00922253">
      <w:pPr>
        <w:pStyle w:val="BodyText"/>
        <w:spacing w:before="0" w:after="120"/>
      </w:pPr>
      <w:r>
        <w:t>Electronic address by which to contact an entity via a website.</w:t>
      </w:r>
      <w:r>
        <w:br/>
        <w:t>[NIEM] ContactWebsiteURI</w:t>
      </w:r>
    </w:p>
    <w:p w14:paraId="02E6D9B2" w14:textId="77777777" w:rsidR="00347871" w:rsidRDefault="00347871" w:rsidP="00922253"/>
    <w:p w14:paraId="6D3A2434" w14:textId="77777777" w:rsidR="00347871" w:rsidRDefault="00347871" w:rsidP="00922253">
      <w:pPr>
        <w:pStyle w:val="Heading4"/>
      </w:pPr>
      <w:bookmarkStart w:id="81" w:name="_395ad3bca8e39b7e16faa125af9b1f22"/>
      <w:r>
        <w:t>Enumeration Contact Availability</w:t>
      </w:r>
      <w:bookmarkEnd w:id="81"/>
      <w:r w:rsidRPr="003A31EC">
        <w:rPr>
          <w:rFonts w:cs="Arial"/>
        </w:rPr>
        <w:t xml:space="preserve"> </w:t>
      </w:r>
      <w:r w:rsidR="00951276">
        <w:rPr>
          <w:rFonts w:cs="Arial"/>
        </w:rPr>
        <w:fldChar w:fldCharType="begin"/>
      </w:r>
      <w:r w:rsidR="00951276">
        <w:instrText>XE"</w:instrText>
      </w:r>
      <w:r w:rsidR="00951276" w:rsidRPr="00413D75">
        <w:rPr>
          <w:rFonts w:cs="Arial"/>
        </w:rPr>
        <w:instrText>Contact Availability</w:instrText>
      </w:r>
      <w:r w:rsidR="00951276">
        <w:instrText>"</w:instrText>
      </w:r>
      <w:r w:rsidR="00951276">
        <w:rPr>
          <w:rFonts w:cs="Arial"/>
        </w:rPr>
        <w:fldChar w:fldCharType="end"/>
      </w:r>
      <w:r w:rsidR="000C6CB8">
        <w:rPr>
          <w:rFonts w:cs="Arial"/>
        </w:rPr>
        <w:t xml:space="preserve"> </w:t>
      </w:r>
    </w:p>
    <w:p w14:paraId="6A8BD4FA" w14:textId="77777777" w:rsidR="00347871" w:rsidRDefault="00347871" w:rsidP="00922253">
      <w:pPr>
        <w:pStyle w:val="BodyText"/>
      </w:pPr>
      <w:r>
        <w:t>A data type for a period of time or a situation in which an entity is available to be contacted with the given contact information.[NIEM]</w:t>
      </w:r>
    </w:p>
    <w:p w14:paraId="117675EE" w14:textId="77777777" w:rsidR="00347871" w:rsidRDefault="00347871" w:rsidP="00922253">
      <w:pPr>
        <w:pStyle w:val="Code0"/>
      </w:pPr>
      <w:r>
        <w:t>package Concept Library::Contact Information</w:t>
      </w:r>
    </w:p>
    <w:p w14:paraId="0896EFA6" w14:textId="77777777" w:rsidR="00347871" w:rsidRDefault="00347871" w:rsidP="00922253">
      <w:pPr>
        <w:pStyle w:val="Code0"/>
      </w:pPr>
      <w:r>
        <w:t>public enum Contact Availability</w:t>
      </w:r>
    </w:p>
    <w:p w14:paraId="21747206" w14:textId="77777777" w:rsidR="00347871" w:rsidRDefault="00347871" w:rsidP="00922253">
      <w:pPr>
        <w:pStyle w:val="Code0"/>
      </w:pPr>
      <w:r>
        <w:t>{night, day, emergency, evening, primary, secondary}</w:t>
      </w:r>
    </w:p>
    <w:p w14:paraId="0B4704EF" w14:textId="77777777" w:rsidR="00347871" w:rsidRDefault="00347871" w:rsidP="00922253">
      <w:pPr>
        <w:pStyle w:val="Code0"/>
      </w:pPr>
    </w:p>
    <w:p w14:paraId="3E94F38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734E7BEB" w14:textId="77777777" w:rsidR="00347871" w:rsidRDefault="00096C86" w:rsidP="00922253">
      <w:pPr>
        <w:ind w:left="605" w:hanging="245"/>
      </w:pPr>
      <w:r w:rsidRPr="006D2E0C">
        <w:rPr>
          <w:noProof/>
        </w:rPr>
        <w:pict w14:anchorId="4D1AA4AD">
          <v:shape id="_x0000_i1794" type="#_x0000_t75" alt="-1879210620.emf" style="width:12pt;height:12pt;visibility:visible;mso-wrap-style:square">
            <v:imagedata r:id="rId26" o:title="-1879210620"/>
          </v:shape>
        </w:pict>
      </w:r>
      <w:r w:rsidR="00347871">
        <w:t xml:space="preserve"> night</w:t>
      </w:r>
      <w:r w:rsidR="00347871">
        <w:rPr>
          <w:rFonts w:cs="Arial"/>
        </w:rPr>
        <w:fldChar w:fldCharType="begin"/>
      </w:r>
      <w:r w:rsidR="00347871">
        <w:instrText>XE"</w:instrText>
      </w:r>
      <w:r w:rsidR="00347871" w:rsidRPr="00413D75">
        <w:rPr>
          <w:rFonts w:cs="Arial"/>
        </w:rPr>
        <w:instrText>night</w:instrText>
      </w:r>
      <w:r w:rsidR="00347871">
        <w:instrText>"</w:instrText>
      </w:r>
      <w:r w:rsidR="00347871">
        <w:rPr>
          <w:rFonts w:cs="Arial"/>
        </w:rPr>
        <w:fldChar w:fldCharType="end"/>
      </w:r>
    </w:p>
    <w:p w14:paraId="24F4E155" w14:textId="77777777" w:rsidR="00347871" w:rsidRDefault="00347871" w:rsidP="00922253">
      <w:pPr>
        <w:pStyle w:val="BodyText"/>
      </w:pPr>
      <w:r>
        <w:t>Late night contact.</w:t>
      </w:r>
    </w:p>
    <w:p w14:paraId="61753033" w14:textId="77777777" w:rsidR="00347871" w:rsidRDefault="00096C86" w:rsidP="00922253">
      <w:pPr>
        <w:ind w:left="605" w:hanging="245"/>
      </w:pPr>
      <w:r w:rsidRPr="006D2E0C">
        <w:rPr>
          <w:noProof/>
        </w:rPr>
        <w:pict w14:anchorId="122C5D89">
          <v:shape id="_x0000_i1793" type="#_x0000_t75" alt="-1879210620.emf" style="width:12pt;height:12pt;visibility:visible;mso-wrap-style:square">
            <v:imagedata r:id="rId26" o:title="-1879210620"/>
          </v:shape>
        </w:pict>
      </w:r>
      <w:r w:rsidR="00347871">
        <w:t xml:space="preserve"> day</w:t>
      </w:r>
      <w:r w:rsidR="00347871">
        <w:rPr>
          <w:rFonts w:cs="Arial"/>
        </w:rPr>
        <w:fldChar w:fldCharType="begin"/>
      </w:r>
      <w:r w:rsidR="00347871">
        <w:instrText>XE"</w:instrText>
      </w:r>
      <w:r w:rsidR="00347871" w:rsidRPr="00413D75">
        <w:rPr>
          <w:rFonts w:cs="Arial"/>
        </w:rPr>
        <w:instrText>day</w:instrText>
      </w:r>
      <w:r w:rsidR="00347871">
        <w:instrText>"</w:instrText>
      </w:r>
      <w:r w:rsidR="00347871">
        <w:rPr>
          <w:rFonts w:cs="Arial"/>
        </w:rPr>
        <w:fldChar w:fldCharType="end"/>
      </w:r>
    </w:p>
    <w:p w14:paraId="67C708D0" w14:textId="77777777" w:rsidR="00347871" w:rsidRDefault="00347871" w:rsidP="00922253">
      <w:pPr>
        <w:pStyle w:val="BodyText"/>
      </w:pPr>
      <w:r>
        <w:t>Daytime contact.</w:t>
      </w:r>
    </w:p>
    <w:p w14:paraId="59AA102B" w14:textId="77777777" w:rsidR="00347871" w:rsidRDefault="00096C86" w:rsidP="00922253">
      <w:pPr>
        <w:ind w:left="605" w:hanging="245"/>
      </w:pPr>
      <w:r w:rsidRPr="006D2E0C">
        <w:rPr>
          <w:noProof/>
        </w:rPr>
        <w:pict w14:anchorId="4B0D1EB2">
          <v:shape id="_x0000_i1792" type="#_x0000_t75" alt="-1879210620.emf" style="width:12pt;height:12pt;visibility:visible;mso-wrap-style:square">
            <v:imagedata r:id="rId26" o:title="-1879210620"/>
          </v:shape>
        </w:pict>
      </w:r>
      <w:r w:rsidR="00347871">
        <w:t xml:space="preserve"> emergency</w:t>
      </w:r>
      <w:r w:rsidR="00347871">
        <w:rPr>
          <w:rFonts w:cs="Arial"/>
        </w:rPr>
        <w:fldChar w:fldCharType="begin"/>
      </w:r>
      <w:r w:rsidR="00347871">
        <w:instrText>XE"</w:instrText>
      </w:r>
      <w:r w:rsidR="00347871" w:rsidRPr="00413D75">
        <w:rPr>
          <w:rFonts w:cs="Arial"/>
        </w:rPr>
        <w:instrText>emergency</w:instrText>
      </w:r>
      <w:r w:rsidR="00347871">
        <w:instrText>"</w:instrText>
      </w:r>
      <w:r w:rsidR="00347871">
        <w:rPr>
          <w:rFonts w:cs="Arial"/>
        </w:rPr>
        <w:fldChar w:fldCharType="end"/>
      </w:r>
    </w:p>
    <w:p w14:paraId="6C3B1E15" w14:textId="77777777" w:rsidR="00347871" w:rsidRDefault="00347871" w:rsidP="00922253">
      <w:pPr>
        <w:pStyle w:val="BodyText"/>
      </w:pPr>
      <w:r>
        <w:t>Emergency contact.</w:t>
      </w:r>
    </w:p>
    <w:p w14:paraId="32FDEB04" w14:textId="77777777" w:rsidR="00347871" w:rsidRDefault="00096C86" w:rsidP="00922253">
      <w:pPr>
        <w:ind w:left="605" w:hanging="245"/>
      </w:pPr>
      <w:r w:rsidRPr="006D2E0C">
        <w:rPr>
          <w:noProof/>
        </w:rPr>
        <w:pict w14:anchorId="515F68E8">
          <v:shape id="_x0000_i1791" type="#_x0000_t75" alt="-1879210620.emf" style="width:12pt;height:12pt;visibility:visible;mso-wrap-style:square">
            <v:imagedata r:id="rId26" o:title="-1879210620"/>
          </v:shape>
        </w:pict>
      </w:r>
      <w:r w:rsidR="00347871">
        <w:t xml:space="preserve"> evening</w:t>
      </w:r>
      <w:r w:rsidR="00347871">
        <w:rPr>
          <w:rFonts w:cs="Arial"/>
        </w:rPr>
        <w:fldChar w:fldCharType="begin"/>
      </w:r>
      <w:r w:rsidR="00347871">
        <w:instrText>XE"</w:instrText>
      </w:r>
      <w:r w:rsidR="00347871" w:rsidRPr="00413D75">
        <w:rPr>
          <w:rFonts w:cs="Arial"/>
        </w:rPr>
        <w:instrText>evening</w:instrText>
      </w:r>
      <w:r w:rsidR="00347871">
        <w:instrText>"</w:instrText>
      </w:r>
      <w:r w:rsidR="00347871">
        <w:rPr>
          <w:rFonts w:cs="Arial"/>
        </w:rPr>
        <w:fldChar w:fldCharType="end"/>
      </w:r>
    </w:p>
    <w:p w14:paraId="522DB4C5" w14:textId="77777777" w:rsidR="00347871" w:rsidRDefault="00347871" w:rsidP="00922253">
      <w:pPr>
        <w:pStyle w:val="BodyText"/>
      </w:pPr>
      <w:r>
        <w:t>Late day or early night contact.</w:t>
      </w:r>
    </w:p>
    <w:p w14:paraId="3E7CCBDF" w14:textId="77777777" w:rsidR="00347871" w:rsidRDefault="00096C86" w:rsidP="00922253">
      <w:pPr>
        <w:ind w:left="605" w:hanging="245"/>
      </w:pPr>
      <w:r w:rsidRPr="006D2E0C">
        <w:rPr>
          <w:noProof/>
        </w:rPr>
        <w:pict w14:anchorId="544868BE">
          <v:shape id="_x0000_i1790" type="#_x0000_t75" alt="-1879210620.emf" style="width:12pt;height:12pt;visibility:visible;mso-wrap-style:square">
            <v:imagedata r:id="rId26" o:title="-1879210620"/>
          </v:shape>
        </w:pict>
      </w:r>
      <w:r w:rsidR="00347871">
        <w:t xml:space="preserve"> primary</w:t>
      </w:r>
      <w:r w:rsidR="00347871">
        <w:rPr>
          <w:rFonts w:cs="Arial"/>
        </w:rPr>
        <w:fldChar w:fldCharType="begin"/>
      </w:r>
      <w:r w:rsidR="00347871">
        <w:instrText>XE"</w:instrText>
      </w:r>
      <w:r w:rsidR="00347871" w:rsidRPr="00413D75">
        <w:rPr>
          <w:rFonts w:cs="Arial"/>
        </w:rPr>
        <w:instrText>primary</w:instrText>
      </w:r>
      <w:r w:rsidR="00347871">
        <w:instrText>"</w:instrText>
      </w:r>
      <w:r w:rsidR="00347871">
        <w:rPr>
          <w:rFonts w:cs="Arial"/>
        </w:rPr>
        <w:fldChar w:fldCharType="end"/>
      </w:r>
    </w:p>
    <w:p w14:paraId="54A60FD7" w14:textId="77777777" w:rsidR="00347871" w:rsidRDefault="00347871" w:rsidP="00922253">
      <w:pPr>
        <w:pStyle w:val="BodyText"/>
      </w:pPr>
      <w:r>
        <w:t>Primary contact.</w:t>
      </w:r>
    </w:p>
    <w:p w14:paraId="01BA7F2E" w14:textId="77777777" w:rsidR="00347871" w:rsidRDefault="00096C86" w:rsidP="00922253">
      <w:pPr>
        <w:ind w:left="605" w:hanging="245"/>
      </w:pPr>
      <w:r w:rsidRPr="006D2E0C">
        <w:rPr>
          <w:noProof/>
        </w:rPr>
        <w:pict w14:anchorId="78E72067">
          <v:shape id="_x0000_i1789" type="#_x0000_t75" alt="-1879210620.emf" style="width:12pt;height:12pt;visibility:visible;mso-wrap-style:square">
            <v:imagedata r:id="rId26" o:title="-1879210620"/>
          </v:shape>
        </w:pict>
      </w:r>
      <w:r w:rsidR="00347871">
        <w:t xml:space="preserve"> secondary</w:t>
      </w:r>
      <w:r w:rsidR="00347871">
        <w:rPr>
          <w:rFonts w:cs="Arial"/>
        </w:rPr>
        <w:fldChar w:fldCharType="begin"/>
      </w:r>
      <w:r w:rsidR="00347871">
        <w:instrText>XE"</w:instrText>
      </w:r>
      <w:r w:rsidR="00347871" w:rsidRPr="00413D75">
        <w:rPr>
          <w:rFonts w:cs="Arial"/>
        </w:rPr>
        <w:instrText>secondary</w:instrText>
      </w:r>
      <w:r w:rsidR="00347871">
        <w:instrText>"</w:instrText>
      </w:r>
      <w:r w:rsidR="00347871">
        <w:rPr>
          <w:rFonts w:cs="Arial"/>
        </w:rPr>
        <w:fldChar w:fldCharType="end"/>
      </w:r>
    </w:p>
    <w:p w14:paraId="6AADB38B" w14:textId="77777777" w:rsidR="00347871" w:rsidRDefault="00347871" w:rsidP="00922253">
      <w:pPr>
        <w:pStyle w:val="BodyText"/>
      </w:pPr>
      <w:r>
        <w:t>Secondary or alternate contact.</w:t>
      </w:r>
    </w:p>
    <w:p w14:paraId="24CDBF4E" w14:textId="77777777" w:rsidR="00347871" w:rsidRDefault="00347871" w:rsidP="00922253"/>
    <w:p w14:paraId="0430DBB8" w14:textId="77777777" w:rsidR="00347871" w:rsidRDefault="00347871" w:rsidP="00922253">
      <w:pPr>
        <w:pStyle w:val="Heading4"/>
      </w:pPr>
      <w:bookmarkStart w:id="82" w:name="_fd32bd18b8861be0cf4993d63d002ad1"/>
      <w:r>
        <w:t>Enumeration Contact Purpose</w:t>
      </w:r>
      <w:bookmarkEnd w:id="82"/>
      <w:r w:rsidRPr="003A31EC">
        <w:rPr>
          <w:rFonts w:cs="Arial"/>
        </w:rPr>
        <w:t xml:space="preserve"> </w:t>
      </w:r>
      <w:r w:rsidR="00951276">
        <w:rPr>
          <w:rFonts w:cs="Arial"/>
        </w:rPr>
        <w:fldChar w:fldCharType="begin"/>
      </w:r>
      <w:r w:rsidR="00951276">
        <w:instrText>XE"</w:instrText>
      </w:r>
      <w:r w:rsidR="00951276" w:rsidRPr="00413D75">
        <w:rPr>
          <w:rFonts w:cs="Arial"/>
        </w:rPr>
        <w:instrText>Contact Purpose</w:instrText>
      </w:r>
      <w:r w:rsidR="00951276">
        <w:instrText>"</w:instrText>
      </w:r>
      <w:r w:rsidR="00951276">
        <w:rPr>
          <w:rFonts w:cs="Arial"/>
        </w:rPr>
        <w:fldChar w:fldCharType="end"/>
      </w:r>
      <w:r w:rsidR="000C6CB8">
        <w:rPr>
          <w:rFonts w:cs="Arial"/>
        </w:rPr>
        <w:t xml:space="preserve"> </w:t>
      </w:r>
    </w:p>
    <w:p w14:paraId="6169E727" w14:textId="77777777" w:rsidR="00347871" w:rsidRDefault="00347871" w:rsidP="00922253">
      <w:pPr>
        <w:pStyle w:val="BodyText"/>
      </w:pPr>
      <w:r>
        <w:t>Possible purposes for contact information.[NIEM]</w:t>
      </w:r>
    </w:p>
    <w:p w14:paraId="36D59DAF" w14:textId="77777777" w:rsidR="00347871" w:rsidRDefault="00347871" w:rsidP="00922253">
      <w:pPr>
        <w:pStyle w:val="Code0"/>
      </w:pPr>
      <w:r>
        <w:t>package Concept Library::Contact Information</w:t>
      </w:r>
    </w:p>
    <w:p w14:paraId="3C0F063C" w14:textId="77777777" w:rsidR="00347871" w:rsidRDefault="00347871" w:rsidP="00922253">
      <w:pPr>
        <w:pStyle w:val="Code0"/>
      </w:pPr>
      <w:r>
        <w:t>public enum Contact Purpose</w:t>
      </w:r>
    </w:p>
    <w:p w14:paraId="276F0676" w14:textId="77777777" w:rsidR="00347871" w:rsidRDefault="00347871" w:rsidP="00922253">
      <w:pPr>
        <w:pStyle w:val="Code0"/>
      </w:pPr>
      <w:r>
        <w:t>{personal, work, other}</w:t>
      </w:r>
    </w:p>
    <w:p w14:paraId="6957AE76" w14:textId="77777777" w:rsidR="00347871" w:rsidRDefault="00347871" w:rsidP="00922253">
      <w:pPr>
        <w:pStyle w:val="Code0"/>
      </w:pPr>
    </w:p>
    <w:p w14:paraId="63CCDDA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45602204" w14:textId="77777777" w:rsidR="00347871" w:rsidRDefault="00096C86" w:rsidP="00922253">
      <w:pPr>
        <w:ind w:left="605" w:hanging="245"/>
      </w:pPr>
      <w:r w:rsidRPr="006D2E0C">
        <w:rPr>
          <w:noProof/>
        </w:rPr>
        <w:pict w14:anchorId="55D31863">
          <v:shape id="_x0000_i1788" type="#_x0000_t75" alt="-1879210620.emf" style="width:12pt;height:12pt;visibility:visible;mso-wrap-style:square">
            <v:imagedata r:id="rId26" o:title="-1879210620"/>
          </v:shape>
        </w:pict>
      </w:r>
      <w:r w:rsidR="00347871">
        <w:t xml:space="preserve"> personal</w:t>
      </w:r>
      <w:r w:rsidR="00347871">
        <w:rPr>
          <w:rFonts w:cs="Arial"/>
        </w:rPr>
        <w:fldChar w:fldCharType="begin"/>
      </w:r>
      <w:r w:rsidR="00347871">
        <w:instrText>XE"</w:instrText>
      </w:r>
      <w:r w:rsidR="00347871" w:rsidRPr="00413D75">
        <w:rPr>
          <w:rFonts w:cs="Arial"/>
        </w:rPr>
        <w:instrText>personal</w:instrText>
      </w:r>
      <w:r w:rsidR="00347871">
        <w:instrText>"</w:instrText>
      </w:r>
      <w:r w:rsidR="00347871">
        <w:rPr>
          <w:rFonts w:cs="Arial"/>
        </w:rPr>
        <w:fldChar w:fldCharType="end"/>
      </w:r>
    </w:p>
    <w:p w14:paraId="1405BED6" w14:textId="77777777" w:rsidR="00347871" w:rsidRDefault="00347871" w:rsidP="00922253">
      <w:pPr>
        <w:pStyle w:val="BodyText"/>
      </w:pPr>
      <w:r>
        <w:t>Personal communications.</w:t>
      </w:r>
    </w:p>
    <w:p w14:paraId="3B76C0E1" w14:textId="77777777" w:rsidR="00347871" w:rsidRDefault="00096C86" w:rsidP="00922253">
      <w:pPr>
        <w:ind w:left="605" w:hanging="245"/>
      </w:pPr>
      <w:r w:rsidRPr="006D2E0C">
        <w:rPr>
          <w:noProof/>
        </w:rPr>
        <w:pict w14:anchorId="1E5B694E">
          <v:shape id="_x0000_i1787" type="#_x0000_t75" alt="-1879210620.emf" style="width:12pt;height:12pt;visibility:visible;mso-wrap-style:square">
            <v:imagedata r:id="rId26" o:title="-1879210620"/>
          </v:shape>
        </w:pict>
      </w:r>
      <w:r w:rsidR="00347871">
        <w:t xml:space="preserve"> work</w:t>
      </w:r>
      <w:r w:rsidR="00347871">
        <w:rPr>
          <w:rFonts w:cs="Arial"/>
        </w:rPr>
        <w:fldChar w:fldCharType="begin"/>
      </w:r>
      <w:r w:rsidR="00347871">
        <w:instrText>XE"</w:instrText>
      </w:r>
      <w:r w:rsidR="00347871" w:rsidRPr="00413D75">
        <w:rPr>
          <w:rFonts w:cs="Arial"/>
        </w:rPr>
        <w:instrText>work</w:instrText>
      </w:r>
      <w:r w:rsidR="00347871">
        <w:instrText>"</w:instrText>
      </w:r>
      <w:r w:rsidR="00347871">
        <w:rPr>
          <w:rFonts w:cs="Arial"/>
        </w:rPr>
        <w:fldChar w:fldCharType="end"/>
      </w:r>
    </w:p>
    <w:p w14:paraId="55D246DD" w14:textId="77777777" w:rsidR="00347871" w:rsidRDefault="00347871" w:rsidP="00922253">
      <w:pPr>
        <w:pStyle w:val="BodyText"/>
      </w:pPr>
      <w:r>
        <w:t>Work communications.</w:t>
      </w:r>
    </w:p>
    <w:p w14:paraId="7EF55EED" w14:textId="77777777" w:rsidR="00347871" w:rsidRDefault="00096C86" w:rsidP="00922253">
      <w:pPr>
        <w:ind w:left="605" w:hanging="245"/>
      </w:pPr>
      <w:r w:rsidRPr="006D2E0C">
        <w:rPr>
          <w:noProof/>
        </w:rPr>
        <w:pict w14:anchorId="33E398EC">
          <v:shape id="_x0000_i1786" type="#_x0000_t75" alt="-1879210620.emf" style="width:12pt;height:12pt;visibility:visible;mso-wrap-style:square">
            <v:imagedata r:id="rId26" o:title="-1879210620"/>
          </v:shape>
        </w:pict>
      </w:r>
      <w:r w:rsidR="00347871">
        <w:t xml:space="preserve"> other</w:t>
      </w:r>
      <w:r w:rsidR="00347871">
        <w:rPr>
          <w:rFonts w:cs="Arial"/>
        </w:rPr>
        <w:fldChar w:fldCharType="begin"/>
      </w:r>
      <w:r w:rsidR="00347871">
        <w:instrText>XE"</w:instrText>
      </w:r>
      <w:r w:rsidR="00347871" w:rsidRPr="00413D75">
        <w:rPr>
          <w:rFonts w:cs="Arial"/>
        </w:rPr>
        <w:instrText>other</w:instrText>
      </w:r>
      <w:r w:rsidR="00347871">
        <w:instrText>"</w:instrText>
      </w:r>
      <w:r w:rsidR="00347871">
        <w:rPr>
          <w:rFonts w:cs="Arial"/>
        </w:rPr>
        <w:fldChar w:fldCharType="end"/>
      </w:r>
    </w:p>
    <w:p w14:paraId="2647B7B7" w14:textId="77777777" w:rsidR="00347871" w:rsidRDefault="00347871" w:rsidP="00922253">
      <w:pPr>
        <w:pStyle w:val="BodyText"/>
      </w:pPr>
      <w:r>
        <w:t>Communications other than work or personal.</w:t>
      </w:r>
    </w:p>
    <w:p w14:paraId="285FA6A6" w14:textId="77777777" w:rsidR="00347871" w:rsidRDefault="00347871" w:rsidP="00922253"/>
    <w:p w14:paraId="7888E67F" w14:textId="77777777" w:rsidR="00347871" w:rsidRDefault="00347871" w:rsidP="00922253">
      <w:pPr>
        <w:spacing w:after="200" w:line="276" w:lineRule="auto"/>
        <w:rPr>
          <w:b/>
          <w:bCs/>
          <w:color w:val="365F91"/>
          <w:sz w:val="40"/>
          <w:szCs w:val="40"/>
        </w:rPr>
      </w:pPr>
      <w:r>
        <w:br w:type="page"/>
      </w:r>
    </w:p>
    <w:p w14:paraId="36FF9F2E" w14:textId="77777777" w:rsidR="00347871" w:rsidRDefault="00347871" w:rsidP="00922253">
      <w:pPr>
        <w:pStyle w:val="Heading2"/>
      </w:pPr>
      <w:bookmarkStart w:id="83" w:name="_Toc514933163"/>
      <w:r>
        <w:t>Concept Library::Containment</w:t>
      </w:r>
      <w:bookmarkEnd w:id="83"/>
    </w:p>
    <w:p w14:paraId="078A8A18" w14:textId="77777777" w:rsidR="00347871" w:rsidRDefault="00347871" w:rsidP="00922253">
      <w:pPr>
        <w:pStyle w:val="Heading3"/>
      </w:pPr>
      <w:bookmarkStart w:id="84" w:name="_Toc514933164"/>
      <w:r>
        <w:t>Diagram: Containment</w:t>
      </w:r>
      <w:bookmarkEnd w:id="84"/>
    </w:p>
    <w:p w14:paraId="68E08126" w14:textId="77777777" w:rsidR="00347871" w:rsidRDefault="00096C86" w:rsidP="00922253">
      <w:pPr>
        <w:jc w:val="center"/>
        <w:rPr>
          <w:rFonts w:cs="Arial"/>
        </w:rPr>
      </w:pPr>
      <w:r w:rsidRPr="006D2E0C">
        <w:rPr>
          <w:noProof/>
        </w:rPr>
        <w:pict w14:anchorId="3D6E696E">
          <v:shape id="Picture 1702122103.emf" o:spid="_x0000_i1785" type="#_x0000_t75" alt="1702122103.emf" style="width:468.6pt;height:222pt;visibility:visible;mso-wrap-style:square">
            <v:imagedata r:id="rId27" o:title="1702122103"/>
          </v:shape>
        </w:pict>
      </w:r>
    </w:p>
    <w:p w14:paraId="07C7851F"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Containment</w:t>
      </w:r>
    </w:p>
    <w:p w14:paraId="0C4AA279" w14:textId="77777777" w:rsidR="00347871" w:rsidRDefault="00347871" w:rsidP="00922253">
      <w:pPr>
        <w:pStyle w:val="Heading3"/>
      </w:pPr>
      <w:bookmarkStart w:id="85" w:name="_Toc514933165"/>
      <w:r>
        <w:lastRenderedPageBreak/>
        <w:t>Diagram: Move Between Containers</w:t>
      </w:r>
      <w:bookmarkEnd w:id="85"/>
    </w:p>
    <w:p w14:paraId="2647B5E1" w14:textId="77777777" w:rsidR="00347871" w:rsidRDefault="00096C86" w:rsidP="00922253">
      <w:pPr>
        <w:jc w:val="center"/>
        <w:rPr>
          <w:rFonts w:cs="Arial"/>
        </w:rPr>
      </w:pPr>
      <w:r w:rsidRPr="006D2E0C">
        <w:rPr>
          <w:noProof/>
        </w:rPr>
        <w:pict w14:anchorId="4FCF76AE">
          <v:shape id="Picture 1101048136.emf" o:spid="_x0000_i1784" type="#_x0000_t75" alt="1101048136.emf" style="width:487.2pt;height:435.6pt;visibility:visible;mso-wrap-style:square">
            <v:imagedata r:id="rId28" o:title="1101048136"/>
          </v:shape>
        </w:pict>
      </w:r>
    </w:p>
    <w:p w14:paraId="28193BE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Move Between Containers</w:t>
      </w:r>
    </w:p>
    <w:p w14:paraId="6B1AD09F" w14:textId="77777777" w:rsidR="00347871" w:rsidRDefault="00347871" w:rsidP="00922253">
      <w:pPr>
        <w:pStyle w:val="Heading3"/>
      </w:pPr>
      <w:bookmarkStart w:id="86" w:name="_Toc514933166"/>
      <w:r>
        <w:lastRenderedPageBreak/>
        <w:t>Diagram: Physical Containment</w:t>
      </w:r>
      <w:bookmarkEnd w:id="86"/>
    </w:p>
    <w:p w14:paraId="7EC25234" w14:textId="77777777" w:rsidR="00347871" w:rsidRDefault="00096C86" w:rsidP="00922253">
      <w:pPr>
        <w:jc w:val="center"/>
        <w:rPr>
          <w:rFonts w:cs="Arial"/>
        </w:rPr>
      </w:pPr>
      <w:r w:rsidRPr="006D2E0C">
        <w:rPr>
          <w:noProof/>
        </w:rPr>
        <w:pict w14:anchorId="6508C341">
          <v:shape id="Picture 1115422876.emf" o:spid="_x0000_i1783" type="#_x0000_t75" alt="1115422876.emf" style="width:487.2pt;height:225pt;visibility:visible;mso-wrap-style:square">
            <v:imagedata r:id="rId29" o:title="1115422876"/>
          </v:shape>
        </w:pict>
      </w:r>
    </w:p>
    <w:p w14:paraId="7FD88B3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Physical Containment</w:t>
      </w:r>
    </w:p>
    <w:p w14:paraId="31611C8A" w14:textId="77777777" w:rsidR="00347871" w:rsidRDefault="00347871" w:rsidP="00922253">
      <w:r>
        <w:t xml:space="preserve"> </w:t>
      </w:r>
    </w:p>
    <w:p w14:paraId="75909B18" w14:textId="77777777" w:rsidR="00347871" w:rsidRDefault="00347871" w:rsidP="00922253"/>
    <w:p w14:paraId="479AD411" w14:textId="77777777" w:rsidR="00347871" w:rsidRDefault="00347871" w:rsidP="00922253">
      <w:pPr>
        <w:pStyle w:val="Heading3"/>
      </w:pPr>
      <w:bookmarkStart w:id="87" w:name="_61eeb1ffff8437b395d6c46e9a00bce9"/>
      <w:bookmarkStart w:id="88" w:name="_Toc514933167"/>
      <w:r>
        <w:t>Class Add To Container Event</w:t>
      </w:r>
      <w:bookmarkEnd w:id="87"/>
      <w:bookmarkEnd w:id="88"/>
      <w:r w:rsidRPr="003A31EC">
        <w:rPr>
          <w:rFonts w:cs="Arial"/>
        </w:rPr>
        <w:t xml:space="preserve"> </w:t>
      </w:r>
      <w:r>
        <w:rPr>
          <w:rFonts w:cs="Arial"/>
        </w:rPr>
        <w:fldChar w:fldCharType="begin"/>
      </w:r>
      <w:r>
        <w:instrText>XE"</w:instrText>
      </w:r>
      <w:r w:rsidRPr="00413D75">
        <w:rPr>
          <w:rFonts w:cs="Arial"/>
        </w:rPr>
        <w:instrText>Add To Container Event</w:instrText>
      </w:r>
      <w:r>
        <w:instrText>"</w:instrText>
      </w:r>
      <w:r>
        <w:rPr>
          <w:rFonts w:cs="Arial"/>
        </w:rPr>
        <w:fldChar w:fldCharType="end"/>
      </w:r>
      <w:r w:rsidR="009E71B4">
        <w:rPr>
          <w:rFonts w:cs="Arial"/>
        </w:rPr>
        <w:t xml:space="preserve"> </w:t>
      </w:r>
    </w:p>
    <w:p w14:paraId="19C65CD5" w14:textId="77777777" w:rsidR="00347871" w:rsidRDefault="00347871" w:rsidP="00922253">
      <w:r>
        <w:t>An event that puts things into containers or locations. This results in a new containment relationship.</w:t>
      </w:r>
    </w:p>
    <w:p w14:paraId="69E403E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B75F141" w14:textId="77777777" w:rsidR="00347871" w:rsidRDefault="006B5780" w:rsidP="00922253">
      <w:pPr>
        <w:ind w:left="360"/>
      </w:pPr>
      <w:hyperlink w:anchor="_87e0521ee6cd51f1af0b277d676c0cdb" w:history="1">
        <w:r w:rsidR="00347871">
          <w:rPr>
            <w:rStyle w:val="Hyperlink"/>
          </w:rPr>
          <w:t>Containment Event</w:t>
        </w:r>
      </w:hyperlink>
    </w:p>
    <w:p w14:paraId="26B549FE" w14:textId="77777777" w:rsidR="00347871" w:rsidRDefault="00347871" w:rsidP="00922253"/>
    <w:p w14:paraId="13E46706" w14:textId="77777777" w:rsidR="00347871" w:rsidRDefault="00347871" w:rsidP="00922253">
      <w:pPr>
        <w:pStyle w:val="Heading3"/>
      </w:pPr>
      <w:bookmarkStart w:id="89" w:name="_1aeb4ecaf7c4be68b50678bc9c5f432c"/>
      <w:bookmarkStart w:id="90" w:name="_Toc514933168"/>
      <w:r>
        <w:t>Class Container</w:t>
      </w:r>
      <w:bookmarkEnd w:id="89"/>
      <w:r w:rsidRPr="003A31EC">
        <w:rPr>
          <w:rFonts w:cs="Arial"/>
        </w:rPr>
        <w:t xml:space="preserve"> </w:t>
      </w:r>
      <w:r>
        <w:rPr>
          <w:rFonts w:cs="Arial"/>
        </w:rPr>
        <w:fldChar w:fldCharType="begin"/>
      </w:r>
      <w:r>
        <w:instrText>XE"</w:instrText>
      </w:r>
      <w:r w:rsidRPr="00413D75">
        <w:rPr>
          <w:rFonts w:cs="Arial"/>
        </w:rPr>
        <w:instrText>Container</w:instrText>
      </w:r>
      <w:r>
        <w:instrText>"</w:instrText>
      </w:r>
      <w:r>
        <w:rPr>
          <w:rFonts w:cs="Arial"/>
        </w:rPr>
        <w:fldChar w:fldCharType="end"/>
      </w:r>
      <w:r w:rsidR="009E71B4">
        <w:rPr>
          <w:rFonts w:cs="Arial"/>
        </w:rPr>
        <w:t xml:space="preserve"> </w:t>
      </w:r>
      <w:r w:rsidR="006F72CA">
        <w:rPr>
          <w:rFonts w:cs="Arial"/>
        </w:rPr>
        <w:t>&lt;&lt;Role&gt;&gt;</w:t>
      </w:r>
      <w:bookmarkEnd w:id="90"/>
    </w:p>
    <w:p w14:paraId="3C510B2D" w14:textId="77777777" w:rsidR="00347871" w:rsidRDefault="00347871" w:rsidP="00922253">
      <w:r>
        <w:t>Role of something as a container for other things. Containers &amp; Containment may be physical or virtual.</w:t>
      </w:r>
    </w:p>
    <w:p w14:paraId="0C26877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D273945" w14:textId="77777777" w:rsidR="00347871" w:rsidRDefault="006B5780" w:rsidP="00922253">
      <w:pPr>
        <w:ind w:left="360"/>
      </w:pPr>
      <w:hyperlink w:anchor="_e075b03ae73f89f5fcb1481cd5a16cbe" w:history="1">
        <w:r w:rsidR="00347871">
          <w:rPr>
            <w:rStyle w:val="Hyperlink"/>
          </w:rPr>
          <w:t>Actual Entity</w:t>
        </w:r>
      </w:hyperlink>
    </w:p>
    <w:p w14:paraId="24CCD486" w14:textId="77777777" w:rsidR="00347871" w:rsidRDefault="00347871" w:rsidP="00922253"/>
    <w:p w14:paraId="6101E4F4" w14:textId="77777777" w:rsidR="00347871" w:rsidRDefault="00347871" w:rsidP="00922253">
      <w:pPr>
        <w:pStyle w:val="Heading3"/>
      </w:pPr>
      <w:bookmarkStart w:id="91" w:name="_1877f62457c8a23aa5cbd6053842df7b"/>
      <w:bookmarkStart w:id="92" w:name="_Toc514933169"/>
      <w:r>
        <w:t>Association Class Containment</w:t>
      </w:r>
      <w:bookmarkEnd w:id="91"/>
      <w:r w:rsidRPr="003A31EC">
        <w:rPr>
          <w:rFonts w:cs="Arial"/>
        </w:rPr>
        <w:t xml:space="preserve"> </w:t>
      </w:r>
      <w:r>
        <w:rPr>
          <w:rFonts w:cs="Arial"/>
        </w:rPr>
        <w:fldChar w:fldCharType="begin"/>
      </w:r>
      <w:r>
        <w:instrText>XE"</w:instrText>
      </w:r>
      <w:r w:rsidRPr="00413D75">
        <w:rPr>
          <w:rFonts w:cs="Arial"/>
        </w:rPr>
        <w:instrText>Containment</w:instrText>
      </w:r>
      <w:r>
        <w:instrText>"</w:instrText>
      </w:r>
      <w:r>
        <w:rPr>
          <w:rFonts w:cs="Arial"/>
        </w:rPr>
        <w:fldChar w:fldCharType="end"/>
      </w:r>
      <w:r w:rsidR="009E71B4">
        <w:rPr>
          <w:rFonts w:cs="Arial"/>
        </w:rPr>
        <w:t xml:space="preserve"> </w:t>
      </w:r>
      <w:r w:rsidR="006F72CA">
        <w:rPr>
          <w:rFonts w:cs="Arial"/>
        </w:rPr>
        <w:t>&lt;&lt;Relationship&gt;&gt;</w:t>
      </w:r>
      <w:bookmarkEnd w:id="92"/>
    </w:p>
    <w:p w14:paraId="20B96166" w14:textId="77777777" w:rsidR="00347871" w:rsidRDefault="00347871" w:rsidP="00922253">
      <w:r>
        <w:t>Relationship between a container and a contained thing.</w:t>
      </w:r>
      <w:r>
        <w:br/>
        <w:t>Containment may or may not correspond to a part-of relationship. In some cases both the container (a jar) and what it contains (jelly beans) may be considered parts of a whole (a jar of jelly beans).</w:t>
      </w:r>
    </w:p>
    <w:p w14:paraId="02DA4A18" w14:textId="77777777" w:rsidR="00347871" w:rsidRDefault="00096C86" w:rsidP="00922253">
      <w:pPr>
        <w:jc w:val="center"/>
      </w:pPr>
      <w:r w:rsidRPr="006D2E0C">
        <w:rPr>
          <w:noProof/>
        </w:rPr>
        <w:lastRenderedPageBreak/>
        <w:pict w14:anchorId="1C3790D9">
          <v:shape id="Picture 1928753001.emf" o:spid="_x0000_i1782" type="#_x0000_t75" alt="1928753001.emf" style="width:487.2pt;height:184.2pt;visibility:visible;mso-wrap-style:square">
            <v:imagedata r:id="rId30" o:title="1928753001"/>
          </v:shape>
        </w:pict>
      </w:r>
    </w:p>
    <w:p w14:paraId="0B592B8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Containment Detail</w:t>
      </w:r>
    </w:p>
    <w:p w14:paraId="76E68A7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55BEF11" w14:textId="77777777" w:rsidR="00347871" w:rsidRDefault="006B5780" w:rsidP="00922253">
      <w:pPr>
        <w:ind w:left="360"/>
      </w:pPr>
      <w:hyperlink w:anchor="_ebfb31ee42848a5e98a87132d6936682" w:history="1">
        <w:r w:rsidR="00347871">
          <w:rPr>
            <w:rStyle w:val="Hyperlink"/>
          </w:rPr>
          <w:t>Temporally Related</w:t>
        </w:r>
      </w:hyperlink>
    </w:p>
    <w:p w14:paraId="32EF07B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707B539" w14:textId="77777777" w:rsidR="00347871" w:rsidRDefault="00096C86" w:rsidP="00922253">
      <w:pPr>
        <w:ind w:firstLine="720"/>
      </w:pPr>
      <w:r w:rsidRPr="006D2E0C">
        <w:rPr>
          <w:noProof/>
        </w:rPr>
        <w:pict w14:anchorId="1ABC8E74">
          <v:shape id="_x0000_i1781" type="#_x0000_t75" alt="-2119250718.emf" style="width:12pt;height:12pt;visibility:visible;mso-wrap-style:square">
            <v:imagedata r:id="rId16" o:title="-2119250718"/>
          </v:shape>
        </w:pict>
      </w:r>
      <w:r w:rsidR="00347871">
        <w:t xml:space="preserve"> contains</w:t>
      </w:r>
      <w:r w:rsidR="00347871">
        <w:rPr>
          <w:rFonts w:cs="Arial"/>
        </w:rPr>
        <w:fldChar w:fldCharType="begin"/>
      </w:r>
      <w:r w:rsidR="00347871">
        <w:instrText>XE"</w:instrText>
      </w:r>
      <w:r w:rsidR="00347871" w:rsidRPr="00413D75">
        <w:rPr>
          <w:rFonts w:cs="Arial"/>
        </w:rPr>
        <w:instrText>contains</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p>
    <w:p w14:paraId="1DC018F6" w14:textId="77777777" w:rsidR="00347871" w:rsidRDefault="00347871" w:rsidP="00922253">
      <w:pPr>
        <w:pStyle w:val="BodyText"/>
        <w:spacing w:before="60" w:after="120"/>
        <w:ind w:firstLine="720"/>
      </w:pPr>
      <w:r>
        <w:t>A thing contained within a container.</w:t>
      </w:r>
    </w:p>
    <w:p w14:paraId="6D8A5341" w14:textId="77777777" w:rsidR="00347871" w:rsidRDefault="00096C86" w:rsidP="00922253">
      <w:pPr>
        <w:ind w:firstLine="720"/>
      </w:pPr>
      <w:r w:rsidRPr="006D2E0C">
        <w:rPr>
          <w:noProof/>
        </w:rPr>
        <w:pict w14:anchorId="4EB1C5C4">
          <v:shape id="_x0000_i1780" type="#_x0000_t75" alt="-2119250718.emf" style="width:12pt;height:12pt;visibility:visible;mso-wrap-style:square">
            <v:imagedata r:id="rId16" o:title="-2119250718"/>
          </v:shape>
        </w:pict>
      </w:r>
      <w:r w:rsidR="00347871">
        <w:t xml:space="preserve"> is in</w:t>
      </w:r>
      <w:r w:rsidR="00347871">
        <w:rPr>
          <w:rFonts w:cs="Arial"/>
        </w:rPr>
        <w:fldChar w:fldCharType="begin"/>
      </w:r>
      <w:r w:rsidR="00347871">
        <w:instrText>XE"</w:instrText>
      </w:r>
      <w:r w:rsidR="00347871" w:rsidRPr="00413D75">
        <w:rPr>
          <w:rFonts w:cs="Arial"/>
        </w:rPr>
        <w:instrText>is in</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14:paraId="6EA8E629" w14:textId="77777777" w:rsidR="00347871" w:rsidRDefault="00347871" w:rsidP="00922253">
      <w:pPr>
        <w:pStyle w:val="BodyText"/>
        <w:spacing w:before="60" w:after="120"/>
        <w:ind w:firstLine="720"/>
      </w:pPr>
      <w:r>
        <w:t>A container which holds one or more contained things.</w:t>
      </w:r>
      <w:r>
        <w:br/>
        <w:t>[FIBO] isLocatedAt: a property linking something to a location or place, which might be physical or virtual</w:t>
      </w:r>
    </w:p>
    <w:p w14:paraId="6092B558" w14:textId="77777777" w:rsidR="00347871" w:rsidRDefault="00347871" w:rsidP="00922253"/>
    <w:p w14:paraId="7743D3F2" w14:textId="77777777" w:rsidR="00347871" w:rsidRDefault="00347871" w:rsidP="00922253">
      <w:pPr>
        <w:pStyle w:val="Heading3"/>
      </w:pPr>
      <w:bookmarkStart w:id="93" w:name="_87e0521ee6cd51f1af0b277d676c0cdb"/>
      <w:bookmarkStart w:id="94" w:name="_Toc514933170"/>
      <w:r>
        <w:t>Class Containment Event</w:t>
      </w:r>
      <w:bookmarkEnd w:id="93"/>
      <w:bookmarkEnd w:id="94"/>
      <w:r w:rsidRPr="003A31EC">
        <w:rPr>
          <w:rFonts w:cs="Arial"/>
        </w:rPr>
        <w:t xml:space="preserve"> </w:t>
      </w:r>
      <w:r>
        <w:rPr>
          <w:rFonts w:cs="Arial"/>
        </w:rPr>
        <w:fldChar w:fldCharType="begin"/>
      </w:r>
      <w:r>
        <w:instrText>XE"</w:instrText>
      </w:r>
      <w:r w:rsidRPr="00413D75">
        <w:rPr>
          <w:rFonts w:cs="Arial"/>
        </w:rPr>
        <w:instrText>Containment Event</w:instrText>
      </w:r>
      <w:r>
        <w:instrText>"</w:instrText>
      </w:r>
      <w:r>
        <w:rPr>
          <w:rFonts w:cs="Arial"/>
        </w:rPr>
        <w:fldChar w:fldCharType="end"/>
      </w:r>
      <w:r w:rsidR="009E71B4">
        <w:rPr>
          <w:rFonts w:cs="Arial"/>
        </w:rPr>
        <w:t xml:space="preserve"> </w:t>
      </w:r>
    </w:p>
    <w:p w14:paraId="0026E919" w14:textId="77777777" w:rsidR="00347871" w:rsidRDefault="00347871" w:rsidP="00922253">
      <w:r>
        <w:t>An event impacting containment of the &lt;contained thing&gt;. Subtypes include "Put Into Event", "Removal Event" and "Relocation".</w:t>
      </w:r>
    </w:p>
    <w:p w14:paraId="6FC9130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ED2263" w14:textId="77777777" w:rsidR="00347871" w:rsidRDefault="006B5780" w:rsidP="00922253">
      <w:pPr>
        <w:ind w:left="360"/>
      </w:pPr>
      <w:hyperlink w:anchor="_6ba65cb32cb0154f6c150174e332fc08" w:history="1">
        <w:r w:rsidR="00347871">
          <w:rPr>
            <w:rStyle w:val="Hyperlink"/>
          </w:rPr>
          <w:t>Capability</w:t>
        </w:r>
      </w:hyperlink>
    </w:p>
    <w:p w14:paraId="174CDC1A" w14:textId="77777777" w:rsidR="00347871" w:rsidRDefault="00347871" w:rsidP="00922253"/>
    <w:p w14:paraId="7AA48465" w14:textId="77777777" w:rsidR="00347871" w:rsidRDefault="00347871" w:rsidP="00922253">
      <w:pPr>
        <w:pStyle w:val="Heading3"/>
      </w:pPr>
      <w:bookmarkStart w:id="95" w:name="_c51f6620f4070ca06530417d070e3b2f"/>
      <w:bookmarkStart w:id="96" w:name="_Toc514933171"/>
      <w:r>
        <w:t>Class Physical Container</w:t>
      </w:r>
      <w:bookmarkEnd w:id="95"/>
      <w:r w:rsidRPr="003A31EC">
        <w:rPr>
          <w:rFonts w:cs="Arial"/>
        </w:rPr>
        <w:t xml:space="preserve"> </w:t>
      </w:r>
      <w:r>
        <w:rPr>
          <w:rFonts w:cs="Arial"/>
        </w:rPr>
        <w:fldChar w:fldCharType="begin"/>
      </w:r>
      <w:r>
        <w:instrText>XE"</w:instrText>
      </w:r>
      <w:r w:rsidRPr="00413D75">
        <w:rPr>
          <w:rFonts w:cs="Arial"/>
        </w:rPr>
        <w:instrText>Physical Container</w:instrText>
      </w:r>
      <w:r>
        <w:instrText>"</w:instrText>
      </w:r>
      <w:r>
        <w:rPr>
          <w:rFonts w:cs="Arial"/>
        </w:rPr>
        <w:fldChar w:fldCharType="end"/>
      </w:r>
      <w:r w:rsidR="009E71B4">
        <w:rPr>
          <w:rFonts w:cs="Arial"/>
        </w:rPr>
        <w:t xml:space="preserve"> </w:t>
      </w:r>
      <w:r w:rsidR="006F72CA">
        <w:rPr>
          <w:rFonts w:cs="Arial"/>
        </w:rPr>
        <w:t>&lt;&lt;Role&gt;&gt;</w:t>
      </w:r>
      <w:bookmarkEnd w:id="96"/>
    </w:p>
    <w:p w14:paraId="14780451" w14:textId="77777777" w:rsidR="00347871" w:rsidRDefault="00347871" w:rsidP="00922253">
      <w:r>
        <w:t>A physical thing or location that contains other physical things or locations.</w:t>
      </w:r>
      <w:r>
        <w:br/>
        <w:t>[DOLCE] Spacial Location</w:t>
      </w:r>
    </w:p>
    <w:p w14:paraId="5B4A410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AACE2A9" w14:textId="77777777" w:rsidR="00347871" w:rsidRDefault="006B5780" w:rsidP="00922253">
      <w:pPr>
        <w:ind w:left="360"/>
      </w:pPr>
      <w:hyperlink w:anchor="_1aeb4ecaf7c4be68b50678bc9c5f432c" w:history="1">
        <w:r w:rsidR="00347871">
          <w:rPr>
            <w:rStyle w:val="Hyperlink"/>
          </w:rPr>
          <w:t>Container</w:t>
        </w:r>
      </w:hyperlink>
      <w:r w:rsidR="00347871">
        <w:t xml:space="preserve">, </w:t>
      </w:r>
      <w:hyperlink w:anchor="_9e590df8c30230cf3596fa46219d8207" w:history="1">
        <w:r w:rsidR="00347871">
          <w:rPr>
            <w:rStyle w:val="Hyperlink"/>
          </w:rPr>
          <w:t>Spatial Entity</w:t>
        </w:r>
      </w:hyperlink>
    </w:p>
    <w:p w14:paraId="65804DAD" w14:textId="77777777" w:rsidR="00347871" w:rsidRDefault="00347871" w:rsidP="00922253"/>
    <w:p w14:paraId="0630CF5A" w14:textId="77777777" w:rsidR="00347871" w:rsidRDefault="00347871" w:rsidP="00922253">
      <w:pPr>
        <w:pStyle w:val="Heading3"/>
      </w:pPr>
      <w:bookmarkStart w:id="97" w:name="_3b64bfdaa04883f8dad4fa4791bc0b1e"/>
      <w:bookmarkStart w:id="98" w:name="_Toc514933172"/>
      <w:r>
        <w:t>Association Class Physical Containment</w:t>
      </w:r>
      <w:bookmarkEnd w:id="97"/>
      <w:r w:rsidRPr="003A31EC">
        <w:rPr>
          <w:rFonts w:cs="Arial"/>
        </w:rPr>
        <w:t xml:space="preserve"> </w:t>
      </w:r>
      <w:r>
        <w:rPr>
          <w:rFonts w:cs="Arial"/>
        </w:rPr>
        <w:fldChar w:fldCharType="begin"/>
      </w:r>
      <w:r>
        <w:instrText>XE"</w:instrText>
      </w:r>
      <w:r w:rsidRPr="00413D75">
        <w:rPr>
          <w:rFonts w:cs="Arial"/>
        </w:rPr>
        <w:instrText>Physical Containment</w:instrText>
      </w:r>
      <w:r>
        <w:instrText>"</w:instrText>
      </w:r>
      <w:r>
        <w:rPr>
          <w:rFonts w:cs="Arial"/>
        </w:rPr>
        <w:fldChar w:fldCharType="end"/>
      </w:r>
      <w:r w:rsidR="009E71B4">
        <w:rPr>
          <w:rFonts w:cs="Arial"/>
        </w:rPr>
        <w:t xml:space="preserve"> </w:t>
      </w:r>
      <w:r w:rsidR="006F72CA">
        <w:rPr>
          <w:rFonts w:cs="Arial"/>
        </w:rPr>
        <w:t>&lt;&lt;Relationship&gt;&gt;</w:t>
      </w:r>
      <w:bookmarkEnd w:id="98"/>
    </w:p>
    <w:p w14:paraId="198F5995" w14:textId="77777777" w:rsidR="00347871" w:rsidRDefault="00347871" w:rsidP="00922253">
      <w:r>
        <w:t>Location of something physically within a container, including locations.</w:t>
      </w:r>
    </w:p>
    <w:p w14:paraId="2B6C713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A3FF46A" w14:textId="77777777" w:rsidR="00347871" w:rsidRDefault="006B5780" w:rsidP="00922253">
      <w:pPr>
        <w:ind w:left="360"/>
      </w:pPr>
      <w:hyperlink w:anchor="_1877f62457c8a23aa5cbd6053842df7b" w:history="1">
        <w:r w:rsidR="00347871">
          <w:rPr>
            <w:rStyle w:val="Hyperlink"/>
          </w:rPr>
          <w:t>Containment</w:t>
        </w:r>
      </w:hyperlink>
    </w:p>
    <w:p w14:paraId="0290718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A5F4A63" w14:textId="77777777" w:rsidR="00347871" w:rsidRDefault="00096C86" w:rsidP="00922253">
      <w:pPr>
        <w:ind w:firstLine="720"/>
      </w:pPr>
      <w:r w:rsidRPr="006D2E0C">
        <w:rPr>
          <w:noProof/>
        </w:rPr>
        <w:pict w14:anchorId="14FCD0F0">
          <v:shape id="_x0000_i1779" type="#_x0000_t75" alt="-2119250718.emf" style="width:12pt;height:12pt;visibility:visible;mso-wrap-style:square">
            <v:imagedata r:id="rId16" o:title="-2119250718"/>
          </v:shape>
        </w:pict>
      </w:r>
      <w:r w:rsidR="00347871">
        <w:t xml:space="preserve"> physically contains</w:t>
      </w:r>
      <w:r w:rsidR="00347871">
        <w:rPr>
          <w:rFonts w:cs="Arial"/>
        </w:rPr>
        <w:fldChar w:fldCharType="begin"/>
      </w:r>
      <w:r w:rsidR="00347871">
        <w:instrText>XE"</w:instrText>
      </w:r>
      <w:r w:rsidR="00347871" w:rsidRPr="00413D75">
        <w:rPr>
          <w:rFonts w:cs="Arial"/>
        </w:rPr>
        <w:instrText>physically contains</w:instrText>
      </w:r>
      <w:r w:rsidR="00347871">
        <w:instrText>"</w:instrText>
      </w:r>
      <w:r w:rsidR="00347871">
        <w:rPr>
          <w:rFonts w:cs="Arial"/>
        </w:rPr>
        <w:fldChar w:fldCharType="end"/>
      </w:r>
      <w:r w:rsidR="00347871">
        <w:t xml:space="preserve"> : </w:t>
      </w:r>
      <w:hyperlink w:anchor="_9e590df8c30230cf3596fa46219d8207" w:history="1">
        <w:r w:rsidR="00347871">
          <w:rPr>
            <w:rStyle w:val="Hyperlink"/>
          </w:rPr>
          <w:t>Spatial Entity</w:t>
        </w:r>
      </w:hyperlink>
      <w:r w:rsidR="00347871">
        <w:t xml:space="preserve"> [*] </w:t>
      </w:r>
    </w:p>
    <w:p w14:paraId="34B5A0B8" w14:textId="77777777" w:rsidR="00347871" w:rsidRDefault="00347871" w:rsidP="00922253">
      <w:pPr>
        <w:pStyle w:val="BodyText"/>
        <w:spacing w:before="60" w:after="120"/>
        <w:ind w:firstLine="720"/>
      </w:pPr>
      <w:r>
        <w:lastRenderedPageBreak/>
        <w:t>A physical entity contained by another physical entity.{Transitive}</w:t>
      </w:r>
    </w:p>
    <w:p w14:paraId="36E37ADA" w14:textId="77777777" w:rsidR="00347871" w:rsidRDefault="00096C86" w:rsidP="00922253">
      <w:pPr>
        <w:ind w:firstLine="720"/>
      </w:pPr>
      <w:r w:rsidRPr="006D2E0C">
        <w:rPr>
          <w:noProof/>
        </w:rPr>
        <w:pict w14:anchorId="41E84DC5">
          <v:shape id="_x0000_i1778" type="#_x0000_t75" alt="-2119250718.emf" style="width:12pt;height:12pt;visibility:visible;mso-wrap-style:square">
            <v:imagedata r:id="rId16" o:title="-2119250718"/>
          </v:shape>
        </w:pict>
      </w:r>
      <w:r w:rsidR="00347871">
        <w:t xml:space="preserve"> physically within</w:t>
      </w:r>
      <w:r w:rsidR="00347871">
        <w:rPr>
          <w:rFonts w:cs="Arial"/>
        </w:rPr>
        <w:fldChar w:fldCharType="begin"/>
      </w:r>
      <w:r w:rsidR="00347871">
        <w:instrText>XE"</w:instrText>
      </w:r>
      <w:r w:rsidR="00347871" w:rsidRPr="00413D75">
        <w:rPr>
          <w:rFonts w:cs="Arial"/>
        </w:rPr>
        <w:instrText>physically within</w:instrText>
      </w:r>
      <w:r w:rsidR="00347871">
        <w:instrText>"</w:instrText>
      </w:r>
      <w:r w:rsidR="00347871">
        <w:rPr>
          <w:rFonts w:cs="Arial"/>
        </w:rPr>
        <w:fldChar w:fldCharType="end"/>
      </w:r>
      <w:r w:rsidR="00347871">
        <w:t xml:space="preserve"> : </w:t>
      </w:r>
      <w:hyperlink w:anchor="_c51f6620f4070ca06530417d070e3b2f" w:history="1">
        <w:r w:rsidR="00347871">
          <w:rPr>
            <w:rStyle w:val="Hyperlink"/>
          </w:rPr>
          <w:t>Physical Container</w:t>
        </w:r>
      </w:hyperlink>
      <w:r w:rsidR="00347871">
        <w:t xml:space="preserve"> [*] </w:t>
      </w:r>
    </w:p>
    <w:p w14:paraId="4FECC606" w14:textId="77777777" w:rsidR="00347871" w:rsidRDefault="00347871" w:rsidP="00922253">
      <w:pPr>
        <w:pStyle w:val="BodyText"/>
        <w:spacing w:before="60" w:after="120"/>
        <w:ind w:firstLine="720"/>
      </w:pPr>
      <w:r>
        <w:t>Physical container in which the subject physical entity is contained.{transitive}</w:t>
      </w:r>
      <w:r>
        <w:br/>
        <w:t>al</w:t>
      </w:r>
    </w:p>
    <w:p w14:paraId="4975C34C" w14:textId="77777777" w:rsidR="00347871" w:rsidRDefault="00347871" w:rsidP="00922253"/>
    <w:p w14:paraId="45D222C2" w14:textId="77777777" w:rsidR="00347871" w:rsidRDefault="00347871" w:rsidP="00922253">
      <w:pPr>
        <w:pStyle w:val="Heading3"/>
      </w:pPr>
      <w:bookmarkStart w:id="99" w:name="_6222486dad6e56421ff2b320b1f48cf0"/>
      <w:bookmarkStart w:id="100" w:name="_Toc514933173"/>
      <w:r>
        <w:t>Association Class Recieving Container</w:t>
      </w:r>
      <w:bookmarkEnd w:id="99"/>
      <w:r w:rsidRPr="003A31EC">
        <w:rPr>
          <w:rFonts w:cs="Arial"/>
        </w:rPr>
        <w:t xml:space="preserve"> </w:t>
      </w:r>
      <w:r>
        <w:rPr>
          <w:rFonts w:cs="Arial"/>
        </w:rPr>
        <w:fldChar w:fldCharType="begin"/>
      </w:r>
      <w:r>
        <w:instrText>XE"</w:instrText>
      </w:r>
      <w:r w:rsidRPr="00413D75">
        <w:rPr>
          <w:rFonts w:cs="Arial"/>
        </w:rPr>
        <w:instrText>Recieving Container</w:instrText>
      </w:r>
      <w:r>
        <w:instrText>"</w:instrText>
      </w:r>
      <w:r>
        <w:rPr>
          <w:rFonts w:cs="Arial"/>
        </w:rPr>
        <w:fldChar w:fldCharType="end"/>
      </w:r>
      <w:r w:rsidR="009E71B4">
        <w:rPr>
          <w:rFonts w:cs="Arial"/>
        </w:rPr>
        <w:t xml:space="preserve"> </w:t>
      </w:r>
      <w:r w:rsidR="006F72CA">
        <w:rPr>
          <w:rFonts w:cs="Arial"/>
        </w:rPr>
        <w:t>&lt;&lt;Relationship&gt;&gt;</w:t>
      </w:r>
      <w:bookmarkEnd w:id="100"/>
    </w:p>
    <w:p w14:paraId="298C58C0" w14:textId="77777777" w:rsidR="00347871" w:rsidRDefault="00347871" w:rsidP="00922253">
      <w:r>
        <w:t>Relationship between a fill action and the container that is filled with something.</w:t>
      </w:r>
    </w:p>
    <w:p w14:paraId="0835834A" w14:textId="77777777" w:rsidR="00347871" w:rsidRDefault="00096C86" w:rsidP="00922253">
      <w:pPr>
        <w:jc w:val="center"/>
      </w:pPr>
      <w:r w:rsidRPr="006D2E0C">
        <w:rPr>
          <w:noProof/>
        </w:rPr>
        <w:pict w14:anchorId="07FC5C75">
          <v:shape id="Picture 1585237739.emf" o:spid="_x0000_i1777" type="#_x0000_t75" alt="1585237739.emf" style="width:460.2pt;height:209.4pt;visibility:visible;mso-wrap-style:square">
            <v:imagedata r:id="rId31" o:title="1585237739"/>
          </v:shape>
        </w:pict>
      </w:r>
    </w:p>
    <w:p w14:paraId="07FA5094"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Augmented Container</w:t>
      </w:r>
    </w:p>
    <w:p w14:paraId="28F1F51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5534299" w14:textId="77777777" w:rsidR="00347871" w:rsidRDefault="006B5780" w:rsidP="00922253">
      <w:pPr>
        <w:ind w:left="360"/>
      </w:pPr>
      <w:hyperlink w:anchor="_3685cf695580519c9a617067b88d6498" w:history="1">
        <w:r w:rsidR="00347871">
          <w:rPr>
            <w:rStyle w:val="Hyperlink"/>
          </w:rPr>
          <w:t>Effect</w:t>
        </w:r>
      </w:hyperlink>
    </w:p>
    <w:p w14:paraId="462ED4F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DAD5C28" w14:textId="77777777" w:rsidR="00347871" w:rsidRDefault="00096C86" w:rsidP="00922253">
      <w:pPr>
        <w:ind w:firstLine="720"/>
      </w:pPr>
      <w:r w:rsidRPr="006D2E0C">
        <w:rPr>
          <w:noProof/>
        </w:rPr>
        <w:pict w14:anchorId="77739877">
          <v:shape id="_x0000_i1776" type="#_x0000_t75" alt="-2119250718.emf" style="width:12pt;height:12pt;visibility:visible;mso-wrap-style:square">
            <v:imagedata r:id="rId16" o:title="-2119250718"/>
          </v:shape>
        </w:pict>
      </w:r>
      <w:r w:rsidR="00347871">
        <w:t xml:space="preserve"> put into</w:t>
      </w:r>
      <w:r w:rsidR="00347871">
        <w:rPr>
          <w:rFonts w:cs="Arial"/>
        </w:rPr>
        <w:fldChar w:fldCharType="begin"/>
      </w:r>
      <w:r w:rsidR="00347871">
        <w:instrText>XE"</w:instrText>
      </w:r>
      <w:r w:rsidR="00347871" w:rsidRPr="00413D75">
        <w:rPr>
          <w:rFonts w:cs="Arial"/>
        </w:rPr>
        <w:instrText>put into</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14:paraId="4EB51C22" w14:textId="77777777" w:rsidR="00347871" w:rsidRDefault="00347871" w:rsidP="00922253">
      <w:pPr>
        <w:pStyle w:val="BodyText"/>
        <w:spacing w:before="60" w:after="120"/>
        <w:ind w:firstLine="720"/>
      </w:pPr>
      <w:r>
        <w:t>Container that receives something by a fill action.</w:t>
      </w:r>
    </w:p>
    <w:p w14:paraId="150527A2" w14:textId="77777777" w:rsidR="00347871" w:rsidRDefault="00096C86" w:rsidP="00922253">
      <w:pPr>
        <w:ind w:firstLine="720"/>
      </w:pPr>
      <w:r w:rsidRPr="006D2E0C">
        <w:rPr>
          <w:noProof/>
        </w:rPr>
        <w:pict w14:anchorId="28AD14A1">
          <v:shape id="_x0000_i1775" type="#_x0000_t75" alt="-2119250718.emf" style="width:12pt;height:12pt;visibility:visible;mso-wrap-style:square">
            <v:imagedata r:id="rId16" o:title="-2119250718"/>
          </v:shape>
        </w:pict>
      </w:r>
      <w:r w:rsidR="00347871">
        <w:t xml:space="preserve"> filled by</w:t>
      </w:r>
      <w:r w:rsidR="00347871">
        <w:rPr>
          <w:rFonts w:cs="Arial"/>
        </w:rPr>
        <w:fldChar w:fldCharType="begin"/>
      </w:r>
      <w:r w:rsidR="00347871">
        <w:instrText>XE"</w:instrText>
      </w:r>
      <w:r w:rsidR="00347871" w:rsidRPr="00413D75">
        <w:rPr>
          <w:rFonts w:cs="Arial"/>
        </w:rPr>
        <w:instrText>filled by</w:instrText>
      </w:r>
      <w:r w:rsidR="00347871">
        <w:instrText>"</w:instrText>
      </w:r>
      <w:r w:rsidR="00347871">
        <w:rPr>
          <w:rFonts w:cs="Arial"/>
        </w:rPr>
        <w:fldChar w:fldCharType="end"/>
      </w:r>
      <w:r w:rsidR="00347871">
        <w:t xml:space="preserve"> : </w:t>
      </w:r>
      <w:hyperlink w:anchor="_61eeb1ffff8437b395d6c46e9a00bce9" w:history="1">
        <w:r w:rsidR="00347871">
          <w:rPr>
            <w:rStyle w:val="Hyperlink"/>
          </w:rPr>
          <w:t>Add To Container Event</w:t>
        </w:r>
      </w:hyperlink>
      <w:r w:rsidR="00347871">
        <w:t xml:space="preserve"> [*] </w:t>
      </w:r>
    </w:p>
    <w:p w14:paraId="01CE3F2F" w14:textId="77777777" w:rsidR="00347871" w:rsidRDefault="00347871" w:rsidP="00922253">
      <w:pPr>
        <w:pStyle w:val="BodyText"/>
        <w:spacing w:before="60" w:after="120"/>
        <w:ind w:firstLine="720"/>
      </w:pPr>
      <w:r>
        <w:t>Action that puts or moves something into a container or location.</w:t>
      </w:r>
    </w:p>
    <w:p w14:paraId="605A8C92" w14:textId="77777777" w:rsidR="00347871" w:rsidRDefault="00347871" w:rsidP="00922253"/>
    <w:p w14:paraId="0CCF941D" w14:textId="77777777" w:rsidR="00347871" w:rsidRDefault="00347871" w:rsidP="00922253">
      <w:pPr>
        <w:pStyle w:val="Heading3"/>
      </w:pPr>
      <w:bookmarkStart w:id="101" w:name="_11df05ed2fa2a2918be15c30f6c9470c"/>
      <w:bookmarkStart w:id="102" w:name="_Toc514933174"/>
      <w:r>
        <w:t>Class Relocation</w:t>
      </w:r>
      <w:bookmarkEnd w:id="101"/>
      <w:bookmarkEnd w:id="102"/>
      <w:r w:rsidRPr="003A31EC">
        <w:rPr>
          <w:rFonts w:cs="Arial"/>
        </w:rPr>
        <w:t xml:space="preserve"> </w:t>
      </w:r>
      <w:r>
        <w:rPr>
          <w:rFonts w:cs="Arial"/>
        </w:rPr>
        <w:fldChar w:fldCharType="begin"/>
      </w:r>
      <w:r>
        <w:instrText>XE"</w:instrText>
      </w:r>
      <w:r w:rsidRPr="00413D75">
        <w:rPr>
          <w:rFonts w:cs="Arial"/>
        </w:rPr>
        <w:instrText>Relocation</w:instrText>
      </w:r>
      <w:r>
        <w:instrText>"</w:instrText>
      </w:r>
      <w:r>
        <w:rPr>
          <w:rFonts w:cs="Arial"/>
        </w:rPr>
        <w:fldChar w:fldCharType="end"/>
      </w:r>
      <w:r w:rsidR="009E71B4">
        <w:rPr>
          <w:rFonts w:cs="Arial"/>
        </w:rPr>
        <w:t xml:space="preserve"> </w:t>
      </w:r>
    </w:p>
    <w:p w14:paraId="1271C334" w14:textId="77777777" w:rsidR="00347871" w:rsidRDefault="00347871" w:rsidP="00922253">
      <w:r>
        <w:t>The transfer (send/receive) of something between containers or locations. As an Event, the move may be initiated by an actor different from the sender/receiver or may not be caused by an actor.</w:t>
      </w:r>
      <w:r>
        <w:br/>
        <w:t>Examples include movement of a vehicle from one location to another or movement of supplies between warehouses.</w:t>
      </w:r>
    </w:p>
    <w:p w14:paraId="315A4AE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F75AEC" w14:textId="77777777" w:rsidR="00347871" w:rsidRDefault="006B5780" w:rsidP="00922253">
      <w:pPr>
        <w:ind w:left="360"/>
      </w:pPr>
      <w:hyperlink w:anchor="_61eeb1ffff8437b395d6c46e9a00bce9" w:history="1">
        <w:r w:rsidR="00347871">
          <w:rPr>
            <w:rStyle w:val="Hyperlink"/>
          </w:rPr>
          <w:t>Add To Container Event</w:t>
        </w:r>
      </w:hyperlink>
      <w:r w:rsidR="00347871">
        <w:t xml:space="preserve">, </w:t>
      </w:r>
      <w:hyperlink w:anchor="_4efa03b331d042778246c19d03ad9400" w:history="1">
        <w:r w:rsidR="00347871">
          <w:rPr>
            <w:rStyle w:val="Hyperlink"/>
          </w:rPr>
          <w:t>Removal Event</w:t>
        </w:r>
      </w:hyperlink>
    </w:p>
    <w:p w14:paraId="7F6810FB" w14:textId="77777777" w:rsidR="00347871" w:rsidRDefault="00347871" w:rsidP="00922253"/>
    <w:p w14:paraId="56607A1F" w14:textId="77777777" w:rsidR="00347871" w:rsidRDefault="00347871" w:rsidP="00922253">
      <w:pPr>
        <w:pStyle w:val="Heading3"/>
      </w:pPr>
      <w:bookmarkStart w:id="103" w:name="_4efa03b331d042778246c19d03ad9400"/>
      <w:bookmarkStart w:id="104" w:name="_Toc514933175"/>
      <w:r>
        <w:t>Class Removal Event</w:t>
      </w:r>
      <w:bookmarkEnd w:id="103"/>
      <w:bookmarkEnd w:id="104"/>
      <w:r w:rsidRPr="003A31EC">
        <w:rPr>
          <w:rFonts w:cs="Arial"/>
        </w:rPr>
        <w:t xml:space="preserve"> </w:t>
      </w:r>
      <w:r>
        <w:rPr>
          <w:rFonts w:cs="Arial"/>
        </w:rPr>
        <w:fldChar w:fldCharType="begin"/>
      </w:r>
      <w:r>
        <w:instrText>XE"</w:instrText>
      </w:r>
      <w:r w:rsidRPr="00413D75">
        <w:rPr>
          <w:rFonts w:cs="Arial"/>
        </w:rPr>
        <w:instrText>Removal Event</w:instrText>
      </w:r>
      <w:r>
        <w:instrText>"</w:instrText>
      </w:r>
      <w:r>
        <w:rPr>
          <w:rFonts w:cs="Arial"/>
        </w:rPr>
        <w:fldChar w:fldCharType="end"/>
      </w:r>
      <w:r w:rsidR="009E71B4">
        <w:rPr>
          <w:rFonts w:cs="Arial"/>
        </w:rPr>
        <w:t xml:space="preserve"> </w:t>
      </w:r>
    </w:p>
    <w:p w14:paraId="4E39EABA" w14:textId="77777777" w:rsidR="00347871" w:rsidRDefault="00347871" w:rsidP="00922253">
      <w:r>
        <w:t>An event that removes things from containers or locations. This results in the termination of a containment relationship.</w:t>
      </w:r>
    </w:p>
    <w:p w14:paraId="1EEEB7E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71162E5" w14:textId="77777777" w:rsidR="00347871" w:rsidRDefault="006B5780" w:rsidP="00922253">
      <w:pPr>
        <w:ind w:left="360"/>
      </w:pPr>
      <w:hyperlink w:anchor="_87e0521ee6cd51f1af0b277d676c0cdb" w:history="1">
        <w:r w:rsidR="00347871">
          <w:rPr>
            <w:rStyle w:val="Hyperlink"/>
          </w:rPr>
          <w:t>Containment Event</w:t>
        </w:r>
      </w:hyperlink>
    </w:p>
    <w:p w14:paraId="010BC675" w14:textId="77777777" w:rsidR="00347871" w:rsidRDefault="00347871" w:rsidP="00922253"/>
    <w:p w14:paraId="3BC9331F" w14:textId="77777777" w:rsidR="00347871" w:rsidRDefault="00347871" w:rsidP="00922253">
      <w:pPr>
        <w:pStyle w:val="Heading3"/>
      </w:pPr>
      <w:bookmarkStart w:id="105" w:name="_821d46ee17cc71196ae2627d94d21b0e"/>
      <w:bookmarkStart w:id="106" w:name="_Toc514933176"/>
      <w:r>
        <w:t>Association Class Supplying Container</w:t>
      </w:r>
      <w:bookmarkEnd w:id="105"/>
      <w:r w:rsidRPr="003A31EC">
        <w:rPr>
          <w:rFonts w:cs="Arial"/>
        </w:rPr>
        <w:t xml:space="preserve"> </w:t>
      </w:r>
      <w:r>
        <w:rPr>
          <w:rFonts w:cs="Arial"/>
        </w:rPr>
        <w:fldChar w:fldCharType="begin"/>
      </w:r>
      <w:r>
        <w:instrText>XE"</w:instrText>
      </w:r>
      <w:r w:rsidRPr="00413D75">
        <w:rPr>
          <w:rFonts w:cs="Arial"/>
        </w:rPr>
        <w:instrText>Supplying Container</w:instrText>
      </w:r>
      <w:r>
        <w:instrText>"</w:instrText>
      </w:r>
      <w:r>
        <w:rPr>
          <w:rFonts w:cs="Arial"/>
        </w:rPr>
        <w:fldChar w:fldCharType="end"/>
      </w:r>
      <w:r w:rsidR="009E71B4">
        <w:rPr>
          <w:rFonts w:cs="Arial"/>
        </w:rPr>
        <w:t xml:space="preserve"> </w:t>
      </w:r>
      <w:r w:rsidR="006F72CA">
        <w:rPr>
          <w:rFonts w:cs="Arial"/>
        </w:rPr>
        <w:t>&lt;&lt;Relationship&gt;&gt;</w:t>
      </w:r>
      <w:bookmarkEnd w:id="106"/>
    </w:p>
    <w:p w14:paraId="30BB0415" w14:textId="77777777" w:rsidR="00347871" w:rsidRDefault="00347871" w:rsidP="00922253">
      <w:r>
        <w:t>Relationship between a removal action and the container it removes something from.</w:t>
      </w:r>
    </w:p>
    <w:p w14:paraId="11985413" w14:textId="77777777" w:rsidR="00347871" w:rsidRDefault="00096C86" w:rsidP="00922253">
      <w:pPr>
        <w:jc w:val="center"/>
      </w:pPr>
      <w:r w:rsidRPr="006D2E0C">
        <w:rPr>
          <w:noProof/>
        </w:rPr>
        <w:pict w14:anchorId="12FD20A9">
          <v:shape id="Picture -1102889333.emf" o:spid="_x0000_i1774" type="#_x0000_t75" alt="-1102889333.emf" style="width:461.4pt;height:183pt;visibility:visible;mso-wrap-style:square">
            <v:imagedata r:id="rId32" o:title="-1102889333"/>
          </v:shape>
        </w:pict>
      </w:r>
    </w:p>
    <w:p w14:paraId="1BDE2A7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Depleted Container</w:t>
      </w:r>
    </w:p>
    <w:p w14:paraId="350F7DE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E5DF7FC" w14:textId="77777777" w:rsidR="00347871" w:rsidRDefault="006B5780" w:rsidP="00922253">
      <w:pPr>
        <w:ind w:left="360"/>
      </w:pPr>
      <w:hyperlink w:anchor="_3685cf695580519c9a617067b88d6498" w:history="1">
        <w:r w:rsidR="00347871">
          <w:rPr>
            <w:rStyle w:val="Hyperlink"/>
          </w:rPr>
          <w:t>Effect</w:t>
        </w:r>
      </w:hyperlink>
    </w:p>
    <w:p w14:paraId="65FF5C0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07B794E" w14:textId="77777777" w:rsidR="00347871" w:rsidRDefault="00096C86" w:rsidP="00922253">
      <w:pPr>
        <w:ind w:firstLine="720"/>
      </w:pPr>
      <w:r w:rsidRPr="006D2E0C">
        <w:rPr>
          <w:noProof/>
        </w:rPr>
        <w:pict w14:anchorId="13DAA167">
          <v:shape id="_x0000_i1773" type="#_x0000_t75" alt="-2119250718.emf" style="width:12pt;height:12pt;visibility:visible;mso-wrap-style:square">
            <v:imagedata r:id="rId16" o:title="-2119250718"/>
          </v:shape>
        </w:pict>
      </w:r>
      <w:r w:rsidR="00347871">
        <w:t xml:space="preserve"> remove from</w:t>
      </w:r>
      <w:r w:rsidR="00347871">
        <w:rPr>
          <w:rFonts w:cs="Arial"/>
        </w:rPr>
        <w:fldChar w:fldCharType="begin"/>
      </w:r>
      <w:r w:rsidR="00347871">
        <w:instrText>XE"</w:instrText>
      </w:r>
      <w:r w:rsidR="00347871" w:rsidRPr="00413D75">
        <w:rPr>
          <w:rFonts w:cs="Arial"/>
        </w:rPr>
        <w:instrText>remove from</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14:paraId="6BE94E3F" w14:textId="77777777" w:rsidR="00347871" w:rsidRDefault="00347871" w:rsidP="00922253">
      <w:pPr>
        <w:pStyle w:val="BodyText"/>
        <w:spacing w:before="60" w:after="120"/>
        <w:ind w:firstLine="720"/>
      </w:pPr>
      <w:r>
        <w:t>Container (or location) that contained something that is removed.</w:t>
      </w:r>
    </w:p>
    <w:p w14:paraId="706BA777" w14:textId="77777777" w:rsidR="00347871" w:rsidRDefault="00096C86" w:rsidP="00922253">
      <w:pPr>
        <w:ind w:firstLine="720"/>
      </w:pPr>
      <w:r w:rsidRPr="006D2E0C">
        <w:rPr>
          <w:noProof/>
        </w:rPr>
        <w:pict w14:anchorId="456EB420">
          <v:shape id="_x0000_i1772" type="#_x0000_t75" alt="-2119250718.emf" style="width:12pt;height:12pt;visibility:visible;mso-wrap-style:square">
            <v:imagedata r:id="rId16" o:title="-2119250718"/>
          </v:shape>
        </w:pict>
      </w:r>
      <w:r w:rsidR="00347871">
        <w:t xml:space="preserve"> removed by</w:t>
      </w:r>
      <w:r w:rsidR="00347871">
        <w:rPr>
          <w:rFonts w:cs="Arial"/>
        </w:rPr>
        <w:fldChar w:fldCharType="begin"/>
      </w:r>
      <w:r w:rsidR="00347871">
        <w:instrText>XE"</w:instrText>
      </w:r>
      <w:r w:rsidR="00347871" w:rsidRPr="00413D75">
        <w:rPr>
          <w:rFonts w:cs="Arial"/>
        </w:rPr>
        <w:instrText>removed by</w:instrText>
      </w:r>
      <w:r w:rsidR="00347871">
        <w:instrText>"</w:instrText>
      </w:r>
      <w:r w:rsidR="00347871">
        <w:rPr>
          <w:rFonts w:cs="Arial"/>
        </w:rPr>
        <w:fldChar w:fldCharType="end"/>
      </w:r>
      <w:r w:rsidR="00347871">
        <w:t xml:space="preserve"> : </w:t>
      </w:r>
      <w:hyperlink w:anchor="_4efa03b331d042778246c19d03ad9400" w:history="1">
        <w:r w:rsidR="00347871">
          <w:rPr>
            <w:rStyle w:val="Hyperlink"/>
          </w:rPr>
          <w:t>Removal Event</w:t>
        </w:r>
      </w:hyperlink>
      <w:r w:rsidR="00347871">
        <w:t xml:space="preserve"> [0..*] </w:t>
      </w:r>
    </w:p>
    <w:p w14:paraId="6D0485AD" w14:textId="77777777" w:rsidR="00347871" w:rsidRDefault="00347871" w:rsidP="00922253">
      <w:pPr>
        <w:pStyle w:val="BodyText"/>
        <w:spacing w:before="60" w:after="120"/>
        <w:ind w:firstLine="720"/>
      </w:pPr>
      <w:r>
        <w:t>Action that removes something from a container or location.</w:t>
      </w:r>
    </w:p>
    <w:p w14:paraId="61892B04" w14:textId="77777777" w:rsidR="00347871" w:rsidRDefault="00347871" w:rsidP="00922253"/>
    <w:p w14:paraId="66442B51" w14:textId="77777777" w:rsidR="00347871" w:rsidRDefault="00347871" w:rsidP="00922253">
      <w:pPr>
        <w:spacing w:after="200" w:line="276" w:lineRule="auto"/>
        <w:rPr>
          <w:b/>
          <w:bCs/>
          <w:color w:val="365F91"/>
          <w:sz w:val="40"/>
          <w:szCs w:val="40"/>
        </w:rPr>
      </w:pPr>
      <w:r>
        <w:br w:type="page"/>
      </w:r>
    </w:p>
    <w:p w14:paraId="603EADB9" w14:textId="77777777" w:rsidR="00347871" w:rsidRDefault="00347871" w:rsidP="00922253">
      <w:pPr>
        <w:pStyle w:val="Heading2"/>
      </w:pPr>
      <w:bookmarkStart w:id="107" w:name="_Toc514933177"/>
      <w:r>
        <w:t>Concept Library::Control</w:t>
      </w:r>
      <w:bookmarkEnd w:id="107"/>
    </w:p>
    <w:p w14:paraId="5F9B703E" w14:textId="77777777" w:rsidR="00347871" w:rsidRDefault="00347871" w:rsidP="00922253">
      <w:pPr>
        <w:pStyle w:val="BodyText"/>
      </w:pPr>
      <w:r>
        <w:t>Concepts relating to actor's control over resources.</w:t>
      </w:r>
    </w:p>
    <w:p w14:paraId="692DD2C9" w14:textId="77777777" w:rsidR="00347871" w:rsidRDefault="00347871" w:rsidP="00922253">
      <w:pPr>
        <w:pStyle w:val="Heading3"/>
      </w:pPr>
      <w:bookmarkStart w:id="108" w:name="_Toc514933178"/>
      <w:r>
        <w:t>Diagram: Control</w:t>
      </w:r>
      <w:bookmarkEnd w:id="108"/>
    </w:p>
    <w:p w14:paraId="1DFC682D" w14:textId="77777777" w:rsidR="00347871" w:rsidRDefault="00096C86" w:rsidP="00922253">
      <w:pPr>
        <w:jc w:val="center"/>
        <w:rPr>
          <w:rFonts w:cs="Arial"/>
        </w:rPr>
      </w:pPr>
      <w:r w:rsidRPr="006D2E0C">
        <w:rPr>
          <w:noProof/>
        </w:rPr>
        <w:pict w14:anchorId="430102F2">
          <v:shape id="Picture 2095020144.emf" o:spid="_x0000_i1771" type="#_x0000_t75" alt="2095020144.emf" style="width:487.2pt;height:330pt;visibility:visible;mso-wrap-style:square">
            <v:imagedata r:id="rId33" o:title="2095020144"/>
          </v:shape>
        </w:pict>
      </w:r>
    </w:p>
    <w:p w14:paraId="7735433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Control</w:t>
      </w:r>
    </w:p>
    <w:p w14:paraId="515F7528" w14:textId="77777777" w:rsidR="00347871" w:rsidRDefault="00347871" w:rsidP="00922253">
      <w:pPr>
        <w:pStyle w:val="BodyText"/>
      </w:pPr>
      <w:r>
        <w:t>This diagram shows that control is a kind of ability and that possession, ownership and automated control are kinds of control. For each kind of control there are specific kinds of roles involved.</w:t>
      </w:r>
    </w:p>
    <w:p w14:paraId="561E6EF3" w14:textId="77777777" w:rsidR="00347871" w:rsidRDefault="00347871" w:rsidP="00922253">
      <w:pPr>
        <w:pStyle w:val="Heading3"/>
      </w:pPr>
      <w:bookmarkStart w:id="109" w:name="_Toc514933179"/>
      <w:r>
        <w:lastRenderedPageBreak/>
        <w:t>Diagram: Control Authority</w:t>
      </w:r>
      <w:bookmarkEnd w:id="109"/>
    </w:p>
    <w:p w14:paraId="68933DF0" w14:textId="77777777" w:rsidR="00347871" w:rsidRDefault="00096C86" w:rsidP="00922253">
      <w:pPr>
        <w:jc w:val="center"/>
        <w:rPr>
          <w:rFonts w:cs="Arial"/>
        </w:rPr>
      </w:pPr>
      <w:r w:rsidRPr="006D2E0C">
        <w:rPr>
          <w:noProof/>
        </w:rPr>
        <w:pict w14:anchorId="18DAD728">
          <v:shape id="Picture 1801703.emf" o:spid="_x0000_i1770" type="#_x0000_t75" alt="1801703.emf" style="width:487.2pt;height:322.8pt;visibility:visible;mso-wrap-style:square">
            <v:imagedata r:id="rId34" o:title="1801703"/>
          </v:shape>
        </w:pict>
      </w:r>
    </w:p>
    <w:p w14:paraId="73BBFBF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Control Authority</w:t>
      </w:r>
    </w:p>
    <w:p w14:paraId="0DBE6CDB" w14:textId="77777777" w:rsidR="00347871" w:rsidRDefault="00347871" w:rsidP="00922253">
      <w:pPr>
        <w:pStyle w:val="Heading3"/>
      </w:pPr>
      <w:bookmarkStart w:id="110" w:name="_Toc514933180"/>
      <w:r>
        <w:t>Diagram: Custody</w:t>
      </w:r>
      <w:bookmarkEnd w:id="110"/>
    </w:p>
    <w:p w14:paraId="5D62C887" w14:textId="77777777" w:rsidR="00347871" w:rsidRDefault="00096C86" w:rsidP="00922253">
      <w:pPr>
        <w:jc w:val="center"/>
        <w:rPr>
          <w:rFonts w:cs="Arial"/>
        </w:rPr>
      </w:pPr>
      <w:r w:rsidRPr="006D2E0C">
        <w:rPr>
          <w:noProof/>
        </w:rPr>
        <w:pict w14:anchorId="1E7CD9D2">
          <v:shape id="Picture -6987159.emf" o:spid="_x0000_i1769" type="#_x0000_t75" alt="-6987159.emf" style="width:487.2pt;height:160.2pt;visibility:visible;mso-wrap-style:square">
            <v:imagedata r:id="rId35" o:title="-6987159"/>
          </v:shape>
        </w:pict>
      </w:r>
    </w:p>
    <w:p w14:paraId="31B3BB0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Custody</w:t>
      </w:r>
    </w:p>
    <w:p w14:paraId="571A1F01" w14:textId="77777777" w:rsidR="00347871" w:rsidRDefault="00347871" w:rsidP="00922253">
      <w:pPr>
        <w:pStyle w:val="BodyText"/>
      </w:pPr>
      <w:r>
        <w:t>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w:t>
      </w:r>
      <w:r>
        <w:br/>
        <w:t>Custody is the relation between a Custodian and a Managed Entity (Something for which the provenance is interesting).</w:t>
      </w:r>
      <w:r>
        <w:br/>
        <w:t>Trust in a managed entity may also be influenced by the actors that have a capability to impact the resource.</w:t>
      </w:r>
    </w:p>
    <w:p w14:paraId="20245D0E" w14:textId="77777777" w:rsidR="00347871" w:rsidRDefault="00347871" w:rsidP="00922253">
      <w:r>
        <w:t xml:space="preserve"> </w:t>
      </w:r>
    </w:p>
    <w:p w14:paraId="2E12A6F2" w14:textId="77777777" w:rsidR="00347871" w:rsidRDefault="00347871" w:rsidP="00922253"/>
    <w:p w14:paraId="1C9B68FC" w14:textId="77777777" w:rsidR="00347871" w:rsidRDefault="00347871" w:rsidP="00922253">
      <w:pPr>
        <w:pStyle w:val="Heading3"/>
      </w:pPr>
      <w:bookmarkStart w:id="111" w:name="_4a5f789e0663312e51a7733bd354bc59"/>
      <w:bookmarkStart w:id="112" w:name="_Toc514933181"/>
      <w:r>
        <w:t>Class Authority</w:t>
      </w:r>
      <w:bookmarkEnd w:id="111"/>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112"/>
    </w:p>
    <w:p w14:paraId="11174193" w14:textId="77777777" w:rsidR="00347871" w:rsidRDefault="00347871" w:rsidP="00922253">
      <w:r>
        <w:t>An actor with authority over resources such that it can assert policy or behavior.</w:t>
      </w:r>
      <w:r>
        <w:br/>
        <w:t>[ISO 15779:2011] organization, office, or individual responsible for approving equipment, installations or procedures</w:t>
      </w:r>
    </w:p>
    <w:p w14:paraId="443B567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37086DE" w14:textId="77777777" w:rsidR="00347871" w:rsidRDefault="006B5780" w:rsidP="00922253">
      <w:pPr>
        <w:ind w:left="360"/>
      </w:pPr>
      <w:hyperlink w:anchor="_507bb7053aa3a2149393bccfeddb4fa9" w:history="1">
        <w:r w:rsidR="00347871">
          <w:rPr>
            <w:rStyle w:val="Hyperlink"/>
          </w:rPr>
          <w:t>Controlling Actor</w:t>
        </w:r>
      </w:hyperlink>
      <w:r w:rsidR="00347871">
        <w:t xml:space="preserve">, </w:t>
      </w:r>
      <w:hyperlink w:anchor="_e6b0cbf74d66e662c0e3b43efa323757" w:history="1">
        <w:r w:rsidR="00347871">
          <w:rPr>
            <w:rStyle w:val="Hyperlink"/>
          </w:rPr>
          <w:t>Stakeholder</w:t>
        </w:r>
      </w:hyperlink>
    </w:p>
    <w:p w14:paraId="7EF2CD9C" w14:textId="77777777" w:rsidR="00347871" w:rsidRDefault="00347871" w:rsidP="00922253"/>
    <w:p w14:paraId="43C6C724" w14:textId="77777777" w:rsidR="00347871" w:rsidRDefault="00347871" w:rsidP="00922253">
      <w:pPr>
        <w:pStyle w:val="Heading3"/>
      </w:pPr>
      <w:bookmarkStart w:id="113" w:name="_8f442dfb117fa35461a5db505cc40e53"/>
      <w:bookmarkStart w:id="114" w:name="_Toc514933182"/>
      <w:r>
        <w:t>Association Class Control</w:t>
      </w:r>
      <w:bookmarkEnd w:id="113"/>
      <w:r w:rsidRPr="003A31EC">
        <w:rPr>
          <w:rFonts w:cs="Arial"/>
        </w:rPr>
        <w:t xml:space="preserve"> </w:t>
      </w:r>
      <w:r>
        <w:rPr>
          <w:rFonts w:cs="Arial"/>
        </w:rPr>
        <w:fldChar w:fldCharType="begin"/>
      </w:r>
      <w:r>
        <w:instrText>XE"</w:instrText>
      </w:r>
      <w:r w:rsidRPr="00413D75">
        <w:rPr>
          <w:rFonts w:cs="Arial"/>
        </w:rPr>
        <w:instrText>Control</w:instrText>
      </w:r>
      <w:r>
        <w:instrText>"</w:instrText>
      </w:r>
      <w:r>
        <w:rPr>
          <w:rFonts w:cs="Arial"/>
        </w:rPr>
        <w:fldChar w:fldCharType="end"/>
      </w:r>
      <w:r w:rsidR="009E71B4">
        <w:rPr>
          <w:rFonts w:cs="Arial"/>
        </w:rPr>
        <w:t xml:space="preserve"> </w:t>
      </w:r>
      <w:r w:rsidR="006F72CA">
        <w:rPr>
          <w:rFonts w:cs="Arial"/>
        </w:rPr>
        <w:t>&lt;&lt;Relationship&gt;&gt;</w:t>
      </w:r>
      <w:bookmarkEnd w:id="114"/>
    </w:p>
    <w:p w14:paraId="3BD29874" w14:textId="77777777" w:rsidR="00347871" w:rsidRDefault="00347871" w:rsidP="00922253">
      <w:r>
        <w:t>The use or influence of an actor over an entity. This includes subtypes of control representing possession, ownership, leadership. and custody.</w:t>
      </w:r>
      <w:r>
        <w:br/>
        <w:t>[FIBO] Control: the possession by a party, direct or indirect, of the power to direct or cause the direction of the management and policies of a thing, whether through the ownership of voting shares, by contract, or otherwise.</w:t>
      </w:r>
    </w:p>
    <w:p w14:paraId="192F74F5" w14:textId="77777777" w:rsidR="00347871" w:rsidRDefault="00096C86" w:rsidP="00922253">
      <w:pPr>
        <w:jc w:val="center"/>
      </w:pPr>
      <w:r w:rsidRPr="006D2E0C">
        <w:rPr>
          <w:noProof/>
        </w:rPr>
        <w:pict w14:anchorId="36BD2149">
          <v:shape id="Picture 40545426.emf" o:spid="_x0000_i1768" type="#_x0000_t75" alt="40545426.emf" style="width:487.2pt;height:228pt;visibility:visible;mso-wrap-style:square">
            <v:imagedata r:id="rId36" o:title="40545426"/>
          </v:shape>
        </w:pict>
      </w:r>
    </w:p>
    <w:p w14:paraId="4CA6942C"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Control Detail</w:t>
      </w:r>
    </w:p>
    <w:p w14:paraId="2D8F4C8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D77AA23" w14:textId="77777777" w:rsidR="00347871" w:rsidRDefault="006B5780" w:rsidP="00922253">
      <w:pPr>
        <w:ind w:left="360"/>
      </w:pPr>
      <w:hyperlink w:anchor="_0a7e812804f2213995cbeffe776b63fe" w:history="1">
        <w:r w:rsidR="00347871">
          <w:rPr>
            <w:rStyle w:val="Hyperlink"/>
          </w:rPr>
          <w:t>Ability</w:t>
        </w:r>
      </w:hyperlink>
    </w:p>
    <w:p w14:paraId="22C6EB6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4420E29" w14:textId="77777777" w:rsidR="00347871" w:rsidRDefault="00096C86" w:rsidP="00922253">
      <w:pPr>
        <w:ind w:firstLine="720"/>
      </w:pPr>
      <w:r w:rsidRPr="006D2E0C">
        <w:rPr>
          <w:noProof/>
        </w:rPr>
        <w:pict w14:anchorId="10B2B8C0">
          <v:shape id="_x0000_i1767" type="#_x0000_t75" alt="-2119250718.emf" style="width:12pt;height:12pt;visibility:visible;mso-wrap-style:square">
            <v:imagedata r:id="rId16" o:title="-2119250718"/>
          </v:shape>
        </w:pict>
      </w:r>
      <w:r w:rsidR="00347871">
        <w:t xml:space="preserve"> has control over</w:t>
      </w:r>
      <w:r w:rsidR="00347871">
        <w:rPr>
          <w:rFonts w:cs="Arial"/>
        </w:rPr>
        <w:fldChar w:fldCharType="begin"/>
      </w:r>
      <w:r w:rsidR="00347871">
        <w:instrText>XE"</w:instrText>
      </w:r>
      <w:r w:rsidR="00347871" w:rsidRPr="00413D75">
        <w:rPr>
          <w:rFonts w:cs="Arial"/>
        </w:rPr>
        <w:instrText>has control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[1..*] </w:t>
      </w:r>
    </w:p>
    <w:p w14:paraId="35260DC4" w14:textId="77777777" w:rsidR="00347871" w:rsidRDefault="00347871" w:rsidP="00922253">
      <w:pPr>
        <w:pStyle w:val="BodyText"/>
        <w:spacing w:before="60" w:after="120"/>
        <w:ind w:firstLine="720"/>
      </w:pPr>
      <w:r>
        <w:t>Entity which an actor controls in some way - by authority or by possession, by force, etc.</w:t>
      </w:r>
      <w:r>
        <w:br/>
        <w:t>[FIBO] controls</w:t>
      </w:r>
    </w:p>
    <w:p w14:paraId="0FEAEE00" w14:textId="77777777" w:rsidR="00347871" w:rsidRDefault="00096C86" w:rsidP="00922253">
      <w:pPr>
        <w:ind w:firstLine="720"/>
      </w:pPr>
      <w:r w:rsidRPr="006D2E0C">
        <w:rPr>
          <w:noProof/>
        </w:rPr>
        <w:pict w14:anchorId="33665F50">
          <v:shape id="_x0000_i1766" type="#_x0000_t75" alt="-2119250718.emf" style="width:12pt;height:12pt;visibility:visible;mso-wrap-style:square">
            <v:imagedata r:id="rId16" o:title="-2119250718"/>
          </v:shape>
        </w:pict>
      </w:r>
      <w:r w:rsidR="00347871">
        <w:t xml:space="preserve"> is controlled by</w:t>
      </w:r>
      <w:r w:rsidR="00347871">
        <w:rPr>
          <w:rFonts w:cs="Arial"/>
        </w:rPr>
        <w:fldChar w:fldCharType="begin"/>
      </w:r>
      <w:r w:rsidR="00347871">
        <w:instrText>XE"</w:instrText>
      </w:r>
      <w:r w:rsidR="00347871" w:rsidRPr="00413D75">
        <w:rPr>
          <w:rFonts w:cs="Arial"/>
        </w:rPr>
        <w:instrText>is controlled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[1..*] </w:t>
      </w:r>
    </w:p>
    <w:p w14:paraId="42B928A7" w14:textId="77777777" w:rsidR="00347871" w:rsidRDefault="00347871" w:rsidP="00922253">
      <w:pPr>
        <w:pStyle w:val="BodyText"/>
        <w:spacing w:before="60" w:after="120"/>
        <w:ind w:firstLine="720"/>
      </w:pPr>
      <w:r>
        <w:t>Actor which controls a controlled entity in some way.The nature of control may be refined in subtypes.</w:t>
      </w:r>
      <w:r>
        <w:br/>
        <w:t>[FIBO] isControlledBy</w:t>
      </w:r>
    </w:p>
    <w:p w14:paraId="5459606A" w14:textId="77777777" w:rsidR="00347871" w:rsidRDefault="00347871" w:rsidP="00922253"/>
    <w:p w14:paraId="03D4A2DF" w14:textId="77777777" w:rsidR="00347871" w:rsidRDefault="00347871" w:rsidP="00922253">
      <w:pPr>
        <w:pStyle w:val="Heading3"/>
      </w:pPr>
      <w:bookmarkStart w:id="115" w:name="_4d48a0bcc67a2c0d7c362123b26f243b"/>
      <w:bookmarkStart w:id="116" w:name="_Toc514933183"/>
      <w:r>
        <w:t>Class Controlled Entity</w:t>
      </w:r>
      <w:bookmarkEnd w:id="115"/>
      <w:r w:rsidRPr="003A31EC">
        <w:rPr>
          <w:rFonts w:cs="Arial"/>
        </w:rPr>
        <w:t xml:space="preserve"> </w:t>
      </w:r>
      <w:r>
        <w:rPr>
          <w:rFonts w:cs="Arial"/>
        </w:rPr>
        <w:fldChar w:fldCharType="begin"/>
      </w:r>
      <w:r>
        <w:instrText>XE"</w:instrText>
      </w:r>
      <w:r w:rsidRPr="00413D75">
        <w:rPr>
          <w:rFonts w:cs="Arial"/>
        </w:rPr>
        <w:instrText>Controlled Entity</w:instrText>
      </w:r>
      <w:r>
        <w:instrText>"</w:instrText>
      </w:r>
      <w:r>
        <w:rPr>
          <w:rFonts w:cs="Arial"/>
        </w:rPr>
        <w:fldChar w:fldCharType="end"/>
      </w:r>
      <w:r w:rsidR="009E71B4">
        <w:rPr>
          <w:rFonts w:cs="Arial"/>
        </w:rPr>
        <w:t xml:space="preserve"> </w:t>
      </w:r>
      <w:r w:rsidR="006F72CA">
        <w:rPr>
          <w:rFonts w:cs="Arial"/>
        </w:rPr>
        <w:t>&lt;&lt;Role&gt;&gt;</w:t>
      </w:r>
      <w:bookmarkEnd w:id="116"/>
    </w:p>
    <w:p w14:paraId="0F78E8C1" w14:textId="77777777" w:rsidR="00347871" w:rsidRDefault="00347871" w:rsidP="00922253">
      <w:r>
        <w:t>Role of an entity that is controlled by a controlling actor.</w:t>
      </w:r>
      <w:r>
        <w:br/>
        <w:t>[FIBO] ControlledThing: thing over which some party exercises some form of control in some context</w:t>
      </w:r>
    </w:p>
    <w:p w14:paraId="2C86003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2BC412FB"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d442d75c9ac335e7a2aadbc96919fc2d" w:history="1">
        <w:r w:rsidR="00347871">
          <w:rPr>
            <w:rStyle w:val="Hyperlink"/>
          </w:rPr>
          <w:t>Resource</w:t>
        </w:r>
      </w:hyperlink>
    </w:p>
    <w:p w14:paraId="1C18F377" w14:textId="77777777" w:rsidR="00347871" w:rsidRDefault="00347871" w:rsidP="00922253"/>
    <w:p w14:paraId="0440CC43" w14:textId="77777777" w:rsidR="00347871" w:rsidRDefault="00347871" w:rsidP="00922253">
      <w:pPr>
        <w:pStyle w:val="Heading3"/>
      </w:pPr>
      <w:bookmarkStart w:id="117" w:name="_507bb7053aa3a2149393bccfeddb4fa9"/>
      <w:bookmarkStart w:id="118" w:name="_Toc514933184"/>
      <w:r>
        <w:t>Class Controlling Actor</w:t>
      </w:r>
      <w:bookmarkEnd w:id="117"/>
      <w:r w:rsidRPr="003A31EC">
        <w:rPr>
          <w:rFonts w:cs="Arial"/>
        </w:rPr>
        <w:t xml:space="preserve"> </w:t>
      </w:r>
      <w:r>
        <w:rPr>
          <w:rFonts w:cs="Arial"/>
        </w:rPr>
        <w:fldChar w:fldCharType="begin"/>
      </w:r>
      <w:r>
        <w:instrText>XE"</w:instrText>
      </w:r>
      <w:r w:rsidRPr="00413D75">
        <w:rPr>
          <w:rFonts w:cs="Arial"/>
        </w:rPr>
        <w:instrText>Controlling Actor</w:instrText>
      </w:r>
      <w:r>
        <w:instrText>"</w:instrText>
      </w:r>
      <w:r>
        <w:rPr>
          <w:rFonts w:cs="Arial"/>
        </w:rPr>
        <w:fldChar w:fldCharType="end"/>
      </w:r>
      <w:r w:rsidR="009E71B4">
        <w:rPr>
          <w:rFonts w:cs="Arial"/>
        </w:rPr>
        <w:t xml:space="preserve"> </w:t>
      </w:r>
      <w:r w:rsidR="006F72CA">
        <w:rPr>
          <w:rFonts w:cs="Arial"/>
        </w:rPr>
        <w:t>&lt;&lt;Role&gt;&gt;</w:t>
      </w:r>
      <w:bookmarkEnd w:id="118"/>
    </w:p>
    <w:p w14:paraId="44E8EA60" w14:textId="77777777" w:rsidR="00347871" w:rsidRDefault="00347871" w:rsidP="00922253">
      <w:r>
        <w:t>Role of an actor that asserts control over any entity.</w:t>
      </w:r>
      <w:r>
        <w:br/>
        <w:t>[FIBO] ContollingParty: Party which exercises some form of control in some context.</w:t>
      </w:r>
    </w:p>
    <w:p w14:paraId="36743C0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2F48CF" w14:textId="77777777" w:rsidR="00347871" w:rsidRDefault="006B5780" w:rsidP="00922253">
      <w:pPr>
        <w:ind w:left="360"/>
      </w:pPr>
      <w:hyperlink w:anchor="_195976dea0d8187e1656ac43c072c070" w:history="1">
        <w:r w:rsidR="00347871">
          <w:rPr>
            <w:rStyle w:val="Hyperlink"/>
          </w:rPr>
          <w:t>Actor</w:t>
        </w:r>
      </w:hyperlink>
    </w:p>
    <w:p w14:paraId="4509017E" w14:textId="77777777" w:rsidR="00347871" w:rsidRDefault="00347871" w:rsidP="00922253"/>
    <w:p w14:paraId="058B25E1" w14:textId="77777777" w:rsidR="00347871" w:rsidRDefault="00347871" w:rsidP="00922253">
      <w:pPr>
        <w:pStyle w:val="Heading3"/>
      </w:pPr>
      <w:bookmarkStart w:id="119" w:name="_7d2c3b19be89b19c5260905a67814ed5"/>
      <w:bookmarkStart w:id="120" w:name="_Toc514933185"/>
      <w:r>
        <w:t>Class Custodian</w:t>
      </w:r>
      <w:bookmarkEnd w:id="119"/>
      <w:r w:rsidRPr="003A31EC">
        <w:rPr>
          <w:rFonts w:cs="Arial"/>
        </w:rPr>
        <w:t xml:space="preserve"> </w:t>
      </w:r>
      <w:r>
        <w:rPr>
          <w:rFonts w:cs="Arial"/>
        </w:rPr>
        <w:fldChar w:fldCharType="begin"/>
      </w:r>
      <w:r>
        <w:instrText>XE"</w:instrText>
      </w:r>
      <w:r w:rsidRPr="00413D75">
        <w:rPr>
          <w:rFonts w:cs="Arial"/>
        </w:rPr>
        <w:instrText>Custodian</w:instrText>
      </w:r>
      <w:r>
        <w:instrText>"</w:instrText>
      </w:r>
      <w:r>
        <w:rPr>
          <w:rFonts w:cs="Arial"/>
        </w:rPr>
        <w:fldChar w:fldCharType="end"/>
      </w:r>
      <w:r w:rsidR="009E71B4">
        <w:rPr>
          <w:rFonts w:cs="Arial"/>
        </w:rPr>
        <w:t xml:space="preserve"> </w:t>
      </w:r>
      <w:r w:rsidR="006F72CA">
        <w:rPr>
          <w:rFonts w:cs="Arial"/>
        </w:rPr>
        <w:t>&lt;&lt;Role&gt;&gt;</w:t>
      </w:r>
      <w:bookmarkEnd w:id="120"/>
    </w:p>
    <w:p w14:paraId="4638D9D1" w14:textId="77777777" w:rsidR="00347871" w:rsidRDefault="00347871" w:rsidP="00922253">
      <w:r>
        <w:t>An actor who has responsibility for or looks after some managed entity. A Custodian &lt;has custody of&gt; a managed entity via the Custody relation.</w:t>
      </w:r>
    </w:p>
    <w:p w14:paraId="0E08FFC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49D28F" w14:textId="77777777" w:rsidR="00347871" w:rsidRDefault="006B5780" w:rsidP="00922253">
      <w:pPr>
        <w:ind w:left="360"/>
      </w:pPr>
      <w:hyperlink w:anchor="_507bb7053aa3a2149393bccfeddb4fa9" w:history="1">
        <w:r w:rsidR="00347871">
          <w:rPr>
            <w:rStyle w:val="Hyperlink"/>
          </w:rPr>
          <w:t>Controlling Actor</w:t>
        </w:r>
      </w:hyperlink>
    </w:p>
    <w:p w14:paraId="4D1F7A2F" w14:textId="77777777" w:rsidR="00347871" w:rsidRDefault="00347871" w:rsidP="00922253"/>
    <w:p w14:paraId="4B9F4CCB" w14:textId="77777777" w:rsidR="00347871" w:rsidRDefault="00347871" w:rsidP="00922253">
      <w:pPr>
        <w:pStyle w:val="Heading3"/>
      </w:pPr>
      <w:bookmarkStart w:id="121" w:name="_271347192118d3cd9fc21f5e3a95251c"/>
      <w:bookmarkStart w:id="122" w:name="_Toc514933186"/>
      <w:r>
        <w:t>Association Class Custody</w:t>
      </w:r>
      <w:bookmarkEnd w:id="121"/>
      <w:r w:rsidRPr="003A31EC">
        <w:rPr>
          <w:rFonts w:cs="Arial"/>
        </w:rPr>
        <w:t xml:space="preserve"> </w:t>
      </w:r>
      <w:r>
        <w:rPr>
          <w:rFonts w:cs="Arial"/>
        </w:rPr>
        <w:fldChar w:fldCharType="begin"/>
      </w:r>
      <w:r>
        <w:instrText>XE"</w:instrText>
      </w:r>
      <w:r w:rsidRPr="00413D75">
        <w:rPr>
          <w:rFonts w:cs="Arial"/>
        </w:rPr>
        <w:instrText>Custody</w:instrText>
      </w:r>
      <w:r>
        <w:instrText>"</w:instrText>
      </w:r>
      <w:r>
        <w:rPr>
          <w:rFonts w:cs="Arial"/>
        </w:rPr>
        <w:fldChar w:fldCharType="end"/>
      </w:r>
      <w:r w:rsidR="009E71B4">
        <w:rPr>
          <w:rFonts w:cs="Arial"/>
        </w:rPr>
        <w:t xml:space="preserve"> </w:t>
      </w:r>
      <w:r w:rsidR="006F72CA">
        <w:rPr>
          <w:rFonts w:cs="Arial"/>
        </w:rPr>
        <w:t>&lt;&lt;Relationship&gt;&gt;</w:t>
      </w:r>
      <w:bookmarkEnd w:id="122"/>
    </w:p>
    <w:p w14:paraId="3951DAEB" w14:textId="77777777" w:rsidR="00347871" w:rsidRDefault="00347871" w:rsidP="00922253">
      <w:r>
        <w:t xml:space="preserve">The act of a custodian protecting or taking care of a managed entity. </w:t>
      </w:r>
    </w:p>
    <w:p w14:paraId="144834A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1199961" w14:textId="77777777" w:rsidR="00347871" w:rsidRDefault="006B5780" w:rsidP="00922253">
      <w:pPr>
        <w:ind w:left="360"/>
      </w:pPr>
      <w:hyperlink w:anchor="_8f442dfb117fa35461a5db505cc40e53" w:history="1">
        <w:r w:rsidR="00347871">
          <w:rPr>
            <w:rStyle w:val="Hyperlink"/>
          </w:rPr>
          <w:t>Control</w:t>
        </w:r>
      </w:hyperlink>
    </w:p>
    <w:p w14:paraId="3E1DF17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DC5F452" w14:textId="77777777" w:rsidR="00347871" w:rsidRDefault="00096C86" w:rsidP="00922253">
      <w:pPr>
        <w:ind w:firstLine="720"/>
      </w:pPr>
      <w:r w:rsidRPr="006D2E0C">
        <w:rPr>
          <w:noProof/>
        </w:rPr>
        <w:pict w14:anchorId="7963576D">
          <v:shape id="_x0000_i1765" type="#_x0000_t75" alt="-2119250718.emf" style="width:12pt;height:12pt;visibility:visible;mso-wrap-style:square">
            <v:imagedata r:id="rId16" o:title="-2119250718"/>
          </v:shape>
        </w:pict>
      </w:r>
      <w:r w:rsidR="00347871">
        <w:t xml:space="preserve"> has custody of</w:t>
      </w:r>
      <w:r w:rsidR="00347871">
        <w:rPr>
          <w:rFonts w:cs="Arial"/>
        </w:rPr>
        <w:fldChar w:fldCharType="begin"/>
      </w:r>
      <w:r w:rsidR="00347871">
        <w:instrText>XE"</w:instrText>
      </w:r>
      <w:r w:rsidR="00347871" w:rsidRPr="00413D75">
        <w:rPr>
          <w:rFonts w:cs="Arial"/>
        </w:rPr>
        <w:instrText>has custody of</w:instrText>
      </w:r>
      <w:r w:rsidR="00347871">
        <w:instrText>"</w:instrText>
      </w:r>
      <w:r w:rsidR="00347871">
        <w:rPr>
          <w:rFonts w:cs="Arial"/>
        </w:rPr>
        <w:fldChar w:fldCharType="end"/>
      </w:r>
      <w:r w:rsidR="00347871">
        <w:t xml:space="preserve"> : </w:t>
      </w:r>
      <w:hyperlink w:anchor="_fa25954c316823a26f32a9c5cd5b327f" w:history="1">
        <w:r w:rsidR="00347871">
          <w:rPr>
            <w:rStyle w:val="Hyperlink"/>
          </w:rPr>
          <w:t>Managed Entity</w:t>
        </w:r>
      </w:hyperlink>
      <w:r w:rsidR="00347871">
        <w:t xml:space="preserve"> [*] </w:t>
      </w:r>
    </w:p>
    <w:p w14:paraId="4E3AB233" w14:textId="77777777" w:rsidR="00347871" w:rsidRDefault="00347871" w:rsidP="00922253">
      <w:pPr>
        <w:pStyle w:val="BodyText"/>
        <w:spacing w:before="60" w:after="120"/>
        <w:ind w:firstLine="720"/>
      </w:pPr>
      <w:r>
        <w:t>The entity a custodian has custody of.</w:t>
      </w:r>
    </w:p>
    <w:p w14:paraId="3CD32226" w14:textId="77777777" w:rsidR="00347871" w:rsidRDefault="00096C86" w:rsidP="00922253">
      <w:pPr>
        <w:ind w:firstLine="720"/>
      </w:pPr>
      <w:r w:rsidRPr="006D2E0C">
        <w:rPr>
          <w:noProof/>
        </w:rPr>
        <w:pict w14:anchorId="731DE8DB">
          <v:shape id="_x0000_i1764" type="#_x0000_t75" alt="-2119250718.emf" style="width:12pt;height:12pt;visibility:visible;mso-wrap-style:square">
            <v:imagedata r:id="rId16" o:title="-2119250718"/>
          </v:shape>
        </w:pict>
      </w:r>
      <w:r w:rsidR="00347871">
        <w:t xml:space="preserve"> in the custody of</w:t>
      </w:r>
      <w:r w:rsidR="00347871">
        <w:rPr>
          <w:rFonts w:cs="Arial"/>
        </w:rPr>
        <w:fldChar w:fldCharType="begin"/>
      </w:r>
      <w:r w:rsidR="00347871">
        <w:instrText>XE"</w:instrText>
      </w:r>
      <w:r w:rsidR="00347871" w:rsidRPr="00413D75">
        <w:rPr>
          <w:rFonts w:cs="Arial"/>
        </w:rPr>
        <w:instrText>in the custody of</w:instrText>
      </w:r>
      <w:r w:rsidR="00347871">
        <w:instrText>"</w:instrText>
      </w:r>
      <w:r w:rsidR="00347871">
        <w:rPr>
          <w:rFonts w:cs="Arial"/>
        </w:rPr>
        <w:fldChar w:fldCharType="end"/>
      </w:r>
      <w:r w:rsidR="00347871">
        <w:t xml:space="preserve"> : </w:t>
      </w:r>
      <w:hyperlink w:anchor="_7d2c3b19be89b19c5260905a67814ed5" w:history="1">
        <w:r w:rsidR="00347871">
          <w:rPr>
            <w:rStyle w:val="Hyperlink"/>
          </w:rPr>
          <w:t>Custodian</w:t>
        </w:r>
      </w:hyperlink>
      <w:r w:rsidR="00347871">
        <w:t xml:space="preserve"> [*] </w:t>
      </w:r>
    </w:p>
    <w:p w14:paraId="0AD1DA8F" w14:textId="77777777" w:rsidR="00347871" w:rsidRDefault="00347871" w:rsidP="00922253">
      <w:pPr>
        <w:pStyle w:val="BodyText"/>
        <w:spacing w:before="60" w:after="120"/>
        <w:ind w:firstLine="720"/>
      </w:pPr>
      <w:r>
        <w:t>The custodian of a managed entity.</w:t>
      </w:r>
    </w:p>
    <w:p w14:paraId="2FBA4FC1" w14:textId="77777777" w:rsidR="00347871" w:rsidRDefault="00347871" w:rsidP="00922253"/>
    <w:p w14:paraId="1992749C" w14:textId="77777777" w:rsidR="00347871" w:rsidRDefault="00347871" w:rsidP="00922253">
      <w:pPr>
        <w:pStyle w:val="Heading3"/>
      </w:pPr>
      <w:bookmarkStart w:id="123" w:name="_b1c3e61ef186511b88619091be4bf8c5"/>
      <w:bookmarkStart w:id="124" w:name="_Toc514933187"/>
      <w:r>
        <w:t>Class Leader</w:t>
      </w:r>
      <w:bookmarkEnd w:id="123"/>
      <w:r w:rsidRPr="003A31EC">
        <w:rPr>
          <w:rFonts w:cs="Arial"/>
        </w:rPr>
        <w:t xml:space="preserve"> </w:t>
      </w:r>
      <w:r>
        <w:rPr>
          <w:rFonts w:cs="Arial"/>
        </w:rPr>
        <w:fldChar w:fldCharType="begin"/>
      </w:r>
      <w:r>
        <w:instrText>XE"</w:instrText>
      </w:r>
      <w:r w:rsidRPr="00413D75">
        <w:rPr>
          <w:rFonts w:cs="Arial"/>
        </w:rPr>
        <w:instrText>Leader</w:instrText>
      </w:r>
      <w:r>
        <w:instrText>"</w:instrText>
      </w:r>
      <w:r>
        <w:rPr>
          <w:rFonts w:cs="Arial"/>
        </w:rPr>
        <w:fldChar w:fldCharType="end"/>
      </w:r>
      <w:r w:rsidR="009E71B4">
        <w:rPr>
          <w:rFonts w:cs="Arial"/>
        </w:rPr>
        <w:t xml:space="preserve"> </w:t>
      </w:r>
      <w:r w:rsidR="006F72CA">
        <w:rPr>
          <w:rFonts w:cs="Arial"/>
        </w:rPr>
        <w:t>&lt;&lt;Role&gt;&gt;</w:t>
      </w:r>
      <w:bookmarkEnd w:id="124"/>
    </w:p>
    <w:p w14:paraId="229041D1" w14:textId="77777777" w:rsidR="00347871" w:rsidRDefault="00347871" w:rsidP="00922253">
      <w:r>
        <w:t>A person who leads or commands a group, organization, or country.</w:t>
      </w:r>
    </w:p>
    <w:p w14:paraId="1339AAC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65A0C9B" w14:textId="77777777" w:rsidR="00347871" w:rsidRDefault="006B5780" w:rsidP="00922253">
      <w:pPr>
        <w:ind w:left="360"/>
      </w:pPr>
      <w:hyperlink w:anchor="_4a5f789e0663312e51a7733bd354bc59" w:history="1">
        <w:r w:rsidR="00347871">
          <w:rPr>
            <w:rStyle w:val="Hyperlink"/>
          </w:rPr>
          <w:t>Authority</w:t>
        </w:r>
      </w:hyperlink>
      <w:r w:rsidR="00347871">
        <w:t xml:space="preserve">, </w:t>
      </w:r>
      <w:hyperlink w:anchor="_507bb7053aa3a2149393bccfeddb4fa9" w:history="1">
        <w:r w:rsidR="00347871">
          <w:rPr>
            <w:rStyle w:val="Hyperlink"/>
          </w:rPr>
          <w:t>Controlling Actor</w:t>
        </w:r>
      </w:hyperlink>
      <w:r w:rsidR="00347871">
        <w:t xml:space="preserve">, </w:t>
      </w:r>
      <w:hyperlink w:anchor="_157ac1adcbaae23e042fcf3180241290" w:history="1">
        <w:r w:rsidR="00347871">
          <w:rPr>
            <w:rStyle w:val="Hyperlink"/>
          </w:rPr>
          <w:t>Person</w:t>
        </w:r>
      </w:hyperlink>
    </w:p>
    <w:p w14:paraId="67A26E7F" w14:textId="77777777" w:rsidR="00347871" w:rsidRDefault="00347871" w:rsidP="00922253"/>
    <w:p w14:paraId="5D75F652" w14:textId="77777777" w:rsidR="00347871" w:rsidRDefault="00347871" w:rsidP="00922253">
      <w:pPr>
        <w:pStyle w:val="Heading3"/>
      </w:pPr>
      <w:bookmarkStart w:id="125" w:name="_85866e13c53dabf70f71957be763c357"/>
      <w:bookmarkStart w:id="126" w:name="_Toc514933188"/>
      <w:r>
        <w:t>Association Class Leadership</w:t>
      </w:r>
      <w:bookmarkEnd w:id="125"/>
      <w:r w:rsidRPr="003A31EC">
        <w:rPr>
          <w:rFonts w:cs="Arial"/>
        </w:rPr>
        <w:t xml:space="preserve"> </w:t>
      </w:r>
      <w:r>
        <w:rPr>
          <w:rFonts w:cs="Arial"/>
        </w:rPr>
        <w:fldChar w:fldCharType="begin"/>
      </w:r>
      <w:r>
        <w:instrText>XE"</w:instrText>
      </w:r>
      <w:r w:rsidRPr="00413D75">
        <w:rPr>
          <w:rFonts w:cs="Arial"/>
        </w:rPr>
        <w:instrText>Leadership</w:instrText>
      </w:r>
      <w:r>
        <w:instrText>"</w:instrText>
      </w:r>
      <w:r>
        <w:rPr>
          <w:rFonts w:cs="Arial"/>
        </w:rPr>
        <w:fldChar w:fldCharType="end"/>
      </w:r>
      <w:r w:rsidR="009E71B4">
        <w:rPr>
          <w:rFonts w:cs="Arial"/>
        </w:rPr>
        <w:t xml:space="preserve"> </w:t>
      </w:r>
      <w:r w:rsidR="006F72CA">
        <w:rPr>
          <w:rFonts w:cs="Arial"/>
        </w:rPr>
        <w:t>&lt;&lt;Relationship&gt;&gt;</w:t>
      </w:r>
      <w:bookmarkEnd w:id="126"/>
    </w:p>
    <w:p w14:paraId="11778F1E" w14:textId="77777777" w:rsidR="00347871" w:rsidRDefault="00347871" w:rsidP="00922253">
      <w:r>
        <w:t>An person leading or governing an organization.</w:t>
      </w:r>
    </w:p>
    <w:p w14:paraId="32BA37E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CFEA59B" w14:textId="77777777" w:rsidR="00347871" w:rsidRDefault="006B5780" w:rsidP="00922253">
      <w:pPr>
        <w:ind w:left="360"/>
      </w:pPr>
      <w:hyperlink w:anchor="_8f442dfb117fa35461a5db505cc40e53" w:history="1">
        <w:r w:rsidR="00347871">
          <w:rPr>
            <w:rStyle w:val="Hyperlink"/>
          </w:rPr>
          <w:t>Control</w:t>
        </w:r>
      </w:hyperlink>
      <w:r w:rsidR="00347871">
        <w:t xml:space="preserve">, </w:t>
      </w:r>
      <w:hyperlink w:anchor="_d06b691513d0174ce802a66e18cc491c" w:history="1">
        <w:r w:rsidR="00347871">
          <w:rPr>
            <w:rStyle w:val="Hyperlink"/>
          </w:rPr>
          <w:t>Membership</w:t>
        </w:r>
      </w:hyperlink>
      <w:r w:rsidR="00347871">
        <w:t xml:space="preserve">, </w:t>
      </w:r>
      <w:hyperlink w:anchor="_f0d91357f050da149bdfd91d0cc35f66" w:history="1">
        <w:r w:rsidR="00347871">
          <w:rPr>
            <w:rStyle w:val="Hyperlink"/>
          </w:rPr>
          <w:t>Subject to Authority</w:t>
        </w:r>
      </w:hyperlink>
    </w:p>
    <w:p w14:paraId="4023F03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DC4588F" w14:textId="77777777" w:rsidR="00347871" w:rsidRDefault="00096C86" w:rsidP="00922253">
      <w:pPr>
        <w:ind w:firstLine="720"/>
      </w:pPr>
      <w:r w:rsidRPr="006D2E0C">
        <w:rPr>
          <w:noProof/>
        </w:rPr>
        <w:pict w14:anchorId="5D7B07ED">
          <v:shape id="_x0000_i1763" type="#_x0000_t75" alt="-2119250718.emf" style="width:12pt;height:12pt;visibility:visible;mso-wrap-style:square">
            <v:imagedata r:id="rId16" o:title="-2119250718"/>
          </v:shape>
        </w:pict>
      </w:r>
      <w:r w:rsidR="00347871">
        <w:t xml:space="preserve"> leads</w:t>
      </w:r>
      <w:r w:rsidR="00347871">
        <w:rPr>
          <w:rFonts w:cs="Arial"/>
        </w:rPr>
        <w:fldChar w:fldCharType="begin"/>
      </w:r>
      <w:r w:rsidR="00347871">
        <w:instrText>XE"</w:instrText>
      </w:r>
      <w:r w:rsidR="00347871" w:rsidRPr="00413D75">
        <w:rPr>
          <w:rFonts w:cs="Arial"/>
        </w:rPr>
        <w:instrText>leads</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[1..*] </w:t>
      </w:r>
    </w:p>
    <w:p w14:paraId="30863E37" w14:textId="77777777" w:rsidR="00347871" w:rsidRDefault="00347871" w:rsidP="00922253">
      <w:pPr>
        <w:pStyle w:val="BodyText"/>
        <w:spacing w:before="60" w:after="120"/>
        <w:ind w:firstLine="720"/>
      </w:pPr>
      <w:r>
        <w:t>An organization a person leads.</w:t>
      </w:r>
    </w:p>
    <w:p w14:paraId="290D9CC6" w14:textId="77777777" w:rsidR="00347871" w:rsidRDefault="00096C86" w:rsidP="00922253">
      <w:pPr>
        <w:ind w:firstLine="720"/>
      </w:pPr>
      <w:r w:rsidRPr="006D2E0C">
        <w:rPr>
          <w:noProof/>
        </w:rPr>
        <w:pict w14:anchorId="53EBFE5E">
          <v:shape id="_x0000_i1762" type="#_x0000_t75" alt="-2119250718.emf" style="width:12pt;height:12pt;visibility:visible;mso-wrap-style:square">
            <v:imagedata r:id="rId16" o:title="-2119250718"/>
          </v:shape>
        </w:pict>
      </w:r>
      <w:r w:rsidR="00347871">
        <w:t xml:space="preserve"> has leader</w:t>
      </w:r>
      <w:r w:rsidR="00347871">
        <w:rPr>
          <w:rFonts w:cs="Arial"/>
        </w:rPr>
        <w:fldChar w:fldCharType="begin"/>
      </w:r>
      <w:r w:rsidR="00347871">
        <w:instrText>XE"</w:instrText>
      </w:r>
      <w:r w:rsidR="00347871" w:rsidRPr="00413D75">
        <w:rPr>
          <w:rFonts w:cs="Arial"/>
        </w:rPr>
        <w:instrText>has leader</w:instrText>
      </w:r>
      <w:r w:rsidR="00347871">
        <w:instrText>"</w:instrText>
      </w:r>
      <w:r w:rsidR="00347871">
        <w:rPr>
          <w:rFonts w:cs="Arial"/>
        </w:rPr>
        <w:fldChar w:fldCharType="end"/>
      </w:r>
      <w:r w:rsidR="00347871">
        <w:t xml:space="preserve"> : </w:t>
      </w:r>
      <w:hyperlink w:anchor="_b1c3e61ef186511b88619091be4bf8c5" w:history="1">
        <w:r w:rsidR="00347871">
          <w:rPr>
            <w:rStyle w:val="Hyperlink"/>
          </w:rPr>
          <w:t>Leader</w:t>
        </w:r>
      </w:hyperlink>
      <w:r w:rsidR="00347871">
        <w:t xml:space="preserve"> [*] </w:t>
      </w:r>
    </w:p>
    <w:p w14:paraId="0A4414C6" w14:textId="77777777" w:rsidR="00347871" w:rsidRDefault="00347871" w:rsidP="00922253">
      <w:pPr>
        <w:pStyle w:val="BodyText"/>
        <w:spacing w:before="60" w:after="120"/>
        <w:ind w:firstLine="720"/>
      </w:pPr>
      <w:r>
        <w:t>A person leading or directing an organization.</w:t>
      </w:r>
    </w:p>
    <w:p w14:paraId="70DDB649" w14:textId="77777777" w:rsidR="00347871" w:rsidRDefault="00347871" w:rsidP="00922253"/>
    <w:p w14:paraId="04A6FDDE" w14:textId="77777777" w:rsidR="00347871" w:rsidRDefault="00347871" w:rsidP="00922253">
      <w:pPr>
        <w:pStyle w:val="Heading3"/>
      </w:pPr>
      <w:bookmarkStart w:id="127" w:name="_fa25954c316823a26f32a9c5cd5b327f"/>
      <w:bookmarkStart w:id="128" w:name="_Toc514933189"/>
      <w:r>
        <w:lastRenderedPageBreak/>
        <w:t>Class Managed Entity</w:t>
      </w:r>
      <w:bookmarkEnd w:id="127"/>
      <w:r w:rsidRPr="003A31EC">
        <w:rPr>
          <w:rFonts w:cs="Arial"/>
        </w:rPr>
        <w:t xml:space="preserve"> </w:t>
      </w:r>
      <w:r>
        <w:rPr>
          <w:rFonts w:cs="Arial"/>
        </w:rPr>
        <w:fldChar w:fldCharType="begin"/>
      </w:r>
      <w:r>
        <w:instrText>XE"</w:instrText>
      </w:r>
      <w:r w:rsidRPr="00413D75">
        <w:rPr>
          <w:rFonts w:cs="Arial"/>
        </w:rPr>
        <w:instrText>Managed Entity</w:instrText>
      </w:r>
      <w:r>
        <w:instrText>"</w:instrText>
      </w:r>
      <w:r>
        <w:rPr>
          <w:rFonts w:cs="Arial"/>
        </w:rPr>
        <w:fldChar w:fldCharType="end"/>
      </w:r>
      <w:r w:rsidR="009E71B4">
        <w:rPr>
          <w:rFonts w:cs="Arial"/>
        </w:rPr>
        <w:t xml:space="preserve"> </w:t>
      </w:r>
      <w:r w:rsidR="006F72CA">
        <w:rPr>
          <w:rFonts w:cs="Arial"/>
        </w:rPr>
        <w:t>&lt;&lt;Role&gt;&gt;</w:t>
      </w:r>
      <w:bookmarkEnd w:id="128"/>
    </w:p>
    <w:p w14:paraId="1565DE21" w14:textId="77777777" w:rsidR="00347871" w:rsidRDefault="00347871" w:rsidP="00922253">
      <w:r>
        <w:t>Any entity for which the custody of or access to the entity is managed such that it can be trusted or protected. A managed entity is in the custody of a custodian via the Custody relation.</w:t>
      </w:r>
    </w:p>
    <w:p w14:paraId="00075F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5E66360" w14:textId="77777777" w:rsidR="00347871" w:rsidRDefault="006B5780" w:rsidP="00922253">
      <w:pPr>
        <w:ind w:left="360"/>
      </w:pPr>
      <w:hyperlink w:anchor="_4d48a0bcc67a2c0d7c362123b26f243b" w:history="1">
        <w:r w:rsidR="00347871">
          <w:rPr>
            <w:rStyle w:val="Hyperlink"/>
          </w:rPr>
          <w:t>Controlled Entity</w:t>
        </w:r>
      </w:hyperlink>
    </w:p>
    <w:p w14:paraId="627F191D" w14:textId="77777777" w:rsidR="00347871" w:rsidRDefault="00347871" w:rsidP="00922253"/>
    <w:p w14:paraId="40F360B3" w14:textId="77777777" w:rsidR="00347871" w:rsidRDefault="00347871" w:rsidP="00922253">
      <w:pPr>
        <w:pStyle w:val="Heading3"/>
      </w:pPr>
      <w:bookmarkStart w:id="129" w:name="_90cc2c8d05e13d3e38226f3d23f5829e"/>
      <w:bookmarkStart w:id="130" w:name="_Toc514933190"/>
      <w:r>
        <w:t>Class Owner</w:t>
      </w:r>
      <w:bookmarkEnd w:id="129"/>
      <w:r w:rsidRPr="003A31EC">
        <w:rPr>
          <w:rFonts w:cs="Arial"/>
        </w:rPr>
        <w:t xml:space="preserve"> </w:t>
      </w:r>
      <w:r>
        <w:rPr>
          <w:rFonts w:cs="Arial"/>
        </w:rPr>
        <w:fldChar w:fldCharType="begin"/>
      </w:r>
      <w:r>
        <w:instrText>XE"</w:instrText>
      </w:r>
      <w:r w:rsidRPr="00413D75">
        <w:rPr>
          <w:rFonts w:cs="Arial"/>
        </w:rPr>
        <w:instrText>Owner</w:instrText>
      </w:r>
      <w:r>
        <w:instrText>"</w:instrText>
      </w:r>
      <w:r>
        <w:rPr>
          <w:rFonts w:cs="Arial"/>
        </w:rPr>
        <w:fldChar w:fldCharType="end"/>
      </w:r>
      <w:r w:rsidR="009E71B4">
        <w:rPr>
          <w:rFonts w:cs="Arial"/>
        </w:rPr>
        <w:t xml:space="preserve"> </w:t>
      </w:r>
      <w:r w:rsidR="006F72CA">
        <w:rPr>
          <w:rFonts w:cs="Arial"/>
        </w:rPr>
        <w:t>&lt;&lt;Role&gt;&gt;</w:t>
      </w:r>
      <w:bookmarkEnd w:id="130"/>
    </w:p>
    <w:p w14:paraId="53D193D5" w14:textId="77777777" w:rsidR="00347871" w:rsidRDefault="00347871" w:rsidP="00922253">
      <w:r>
        <w:t>Role of an actor that owns property.</w:t>
      </w:r>
      <w:r>
        <w:br/>
        <w:t>[FIBO] Owner: A party in the ownership role; one that owns something. The thing owned is an Asset to that Party.</w:t>
      </w:r>
    </w:p>
    <w:p w14:paraId="2A2146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9928502" w14:textId="77777777" w:rsidR="00347871" w:rsidRDefault="006B5780" w:rsidP="00922253">
      <w:pPr>
        <w:ind w:left="360"/>
      </w:pPr>
      <w:hyperlink w:anchor="_507bb7053aa3a2149393bccfeddb4fa9" w:history="1">
        <w:r w:rsidR="00347871">
          <w:rPr>
            <w:rStyle w:val="Hyperlink"/>
          </w:rPr>
          <w:t>Controlling Actor</w:t>
        </w:r>
      </w:hyperlink>
    </w:p>
    <w:p w14:paraId="65058ECB" w14:textId="77777777" w:rsidR="00347871" w:rsidRDefault="00347871" w:rsidP="00922253"/>
    <w:p w14:paraId="2143DF42" w14:textId="77777777" w:rsidR="00347871" w:rsidRDefault="00347871" w:rsidP="00922253">
      <w:pPr>
        <w:pStyle w:val="Heading3"/>
      </w:pPr>
      <w:bookmarkStart w:id="131" w:name="_e1393984540cef024b3f9f4731cd3dc4"/>
      <w:bookmarkStart w:id="132" w:name="_Toc514933191"/>
      <w:r>
        <w:t>Association Class Ownership Control</w:t>
      </w:r>
      <w:bookmarkEnd w:id="131"/>
      <w:r w:rsidRPr="003A31EC">
        <w:rPr>
          <w:rFonts w:cs="Arial"/>
        </w:rPr>
        <w:t xml:space="preserve"> </w:t>
      </w:r>
      <w:r>
        <w:rPr>
          <w:rFonts w:cs="Arial"/>
        </w:rPr>
        <w:fldChar w:fldCharType="begin"/>
      </w:r>
      <w:r>
        <w:instrText>XE"</w:instrText>
      </w:r>
      <w:r w:rsidRPr="00413D75">
        <w:rPr>
          <w:rFonts w:cs="Arial"/>
        </w:rPr>
        <w:instrText>Ownership Control</w:instrText>
      </w:r>
      <w:r>
        <w:instrText>"</w:instrText>
      </w:r>
      <w:r>
        <w:rPr>
          <w:rFonts w:cs="Arial"/>
        </w:rPr>
        <w:fldChar w:fldCharType="end"/>
      </w:r>
      <w:r w:rsidR="009E71B4">
        <w:rPr>
          <w:rFonts w:cs="Arial"/>
        </w:rPr>
        <w:t xml:space="preserve"> </w:t>
      </w:r>
      <w:r w:rsidR="006F72CA">
        <w:rPr>
          <w:rFonts w:cs="Arial"/>
        </w:rPr>
        <w:t>&lt;&lt;Relationship&gt;&gt;</w:t>
      </w:r>
      <w:bookmarkEnd w:id="132"/>
    </w:p>
    <w:p w14:paraId="43D8B4D4" w14:textId="77777777" w:rsidR="00347871" w:rsidRDefault="00347871" w:rsidP="00922253">
      <w:r>
        <w:t>Relationship defining the ownership of property by an owner.</w:t>
      </w:r>
      <w:r>
        <w:br/>
        <w:t>[FIBO] Ownership: Ownership is the context in which some Party is said to own some Independent Thing. The Party is defined as such due to its being the owning party to that Thing.</w:t>
      </w:r>
    </w:p>
    <w:p w14:paraId="6B9DF84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64B0F78" w14:textId="77777777" w:rsidR="00347871" w:rsidRDefault="006B5780" w:rsidP="00922253">
      <w:pPr>
        <w:ind w:left="360"/>
      </w:pPr>
      <w:hyperlink w:anchor="_8f442dfb117fa35461a5db505cc40e53" w:history="1">
        <w:r w:rsidR="00347871">
          <w:rPr>
            <w:rStyle w:val="Hyperlink"/>
          </w:rPr>
          <w:t>Control</w:t>
        </w:r>
      </w:hyperlink>
    </w:p>
    <w:p w14:paraId="289D275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FFA1529" w14:textId="77777777" w:rsidR="00347871" w:rsidRDefault="00096C86" w:rsidP="00922253">
      <w:pPr>
        <w:ind w:firstLine="720"/>
      </w:pPr>
      <w:r w:rsidRPr="006D2E0C">
        <w:rPr>
          <w:noProof/>
        </w:rPr>
        <w:pict w14:anchorId="1F8A2BE0">
          <v:shape id="_x0000_i1761" type="#_x0000_t75" alt="-2119250718.emf" style="width:12pt;height:12pt;visibility:visible;mso-wrap-style:square">
            <v:imagedata r:id="rId16" o:title="-2119250718"/>
          </v:shape>
        </w:pict>
      </w:r>
      <w:r w:rsidR="00347871">
        <w:t xml:space="preserve"> owns</w:t>
      </w:r>
      <w:r w:rsidR="00347871">
        <w:rPr>
          <w:rFonts w:cs="Arial"/>
        </w:rPr>
        <w:fldChar w:fldCharType="begin"/>
      </w:r>
      <w:r w:rsidR="00347871">
        <w:instrText>XE"</w:instrText>
      </w:r>
      <w:r w:rsidR="00347871" w:rsidRPr="00413D75">
        <w:rPr>
          <w:rFonts w:cs="Arial"/>
        </w:rPr>
        <w:instrText>owns</w:instrText>
      </w:r>
      <w:r w:rsidR="00347871">
        <w:instrText>"</w:instrText>
      </w:r>
      <w:r w:rsidR="00347871">
        <w:rPr>
          <w:rFonts w:cs="Arial"/>
        </w:rPr>
        <w:fldChar w:fldCharType="end"/>
      </w:r>
      <w:r w:rsidR="00347871">
        <w:t xml:space="preserve"> : </w:t>
      </w:r>
      <w:hyperlink w:anchor="_8d969c2b976d84a32fc547eecb772cb9" w:history="1">
        <w:r w:rsidR="00347871">
          <w:rPr>
            <w:rStyle w:val="Hyperlink"/>
          </w:rPr>
          <w:t>Property</w:t>
        </w:r>
      </w:hyperlink>
      <w:r w:rsidR="00347871">
        <w:t xml:space="preserve"> [1..*] </w:t>
      </w:r>
    </w:p>
    <w:p w14:paraId="280A8B5B" w14:textId="77777777" w:rsidR="00347871" w:rsidRDefault="00347871" w:rsidP="00922253">
      <w:pPr>
        <w:pStyle w:val="BodyText"/>
        <w:spacing w:before="60" w:after="120"/>
        <w:ind w:firstLine="720"/>
      </w:pPr>
      <w:r>
        <w:t>Property owned by an owner.</w:t>
      </w:r>
      <w:r>
        <w:br/>
        <w:t xml:space="preserve">[FIBO] owns: to have (something) as one's own, possess </w:t>
      </w:r>
    </w:p>
    <w:p w14:paraId="3790E425" w14:textId="77777777" w:rsidR="00347871" w:rsidRDefault="00096C86" w:rsidP="00922253">
      <w:pPr>
        <w:ind w:firstLine="720"/>
      </w:pPr>
      <w:r w:rsidRPr="006D2E0C">
        <w:rPr>
          <w:noProof/>
        </w:rPr>
        <w:pict w14:anchorId="12C1EE0B">
          <v:shape id="_x0000_i1760" type="#_x0000_t75" alt="-2119250718.emf" style="width:12pt;height:12pt;visibility:visible;mso-wrap-style:square">
            <v:imagedata r:id="rId16" o:title="-2119250718"/>
          </v:shape>
        </w:pict>
      </w:r>
      <w:r w:rsidR="00347871">
        <w:t xml:space="preserve"> owned by</w:t>
      </w:r>
      <w:r w:rsidR="00347871">
        <w:rPr>
          <w:rFonts w:cs="Arial"/>
        </w:rPr>
        <w:fldChar w:fldCharType="begin"/>
      </w:r>
      <w:r w:rsidR="00347871">
        <w:instrText>XE"</w:instrText>
      </w:r>
      <w:r w:rsidR="00347871" w:rsidRPr="00413D75">
        <w:rPr>
          <w:rFonts w:cs="Arial"/>
        </w:rPr>
        <w:instrText>owned by</w:instrText>
      </w:r>
      <w:r w:rsidR="00347871">
        <w:instrText>"</w:instrText>
      </w:r>
      <w:r w:rsidR="00347871">
        <w:rPr>
          <w:rFonts w:cs="Arial"/>
        </w:rPr>
        <w:fldChar w:fldCharType="end"/>
      </w:r>
      <w:r w:rsidR="00347871">
        <w:t xml:space="preserve"> : </w:t>
      </w:r>
      <w:hyperlink w:anchor="_90cc2c8d05e13d3e38226f3d23f5829e" w:history="1">
        <w:r w:rsidR="00347871">
          <w:rPr>
            <w:rStyle w:val="Hyperlink"/>
          </w:rPr>
          <w:t>Owner</w:t>
        </w:r>
      </w:hyperlink>
      <w:r w:rsidR="00347871">
        <w:t xml:space="preserve"> [1..*] </w:t>
      </w:r>
    </w:p>
    <w:p w14:paraId="4C8D4139" w14:textId="77777777" w:rsidR="00347871" w:rsidRDefault="00347871" w:rsidP="00922253">
      <w:pPr>
        <w:pStyle w:val="BodyText"/>
        <w:spacing w:before="60" w:after="120"/>
        <w:ind w:firstLine="720"/>
      </w:pPr>
      <w:r>
        <w:t>Owner of an entity as property.</w:t>
      </w:r>
      <w:r>
        <w:br/>
        <w:t>[FIBO] isOwnedBy: identifies the party that owns the asset.</w:t>
      </w:r>
      <w:r>
        <w:br/>
        <w:t>[NIEM] ItemOwner</w:t>
      </w:r>
    </w:p>
    <w:p w14:paraId="620C031E" w14:textId="77777777" w:rsidR="00347871" w:rsidRDefault="00347871" w:rsidP="00922253"/>
    <w:p w14:paraId="01E086D2" w14:textId="77777777" w:rsidR="00347871" w:rsidRDefault="00347871" w:rsidP="00922253">
      <w:pPr>
        <w:pStyle w:val="Heading3"/>
      </w:pPr>
      <w:bookmarkStart w:id="133" w:name="_d5ec41b972579269d172646d29c3d688"/>
      <w:bookmarkStart w:id="134" w:name="_Toc514933192"/>
      <w:r>
        <w:t>Association Class Possession</w:t>
      </w:r>
      <w:bookmarkEnd w:id="133"/>
      <w:r w:rsidRPr="003A31EC">
        <w:rPr>
          <w:rFonts w:cs="Arial"/>
        </w:rPr>
        <w:t xml:space="preserve"> </w:t>
      </w:r>
      <w:r>
        <w:rPr>
          <w:rFonts w:cs="Arial"/>
        </w:rPr>
        <w:fldChar w:fldCharType="begin"/>
      </w:r>
      <w:r>
        <w:instrText>XE"</w:instrText>
      </w:r>
      <w:r w:rsidRPr="00413D75">
        <w:rPr>
          <w:rFonts w:cs="Arial"/>
        </w:rPr>
        <w:instrText>Possession</w:instrText>
      </w:r>
      <w:r>
        <w:instrText>"</w:instrText>
      </w:r>
      <w:r>
        <w:rPr>
          <w:rFonts w:cs="Arial"/>
        </w:rPr>
        <w:fldChar w:fldCharType="end"/>
      </w:r>
      <w:r w:rsidR="009E71B4">
        <w:rPr>
          <w:rFonts w:cs="Arial"/>
        </w:rPr>
        <w:t xml:space="preserve"> </w:t>
      </w:r>
      <w:r w:rsidR="006F72CA">
        <w:rPr>
          <w:rFonts w:cs="Arial"/>
        </w:rPr>
        <w:t>&lt;&lt;Relationship&gt;&gt;</w:t>
      </w:r>
      <w:bookmarkEnd w:id="134"/>
    </w:p>
    <w:p w14:paraId="1DA0CF81" w14:textId="77777777" w:rsidR="00347871" w:rsidRDefault="00347871" w:rsidP="00922253">
      <w:r>
        <w:t>A relationship defining the physical possession of an item.</w:t>
      </w:r>
    </w:p>
    <w:p w14:paraId="3D45379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372A7C0" w14:textId="77777777" w:rsidR="00347871" w:rsidRDefault="006B5780" w:rsidP="00922253">
      <w:pPr>
        <w:ind w:left="360"/>
      </w:pPr>
      <w:hyperlink w:anchor="_8f442dfb117fa35461a5db505cc40e53" w:history="1">
        <w:r w:rsidR="00347871">
          <w:rPr>
            <w:rStyle w:val="Hyperlink"/>
          </w:rPr>
          <w:t>Control</w:t>
        </w:r>
      </w:hyperlink>
    </w:p>
    <w:p w14:paraId="009A28F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521AE98" w14:textId="77777777" w:rsidR="00347871" w:rsidRDefault="00096C86" w:rsidP="00922253">
      <w:pPr>
        <w:ind w:firstLine="720"/>
      </w:pPr>
      <w:r w:rsidRPr="006D2E0C">
        <w:rPr>
          <w:noProof/>
        </w:rPr>
        <w:pict w14:anchorId="34D5E248">
          <v:shape id="_x0000_i1759" type="#_x0000_t75" alt="-2119250718.emf" style="width:12pt;height:12pt;visibility:visible;mso-wrap-style:square">
            <v:imagedata r:id="rId16" o:title="-2119250718"/>
          </v:shape>
        </w:pict>
      </w:r>
      <w:r w:rsidR="00347871">
        <w:t xml:space="preserve"> possesses</w:t>
      </w:r>
      <w:r w:rsidR="00347871">
        <w:rPr>
          <w:rFonts w:cs="Arial"/>
        </w:rPr>
        <w:fldChar w:fldCharType="begin"/>
      </w:r>
      <w:r w:rsidR="00347871">
        <w:instrText>XE"</w:instrText>
      </w:r>
      <w:r w:rsidR="00347871" w:rsidRPr="00413D75">
        <w:rPr>
          <w:rFonts w:cs="Arial"/>
        </w:rPr>
        <w:instrText>possesses</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14:paraId="6833DF86" w14:textId="77777777" w:rsidR="00347871" w:rsidRDefault="00347871" w:rsidP="00922253">
      <w:pPr>
        <w:pStyle w:val="BodyText"/>
        <w:spacing w:before="60" w:after="120"/>
        <w:ind w:firstLine="720"/>
      </w:pPr>
      <w:r>
        <w:t>A controlled entity in the physical possession of a controlling actor.</w:t>
      </w:r>
    </w:p>
    <w:p w14:paraId="29130903" w14:textId="77777777" w:rsidR="00347871" w:rsidRDefault="00096C86" w:rsidP="00922253">
      <w:pPr>
        <w:ind w:firstLine="720"/>
      </w:pPr>
      <w:r w:rsidRPr="006D2E0C">
        <w:rPr>
          <w:noProof/>
        </w:rPr>
        <w:pict w14:anchorId="0C56A62C">
          <v:shape id="_x0000_i1758" type="#_x0000_t75" alt="-2119250718.emf" style="width:12pt;height:12pt;visibility:visible;mso-wrap-style:square">
            <v:imagedata r:id="rId16" o:title="-2119250718"/>
          </v:shape>
        </w:pict>
      </w:r>
      <w:r w:rsidR="00347871">
        <w:t xml:space="preserve"> is possessed by</w:t>
      </w:r>
      <w:r w:rsidR="00347871">
        <w:rPr>
          <w:rFonts w:cs="Arial"/>
        </w:rPr>
        <w:fldChar w:fldCharType="begin"/>
      </w:r>
      <w:r w:rsidR="00347871">
        <w:instrText>XE"</w:instrText>
      </w:r>
      <w:r w:rsidR="00347871" w:rsidRPr="00413D75">
        <w:rPr>
          <w:rFonts w:cs="Arial"/>
        </w:rPr>
        <w:instrText>is possessed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 </w:t>
      </w:r>
    </w:p>
    <w:p w14:paraId="5A4D747B" w14:textId="77777777" w:rsidR="00347871" w:rsidRDefault="00347871" w:rsidP="00922253">
      <w:pPr>
        <w:pStyle w:val="BodyText"/>
        <w:spacing w:before="60" w:after="120"/>
        <w:ind w:firstLine="720"/>
      </w:pPr>
      <w:r>
        <w:t>The actor that possesses the subject controlled entity.</w:t>
      </w:r>
      <w:r>
        <w:br/>
        <w:t>[NIEM] ItemPossessor</w:t>
      </w:r>
    </w:p>
    <w:p w14:paraId="687A7BF5" w14:textId="77777777" w:rsidR="00347871" w:rsidRDefault="00347871" w:rsidP="00922253"/>
    <w:p w14:paraId="3DF247B6" w14:textId="77777777" w:rsidR="00347871" w:rsidRDefault="00347871" w:rsidP="00922253">
      <w:pPr>
        <w:pStyle w:val="Heading3"/>
      </w:pPr>
      <w:bookmarkStart w:id="135" w:name="_8d969c2b976d84a32fc547eecb772cb9"/>
      <w:bookmarkStart w:id="136" w:name="_Toc514933193"/>
      <w:r>
        <w:t>Class Property</w:t>
      </w:r>
      <w:bookmarkEnd w:id="135"/>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r w:rsidR="009E71B4">
        <w:rPr>
          <w:rFonts w:cs="Arial"/>
        </w:rPr>
        <w:t xml:space="preserve"> </w:t>
      </w:r>
      <w:r w:rsidR="006F72CA">
        <w:rPr>
          <w:rFonts w:cs="Arial"/>
        </w:rPr>
        <w:t>&lt;&lt;Role&gt;&gt;</w:t>
      </w:r>
      <w:bookmarkEnd w:id="136"/>
    </w:p>
    <w:p w14:paraId="12B5E591" w14:textId="77777777" w:rsidR="00347871" w:rsidRDefault="00347871" w:rsidP="00922253">
      <w:r>
        <w:t>Role of an entity which has an owner.</w:t>
      </w:r>
      <w:r>
        <w:br/>
        <w:t>[FIBO] Asset: A thing held by some party and having some value.</w:t>
      </w:r>
    </w:p>
    <w:p w14:paraId="673493F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671E201B" w14:textId="77777777" w:rsidR="00347871" w:rsidRDefault="006B5780" w:rsidP="00922253">
      <w:pPr>
        <w:ind w:left="360"/>
      </w:pPr>
      <w:hyperlink w:anchor="_4d48a0bcc67a2c0d7c362123b26f243b" w:history="1">
        <w:r w:rsidR="00347871">
          <w:rPr>
            <w:rStyle w:val="Hyperlink"/>
          </w:rPr>
          <w:t>Controlled Entity</w:t>
        </w:r>
      </w:hyperlink>
    </w:p>
    <w:p w14:paraId="09C2ABCA" w14:textId="77777777" w:rsidR="00347871" w:rsidRDefault="00347871" w:rsidP="00922253"/>
    <w:p w14:paraId="0C452127" w14:textId="77777777" w:rsidR="00347871" w:rsidRDefault="00347871" w:rsidP="00922253">
      <w:pPr>
        <w:pStyle w:val="Heading3"/>
      </w:pPr>
      <w:bookmarkStart w:id="137" w:name="_f0d91357f050da149bdfd91d0cc35f66"/>
      <w:bookmarkStart w:id="138" w:name="_Toc514933194"/>
      <w:r>
        <w:t>Association Class Subject to Authority</w:t>
      </w:r>
      <w:bookmarkEnd w:id="137"/>
      <w:r w:rsidRPr="003A31EC">
        <w:rPr>
          <w:rFonts w:cs="Arial"/>
        </w:rPr>
        <w:t xml:space="preserve"> </w:t>
      </w:r>
      <w:r>
        <w:rPr>
          <w:rFonts w:cs="Arial"/>
        </w:rPr>
        <w:fldChar w:fldCharType="begin"/>
      </w:r>
      <w:r>
        <w:instrText>XE"</w:instrText>
      </w:r>
      <w:r w:rsidRPr="00413D75">
        <w:rPr>
          <w:rFonts w:cs="Arial"/>
        </w:rPr>
        <w:instrText>Subject to Authority</w:instrText>
      </w:r>
      <w:r>
        <w:instrText>"</w:instrText>
      </w:r>
      <w:r>
        <w:rPr>
          <w:rFonts w:cs="Arial"/>
        </w:rPr>
        <w:fldChar w:fldCharType="end"/>
      </w:r>
      <w:r w:rsidR="009E71B4">
        <w:rPr>
          <w:rFonts w:cs="Arial"/>
        </w:rPr>
        <w:t xml:space="preserve"> </w:t>
      </w:r>
      <w:r w:rsidR="006F72CA">
        <w:rPr>
          <w:rFonts w:cs="Arial"/>
        </w:rPr>
        <w:t>&lt;&lt;Relationship&gt;&gt;</w:t>
      </w:r>
      <w:bookmarkEnd w:id="138"/>
    </w:p>
    <w:p w14:paraId="5315948E" w14:textId="77777777" w:rsidR="00347871" w:rsidRDefault="00347871" w:rsidP="00922253">
      <w:r>
        <w:t>The relationship between an authority and what it has authority over.</w:t>
      </w:r>
    </w:p>
    <w:p w14:paraId="7DF0FF0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1756C0B" w14:textId="77777777" w:rsidR="00347871" w:rsidRDefault="006B5780" w:rsidP="00922253">
      <w:pPr>
        <w:ind w:left="360"/>
      </w:pPr>
      <w:hyperlink w:anchor="_8f442dfb117fa35461a5db505cc40e53" w:history="1">
        <w:r w:rsidR="00347871">
          <w:rPr>
            <w:rStyle w:val="Hyperlink"/>
          </w:rPr>
          <w:t>Control</w:t>
        </w:r>
      </w:hyperlink>
    </w:p>
    <w:p w14:paraId="30BE9F1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BE90414" w14:textId="77777777" w:rsidR="00347871" w:rsidRDefault="00096C86" w:rsidP="00922253">
      <w:pPr>
        <w:ind w:firstLine="720"/>
      </w:pPr>
      <w:r w:rsidRPr="006D2E0C">
        <w:rPr>
          <w:noProof/>
        </w:rPr>
        <w:pict w14:anchorId="73319A6E">
          <v:shape id="_x0000_i1757" type="#_x0000_t75" alt="-2119250718.emf" style="width:12pt;height:12pt;visibility:visible;mso-wrap-style:square">
            <v:imagedata r:id="rId16" o:title="-2119250718"/>
          </v:shape>
        </w:pict>
      </w:r>
      <w:r w:rsidR="00347871">
        <w:t xml:space="preserve"> has authority over</w:t>
      </w:r>
      <w:r w:rsidR="00347871">
        <w:rPr>
          <w:rFonts w:cs="Arial"/>
        </w:rPr>
        <w:fldChar w:fldCharType="begin"/>
      </w:r>
      <w:r w:rsidR="00347871">
        <w:instrText>XE"</w:instrText>
      </w:r>
      <w:r w:rsidR="00347871" w:rsidRPr="00413D75">
        <w:rPr>
          <w:rFonts w:cs="Arial"/>
        </w:rPr>
        <w:instrText>has authority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14:paraId="554E2FE2" w14:textId="77777777" w:rsidR="00347871" w:rsidRDefault="00347871" w:rsidP="00922253">
      <w:pPr>
        <w:pStyle w:val="BodyText"/>
        <w:spacing w:before="60" w:after="120"/>
        <w:ind w:firstLine="720"/>
      </w:pPr>
      <w:r>
        <w:t>Resource an authority has authority over - may influence in some by setting policy or defining requirements.</w:t>
      </w:r>
      <w:r>
        <w:br/>
        <w:t>[FIBO] governs</w:t>
      </w:r>
    </w:p>
    <w:p w14:paraId="338FC8EB" w14:textId="77777777" w:rsidR="00347871" w:rsidRDefault="00096C86" w:rsidP="00922253">
      <w:pPr>
        <w:ind w:firstLine="720"/>
      </w:pPr>
      <w:r w:rsidRPr="006D2E0C">
        <w:rPr>
          <w:noProof/>
        </w:rPr>
        <w:pict w14:anchorId="50FE73DB">
          <v:shape id="_x0000_i1756" type="#_x0000_t75" alt="-2119250718.emf" style="width:12pt;height:12pt;visibility:visible;mso-wrap-style:square">
            <v:imagedata r:id="rId16" o:title="-2119250718"/>
          </v:shape>
        </w:pict>
      </w:r>
      <w:r w:rsidR="00347871">
        <w:t xml:space="preserve"> is subject to authority</w:t>
      </w:r>
      <w:r w:rsidR="00347871">
        <w:rPr>
          <w:rFonts w:cs="Arial"/>
        </w:rPr>
        <w:fldChar w:fldCharType="begin"/>
      </w:r>
      <w:r w:rsidR="00347871">
        <w:instrText>XE"</w:instrText>
      </w:r>
      <w:r w:rsidR="00347871" w:rsidRPr="00413D75">
        <w:rPr>
          <w:rFonts w:cs="Arial"/>
        </w:rPr>
        <w:instrText>is subject to authority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 </w:t>
      </w:r>
    </w:p>
    <w:p w14:paraId="2E1BB4B7" w14:textId="77777777" w:rsidR="00347871" w:rsidRDefault="00347871" w:rsidP="00922253">
      <w:pPr>
        <w:pStyle w:val="BodyText"/>
        <w:spacing w:before="60" w:after="120"/>
        <w:ind w:firstLine="720"/>
      </w:pPr>
      <w:r>
        <w:t>The authority that has some control over a resource.</w:t>
      </w:r>
      <w:r>
        <w:br/>
        <w:t>[FIBO] isGovernedBy</w:t>
      </w:r>
    </w:p>
    <w:p w14:paraId="77F0A60C" w14:textId="77777777" w:rsidR="00347871" w:rsidRDefault="00347871" w:rsidP="00922253"/>
    <w:p w14:paraId="661F04D5" w14:textId="77777777" w:rsidR="00347871" w:rsidRDefault="00347871" w:rsidP="00922253">
      <w:pPr>
        <w:spacing w:after="200" w:line="276" w:lineRule="auto"/>
        <w:rPr>
          <w:b/>
          <w:bCs/>
          <w:color w:val="365F91"/>
          <w:sz w:val="40"/>
          <w:szCs w:val="40"/>
        </w:rPr>
      </w:pPr>
      <w:r>
        <w:br w:type="page"/>
      </w:r>
    </w:p>
    <w:p w14:paraId="4F093D90" w14:textId="77777777" w:rsidR="00347871" w:rsidRDefault="00347871" w:rsidP="00922253">
      <w:pPr>
        <w:pStyle w:val="Heading2"/>
      </w:pPr>
      <w:bookmarkStart w:id="139" w:name="_Toc514933195"/>
      <w:r>
        <w:t>Concept Library::Credentials</w:t>
      </w:r>
      <w:bookmarkEnd w:id="139"/>
    </w:p>
    <w:p w14:paraId="308BA384" w14:textId="77777777" w:rsidR="00347871" w:rsidRDefault="00347871" w:rsidP="00922253">
      <w:pPr>
        <w:pStyle w:val="BodyText"/>
      </w:pPr>
      <w:r>
        <w:t>Concepts relating to identity and credential management.</w:t>
      </w:r>
    </w:p>
    <w:p w14:paraId="780CCF7F" w14:textId="77777777" w:rsidR="00347871" w:rsidRDefault="00347871" w:rsidP="00922253">
      <w:pPr>
        <w:pStyle w:val="Heading3"/>
      </w:pPr>
      <w:bookmarkStart w:id="140" w:name="_Toc514933196"/>
      <w:r>
        <w:t>Diagram: Credentials and Managed Identifiers</w:t>
      </w:r>
      <w:bookmarkEnd w:id="140"/>
    </w:p>
    <w:p w14:paraId="1E814575" w14:textId="77777777" w:rsidR="00347871" w:rsidRDefault="00096C86" w:rsidP="00922253">
      <w:pPr>
        <w:jc w:val="center"/>
        <w:rPr>
          <w:rFonts w:cs="Arial"/>
        </w:rPr>
      </w:pPr>
      <w:r w:rsidRPr="006D2E0C">
        <w:rPr>
          <w:noProof/>
        </w:rPr>
        <w:pict w14:anchorId="4CAF892D">
          <v:shape id="Picture 750574201.emf" o:spid="_x0000_i1755" type="#_x0000_t75" alt="750574201.emf" style="width:487.2pt;height:313.8pt;visibility:visible;mso-wrap-style:square">
            <v:imagedata r:id="rId37" o:title="750574201"/>
          </v:shape>
        </w:pict>
      </w:r>
    </w:p>
    <w:p w14:paraId="605258F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Credentials and Managed Identifiers</w:t>
      </w:r>
    </w:p>
    <w:p w14:paraId="522BF62A" w14:textId="77777777" w:rsidR="00347871" w:rsidRDefault="00347871" w:rsidP="00922253">
      <w:r>
        <w:t xml:space="preserve"> </w:t>
      </w:r>
    </w:p>
    <w:p w14:paraId="7B8F7B73" w14:textId="77777777" w:rsidR="00347871" w:rsidRDefault="00347871" w:rsidP="00922253"/>
    <w:p w14:paraId="4A7FF4F2" w14:textId="77777777" w:rsidR="00347871" w:rsidRDefault="00347871" w:rsidP="00922253">
      <w:pPr>
        <w:pStyle w:val="Heading3"/>
      </w:pPr>
      <w:bookmarkStart w:id="141" w:name="_ea0690ae8bfc1688a4dd7cf88bcf9b19"/>
      <w:bookmarkStart w:id="142" w:name="_Toc514933197"/>
      <w:r>
        <w:t>Association Actor Identifier of Credential</w:t>
      </w:r>
      <w:bookmarkEnd w:id="141"/>
      <w:bookmarkEnd w:id="142"/>
      <w:r w:rsidRPr="003A31EC">
        <w:rPr>
          <w:rFonts w:cs="Arial"/>
        </w:rPr>
        <w:t xml:space="preserve"> </w:t>
      </w:r>
      <w:r>
        <w:rPr>
          <w:rFonts w:cs="Arial"/>
        </w:rPr>
        <w:fldChar w:fldCharType="begin"/>
      </w:r>
      <w:r>
        <w:instrText>XE"</w:instrText>
      </w:r>
      <w:r w:rsidRPr="00413D75">
        <w:rPr>
          <w:rFonts w:cs="Arial"/>
        </w:rPr>
        <w:instrText>Actor Identifier of Credential</w:instrText>
      </w:r>
      <w:r>
        <w:instrText>"</w:instrText>
      </w:r>
      <w:r>
        <w:rPr>
          <w:rFonts w:cs="Arial"/>
        </w:rPr>
        <w:fldChar w:fldCharType="end"/>
      </w:r>
      <w:r w:rsidR="009E71B4">
        <w:rPr>
          <w:rFonts w:cs="Arial"/>
        </w:rPr>
        <w:t xml:space="preserve"> </w:t>
      </w:r>
    </w:p>
    <w:p w14:paraId="29E4BFA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7995E68" w14:textId="77777777" w:rsidR="00347871" w:rsidRDefault="00096C86" w:rsidP="00922253">
      <w:pPr>
        <w:ind w:firstLine="720"/>
      </w:pPr>
      <w:r w:rsidRPr="006D2E0C">
        <w:rPr>
          <w:noProof/>
        </w:rPr>
        <w:pict w14:anchorId="052E5D6A">
          <v:shape id="_x0000_i1754" type="#_x0000_t75" alt="607475252.emf" style="width:12pt;height:12pt;visibility:visible;mso-wrap-style:square">
            <v:imagedata r:id="rId38" o:title="607475252"/>
          </v:shape>
        </w:pict>
      </w:r>
      <w:r w:rsidR="00347871">
        <w:t xml:space="preserve"> credential identifier</w:t>
      </w:r>
      <w:r w:rsidR="00347871">
        <w:rPr>
          <w:rFonts w:cs="Arial"/>
        </w:rPr>
        <w:fldChar w:fldCharType="begin"/>
      </w:r>
      <w:r w:rsidR="00347871">
        <w:instrText>XE"</w:instrText>
      </w:r>
      <w:r w:rsidR="00347871" w:rsidRPr="00413D75">
        <w:rPr>
          <w:rFonts w:cs="Arial"/>
        </w:rPr>
        <w:instrText>credential identifier</w:instrText>
      </w:r>
      <w:r w:rsidR="00347871">
        <w:instrText>"</w:instrText>
      </w:r>
      <w:r w:rsidR="00347871">
        <w:rPr>
          <w:rFonts w:cs="Arial"/>
        </w:rPr>
        <w:fldChar w:fldCharType="end"/>
      </w:r>
      <w:r w:rsidR="00347871">
        <w:t xml:space="preserve"> : </w:t>
      </w:r>
      <w:hyperlink w:anchor="_c188b17866737a10aeb8be3165b5f97f" w:history="1">
        <w:r w:rsidR="00347871">
          <w:rPr>
            <w:rStyle w:val="Hyperlink"/>
          </w:rPr>
          <w:t>Managed Actor Identifier</w:t>
        </w:r>
      </w:hyperlink>
      <w:r w:rsidR="00347871">
        <w:t xml:space="preserve"> </w:t>
      </w:r>
    </w:p>
    <w:p w14:paraId="61C79578" w14:textId="77777777" w:rsidR="00347871" w:rsidRDefault="00347871" w:rsidP="00922253">
      <w:pPr>
        <w:pStyle w:val="BodyText"/>
        <w:spacing w:before="60" w:after="120"/>
        <w:ind w:firstLine="720"/>
      </w:pPr>
      <w:r>
        <w:t>Managed identifier used by a credential to identify the credential and/or actor.</w:t>
      </w:r>
    </w:p>
    <w:p w14:paraId="40BE06B1" w14:textId="77777777" w:rsidR="00347871" w:rsidRDefault="00096C86" w:rsidP="00922253">
      <w:pPr>
        <w:ind w:firstLine="720"/>
      </w:pPr>
      <w:r w:rsidRPr="006D2E0C">
        <w:rPr>
          <w:noProof/>
        </w:rPr>
        <w:pict w14:anchorId="5EC26BB8">
          <v:shape id="_x0000_i1753" type="#_x0000_t75" alt="607475252.emf" style="width:12pt;height:12pt;visibility:visible;mso-wrap-style:square">
            <v:imagedata r:id="rId38" o:title="607475252"/>
          </v:shape>
        </w:pict>
      </w:r>
      <w:r w:rsidR="00347871">
        <w:t xml:space="preserve"> referenced by credential</w:t>
      </w:r>
      <w:r w:rsidR="00347871">
        <w:rPr>
          <w:rFonts w:cs="Arial"/>
        </w:rPr>
        <w:fldChar w:fldCharType="begin"/>
      </w:r>
      <w:r w:rsidR="00347871">
        <w:instrText>XE"</w:instrText>
      </w:r>
      <w:r w:rsidR="00347871" w:rsidRPr="00413D75">
        <w:rPr>
          <w:rFonts w:cs="Arial"/>
        </w:rPr>
        <w:instrText>referenced by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14:paraId="551395EE" w14:textId="77777777" w:rsidR="00347871" w:rsidRDefault="00347871" w:rsidP="00922253">
      <w:pPr>
        <w:pStyle w:val="BodyText"/>
        <w:spacing w:before="60" w:after="120"/>
        <w:ind w:firstLine="720"/>
      </w:pPr>
      <w:r>
        <w:t>A credential that use the subject managed identifier to identify the credential or actor.</w:t>
      </w:r>
    </w:p>
    <w:p w14:paraId="6B6BBF4C" w14:textId="77777777" w:rsidR="00347871" w:rsidRDefault="00347871" w:rsidP="00922253"/>
    <w:p w14:paraId="1F96BFC5" w14:textId="77777777" w:rsidR="00347871" w:rsidRDefault="00347871" w:rsidP="00922253">
      <w:pPr>
        <w:pStyle w:val="Heading3"/>
      </w:pPr>
      <w:bookmarkStart w:id="143" w:name="_75aed27d6f99225e748d7ee2a7b80532"/>
      <w:bookmarkStart w:id="144" w:name="_Toc514933198"/>
      <w:r>
        <w:lastRenderedPageBreak/>
        <w:t>Association Class Attest to Ability</w:t>
      </w:r>
      <w:bookmarkEnd w:id="143"/>
      <w:r w:rsidRPr="003A31EC">
        <w:rPr>
          <w:rFonts w:cs="Arial"/>
        </w:rPr>
        <w:t xml:space="preserve"> </w:t>
      </w:r>
      <w:r>
        <w:rPr>
          <w:rFonts w:cs="Arial"/>
        </w:rPr>
        <w:fldChar w:fldCharType="begin"/>
      </w:r>
      <w:r>
        <w:instrText>XE"</w:instrText>
      </w:r>
      <w:r w:rsidRPr="00413D75">
        <w:rPr>
          <w:rFonts w:cs="Arial"/>
        </w:rPr>
        <w:instrText>Attest to Ability</w:instrText>
      </w:r>
      <w:r>
        <w:instrText>"</w:instrText>
      </w:r>
      <w:r>
        <w:rPr>
          <w:rFonts w:cs="Arial"/>
        </w:rPr>
        <w:fldChar w:fldCharType="end"/>
      </w:r>
      <w:r w:rsidR="009E71B4">
        <w:rPr>
          <w:rFonts w:cs="Arial"/>
        </w:rPr>
        <w:t xml:space="preserve"> </w:t>
      </w:r>
      <w:r w:rsidR="006F72CA">
        <w:rPr>
          <w:rFonts w:cs="Arial"/>
        </w:rPr>
        <w:t>&lt;&lt;Relationship&gt;&gt;</w:t>
      </w:r>
      <w:bookmarkEnd w:id="144"/>
    </w:p>
    <w:p w14:paraId="7547B777" w14:textId="77777777" w:rsidR="00347871" w:rsidRDefault="00347871" w:rsidP="00922253">
      <w:r>
        <w:t>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14:paraId="5B563455" w14:textId="77777777" w:rsidR="00347871" w:rsidRDefault="00096C86" w:rsidP="00922253">
      <w:pPr>
        <w:jc w:val="center"/>
      </w:pPr>
      <w:r w:rsidRPr="006D2E0C">
        <w:rPr>
          <w:noProof/>
        </w:rPr>
        <w:pict w14:anchorId="63AB653B">
          <v:shape id="Picture -1681183063.emf" o:spid="_x0000_i1752" type="#_x0000_t75" alt="-1681183063.emf" style="width:487.2pt;height:329.4pt;visibility:visible;mso-wrap-style:square">
            <v:imagedata r:id="rId39" o:title="-1681183063"/>
          </v:shape>
        </w:pict>
      </w:r>
    </w:p>
    <w:p w14:paraId="1522947F"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Attest to Ability</w:t>
      </w:r>
    </w:p>
    <w:p w14:paraId="6AA78A0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86709BB" w14:textId="77777777" w:rsidR="00347871" w:rsidRDefault="006B5780" w:rsidP="00922253">
      <w:pPr>
        <w:ind w:left="360"/>
      </w:pPr>
      <w:hyperlink w:anchor="_e33780607cd553fb55b8907600848b66" w:history="1">
        <w:r w:rsidR="00347871">
          <w:rPr>
            <w:rStyle w:val="Hyperlink"/>
          </w:rPr>
          <w:t>Impact</w:t>
        </w:r>
      </w:hyperlink>
      <w:r w:rsidR="00347871">
        <w:t xml:space="preserve">, </w:t>
      </w:r>
      <w:hyperlink w:anchor="_f7a7f80baaeb7cc3f36c45e96eacd166" w:history="1">
        <w:r w:rsidR="00347871">
          <w:rPr>
            <w:rStyle w:val="Hyperlink"/>
          </w:rPr>
          <w:t>Relationship</w:t>
        </w:r>
      </w:hyperlink>
    </w:p>
    <w:p w14:paraId="63ED26F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BFBEDDB" w14:textId="77777777" w:rsidR="00347871" w:rsidRDefault="00096C86" w:rsidP="00922253">
      <w:pPr>
        <w:ind w:firstLine="720"/>
      </w:pPr>
      <w:r w:rsidRPr="006D2E0C">
        <w:rPr>
          <w:noProof/>
        </w:rPr>
        <w:pict w14:anchorId="41577E25">
          <v:shape id="_x0000_i1751" type="#_x0000_t75" alt="-2119250718.emf" style="width:12pt;height:12pt;visibility:visible;mso-wrap-style:square">
            <v:imagedata r:id="rId16" o:title="-2119250718"/>
          </v:shape>
        </w:pict>
      </w:r>
      <w:r w:rsidR="00347871">
        <w:t xml:space="preserve"> attests to</w:t>
      </w:r>
      <w:r w:rsidR="00347871">
        <w:rPr>
          <w:rFonts w:cs="Arial"/>
        </w:rPr>
        <w:fldChar w:fldCharType="begin"/>
      </w:r>
      <w:r w:rsidR="00347871">
        <w:instrText>XE"</w:instrText>
      </w:r>
      <w:r w:rsidR="00347871" w:rsidRPr="00413D75">
        <w:rPr>
          <w:rFonts w:cs="Arial"/>
        </w:rPr>
        <w:instrText>attests to</w:instrText>
      </w:r>
      <w:r w:rsidR="00347871">
        <w:instrText>"</w:instrText>
      </w:r>
      <w:r w:rsidR="00347871">
        <w:rPr>
          <w:rFonts w:cs="Arial"/>
        </w:rPr>
        <w:fldChar w:fldCharType="end"/>
      </w:r>
      <w:r w:rsidR="00347871">
        <w:t xml:space="preserve"> : </w:t>
      </w:r>
      <w:hyperlink w:anchor="_0a7e812804f2213995cbeffe776b63fe" w:history="1">
        <w:r w:rsidR="00347871">
          <w:rPr>
            <w:rStyle w:val="Hyperlink"/>
          </w:rPr>
          <w:t>Ability</w:t>
        </w:r>
      </w:hyperlink>
      <w:r w:rsidR="00347871">
        <w:t xml:space="preserve"> [0..*] </w:t>
      </w:r>
    </w:p>
    <w:p w14:paraId="2AE0992A" w14:textId="77777777" w:rsidR="00347871" w:rsidRDefault="00347871" w:rsidP="00922253">
      <w:pPr>
        <w:pStyle w:val="BodyText"/>
        <w:spacing w:before="60" w:after="120"/>
        <w:ind w:firstLine="720"/>
      </w:pPr>
      <w:r>
        <w:t>A statement of a credentialed capability - that an actor has the stated ability to utilize a resource.</w:t>
      </w:r>
    </w:p>
    <w:p w14:paraId="0560B95A" w14:textId="77777777" w:rsidR="00347871" w:rsidRDefault="00096C86" w:rsidP="00922253">
      <w:pPr>
        <w:ind w:firstLine="720"/>
      </w:pPr>
      <w:r w:rsidRPr="006D2E0C">
        <w:rPr>
          <w:noProof/>
        </w:rPr>
        <w:pict w14:anchorId="548F38FE">
          <v:shape id="_x0000_i1750" type="#_x0000_t75" alt="-2119250718.emf" style="width:12pt;height:12pt;visibility:visible;mso-wrap-style:square">
            <v:imagedata r:id="rId16" o:title="-2119250718"/>
          </v:shape>
        </w:pict>
      </w:r>
      <w:r w:rsidR="00347871">
        <w:t xml:space="preserve"> has credential</w:t>
      </w:r>
      <w:r w:rsidR="00347871">
        <w:rPr>
          <w:rFonts w:cs="Arial"/>
        </w:rPr>
        <w:fldChar w:fldCharType="begin"/>
      </w:r>
      <w:r w:rsidR="00347871">
        <w:instrText>XE"</w:instrText>
      </w:r>
      <w:r w:rsidR="00347871" w:rsidRPr="00413D75">
        <w:rPr>
          <w:rFonts w:cs="Arial"/>
        </w:rPr>
        <w:instrText>has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14:paraId="6AB3640B" w14:textId="77777777" w:rsidR="00347871" w:rsidRDefault="00347871" w:rsidP="00922253">
      <w:pPr>
        <w:pStyle w:val="BodyText"/>
        <w:spacing w:before="60" w:after="120"/>
        <w:ind w:firstLine="720"/>
      </w:pPr>
      <w:r>
        <w:t>A physical or logical record of an assertion that a particular actor has a particular ability.</w:t>
      </w:r>
    </w:p>
    <w:p w14:paraId="7F11FC98" w14:textId="77777777" w:rsidR="00347871" w:rsidRDefault="00347871" w:rsidP="00922253"/>
    <w:p w14:paraId="7014440F" w14:textId="77777777" w:rsidR="00347871" w:rsidRDefault="00347871" w:rsidP="00922253">
      <w:pPr>
        <w:pStyle w:val="Heading3"/>
      </w:pPr>
      <w:bookmarkStart w:id="145" w:name="_4b22282c86b7077a6928ad3d236ff3bb"/>
      <w:bookmarkStart w:id="146" w:name="_Toc514933199"/>
      <w:r>
        <w:t>Class Credential</w:t>
      </w:r>
      <w:bookmarkEnd w:id="145"/>
      <w:bookmarkEnd w:id="146"/>
      <w:r w:rsidRPr="003A31EC">
        <w:rPr>
          <w:rFonts w:cs="Arial"/>
        </w:rPr>
        <w:t xml:space="preserve"> </w:t>
      </w:r>
      <w:r>
        <w:rPr>
          <w:rFonts w:cs="Arial"/>
        </w:rPr>
        <w:fldChar w:fldCharType="begin"/>
      </w:r>
      <w:r>
        <w:instrText>XE"</w:instrText>
      </w:r>
      <w:r w:rsidRPr="00413D75">
        <w:rPr>
          <w:rFonts w:cs="Arial"/>
        </w:rPr>
        <w:instrText>Credential</w:instrText>
      </w:r>
      <w:r>
        <w:instrText>"</w:instrText>
      </w:r>
      <w:r>
        <w:rPr>
          <w:rFonts w:cs="Arial"/>
        </w:rPr>
        <w:fldChar w:fldCharType="end"/>
      </w:r>
      <w:r w:rsidR="009E71B4">
        <w:rPr>
          <w:rFonts w:cs="Arial"/>
        </w:rPr>
        <w:t xml:space="preserve"> </w:t>
      </w:r>
    </w:p>
    <w:p w14:paraId="5483E291" w14:textId="77777777" w:rsidR="00347871" w:rsidRDefault="00347871" w:rsidP="00922253">
      <w:r>
        <w:t>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14:paraId="6297BCE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236B6CB"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4d48a0bcc67a2c0d7c362123b26f243b" w:history="1">
        <w:r w:rsidR="00347871">
          <w:rPr>
            <w:rStyle w:val="Hyperlink"/>
          </w:rPr>
          <w:t>Controlled Entity</w:t>
        </w:r>
      </w:hyperlink>
    </w:p>
    <w:p w14:paraId="380F7186" w14:textId="77777777" w:rsidR="00347871" w:rsidRDefault="00347871" w:rsidP="00922253"/>
    <w:p w14:paraId="4382EB2F" w14:textId="77777777" w:rsidR="00347871" w:rsidRDefault="00347871" w:rsidP="00922253">
      <w:pPr>
        <w:pStyle w:val="Heading3"/>
      </w:pPr>
      <w:bookmarkStart w:id="147" w:name="_d8fc5fdde56cca5e4f2c49a305ee5ded"/>
      <w:bookmarkStart w:id="148" w:name="_Toc514933200"/>
      <w:r>
        <w:lastRenderedPageBreak/>
        <w:t>Class Identity Provider</w:t>
      </w:r>
      <w:bookmarkEnd w:id="147"/>
      <w:r w:rsidRPr="003A31EC">
        <w:rPr>
          <w:rFonts w:cs="Arial"/>
        </w:rPr>
        <w:t xml:space="preserve"> </w:t>
      </w:r>
      <w:r>
        <w:rPr>
          <w:rFonts w:cs="Arial"/>
        </w:rPr>
        <w:fldChar w:fldCharType="begin"/>
      </w:r>
      <w:r>
        <w:instrText>XE"</w:instrText>
      </w:r>
      <w:r w:rsidRPr="00413D75">
        <w:rPr>
          <w:rFonts w:cs="Arial"/>
        </w:rPr>
        <w:instrText>Identity Provider</w:instrText>
      </w:r>
      <w:r>
        <w:instrText>"</w:instrText>
      </w:r>
      <w:r>
        <w:rPr>
          <w:rFonts w:cs="Arial"/>
        </w:rPr>
        <w:fldChar w:fldCharType="end"/>
      </w:r>
      <w:r w:rsidR="009E71B4">
        <w:rPr>
          <w:rFonts w:cs="Arial"/>
        </w:rPr>
        <w:t xml:space="preserve"> </w:t>
      </w:r>
      <w:r w:rsidR="006F72CA">
        <w:rPr>
          <w:rFonts w:cs="Arial"/>
        </w:rPr>
        <w:t>&lt;&lt;Role&gt;&gt;</w:t>
      </w:r>
      <w:bookmarkEnd w:id="148"/>
    </w:p>
    <w:p w14:paraId="10854B2F" w14:textId="77777777" w:rsidR="00347871" w:rsidRDefault="00347871" w:rsidP="00922253">
      <w:r>
        <w:t>Role of an organization that validates identity and issues curated identifiers and credentials for entities.</w:t>
      </w:r>
    </w:p>
    <w:p w14:paraId="64A20D2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7DEC0FF" w14:textId="77777777" w:rsidR="00347871" w:rsidRDefault="006B5780" w:rsidP="00922253">
      <w:pPr>
        <w:ind w:left="360"/>
      </w:pPr>
      <w:hyperlink w:anchor="_4a5f789e0663312e51a7733bd354bc59" w:history="1">
        <w:r w:rsidR="00347871">
          <w:rPr>
            <w:rStyle w:val="Hyperlink"/>
          </w:rPr>
          <w:t>Authority</w:t>
        </w:r>
      </w:hyperlink>
      <w:r w:rsidR="00347871">
        <w:t xml:space="preserve">, </w:t>
      </w:r>
      <w:hyperlink w:anchor="_9c5aa7f24b9d67e77921e06d105205c0" w:history="1">
        <w:r w:rsidR="00347871">
          <w:rPr>
            <w:rStyle w:val="Hyperlink"/>
          </w:rPr>
          <w:t>Namespace</w:t>
        </w:r>
      </w:hyperlink>
      <w:r w:rsidR="00347871">
        <w:t xml:space="preserve">, </w:t>
      </w:r>
      <w:hyperlink w:anchor="_4658f8611106e1a9715192761b712fb8" w:history="1">
        <w:r w:rsidR="00347871">
          <w:rPr>
            <w:rStyle w:val="Hyperlink"/>
          </w:rPr>
          <w:t>Organization</w:t>
        </w:r>
      </w:hyperlink>
    </w:p>
    <w:p w14:paraId="779EC2D6" w14:textId="77777777" w:rsidR="00347871" w:rsidRDefault="00347871" w:rsidP="00922253"/>
    <w:p w14:paraId="20A58188" w14:textId="77777777" w:rsidR="00347871" w:rsidRDefault="00347871" w:rsidP="00922253">
      <w:pPr>
        <w:pStyle w:val="Heading3"/>
      </w:pPr>
      <w:bookmarkStart w:id="149" w:name="_62c3e7cf729b36634541159970d88db6"/>
      <w:bookmarkStart w:id="150" w:name="_Toc514933201"/>
      <w:r>
        <w:t>Association Class Issue Credential</w:t>
      </w:r>
      <w:bookmarkEnd w:id="149"/>
      <w:r w:rsidRPr="003A31EC">
        <w:rPr>
          <w:rFonts w:cs="Arial"/>
        </w:rPr>
        <w:t xml:space="preserve"> </w:t>
      </w:r>
      <w:r>
        <w:rPr>
          <w:rFonts w:cs="Arial"/>
        </w:rPr>
        <w:fldChar w:fldCharType="begin"/>
      </w:r>
      <w:r>
        <w:instrText>XE"</w:instrText>
      </w:r>
      <w:r w:rsidRPr="00413D75">
        <w:rPr>
          <w:rFonts w:cs="Arial"/>
        </w:rPr>
        <w:instrText>Issue Credential</w:instrText>
      </w:r>
      <w:r>
        <w:instrText>"</w:instrText>
      </w:r>
      <w:r>
        <w:rPr>
          <w:rFonts w:cs="Arial"/>
        </w:rPr>
        <w:fldChar w:fldCharType="end"/>
      </w:r>
      <w:r w:rsidR="009E71B4">
        <w:rPr>
          <w:rFonts w:cs="Arial"/>
        </w:rPr>
        <w:t xml:space="preserve"> </w:t>
      </w:r>
      <w:r w:rsidR="006F72CA">
        <w:rPr>
          <w:rFonts w:cs="Arial"/>
        </w:rPr>
        <w:t>&lt;&lt;Relationship&gt;&gt;</w:t>
      </w:r>
      <w:bookmarkEnd w:id="150"/>
    </w:p>
    <w:p w14:paraId="08670691" w14:textId="77777777" w:rsidR="00347871" w:rsidRDefault="00347871" w:rsidP="00922253">
      <w:r>
        <w:t>Issuance of and the assertion of the validity of a credential by an identity provider.</w:t>
      </w:r>
      <w:r>
        <w:br/>
      </w:r>
    </w:p>
    <w:p w14:paraId="73739914" w14:textId="77777777" w:rsidR="00347871" w:rsidRDefault="00096C86" w:rsidP="00922253">
      <w:pPr>
        <w:jc w:val="center"/>
      </w:pPr>
      <w:r w:rsidRPr="006D2E0C">
        <w:rPr>
          <w:noProof/>
        </w:rPr>
        <w:pict w14:anchorId="158A432A">
          <v:shape id="Picture 25325023.emf" o:spid="_x0000_i1749" type="#_x0000_t75" alt="25325023.emf" style="width:475.8pt;height:223.8pt;visibility:visible;mso-wrap-style:square">
            <v:imagedata r:id="rId40" o:title="25325023"/>
          </v:shape>
        </w:pict>
      </w:r>
    </w:p>
    <w:p w14:paraId="34C47B2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Issue Credential</w:t>
      </w:r>
    </w:p>
    <w:p w14:paraId="70B4FD0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A5CC7EB" w14:textId="77777777" w:rsidR="00347871" w:rsidRDefault="006B5780" w:rsidP="00922253">
      <w:pPr>
        <w:ind w:left="360"/>
      </w:pPr>
      <w:hyperlink w:anchor="_f0d91357f050da149bdfd91d0cc35f66" w:history="1">
        <w:r w:rsidR="00347871">
          <w:rPr>
            <w:rStyle w:val="Hyperlink"/>
          </w:rPr>
          <w:t>Subject to Authority</w:t>
        </w:r>
      </w:hyperlink>
    </w:p>
    <w:p w14:paraId="046E674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A7DC227" w14:textId="77777777" w:rsidR="00347871" w:rsidRDefault="00096C86" w:rsidP="00922253">
      <w:pPr>
        <w:ind w:firstLine="720"/>
      </w:pPr>
      <w:r w:rsidRPr="006D2E0C">
        <w:rPr>
          <w:noProof/>
        </w:rPr>
        <w:pict w14:anchorId="743F6265">
          <v:shape id="_x0000_i1748" type="#_x0000_t75" alt="-2119250718.emf" style="width:12pt;height:12pt;visibility:visible;mso-wrap-style:square">
            <v:imagedata r:id="rId16" o:title="-2119250718"/>
          </v:shape>
        </w:pict>
      </w:r>
      <w:r w:rsidR="00347871">
        <w:t xml:space="preserve"> issues credential</w:t>
      </w:r>
      <w:r w:rsidR="00347871">
        <w:rPr>
          <w:rFonts w:cs="Arial"/>
        </w:rPr>
        <w:fldChar w:fldCharType="begin"/>
      </w:r>
      <w:r w:rsidR="00347871">
        <w:instrText>XE"</w:instrText>
      </w:r>
      <w:r w:rsidR="00347871" w:rsidRPr="00413D75">
        <w:rPr>
          <w:rFonts w:cs="Arial"/>
        </w:rPr>
        <w:instrText>issues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14:paraId="658E0917" w14:textId="77777777" w:rsidR="00347871" w:rsidRDefault="00347871" w:rsidP="00922253">
      <w:pPr>
        <w:pStyle w:val="BodyText"/>
        <w:spacing w:before="60" w:after="120"/>
        <w:ind w:firstLine="720"/>
      </w:pPr>
      <w:r>
        <w:t>Credential issued by an identity provider. By issuing the credential the identity provider is asserting the validity of the credential.</w:t>
      </w:r>
    </w:p>
    <w:p w14:paraId="14FF96AB" w14:textId="77777777" w:rsidR="00347871" w:rsidRDefault="00096C86" w:rsidP="00922253">
      <w:pPr>
        <w:ind w:firstLine="720"/>
      </w:pPr>
      <w:r w:rsidRPr="006D2E0C">
        <w:rPr>
          <w:noProof/>
        </w:rPr>
        <w:pict w14:anchorId="3EAEA91D">
          <v:shape id="_x0000_i1747" type="#_x0000_t75" alt="-2119250718.emf" style="width:12pt;height:12pt;visibility:visible;mso-wrap-style:square">
            <v:imagedata r:id="rId16" o:title="-2119250718"/>
          </v:shape>
        </w:pict>
      </w:r>
      <w:r w:rsidR="00347871">
        <w:t xml:space="preserve"> issued by</w:t>
      </w:r>
      <w:r w:rsidR="00347871">
        <w:rPr>
          <w:rFonts w:cs="Arial"/>
        </w:rPr>
        <w:fldChar w:fldCharType="begin"/>
      </w:r>
      <w:r w:rsidR="00347871">
        <w:instrText>XE"</w:instrText>
      </w:r>
      <w:r w:rsidR="00347871" w:rsidRPr="00413D75">
        <w:rPr>
          <w:rFonts w:cs="Arial"/>
        </w:rPr>
        <w:instrText>issued by</w:instrText>
      </w:r>
      <w:r w:rsidR="00347871">
        <w:instrText>"</w:instrText>
      </w:r>
      <w:r w:rsidR="00347871">
        <w:rPr>
          <w:rFonts w:cs="Arial"/>
        </w:rPr>
        <w:fldChar w:fldCharType="end"/>
      </w:r>
      <w:r w:rsidR="00347871">
        <w:t xml:space="preserve"> : </w:t>
      </w:r>
      <w:hyperlink w:anchor="_d8fc5fdde56cca5e4f2c49a305ee5ded" w:history="1">
        <w:r w:rsidR="00347871">
          <w:rPr>
            <w:rStyle w:val="Hyperlink"/>
          </w:rPr>
          <w:t>Identity Provider</w:t>
        </w:r>
      </w:hyperlink>
      <w:r w:rsidR="00347871">
        <w:t xml:space="preserve"> [1] </w:t>
      </w:r>
    </w:p>
    <w:p w14:paraId="2C43D366" w14:textId="77777777" w:rsidR="00347871" w:rsidRDefault="00347871" w:rsidP="00922253">
      <w:pPr>
        <w:pStyle w:val="BodyText"/>
        <w:spacing w:before="60" w:after="120"/>
        <w:ind w:firstLine="720"/>
      </w:pPr>
      <w:r>
        <w:t>The identity provider issuing a credential By issuing the credential the identity provider is asserting the validity of the credential.</w:t>
      </w:r>
    </w:p>
    <w:p w14:paraId="4111A926" w14:textId="77777777" w:rsidR="00347871" w:rsidRDefault="00347871" w:rsidP="00922253"/>
    <w:p w14:paraId="5D930061" w14:textId="77777777" w:rsidR="00347871" w:rsidRDefault="00347871" w:rsidP="00922253">
      <w:pPr>
        <w:pStyle w:val="Heading3"/>
      </w:pPr>
      <w:bookmarkStart w:id="151" w:name="_c188b17866737a10aeb8be3165b5f97f"/>
      <w:bookmarkStart w:id="152" w:name="_Toc514933202"/>
      <w:r>
        <w:t>Class Managed Actor Identifier</w:t>
      </w:r>
      <w:bookmarkEnd w:id="151"/>
      <w:r w:rsidRPr="003A31EC">
        <w:rPr>
          <w:rFonts w:cs="Arial"/>
        </w:rPr>
        <w:t xml:space="preserve"> </w:t>
      </w:r>
      <w:r>
        <w:rPr>
          <w:rFonts w:cs="Arial"/>
        </w:rPr>
        <w:fldChar w:fldCharType="begin"/>
      </w:r>
      <w:r>
        <w:instrText>XE"</w:instrText>
      </w:r>
      <w:r w:rsidRPr="00413D75">
        <w:rPr>
          <w:rFonts w:cs="Arial"/>
        </w:rPr>
        <w:instrText>Managed Actor Identifier</w:instrText>
      </w:r>
      <w:r>
        <w:instrText>"</w:instrText>
      </w:r>
      <w:r>
        <w:rPr>
          <w:rFonts w:cs="Arial"/>
        </w:rPr>
        <w:fldChar w:fldCharType="end"/>
      </w:r>
      <w:r w:rsidR="009E71B4">
        <w:rPr>
          <w:rFonts w:cs="Arial"/>
        </w:rPr>
        <w:t xml:space="preserve"> </w:t>
      </w:r>
      <w:r w:rsidR="006F72CA">
        <w:rPr>
          <w:rFonts w:cs="Arial"/>
        </w:rPr>
        <w:t>&lt;&lt;Value&gt;&gt;</w:t>
      </w:r>
      <w:bookmarkEnd w:id="152"/>
    </w:p>
    <w:p w14:paraId="6B826074" w14:textId="77777777" w:rsidR="00347871" w:rsidRDefault="00347871" w:rsidP="00922253">
      <w:r>
        <w:t>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14:paraId="03BB2C7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EA5A17B" w14:textId="77777777" w:rsidR="00347871" w:rsidRDefault="006B5780" w:rsidP="00922253">
      <w:pPr>
        <w:ind w:left="360"/>
      </w:pPr>
      <w:hyperlink w:anchor="_18f8ef1b23e6cdf9278bd94f24f73c26" w:history="1">
        <w:r w:rsidR="00347871">
          <w:rPr>
            <w:rStyle w:val="Hyperlink"/>
          </w:rPr>
          <w:t>Unique Identifier</w:t>
        </w:r>
      </w:hyperlink>
    </w:p>
    <w:p w14:paraId="7330B3C3" w14:textId="77777777" w:rsidR="00347871" w:rsidRDefault="00347871" w:rsidP="00922253"/>
    <w:p w14:paraId="2E6D3601" w14:textId="77777777" w:rsidR="00347871" w:rsidRDefault="00347871" w:rsidP="00922253">
      <w:pPr>
        <w:pStyle w:val="Heading3"/>
      </w:pPr>
      <w:bookmarkStart w:id="153" w:name="_e551cf9ceaf04a42ff2138bf3c18b72a"/>
      <w:bookmarkStart w:id="154" w:name="_Toc514933203"/>
      <w:r>
        <w:lastRenderedPageBreak/>
        <w:t>Association Class Valid for Time Interval</w:t>
      </w:r>
      <w:bookmarkEnd w:id="153"/>
      <w:r w:rsidRPr="003A31EC">
        <w:rPr>
          <w:rFonts w:cs="Arial"/>
        </w:rPr>
        <w:t xml:space="preserve"> </w:t>
      </w:r>
      <w:r>
        <w:rPr>
          <w:rFonts w:cs="Arial"/>
        </w:rPr>
        <w:fldChar w:fldCharType="begin"/>
      </w:r>
      <w:r>
        <w:instrText>XE"</w:instrText>
      </w:r>
      <w:r w:rsidRPr="00413D75">
        <w:rPr>
          <w:rFonts w:cs="Arial"/>
        </w:rPr>
        <w:instrText>Valid for Time Interval</w:instrText>
      </w:r>
      <w:r>
        <w:instrText>"</w:instrText>
      </w:r>
      <w:r>
        <w:rPr>
          <w:rFonts w:cs="Arial"/>
        </w:rPr>
        <w:fldChar w:fldCharType="end"/>
      </w:r>
      <w:r w:rsidR="009E71B4">
        <w:rPr>
          <w:rFonts w:cs="Arial"/>
        </w:rPr>
        <w:t xml:space="preserve"> </w:t>
      </w:r>
      <w:r w:rsidR="006F72CA">
        <w:rPr>
          <w:rFonts w:cs="Arial"/>
        </w:rPr>
        <w:t>&lt;&lt;Relationship&gt;&gt;</w:t>
      </w:r>
      <w:bookmarkEnd w:id="154"/>
    </w:p>
    <w:p w14:paraId="2EBD8913" w14:textId="77777777" w:rsidR="00347871" w:rsidRDefault="00347871" w:rsidP="00922253">
      <w:r>
        <w:t>Relationship describing the time interval for which a credential is valid.</w:t>
      </w:r>
    </w:p>
    <w:p w14:paraId="38406708" w14:textId="77777777" w:rsidR="00347871" w:rsidRDefault="00096C86" w:rsidP="00922253">
      <w:pPr>
        <w:jc w:val="center"/>
      </w:pPr>
      <w:r w:rsidRPr="006D2E0C">
        <w:rPr>
          <w:noProof/>
        </w:rPr>
        <w:pict w14:anchorId="4D9A9114">
          <v:shape id="Picture 2134743002.emf" o:spid="_x0000_i1746" type="#_x0000_t75" alt="2134743002.emf" style="width:467.4pt;height:234pt;visibility:visible;mso-wrap-style:square">
            <v:imagedata r:id="rId41" o:title="2134743002"/>
          </v:shape>
        </w:pict>
      </w:r>
    </w:p>
    <w:p w14:paraId="19BD828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Valid for Time Interval</w:t>
      </w:r>
    </w:p>
    <w:p w14:paraId="1645997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71C2519" w14:textId="77777777" w:rsidR="00347871" w:rsidRDefault="006B5780" w:rsidP="00922253">
      <w:pPr>
        <w:ind w:left="360"/>
      </w:pPr>
      <w:hyperlink w:anchor="_143a06ce9c03d30be930eea97a1a8bea" w:history="1">
        <w:r w:rsidR="00347871">
          <w:rPr>
            <w:rStyle w:val="Hyperlink"/>
          </w:rPr>
          <w:t>Entity Exists for Interval</w:t>
        </w:r>
      </w:hyperlink>
    </w:p>
    <w:p w14:paraId="5DC7E78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90A0FC4" w14:textId="77777777" w:rsidR="00347871" w:rsidRDefault="00096C86" w:rsidP="00922253">
      <w:pPr>
        <w:ind w:firstLine="720"/>
      </w:pPr>
      <w:r w:rsidRPr="006D2E0C">
        <w:rPr>
          <w:noProof/>
        </w:rPr>
        <w:pict w14:anchorId="3DBC9A69">
          <v:shape id="_x0000_i1745" type="#_x0000_t75" alt="-2119250718.emf" style="width:12pt;height:12pt;visibility:visible;mso-wrap-style:square">
            <v:imagedata r:id="rId16" o:title="-2119250718"/>
          </v:shape>
        </w:pict>
      </w:r>
      <w:r w:rsidR="00347871">
        <w:t xml:space="preserve"> valid for time</w:t>
      </w:r>
      <w:r w:rsidR="00347871">
        <w:rPr>
          <w:rFonts w:cs="Arial"/>
        </w:rPr>
        <w:fldChar w:fldCharType="begin"/>
      </w:r>
      <w:r w:rsidR="00347871">
        <w:instrText>XE"</w:instrText>
      </w:r>
      <w:r w:rsidR="00347871" w:rsidRPr="00413D75">
        <w:rPr>
          <w:rFonts w:cs="Arial"/>
        </w:rPr>
        <w:instrText>valid for time</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14:paraId="720BB75B" w14:textId="77777777" w:rsidR="00347871" w:rsidRDefault="00347871" w:rsidP="00922253">
      <w:pPr>
        <w:pStyle w:val="BodyText"/>
        <w:spacing w:before="60" w:after="120"/>
        <w:ind w:firstLine="720"/>
      </w:pPr>
      <w:r>
        <w:t>Time interval over which a credential is valid (can be used to provide evidence for an ability).</w:t>
      </w:r>
    </w:p>
    <w:p w14:paraId="46860024" w14:textId="77777777" w:rsidR="00347871" w:rsidRDefault="00096C86" w:rsidP="00922253">
      <w:pPr>
        <w:ind w:firstLine="720"/>
      </w:pPr>
      <w:r w:rsidRPr="006D2E0C">
        <w:rPr>
          <w:noProof/>
        </w:rPr>
        <w:pict w14:anchorId="077C8870">
          <v:shape id="_x0000_i1744" type="#_x0000_t75" alt="-2119250718.emf" style="width:12pt;height:12pt;visibility:visible;mso-wrap-style:square">
            <v:imagedata r:id="rId16" o:title="-2119250718"/>
          </v:shape>
        </w:pict>
      </w:r>
      <w:r w:rsidR="00347871">
        <w:t xml:space="preserve"> timeframe for</w:t>
      </w:r>
      <w:r w:rsidR="00347871">
        <w:rPr>
          <w:rFonts w:cs="Arial"/>
        </w:rPr>
        <w:fldChar w:fldCharType="begin"/>
      </w:r>
      <w:r w:rsidR="00347871">
        <w:instrText>XE"</w:instrText>
      </w:r>
      <w:r w:rsidR="00347871" w:rsidRPr="00413D75">
        <w:rPr>
          <w:rFonts w:cs="Arial"/>
        </w:rPr>
        <w:instrText>timeframe for</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14:paraId="1DC03614" w14:textId="77777777" w:rsidR="00347871" w:rsidRDefault="00347871" w:rsidP="00922253">
      <w:pPr>
        <w:pStyle w:val="BodyText"/>
        <w:spacing w:before="60" w:after="120"/>
        <w:ind w:firstLine="720"/>
      </w:pPr>
      <w:r>
        <w:t>Credential that is validated within the &lt;valid for time&gt; interval.</w:t>
      </w:r>
    </w:p>
    <w:p w14:paraId="71E75E4D" w14:textId="77777777" w:rsidR="00347871" w:rsidRDefault="00347871" w:rsidP="00922253"/>
    <w:p w14:paraId="5419A349" w14:textId="77777777" w:rsidR="00347871" w:rsidRDefault="00347871" w:rsidP="00922253">
      <w:pPr>
        <w:spacing w:after="200" w:line="276" w:lineRule="auto"/>
        <w:rPr>
          <w:b/>
          <w:bCs/>
          <w:color w:val="365F91"/>
          <w:sz w:val="40"/>
          <w:szCs w:val="40"/>
        </w:rPr>
      </w:pPr>
      <w:r>
        <w:br w:type="page"/>
      </w:r>
    </w:p>
    <w:p w14:paraId="769A1656" w14:textId="77777777" w:rsidR="00347871" w:rsidRDefault="00347871" w:rsidP="00922253">
      <w:pPr>
        <w:pStyle w:val="Heading2"/>
      </w:pPr>
      <w:bookmarkStart w:id="155" w:name="_Toc514933204"/>
      <w:r>
        <w:t>Concept Library::Cyber</w:t>
      </w:r>
      <w:bookmarkEnd w:id="155"/>
    </w:p>
    <w:p w14:paraId="1057D3E3" w14:textId="77777777" w:rsidR="00347871" w:rsidRDefault="00347871" w:rsidP="00922253">
      <w:pPr>
        <w:pStyle w:val="BodyText"/>
      </w:pPr>
      <w:r>
        <w:t>The Cyber package defines instances and subtypes of generic concepts specific to Cyber - computers, software and networks.</w:t>
      </w:r>
    </w:p>
    <w:p w14:paraId="14685BA6" w14:textId="77777777" w:rsidR="00347871" w:rsidRDefault="00347871" w:rsidP="00922253">
      <w:pPr>
        <w:pStyle w:val="Heading3"/>
      </w:pPr>
      <w:bookmarkStart w:id="156" w:name="_Toc514933205"/>
      <w:r>
        <w:lastRenderedPageBreak/>
        <w:t>Diagram: Cyber</w:t>
      </w:r>
      <w:bookmarkEnd w:id="156"/>
    </w:p>
    <w:p w14:paraId="02909AEB" w14:textId="77777777" w:rsidR="00347871" w:rsidRDefault="00096C86" w:rsidP="00922253">
      <w:pPr>
        <w:jc w:val="center"/>
        <w:rPr>
          <w:rFonts w:cs="Arial"/>
        </w:rPr>
      </w:pPr>
      <w:r w:rsidRPr="006D2E0C">
        <w:rPr>
          <w:noProof/>
        </w:rPr>
        <w:pict w14:anchorId="4F8ADF71">
          <v:shape id="Picture -546676965.emf" o:spid="_x0000_i1743" type="#_x0000_t75" alt="-546676965.emf" style="width:487.2pt;height:604.2pt;visibility:visible;mso-wrap-style:square">
            <v:imagedata r:id="rId42" o:title="-546676965"/>
          </v:shape>
        </w:pict>
      </w:r>
    </w:p>
    <w:p w14:paraId="0093D1E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w:t>
      </w:r>
    </w:p>
    <w:p w14:paraId="41E89563" w14:textId="77777777" w:rsidR="00347871" w:rsidRDefault="00347871" w:rsidP="00922253">
      <w:pPr>
        <w:pStyle w:val="Heading3"/>
      </w:pPr>
      <w:bookmarkStart w:id="157" w:name="_Toc514933206"/>
      <w:r>
        <w:lastRenderedPageBreak/>
        <w:t>Diagram: Cyber Platforms</w:t>
      </w:r>
      <w:bookmarkEnd w:id="157"/>
    </w:p>
    <w:p w14:paraId="12B7DB37" w14:textId="77777777" w:rsidR="00347871" w:rsidRDefault="00096C86" w:rsidP="00922253">
      <w:pPr>
        <w:jc w:val="center"/>
        <w:rPr>
          <w:rFonts w:cs="Arial"/>
        </w:rPr>
      </w:pPr>
      <w:r w:rsidRPr="006D2E0C">
        <w:rPr>
          <w:noProof/>
        </w:rPr>
        <w:pict w14:anchorId="1DAAD914">
          <v:shape id="Picture 2021020176.emf" o:spid="_x0000_i1742" type="#_x0000_t75" alt="2021020176.emf" style="width:487.2pt;height:330.6pt;visibility:visible;mso-wrap-style:square">
            <v:imagedata r:id="rId43" o:title="2021020176"/>
          </v:shape>
        </w:pict>
      </w:r>
    </w:p>
    <w:p w14:paraId="3261951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 Platforms</w:t>
      </w:r>
    </w:p>
    <w:p w14:paraId="64A0569C" w14:textId="77777777" w:rsidR="00347871" w:rsidRDefault="00347871" w:rsidP="00922253">
      <w:pPr>
        <w:pStyle w:val="Heading3"/>
      </w:pPr>
      <w:bookmarkStart w:id="158" w:name="_Toc514933207"/>
      <w:r>
        <w:lastRenderedPageBreak/>
        <w:t>Diagram: Cyber Resource</w:t>
      </w:r>
      <w:bookmarkEnd w:id="158"/>
    </w:p>
    <w:p w14:paraId="762789AB" w14:textId="77777777" w:rsidR="00347871" w:rsidRDefault="00096C86" w:rsidP="00922253">
      <w:pPr>
        <w:jc w:val="center"/>
        <w:rPr>
          <w:rFonts w:cs="Arial"/>
        </w:rPr>
      </w:pPr>
      <w:r w:rsidRPr="006D2E0C">
        <w:rPr>
          <w:noProof/>
        </w:rPr>
        <w:pict w14:anchorId="3E56A4BD">
          <v:shape id="Picture 897164466.emf" o:spid="_x0000_i1741" type="#_x0000_t75" alt="897164466.emf" style="width:487.2pt;height:320.4pt;visibility:visible;mso-wrap-style:square">
            <v:imagedata r:id="rId44" o:title="897164466"/>
          </v:shape>
        </w:pict>
      </w:r>
    </w:p>
    <w:p w14:paraId="65D94DA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Cyber Resource</w:t>
      </w:r>
    </w:p>
    <w:p w14:paraId="5C849BC4" w14:textId="77777777" w:rsidR="00347871" w:rsidRDefault="00347871" w:rsidP="00922253">
      <w:r>
        <w:t xml:space="preserve"> </w:t>
      </w:r>
    </w:p>
    <w:p w14:paraId="66588C76" w14:textId="77777777" w:rsidR="00347871" w:rsidRDefault="00347871" w:rsidP="00922253"/>
    <w:p w14:paraId="6E117809" w14:textId="77777777" w:rsidR="00347871" w:rsidRDefault="00347871" w:rsidP="00922253">
      <w:pPr>
        <w:pStyle w:val="Heading3"/>
      </w:pPr>
      <w:bookmarkStart w:id="159" w:name="_9c6d9a92e256a74a4153efd54994425d"/>
      <w:bookmarkStart w:id="160" w:name="_Toc514933208"/>
      <w:r>
        <w:t>Association Class Ability To Execute Software</w:t>
      </w:r>
      <w:bookmarkEnd w:id="159"/>
      <w:r w:rsidRPr="003A31EC">
        <w:rPr>
          <w:rFonts w:cs="Arial"/>
        </w:rPr>
        <w:t xml:space="preserve"> </w:t>
      </w:r>
      <w:r>
        <w:rPr>
          <w:rFonts w:cs="Arial"/>
        </w:rPr>
        <w:fldChar w:fldCharType="begin"/>
      </w:r>
      <w:r>
        <w:instrText>XE"</w:instrText>
      </w:r>
      <w:r w:rsidRPr="00413D75">
        <w:rPr>
          <w:rFonts w:cs="Arial"/>
        </w:rPr>
        <w:instrText>Ability To Execute Software</w:instrText>
      </w:r>
      <w:r>
        <w:instrText>"</w:instrText>
      </w:r>
      <w:r>
        <w:rPr>
          <w:rFonts w:cs="Arial"/>
        </w:rPr>
        <w:fldChar w:fldCharType="end"/>
      </w:r>
      <w:r w:rsidR="009E71B4">
        <w:rPr>
          <w:rFonts w:cs="Arial"/>
        </w:rPr>
        <w:t xml:space="preserve"> </w:t>
      </w:r>
      <w:r w:rsidR="006F72CA">
        <w:rPr>
          <w:rFonts w:cs="Arial"/>
        </w:rPr>
        <w:t>&lt;&lt;Relationship&gt;&gt;</w:t>
      </w:r>
      <w:bookmarkEnd w:id="160"/>
    </w:p>
    <w:p w14:paraId="2F36E410" w14:textId="77777777" w:rsidR="00347871" w:rsidRDefault="00347871" w:rsidP="00922253">
      <w:r>
        <w:t>Relationship between software and platforms that can execute that software. Platforms include specific computers , types of computers and software.</w:t>
      </w:r>
    </w:p>
    <w:p w14:paraId="67D7F7C7" w14:textId="77777777" w:rsidR="00347871" w:rsidRDefault="00096C86" w:rsidP="00922253">
      <w:pPr>
        <w:jc w:val="center"/>
      </w:pPr>
      <w:r w:rsidRPr="006D2E0C">
        <w:rPr>
          <w:noProof/>
        </w:rPr>
        <w:lastRenderedPageBreak/>
        <w:pict w14:anchorId="1CFAC3A6">
          <v:shape id="Picture 1435408628.emf" o:spid="_x0000_i1740" type="#_x0000_t75" alt="1435408628.emf" style="width:487.2pt;height:265.8pt;visibility:visible;mso-wrap-style:square">
            <v:imagedata r:id="rId45" o:title="1435408628"/>
          </v:shape>
        </w:pict>
      </w:r>
    </w:p>
    <w:p w14:paraId="63496F7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Ability To Execte Software</w:t>
      </w:r>
    </w:p>
    <w:p w14:paraId="134566A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8808A6E" w14:textId="77777777" w:rsidR="00347871" w:rsidRDefault="006B5780" w:rsidP="00922253">
      <w:pPr>
        <w:ind w:left="360"/>
      </w:pPr>
      <w:hyperlink w:anchor="_0a7e812804f2213995cbeffe776b63fe" w:history="1">
        <w:r w:rsidR="00347871">
          <w:rPr>
            <w:rStyle w:val="Hyperlink"/>
          </w:rPr>
          <w:t>Ability</w:t>
        </w:r>
      </w:hyperlink>
      <w:r w:rsidR="00347871">
        <w:t xml:space="preserve">, </w:t>
      </w:r>
      <w:hyperlink w:anchor="_9c35ce64f0f21064139da0d54d8c7416" w:history="1">
        <w:r w:rsidR="00347871">
          <w:rPr>
            <w:rStyle w:val="Hyperlink"/>
          </w:rPr>
          <w:t>Cyber Resource</w:t>
        </w:r>
      </w:hyperlink>
    </w:p>
    <w:p w14:paraId="264B95C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CBD916A" w14:textId="77777777" w:rsidR="00347871" w:rsidRDefault="00096C86" w:rsidP="00922253">
      <w:pPr>
        <w:ind w:firstLine="720"/>
      </w:pPr>
      <w:r w:rsidRPr="006D2E0C">
        <w:rPr>
          <w:noProof/>
        </w:rPr>
        <w:pict w14:anchorId="5B307ABD">
          <v:shape id="_x0000_i1739" type="#_x0000_t75" alt="-2119250718.emf" style="width:12pt;height:12pt;visibility:visible;mso-wrap-style:square">
            <v:imagedata r:id="rId16" o:title="-2119250718"/>
          </v:shape>
        </w:pict>
      </w:r>
      <w:r w:rsidR="00347871">
        <w:t xml:space="preserve"> executed by</w:t>
      </w:r>
      <w:r w:rsidR="00347871">
        <w:rPr>
          <w:rFonts w:cs="Arial"/>
        </w:rPr>
        <w:fldChar w:fldCharType="begin"/>
      </w:r>
      <w:r w:rsidR="00347871">
        <w:instrText>XE"</w:instrText>
      </w:r>
      <w:r w:rsidR="00347871" w:rsidRPr="00413D75">
        <w:rPr>
          <w:rFonts w:cs="Arial"/>
        </w:rPr>
        <w:instrText>executed by</w:instrText>
      </w:r>
      <w:r w:rsidR="00347871">
        <w:instrText>"</w:instrText>
      </w:r>
      <w:r w:rsidR="00347871">
        <w:rPr>
          <w:rFonts w:cs="Arial"/>
        </w:rPr>
        <w:fldChar w:fldCharType="end"/>
      </w:r>
      <w:r w:rsidR="00347871">
        <w:t xml:space="preserve"> : </w:t>
      </w:r>
      <w:hyperlink w:anchor="_41a8070e54ad0abc9157cabfc29ee621" w:history="1">
        <w:r w:rsidR="00347871">
          <w:rPr>
            <w:rStyle w:val="Hyperlink"/>
          </w:rPr>
          <w:t>Execution Platform</w:t>
        </w:r>
      </w:hyperlink>
      <w:r w:rsidR="00347871">
        <w:t xml:space="preserve"> [0..*] </w:t>
      </w:r>
    </w:p>
    <w:p w14:paraId="4F806A18" w14:textId="77777777" w:rsidR="00347871" w:rsidRDefault="00347871" w:rsidP="00922253">
      <w:pPr>
        <w:pStyle w:val="BodyText"/>
        <w:spacing w:before="60" w:after="120"/>
        <w:ind w:firstLine="720"/>
      </w:pPr>
      <w:r>
        <w:t>A computer platform (software, computer type or specific computer) able to execute specific software.</w:t>
      </w:r>
    </w:p>
    <w:p w14:paraId="0C730BB7" w14:textId="77777777" w:rsidR="00347871" w:rsidRDefault="00096C86" w:rsidP="00922253">
      <w:pPr>
        <w:ind w:firstLine="720"/>
      </w:pPr>
      <w:r w:rsidRPr="006D2E0C">
        <w:rPr>
          <w:noProof/>
        </w:rPr>
        <w:pict w14:anchorId="6DE190C7">
          <v:shape id="_x0000_i1738" type="#_x0000_t75" alt="-2119250718.emf" style="width:12pt;height:12pt;visibility:visible;mso-wrap-style:square">
            <v:imagedata r:id="rId16" o:title="-2119250718"/>
          </v:shape>
        </w:pict>
      </w:r>
      <w:r w:rsidR="00347871">
        <w:t xml:space="preserve"> can execute</w:t>
      </w:r>
      <w:r w:rsidR="00347871">
        <w:rPr>
          <w:rFonts w:cs="Arial"/>
        </w:rPr>
        <w:fldChar w:fldCharType="begin"/>
      </w:r>
      <w:r w:rsidR="00347871">
        <w:instrText>XE"</w:instrText>
      </w:r>
      <w:r w:rsidR="00347871" w:rsidRPr="00413D75">
        <w:rPr>
          <w:rFonts w:cs="Arial"/>
        </w:rPr>
        <w:instrText>can execute</w:instrText>
      </w:r>
      <w:r w:rsidR="00347871">
        <w:instrText>"</w:instrText>
      </w:r>
      <w:r w:rsidR="00347871">
        <w:rPr>
          <w:rFonts w:cs="Arial"/>
        </w:rPr>
        <w:fldChar w:fldCharType="end"/>
      </w:r>
      <w:r w:rsidR="00347871">
        <w:t xml:space="preserve"> : </w:t>
      </w:r>
      <w:hyperlink w:anchor="_f7f2597a3cd28eca2ee4a43a4e06e8ea" w:history="1">
        <w:r w:rsidR="00347871">
          <w:rPr>
            <w:rStyle w:val="Hyperlink"/>
          </w:rPr>
          <w:t>Software</w:t>
        </w:r>
      </w:hyperlink>
      <w:r w:rsidR="00347871">
        <w:t xml:space="preserve"> [1..*] </w:t>
      </w:r>
    </w:p>
    <w:p w14:paraId="34951BA9" w14:textId="77777777" w:rsidR="00347871" w:rsidRDefault="00347871" w:rsidP="00922253">
      <w:pPr>
        <w:pStyle w:val="BodyText"/>
        <w:spacing w:before="60" w:after="120"/>
        <w:ind w:firstLine="720"/>
      </w:pPr>
      <w:r>
        <w:t>Software a computer system, other software or computer type is able to execute.</w:t>
      </w:r>
    </w:p>
    <w:p w14:paraId="5752F45D" w14:textId="77777777" w:rsidR="00347871" w:rsidRDefault="00347871" w:rsidP="00922253"/>
    <w:p w14:paraId="2475890D" w14:textId="77777777" w:rsidR="00347871" w:rsidRDefault="00347871" w:rsidP="00922253">
      <w:pPr>
        <w:pStyle w:val="Heading3"/>
      </w:pPr>
      <w:bookmarkStart w:id="161" w:name="_e0e4f7e503a236cbf3292a53f1b4e66f"/>
      <w:bookmarkStart w:id="162" w:name="_Toc514933209"/>
      <w:r>
        <w:t>Association Class Automated Capability</w:t>
      </w:r>
      <w:bookmarkEnd w:id="161"/>
      <w:r w:rsidRPr="003A31EC">
        <w:rPr>
          <w:rFonts w:cs="Arial"/>
        </w:rPr>
        <w:t xml:space="preserve"> </w:t>
      </w:r>
      <w:r>
        <w:rPr>
          <w:rFonts w:cs="Arial"/>
        </w:rPr>
        <w:fldChar w:fldCharType="begin"/>
      </w:r>
      <w:r>
        <w:instrText>XE"</w:instrText>
      </w:r>
      <w:r w:rsidRPr="00413D75">
        <w:rPr>
          <w:rFonts w:cs="Arial"/>
        </w:rPr>
        <w:instrText>Automated Capability</w:instrText>
      </w:r>
      <w:r>
        <w:instrText>"</w:instrText>
      </w:r>
      <w:r>
        <w:rPr>
          <w:rFonts w:cs="Arial"/>
        </w:rPr>
        <w:fldChar w:fldCharType="end"/>
      </w:r>
      <w:r w:rsidR="009E71B4">
        <w:rPr>
          <w:rFonts w:cs="Arial"/>
        </w:rPr>
        <w:t xml:space="preserve"> </w:t>
      </w:r>
      <w:r w:rsidR="006F72CA">
        <w:rPr>
          <w:rFonts w:cs="Arial"/>
        </w:rPr>
        <w:t>&lt;&lt;Relationship&gt;&gt;</w:t>
      </w:r>
      <w:bookmarkEnd w:id="162"/>
    </w:p>
    <w:p w14:paraId="4C177577" w14:textId="77777777" w:rsidR="00347871" w:rsidRDefault="00347871" w:rsidP="00922253">
      <w:r>
        <w:t>Capability of a specific computer system to automate activities.</w:t>
      </w:r>
    </w:p>
    <w:p w14:paraId="3B02237B" w14:textId="77777777" w:rsidR="00347871" w:rsidRDefault="00096C86" w:rsidP="00922253">
      <w:pPr>
        <w:jc w:val="center"/>
      </w:pPr>
      <w:r w:rsidRPr="006D2E0C">
        <w:rPr>
          <w:noProof/>
        </w:rPr>
        <w:pict w14:anchorId="017C269F">
          <v:shape id="Picture 904087605.emf" o:spid="_x0000_i1737" type="#_x0000_t75" alt="904087605.emf" style="width:487.2pt;height:169.8pt;visibility:visible;mso-wrap-style:square">
            <v:imagedata r:id="rId46" o:title="904087605"/>
          </v:shape>
        </w:pict>
      </w:r>
    </w:p>
    <w:p w14:paraId="5C1809F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Processing Capability</w:t>
      </w:r>
    </w:p>
    <w:p w14:paraId="2142176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Direct Supertypes</w:t>
      </w:r>
    </w:p>
    <w:p w14:paraId="7F8799E2" w14:textId="77777777" w:rsidR="00347871" w:rsidRDefault="006B5780" w:rsidP="00922253">
      <w:pPr>
        <w:ind w:left="360"/>
      </w:pPr>
      <w:hyperlink w:anchor="_9c35ce64f0f21064139da0d54d8c7416" w:history="1">
        <w:r w:rsidR="00347871">
          <w:rPr>
            <w:rStyle w:val="Hyperlink"/>
          </w:rPr>
          <w:t>Cyber Resource</w:t>
        </w:r>
      </w:hyperlink>
    </w:p>
    <w:p w14:paraId="1027756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4CFC576" w14:textId="77777777" w:rsidR="00347871" w:rsidRDefault="00096C86" w:rsidP="00922253">
      <w:pPr>
        <w:ind w:firstLine="720"/>
      </w:pPr>
      <w:r w:rsidRPr="006D2E0C">
        <w:rPr>
          <w:noProof/>
        </w:rPr>
        <w:pict w14:anchorId="12E24CD9">
          <v:shape id="_x0000_i1736" type="#_x0000_t75" alt="-2119250718.emf" style="width:12pt;height:12pt;visibility:visible;mso-wrap-style:square">
            <v:imagedata r:id="rId16" o:title="-2119250718"/>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14:paraId="41D71FED" w14:textId="77777777" w:rsidR="00347871" w:rsidRDefault="00347871" w:rsidP="00922253">
      <w:pPr>
        <w:pStyle w:val="BodyText"/>
        <w:spacing w:before="60" w:after="120"/>
        <w:ind w:firstLine="720"/>
      </w:pPr>
      <w:r>
        <w:t>Activities a computer may automate.</w:t>
      </w:r>
    </w:p>
    <w:p w14:paraId="74F09BB0" w14:textId="77777777" w:rsidR="00347871" w:rsidRDefault="00096C86" w:rsidP="00922253">
      <w:pPr>
        <w:ind w:firstLine="720"/>
      </w:pPr>
      <w:r w:rsidRPr="006D2E0C">
        <w:rPr>
          <w:noProof/>
        </w:rPr>
        <w:pict w14:anchorId="0EAAE552">
          <v:shape id="_x0000_i1735" type="#_x0000_t75" alt="-2119250718.emf" style="width:12pt;height:12pt;visibility:visible;mso-wrap-style:square">
            <v:imagedata r:id="rId16" o:title="-2119250718"/>
          </v:shape>
        </w:pict>
      </w:r>
      <w:r w:rsidR="00347871">
        <w:t xml:space="preserve"> automated by</w:t>
      </w:r>
      <w:r w:rsidR="00347871">
        <w:rPr>
          <w:rFonts w:cs="Arial"/>
        </w:rPr>
        <w:fldChar w:fldCharType="begin"/>
      </w:r>
      <w:r w:rsidR="00347871">
        <w:instrText>XE"</w:instrText>
      </w:r>
      <w:r w:rsidR="00347871" w:rsidRPr="00413D75">
        <w:rPr>
          <w:rFonts w:cs="Arial"/>
        </w:rPr>
        <w:instrText>automated by</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[0..*] </w:t>
      </w:r>
    </w:p>
    <w:p w14:paraId="4D91B1E9" w14:textId="77777777" w:rsidR="00347871" w:rsidRDefault="00347871" w:rsidP="00922253">
      <w:pPr>
        <w:pStyle w:val="BodyText"/>
        <w:spacing w:before="60" w:after="120"/>
        <w:ind w:firstLine="720"/>
      </w:pPr>
      <w:r>
        <w:t>Computer system capable of automating an activity.</w:t>
      </w:r>
    </w:p>
    <w:p w14:paraId="696324F6" w14:textId="77777777" w:rsidR="00347871" w:rsidRDefault="00347871" w:rsidP="00922253"/>
    <w:p w14:paraId="1B8DF219" w14:textId="77777777" w:rsidR="00347871" w:rsidRDefault="00347871" w:rsidP="00922253">
      <w:pPr>
        <w:pStyle w:val="Heading3"/>
      </w:pPr>
      <w:bookmarkStart w:id="163" w:name="_a2b711f1a5b41ea82fc35f4f0c00149e"/>
      <w:bookmarkStart w:id="164" w:name="_Toc514933210"/>
      <w:r>
        <w:t>Association Class Automated Control</w:t>
      </w:r>
      <w:bookmarkEnd w:id="163"/>
      <w:r w:rsidRPr="003A31EC">
        <w:rPr>
          <w:rFonts w:cs="Arial"/>
        </w:rPr>
        <w:t xml:space="preserve"> </w:t>
      </w:r>
      <w:r>
        <w:rPr>
          <w:rFonts w:cs="Arial"/>
        </w:rPr>
        <w:fldChar w:fldCharType="begin"/>
      </w:r>
      <w:r>
        <w:instrText>XE"</w:instrText>
      </w:r>
      <w:r w:rsidRPr="00413D75">
        <w:rPr>
          <w:rFonts w:cs="Arial"/>
        </w:rPr>
        <w:instrText>Automated Control</w:instrText>
      </w:r>
      <w:r>
        <w:instrText>"</w:instrText>
      </w:r>
      <w:r>
        <w:rPr>
          <w:rFonts w:cs="Arial"/>
        </w:rPr>
        <w:fldChar w:fldCharType="end"/>
      </w:r>
      <w:r w:rsidR="009E71B4">
        <w:rPr>
          <w:rFonts w:cs="Arial"/>
        </w:rPr>
        <w:t xml:space="preserve"> </w:t>
      </w:r>
      <w:r w:rsidR="006F72CA">
        <w:rPr>
          <w:rFonts w:cs="Arial"/>
        </w:rPr>
        <w:t>&lt;&lt;Relationship&gt;&gt;</w:t>
      </w:r>
      <w:bookmarkEnd w:id="164"/>
    </w:p>
    <w:p w14:paraId="2F8D5ECF" w14:textId="77777777" w:rsidR="00347871" w:rsidRDefault="00347871" w:rsidP="00922253">
      <w:r>
        <w:t>Control of an entity by an automated control system - a computer and related software.</w:t>
      </w:r>
    </w:p>
    <w:p w14:paraId="5D7AE7BD" w14:textId="77777777" w:rsidR="00347871" w:rsidRDefault="00096C86" w:rsidP="00922253">
      <w:pPr>
        <w:jc w:val="center"/>
      </w:pPr>
      <w:r w:rsidRPr="006D2E0C">
        <w:rPr>
          <w:noProof/>
        </w:rPr>
        <w:pict w14:anchorId="4D2C3A84">
          <v:shape id="Picture 940455342.emf" o:spid="_x0000_i1734" type="#_x0000_t75" alt="940455342.emf" style="width:487.2pt;height:192.6pt;visibility:visible;mso-wrap-style:square">
            <v:imagedata r:id="rId47" o:title="940455342"/>
          </v:shape>
        </w:pict>
      </w:r>
    </w:p>
    <w:p w14:paraId="4F1934DF"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Automated Control</w:t>
      </w:r>
    </w:p>
    <w:p w14:paraId="150E287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B33A583" w14:textId="77777777" w:rsidR="00347871" w:rsidRDefault="006B5780" w:rsidP="00922253">
      <w:pPr>
        <w:ind w:left="360"/>
      </w:pPr>
      <w:hyperlink w:anchor="_8f442dfb117fa35461a5db505cc40e53" w:history="1">
        <w:r w:rsidR="00347871">
          <w:rPr>
            <w:rStyle w:val="Hyperlink"/>
          </w:rPr>
          <w:t>Control</w:t>
        </w:r>
      </w:hyperlink>
    </w:p>
    <w:p w14:paraId="6761809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28EC6D9" w14:textId="77777777" w:rsidR="00347871" w:rsidRDefault="00096C86" w:rsidP="00922253">
      <w:pPr>
        <w:ind w:firstLine="720"/>
      </w:pPr>
      <w:r w:rsidRPr="006D2E0C">
        <w:rPr>
          <w:noProof/>
        </w:rPr>
        <w:pict w14:anchorId="34CDB33B">
          <v:shape id="_x0000_i1733" type="#_x0000_t75" alt="-2119250718.emf" style="width:12pt;height:12pt;visibility:visible;mso-wrap-style:square">
            <v:imagedata r:id="rId16" o:title="-2119250718"/>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2e2279cb88f5692c1aa1c5e3a09b6d07" w:history="1">
        <w:r w:rsidR="00347871">
          <w:rPr>
            <w:rStyle w:val="Hyperlink"/>
          </w:rPr>
          <w:t>Automated Entity</w:t>
        </w:r>
      </w:hyperlink>
      <w:r w:rsidR="00347871">
        <w:t xml:space="preserve"> [1..*] </w:t>
      </w:r>
    </w:p>
    <w:p w14:paraId="5A6F29D4" w14:textId="77777777" w:rsidR="00347871" w:rsidRDefault="00347871" w:rsidP="00922253">
      <w:pPr>
        <w:pStyle w:val="BodyText"/>
        <w:spacing w:before="60" w:after="120"/>
        <w:ind w:firstLine="720"/>
      </w:pPr>
      <w:r>
        <w:t>Entity that is controlled by a computer system.</w:t>
      </w:r>
    </w:p>
    <w:p w14:paraId="75A4904A" w14:textId="77777777" w:rsidR="00347871" w:rsidRDefault="00096C86" w:rsidP="00922253">
      <w:pPr>
        <w:ind w:firstLine="720"/>
      </w:pPr>
      <w:r w:rsidRPr="006D2E0C">
        <w:rPr>
          <w:noProof/>
        </w:rPr>
        <w:pict w14:anchorId="5261B55A">
          <v:shape id="_x0000_i1732" type="#_x0000_t75" alt="-2119250718.emf" style="width:12pt;height:12pt;visibility:visible;mso-wrap-style:square">
            <v:imagedata r:id="rId16" o:title="-2119250718"/>
          </v:shape>
        </w:pict>
      </w:r>
      <w:r w:rsidR="00347871">
        <w:t xml:space="preserve"> has control system</w:t>
      </w:r>
      <w:r w:rsidR="00347871">
        <w:rPr>
          <w:rFonts w:cs="Arial"/>
        </w:rPr>
        <w:fldChar w:fldCharType="begin"/>
      </w:r>
      <w:r w:rsidR="00347871">
        <w:instrText>XE"</w:instrText>
      </w:r>
      <w:r w:rsidR="00347871" w:rsidRPr="00413D75">
        <w:rPr>
          <w:rFonts w:cs="Arial"/>
        </w:rPr>
        <w:instrText>has control system</w:instrText>
      </w:r>
      <w:r w:rsidR="00347871">
        <w:instrText>"</w:instrText>
      </w:r>
      <w:r w:rsidR="00347871">
        <w:rPr>
          <w:rFonts w:cs="Arial"/>
        </w:rPr>
        <w:fldChar w:fldCharType="end"/>
      </w:r>
      <w:r w:rsidR="00347871">
        <w:t xml:space="preserve"> : </w:t>
      </w:r>
      <w:hyperlink w:anchor="_80c2b24b6e98f85b1da040824075696d" w:history="1">
        <w:r w:rsidR="00347871">
          <w:rPr>
            <w:rStyle w:val="Hyperlink"/>
          </w:rPr>
          <w:t>Computer Control System</w:t>
        </w:r>
      </w:hyperlink>
      <w:r w:rsidR="00347871">
        <w:t xml:space="preserve"> [1..*] </w:t>
      </w:r>
    </w:p>
    <w:p w14:paraId="454064C3" w14:textId="77777777" w:rsidR="00347871" w:rsidRDefault="00347871" w:rsidP="00922253">
      <w:pPr>
        <w:pStyle w:val="BodyText"/>
        <w:spacing w:before="60" w:after="120"/>
        <w:ind w:firstLine="720"/>
      </w:pPr>
      <w:r>
        <w:t>Control system for an automated entity. e.g., an automated machine or facility.</w:t>
      </w:r>
    </w:p>
    <w:p w14:paraId="52666CAC" w14:textId="77777777" w:rsidR="00347871" w:rsidRDefault="00347871" w:rsidP="00922253"/>
    <w:p w14:paraId="3E63E88A" w14:textId="77777777" w:rsidR="00347871" w:rsidRDefault="00347871" w:rsidP="00922253">
      <w:pPr>
        <w:pStyle w:val="Heading3"/>
      </w:pPr>
      <w:bookmarkStart w:id="165" w:name="_2e2279cb88f5692c1aa1c5e3a09b6d07"/>
      <w:bookmarkStart w:id="166" w:name="_Toc514933211"/>
      <w:r>
        <w:t>Class Automated Entity</w:t>
      </w:r>
      <w:bookmarkEnd w:id="165"/>
      <w:r w:rsidRPr="003A31EC">
        <w:rPr>
          <w:rFonts w:cs="Arial"/>
        </w:rPr>
        <w:t xml:space="preserve"> </w:t>
      </w:r>
      <w:r>
        <w:rPr>
          <w:rFonts w:cs="Arial"/>
        </w:rPr>
        <w:fldChar w:fldCharType="begin"/>
      </w:r>
      <w:r>
        <w:instrText>XE"</w:instrText>
      </w:r>
      <w:r w:rsidRPr="00413D75">
        <w:rPr>
          <w:rFonts w:cs="Arial"/>
        </w:rPr>
        <w:instrText>Automated Entity</w:instrText>
      </w:r>
      <w:r>
        <w:instrText>"</w:instrText>
      </w:r>
      <w:r>
        <w:rPr>
          <w:rFonts w:cs="Arial"/>
        </w:rPr>
        <w:fldChar w:fldCharType="end"/>
      </w:r>
      <w:r w:rsidR="009E71B4">
        <w:rPr>
          <w:rFonts w:cs="Arial"/>
        </w:rPr>
        <w:t xml:space="preserve"> </w:t>
      </w:r>
      <w:r w:rsidR="006F72CA">
        <w:rPr>
          <w:rFonts w:cs="Arial"/>
        </w:rPr>
        <w:t>&lt;&lt;Role&gt;&gt;</w:t>
      </w:r>
      <w:bookmarkEnd w:id="166"/>
    </w:p>
    <w:p w14:paraId="19DCB8BF" w14:textId="77777777" w:rsidR="00347871" w:rsidRDefault="00347871" w:rsidP="00922253">
      <w:r>
        <w:t>Any actual entity all or partially controlled by automation.</w:t>
      </w:r>
    </w:p>
    <w:p w14:paraId="43A83D3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417246" w14:textId="77777777" w:rsidR="00347871" w:rsidRDefault="006B5780" w:rsidP="00922253">
      <w:pPr>
        <w:ind w:left="360"/>
      </w:pPr>
      <w:hyperlink w:anchor="_4d48a0bcc67a2c0d7c362123b26f243b" w:history="1">
        <w:r w:rsidR="00347871">
          <w:rPr>
            <w:rStyle w:val="Hyperlink"/>
          </w:rPr>
          <w:t>Controlled Entity</w:t>
        </w:r>
      </w:hyperlink>
    </w:p>
    <w:p w14:paraId="71C9B49A" w14:textId="77777777" w:rsidR="00347871" w:rsidRDefault="00347871" w:rsidP="00922253"/>
    <w:p w14:paraId="62227B98" w14:textId="77777777" w:rsidR="00347871" w:rsidRDefault="00347871" w:rsidP="00922253">
      <w:pPr>
        <w:pStyle w:val="Heading3"/>
      </w:pPr>
      <w:bookmarkStart w:id="167" w:name="_ed5898dac08f486729cd81831544d467"/>
      <w:bookmarkStart w:id="168" w:name="_Toc514933212"/>
      <w:r>
        <w:lastRenderedPageBreak/>
        <w:t>Class Automation Type</w:t>
      </w:r>
      <w:bookmarkEnd w:id="167"/>
      <w:bookmarkEnd w:id="168"/>
      <w:r w:rsidRPr="003A31EC">
        <w:rPr>
          <w:rFonts w:cs="Arial"/>
        </w:rPr>
        <w:t xml:space="preserve"> </w:t>
      </w:r>
      <w:r>
        <w:rPr>
          <w:rFonts w:cs="Arial"/>
        </w:rPr>
        <w:fldChar w:fldCharType="begin"/>
      </w:r>
      <w:r>
        <w:instrText>XE"</w:instrText>
      </w:r>
      <w:r w:rsidRPr="00413D75">
        <w:rPr>
          <w:rFonts w:cs="Arial"/>
        </w:rPr>
        <w:instrText>Automation Type</w:instrText>
      </w:r>
      <w:r>
        <w:instrText>"</w:instrText>
      </w:r>
      <w:r>
        <w:rPr>
          <w:rFonts w:cs="Arial"/>
        </w:rPr>
        <w:fldChar w:fldCharType="end"/>
      </w:r>
      <w:r w:rsidR="009E71B4">
        <w:rPr>
          <w:rFonts w:cs="Arial"/>
        </w:rPr>
        <w:t xml:space="preserve"> </w:t>
      </w:r>
    </w:p>
    <w:p w14:paraId="5FEC559A" w14:textId="77777777" w:rsidR="00347871" w:rsidRDefault="00347871" w:rsidP="00922253">
      <w:r>
        <w:t>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14:paraId="089CD78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4061790" w14:textId="77777777" w:rsidR="00347871" w:rsidRDefault="006B5780" w:rsidP="00922253">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41a8070e54ad0abc9157cabfc29ee621" w:history="1">
        <w:r w:rsidR="00347871">
          <w:rPr>
            <w:rStyle w:val="Hyperlink"/>
          </w:rPr>
          <w:t>Execution Platform</w:t>
        </w:r>
      </w:hyperlink>
    </w:p>
    <w:p w14:paraId="78C2B2E5" w14:textId="77777777" w:rsidR="00347871" w:rsidRDefault="00347871" w:rsidP="00922253"/>
    <w:p w14:paraId="6055F53F" w14:textId="77777777" w:rsidR="00347871" w:rsidRDefault="00347871" w:rsidP="00922253">
      <w:pPr>
        <w:pStyle w:val="Heading3"/>
      </w:pPr>
      <w:bookmarkStart w:id="169" w:name="_4a4c30b713e98ae1df7a1e85acf9718c"/>
      <w:bookmarkStart w:id="170" w:name="_Toc514933213"/>
      <w:r>
        <w:t>Class Automaton</w:t>
      </w:r>
      <w:bookmarkEnd w:id="169"/>
      <w:bookmarkEnd w:id="170"/>
      <w:r w:rsidRPr="003A31EC">
        <w:rPr>
          <w:rFonts w:cs="Arial"/>
        </w:rPr>
        <w:t xml:space="preserve"> </w:t>
      </w:r>
      <w:r>
        <w:rPr>
          <w:rFonts w:cs="Arial"/>
        </w:rPr>
        <w:fldChar w:fldCharType="begin"/>
      </w:r>
      <w:r>
        <w:instrText>XE"</w:instrText>
      </w:r>
      <w:r w:rsidRPr="00413D75">
        <w:rPr>
          <w:rFonts w:cs="Arial"/>
        </w:rPr>
        <w:instrText>Automaton</w:instrText>
      </w:r>
      <w:r>
        <w:instrText>"</w:instrText>
      </w:r>
      <w:r>
        <w:rPr>
          <w:rFonts w:cs="Arial"/>
        </w:rPr>
        <w:fldChar w:fldCharType="end"/>
      </w:r>
      <w:r w:rsidR="009E71B4">
        <w:rPr>
          <w:rFonts w:cs="Arial"/>
        </w:rPr>
        <w:t xml:space="preserve"> </w:t>
      </w:r>
    </w:p>
    <w:p w14:paraId="5CAE6E0B" w14:textId="77777777" w:rsidR="00347871" w:rsidRDefault="00347871" w:rsidP="00922253">
      <w:r>
        <w:t>A machine or group of machines (most often a computer system, robot, or computerized swarm combined with software), or software that can perform actions in accordance with a process without another actor directing each step of the process.</w:t>
      </w:r>
      <w:r>
        <w:br/>
        <w:t>Distinguished from simple tools which facilitate an actor performing a process but have no innate ability to follow such a process.</w:t>
      </w:r>
      <w:r>
        <w:br/>
        <w:t>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w:t>
      </w:r>
    </w:p>
    <w:p w14:paraId="2AC0750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455C5D6" w14:textId="77777777" w:rsidR="00347871" w:rsidRDefault="006B5780" w:rsidP="00922253">
      <w:pPr>
        <w:ind w:left="360"/>
      </w:pPr>
      <w:hyperlink w:anchor="_195976dea0d8187e1656ac43c072c070" w:history="1">
        <w:r w:rsidR="00347871">
          <w:rPr>
            <w:rStyle w:val="Hyperlink"/>
          </w:rPr>
          <w:t>Actor</w:t>
        </w:r>
      </w:hyperlink>
      <w:r w:rsidR="00347871">
        <w:t xml:space="preserve">, </w:t>
      </w:r>
      <w:hyperlink w:anchor="_ec590b188238aa37f8bc1aa990209ca3" w:history="1">
        <w:r w:rsidR="00347871">
          <w:rPr>
            <w:rStyle w:val="Hyperlink"/>
          </w:rPr>
          <w:t>System</w:t>
        </w:r>
      </w:hyperlink>
    </w:p>
    <w:p w14:paraId="59938319" w14:textId="77777777" w:rsidR="00347871" w:rsidRDefault="00347871" w:rsidP="00922253"/>
    <w:p w14:paraId="0B19468E" w14:textId="77777777" w:rsidR="00347871" w:rsidRDefault="00347871" w:rsidP="00922253">
      <w:pPr>
        <w:pStyle w:val="Heading3"/>
      </w:pPr>
      <w:bookmarkStart w:id="171" w:name="_919a239687a0b2e9a92c6f707f37ef4b"/>
      <w:bookmarkStart w:id="172" w:name="_Toc514933214"/>
      <w:r>
        <w:t>Class Communicating Device</w:t>
      </w:r>
      <w:bookmarkEnd w:id="171"/>
      <w:bookmarkEnd w:id="172"/>
      <w:r w:rsidRPr="003A31EC">
        <w:rPr>
          <w:rFonts w:cs="Arial"/>
        </w:rPr>
        <w:t xml:space="preserve"> </w:t>
      </w:r>
      <w:r>
        <w:rPr>
          <w:rFonts w:cs="Arial"/>
        </w:rPr>
        <w:fldChar w:fldCharType="begin"/>
      </w:r>
      <w:r>
        <w:instrText>XE"</w:instrText>
      </w:r>
      <w:r w:rsidRPr="00413D75">
        <w:rPr>
          <w:rFonts w:cs="Arial"/>
        </w:rPr>
        <w:instrText>Communicating Device</w:instrText>
      </w:r>
      <w:r>
        <w:instrText>"</w:instrText>
      </w:r>
      <w:r>
        <w:rPr>
          <w:rFonts w:cs="Arial"/>
        </w:rPr>
        <w:fldChar w:fldCharType="end"/>
      </w:r>
      <w:r w:rsidR="009E71B4">
        <w:rPr>
          <w:rFonts w:cs="Arial"/>
        </w:rPr>
        <w:t xml:space="preserve"> </w:t>
      </w:r>
    </w:p>
    <w:p w14:paraId="63B45B59" w14:textId="77777777" w:rsidR="00347871" w:rsidRDefault="00347871" w:rsidP="00922253">
      <w:r>
        <w:t>A device able to communicate or facilitate communications across a network.</w:t>
      </w:r>
    </w:p>
    <w:p w14:paraId="1921542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EA62872" w14:textId="77777777" w:rsidR="00347871" w:rsidRDefault="006B5780" w:rsidP="00922253">
      <w:pPr>
        <w:ind w:left="360"/>
      </w:pPr>
      <w:hyperlink w:anchor="_4c4de13f024e9b91f91e5b0390d0afe2" w:history="1">
        <w:r w:rsidR="00347871">
          <w:rPr>
            <w:rStyle w:val="Hyperlink"/>
          </w:rPr>
          <w:t>Contactable</w:t>
        </w:r>
      </w:hyperlink>
      <w:r w:rsidR="00347871">
        <w:t xml:space="preserve">, </w:t>
      </w:r>
      <w:hyperlink w:anchor="_9c35ce64f0f21064139da0d54d8c7416" w:history="1">
        <w:r w:rsidR="00347871">
          <w:rPr>
            <w:rStyle w:val="Hyperlink"/>
          </w:rPr>
          <w:t>Cyber Resource</w:t>
        </w:r>
      </w:hyperlink>
      <w:r w:rsidR="00347871">
        <w:t xml:space="preserve">, </w:t>
      </w:r>
      <w:hyperlink w:anchor="_01fbea83d6b9b9104eb61e6c1562b1e0" w:history="1">
        <w:r w:rsidR="00347871">
          <w:rPr>
            <w:rStyle w:val="Hyperlink"/>
          </w:rPr>
          <w:t>Device</w:t>
        </w:r>
      </w:hyperlink>
    </w:p>
    <w:p w14:paraId="376A73CF" w14:textId="77777777" w:rsidR="00347871" w:rsidRDefault="00347871" w:rsidP="00922253"/>
    <w:p w14:paraId="09E9903D" w14:textId="77777777" w:rsidR="00347871" w:rsidRDefault="00347871" w:rsidP="00922253">
      <w:pPr>
        <w:pStyle w:val="Heading3"/>
      </w:pPr>
      <w:bookmarkStart w:id="173" w:name="_bab612bce477c238311c8e169708f767"/>
      <w:bookmarkStart w:id="174" w:name="_Toc514933215"/>
      <w:r>
        <w:t>Class Communications Link</w:t>
      </w:r>
      <w:bookmarkEnd w:id="173"/>
      <w:bookmarkEnd w:id="174"/>
      <w:r w:rsidRPr="003A31EC">
        <w:rPr>
          <w:rFonts w:cs="Arial"/>
        </w:rPr>
        <w:t xml:space="preserve"> </w:t>
      </w:r>
      <w:r>
        <w:rPr>
          <w:rFonts w:cs="Arial"/>
        </w:rPr>
        <w:fldChar w:fldCharType="begin"/>
      </w:r>
      <w:r>
        <w:instrText>XE"</w:instrText>
      </w:r>
      <w:r w:rsidRPr="00413D75">
        <w:rPr>
          <w:rFonts w:cs="Arial"/>
        </w:rPr>
        <w:instrText>Communications Link</w:instrText>
      </w:r>
      <w:r>
        <w:instrText>"</w:instrText>
      </w:r>
      <w:r>
        <w:rPr>
          <w:rFonts w:cs="Arial"/>
        </w:rPr>
        <w:fldChar w:fldCharType="end"/>
      </w:r>
      <w:r w:rsidR="009E71B4">
        <w:rPr>
          <w:rFonts w:cs="Arial"/>
        </w:rPr>
        <w:t xml:space="preserve"> </w:t>
      </w:r>
    </w:p>
    <w:p w14:paraId="604F24F0" w14:textId="77777777" w:rsidR="00347871" w:rsidRDefault="00347871" w:rsidP="00922253">
      <w:r>
        <w:t xml:space="preserve">A physical or virtual link between communications devices allowing them to communicate. </w:t>
      </w:r>
    </w:p>
    <w:p w14:paraId="5748EE8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3F41ECB" w14:textId="77777777" w:rsidR="00347871" w:rsidRDefault="006B5780" w:rsidP="00922253">
      <w:pPr>
        <w:ind w:left="360"/>
      </w:pPr>
      <w:hyperlink w:anchor="_919a239687a0b2e9a92c6f707f37ef4b" w:history="1">
        <w:r w:rsidR="00347871">
          <w:rPr>
            <w:rStyle w:val="Hyperlink"/>
          </w:rPr>
          <w:t>Communicating Device</w:t>
        </w:r>
      </w:hyperlink>
      <w:r w:rsidR="00347871">
        <w:t xml:space="preserve">, </w:t>
      </w:r>
      <w:hyperlink w:anchor="_d488e3fc5b435cf33f907550b2b297e9" w:history="1">
        <w:r w:rsidR="00347871">
          <w:rPr>
            <w:rStyle w:val="Hyperlink"/>
          </w:rPr>
          <w:t>Communications Network</w:t>
        </w:r>
      </w:hyperlink>
    </w:p>
    <w:p w14:paraId="674E127B" w14:textId="77777777" w:rsidR="00347871" w:rsidRDefault="00347871" w:rsidP="00922253"/>
    <w:p w14:paraId="3927F67D" w14:textId="77777777" w:rsidR="00347871" w:rsidRDefault="00347871" w:rsidP="00922253">
      <w:pPr>
        <w:pStyle w:val="Heading3"/>
      </w:pPr>
      <w:bookmarkStart w:id="175" w:name="_d488e3fc5b435cf33f907550b2b297e9"/>
      <w:bookmarkStart w:id="176" w:name="_Toc514933216"/>
      <w:r>
        <w:t>Class Communications Network</w:t>
      </w:r>
      <w:bookmarkEnd w:id="175"/>
      <w:bookmarkEnd w:id="176"/>
      <w:r w:rsidRPr="003A31EC">
        <w:rPr>
          <w:rFonts w:cs="Arial"/>
        </w:rPr>
        <w:t xml:space="preserve"> </w:t>
      </w:r>
      <w:r>
        <w:rPr>
          <w:rFonts w:cs="Arial"/>
        </w:rPr>
        <w:fldChar w:fldCharType="begin"/>
      </w:r>
      <w:r>
        <w:instrText>XE"</w:instrText>
      </w:r>
      <w:r w:rsidRPr="00413D75">
        <w:rPr>
          <w:rFonts w:cs="Arial"/>
        </w:rPr>
        <w:instrText>Communications Network</w:instrText>
      </w:r>
      <w:r>
        <w:instrText>"</w:instrText>
      </w:r>
      <w:r>
        <w:rPr>
          <w:rFonts w:cs="Arial"/>
        </w:rPr>
        <w:fldChar w:fldCharType="end"/>
      </w:r>
      <w:r w:rsidR="009E71B4">
        <w:rPr>
          <w:rFonts w:cs="Arial"/>
        </w:rPr>
        <w:t xml:space="preserve"> </w:t>
      </w:r>
    </w:p>
    <w:p w14:paraId="4D27F246" w14:textId="77777777" w:rsidR="00347871" w:rsidRDefault="00347871" w:rsidP="00922253">
      <w:r>
        <w:t>A physical or electronic system intended to facilitate communications between entities. Includes communications channels, computer networks, physical mail and RF networks.</w:t>
      </w:r>
    </w:p>
    <w:p w14:paraId="1086519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BF5698C"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c128d066fc8c3a0deefd824f6dfb3469" w:history="1">
        <w:r w:rsidR="00347871">
          <w:rPr>
            <w:rStyle w:val="Hyperlink"/>
          </w:rPr>
          <w:t>Composite</w:t>
        </w:r>
      </w:hyperlink>
      <w:r w:rsidR="00347871">
        <w:t xml:space="preserve">, </w:t>
      </w:r>
      <w:hyperlink w:anchor="_9c5aa7f24b9d67e77921e06d105205c0" w:history="1">
        <w:r w:rsidR="00347871">
          <w:rPr>
            <w:rStyle w:val="Hyperlink"/>
          </w:rPr>
          <w:t>Namespace</w:t>
        </w:r>
      </w:hyperlink>
    </w:p>
    <w:p w14:paraId="60DEE93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2A5B626" w14:textId="77777777" w:rsidR="00347871" w:rsidRDefault="00096C86" w:rsidP="00922253">
      <w:pPr>
        <w:pStyle w:val="BodyText2"/>
        <w:spacing w:after="0" w:line="240" w:lineRule="auto"/>
      </w:pPr>
      <w:r w:rsidRPr="006D2E0C">
        <w:rPr>
          <w:noProof/>
        </w:rPr>
        <w:pict w14:anchorId="09770C26">
          <v:shape id="_x0000_i1731" type="#_x0000_t75" alt="-1225210285.emf" style="width:12pt;height:12pt;visibility:visible;mso-wrap-style:square">
            <v:imagedata r:id="rId22" o:title="-1225210285"/>
          </v:shape>
        </w:pict>
      </w:r>
      <w:r w:rsidR="00347871">
        <w:t xml:space="preserve"> provides security level</w:t>
      </w:r>
      <w:r w:rsidR="00347871">
        <w:rPr>
          <w:rFonts w:cs="Arial"/>
        </w:rPr>
        <w:fldChar w:fldCharType="begin"/>
      </w:r>
      <w:r w:rsidR="00347871">
        <w:instrText>XE"</w:instrText>
      </w:r>
      <w:r w:rsidR="00347871" w:rsidRPr="00413D75">
        <w:rPr>
          <w:rFonts w:cs="Arial"/>
        </w:rPr>
        <w:instrText>provides 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14:paraId="0A49C179" w14:textId="77777777" w:rsidR="00347871" w:rsidRDefault="00347871" w:rsidP="00922253">
      <w:pPr>
        <w:pStyle w:val="BodyText"/>
        <w:spacing w:before="0" w:after="120"/>
      </w:pPr>
      <w:r>
        <w:t>The level of security asserted for the subject communications network.</w:t>
      </w:r>
    </w:p>
    <w:p w14:paraId="4A90077D" w14:textId="77777777" w:rsidR="00347871" w:rsidRDefault="00347871" w:rsidP="00922253"/>
    <w:p w14:paraId="127C19A9" w14:textId="77777777" w:rsidR="00347871" w:rsidRDefault="00347871" w:rsidP="00922253">
      <w:pPr>
        <w:pStyle w:val="Heading3"/>
      </w:pPr>
      <w:bookmarkStart w:id="177" w:name="_80c2b24b6e98f85b1da040824075696d"/>
      <w:bookmarkStart w:id="178" w:name="_Toc514933217"/>
      <w:r>
        <w:t>Class Computer Control System</w:t>
      </w:r>
      <w:bookmarkEnd w:id="177"/>
      <w:r w:rsidRPr="003A31EC">
        <w:rPr>
          <w:rFonts w:cs="Arial"/>
        </w:rPr>
        <w:t xml:space="preserve"> </w:t>
      </w:r>
      <w:r>
        <w:rPr>
          <w:rFonts w:cs="Arial"/>
        </w:rPr>
        <w:fldChar w:fldCharType="begin"/>
      </w:r>
      <w:r>
        <w:instrText>XE"</w:instrText>
      </w:r>
      <w:r w:rsidRPr="00413D75">
        <w:rPr>
          <w:rFonts w:cs="Arial"/>
        </w:rPr>
        <w:instrText>Computer Control System</w:instrText>
      </w:r>
      <w:r>
        <w:instrText>"</w:instrText>
      </w:r>
      <w:r>
        <w:rPr>
          <w:rFonts w:cs="Arial"/>
        </w:rPr>
        <w:fldChar w:fldCharType="end"/>
      </w:r>
      <w:r w:rsidR="009E71B4">
        <w:rPr>
          <w:rFonts w:cs="Arial"/>
        </w:rPr>
        <w:t xml:space="preserve"> </w:t>
      </w:r>
      <w:r w:rsidR="006F72CA">
        <w:rPr>
          <w:rFonts w:cs="Arial"/>
        </w:rPr>
        <w:t>&lt;&lt;Role&gt;&gt;</w:t>
      </w:r>
      <w:bookmarkEnd w:id="178"/>
    </w:p>
    <w:p w14:paraId="3DF1144E" w14:textId="77777777" w:rsidR="00347871" w:rsidRDefault="00347871" w:rsidP="00922253">
      <w:r>
        <w:t>A computer control system is a device, or set of devices, that manages, commands, directs or regulates the behavior of other devices or systems. Industrial control systems are used in industrial production for controlling equipment or machines.</w:t>
      </w:r>
    </w:p>
    <w:p w14:paraId="64A4B8B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E504B02" w14:textId="77777777" w:rsidR="00347871" w:rsidRDefault="006B5780" w:rsidP="00922253">
      <w:pPr>
        <w:ind w:left="360"/>
      </w:pPr>
      <w:hyperlink w:anchor="_14d56db80bbdc99ae3ae52a93d690543" w:history="1">
        <w:r w:rsidR="00347871">
          <w:rPr>
            <w:rStyle w:val="Hyperlink"/>
          </w:rPr>
          <w:t>Computer System</w:t>
        </w:r>
      </w:hyperlink>
      <w:r w:rsidR="00347871">
        <w:t xml:space="preserve">, </w:t>
      </w:r>
      <w:hyperlink w:anchor="_507bb7053aa3a2149393bccfeddb4fa9" w:history="1">
        <w:r w:rsidR="00347871">
          <w:rPr>
            <w:rStyle w:val="Hyperlink"/>
          </w:rPr>
          <w:t>Controlling Actor</w:t>
        </w:r>
      </w:hyperlink>
    </w:p>
    <w:p w14:paraId="095A5A7B" w14:textId="77777777" w:rsidR="00347871" w:rsidRDefault="00347871" w:rsidP="00922253"/>
    <w:p w14:paraId="6A4DD07C" w14:textId="77777777" w:rsidR="00347871" w:rsidRDefault="00347871" w:rsidP="00922253">
      <w:pPr>
        <w:pStyle w:val="Heading3"/>
      </w:pPr>
      <w:bookmarkStart w:id="179" w:name="_14d56db80bbdc99ae3ae52a93d690543"/>
      <w:bookmarkStart w:id="180" w:name="_Toc514933218"/>
      <w:r>
        <w:t>Class Computer System</w:t>
      </w:r>
      <w:bookmarkEnd w:id="179"/>
      <w:bookmarkEnd w:id="180"/>
      <w:r w:rsidRPr="003A31EC">
        <w:rPr>
          <w:rFonts w:cs="Arial"/>
        </w:rPr>
        <w:t xml:space="preserve"> </w:t>
      </w:r>
      <w:r>
        <w:rPr>
          <w:rFonts w:cs="Arial"/>
        </w:rPr>
        <w:fldChar w:fldCharType="begin"/>
      </w:r>
      <w:r>
        <w:instrText>XE"</w:instrText>
      </w:r>
      <w:r w:rsidRPr="00413D75">
        <w:rPr>
          <w:rFonts w:cs="Arial"/>
        </w:rPr>
        <w:instrText>Computer System</w:instrText>
      </w:r>
      <w:r>
        <w:instrText>"</w:instrText>
      </w:r>
      <w:r>
        <w:rPr>
          <w:rFonts w:cs="Arial"/>
        </w:rPr>
        <w:fldChar w:fldCharType="end"/>
      </w:r>
      <w:r w:rsidR="009E71B4">
        <w:rPr>
          <w:rFonts w:cs="Arial"/>
        </w:rPr>
        <w:t xml:space="preserve"> </w:t>
      </w:r>
    </w:p>
    <w:p w14:paraId="464420E7" w14:textId="77777777" w:rsidR="00347871" w:rsidRDefault="00347871" w:rsidP="00922253">
      <w:r>
        <w:t>An identifiable and physical computer system that acts as an automaton agent performing processes.</w:t>
      </w:r>
      <w:r>
        <w:br/>
        <w:t>[ISO/IEC 10514-1:1996] The combination of hardware and, optionally, firmware and software (e.g. operating system) that enables the execution of software.</w:t>
      </w:r>
      <w:r>
        <w:br/>
      </w:r>
    </w:p>
    <w:p w14:paraId="3EAF216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FA20E77" w14:textId="77777777" w:rsidR="00347871" w:rsidRDefault="006B5780" w:rsidP="00922253">
      <w:pPr>
        <w:ind w:left="360"/>
      </w:pPr>
      <w:hyperlink w:anchor="_4a4c30b713e98ae1df7a1e85acf9718c" w:history="1">
        <w:r w:rsidR="00347871">
          <w:rPr>
            <w:rStyle w:val="Hyperlink"/>
          </w:rPr>
          <w:t>Automaton</w:t>
        </w:r>
      </w:hyperlink>
      <w:r w:rsidR="00347871">
        <w:t xml:space="preserve">, </w:t>
      </w:r>
      <w:hyperlink w:anchor="_919a239687a0b2e9a92c6f707f37ef4b" w:history="1">
        <w:r w:rsidR="00347871">
          <w:rPr>
            <w:rStyle w:val="Hyperlink"/>
          </w:rPr>
          <w:t>Communicating Device</w:t>
        </w:r>
      </w:hyperlink>
      <w:r w:rsidR="00347871">
        <w:t xml:space="preserve">, </w:t>
      </w:r>
      <w:hyperlink w:anchor="_1aeb4ecaf7c4be68b50678bc9c5f432c" w:history="1">
        <w:r w:rsidR="00347871">
          <w:rPr>
            <w:rStyle w:val="Hyperlink"/>
          </w:rPr>
          <w:t>Container</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p>
    <w:p w14:paraId="6711CA1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082AC8C" w14:textId="77777777" w:rsidR="00347871" w:rsidRDefault="00096C86" w:rsidP="00922253">
      <w:pPr>
        <w:pStyle w:val="BodyText2"/>
        <w:spacing w:after="0" w:line="240" w:lineRule="auto"/>
      </w:pPr>
      <w:r w:rsidRPr="006D2E0C">
        <w:rPr>
          <w:noProof/>
        </w:rPr>
        <w:pict w14:anchorId="3719C81A">
          <v:shape id="_x0000_i1730" type="#_x0000_t75" alt="-1225210285.emf" style="width:12pt;height:12pt;visibility:visible;mso-wrap-style:square">
            <v:imagedata r:id="rId22" o:title="-1225210285"/>
          </v:shape>
        </w:pict>
      </w:r>
      <w:r w:rsidR="00347871">
        <w:t xml:space="preserve"> network address</w:t>
      </w:r>
      <w:r w:rsidR="00347871">
        <w:rPr>
          <w:rFonts w:cs="Arial"/>
        </w:rPr>
        <w:fldChar w:fldCharType="begin"/>
      </w:r>
      <w:r w:rsidR="00347871">
        <w:instrText>XE"</w:instrText>
      </w:r>
      <w:r w:rsidR="00347871" w:rsidRPr="00413D75">
        <w:rPr>
          <w:rFonts w:cs="Arial"/>
        </w:rPr>
        <w:instrText>network address</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14:paraId="202248AF" w14:textId="77777777" w:rsidR="00347871" w:rsidRDefault="00347871" w:rsidP="00922253">
      <w:pPr>
        <w:pStyle w:val="BodyText"/>
        <w:spacing w:before="0" w:after="120"/>
      </w:pPr>
      <w:r>
        <w:t>Electronic address which allows communication with a computer system as a node on a network.</w:t>
      </w:r>
    </w:p>
    <w:p w14:paraId="5E4B2289" w14:textId="77777777" w:rsidR="00347871" w:rsidRDefault="00347871" w:rsidP="00922253"/>
    <w:p w14:paraId="0378CE1F" w14:textId="77777777" w:rsidR="00347871" w:rsidRDefault="00347871" w:rsidP="00922253">
      <w:pPr>
        <w:pStyle w:val="Heading3"/>
      </w:pPr>
      <w:bookmarkStart w:id="181" w:name="_9c35ce64f0f21064139da0d54d8c7416"/>
      <w:bookmarkStart w:id="182" w:name="_Toc514933219"/>
      <w:r>
        <w:t>Class Cyber Resource</w:t>
      </w:r>
      <w:bookmarkEnd w:id="181"/>
      <w:r w:rsidRPr="003A31EC">
        <w:rPr>
          <w:rFonts w:cs="Arial"/>
        </w:rPr>
        <w:t xml:space="preserve"> </w:t>
      </w:r>
      <w:r>
        <w:rPr>
          <w:rFonts w:cs="Arial"/>
        </w:rPr>
        <w:fldChar w:fldCharType="begin"/>
      </w:r>
      <w:r>
        <w:instrText>XE"</w:instrText>
      </w:r>
      <w:r w:rsidRPr="00413D75">
        <w:rPr>
          <w:rFonts w:cs="Arial"/>
        </w:rPr>
        <w:instrText>Cyber Resource</w:instrText>
      </w:r>
      <w:r>
        <w:instrText>"</w:instrText>
      </w:r>
      <w:r>
        <w:rPr>
          <w:rFonts w:cs="Arial"/>
        </w:rPr>
        <w:fldChar w:fldCharType="end"/>
      </w:r>
      <w:r w:rsidR="009E71B4">
        <w:rPr>
          <w:rFonts w:cs="Arial"/>
        </w:rPr>
        <w:t xml:space="preserve"> </w:t>
      </w:r>
      <w:r w:rsidR="006F72CA">
        <w:rPr>
          <w:rFonts w:cs="Arial"/>
        </w:rPr>
        <w:t>&lt;&lt;Union&gt;&gt;</w:t>
      </w:r>
      <w:bookmarkEnd w:id="182"/>
    </w:p>
    <w:p w14:paraId="4C882166" w14:textId="77777777" w:rsidR="00347871" w:rsidRDefault="00347871" w:rsidP="00922253">
      <w:r>
        <w:t>Resources that, together, make up information systems capabilities and may be vulnerable to attack or used in an attack.</w:t>
      </w:r>
    </w:p>
    <w:p w14:paraId="1D76315B" w14:textId="77777777" w:rsidR="00347871" w:rsidRDefault="00347871" w:rsidP="00922253"/>
    <w:p w14:paraId="5A5027BB" w14:textId="77777777" w:rsidR="00347871" w:rsidRDefault="00347871" w:rsidP="00922253">
      <w:pPr>
        <w:pStyle w:val="Heading3"/>
      </w:pPr>
      <w:bookmarkStart w:id="183" w:name="_41a8070e54ad0abc9157cabfc29ee621"/>
      <w:bookmarkStart w:id="184" w:name="_Toc514933220"/>
      <w:r>
        <w:t>Class Execution Platform</w:t>
      </w:r>
      <w:bookmarkEnd w:id="183"/>
      <w:r w:rsidRPr="003A31EC">
        <w:rPr>
          <w:rFonts w:cs="Arial"/>
        </w:rPr>
        <w:t xml:space="preserve"> </w:t>
      </w:r>
      <w:r>
        <w:rPr>
          <w:rFonts w:cs="Arial"/>
        </w:rPr>
        <w:fldChar w:fldCharType="begin"/>
      </w:r>
      <w:r>
        <w:instrText>XE"</w:instrText>
      </w:r>
      <w:r w:rsidRPr="00413D75">
        <w:rPr>
          <w:rFonts w:cs="Arial"/>
        </w:rPr>
        <w:instrText>Execution Platform</w:instrText>
      </w:r>
      <w:r>
        <w:instrText>"</w:instrText>
      </w:r>
      <w:r>
        <w:rPr>
          <w:rFonts w:cs="Arial"/>
        </w:rPr>
        <w:fldChar w:fldCharType="end"/>
      </w:r>
      <w:r w:rsidR="009E71B4">
        <w:rPr>
          <w:rFonts w:cs="Arial"/>
        </w:rPr>
        <w:t xml:space="preserve"> </w:t>
      </w:r>
      <w:r w:rsidR="006F72CA">
        <w:rPr>
          <w:rFonts w:cs="Arial"/>
        </w:rPr>
        <w:t>&lt;&lt;Union&gt;&gt;</w:t>
      </w:r>
      <w:bookmarkEnd w:id="184"/>
    </w:p>
    <w:p w14:paraId="50110933" w14:textId="77777777" w:rsidR="00347871" w:rsidRDefault="00347871" w:rsidP="00922253">
      <w:r>
        <w:t>Computer hardware or software that provides the capability of executing software. This includes processors, operating systems and virtual machines.</w:t>
      </w:r>
    </w:p>
    <w:p w14:paraId="389AC25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1D80A2" w14:textId="77777777" w:rsidR="00347871" w:rsidRDefault="006B5780" w:rsidP="00922253">
      <w:pPr>
        <w:ind w:left="360"/>
      </w:pPr>
      <w:hyperlink w:anchor="_9c35ce64f0f21064139da0d54d8c7416" w:history="1">
        <w:r w:rsidR="00347871">
          <w:rPr>
            <w:rStyle w:val="Hyperlink"/>
          </w:rPr>
          <w:t>Cyber Resource</w:t>
        </w:r>
      </w:hyperlink>
    </w:p>
    <w:p w14:paraId="1ADC8D36" w14:textId="77777777" w:rsidR="00347871" w:rsidRDefault="00347871" w:rsidP="00922253"/>
    <w:p w14:paraId="1A22199A" w14:textId="77777777" w:rsidR="00347871" w:rsidRDefault="00347871" w:rsidP="00922253">
      <w:pPr>
        <w:pStyle w:val="Heading3"/>
      </w:pPr>
      <w:bookmarkStart w:id="185" w:name="_3d50604e127de14ae7231641eca96d76"/>
      <w:bookmarkStart w:id="186" w:name="_Toc514933221"/>
      <w:r>
        <w:t>Association Class Information In Computer</w:t>
      </w:r>
      <w:bookmarkEnd w:id="185"/>
      <w:r w:rsidRPr="003A31EC">
        <w:rPr>
          <w:rFonts w:cs="Arial"/>
        </w:rPr>
        <w:t xml:space="preserve"> </w:t>
      </w:r>
      <w:r>
        <w:rPr>
          <w:rFonts w:cs="Arial"/>
        </w:rPr>
        <w:fldChar w:fldCharType="begin"/>
      </w:r>
      <w:r>
        <w:instrText>XE"</w:instrText>
      </w:r>
      <w:r w:rsidRPr="00413D75">
        <w:rPr>
          <w:rFonts w:cs="Arial"/>
        </w:rPr>
        <w:instrText>Information In Computer</w:instrText>
      </w:r>
      <w:r>
        <w:instrText>"</w:instrText>
      </w:r>
      <w:r>
        <w:rPr>
          <w:rFonts w:cs="Arial"/>
        </w:rPr>
        <w:fldChar w:fldCharType="end"/>
      </w:r>
      <w:r w:rsidR="009E71B4">
        <w:rPr>
          <w:rFonts w:cs="Arial"/>
        </w:rPr>
        <w:t xml:space="preserve"> </w:t>
      </w:r>
      <w:r w:rsidR="006F72CA">
        <w:rPr>
          <w:rFonts w:cs="Arial"/>
        </w:rPr>
        <w:t>&lt;&lt;Relationship&gt;&gt;</w:t>
      </w:r>
      <w:bookmarkEnd w:id="186"/>
    </w:p>
    <w:p w14:paraId="293CD947" w14:textId="77777777" w:rsidR="00347871" w:rsidRDefault="00347871" w:rsidP="00922253">
      <w:r>
        <w:t>Relationship defining information stored in a computer system.</w:t>
      </w:r>
    </w:p>
    <w:p w14:paraId="1E683257" w14:textId="77777777" w:rsidR="00347871" w:rsidRDefault="00096C86" w:rsidP="00922253">
      <w:pPr>
        <w:jc w:val="center"/>
      </w:pPr>
      <w:r w:rsidRPr="006D2E0C">
        <w:rPr>
          <w:noProof/>
        </w:rPr>
        <w:pict w14:anchorId="731E4D0F">
          <v:shape id="Picture -1472922488.emf" o:spid="_x0000_i1729" type="#_x0000_t75" alt="-1472922488.emf" style="width:487.2pt;height:192.6pt;visibility:visible;mso-wrap-style:square">
            <v:imagedata r:id="rId48" o:title="-1472922488"/>
          </v:shape>
        </w:pict>
      </w:r>
    </w:p>
    <w:p w14:paraId="1E5FFA44"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In Computer</w:t>
      </w:r>
    </w:p>
    <w:p w14:paraId="6310C13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4D06160" w14:textId="77777777" w:rsidR="00347871" w:rsidRDefault="006B5780" w:rsidP="00922253">
      <w:pPr>
        <w:ind w:left="360"/>
      </w:pPr>
      <w:hyperlink w:anchor="_1877f62457c8a23aa5cbd6053842df7b" w:history="1">
        <w:r w:rsidR="00347871">
          <w:rPr>
            <w:rStyle w:val="Hyperlink"/>
          </w:rPr>
          <w:t>Containment</w:t>
        </w:r>
      </w:hyperlink>
    </w:p>
    <w:p w14:paraId="19345AE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890C84F" w14:textId="77777777" w:rsidR="00347871" w:rsidRDefault="00096C86" w:rsidP="00922253">
      <w:pPr>
        <w:ind w:firstLine="720"/>
      </w:pPr>
      <w:r w:rsidRPr="006D2E0C">
        <w:rPr>
          <w:noProof/>
        </w:rPr>
        <w:pict w14:anchorId="6C7F1A74">
          <v:shape id="_x0000_i1728" type="#_x0000_t75" alt="-2119250718.emf" style="width:12pt;height:12pt;visibility:visible;mso-wrap-style:square">
            <v:imagedata r:id="rId16" o:title="-2119250718"/>
          </v:shape>
        </w:pict>
      </w:r>
      <w:r w:rsidR="00347871">
        <w:t xml:space="preserve"> stores information</w:t>
      </w:r>
      <w:r w:rsidR="00347871">
        <w:rPr>
          <w:rFonts w:cs="Arial"/>
        </w:rPr>
        <w:fldChar w:fldCharType="begin"/>
      </w:r>
      <w:r w:rsidR="00347871">
        <w:instrText>XE"</w:instrText>
      </w:r>
      <w:r w:rsidR="00347871" w:rsidRPr="00413D75">
        <w:rPr>
          <w:rFonts w:cs="Arial"/>
        </w:rPr>
        <w:instrText>stores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[0..*] </w:t>
      </w:r>
    </w:p>
    <w:p w14:paraId="3561377F" w14:textId="77777777" w:rsidR="00347871" w:rsidRDefault="00347871" w:rsidP="00922253">
      <w:pPr>
        <w:pStyle w:val="BodyText"/>
        <w:spacing w:before="60" w:after="120"/>
        <w:ind w:firstLine="720"/>
      </w:pPr>
      <w:r>
        <w:lastRenderedPageBreak/>
        <w:t>Information stored in a computer.</w:t>
      </w:r>
    </w:p>
    <w:p w14:paraId="6D9AD0D6" w14:textId="77777777" w:rsidR="00347871" w:rsidRDefault="00096C86" w:rsidP="00922253">
      <w:pPr>
        <w:ind w:firstLine="720"/>
      </w:pPr>
      <w:r w:rsidRPr="006D2E0C">
        <w:rPr>
          <w:noProof/>
        </w:rPr>
        <w:pict w14:anchorId="6326C475">
          <v:shape id="_x0000_i1727" type="#_x0000_t75" alt="-2119250718.emf" style="width:12pt;height:12pt;visibility:visible;mso-wrap-style:square">
            <v:imagedata r:id="rId16" o:title="-2119250718"/>
          </v:shape>
        </w:pict>
      </w:r>
      <w:r w:rsidR="00347871">
        <w:t xml:space="preserve"> is stored in</w:t>
      </w:r>
      <w:r w:rsidR="00347871">
        <w:rPr>
          <w:rFonts w:cs="Arial"/>
        </w:rPr>
        <w:fldChar w:fldCharType="begin"/>
      </w:r>
      <w:r w:rsidR="00347871">
        <w:instrText>XE"</w:instrText>
      </w:r>
      <w:r w:rsidR="00347871" w:rsidRPr="00413D75">
        <w:rPr>
          <w:rFonts w:cs="Arial"/>
        </w:rPr>
        <w:instrText>is stored in</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 </w:t>
      </w:r>
    </w:p>
    <w:p w14:paraId="674A8971" w14:textId="77777777" w:rsidR="00347871" w:rsidRDefault="00347871" w:rsidP="00922253">
      <w:pPr>
        <w:pStyle w:val="BodyText"/>
        <w:spacing w:before="60" w:after="120"/>
        <w:ind w:firstLine="720"/>
      </w:pPr>
      <w:r>
        <w:t>System storing an information object.</w:t>
      </w:r>
    </w:p>
    <w:p w14:paraId="31879CE0" w14:textId="77777777" w:rsidR="00347871" w:rsidRDefault="00347871" w:rsidP="00922253"/>
    <w:p w14:paraId="3A9A1BA3" w14:textId="77777777" w:rsidR="00347871" w:rsidRDefault="00347871" w:rsidP="00922253">
      <w:pPr>
        <w:pStyle w:val="Heading3"/>
      </w:pPr>
      <w:bookmarkStart w:id="187" w:name="_3d099a99b490b75c1b126cd29a907970"/>
      <w:bookmarkStart w:id="188" w:name="_Toc514933222"/>
      <w:r>
        <w:t>Association Class Node of a Network</w:t>
      </w:r>
      <w:bookmarkEnd w:id="187"/>
      <w:r w:rsidRPr="003A31EC">
        <w:rPr>
          <w:rFonts w:cs="Arial"/>
        </w:rPr>
        <w:t xml:space="preserve"> </w:t>
      </w:r>
      <w:r>
        <w:rPr>
          <w:rFonts w:cs="Arial"/>
        </w:rPr>
        <w:fldChar w:fldCharType="begin"/>
      </w:r>
      <w:r>
        <w:instrText>XE"</w:instrText>
      </w:r>
      <w:r w:rsidRPr="00413D75">
        <w:rPr>
          <w:rFonts w:cs="Arial"/>
        </w:rPr>
        <w:instrText>Node of a Network</w:instrText>
      </w:r>
      <w:r>
        <w:instrText>"</w:instrText>
      </w:r>
      <w:r>
        <w:rPr>
          <w:rFonts w:cs="Arial"/>
        </w:rPr>
        <w:fldChar w:fldCharType="end"/>
      </w:r>
      <w:r w:rsidR="009E71B4">
        <w:rPr>
          <w:rFonts w:cs="Arial"/>
        </w:rPr>
        <w:t xml:space="preserve"> </w:t>
      </w:r>
      <w:r w:rsidR="006F72CA">
        <w:rPr>
          <w:rFonts w:cs="Arial"/>
        </w:rPr>
        <w:t>&lt;&lt;Relationship&gt;&gt;</w:t>
      </w:r>
      <w:bookmarkEnd w:id="188"/>
    </w:p>
    <w:p w14:paraId="45230306" w14:textId="77777777" w:rsidR="00347871" w:rsidRDefault="00347871" w:rsidP="00922253">
      <w:r>
        <w:t>Relationship between a network and nodes that may communicate on that network.</w:t>
      </w:r>
    </w:p>
    <w:p w14:paraId="6B37C99B" w14:textId="77777777" w:rsidR="00347871" w:rsidRDefault="00096C86" w:rsidP="00922253">
      <w:pPr>
        <w:jc w:val="center"/>
      </w:pPr>
      <w:r w:rsidRPr="006D2E0C">
        <w:rPr>
          <w:noProof/>
        </w:rPr>
        <w:pict w14:anchorId="614BA122">
          <v:shape id="Picture 1053161298.emf" o:spid="_x0000_i1726" type="#_x0000_t75" alt="1053161298.emf" style="width:487.2pt;height:177.6pt;visibility:visible;mso-wrap-style:square">
            <v:imagedata r:id="rId49" o:title="1053161298"/>
          </v:shape>
        </w:pict>
      </w:r>
    </w:p>
    <w:p w14:paraId="563E23A3"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Node Of A Network</w:t>
      </w:r>
    </w:p>
    <w:p w14:paraId="28EA067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5062246" w14:textId="77777777" w:rsidR="00347871" w:rsidRDefault="006B5780" w:rsidP="00922253">
      <w:pPr>
        <w:ind w:left="360"/>
      </w:pPr>
      <w:hyperlink w:anchor="_ea4d141559e1d33d914c6865ea329a04" w:history="1">
        <w:r w:rsidR="00347871">
          <w:rPr>
            <w:rStyle w:val="Hyperlink"/>
          </w:rPr>
          <w:t>Parthood</w:t>
        </w:r>
      </w:hyperlink>
    </w:p>
    <w:p w14:paraId="475DAF9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0273895" w14:textId="77777777" w:rsidR="00347871" w:rsidRDefault="00096C86" w:rsidP="00922253">
      <w:pPr>
        <w:ind w:firstLine="720"/>
      </w:pPr>
      <w:r w:rsidRPr="006D2E0C">
        <w:rPr>
          <w:noProof/>
        </w:rPr>
        <w:pict w14:anchorId="2D716D05">
          <v:shape id="_x0000_i1725" type="#_x0000_t75" alt="-2119250718.emf" style="width:12pt;height:12pt;visibility:visible;mso-wrap-style:square">
            <v:imagedata r:id="rId16" o:title="-2119250718"/>
          </v:shape>
        </w:pict>
      </w:r>
      <w:r w:rsidR="00347871">
        <w:t xml:space="preserve"> communicates via</w:t>
      </w:r>
      <w:r w:rsidR="00347871">
        <w:rPr>
          <w:rFonts w:cs="Arial"/>
        </w:rPr>
        <w:fldChar w:fldCharType="begin"/>
      </w:r>
      <w:r w:rsidR="00347871">
        <w:instrText>XE"</w:instrText>
      </w:r>
      <w:r w:rsidR="00347871" w:rsidRPr="00413D75">
        <w:rPr>
          <w:rFonts w:cs="Arial"/>
        </w:rPr>
        <w:instrText>communicates via</w:instrText>
      </w:r>
      <w:r w:rsidR="00347871">
        <w:instrText>"</w:instrText>
      </w:r>
      <w:r w:rsidR="00347871">
        <w:rPr>
          <w:rFonts w:cs="Arial"/>
        </w:rPr>
        <w:fldChar w:fldCharType="end"/>
      </w:r>
      <w:r w:rsidR="00347871">
        <w:t xml:space="preserve"> : </w:t>
      </w:r>
      <w:hyperlink w:anchor="_d488e3fc5b435cf33f907550b2b297e9" w:history="1">
        <w:r w:rsidR="00347871">
          <w:rPr>
            <w:rStyle w:val="Hyperlink"/>
          </w:rPr>
          <w:t>Communications Network</w:t>
        </w:r>
      </w:hyperlink>
      <w:r w:rsidR="00347871">
        <w:t xml:space="preserve"> [*] </w:t>
      </w:r>
    </w:p>
    <w:p w14:paraId="2BB29375" w14:textId="77777777" w:rsidR="00347871" w:rsidRDefault="00347871" w:rsidP="00922253">
      <w:pPr>
        <w:pStyle w:val="BodyText"/>
        <w:spacing w:before="60" w:after="120"/>
        <w:ind w:firstLine="720"/>
      </w:pPr>
      <w:r>
        <w:t>The network used by a communications device to send and receive information.</w:t>
      </w:r>
    </w:p>
    <w:p w14:paraId="7CCFB58F" w14:textId="77777777" w:rsidR="00347871" w:rsidRDefault="00096C86" w:rsidP="00922253">
      <w:pPr>
        <w:ind w:firstLine="720"/>
      </w:pPr>
      <w:r w:rsidRPr="006D2E0C">
        <w:rPr>
          <w:noProof/>
        </w:rPr>
        <w:pict w14:anchorId="73702038">
          <v:shape id="_x0000_i1724" type="#_x0000_t75" alt="-2119250718.emf" style="width:12pt;height:12pt;visibility:visible;mso-wrap-style:square">
            <v:imagedata r:id="rId16" o:title="-2119250718"/>
          </v:shape>
        </w:pict>
      </w:r>
      <w:r w:rsidR="00347871">
        <w:t xml:space="preserve"> has nodes</w:t>
      </w:r>
      <w:r w:rsidR="00347871">
        <w:rPr>
          <w:rFonts w:cs="Arial"/>
        </w:rPr>
        <w:fldChar w:fldCharType="begin"/>
      </w:r>
      <w:r w:rsidR="00347871">
        <w:instrText>XE"</w:instrText>
      </w:r>
      <w:r w:rsidR="00347871" w:rsidRPr="00413D75">
        <w:rPr>
          <w:rFonts w:cs="Arial"/>
        </w:rPr>
        <w:instrText>has nodes</w:instrText>
      </w:r>
      <w:r w:rsidR="00347871">
        <w:instrText>"</w:instrText>
      </w:r>
      <w:r w:rsidR="00347871">
        <w:rPr>
          <w:rFonts w:cs="Arial"/>
        </w:rPr>
        <w:fldChar w:fldCharType="end"/>
      </w:r>
      <w:r w:rsidR="00347871">
        <w:t xml:space="preserve"> : </w:t>
      </w:r>
      <w:hyperlink w:anchor="_919a239687a0b2e9a92c6f707f37ef4b" w:history="1">
        <w:r w:rsidR="00347871">
          <w:rPr>
            <w:rStyle w:val="Hyperlink"/>
          </w:rPr>
          <w:t>Communicating Device</w:t>
        </w:r>
      </w:hyperlink>
      <w:r w:rsidR="00347871">
        <w:t xml:space="preserve"> [1..*] </w:t>
      </w:r>
    </w:p>
    <w:p w14:paraId="477528C8" w14:textId="77777777" w:rsidR="00347871" w:rsidRDefault="00347871" w:rsidP="00922253">
      <w:pPr>
        <w:pStyle w:val="BodyText"/>
        <w:spacing w:before="60" w:after="120"/>
        <w:ind w:firstLine="720"/>
      </w:pPr>
      <w:r>
        <w:t>The communicating nodes of a communications network. Nodes are able to communicate with each other across the network.</w:t>
      </w:r>
    </w:p>
    <w:p w14:paraId="74AA67FB" w14:textId="77777777" w:rsidR="00347871" w:rsidRDefault="00347871" w:rsidP="00922253"/>
    <w:p w14:paraId="4863F488" w14:textId="77777777" w:rsidR="00347871" w:rsidRDefault="00347871" w:rsidP="00922253">
      <w:pPr>
        <w:pStyle w:val="Heading3"/>
      </w:pPr>
      <w:bookmarkStart w:id="189" w:name="_f7f2597a3cd28eca2ee4a43a4e06e8ea"/>
      <w:bookmarkStart w:id="190" w:name="_Toc514933223"/>
      <w:r>
        <w:t>Class Software</w:t>
      </w:r>
      <w:bookmarkEnd w:id="189"/>
      <w:bookmarkEnd w:id="190"/>
      <w:r w:rsidRPr="003A31EC">
        <w:rPr>
          <w:rFonts w:cs="Arial"/>
        </w:rPr>
        <w:t xml:space="preserve"> </w:t>
      </w:r>
      <w:r>
        <w:rPr>
          <w:rFonts w:cs="Arial"/>
        </w:rPr>
        <w:fldChar w:fldCharType="begin"/>
      </w:r>
      <w:r>
        <w:instrText>XE"</w:instrText>
      </w:r>
      <w:r w:rsidRPr="00413D75">
        <w:rPr>
          <w:rFonts w:cs="Arial"/>
        </w:rPr>
        <w:instrText>Software</w:instrText>
      </w:r>
      <w:r>
        <w:instrText>"</w:instrText>
      </w:r>
      <w:r>
        <w:rPr>
          <w:rFonts w:cs="Arial"/>
        </w:rPr>
        <w:fldChar w:fldCharType="end"/>
      </w:r>
      <w:r w:rsidR="009E71B4">
        <w:rPr>
          <w:rFonts w:cs="Arial"/>
        </w:rPr>
        <w:t xml:space="preserve"> </w:t>
      </w:r>
    </w:p>
    <w:p w14:paraId="3DA8D20F" w14:textId="77777777" w:rsidR="00347871" w:rsidRDefault="00347871" w:rsidP="00922253">
      <w:r>
        <w:t>Programs and other operating information used by a computer to control its function through the definition of a process.</w:t>
      </w:r>
    </w:p>
    <w:p w14:paraId="108F5C5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6D58B94" w14:textId="77777777" w:rsidR="00347871" w:rsidRDefault="006B5780" w:rsidP="00922253">
      <w:pPr>
        <w:ind w:left="360"/>
      </w:pPr>
      <w:hyperlink w:anchor="_4a4c30b713e98ae1df7a1e85acf9718c" w:history="1">
        <w:r w:rsidR="00347871">
          <w:rPr>
            <w:rStyle w:val="Hyperlink"/>
          </w:rPr>
          <w:t>Automaton</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r w:rsidR="00347871">
        <w:t xml:space="preserve">, </w:t>
      </w:r>
      <w:hyperlink w:anchor="_8aeba8eff36a737872d124faf2a260e2" w:history="1">
        <w:r w:rsidR="00347871">
          <w:rPr>
            <w:rStyle w:val="Hyperlink"/>
          </w:rPr>
          <w:t>Information Object</w:t>
        </w:r>
      </w:hyperlink>
      <w:r w:rsidR="00347871">
        <w:t xml:space="preserve">, </w:t>
      </w:r>
      <w:hyperlink w:anchor="_f30be98a62689f653323fa62df1ac908" w:history="1">
        <w:r w:rsidR="00347871">
          <w:rPr>
            <w:rStyle w:val="Hyperlink"/>
          </w:rPr>
          <w:t>Tool</w:t>
        </w:r>
      </w:hyperlink>
    </w:p>
    <w:p w14:paraId="2958AC25" w14:textId="77777777" w:rsidR="00347871" w:rsidRDefault="00347871" w:rsidP="00922253"/>
    <w:p w14:paraId="49D0D930" w14:textId="77777777" w:rsidR="00347871" w:rsidRDefault="00347871" w:rsidP="00922253">
      <w:pPr>
        <w:spacing w:after="200" w:line="276" w:lineRule="auto"/>
        <w:rPr>
          <w:b/>
          <w:bCs/>
          <w:color w:val="365F91"/>
          <w:sz w:val="40"/>
          <w:szCs w:val="40"/>
        </w:rPr>
      </w:pPr>
      <w:r>
        <w:br w:type="page"/>
      </w:r>
    </w:p>
    <w:p w14:paraId="6C28E6CB" w14:textId="77777777" w:rsidR="00347871" w:rsidRDefault="00347871" w:rsidP="00922253">
      <w:pPr>
        <w:pStyle w:val="Heading2"/>
      </w:pPr>
      <w:bookmarkStart w:id="191" w:name="_Toc514933224"/>
      <w:r>
        <w:t>Concept Library::Enterprises</w:t>
      </w:r>
      <w:bookmarkEnd w:id="191"/>
    </w:p>
    <w:p w14:paraId="782AEA36" w14:textId="77777777" w:rsidR="00347871" w:rsidRDefault="00347871" w:rsidP="00922253">
      <w:pPr>
        <w:pStyle w:val="BodyText"/>
      </w:pPr>
      <w:r>
        <w:t>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w:t>
      </w:r>
      <w:r>
        <w:br/>
        <w:t>The concept of enterprise builds on the concept of a system.</w:t>
      </w:r>
      <w:r>
        <w:br/>
      </w:r>
    </w:p>
    <w:p w14:paraId="21680C2F" w14:textId="77777777" w:rsidR="00347871" w:rsidRDefault="00347871" w:rsidP="00922253">
      <w:pPr>
        <w:pStyle w:val="Heading3"/>
      </w:pPr>
      <w:bookmarkStart w:id="192" w:name="_Toc514933225"/>
      <w:r>
        <w:t>Diagram: Enterprise</w:t>
      </w:r>
      <w:bookmarkEnd w:id="192"/>
    </w:p>
    <w:p w14:paraId="2FA83693" w14:textId="77777777" w:rsidR="00347871" w:rsidRDefault="00096C86" w:rsidP="00922253">
      <w:pPr>
        <w:jc w:val="center"/>
        <w:rPr>
          <w:rFonts w:cs="Arial"/>
        </w:rPr>
      </w:pPr>
      <w:r w:rsidRPr="006D2E0C">
        <w:rPr>
          <w:noProof/>
        </w:rPr>
        <w:pict w14:anchorId="2F910885">
          <v:shape id="Picture -2096460577.emf" o:spid="_x0000_i1723" type="#_x0000_t75" alt="-2096460577.emf" style="width:487.2pt;height:387pt;visibility:visible;mso-wrap-style:square">
            <v:imagedata r:id="rId50" o:title="-2096460577"/>
          </v:shape>
        </w:pict>
      </w:r>
    </w:p>
    <w:p w14:paraId="63427486"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Enterprise</w:t>
      </w:r>
    </w:p>
    <w:p w14:paraId="077D31B1" w14:textId="77777777" w:rsidR="00347871" w:rsidRDefault="00347871" w:rsidP="00922253">
      <w:r>
        <w:t xml:space="preserve"> </w:t>
      </w:r>
    </w:p>
    <w:p w14:paraId="68E81430" w14:textId="77777777" w:rsidR="00347871" w:rsidRDefault="00347871" w:rsidP="00922253"/>
    <w:p w14:paraId="2A5B5AD1" w14:textId="77777777" w:rsidR="00347871" w:rsidRDefault="00347871" w:rsidP="00922253">
      <w:pPr>
        <w:pStyle w:val="Heading3"/>
      </w:pPr>
      <w:bookmarkStart w:id="193" w:name="_45a42c494d48ae51b2e7f70238c43a51"/>
      <w:bookmarkStart w:id="194" w:name="_Toc514933226"/>
      <w:r>
        <w:lastRenderedPageBreak/>
        <w:t>Class Enterprise</w:t>
      </w:r>
      <w:bookmarkEnd w:id="193"/>
      <w:bookmarkEnd w:id="194"/>
      <w:r w:rsidRPr="003A31EC">
        <w:rPr>
          <w:rFonts w:cs="Arial"/>
        </w:rPr>
        <w:t xml:space="preserve"> </w:t>
      </w:r>
      <w:r>
        <w:rPr>
          <w:rFonts w:cs="Arial"/>
        </w:rPr>
        <w:fldChar w:fldCharType="begin"/>
      </w:r>
      <w:r>
        <w:instrText>XE"</w:instrText>
      </w:r>
      <w:r w:rsidRPr="00413D75">
        <w:rPr>
          <w:rFonts w:cs="Arial"/>
        </w:rPr>
        <w:instrText>Enterprise</w:instrText>
      </w:r>
      <w:r>
        <w:instrText>"</w:instrText>
      </w:r>
      <w:r>
        <w:rPr>
          <w:rFonts w:cs="Arial"/>
        </w:rPr>
        <w:fldChar w:fldCharType="end"/>
      </w:r>
      <w:r w:rsidR="009E71B4">
        <w:rPr>
          <w:rFonts w:cs="Arial"/>
        </w:rPr>
        <w:t xml:space="preserve"> </w:t>
      </w:r>
    </w:p>
    <w:p w14:paraId="0DB7D48D" w14:textId="77777777" w:rsidR="00347871" w:rsidRDefault="00347871" w:rsidP="00922253">
      <w:r>
        <w:t>An enterprise is a stakeholder organization, organized as a system, with a mission, members, and authority over resources to accomplish its mission(s). An enterprise provides context for operations and analysis. An enterprise may have parts - its divisions or departments.</w:t>
      </w:r>
      <w:r>
        <w:tab/>
      </w:r>
      <w:r>
        <w:br/>
        <w:t xml:space="preserve">[BMM] Organizational Unit: </w:t>
      </w:r>
    </w:p>
    <w:p w14:paraId="6061E9C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7527F37" w14:textId="77777777" w:rsidR="00347871" w:rsidRDefault="006B5780" w:rsidP="00922253">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r w:rsidR="00347871">
        <w:t xml:space="preserve">, </w:t>
      </w:r>
      <w:hyperlink w:anchor="_ec590b188238aa37f8bc1aa990209ca3" w:history="1">
        <w:r w:rsidR="00347871">
          <w:rPr>
            <w:rStyle w:val="Hyperlink"/>
          </w:rPr>
          <w:t>System</w:t>
        </w:r>
      </w:hyperlink>
    </w:p>
    <w:p w14:paraId="22E7277D" w14:textId="77777777" w:rsidR="00347871" w:rsidRDefault="00347871" w:rsidP="00922253"/>
    <w:p w14:paraId="18E2BD54" w14:textId="77777777" w:rsidR="00347871" w:rsidRDefault="00347871" w:rsidP="00922253">
      <w:pPr>
        <w:spacing w:after="200" w:line="276" w:lineRule="auto"/>
        <w:rPr>
          <w:b/>
          <w:bCs/>
          <w:color w:val="365F91"/>
          <w:sz w:val="40"/>
          <w:szCs w:val="40"/>
        </w:rPr>
      </w:pPr>
      <w:r>
        <w:br w:type="page"/>
      </w:r>
    </w:p>
    <w:p w14:paraId="4D860DF7" w14:textId="77777777" w:rsidR="00347871" w:rsidRDefault="00347871" w:rsidP="00922253">
      <w:pPr>
        <w:pStyle w:val="Heading2"/>
      </w:pPr>
      <w:bookmarkStart w:id="195" w:name="_Toc514933227"/>
      <w:r>
        <w:t>Concept Library::Entities</w:t>
      </w:r>
      <w:bookmarkEnd w:id="195"/>
    </w:p>
    <w:p w14:paraId="2AD29D64" w14:textId="77777777" w:rsidR="00347871" w:rsidRDefault="00347871" w:rsidP="00922253">
      <w:pPr>
        <w:pStyle w:val="BodyText"/>
      </w:pPr>
      <w:r>
        <w:t>The foundation library provides fundamental concepts that apply to most domains or areas of concern. These fundamental concepts are specialized, combined and related for more specific concerns, such as risk management.</w:t>
      </w:r>
      <w:r>
        <w:br/>
        <w:t>These fundamental concepts provide for links between domains, systems, organizations, cultures and stakeholders.</w:t>
      </w:r>
      <w:r>
        <w:br/>
        <w:t>Unless stated otherwise, these concepts are intended to be mixed together to fully describe something in the "real world".</w:t>
      </w:r>
      <w:r>
        <w:br/>
        <w:t>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w:t>
      </w:r>
      <w:r>
        <w:br/>
        <w:t>Note that something may be classified by any number of types (e.g., a transfer of custody that is an actual situation that happened in the past).</w:t>
      </w:r>
    </w:p>
    <w:p w14:paraId="6CECC4F1" w14:textId="77777777" w:rsidR="00347871" w:rsidRDefault="00347871" w:rsidP="00922253">
      <w:pPr>
        <w:pStyle w:val="Heading3"/>
      </w:pPr>
      <w:bookmarkStart w:id="196" w:name="_Toc514933228"/>
      <w:r>
        <w:lastRenderedPageBreak/>
        <w:t>Diagram: Identifiable Entity</w:t>
      </w:r>
      <w:bookmarkEnd w:id="196"/>
    </w:p>
    <w:p w14:paraId="524C338E" w14:textId="77777777" w:rsidR="00347871" w:rsidRDefault="00096C86" w:rsidP="00922253">
      <w:pPr>
        <w:jc w:val="center"/>
        <w:rPr>
          <w:rFonts w:cs="Arial"/>
        </w:rPr>
      </w:pPr>
      <w:r w:rsidRPr="006D2E0C">
        <w:rPr>
          <w:noProof/>
        </w:rPr>
        <w:pict w14:anchorId="6A0099AD">
          <v:shape id="Picture 620404113.emf" o:spid="_x0000_i1722" type="#_x0000_t75" alt="620404113.emf" style="width:487.2pt;height:447.6pt;visibility:visible;mso-wrap-style:square">
            <v:imagedata r:id="rId51" o:title="620404113"/>
          </v:shape>
        </w:pict>
      </w:r>
    </w:p>
    <w:p w14:paraId="5062BEE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Identifiable Entity</w:t>
      </w:r>
    </w:p>
    <w:p w14:paraId="77428878" w14:textId="77777777" w:rsidR="00347871" w:rsidRDefault="00347871" w:rsidP="00922253">
      <w:pPr>
        <w:pStyle w:val="BodyText"/>
      </w:pPr>
      <w:r>
        <w:t>The above is a summary diagram intended to show significant classes used in the concept library.</w:t>
      </w:r>
    </w:p>
    <w:p w14:paraId="4E7A5AA7" w14:textId="77777777" w:rsidR="00347871" w:rsidRDefault="00347871" w:rsidP="00922253">
      <w:pPr>
        <w:pStyle w:val="Heading3"/>
      </w:pPr>
      <w:bookmarkStart w:id="197" w:name="_Toc514933229"/>
      <w:r>
        <w:lastRenderedPageBreak/>
        <w:t>Diagram: Identifiable Entity Relationships</w:t>
      </w:r>
      <w:bookmarkEnd w:id="197"/>
    </w:p>
    <w:p w14:paraId="46F4AAA2" w14:textId="77777777" w:rsidR="00347871" w:rsidRDefault="00096C86" w:rsidP="00922253">
      <w:pPr>
        <w:jc w:val="center"/>
        <w:rPr>
          <w:rFonts w:cs="Arial"/>
        </w:rPr>
      </w:pPr>
      <w:r w:rsidRPr="006D2E0C">
        <w:rPr>
          <w:noProof/>
        </w:rPr>
        <w:pict w14:anchorId="34146700">
          <v:shape id="Picture -1076042812.emf" o:spid="_x0000_i1721" type="#_x0000_t75" alt="-1076042812.emf" style="width:367.8pt;height:307.8pt;visibility:visible;mso-wrap-style:square">
            <v:imagedata r:id="rId52" o:title="-1076042812"/>
          </v:shape>
        </w:pict>
      </w:r>
    </w:p>
    <w:p w14:paraId="3342ED4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Identifiable Entity Relationships</w:t>
      </w:r>
    </w:p>
    <w:p w14:paraId="2994BFBD" w14:textId="77777777" w:rsidR="00347871" w:rsidRDefault="00347871" w:rsidP="00922253">
      <w:r>
        <w:t xml:space="preserve"> </w:t>
      </w:r>
    </w:p>
    <w:p w14:paraId="4A8C896E" w14:textId="77777777" w:rsidR="00347871" w:rsidRDefault="00347871" w:rsidP="00922253"/>
    <w:p w14:paraId="0C811DA7" w14:textId="77777777" w:rsidR="00347871" w:rsidRDefault="00347871" w:rsidP="00922253">
      <w:pPr>
        <w:pStyle w:val="Heading3"/>
      </w:pPr>
      <w:bookmarkStart w:id="198" w:name="_e33780607cd553fb55b8907600848b66"/>
      <w:bookmarkStart w:id="199" w:name="_Toc514933230"/>
      <w:r>
        <w:t>Association Class Impact</w:t>
      </w:r>
      <w:bookmarkEnd w:id="198"/>
      <w:r w:rsidRPr="003A31EC">
        <w:rPr>
          <w:rFonts w:cs="Arial"/>
        </w:rPr>
        <w:t xml:space="preserve"> </w:t>
      </w:r>
      <w:r>
        <w:rPr>
          <w:rFonts w:cs="Arial"/>
        </w:rPr>
        <w:fldChar w:fldCharType="begin"/>
      </w:r>
      <w:r>
        <w:instrText>XE"</w:instrText>
      </w:r>
      <w:r w:rsidRPr="00413D75">
        <w:rPr>
          <w:rFonts w:cs="Arial"/>
        </w:rPr>
        <w:instrText>Impact</w:instrText>
      </w:r>
      <w:r>
        <w:instrText>"</w:instrText>
      </w:r>
      <w:r>
        <w:rPr>
          <w:rFonts w:cs="Arial"/>
        </w:rPr>
        <w:fldChar w:fldCharType="end"/>
      </w:r>
      <w:r w:rsidR="009E71B4">
        <w:rPr>
          <w:rFonts w:cs="Arial"/>
        </w:rPr>
        <w:t xml:space="preserve"> </w:t>
      </w:r>
      <w:r w:rsidR="006F72CA">
        <w:rPr>
          <w:rFonts w:cs="Arial"/>
        </w:rPr>
        <w:t>&lt;&lt;Relationship&gt;&gt;</w:t>
      </w:r>
      <w:bookmarkEnd w:id="199"/>
    </w:p>
    <w:p w14:paraId="505B373B" w14:textId="77777777" w:rsidR="00347871" w:rsidRDefault="00347871" w:rsidP="00922253">
      <w:r>
        <w:t>Relationship between some entity and another on which it has some kind of impact or effect.</w:t>
      </w:r>
    </w:p>
    <w:p w14:paraId="5662A8AD" w14:textId="77777777" w:rsidR="00347871" w:rsidRDefault="00096C86" w:rsidP="00922253">
      <w:pPr>
        <w:jc w:val="center"/>
      </w:pPr>
      <w:r w:rsidRPr="006D2E0C">
        <w:rPr>
          <w:noProof/>
        </w:rPr>
        <w:pict w14:anchorId="0DC04D16">
          <v:shape id="Picture 1777485175.emf" o:spid="_x0000_i1720" type="#_x0000_t75" alt="1777485175.emf" style="width:345pt;height:197.4pt;visibility:visible;mso-wrap-style:square">
            <v:imagedata r:id="rId53" o:title="1777485175"/>
          </v:shape>
        </w:pict>
      </w:r>
    </w:p>
    <w:p w14:paraId="21EDD15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Impact</w:t>
      </w:r>
    </w:p>
    <w:p w14:paraId="3B83A31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4143F3C" w14:textId="77777777" w:rsidR="00347871" w:rsidRDefault="006B5780" w:rsidP="00922253">
      <w:pPr>
        <w:ind w:left="360"/>
      </w:pPr>
      <w:hyperlink w:anchor="_ebfb31ee42848a5e98a87132d6936682" w:history="1">
        <w:r w:rsidR="00347871">
          <w:rPr>
            <w:rStyle w:val="Hyperlink"/>
          </w:rPr>
          <w:t>Temporally Related</w:t>
        </w:r>
      </w:hyperlink>
    </w:p>
    <w:p w14:paraId="57CABC2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7A04E4E" w14:textId="77777777" w:rsidR="00347871" w:rsidRDefault="00096C86" w:rsidP="00922253">
      <w:pPr>
        <w:ind w:firstLine="720"/>
      </w:pPr>
      <w:r w:rsidRPr="006D2E0C">
        <w:rPr>
          <w:noProof/>
        </w:rPr>
        <w:pict w14:anchorId="2559EF8E">
          <v:shape id="_x0000_i1719" type="#_x0000_t75" alt="-2119250718.emf" style="width:12pt;height:12pt;visibility:visible;mso-wrap-style:square">
            <v:imagedata r:id="rId16" o:title="-2119250718"/>
          </v:shape>
        </w:pict>
      </w:r>
      <w:r w:rsidR="00347871">
        <w:t xml:space="preserve"> impacts</w:t>
      </w:r>
      <w:r w:rsidR="00347871">
        <w:rPr>
          <w:rFonts w:cs="Arial"/>
        </w:rPr>
        <w:fldChar w:fldCharType="begin"/>
      </w:r>
      <w:r w:rsidR="00347871">
        <w:instrText>XE"</w:instrText>
      </w:r>
      <w:r w:rsidR="00347871" w:rsidRPr="00413D75">
        <w:rPr>
          <w:rFonts w:cs="Arial"/>
        </w:rPr>
        <w:instrText>impacts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7BE8B3AA" w14:textId="77777777" w:rsidR="00347871" w:rsidRDefault="00347871" w:rsidP="00922253">
      <w:pPr>
        <w:pStyle w:val="BodyText"/>
        <w:spacing w:before="60" w:after="120"/>
        <w:ind w:firstLine="720"/>
      </w:pPr>
      <w:r>
        <w:t>Entity that the subject entity impacts in any way.</w:t>
      </w:r>
    </w:p>
    <w:p w14:paraId="29417CD7" w14:textId="77777777" w:rsidR="00347871" w:rsidRDefault="00096C86" w:rsidP="00922253">
      <w:pPr>
        <w:ind w:firstLine="720"/>
      </w:pPr>
      <w:r w:rsidRPr="006D2E0C">
        <w:rPr>
          <w:noProof/>
        </w:rPr>
        <w:pict w14:anchorId="0647D4A9">
          <v:shape id="_x0000_i1718" type="#_x0000_t75" alt="-2119250718.emf" style="width:12pt;height:12pt;visibility:visible;mso-wrap-style:square">
            <v:imagedata r:id="rId16" o:title="-2119250718"/>
          </v:shape>
        </w:pict>
      </w:r>
      <w:r w:rsidR="00347871">
        <w:t xml:space="preserve"> impacted by</w:t>
      </w:r>
      <w:r w:rsidR="00347871">
        <w:rPr>
          <w:rFonts w:cs="Arial"/>
        </w:rPr>
        <w:fldChar w:fldCharType="begin"/>
      </w:r>
      <w:r w:rsidR="00347871">
        <w:instrText>XE"</w:instrText>
      </w:r>
      <w:r w:rsidR="00347871" w:rsidRPr="00413D75">
        <w:rPr>
          <w:rFonts w:cs="Arial"/>
        </w:rPr>
        <w:instrText>impacted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505F1627" w14:textId="77777777" w:rsidR="00347871" w:rsidRDefault="00347871" w:rsidP="00922253">
      <w:pPr>
        <w:pStyle w:val="BodyText"/>
        <w:spacing w:before="60" w:after="120"/>
        <w:ind w:firstLine="720"/>
      </w:pPr>
      <w:r>
        <w:t>Entity that is impacted by another in any way..</w:t>
      </w:r>
    </w:p>
    <w:p w14:paraId="6AE1AC0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E91B540" w14:textId="77777777" w:rsidR="00347871" w:rsidRDefault="00096C86" w:rsidP="00922253">
      <w:pPr>
        <w:pStyle w:val="BodyText2"/>
        <w:spacing w:after="0" w:line="240" w:lineRule="auto"/>
      </w:pPr>
      <w:r w:rsidRPr="006D2E0C">
        <w:rPr>
          <w:noProof/>
        </w:rPr>
        <w:pict w14:anchorId="0CB6021B">
          <v:shape id="_x0000_i1717"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14:paraId="66E34C50" w14:textId="77777777" w:rsidR="00347871" w:rsidRDefault="00347871" w:rsidP="00922253">
      <w:pPr>
        <w:pStyle w:val="BodyText"/>
        <w:spacing w:before="0" w:after="120"/>
      </w:pPr>
      <w:r>
        <w:t>Metric representing the probability that the &lt;negated by&gt; situation will prevent the &lt;negates&gt; situation</w:t>
      </w:r>
    </w:p>
    <w:p w14:paraId="38F380D7" w14:textId="77777777" w:rsidR="00347871" w:rsidRDefault="00347871" w:rsidP="00922253"/>
    <w:p w14:paraId="70A28188" w14:textId="77777777" w:rsidR="00347871" w:rsidRDefault="00347871" w:rsidP="00922253">
      <w:pPr>
        <w:pStyle w:val="Heading3"/>
      </w:pPr>
      <w:bookmarkStart w:id="200" w:name="_ebfb31ee42848a5e98a87132d6936682"/>
      <w:bookmarkStart w:id="201" w:name="_Toc514933231"/>
      <w:r>
        <w:t>Association Class Temporally Related</w:t>
      </w:r>
      <w:bookmarkEnd w:id="200"/>
      <w:r w:rsidRPr="003A31EC">
        <w:rPr>
          <w:rFonts w:cs="Arial"/>
        </w:rPr>
        <w:t xml:space="preserve"> </w:t>
      </w:r>
      <w:r>
        <w:rPr>
          <w:rFonts w:cs="Arial"/>
        </w:rPr>
        <w:fldChar w:fldCharType="begin"/>
      </w:r>
      <w:r>
        <w:instrText>XE"</w:instrText>
      </w:r>
      <w:r w:rsidRPr="00413D75">
        <w:rPr>
          <w:rFonts w:cs="Arial"/>
        </w:rPr>
        <w:instrText>Temporally Related</w:instrText>
      </w:r>
      <w:r>
        <w:instrText>"</w:instrText>
      </w:r>
      <w:r>
        <w:rPr>
          <w:rFonts w:cs="Arial"/>
        </w:rPr>
        <w:fldChar w:fldCharType="end"/>
      </w:r>
      <w:r w:rsidR="009E71B4">
        <w:rPr>
          <w:rFonts w:cs="Arial"/>
        </w:rPr>
        <w:t xml:space="preserve"> </w:t>
      </w:r>
      <w:r w:rsidR="006F72CA">
        <w:rPr>
          <w:rFonts w:cs="Arial"/>
        </w:rPr>
        <w:t>&lt;&lt;Relationship&gt;&gt;</w:t>
      </w:r>
      <w:bookmarkEnd w:id="201"/>
    </w:p>
    <w:p w14:paraId="25503EE9" w14:textId="77777777" w:rsidR="00347871" w:rsidRDefault="00347871" w:rsidP="00922253">
      <w:r>
        <w:t>Temporally Related defines relationships as first-class entities that are "situations" that may have conditions, context or a time frame. "Related" is the implicit supertype of all entity relationships such that any relationship can be traced between entities. Note that the generalization to Temporally Related may not be shown on diagrams.</w:t>
      </w:r>
      <w:r>
        <w:br/>
        <w:t>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w:t>
      </w:r>
    </w:p>
    <w:p w14:paraId="128A37E8" w14:textId="77777777" w:rsidR="00347871" w:rsidRDefault="00096C86" w:rsidP="00922253">
      <w:pPr>
        <w:jc w:val="center"/>
      </w:pPr>
      <w:r w:rsidRPr="006D2E0C">
        <w:rPr>
          <w:noProof/>
        </w:rPr>
        <w:pict w14:anchorId="3D7B8DD1">
          <v:shape id="Picture -1006666716.emf" o:spid="_x0000_i1716" type="#_x0000_t75" alt="-1006666716.emf" style="width:391.8pt;height:378pt;visibility:visible;mso-wrap-style:square">
            <v:imagedata r:id="rId54" o:title="-1006666716"/>
          </v:shape>
        </w:pict>
      </w:r>
    </w:p>
    <w:p w14:paraId="5B8F68C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Related</w:t>
      </w:r>
    </w:p>
    <w:p w14:paraId="27B3FF5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F57DDBC" w14:textId="77777777" w:rsidR="00347871" w:rsidRDefault="006B5780" w:rsidP="00922253">
      <w:pPr>
        <w:ind w:left="360"/>
      </w:pPr>
      <w:hyperlink w:anchor="_f7a7f80baaeb7cc3f36c45e96eacd166" w:history="1">
        <w:r w:rsidR="00347871">
          <w:rPr>
            <w:rStyle w:val="Hyperlink"/>
          </w:rPr>
          <w:t>Relationship</w:t>
        </w:r>
      </w:hyperlink>
      <w:r w:rsidR="00347871">
        <w:t xml:space="preserve">, </w:t>
      </w:r>
      <w:hyperlink w:anchor="_64f1d14763c8a9f1c884b73c44719482" w:history="1">
        <w:r w:rsidR="00347871">
          <w:rPr>
            <w:rStyle w:val="Hyperlink"/>
          </w:rPr>
          <w:t>Temporal Entity</w:t>
        </w:r>
      </w:hyperlink>
    </w:p>
    <w:p w14:paraId="28E25E6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F4D2902" w14:textId="77777777" w:rsidR="00347871" w:rsidRDefault="00096C86" w:rsidP="00922253">
      <w:pPr>
        <w:ind w:firstLine="720"/>
      </w:pPr>
      <w:r w:rsidRPr="006D2E0C">
        <w:rPr>
          <w:noProof/>
        </w:rPr>
        <w:pict w14:anchorId="47FC53C2">
          <v:shape id="_x0000_i1715" type="#_x0000_t75" alt="-2119250718.emf" style="width:12pt;height:12pt;visibility:visible;mso-wrap-style:square">
            <v:imagedata r:id="rId16" o:title="-2119250718"/>
          </v:shape>
        </w:pict>
      </w:r>
      <w:r w:rsidR="00347871">
        <w:t xml:space="preserve"> relates to</w:t>
      </w:r>
      <w:r w:rsidR="00347871">
        <w:rPr>
          <w:rFonts w:cs="Arial"/>
        </w:rPr>
        <w:fldChar w:fldCharType="begin"/>
      </w:r>
      <w:r w:rsidR="00347871">
        <w:instrText>XE"</w:instrText>
      </w:r>
      <w:r w:rsidR="00347871" w:rsidRPr="00413D75">
        <w:rPr>
          <w:rFonts w:cs="Arial"/>
        </w:rPr>
        <w:instrText>relates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1E2AE80D" w14:textId="77777777" w:rsidR="00347871" w:rsidRDefault="00347871" w:rsidP="00922253">
      <w:pPr>
        <w:pStyle w:val="BodyText"/>
        <w:spacing w:before="60" w:after="120"/>
        <w:ind w:firstLine="720"/>
      </w:pPr>
      <w:r>
        <w:t>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14:paraId="6F1508A5" w14:textId="77777777" w:rsidR="00347871" w:rsidRDefault="00096C86" w:rsidP="00922253">
      <w:pPr>
        <w:ind w:firstLine="720"/>
      </w:pPr>
      <w:r w:rsidRPr="006D2E0C">
        <w:rPr>
          <w:noProof/>
        </w:rPr>
        <w:pict w14:anchorId="3626023C">
          <v:shape id="_x0000_i1714" type="#_x0000_t75" alt="-2119250718.emf" style="width:12pt;height:12pt;visibility:visible;mso-wrap-style:square">
            <v:imagedata r:id="rId16" o:title="-2119250718"/>
          </v:shape>
        </w:pict>
      </w:r>
      <w:r w:rsidR="00347871">
        <w:t xml:space="preserve"> related from</w:t>
      </w:r>
      <w:r w:rsidR="00347871">
        <w:rPr>
          <w:rFonts w:cs="Arial"/>
        </w:rPr>
        <w:fldChar w:fldCharType="begin"/>
      </w:r>
      <w:r w:rsidR="00347871">
        <w:instrText>XE"</w:instrText>
      </w:r>
      <w:r w:rsidR="00347871" w:rsidRPr="00413D75">
        <w:rPr>
          <w:rFonts w:cs="Arial"/>
        </w:rPr>
        <w:instrText>related from</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14F99E8D" w14:textId="77777777" w:rsidR="00347871" w:rsidRDefault="00347871" w:rsidP="00922253"/>
    <w:p w14:paraId="47443D65" w14:textId="77777777" w:rsidR="00347871" w:rsidRDefault="00347871" w:rsidP="00922253">
      <w:pPr>
        <w:spacing w:after="200" w:line="276" w:lineRule="auto"/>
        <w:rPr>
          <w:b/>
          <w:bCs/>
          <w:color w:val="365F91"/>
          <w:sz w:val="40"/>
          <w:szCs w:val="40"/>
        </w:rPr>
      </w:pPr>
      <w:r>
        <w:br w:type="page"/>
      </w:r>
    </w:p>
    <w:p w14:paraId="1FF4320C" w14:textId="77777777" w:rsidR="00347871" w:rsidRDefault="00347871" w:rsidP="00922253">
      <w:pPr>
        <w:pStyle w:val="Heading2"/>
      </w:pPr>
      <w:bookmarkStart w:id="202" w:name="_Toc514933232"/>
      <w:r>
        <w:t>Concept Library::Identifiers and Coordinates</w:t>
      </w:r>
      <w:bookmarkEnd w:id="202"/>
    </w:p>
    <w:p w14:paraId="7630AE7A" w14:textId="77777777" w:rsidR="00347871" w:rsidRDefault="00347871" w:rsidP="00922253">
      <w:pPr>
        <w:pStyle w:val="BodyText"/>
      </w:pPr>
      <w:r>
        <w:t>Identification connects identifiers with the entity they identify. Identifiers are values, that is they are immutable "data". An entity may be assigned different identifiers over time and may have many at any one time.</w:t>
      </w:r>
      <w:r>
        <w:br/>
        <w:t>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w:t>
      </w:r>
      <w:r>
        <w:br/>
        <w:t>Identifiers should not be confused with Identity, which is an abstracton of individuality that provide the foundation for identifiers.</w:t>
      </w:r>
      <w:r>
        <w:br/>
        <w:t>The class of Unique Identifiers is more typical of I.T. systems and managed identifiers, such as driver's license numbers. A unique identifier is assumed unique within exactly one Namespace.</w:t>
      </w:r>
      <w:r>
        <w:br/>
        <w:t>Subtypes of Identifier may be specific to identifying particular kinds of entities. For example, a Location Identifier (such as an address or GPS coordinate) is specific to identifying locations.</w:t>
      </w:r>
      <w:r>
        <w:br/>
        <w:t>Note that as with all concepts, identifiers are independent of representation. Since names are so often textual, we also define a representation of names - "Textual Name".</w:t>
      </w:r>
      <w:r>
        <w:br/>
        <w:t>The generic library of identifiers extends the SIMF identifiers with the concepts of coordinates.</w:t>
      </w:r>
    </w:p>
    <w:p w14:paraId="44A28065" w14:textId="77777777" w:rsidR="00347871" w:rsidRDefault="00347871" w:rsidP="00922253">
      <w:pPr>
        <w:pStyle w:val="Heading3"/>
      </w:pPr>
      <w:bookmarkStart w:id="203" w:name="_Toc514933233"/>
      <w:r>
        <w:lastRenderedPageBreak/>
        <w:t>Diagram: Identifiers</w:t>
      </w:r>
      <w:bookmarkEnd w:id="203"/>
    </w:p>
    <w:p w14:paraId="2924891F" w14:textId="77777777" w:rsidR="00347871" w:rsidRDefault="00096C86" w:rsidP="00922253">
      <w:pPr>
        <w:jc w:val="center"/>
        <w:rPr>
          <w:rFonts w:cs="Arial"/>
        </w:rPr>
      </w:pPr>
      <w:r w:rsidRPr="006D2E0C">
        <w:rPr>
          <w:noProof/>
        </w:rPr>
        <w:pict w14:anchorId="6B307995">
          <v:shape id="Picture -929243521.emf" o:spid="_x0000_i1713" type="#_x0000_t75" alt="-929243521.emf" style="width:487.2pt;height:411.6pt;visibility:visible;mso-wrap-style:square">
            <v:imagedata r:id="rId55" o:title="-929243521"/>
          </v:shape>
        </w:pict>
      </w:r>
    </w:p>
    <w:p w14:paraId="79AD295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Identifiers</w:t>
      </w:r>
    </w:p>
    <w:p w14:paraId="0318394A" w14:textId="77777777" w:rsidR="00347871" w:rsidRDefault="00347871" w:rsidP="00922253">
      <w:r>
        <w:t xml:space="preserve"> </w:t>
      </w:r>
    </w:p>
    <w:p w14:paraId="535A8C65" w14:textId="77777777" w:rsidR="00347871" w:rsidRDefault="00347871" w:rsidP="00922253"/>
    <w:p w14:paraId="53C8E798" w14:textId="77777777" w:rsidR="00347871" w:rsidRDefault="00347871" w:rsidP="00922253">
      <w:pPr>
        <w:pStyle w:val="Heading3"/>
      </w:pPr>
      <w:bookmarkStart w:id="204" w:name="_70d9bfad4b13c47a49c10d6112d8f734"/>
      <w:bookmarkStart w:id="205" w:name="_Toc514933234"/>
      <w:r>
        <w:t>Class Coordinate</w:t>
      </w:r>
      <w:bookmarkEnd w:id="204"/>
      <w:r w:rsidRPr="003A31EC">
        <w:rPr>
          <w:rFonts w:cs="Arial"/>
        </w:rPr>
        <w:t xml:space="preserve"> </w:t>
      </w:r>
      <w:r>
        <w:rPr>
          <w:rFonts w:cs="Arial"/>
        </w:rPr>
        <w:fldChar w:fldCharType="begin"/>
      </w:r>
      <w:r>
        <w:instrText>XE"</w:instrText>
      </w:r>
      <w:r w:rsidRPr="00413D75">
        <w:rPr>
          <w:rFonts w:cs="Arial"/>
        </w:rPr>
        <w:instrText>Coordinate</w:instrText>
      </w:r>
      <w:r>
        <w:instrText>"</w:instrText>
      </w:r>
      <w:r>
        <w:rPr>
          <w:rFonts w:cs="Arial"/>
        </w:rPr>
        <w:fldChar w:fldCharType="end"/>
      </w:r>
      <w:r w:rsidR="009E71B4">
        <w:rPr>
          <w:rFonts w:cs="Arial"/>
        </w:rPr>
        <w:t xml:space="preserve"> </w:t>
      </w:r>
      <w:r w:rsidR="006F72CA">
        <w:rPr>
          <w:rFonts w:cs="Arial"/>
        </w:rPr>
        <w:t>&lt;&lt;Value&gt;&gt;</w:t>
      </w:r>
      <w:bookmarkEnd w:id="205"/>
    </w:p>
    <w:p w14:paraId="5D698816" w14:textId="77777777" w:rsidR="00347871" w:rsidRDefault="00347871" w:rsidP="00922253">
      <w:r>
        <w:t>Any set of magnitudes that serve to define the position of a point, line, or the like, by reference to a coordinate system.</w:t>
      </w:r>
    </w:p>
    <w:p w14:paraId="349693F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B7AB73" w14:textId="77777777" w:rsidR="00347871" w:rsidRDefault="006B5780" w:rsidP="00922253">
      <w:pPr>
        <w:ind w:left="360"/>
      </w:pPr>
      <w:hyperlink w:anchor="_18f8ef1b23e6cdf9278bd94f24f73c26" w:history="1">
        <w:r w:rsidR="00347871">
          <w:rPr>
            <w:rStyle w:val="Hyperlink"/>
          </w:rPr>
          <w:t>Unique Identifier</w:t>
        </w:r>
      </w:hyperlink>
    </w:p>
    <w:p w14:paraId="14391526" w14:textId="77777777" w:rsidR="00347871" w:rsidRDefault="00347871" w:rsidP="00922253"/>
    <w:p w14:paraId="6CED1962" w14:textId="77777777" w:rsidR="00347871" w:rsidRDefault="00347871" w:rsidP="00922253">
      <w:pPr>
        <w:pStyle w:val="Heading3"/>
      </w:pPr>
      <w:bookmarkStart w:id="206" w:name="_b6eadbcd3852f561feab0218c7c54f12"/>
      <w:bookmarkStart w:id="207" w:name="_Toc514933235"/>
      <w:r>
        <w:t>Class Coordinate System</w:t>
      </w:r>
      <w:bookmarkEnd w:id="206"/>
      <w:bookmarkEnd w:id="207"/>
      <w:r w:rsidRPr="003A31EC">
        <w:rPr>
          <w:rFonts w:cs="Arial"/>
        </w:rPr>
        <w:t xml:space="preserve"> </w:t>
      </w:r>
      <w:r>
        <w:rPr>
          <w:rFonts w:cs="Arial"/>
        </w:rPr>
        <w:fldChar w:fldCharType="begin"/>
      </w:r>
      <w:r>
        <w:instrText>XE"</w:instrText>
      </w:r>
      <w:r w:rsidRPr="00413D75">
        <w:rPr>
          <w:rFonts w:cs="Arial"/>
        </w:rPr>
        <w:instrText>Coordinate System</w:instrText>
      </w:r>
      <w:r>
        <w:instrText>"</w:instrText>
      </w:r>
      <w:r>
        <w:rPr>
          <w:rFonts w:cs="Arial"/>
        </w:rPr>
        <w:fldChar w:fldCharType="end"/>
      </w:r>
      <w:r w:rsidR="009E71B4">
        <w:rPr>
          <w:rFonts w:cs="Arial"/>
        </w:rPr>
        <w:t xml:space="preserve"> </w:t>
      </w:r>
    </w:p>
    <w:p w14:paraId="5EF3C8D9" w14:textId="77777777" w:rsidR="00347871" w:rsidRDefault="00347871" w:rsidP="00922253">
      <w:r>
        <w:t>A reference system for a coordinate. e.g., WGS-84.</w:t>
      </w:r>
      <w:r>
        <w:br/>
        <w:t xml:space="preserve">[OGC] Set of mathematical rules for specifying how coordinates are to be assigned to points. </w:t>
      </w:r>
    </w:p>
    <w:p w14:paraId="496D1D9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155E94" w14:textId="77777777" w:rsidR="00347871" w:rsidRDefault="006B5780" w:rsidP="00922253">
      <w:pPr>
        <w:ind w:left="360"/>
      </w:pPr>
      <w:hyperlink w:anchor="_9c5aa7f24b9d67e77921e06d105205c0" w:history="1">
        <w:r w:rsidR="00347871">
          <w:rPr>
            <w:rStyle w:val="Hyperlink"/>
          </w:rPr>
          <w:t>Namespace</w:t>
        </w:r>
      </w:hyperlink>
    </w:p>
    <w:p w14:paraId="20DA5877" w14:textId="77777777" w:rsidR="00347871" w:rsidRDefault="00347871" w:rsidP="00922253"/>
    <w:p w14:paraId="73809B14" w14:textId="77777777" w:rsidR="00347871" w:rsidRDefault="00347871" w:rsidP="00922253">
      <w:pPr>
        <w:pStyle w:val="Heading3"/>
      </w:pPr>
      <w:bookmarkStart w:id="208" w:name="_16968ff159bb446626036321150a9f83"/>
      <w:bookmarkStart w:id="209" w:name="_Toc514933236"/>
      <w:r>
        <w:lastRenderedPageBreak/>
        <w:t>Association System of Coordinate</w:t>
      </w:r>
      <w:bookmarkEnd w:id="208"/>
      <w:bookmarkEnd w:id="209"/>
      <w:r w:rsidRPr="003A31EC">
        <w:rPr>
          <w:rFonts w:cs="Arial"/>
        </w:rPr>
        <w:t xml:space="preserve"> </w:t>
      </w:r>
      <w:r>
        <w:rPr>
          <w:rFonts w:cs="Arial"/>
        </w:rPr>
        <w:fldChar w:fldCharType="begin"/>
      </w:r>
      <w:r>
        <w:instrText>XE"</w:instrText>
      </w:r>
      <w:r w:rsidRPr="00413D75">
        <w:rPr>
          <w:rFonts w:cs="Arial"/>
        </w:rPr>
        <w:instrText>System of Coordinate</w:instrText>
      </w:r>
      <w:r>
        <w:instrText>"</w:instrText>
      </w:r>
      <w:r>
        <w:rPr>
          <w:rFonts w:cs="Arial"/>
        </w:rPr>
        <w:fldChar w:fldCharType="end"/>
      </w:r>
      <w:r w:rsidR="009E71B4">
        <w:rPr>
          <w:rFonts w:cs="Arial"/>
        </w:rPr>
        <w:t xml:space="preserve"> </w:t>
      </w:r>
    </w:p>
    <w:p w14:paraId="27CA43E8" w14:textId="77777777" w:rsidR="00347871" w:rsidRDefault="00347871" w:rsidP="00922253">
      <w:r>
        <w:t>Relationship between a coordinate and a system of coordinates that defines how the coordinate is to be interpreted.</w:t>
      </w:r>
    </w:p>
    <w:p w14:paraId="159BD5A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6602E41" w14:textId="77777777" w:rsidR="00347871" w:rsidRDefault="00096C86" w:rsidP="00922253">
      <w:pPr>
        <w:ind w:firstLine="720"/>
      </w:pPr>
      <w:r w:rsidRPr="006D2E0C">
        <w:rPr>
          <w:noProof/>
        </w:rPr>
        <w:pict w14:anchorId="3DB53567">
          <v:shape id="_x0000_i1712" type="#_x0000_t75" alt="-342498719.emf" style="width:12pt;height:12pt;visibility:visible;mso-wrap-style:square">
            <v:imagedata r:id="rId56" o:title="-342498719"/>
          </v:shape>
        </w:pict>
      </w:r>
      <w:r w:rsidR="00347871">
        <w:t xml:space="preserve"> system of coordinate</w:t>
      </w:r>
      <w:r w:rsidR="00347871">
        <w:rPr>
          <w:rFonts w:cs="Arial"/>
        </w:rPr>
        <w:fldChar w:fldCharType="begin"/>
      </w:r>
      <w:r w:rsidR="00347871">
        <w:instrText>XE"</w:instrText>
      </w:r>
      <w:r w:rsidR="00347871" w:rsidRPr="00413D75">
        <w:rPr>
          <w:rFonts w:cs="Arial"/>
        </w:rPr>
        <w:instrText>system of coordinate</w:instrText>
      </w:r>
      <w:r w:rsidR="00347871">
        <w:instrText>"</w:instrText>
      </w:r>
      <w:r w:rsidR="00347871">
        <w:rPr>
          <w:rFonts w:cs="Arial"/>
        </w:rPr>
        <w:fldChar w:fldCharType="end"/>
      </w:r>
      <w:r w:rsidR="00347871">
        <w:t xml:space="preserve"> : </w:t>
      </w:r>
      <w:hyperlink w:anchor="_b6eadbcd3852f561feab0218c7c54f12" w:history="1">
        <w:r w:rsidR="00347871">
          <w:rPr>
            <w:rStyle w:val="Hyperlink"/>
          </w:rPr>
          <w:t>Coordinate System</w:t>
        </w:r>
      </w:hyperlink>
      <w:r w:rsidR="00347871">
        <w:t xml:space="preserve"> [1] </w:t>
      </w:r>
    </w:p>
    <w:p w14:paraId="02DB2B24" w14:textId="77777777" w:rsidR="00347871" w:rsidRDefault="00347871" w:rsidP="00922253">
      <w:pPr>
        <w:pStyle w:val="BodyText"/>
        <w:spacing w:before="60" w:after="120"/>
        <w:ind w:firstLine="720"/>
      </w:pPr>
      <w:r>
        <w:t>The set of rules and reference points used for interpreting a coordinate.</w:t>
      </w:r>
    </w:p>
    <w:p w14:paraId="2D12A80C" w14:textId="77777777" w:rsidR="00347871" w:rsidRDefault="00096C86" w:rsidP="00922253">
      <w:pPr>
        <w:ind w:firstLine="720"/>
      </w:pPr>
      <w:r w:rsidRPr="006D2E0C">
        <w:rPr>
          <w:noProof/>
        </w:rPr>
        <w:pict w14:anchorId="6BCE7606">
          <v:shape id="_x0000_i1711" type="#_x0000_t75" alt="-342498719.emf" style="width:12pt;height:12pt;visibility:visible;mso-wrap-style:square">
            <v:imagedata r:id="rId56" o:title="-342498719"/>
          </v:shape>
        </w:pict>
      </w:r>
      <w:r w:rsidR="00347871">
        <w:t xml:space="preserve"> coordinate within system</w:t>
      </w:r>
      <w:r w:rsidR="00347871">
        <w:rPr>
          <w:rFonts w:cs="Arial"/>
        </w:rPr>
        <w:fldChar w:fldCharType="begin"/>
      </w:r>
      <w:r w:rsidR="00347871">
        <w:instrText>XE"</w:instrText>
      </w:r>
      <w:r w:rsidR="00347871" w:rsidRPr="00413D75">
        <w:rPr>
          <w:rFonts w:cs="Arial"/>
        </w:rPr>
        <w:instrText>coordinate within system</w:instrText>
      </w:r>
      <w:r w:rsidR="00347871">
        <w:instrText>"</w:instrText>
      </w:r>
      <w:r w:rsidR="00347871">
        <w:rPr>
          <w:rFonts w:cs="Arial"/>
        </w:rPr>
        <w:fldChar w:fldCharType="end"/>
      </w:r>
      <w:r w:rsidR="00347871">
        <w:t xml:space="preserve"> : </w:t>
      </w:r>
      <w:hyperlink w:anchor="_70d9bfad4b13c47a49c10d6112d8f734" w:history="1">
        <w:r w:rsidR="00347871">
          <w:rPr>
            <w:rStyle w:val="Hyperlink"/>
          </w:rPr>
          <w:t>Coordinate</w:t>
        </w:r>
      </w:hyperlink>
      <w:r w:rsidR="00347871">
        <w:t xml:space="preserve"> [*] </w:t>
      </w:r>
    </w:p>
    <w:p w14:paraId="3FC58F08" w14:textId="77777777" w:rsidR="00347871" w:rsidRDefault="00347871" w:rsidP="00922253">
      <w:pPr>
        <w:pStyle w:val="BodyText"/>
        <w:spacing w:before="60" w:after="120"/>
        <w:ind w:firstLine="720"/>
      </w:pPr>
      <w:r>
        <w:t>A particular coordinate identifying an entity within the scope of a coordinate system.</w:t>
      </w:r>
    </w:p>
    <w:p w14:paraId="190CF901" w14:textId="77777777" w:rsidR="00347871" w:rsidRDefault="00347871" w:rsidP="00922253"/>
    <w:p w14:paraId="21B95FB3" w14:textId="77777777" w:rsidR="00347871" w:rsidRDefault="00347871" w:rsidP="00922253">
      <w:pPr>
        <w:spacing w:after="200" w:line="276" w:lineRule="auto"/>
        <w:rPr>
          <w:b/>
          <w:bCs/>
          <w:color w:val="365F91"/>
          <w:sz w:val="40"/>
          <w:szCs w:val="40"/>
        </w:rPr>
      </w:pPr>
      <w:r>
        <w:br w:type="page"/>
      </w:r>
    </w:p>
    <w:p w14:paraId="5F9922AD" w14:textId="77777777" w:rsidR="00347871" w:rsidRDefault="00347871" w:rsidP="00922253">
      <w:pPr>
        <w:pStyle w:val="Heading2"/>
      </w:pPr>
      <w:bookmarkStart w:id="210" w:name="_Toc514933237"/>
      <w:r>
        <w:t>Concept Library::Information</w:t>
      </w:r>
      <w:bookmarkEnd w:id="210"/>
    </w:p>
    <w:p w14:paraId="10D44016" w14:textId="77777777" w:rsidR="00347871" w:rsidRDefault="00347871" w:rsidP="00922253">
      <w:pPr>
        <w:pStyle w:val="BodyText"/>
      </w:pPr>
      <w:r>
        <w:t>Concepts relating to information (including data) about entities.</w:t>
      </w:r>
    </w:p>
    <w:p w14:paraId="39AB3B6C" w14:textId="77777777" w:rsidR="00347871" w:rsidRDefault="00347871" w:rsidP="00922253">
      <w:pPr>
        <w:pStyle w:val="Heading3"/>
      </w:pPr>
      <w:bookmarkStart w:id="211" w:name="_Toc514933238"/>
      <w:r>
        <w:t>Diagram: Information Action</w:t>
      </w:r>
      <w:bookmarkEnd w:id="211"/>
    </w:p>
    <w:p w14:paraId="7913773F" w14:textId="77777777" w:rsidR="00347871" w:rsidRDefault="00096C86" w:rsidP="00922253">
      <w:pPr>
        <w:jc w:val="center"/>
        <w:rPr>
          <w:rFonts w:cs="Arial"/>
        </w:rPr>
      </w:pPr>
      <w:r w:rsidRPr="006D2E0C">
        <w:rPr>
          <w:noProof/>
        </w:rPr>
        <w:pict w14:anchorId="6A92BA90">
          <v:shape id="Picture -1807891472.emf" o:spid="_x0000_i1710" type="#_x0000_t75" alt="-1807891472.emf" style="width:487.2pt;height:412.2pt;visibility:visible;mso-wrap-style:square">
            <v:imagedata r:id="rId57" o:title="-1807891472"/>
          </v:shape>
        </w:pict>
      </w:r>
    </w:p>
    <w:p w14:paraId="7AD2A3FE"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Information Action</w:t>
      </w:r>
    </w:p>
    <w:p w14:paraId="7DEA4E11" w14:textId="77777777" w:rsidR="00347871" w:rsidRDefault="00347871" w:rsidP="00922253">
      <w:pPr>
        <w:pStyle w:val="Heading3"/>
      </w:pPr>
      <w:bookmarkStart w:id="212" w:name="_Toc514933239"/>
      <w:r>
        <w:lastRenderedPageBreak/>
        <w:t>Diagram: Information Objects</w:t>
      </w:r>
      <w:bookmarkEnd w:id="212"/>
    </w:p>
    <w:p w14:paraId="20C1D9B0" w14:textId="77777777" w:rsidR="00347871" w:rsidRDefault="00096C86" w:rsidP="00922253">
      <w:pPr>
        <w:jc w:val="center"/>
        <w:rPr>
          <w:rFonts w:cs="Arial"/>
        </w:rPr>
      </w:pPr>
      <w:r w:rsidRPr="006D2E0C">
        <w:rPr>
          <w:noProof/>
        </w:rPr>
        <w:pict w14:anchorId="1A0C2638">
          <v:shape id="Picture -670299985.emf" o:spid="_x0000_i1709" type="#_x0000_t75" alt="-670299985.emf" style="width:487.2pt;height:201.6pt;visibility:visible;mso-wrap-style:square">
            <v:imagedata r:id="rId58" o:title="-670299985"/>
          </v:shape>
        </w:pict>
      </w:r>
    </w:p>
    <w:p w14:paraId="47C903F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Information Objects</w:t>
      </w:r>
    </w:p>
    <w:p w14:paraId="05AACC97" w14:textId="77777777" w:rsidR="00347871" w:rsidRDefault="00347871" w:rsidP="00922253">
      <w:pPr>
        <w:pStyle w:val="Heading3"/>
      </w:pPr>
      <w:bookmarkStart w:id="213" w:name="_Toc514933240"/>
      <w:r>
        <w:lastRenderedPageBreak/>
        <w:t>Diagram: Metadata</w:t>
      </w:r>
      <w:bookmarkEnd w:id="213"/>
    </w:p>
    <w:p w14:paraId="047781DE" w14:textId="77777777" w:rsidR="00347871" w:rsidRDefault="00096C86" w:rsidP="00922253">
      <w:pPr>
        <w:jc w:val="center"/>
        <w:rPr>
          <w:rFonts w:cs="Arial"/>
        </w:rPr>
      </w:pPr>
      <w:r w:rsidRPr="006D2E0C">
        <w:rPr>
          <w:noProof/>
        </w:rPr>
        <w:pict w14:anchorId="5F22E824">
          <v:shape id="Picture -210959559.emf" o:spid="_x0000_i1708" type="#_x0000_t75" alt="-210959559.emf" style="width:487.2pt;height:423pt;visibility:visible;mso-wrap-style:square">
            <v:imagedata r:id="rId59" o:title="-210959559"/>
          </v:shape>
        </w:pict>
      </w:r>
    </w:p>
    <w:p w14:paraId="77BDE04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Metadata</w:t>
      </w:r>
    </w:p>
    <w:p w14:paraId="4A524B07" w14:textId="77777777" w:rsidR="00347871" w:rsidRDefault="00347871" w:rsidP="00922253">
      <w:r>
        <w:t xml:space="preserve"> </w:t>
      </w:r>
    </w:p>
    <w:p w14:paraId="521524C8" w14:textId="77777777" w:rsidR="00347871" w:rsidRDefault="00347871" w:rsidP="00922253"/>
    <w:p w14:paraId="1030F350" w14:textId="77777777" w:rsidR="00347871" w:rsidRDefault="00347871" w:rsidP="00922253">
      <w:pPr>
        <w:pStyle w:val="Heading3"/>
      </w:pPr>
      <w:bookmarkStart w:id="214" w:name="_76f3b077e3755f994eac1611db0b0474"/>
      <w:bookmarkStart w:id="215" w:name="_Toc514933241"/>
      <w:r>
        <w:t>Class Add Information</w:t>
      </w:r>
      <w:bookmarkEnd w:id="214"/>
      <w:bookmarkEnd w:id="215"/>
      <w:r w:rsidRPr="003A31EC">
        <w:rPr>
          <w:rFonts w:cs="Arial"/>
        </w:rPr>
        <w:t xml:space="preserve"> </w:t>
      </w:r>
      <w:r>
        <w:rPr>
          <w:rFonts w:cs="Arial"/>
        </w:rPr>
        <w:fldChar w:fldCharType="begin"/>
      </w:r>
      <w:r>
        <w:instrText>XE"</w:instrText>
      </w:r>
      <w:r w:rsidRPr="00413D75">
        <w:rPr>
          <w:rFonts w:cs="Arial"/>
        </w:rPr>
        <w:instrText>Add Information</w:instrText>
      </w:r>
      <w:r>
        <w:instrText>"</w:instrText>
      </w:r>
      <w:r>
        <w:rPr>
          <w:rFonts w:cs="Arial"/>
        </w:rPr>
        <w:fldChar w:fldCharType="end"/>
      </w:r>
      <w:r w:rsidR="009E71B4">
        <w:rPr>
          <w:rFonts w:cs="Arial"/>
        </w:rPr>
        <w:t xml:space="preserve"> </w:t>
      </w:r>
    </w:p>
    <w:p w14:paraId="40F2F1B2" w14:textId="77777777" w:rsidR="00347871" w:rsidRDefault="00347871" w:rsidP="00922253">
      <w:r>
        <w:t>An action to add information to a repository or information structure.</w:t>
      </w:r>
    </w:p>
    <w:p w14:paraId="432F04E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DDB86C0" w14:textId="77777777" w:rsidR="00347871" w:rsidRDefault="006B5780" w:rsidP="00922253">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14:paraId="69CD717A" w14:textId="77777777" w:rsidR="00347871" w:rsidRDefault="00347871" w:rsidP="00922253"/>
    <w:p w14:paraId="09874DBC" w14:textId="77777777" w:rsidR="00347871" w:rsidRDefault="00347871" w:rsidP="00922253">
      <w:pPr>
        <w:pStyle w:val="Heading3"/>
      </w:pPr>
      <w:bookmarkStart w:id="216" w:name="_75b0e942ca296a08d7dcdb056e658103"/>
      <w:bookmarkStart w:id="217" w:name="_Toc514933242"/>
      <w:r>
        <w:t>Class Atomic Information Object</w:t>
      </w:r>
      <w:bookmarkEnd w:id="216"/>
      <w:bookmarkEnd w:id="217"/>
      <w:r w:rsidRPr="003A31EC">
        <w:rPr>
          <w:rFonts w:cs="Arial"/>
        </w:rPr>
        <w:t xml:space="preserve"> </w:t>
      </w:r>
      <w:r>
        <w:rPr>
          <w:rFonts w:cs="Arial"/>
        </w:rPr>
        <w:fldChar w:fldCharType="begin"/>
      </w:r>
      <w:r>
        <w:instrText>XE"</w:instrText>
      </w:r>
      <w:r w:rsidRPr="00413D75">
        <w:rPr>
          <w:rFonts w:cs="Arial"/>
        </w:rPr>
        <w:instrText>Atomic Information Object</w:instrText>
      </w:r>
      <w:r>
        <w:instrText>"</w:instrText>
      </w:r>
      <w:r>
        <w:rPr>
          <w:rFonts w:cs="Arial"/>
        </w:rPr>
        <w:fldChar w:fldCharType="end"/>
      </w:r>
      <w:r w:rsidR="009E71B4">
        <w:rPr>
          <w:rFonts w:cs="Arial"/>
        </w:rPr>
        <w:t xml:space="preserve"> </w:t>
      </w:r>
    </w:p>
    <w:p w14:paraId="26BDD4CE" w14:textId="77777777" w:rsidR="00347871" w:rsidRDefault="00347871" w:rsidP="00922253">
      <w:r>
        <w:t>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14:paraId="5B999C7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F140222" w14:textId="77777777" w:rsidR="00347871" w:rsidRDefault="006B5780" w:rsidP="00922253">
      <w:pPr>
        <w:ind w:left="360"/>
      </w:pPr>
      <w:hyperlink w:anchor="_8aeba8eff36a737872d124faf2a260e2" w:history="1">
        <w:r w:rsidR="00347871">
          <w:rPr>
            <w:rStyle w:val="Hyperlink"/>
          </w:rPr>
          <w:t>Information Object</w:t>
        </w:r>
      </w:hyperlink>
    </w:p>
    <w:p w14:paraId="2DA28CB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4FFD5BCA" w14:textId="77777777" w:rsidR="00347871" w:rsidRDefault="00096C86" w:rsidP="00922253">
      <w:pPr>
        <w:pStyle w:val="BodyText2"/>
        <w:spacing w:after="0" w:line="240" w:lineRule="auto"/>
      </w:pPr>
      <w:r w:rsidRPr="006D2E0C">
        <w:rPr>
          <w:noProof/>
        </w:rPr>
        <w:pict w14:anchorId="593096F3">
          <v:shape id="_x0000_i1707"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r w:rsidR="00347871">
        <w:t xml:space="preserve"> [1]</w:t>
      </w:r>
    </w:p>
    <w:p w14:paraId="45B73245" w14:textId="77777777" w:rsidR="00347871" w:rsidRDefault="00347871" w:rsidP="00922253">
      <w:pPr>
        <w:pStyle w:val="BodyText"/>
        <w:spacing w:before="0" w:after="120"/>
      </w:pPr>
      <w:r>
        <w:t>Atomic value associated with an atomic information object.</w:t>
      </w:r>
    </w:p>
    <w:p w14:paraId="20104B66" w14:textId="77777777" w:rsidR="00347871" w:rsidRDefault="00347871" w:rsidP="00922253"/>
    <w:p w14:paraId="2C2942BA" w14:textId="77777777" w:rsidR="00347871" w:rsidRDefault="00347871" w:rsidP="00922253">
      <w:pPr>
        <w:pStyle w:val="Heading3"/>
      </w:pPr>
      <w:bookmarkStart w:id="218" w:name="_2793341a42a59249258b0da762d011c3"/>
      <w:bookmarkStart w:id="219" w:name="_Toc514933243"/>
      <w:r>
        <w:t>Class Close Information</w:t>
      </w:r>
      <w:bookmarkEnd w:id="218"/>
      <w:bookmarkEnd w:id="219"/>
      <w:r w:rsidRPr="003A31EC">
        <w:rPr>
          <w:rFonts w:cs="Arial"/>
        </w:rPr>
        <w:t xml:space="preserve"> </w:t>
      </w:r>
      <w:r>
        <w:rPr>
          <w:rFonts w:cs="Arial"/>
        </w:rPr>
        <w:fldChar w:fldCharType="begin"/>
      </w:r>
      <w:r>
        <w:instrText>XE"</w:instrText>
      </w:r>
      <w:r w:rsidRPr="00413D75">
        <w:rPr>
          <w:rFonts w:cs="Arial"/>
        </w:rPr>
        <w:instrText>Close Information</w:instrText>
      </w:r>
      <w:r>
        <w:instrText>"</w:instrText>
      </w:r>
      <w:r>
        <w:rPr>
          <w:rFonts w:cs="Arial"/>
        </w:rPr>
        <w:fldChar w:fldCharType="end"/>
      </w:r>
      <w:r w:rsidR="009E71B4">
        <w:rPr>
          <w:rFonts w:cs="Arial"/>
        </w:rPr>
        <w:t xml:space="preserve"> </w:t>
      </w:r>
    </w:p>
    <w:p w14:paraId="45F195AA" w14:textId="77777777" w:rsidR="00347871" w:rsidRDefault="00347871" w:rsidP="00922253">
      <w:r>
        <w:t>An action that removes information from visibility.</w:t>
      </w:r>
    </w:p>
    <w:p w14:paraId="6007682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733B8BA" w14:textId="77777777" w:rsidR="00347871" w:rsidRDefault="006B5780" w:rsidP="00922253">
      <w:pPr>
        <w:ind w:left="360"/>
      </w:pPr>
      <w:hyperlink w:anchor="_ac3f6698c44ff4ba2097a6741738a3e1" w:history="1">
        <w:r w:rsidR="00347871">
          <w:rPr>
            <w:rStyle w:val="Hyperlink"/>
          </w:rPr>
          <w:t>Information Action</w:t>
        </w:r>
      </w:hyperlink>
    </w:p>
    <w:p w14:paraId="36426427" w14:textId="77777777" w:rsidR="00347871" w:rsidRDefault="00347871" w:rsidP="00922253"/>
    <w:p w14:paraId="2C0908EE" w14:textId="77777777" w:rsidR="00347871" w:rsidRDefault="00347871" w:rsidP="00922253">
      <w:pPr>
        <w:pStyle w:val="Heading3"/>
      </w:pPr>
      <w:bookmarkStart w:id="220" w:name="_0024cb5953a1194e4d9d3527057a064e"/>
      <w:bookmarkStart w:id="221" w:name="_Toc514933244"/>
      <w:r>
        <w:t>Class Confidence</w:t>
      </w:r>
      <w:bookmarkEnd w:id="220"/>
      <w:bookmarkEnd w:id="221"/>
      <w:r w:rsidRPr="003A31EC">
        <w:rPr>
          <w:rFonts w:cs="Arial"/>
        </w:rPr>
        <w:t xml:space="preserve"> </w:t>
      </w:r>
      <w:r>
        <w:rPr>
          <w:rFonts w:cs="Arial"/>
        </w:rPr>
        <w:fldChar w:fldCharType="begin"/>
      </w:r>
      <w:r>
        <w:instrText>XE"</w:instrText>
      </w:r>
      <w:r w:rsidRPr="00413D75">
        <w:rPr>
          <w:rFonts w:cs="Arial"/>
        </w:rPr>
        <w:instrText>Confidence</w:instrText>
      </w:r>
      <w:r>
        <w:instrText>"</w:instrText>
      </w:r>
      <w:r>
        <w:rPr>
          <w:rFonts w:cs="Arial"/>
        </w:rPr>
        <w:fldChar w:fldCharType="end"/>
      </w:r>
      <w:r w:rsidR="009E71B4">
        <w:rPr>
          <w:rFonts w:cs="Arial"/>
        </w:rPr>
        <w:t xml:space="preserve"> </w:t>
      </w:r>
    </w:p>
    <w:p w14:paraId="71A8675A" w14:textId="77777777" w:rsidR="00347871" w:rsidRDefault="00347871" w:rsidP="00922253">
      <w:r>
        <w:t>A statement and measure of the confidence in any fact or set of facts about an entity.</w:t>
      </w:r>
    </w:p>
    <w:p w14:paraId="6491E02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B52218C" w14:textId="77777777" w:rsidR="00347871" w:rsidRDefault="006B5780" w:rsidP="00922253">
      <w:pPr>
        <w:ind w:left="360"/>
      </w:pPr>
      <w:hyperlink w:anchor="_083d03a8bb38e1a0cab92a7dc3f1cf03" w:history="1">
        <w:r w:rsidR="00347871">
          <w:rPr>
            <w:rStyle w:val="Hyperlink"/>
          </w:rPr>
          <w:t>Metadata</w:t>
        </w:r>
      </w:hyperlink>
    </w:p>
    <w:p w14:paraId="28DDD3B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1102E35" w14:textId="77777777" w:rsidR="00347871" w:rsidRDefault="00096C86" w:rsidP="00922253">
      <w:pPr>
        <w:pStyle w:val="BodyText2"/>
        <w:spacing w:after="0" w:line="240" w:lineRule="auto"/>
      </w:pPr>
      <w:r w:rsidRPr="006D2E0C">
        <w:rPr>
          <w:noProof/>
        </w:rPr>
        <w:pict w14:anchorId="381BDB5E">
          <v:shape id="_x0000_i1706" type="#_x0000_t75" alt="-1225210285.emf" style="width:12pt;height:12pt;visibility:visible;mso-wrap-style:square">
            <v:imagedata r:id="rId22" o:title="-1225210285"/>
          </v:shape>
        </w:pict>
      </w:r>
      <w:r w:rsidR="00347871">
        <w:t xml:space="preserve"> confidence metric</w:t>
      </w:r>
      <w:r w:rsidR="00347871">
        <w:rPr>
          <w:rFonts w:cs="Arial"/>
        </w:rPr>
        <w:fldChar w:fldCharType="begin"/>
      </w:r>
      <w:r w:rsidR="00347871">
        <w:instrText>XE"</w:instrText>
      </w:r>
      <w:r w:rsidR="00347871" w:rsidRPr="00413D75">
        <w:rPr>
          <w:rFonts w:cs="Arial"/>
        </w:rPr>
        <w:instrText>confidence metric</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14:paraId="44C98477" w14:textId="77777777" w:rsidR="00347871" w:rsidRDefault="00347871" w:rsidP="00922253">
      <w:pPr>
        <w:pStyle w:val="BodyText"/>
        <w:spacing w:before="0" w:after="120"/>
      </w:pPr>
      <w:r>
        <w:t>A metric reflecting confidence in an assertion condition or effect.</w:t>
      </w:r>
    </w:p>
    <w:p w14:paraId="01EBA193" w14:textId="77777777" w:rsidR="00347871" w:rsidRDefault="00347871" w:rsidP="00922253"/>
    <w:p w14:paraId="47A23DCC" w14:textId="77777777" w:rsidR="00347871" w:rsidRDefault="00347871" w:rsidP="00922253">
      <w:pPr>
        <w:pStyle w:val="Heading3"/>
      </w:pPr>
      <w:bookmarkStart w:id="222" w:name="_f8acd9d67212f82724c81990cfa7a475"/>
      <w:bookmarkStart w:id="223" w:name="_Toc514933245"/>
      <w:r>
        <w:t>Association Confidence in Assertion</w:t>
      </w:r>
      <w:bookmarkEnd w:id="223"/>
      <w:r>
        <w:t xml:space="preserve"> </w:t>
      </w:r>
      <w:bookmarkEnd w:id="222"/>
      <w:r w:rsidRPr="003A31EC">
        <w:rPr>
          <w:rFonts w:cs="Arial"/>
        </w:rPr>
        <w:t xml:space="preserve"> </w:t>
      </w:r>
      <w:r>
        <w:rPr>
          <w:rFonts w:cs="Arial"/>
        </w:rPr>
        <w:fldChar w:fldCharType="begin"/>
      </w:r>
      <w:r>
        <w:instrText>XE"</w:instrText>
      </w:r>
      <w:r w:rsidRPr="00413D75">
        <w:rPr>
          <w:rFonts w:cs="Arial"/>
        </w:rPr>
        <w:instrText xml:space="preserve">Confidence in Assertion </w:instrText>
      </w:r>
      <w:r>
        <w:instrText>"</w:instrText>
      </w:r>
      <w:r>
        <w:rPr>
          <w:rFonts w:cs="Arial"/>
        </w:rPr>
        <w:fldChar w:fldCharType="end"/>
      </w:r>
      <w:r w:rsidR="009E71B4">
        <w:rPr>
          <w:rFonts w:cs="Arial"/>
        </w:rPr>
        <w:t xml:space="preserve"> </w:t>
      </w:r>
    </w:p>
    <w:p w14:paraId="36299A32" w14:textId="77777777" w:rsidR="00347871" w:rsidRDefault="00347871" w:rsidP="00922253">
      <w:r>
        <w:t>A relationship relating a degree of confidence with the topic or subject of that confidence. Confidence is metadata about statements in a model; the degree of belief in those statements.</w:t>
      </w:r>
    </w:p>
    <w:p w14:paraId="750D4DE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A725350" w14:textId="77777777" w:rsidR="00347871" w:rsidRDefault="00096C86" w:rsidP="00922253">
      <w:pPr>
        <w:ind w:firstLine="720"/>
      </w:pPr>
      <w:r w:rsidRPr="006D2E0C">
        <w:rPr>
          <w:noProof/>
        </w:rPr>
        <w:pict w14:anchorId="1FBB7EFD">
          <v:shape id="_x0000_i1705" type="#_x0000_t75" alt="-342498719.emf" style="width:12pt;height:12pt;visibility:visible;mso-wrap-style:square">
            <v:imagedata r:id="rId56" o:title="-342498719"/>
          </v:shape>
        </w:pict>
      </w:r>
      <w:r w:rsidR="00347871">
        <w:t xml:space="preserve"> confidence about</w:t>
      </w:r>
      <w:r w:rsidR="00347871">
        <w:rPr>
          <w:rFonts w:cs="Arial"/>
        </w:rPr>
        <w:fldChar w:fldCharType="begin"/>
      </w:r>
      <w:r w:rsidR="00347871">
        <w:instrText>XE"</w:instrText>
      </w:r>
      <w:r w:rsidR="00347871" w:rsidRPr="00413D75">
        <w:rPr>
          <w:rFonts w:cs="Arial"/>
        </w:rPr>
        <w:instrText>confidence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2EF2E720" w14:textId="77777777" w:rsidR="00347871" w:rsidRDefault="00347871" w:rsidP="00922253">
      <w:pPr>
        <w:pStyle w:val="BodyText"/>
        <w:spacing w:before="60" w:after="120"/>
        <w:ind w:firstLine="720"/>
      </w:pPr>
      <w:r>
        <w:t>Subject of confidence; the facts, situations or subject that confidence is being evaluated for.</w:t>
      </w:r>
    </w:p>
    <w:p w14:paraId="37997FE8" w14:textId="77777777" w:rsidR="00347871" w:rsidRDefault="00096C86" w:rsidP="00922253">
      <w:pPr>
        <w:ind w:firstLine="720"/>
      </w:pPr>
      <w:r w:rsidRPr="006D2E0C">
        <w:rPr>
          <w:noProof/>
        </w:rPr>
        <w:pict w14:anchorId="77038194">
          <v:shape id="_x0000_i1704" type="#_x0000_t75" alt="-342498719.emf" style="width:12pt;height:12pt;visibility:visible;mso-wrap-style:square">
            <v:imagedata r:id="rId56" o:title="-342498719"/>
          </v:shape>
        </w:pict>
      </w:r>
      <w:r w:rsidR="00347871">
        <w:t xml:space="preserve"> has confidence</w:t>
      </w:r>
      <w:r w:rsidR="00347871">
        <w:rPr>
          <w:rFonts w:cs="Arial"/>
        </w:rPr>
        <w:fldChar w:fldCharType="begin"/>
      </w:r>
      <w:r w:rsidR="00347871">
        <w:instrText>XE"</w:instrText>
      </w:r>
      <w:r w:rsidR="00347871" w:rsidRPr="00413D75">
        <w:rPr>
          <w:rFonts w:cs="Arial"/>
        </w:rPr>
        <w:instrText>has confidence</w:instrText>
      </w:r>
      <w:r w:rsidR="00347871">
        <w:instrText>"</w:instrText>
      </w:r>
      <w:r w:rsidR="00347871">
        <w:rPr>
          <w:rFonts w:cs="Arial"/>
        </w:rPr>
        <w:fldChar w:fldCharType="end"/>
      </w:r>
      <w:r w:rsidR="00347871">
        <w:t xml:space="preserve"> : </w:t>
      </w:r>
      <w:hyperlink w:anchor="_0024cb5953a1194e4d9d3527057a064e" w:history="1">
        <w:r w:rsidR="00347871">
          <w:rPr>
            <w:rStyle w:val="Hyperlink"/>
          </w:rPr>
          <w:t>Confidence</w:t>
        </w:r>
      </w:hyperlink>
      <w:r w:rsidR="00347871">
        <w:t xml:space="preserve"> [0..1] </w:t>
      </w:r>
    </w:p>
    <w:p w14:paraId="16CCB37C" w14:textId="77777777" w:rsidR="00347871" w:rsidRDefault="00347871" w:rsidP="00922253">
      <w:pPr>
        <w:pStyle w:val="BodyText"/>
        <w:spacing w:before="60" w:after="120"/>
        <w:ind w:firstLine="720"/>
      </w:pPr>
      <w:r>
        <w:t>Confidence is a metric quantifying the belief that the facts asserted about the entity are true and valid.</w:t>
      </w:r>
    </w:p>
    <w:p w14:paraId="460E6B79" w14:textId="77777777" w:rsidR="00347871" w:rsidRDefault="00347871" w:rsidP="00922253"/>
    <w:p w14:paraId="323DC91D" w14:textId="77777777" w:rsidR="00347871" w:rsidRDefault="00347871" w:rsidP="00922253">
      <w:pPr>
        <w:pStyle w:val="Heading3"/>
      </w:pPr>
      <w:bookmarkStart w:id="224" w:name="_26d92d1cb5280316ccd2be26703ac0ae"/>
      <w:bookmarkStart w:id="225" w:name="_Toc514933246"/>
      <w:r>
        <w:t>Association Class Contained Information</w:t>
      </w:r>
      <w:bookmarkEnd w:id="224"/>
      <w:r w:rsidRPr="003A31EC">
        <w:rPr>
          <w:rFonts w:cs="Arial"/>
        </w:rPr>
        <w:t xml:space="preserve"> </w:t>
      </w:r>
      <w:r>
        <w:rPr>
          <w:rFonts w:cs="Arial"/>
        </w:rPr>
        <w:fldChar w:fldCharType="begin"/>
      </w:r>
      <w:r>
        <w:instrText>XE"</w:instrText>
      </w:r>
      <w:r w:rsidRPr="00413D75">
        <w:rPr>
          <w:rFonts w:cs="Arial"/>
        </w:rPr>
        <w:instrText>Contained Information</w:instrText>
      </w:r>
      <w:r>
        <w:instrText>"</w:instrText>
      </w:r>
      <w:r>
        <w:rPr>
          <w:rFonts w:cs="Arial"/>
        </w:rPr>
        <w:fldChar w:fldCharType="end"/>
      </w:r>
      <w:r w:rsidR="009E71B4">
        <w:rPr>
          <w:rFonts w:cs="Arial"/>
        </w:rPr>
        <w:t xml:space="preserve"> </w:t>
      </w:r>
      <w:r w:rsidR="006F72CA">
        <w:rPr>
          <w:rFonts w:cs="Arial"/>
        </w:rPr>
        <w:t>&lt;&lt;Relationship&gt;&gt;</w:t>
      </w:r>
      <w:bookmarkEnd w:id="225"/>
    </w:p>
    <w:p w14:paraId="0759344E" w14:textId="77777777" w:rsidR="00347871" w:rsidRDefault="00347871" w:rsidP="00922253">
      <w:r>
        <w:t>Relationship connecting an information container with what it contains.</w:t>
      </w:r>
    </w:p>
    <w:p w14:paraId="043854DA" w14:textId="77777777" w:rsidR="00347871" w:rsidRDefault="00096C86" w:rsidP="00922253">
      <w:pPr>
        <w:jc w:val="center"/>
      </w:pPr>
      <w:r w:rsidRPr="006D2E0C">
        <w:rPr>
          <w:noProof/>
        </w:rPr>
        <w:lastRenderedPageBreak/>
        <w:pict w14:anchorId="5C8F0A84">
          <v:shape id="Picture -919105815.emf" o:spid="_x0000_i1703" type="#_x0000_t75" alt="-919105815.emf" style="width:487.2pt;height:199.2pt;visibility:visible;mso-wrap-style:square">
            <v:imagedata r:id="rId60" o:title="-919105815"/>
          </v:shape>
        </w:pict>
      </w:r>
    </w:p>
    <w:p w14:paraId="001BF1BC"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Contained Information</w:t>
      </w:r>
    </w:p>
    <w:p w14:paraId="4B15782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1AFA5F3" w14:textId="77777777" w:rsidR="00347871" w:rsidRDefault="006B5780" w:rsidP="00922253">
      <w:pPr>
        <w:ind w:left="360"/>
      </w:pPr>
      <w:hyperlink w:anchor="_1877f62457c8a23aa5cbd6053842df7b" w:history="1">
        <w:r w:rsidR="00347871">
          <w:rPr>
            <w:rStyle w:val="Hyperlink"/>
          </w:rPr>
          <w:t>Containment</w:t>
        </w:r>
      </w:hyperlink>
    </w:p>
    <w:p w14:paraId="1A7E101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13C9174" w14:textId="77777777" w:rsidR="00347871" w:rsidRDefault="00096C86" w:rsidP="00922253">
      <w:pPr>
        <w:ind w:firstLine="720"/>
      </w:pPr>
      <w:r w:rsidRPr="006D2E0C">
        <w:rPr>
          <w:noProof/>
        </w:rPr>
        <w:pict w14:anchorId="76935E9D">
          <v:shape id="_x0000_i1702" type="#_x0000_t75" alt="-2119250718.emf" style="width:12pt;height:12pt;visibility:visible;mso-wrap-style:square">
            <v:imagedata r:id="rId16" o:title="-2119250718"/>
          </v:shape>
        </w:pict>
      </w:r>
      <w:r w:rsidR="00347871">
        <w:t xml:space="preserve"> contains information</w:t>
      </w:r>
      <w:r w:rsidR="00347871">
        <w:rPr>
          <w:rFonts w:cs="Arial"/>
        </w:rPr>
        <w:fldChar w:fldCharType="begin"/>
      </w:r>
      <w:r w:rsidR="00347871">
        <w:instrText>XE"</w:instrText>
      </w:r>
      <w:r w:rsidR="00347871" w:rsidRPr="00413D75">
        <w:rPr>
          <w:rFonts w:cs="Arial"/>
        </w:rPr>
        <w:instrText>contains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 </w:t>
      </w:r>
    </w:p>
    <w:p w14:paraId="3BA51171" w14:textId="77777777" w:rsidR="00347871" w:rsidRDefault="00347871" w:rsidP="00922253">
      <w:pPr>
        <w:pStyle w:val="BodyText"/>
        <w:spacing w:before="60" w:after="120"/>
        <w:ind w:firstLine="720"/>
      </w:pPr>
      <w:r>
        <w:t>An information object structurally contained in another.</w:t>
      </w:r>
    </w:p>
    <w:p w14:paraId="469AF118" w14:textId="77777777" w:rsidR="00347871" w:rsidRDefault="00096C86" w:rsidP="00922253">
      <w:pPr>
        <w:ind w:firstLine="720"/>
      </w:pPr>
      <w:r w:rsidRPr="006D2E0C">
        <w:rPr>
          <w:noProof/>
        </w:rPr>
        <w:pict w14:anchorId="0EA1A61F">
          <v:shape id="_x0000_i1701" type="#_x0000_t75" alt="-2119250718.emf" style="width:12pt;height:12pt;visibility:visible;mso-wrap-style:square">
            <v:imagedata r:id="rId16" o:title="-2119250718"/>
          </v:shape>
        </w:pict>
      </w:r>
      <w:r w:rsidR="00347871">
        <w:t xml:space="preserve"> is in information structure</w:t>
      </w:r>
      <w:r w:rsidR="00347871">
        <w:rPr>
          <w:rFonts w:cs="Arial"/>
        </w:rPr>
        <w:fldChar w:fldCharType="begin"/>
      </w:r>
      <w:r w:rsidR="00347871">
        <w:instrText>XE"</w:instrText>
      </w:r>
      <w:r w:rsidR="00347871" w:rsidRPr="00413D75">
        <w:rPr>
          <w:rFonts w:cs="Arial"/>
        </w:rPr>
        <w:instrText>is in information structure</w:instrText>
      </w:r>
      <w:r w:rsidR="00347871">
        <w:instrText>"</w:instrText>
      </w:r>
      <w:r w:rsidR="00347871">
        <w:rPr>
          <w:rFonts w:cs="Arial"/>
        </w:rPr>
        <w:fldChar w:fldCharType="end"/>
      </w:r>
      <w:r w:rsidR="00347871">
        <w:t xml:space="preserve"> : </w:t>
      </w:r>
      <w:hyperlink w:anchor="_d75620f0815b869941747c5832b4a172" w:history="1">
        <w:r w:rsidR="00347871">
          <w:rPr>
            <w:rStyle w:val="Hyperlink"/>
          </w:rPr>
          <w:t>Structured Information Object</w:t>
        </w:r>
      </w:hyperlink>
      <w:r w:rsidR="00347871">
        <w:t xml:space="preserve"> [*] </w:t>
      </w:r>
    </w:p>
    <w:p w14:paraId="412005C7" w14:textId="77777777" w:rsidR="00347871" w:rsidRDefault="00347871" w:rsidP="00922253">
      <w:pPr>
        <w:pStyle w:val="BodyText"/>
        <w:spacing w:before="60" w:after="120"/>
        <w:ind w:firstLine="720"/>
      </w:pPr>
      <w:r>
        <w:t>Structural containment of an information object within an information object.</w:t>
      </w:r>
    </w:p>
    <w:p w14:paraId="048A77E4" w14:textId="77777777" w:rsidR="00347871" w:rsidRDefault="00347871" w:rsidP="00922253"/>
    <w:p w14:paraId="4F261C13" w14:textId="77777777" w:rsidR="00347871" w:rsidRDefault="00347871" w:rsidP="00922253">
      <w:pPr>
        <w:pStyle w:val="Heading3"/>
      </w:pPr>
      <w:bookmarkStart w:id="226" w:name="_8e4d245edd466465c383c3933e8a51bf"/>
      <w:bookmarkStart w:id="227" w:name="_Toc514933247"/>
      <w:r>
        <w:t>Class Copy Information</w:t>
      </w:r>
      <w:bookmarkEnd w:id="226"/>
      <w:bookmarkEnd w:id="227"/>
      <w:r w:rsidRPr="003A31EC">
        <w:rPr>
          <w:rFonts w:cs="Arial"/>
        </w:rPr>
        <w:t xml:space="preserve"> </w:t>
      </w:r>
      <w:r>
        <w:rPr>
          <w:rFonts w:cs="Arial"/>
        </w:rPr>
        <w:fldChar w:fldCharType="begin"/>
      </w:r>
      <w:r>
        <w:instrText>XE"</w:instrText>
      </w:r>
      <w:r w:rsidRPr="00413D75">
        <w:rPr>
          <w:rFonts w:cs="Arial"/>
        </w:rPr>
        <w:instrText>Copy Information</w:instrText>
      </w:r>
      <w:r>
        <w:instrText>"</w:instrText>
      </w:r>
      <w:r>
        <w:rPr>
          <w:rFonts w:cs="Arial"/>
        </w:rPr>
        <w:fldChar w:fldCharType="end"/>
      </w:r>
      <w:r w:rsidR="009E71B4">
        <w:rPr>
          <w:rFonts w:cs="Arial"/>
        </w:rPr>
        <w:t xml:space="preserve"> </w:t>
      </w:r>
    </w:p>
    <w:p w14:paraId="040FF23A" w14:textId="77777777" w:rsidR="00347871" w:rsidRDefault="00347871" w:rsidP="00922253">
      <w:r>
        <w:t>An Information Action to duplicate information in another location or container.</w:t>
      </w:r>
    </w:p>
    <w:p w14:paraId="72CC4F1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30241A1" w14:textId="77777777" w:rsidR="00347871" w:rsidRDefault="006B5780" w:rsidP="00922253">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14:paraId="289C7A1B" w14:textId="77777777" w:rsidR="00347871" w:rsidRDefault="00347871" w:rsidP="00922253"/>
    <w:p w14:paraId="160535A1" w14:textId="77777777" w:rsidR="00347871" w:rsidRDefault="00347871" w:rsidP="00922253">
      <w:pPr>
        <w:pStyle w:val="Heading3"/>
      </w:pPr>
      <w:bookmarkStart w:id="228" w:name="_a8e69ec0780b6edca2830bfce6bda0f7"/>
      <w:bookmarkStart w:id="229" w:name="_Toc514933248"/>
      <w:r>
        <w:t>Class Create Information</w:t>
      </w:r>
      <w:bookmarkEnd w:id="228"/>
      <w:bookmarkEnd w:id="229"/>
      <w:r w:rsidRPr="003A31EC">
        <w:rPr>
          <w:rFonts w:cs="Arial"/>
        </w:rPr>
        <w:t xml:space="preserve"> </w:t>
      </w:r>
      <w:r>
        <w:rPr>
          <w:rFonts w:cs="Arial"/>
        </w:rPr>
        <w:fldChar w:fldCharType="begin"/>
      </w:r>
      <w:r>
        <w:instrText>XE"</w:instrText>
      </w:r>
      <w:r w:rsidRPr="00413D75">
        <w:rPr>
          <w:rFonts w:cs="Arial"/>
        </w:rPr>
        <w:instrText>Create Information</w:instrText>
      </w:r>
      <w:r>
        <w:instrText>"</w:instrText>
      </w:r>
      <w:r>
        <w:rPr>
          <w:rFonts w:cs="Arial"/>
        </w:rPr>
        <w:fldChar w:fldCharType="end"/>
      </w:r>
      <w:r w:rsidR="009E71B4">
        <w:rPr>
          <w:rFonts w:cs="Arial"/>
        </w:rPr>
        <w:t xml:space="preserve"> </w:t>
      </w:r>
    </w:p>
    <w:p w14:paraId="60E71077" w14:textId="77777777" w:rsidR="00347871" w:rsidRDefault="00347871" w:rsidP="00922253">
      <w:r>
        <w:t>An action that creates information.</w:t>
      </w:r>
    </w:p>
    <w:p w14:paraId="1B6FA12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868C5F" w14:textId="77777777" w:rsidR="00347871" w:rsidRDefault="006B5780" w:rsidP="00922253">
      <w:pPr>
        <w:ind w:left="360"/>
      </w:pPr>
      <w:hyperlink w:anchor="_61eeb1ffff8437b395d6c46e9a00bce9" w:history="1">
        <w:r w:rsidR="00347871">
          <w:rPr>
            <w:rStyle w:val="Hyperlink"/>
          </w:rPr>
          <w:t>Add To Container Event</w:t>
        </w:r>
      </w:hyperlink>
      <w:r w:rsidR="00347871">
        <w:t xml:space="preserve">, </w:t>
      </w:r>
      <w:hyperlink w:anchor="_47b49146b9ff467cbbf7475747751e2f" w:history="1">
        <w:r w:rsidR="00347871">
          <w:rPr>
            <w:rStyle w:val="Hyperlink"/>
          </w:rPr>
          <w:t>Create</w:t>
        </w:r>
      </w:hyperlink>
      <w:r w:rsidR="00347871">
        <w:t xml:space="preserve">, </w:t>
      </w:r>
      <w:hyperlink w:anchor="_ac3f6698c44ff4ba2097a6741738a3e1" w:history="1">
        <w:r w:rsidR="00347871">
          <w:rPr>
            <w:rStyle w:val="Hyperlink"/>
          </w:rPr>
          <w:t>Information Action</w:t>
        </w:r>
      </w:hyperlink>
    </w:p>
    <w:p w14:paraId="58C3D042" w14:textId="77777777" w:rsidR="00347871" w:rsidRDefault="00347871" w:rsidP="00922253"/>
    <w:p w14:paraId="6B195335" w14:textId="77777777" w:rsidR="00347871" w:rsidRDefault="00347871" w:rsidP="00922253">
      <w:pPr>
        <w:pStyle w:val="Heading3"/>
      </w:pPr>
      <w:bookmarkStart w:id="230" w:name="_88ca8fafdf494242e0456fda3b4fb30e"/>
      <w:bookmarkStart w:id="231" w:name="_Toc514933249"/>
      <w:r>
        <w:t>Class Delete Information</w:t>
      </w:r>
      <w:bookmarkEnd w:id="230"/>
      <w:bookmarkEnd w:id="231"/>
      <w:r w:rsidRPr="003A31EC">
        <w:rPr>
          <w:rFonts w:cs="Arial"/>
        </w:rPr>
        <w:t xml:space="preserve"> </w:t>
      </w:r>
      <w:r>
        <w:rPr>
          <w:rFonts w:cs="Arial"/>
        </w:rPr>
        <w:fldChar w:fldCharType="begin"/>
      </w:r>
      <w:r>
        <w:instrText>XE"</w:instrText>
      </w:r>
      <w:r w:rsidRPr="00413D75">
        <w:rPr>
          <w:rFonts w:cs="Arial"/>
        </w:rPr>
        <w:instrText>Delete Information</w:instrText>
      </w:r>
      <w:r>
        <w:instrText>"</w:instrText>
      </w:r>
      <w:r>
        <w:rPr>
          <w:rFonts w:cs="Arial"/>
        </w:rPr>
        <w:fldChar w:fldCharType="end"/>
      </w:r>
      <w:r w:rsidR="009E71B4">
        <w:rPr>
          <w:rFonts w:cs="Arial"/>
        </w:rPr>
        <w:t xml:space="preserve"> </w:t>
      </w:r>
    </w:p>
    <w:p w14:paraId="459A1349" w14:textId="77777777" w:rsidR="00347871" w:rsidRDefault="00347871" w:rsidP="00922253">
      <w:r>
        <w:t>An action to delete information, erase it or render it inaccessible.</w:t>
      </w:r>
    </w:p>
    <w:p w14:paraId="42E2BB4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365707" w14:textId="77777777" w:rsidR="00347871" w:rsidRDefault="006B5780" w:rsidP="00922253">
      <w:pPr>
        <w:ind w:left="360"/>
      </w:pPr>
      <w:hyperlink w:anchor="_74a7aac33679522d03f7c7d61ca9d53d" w:history="1">
        <w:r w:rsidR="00347871">
          <w:rPr>
            <w:rStyle w:val="Hyperlink"/>
          </w:rPr>
          <w:t>Destroy</w:t>
        </w:r>
      </w:hyperlink>
      <w:r w:rsidR="00347871">
        <w:t xml:space="preserve">, </w:t>
      </w:r>
      <w:hyperlink w:anchor="_ac3f6698c44ff4ba2097a6741738a3e1" w:history="1">
        <w:r w:rsidR="00347871">
          <w:rPr>
            <w:rStyle w:val="Hyperlink"/>
          </w:rPr>
          <w:t>Information Action</w:t>
        </w:r>
      </w:hyperlink>
    </w:p>
    <w:p w14:paraId="32B553AD" w14:textId="77777777" w:rsidR="00347871" w:rsidRDefault="00347871" w:rsidP="00922253"/>
    <w:p w14:paraId="7157ED29" w14:textId="77777777" w:rsidR="00347871" w:rsidRDefault="00347871" w:rsidP="00922253">
      <w:pPr>
        <w:pStyle w:val="Heading3"/>
      </w:pPr>
      <w:bookmarkStart w:id="232" w:name="_51034cda14e23fa7d96e72528759cd17"/>
      <w:bookmarkStart w:id="233" w:name="_Toc514933250"/>
      <w:r>
        <w:t>Class Document</w:t>
      </w:r>
      <w:bookmarkEnd w:id="232"/>
      <w:bookmarkEnd w:id="233"/>
      <w:r w:rsidRPr="003A31EC">
        <w:rPr>
          <w:rFonts w:cs="Arial"/>
        </w:rPr>
        <w:t xml:space="preserve"> </w:t>
      </w:r>
      <w:r>
        <w:rPr>
          <w:rFonts w:cs="Arial"/>
        </w:rPr>
        <w:fldChar w:fldCharType="begin"/>
      </w:r>
      <w:r>
        <w:instrText>XE"</w:instrText>
      </w:r>
      <w:r w:rsidRPr="00413D75">
        <w:rPr>
          <w:rFonts w:cs="Arial"/>
        </w:rPr>
        <w:instrText>Document</w:instrText>
      </w:r>
      <w:r>
        <w:instrText>"</w:instrText>
      </w:r>
      <w:r>
        <w:rPr>
          <w:rFonts w:cs="Arial"/>
        </w:rPr>
        <w:fldChar w:fldCharType="end"/>
      </w:r>
      <w:r w:rsidR="009E71B4">
        <w:rPr>
          <w:rFonts w:cs="Arial"/>
        </w:rPr>
        <w:t xml:space="preserve"> </w:t>
      </w:r>
    </w:p>
    <w:p w14:paraId="55322B83" w14:textId="77777777" w:rsidR="00347871" w:rsidRDefault="00347871" w:rsidP="00922253">
      <w:r>
        <w:t>A collection of information about a topic, frequently containing some analysis or summary, intended for use by a stakeholder.</w:t>
      </w:r>
    </w:p>
    <w:p w14:paraId="00BC36E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4F930E7D" w14:textId="77777777" w:rsidR="00347871" w:rsidRDefault="006B5780" w:rsidP="00922253">
      <w:pPr>
        <w:ind w:left="360"/>
      </w:pPr>
      <w:hyperlink w:anchor="_d75620f0815b869941747c5832b4a172" w:history="1">
        <w:r w:rsidR="00347871">
          <w:rPr>
            <w:rStyle w:val="Hyperlink"/>
          </w:rPr>
          <w:t>Structured Information Object</w:t>
        </w:r>
      </w:hyperlink>
    </w:p>
    <w:p w14:paraId="579FB1B1" w14:textId="77777777" w:rsidR="00347871" w:rsidRDefault="00347871" w:rsidP="00922253"/>
    <w:p w14:paraId="2470C844" w14:textId="77777777" w:rsidR="00347871" w:rsidRDefault="00347871" w:rsidP="00922253">
      <w:pPr>
        <w:pStyle w:val="Heading3"/>
      </w:pPr>
      <w:bookmarkStart w:id="234" w:name="_ac3f6698c44ff4ba2097a6741738a3e1"/>
      <w:bookmarkStart w:id="235" w:name="_Toc514933251"/>
      <w:r>
        <w:t>Class Information Action</w:t>
      </w:r>
      <w:bookmarkEnd w:id="234"/>
      <w:bookmarkEnd w:id="235"/>
      <w:r w:rsidRPr="003A31EC">
        <w:rPr>
          <w:rFonts w:cs="Arial"/>
        </w:rPr>
        <w:t xml:space="preserve"> </w:t>
      </w:r>
      <w:r>
        <w:rPr>
          <w:rFonts w:cs="Arial"/>
        </w:rPr>
        <w:fldChar w:fldCharType="begin"/>
      </w:r>
      <w:r>
        <w:instrText>XE"</w:instrText>
      </w:r>
      <w:r w:rsidRPr="00413D75">
        <w:rPr>
          <w:rFonts w:cs="Arial"/>
        </w:rPr>
        <w:instrText>Information Action</w:instrText>
      </w:r>
      <w:r>
        <w:instrText>"</w:instrText>
      </w:r>
      <w:r>
        <w:rPr>
          <w:rFonts w:cs="Arial"/>
        </w:rPr>
        <w:fldChar w:fldCharType="end"/>
      </w:r>
      <w:r w:rsidR="009E71B4">
        <w:rPr>
          <w:rFonts w:cs="Arial"/>
        </w:rPr>
        <w:t xml:space="preserve"> </w:t>
      </w:r>
    </w:p>
    <w:p w14:paraId="15BFA0F0" w14:textId="77777777" w:rsidR="00347871" w:rsidRDefault="00347871" w:rsidP="00922253">
      <w:r>
        <w:t>An action that impacts information objects.</w:t>
      </w:r>
    </w:p>
    <w:p w14:paraId="738DCE8F" w14:textId="77777777" w:rsidR="00347871" w:rsidRDefault="00096C86" w:rsidP="00922253">
      <w:pPr>
        <w:jc w:val="center"/>
      </w:pPr>
      <w:r w:rsidRPr="006D2E0C">
        <w:rPr>
          <w:noProof/>
        </w:rPr>
        <w:pict w14:anchorId="6A6EBB1E">
          <v:shape id="Picture -1103773561.emf" o:spid="_x0000_i1700" type="#_x0000_t75" alt="-1103773561.emf" style="width:487.2pt;height:207.6pt;visibility:visible;mso-wrap-style:square">
            <v:imagedata r:id="rId61" o:title="-1103773561"/>
          </v:shape>
        </w:pict>
      </w:r>
    </w:p>
    <w:p w14:paraId="223A26B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Action Detail</w:t>
      </w:r>
    </w:p>
    <w:p w14:paraId="2BEBB0D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BEB0B36" w14:textId="77777777" w:rsidR="00347871" w:rsidRDefault="006B5780" w:rsidP="00922253">
      <w:pPr>
        <w:ind w:left="360"/>
      </w:pPr>
      <w:hyperlink w:anchor="_6ba65cb32cb0154f6c150174e332fc08" w:history="1">
        <w:r w:rsidR="00347871">
          <w:rPr>
            <w:rStyle w:val="Hyperlink"/>
          </w:rPr>
          <w:t>Capability</w:t>
        </w:r>
      </w:hyperlink>
      <w:r w:rsidR="00347871">
        <w:t xml:space="preserve">, </w:t>
      </w:r>
      <w:hyperlink w:anchor="_9c35ce64f0f21064139da0d54d8c7416" w:history="1">
        <w:r w:rsidR="00347871">
          <w:rPr>
            <w:rStyle w:val="Hyperlink"/>
          </w:rPr>
          <w:t>Cyber Resource</w:t>
        </w:r>
      </w:hyperlink>
    </w:p>
    <w:p w14:paraId="5319BC75" w14:textId="77777777" w:rsidR="00347871" w:rsidRDefault="00347871" w:rsidP="00922253"/>
    <w:p w14:paraId="1D5FA3EE" w14:textId="77777777" w:rsidR="00347871" w:rsidRDefault="00347871" w:rsidP="00922253">
      <w:pPr>
        <w:pStyle w:val="Heading3"/>
      </w:pPr>
      <w:bookmarkStart w:id="236" w:name="_8aeba8eff36a737872d124faf2a260e2"/>
      <w:bookmarkStart w:id="237" w:name="_Toc514933252"/>
      <w:r>
        <w:t>Class Information Object</w:t>
      </w:r>
      <w:bookmarkEnd w:id="236"/>
      <w:bookmarkEnd w:id="237"/>
      <w:r w:rsidRPr="003A31EC">
        <w:rPr>
          <w:rFonts w:cs="Arial"/>
        </w:rPr>
        <w:t xml:space="preserve"> </w:t>
      </w:r>
      <w:r>
        <w:rPr>
          <w:rFonts w:cs="Arial"/>
        </w:rPr>
        <w:fldChar w:fldCharType="begin"/>
      </w:r>
      <w:r>
        <w:instrText>XE"</w:instrText>
      </w:r>
      <w:r w:rsidRPr="00413D75">
        <w:rPr>
          <w:rFonts w:cs="Arial"/>
        </w:rPr>
        <w:instrText>Information Object</w:instrText>
      </w:r>
      <w:r>
        <w:instrText>"</w:instrText>
      </w:r>
      <w:r>
        <w:rPr>
          <w:rFonts w:cs="Arial"/>
        </w:rPr>
        <w:fldChar w:fldCharType="end"/>
      </w:r>
      <w:r w:rsidR="009E71B4">
        <w:rPr>
          <w:rFonts w:cs="Arial"/>
        </w:rPr>
        <w:t xml:space="preserve"> </w:t>
      </w:r>
    </w:p>
    <w:p w14:paraId="7920A99D" w14:textId="77777777" w:rsidR="00347871" w:rsidRDefault="00347871" w:rsidP="00922253">
      <w:r>
        <w:t>A representation of information, data, facts, assertions or statements about something.</w:t>
      </w:r>
      <w:r>
        <w:br/>
        <w:t>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w:t>
      </w:r>
      <w:r>
        <w:br/>
        <w:t>As information is a resource it may depend on other resources.</w:t>
      </w:r>
      <w:r>
        <w:br/>
        <w:t>[FIBO] Document</w:t>
      </w:r>
      <w:r>
        <w:br/>
        <w:t>[NIEM] DocumentType</w:t>
      </w:r>
    </w:p>
    <w:p w14:paraId="7517E92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158D749"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9c35ce64f0f21064139da0d54d8c7416" w:history="1">
        <w:r w:rsidR="00347871">
          <w:rPr>
            <w:rStyle w:val="Hyperlink"/>
          </w:rPr>
          <w:t>Cyber Resource</w:t>
        </w:r>
      </w:hyperlink>
      <w:r w:rsidR="00347871">
        <w:t xml:space="preserve">, </w:t>
      </w:r>
      <w:hyperlink w:anchor="_eb8398b5a178c638b98597120ec51c4d" w:history="1">
        <w:r w:rsidR="00347871">
          <w:rPr>
            <w:rStyle w:val="Hyperlink"/>
          </w:rPr>
          <w:t>Entity</w:t>
        </w:r>
      </w:hyperlink>
      <w:r w:rsidR="00347871">
        <w:t xml:space="preserve">, </w:t>
      </w:r>
      <w:hyperlink w:anchor="_c1d6d5f42f0b3187e2ddb303e207d0ac" w:history="1">
        <w:r w:rsidR="00347871">
          <w:rPr>
            <w:rStyle w:val="Hyperlink"/>
          </w:rPr>
          <w:t>Information Resource</w:t>
        </w:r>
      </w:hyperlink>
      <w:r w:rsidR="00347871">
        <w:t xml:space="preserve">, </w:t>
      </w:r>
      <w:hyperlink w:anchor="_d442d75c9ac335e7a2aadbc96919fc2d" w:history="1">
        <w:r w:rsidR="00347871">
          <w:rPr>
            <w:rStyle w:val="Hyperlink"/>
          </w:rPr>
          <w:t>Resource</w:t>
        </w:r>
      </w:hyperlink>
    </w:p>
    <w:p w14:paraId="3847DC11" w14:textId="77777777" w:rsidR="00347871" w:rsidRDefault="00347871" w:rsidP="00922253"/>
    <w:p w14:paraId="37D25C22" w14:textId="77777777" w:rsidR="00347871" w:rsidRDefault="00347871" w:rsidP="00922253">
      <w:pPr>
        <w:pStyle w:val="Heading3"/>
      </w:pPr>
      <w:bookmarkStart w:id="238" w:name="_1bee0198a5b4de376efb7c98721e0a47"/>
      <w:bookmarkStart w:id="239" w:name="_Toc514933253"/>
      <w:r>
        <w:t>Class Information Repository</w:t>
      </w:r>
      <w:bookmarkEnd w:id="238"/>
      <w:bookmarkEnd w:id="239"/>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14:paraId="1C2543AB" w14:textId="77777777" w:rsidR="00347871" w:rsidRDefault="00347871" w:rsidP="00922253">
      <w:r>
        <w:t>A resource in which information is stored and can then be retrieved.</w:t>
      </w:r>
    </w:p>
    <w:p w14:paraId="5CA1BD4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3E6410D" w14:textId="77777777" w:rsidR="00347871" w:rsidRDefault="006B5780" w:rsidP="00922253">
      <w:pPr>
        <w:ind w:left="360"/>
      </w:pPr>
      <w:hyperlink w:anchor="_d75620f0815b869941747c5832b4a172" w:history="1">
        <w:r w:rsidR="00347871">
          <w:rPr>
            <w:rStyle w:val="Hyperlink"/>
          </w:rPr>
          <w:t>Structured Information Object</w:t>
        </w:r>
      </w:hyperlink>
    </w:p>
    <w:p w14:paraId="735A72C6" w14:textId="77777777" w:rsidR="00347871" w:rsidRDefault="00347871" w:rsidP="00922253"/>
    <w:p w14:paraId="6FF21B13" w14:textId="77777777" w:rsidR="00347871" w:rsidRDefault="00347871" w:rsidP="00922253">
      <w:pPr>
        <w:pStyle w:val="Heading3"/>
      </w:pPr>
      <w:bookmarkStart w:id="240" w:name="_c1d6d5f42f0b3187e2ddb303e207d0ac"/>
      <w:bookmarkStart w:id="241" w:name="_Toc514933254"/>
      <w:r>
        <w:t>Class Information Resource</w:t>
      </w:r>
      <w:bookmarkEnd w:id="240"/>
      <w:r w:rsidRPr="003A31EC">
        <w:rPr>
          <w:rFonts w:cs="Arial"/>
        </w:rPr>
        <w:t xml:space="preserve"> </w:t>
      </w:r>
      <w:r>
        <w:rPr>
          <w:rFonts w:cs="Arial"/>
        </w:rPr>
        <w:fldChar w:fldCharType="begin"/>
      </w:r>
      <w:r>
        <w:instrText>XE"</w:instrText>
      </w:r>
      <w:r w:rsidRPr="00413D75">
        <w:rPr>
          <w:rFonts w:cs="Arial"/>
        </w:rPr>
        <w:instrText>Information Resource</w:instrText>
      </w:r>
      <w:r>
        <w:instrText>"</w:instrText>
      </w:r>
      <w:r>
        <w:rPr>
          <w:rFonts w:cs="Arial"/>
        </w:rPr>
        <w:fldChar w:fldCharType="end"/>
      </w:r>
      <w:r w:rsidR="009E71B4">
        <w:rPr>
          <w:rFonts w:cs="Arial"/>
        </w:rPr>
        <w:t xml:space="preserve"> </w:t>
      </w:r>
      <w:r w:rsidR="006F72CA">
        <w:rPr>
          <w:rFonts w:cs="Arial"/>
        </w:rPr>
        <w:t>&lt;&lt;Union&gt;&gt;</w:t>
      </w:r>
      <w:bookmarkEnd w:id="241"/>
    </w:p>
    <w:p w14:paraId="36059F90" w14:textId="77777777" w:rsidR="00347871" w:rsidRDefault="00347871" w:rsidP="00922253">
      <w:r>
        <w:t>Information objects or types that can be manipulated by an information action.</w:t>
      </w:r>
    </w:p>
    <w:p w14:paraId="10C7344D" w14:textId="77777777" w:rsidR="00347871" w:rsidRDefault="00347871" w:rsidP="00922253"/>
    <w:p w14:paraId="452E3168" w14:textId="77777777" w:rsidR="00347871" w:rsidRDefault="00347871" w:rsidP="00922253">
      <w:pPr>
        <w:pStyle w:val="Heading3"/>
      </w:pPr>
      <w:bookmarkStart w:id="242" w:name="_8d1a822c37aeb3cba5300915e43d73f3"/>
      <w:bookmarkStart w:id="243" w:name="_Toc514933255"/>
      <w:r>
        <w:lastRenderedPageBreak/>
        <w:t>Class Information Type</w:t>
      </w:r>
      <w:bookmarkEnd w:id="242"/>
      <w:bookmarkEnd w:id="243"/>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r w:rsidR="009E71B4">
        <w:rPr>
          <w:rFonts w:cs="Arial"/>
        </w:rPr>
        <w:t xml:space="preserve"> </w:t>
      </w:r>
    </w:p>
    <w:p w14:paraId="182A4EE8" w14:textId="77777777" w:rsidR="00347871" w:rsidRDefault="00347871" w:rsidP="00922253">
      <w:r>
        <w:t>A categorization of information across any dimension - content, format, source, sensitivity, etc. e.g. a schema. The information type may be used to establish software capabilities and vulnerabilities.</w:t>
      </w:r>
    </w:p>
    <w:p w14:paraId="2A21D1E1" w14:textId="77777777" w:rsidR="00347871" w:rsidRDefault="00096C86" w:rsidP="00922253">
      <w:pPr>
        <w:jc w:val="center"/>
      </w:pPr>
      <w:r w:rsidRPr="006D2E0C">
        <w:rPr>
          <w:noProof/>
        </w:rPr>
        <w:pict w14:anchorId="350D4F28">
          <v:shape id="Picture -1303084175.emf" o:spid="_x0000_i1699" type="#_x0000_t75" alt="-1303084175.emf" style="width:431.4pt;height:171.6pt;visibility:visible;mso-wrap-style:square">
            <v:imagedata r:id="rId62" o:title="-1303084175"/>
          </v:shape>
        </w:pict>
      </w:r>
    </w:p>
    <w:p w14:paraId="6E7D7608"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Information Type</w:t>
      </w:r>
    </w:p>
    <w:p w14:paraId="5E26142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5E10B8A" w14:textId="77777777" w:rsidR="00347871" w:rsidRDefault="006B5780" w:rsidP="00922253">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c1d6d5f42f0b3187e2ddb303e207d0ac" w:history="1">
        <w:r w:rsidR="00347871">
          <w:rPr>
            <w:rStyle w:val="Hyperlink"/>
          </w:rPr>
          <w:t>Information Resource</w:t>
        </w:r>
      </w:hyperlink>
    </w:p>
    <w:p w14:paraId="55849D60" w14:textId="77777777" w:rsidR="00347871" w:rsidRDefault="00347871" w:rsidP="00922253"/>
    <w:p w14:paraId="5B96499C" w14:textId="77777777" w:rsidR="00347871" w:rsidRDefault="00347871" w:rsidP="00922253">
      <w:pPr>
        <w:pStyle w:val="Heading3"/>
      </w:pPr>
      <w:bookmarkStart w:id="244" w:name="_80fe481f53ad648cb914c11934f6a433"/>
      <w:bookmarkStart w:id="245" w:name="_Toc514933256"/>
      <w:r>
        <w:t>Class Modify Information</w:t>
      </w:r>
      <w:bookmarkEnd w:id="244"/>
      <w:bookmarkEnd w:id="245"/>
      <w:r w:rsidRPr="003A31EC">
        <w:rPr>
          <w:rFonts w:cs="Arial"/>
        </w:rPr>
        <w:t xml:space="preserve"> </w:t>
      </w:r>
      <w:r>
        <w:rPr>
          <w:rFonts w:cs="Arial"/>
        </w:rPr>
        <w:fldChar w:fldCharType="begin"/>
      </w:r>
      <w:r>
        <w:instrText>XE"</w:instrText>
      </w:r>
      <w:r w:rsidRPr="00413D75">
        <w:rPr>
          <w:rFonts w:cs="Arial"/>
        </w:rPr>
        <w:instrText>Modify Information</w:instrText>
      </w:r>
      <w:r>
        <w:instrText>"</w:instrText>
      </w:r>
      <w:r>
        <w:rPr>
          <w:rFonts w:cs="Arial"/>
        </w:rPr>
        <w:fldChar w:fldCharType="end"/>
      </w:r>
      <w:r w:rsidR="009E71B4">
        <w:rPr>
          <w:rFonts w:cs="Arial"/>
        </w:rPr>
        <w:t xml:space="preserve"> </w:t>
      </w:r>
    </w:p>
    <w:p w14:paraId="2F92C86E" w14:textId="77777777" w:rsidR="00347871" w:rsidRDefault="00347871" w:rsidP="00922253">
      <w:r>
        <w:t>Action to change information (for good or bad reasons).</w:t>
      </w:r>
    </w:p>
    <w:p w14:paraId="2D1FE6E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BE8DAB8" w14:textId="77777777" w:rsidR="00347871" w:rsidRDefault="006B5780" w:rsidP="00922253">
      <w:pPr>
        <w:ind w:left="360"/>
      </w:pPr>
      <w:hyperlink w:anchor="_ac3f6698c44ff4ba2097a6741738a3e1" w:history="1">
        <w:r w:rsidR="00347871">
          <w:rPr>
            <w:rStyle w:val="Hyperlink"/>
          </w:rPr>
          <w:t>Information Action</w:t>
        </w:r>
      </w:hyperlink>
    </w:p>
    <w:p w14:paraId="6F1B9949" w14:textId="77777777" w:rsidR="00347871" w:rsidRDefault="00347871" w:rsidP="00922253"/>
    <w:p w14:paraId="10D47A90" w14:textId="77777777" w:rsidR="00347871" w:rsidRDefault="00347871" w:rsidP="00922253">
      <w:pPr>
        <w:pStyle w:val="Heading3"/>
      </w:pPr>
      <w:bookmarkStart w:id="246" w:name="_d1f1737248b3af8d728990d6c96becdb"/>
      <w:bookmarkStart w:id="247" w:name="_Toc514933257"/>
      <w:r>
        <w:t>Class Open Information</w:t>
      </w:r>
      <w:bookmarkEnd w:id="246"/>
      <w:bookmarkEnd w:id="247"/>
      <w:r w:rsidRPr="003A31EC">
        <w:rPr>
          <w:rFonts w:cs="Arial"/>
        </w:rPr>
        <w:t xml:space="preserve"> </w:t>
      </w:r>
      <w:r>
        <w:rPr>
          <w:rFonts w:cs="Arial"/>
        </w:rPr>
        <w:fldChar w:fldCharType="begin"/>
      </w:r>
      <w:r>
        <w:instrText>XE"</w:instrText>
      </w:r>
      <w:r w:rsidRPr="00413D75">
        <w:rPr>
          <w:rFonts w:cs="Arial"/>
        </w:rPr>
        <w:instrText>Open Information</w:instrText>
      </w:r>
      <w:r>
        <w:instrText>"</w:instrText>
      </w:r>
      <w:r>
        <w:rPr>
          <w:rFonts w:cs="Arial"/>
        </w:rPr>
        <w:fldChar w:fldCharType="end"/>
      </w:r>
      <w:r w:rsidR="009E71B4">
        <w:rPr>
          <w:rFonts w:cs="Arial"/>
        </w:rPr>
        <w:t xml:space="preserve"> </w:t>
      </w:r>
    </w:p>
    <w:p w14:paraId="426E8F4C" w14:textId="77777777" w:rsidR="00347871" w:rsidRDefault="00347871" w:rsidP="00922253">
      <w:r>
        <w:t>Action to gain visibility to some information, e.g., Open a file or an envelope.</w:t>
      </w:r>
    </w:p>
    <w:p w14:paraId="267C3E2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76985C9" w14:textId="77777777" w:rsidR="00347871" w:rsidRDefault="006B5780" w:rsidP="00922253">
      <w:pPr>
        <w:ind w:left="360"/>
      </w:pPr>
      <w:hyperlink w:anchor="_ac3f6698c44ff4ba2097a6741738a3e1" w:history="1">
        <w:r w:rsidR="00347871">
          <w:rPr>
            <w:rStyle w:val="Hyperlink"/>
          </w:rPr>
          <w:t>Information Action</w:t>
        </w:r>
      </w:hyperlink>
    </w:p>
    <w:p w14:paraId="763E3028" w14:textId="77777777" w:rsidR="00347871" w:rsidRDefault="00347871" w:rsidP="00922253"/>
    <w:p w14:paraId="4ACA5AF4" w14:textId="77777777" w:rsidR="00347871" w:rsidRDefault="00347871" w:rsidP="00922253">
      <w:pPr>
        <w:pStyle w:val="Heading3"/>
      </w:pPr>
      <w:bookmarkStart w:id="248" w:name="_d2d80d1136de231a8de39c0a800c4ab9"/>
      <w:bookmarkStart w:id="249" w:name="_Toc514933258"/>
      <w:r>
        <w:t>Class Read Information</w:t>
      </w:r>
      <w:bookmarkEnd w:id="248"/>
      <w:bookmarkEnd w:id="249"/>
      <w:r w:rsidRPr="003A31EC">
        <w:rPr>
          <w:rFonts w:cs="Arial"/>
        </w:rPr>
        <w:t xml:space="preserve"> </w:t>
      </w:r>
      <w:r>
        <w:rPr>
          <w:rFonts w:cs="Arial"/>
        </w:rPr>
        <w:fldChar w:fldCharType="begin"/>
      </w:r>
      <w:r>
        <w:instrText>XE"</w:instrText>
      </w:r>
      <w:r w:rsidRPr="00413D75">
        <w:rPr>
          <w:rFonts w:cs="Arial"/>
        </w:rPr>
        <w:instrText>Read Information</w:instrText>
      </w:r>
      <w:r>
        <w:instrText>"</w:instrText>
      </w:r>
      <w:r>
        <w:rPr>
          <w:rFonts w:cs="Arial"/>
        </w:rPr>
        <w:fldChar w:fldCharType="end"/>
      </w:r>
      <w:r w:rsidR="009E71B4">
        <w:rPr>
          <w:rFonts w:cs="Arial"/>
        </w:rPr>
        <w:t xml:space="preserve"> </w:t>
      </w:r>
    </w:p>
    <w:p w14:paraId="5010162F" w14:textId="77777777" w:rsidR="00347871" w:rsidRDefault="00347871" w:rsidP="00922253">
      <w:r>
        <w:t>An action to read, access, or understand some information.</w:t>
      </w:r>
    </w:p>
    <w:p w14:paraId="142FF73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2BF9A3" w14:textId="77777777" w:rsidR="00347871" w:rsidRDefault="006B5780" w:rsidP="00922253">
      <w:pPr>
        <w:ind w:left="360"/>
      </w:pPr>
      <w:hyperlink w:anchor="_ac3f6698c44ff4ba2097a6741738a3e1" w:history="1">
        <w:r w:rsidR="00347871">
          <w:rPr>
            <w:rStyle w:val="Hyperlink"/>
          </w:rPr>
          <w:t>Information Action</w:t>
        </w:r>
      </w:hyperlink>
    </w:p>
    <w:p w14:paraId="251490F9" w14:textId="77777777" w:rsidR="00347871" w:rsidRDefault="00347871" w:rsidP="00922253"/>
    <w:p w14:paraId="210A611F" w14:textId="77777777" w:rsidR="00347871" w:rsidRDefault="00347871" w:rsidP="00922253">
      <w:pPr>
        <w:pStyle w:val="Heading3"/>
      </w:pPr>
      <w:bookmarkStart w:id="250" w:name="_5b26c273b886a571ff230d303c35a267"/>
      <w:bookmarkStart w:id="251" w:name="_Toc514933259"/>
      <w:r>
        <w:t>Class Remove Information</w:t>
      </w:r>
      <w:bookmarkEnd w:id="250"/>
      <w:bookmarkEnd w:id="251"/>
      <w:r w:rsidRPr="003A31EC">
        <w:rPr>
          <w:rFonts w:cs="Arial"/>
        </w:rPr>
        <w:t xml:space="preserve"> </w:t>
      </w:r>
      <w:r>
        <w:rPr>
          <w:rFonts w:cs="Arial"/>
        </w:rPr>
        <w:fldChar w:fldCharType="begin"/>
      </w:r>
      <w:r>
        <w:instrText>XE"</w:instrText>
      </w:r>
      <w:r w:rsidRPr="00413D75">
        <w:rPr>
          <w:rFonts w:cs="Arial"/>
        </w:rPr>
        <w:instrText>Remove Information</w:instrText>
      </w:r>
      <w:r>
        <w:instrText>"</w:instrText>
      </w:r>
      <w:r>
        <w:rPr>
          <w:rFonts w:cs="Arial"/>
        </w:rPr>
        <w:fldChar w:fldCharType="end"/>
      </w:r>
      <w:r w:rsidR="009E71B4">
        <w:rPr>
          <w:rFonts w:cs="Arial"/>
        </w:rPr>
        <w:t xml:space="preserve"> </w:t>
      </w:r>
    </w:p>
    <w:p w14:paraId="263CB2BD" w14:textId="77777777" w:rsidR="00347871" w:rsidRDefault="00347871" w:rsidP="00922253">
      <w:r>
        <w:t>An action to remove information from some repository or composite information structure.</w:t>
      </w:r>
    </w:p>
    <w:p w14:paraId="01A1B34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367BAF5" w14:textId="77777777" w:rsidR="00347871" w:rsidRDefault="006B5780" w:rsidP="00922253">
      <w:pPr>
        <w:ind w:left="360"/>
      </w:pPr>
      <w:hyperlink w:anchor="_ac3f6698c44ff4ba2097a6741738a3e1" w:history="1">
        <w:r w:rsidR="00347871">
          <w:rPr>
            <w:rStyle w:val="Hyperlink"/>
          </w:rPr>
          <w:t>Information Action</w:t>
        </w:r>
      </w:hyperlink>
      <w:r w:rsidR="00347871">
        <w:t xml:space="preserve">, </w:t>
      </w:r>
      <w:hyperlink w:anchor="_4efa03b331d042778246c19d03ad9400" w:history="1">
        <w:r w:rsidR="00347871">
          <w:rPr>
            <w:rStyle w:val="Hyperlink"/>
          </w:rPr>
          <w:t>Removal Event</w:t>
        </w:r>
      </w:hyperlink>
    </w:p>
    <w:p w14:paraId="2D7C0EC4" w14:textId="77777777" w:rsidR="00347871" w:rsidRDefault="00347871" w:rsidP="00922253"/>
    <w:p w14:paraId="0B4F384E" w14:textId="77777777" w:rsidR="00347871" w:rsidRDefault="00347871" w:rsidP="00922253">
      <w:pPr>
        <w:pStyle w:val="Heading3"/>
      </w:pPr>
      <w:bookmarkStart w:id="252" w:name="_d75620f0815b869941747c5832b4a172"/>
      <w:bookmarkStart w:id="253" w:name="_Toc514933260"/>
      <w:r>
        <w:t>Class Structured Information Object</w:t>
      </w:r>
      <w:bookmarkEnd w:id="252"/>
      <w:bookmarkEnd w:id="253"/>
      <w:r w:rsidRPr="003A31EC">
        <w:rPr>
          <w:rFonts w:cs="Arial"/>
        </w:rPr>
        <w:t xml:space="preserve"> </w:t>
      </w:r>
      <w:r>
        <w:rPr>
          <w:rFonts w:cs="Arial"/>
        </w:rPr>
        <w:fldChar w:fldCharType="begin"/>
      </w:r>
      <w:r>
        <w:instrText>XE"</w:instrText>
      </w:r>
      <w:r w:rsidRPr="00413D75">
        <w:rPr>
          <w:rFonts w:cs="Arial"/>
        </w:rPr>
        <w:instrText>Structured Information Object</w:instrText>
      </w:r>
      <w:r>
        <w:instrText>"</w:instrText>
      </w:r>
      <w:r>
        <w:rPr>
          <w:rFonts w:cs="Arial"/>
        </w:rPr>
        <w:fldChar w:fldCharType="end"/>
      </w:r>
      <w:r w:rsidR="009E71B4">
        <w:rPr>
          <w:rFonts w:cs="Arial"/>
        </w:rPr>
        <w:t xml:space="preserve"> </w:t>
      </w:r>
    </w:p>
    <w:p w14:paraId="792FC1EA" w14:textId="77777777" w:rsidR="00347871" w:rsidRDefault="00347871" w:rsidP="00922253">
      <w:r>
        <w:t>An information object that contains sub-elements. e.g., a "record".</w:t>
      </w:r>
    </w:p>
    <w:p w14:paraId="382F31B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05924951" w14:textId="77777777" w:rsidR="00347871" w:rsidRDefault="006B5780" w:rsidP="00922253">
      <w:pPr>
        <w:ind w:left="360"/>
      </w:pPr>
      <w:hyperlink w:anchor="_1aeb4ecaf7c4be68b50678bc9c5f432c" w:history="1">
        <w:r w:rsidR="00347871">
          <w:rPr>
            <w:rStyle w:val="Hyperlink"/>
          </w:rPr>
          <w:t>Container</w:t>
        </w:r>
      </w:hyperlink>
      <w:r w:rsidR="00347871">
        <w:t xml:space="preserve">, </w:t>
      </w:r>
      <w:hyperlink w:anchor="_8aeba8eff36a737872d124faf2a260e2" w:history="1">
        <w:r w:rsidR="00347871">
          <w:rPr>
            <w:rStyle w:val="Hyperlink"/>
          </w:rPr>
          <w:t>Information Object</w:t>
        </w:r>
      </w:hyperlink>
    </w:p>
    <w:p w14:paraId="58135F1F" w14:textId="77777777" w:rsidR="00347871" w:rsidRDefault="00347871" w:rsidP="00922253"/>
    <w:p w14:paraId="7A351907" w14:textId="77777777" w:rsidR="00347871" w:rsidRDefault="00347871" w:rsidP="00922253">
      <w:pPr>
        <w:pStyle w:val="Heading3"/>
      </w:pPr>
      <w:bookmarkStart w:id="254" w:name="_c4698094b974d6e79e8f4e985330af95"/>
      <w:bookmarkStart w:id="255" w:name="_Toc514933261"/>
      <w:r>
        <w:t>Class Transfer Information</w:t>
      </w:r>
      <w:bookmarkEnd w:id="254"/>
      <w:bookmarkEnd w:id="255"/>
      <w:r w:rsidRPr="003A31EC">
        <w:rPr>
          <w:rFonts w:cs="Arial"/>
        </w:rPr>
        <w:t xml:space="preserve"> </w:t>
      </w:r>
      <w:r>
        <w:rPr>
          <w:rFonts w:cs="Arial"/>
        </w:rPr>
        <w:fldChar w:fldCharType="begin"/>
      </w:r>
      <w:r>
        <w:instrText>XE"</w:instrText>
      </w:r>
      <w:r w:rsidRPr="00413D75">
        <w:rPr>
          <w:rFonts w:cs="Arial"/>
        </w:rPr>
        <w:instrText>Transfer Information</w:instrText>
      </w:r>
      <w:r>
        <w:instrText>"</w:instrText>
      </w:r>
      <w:r>
        <w:rPr>
          <w:rFonts w:cs="Arial"/>
        </w:rPr>
        <w:fldChar w:fldCharType="end"/>
      </w:r>
      <w:r w:rsidR="009E71B4">
        <w:rPr>
          <w:rFonts w:cs="Arial"/>
        </w:rPr>
        <w:t xml:space="preserve"> </w:t>
      </w:r>
    </w:p>
    <w:p w14:paraId="620E098B" w14:textId="77777777" w:rsidR="00347871" w:rsidRDefault="00347871" w:rsidP="00922253">
      <w:r>
        <w:t>The transfer of information from one information store to another.</w:t>
      </w:r>
    </w:p>
    <w:p w14:paraId="4F90F7D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7807429" w14:textId="77777777" w:rsidR="00347871" w:rsidRDefault="006B5780" w:rsidP="00922253">
      <w:pPr>
        <w:ind w:left="360"/>
      </w:pPr>
      <w:hyperlink w:anchor="_76f3b077e3755f994eac1611db0b0474" w:history="1">
        <w:r w:rsidR="00347871">
          <w:rPr>
            <w:rStyle w:val="Hyperlink"/>
          </w:rPr>
          <w:t>Add Information</w:t>
        </w:r>
      </w:hyperlink>
      <w:r w:rsidR="00347871">
        <w:t xml:space="preserve">, </w:t>
      </w:r>
      <w:hyperlink w:anchor="_11df05ed2fa2a2918be15c30f6c9470c" w:history="1">
        <w:r w:rsidR="00347871">
          <w:rPr>
            <w:rStyle w:val="Hyperlink"/>
          </w:rPr>
          <w:t>Relocation</w:t>
        </w:r>
      </w:hyperlink>
      <w:r w:rsidR="00347871">
        <w:t xml:space="preserve">, </w:t>
      </w:r>
      <w:hyperlink w:anchor="_5b26c273b886a571ff230d303c35a267" w:history="1">
        <w:r w:rsidR="00347871">
          <w:rPr>
            <w:rStyle w:val="Hyperlink"/>
          </w:rPr>
          <w:t>Remove Information</w:t>
        </w:r>
      </w:hyperlink>
    </w:p>
    <w:p w14:paraId="65F4EAD6" w14:textId="77777777" w:rsidR="00347871" w:rsidRDefault="00347871" w:rsidP="00922253"/>
    <w:p w14:paraId="7FE1F871" w14:textId="77777777" w:rsidR="00347871" w:rsidRDefault="00347871" w:rsidP="00922253">
      <w:pPr>
        <w:spacing w:after="200" w:line="276" w:lineRule="auto"/>
        <w:rPr>
          <w:b/>
          <w:bCs/>
          <w:color w:val="365F91"/>
          <w:sz w:val="40"/>
          <w:szCs w:val="40"/>
        </w:rPr>
      </w:pPr>
      <w:r>
        <w:br w:type="page"/>
      </w:r>
    </w:p>
    <w:p w14:paraId="1B050C0D" w14:textId="77777777" w:rsidR="00347871" w:rsidRDefault="00347871" w:rsidP="00922253">
      <w:pPr>
        <w:pStyle w:val="Heading2"/>
      </w:pPr>
      <w:bookmarkStart w:id="256" w:name="_Toc514933262"/>
      <w:r>
        <w:t>Concept Library::Locations</w:t>
      </w:r>
      <w:bookmarkEnd w:id="256"/>
    </w:p>
    <w:p w14:paraId="2BAC1216" w14:textId="77777777" w:rsidR="00347871" w:rsidRDefault="00347871" w:rsidP="00922253">
      <w:pPr>
        <w:pStyle w:val="BodyText"/>
      </w:pPr>
      <w:r>
        <w:t>Concepts related to locations and places.</w:t>
      </w:r>
    </w:p>
    <w:p w14:paraId="033E94C9" w14:textId="77777777" w:rsidR="00347871" w:rsidRDefault="00347871" w:rsidP="00922253">
      <w:pPr>
        <w:pStyle w:val="Heading3"/>
      </w:pPr>
      <w:bookmarkStart w:id="257" w:name="_Toc514933263"/>
      <w:r>
        <w:t>Diagram: Location</w:t>
      </w:r>
      <w:bookmarkEnd w:id="257"/>
    </w:p>
    <w:p w14:paraId="12DE9EBE" w14:textId="77777777" w:rsidR="00347871" w:rsidRDefault="00096C86" w:rsidP="00922253">
      <w:pPr>
        <w:jc w:val="center"/>
        <w:rPr>
          <w:rFonts w:cs="Arial"/>
        </w:rPr>
      </w:pPr>
      <w:r w:rsidRPr="006D2E0C">
        <w:rPr>
          <w:noProof/>
        </w:rPr>
        <w:pict w14:anchorId="5AA28287">
          <v:shape id="Picture 1555404313.emf" o:spid="_x0000_i1698" type="#_x0000_t75" alt="1555404313.emf" style="width:487.2pt;height:353.4pt;visibility:visible;mso-wrap-style:square">
            <v:imagedata r:id="rId63" o:title="1555404313"/>
          </v:shape>
        </w:pict>
      </w:r>
    </w:p>
    <w:p w14:paraId="017C899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Location</w:t>
      </w:r>
    </w:p>
    <w:p w14:paraId="21B71091" w14:textId="77777777" w:rsidR="00347871" w:rsidRDefault="00347871" w:rsidP="00922253">
      <w:pPr>
        <w:pStyle w:val="Heading3"/>
      </w:pPr>
      <w:bookmarkStart w:id="258" w:name="_Toc514933264"/>
      <w:r>
        <w:lastRenderedPageBreak/>
        <w:t>Diagram: Location Identification</w:t>
      </w:r>
      <w:bookmarkEnd w:id="258"/>
    </w:p>
    <w:p w14:paraId="070352B0" w14:textId="77777777" w:rsidR="00347871" w:rsidRDefault="00096C86" w:rsidP="00922253">
      <w:pPr>
        <w:jc w:val="center"/>
        <w:rPr>
          <w:rFonts w:cs="Arial"/>
        </w:rPr>
      </w:pPr>
      <w:r w:rsidRPr="006D2E0C">
        <w:rPr>
          <w:noProof/>
        </w:rPr>
        <w:pict w14:anchorId="27765C72">
          <v:shape id="Picture -2096827371.emf" o:spid="_x0000_i1697" type="#_x0000_t75" alt="-2096827371.emf" style="width:487.2pt;height:448.8pt;visibility:visible;mso-wrap-style:square">
            <v:imagedata r:id="rId64" o:title="-2096827371"/>
          </v:shape>
        </w:pict>
      </w:r>
    </w:p>
    <w:p w14:paraId="2587D7E8"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Location Identification</w:t>
      </w:r>
    </w:p>
    <w:p w14:paraId="6772B6AF" w14:textId="77777777" w:rsidR="00347871" w:rsidRDefault="00347871" w:rsidP="00922253">
      <w:r>
        <w:t xml:space="preserve"> </w:t>
      </w:r>
    </w:p>
    <w:p w14:paraId="36D74023" w14:textId="77777777" w:rsidR="00347871" w:rsidRDefault="00347871" w:rsidP="00922253"/>
    <w:p w14:paraId="7AC457BA" w14:textId="77777777" w:rsidR="00347871" w:rsidRDefault="00347871" w:rsidP="00922253">
      <w:pPr>
        <w:pStyle w:val="Heading3"/>
      </w:pPr>
      <w:bookmarkStart w:id="259" w:name="_e2ecea756676f5c8f6622c447bd21609"/>
      <w:bookmarkStart w:id="260" w:name="_Toc514933265"/>
      <w:r>
        <w:t>Association Address of Location</w:t>
      </w:r>
      <w:bookmarkEnd w:id="259"/>
      <w:bookmarkEnd w:id="260"/>
      <w:r w:rsidRPr="003A31EC">
        <w:rPr>
          <w:rFonts w:cs="Arial"/>
        </w:rPr>
        <w:t xml:space="preserve"> </w:t>
      </w:r>
      <w:r>
        <w:rPr>
          <w:rFonts w:cs="Arial"/>
        </w:rPr>
        <w:fldChar w:fldCharType="begin"/>
      </w:r>
      <w:r>
        <w:instrText>XE"</w:instrText>
      </w:r>
      <w:r w:rsidRPr="00413D75">
        <w:rPr>
          <w:rFonts w:cs="Arial"/>
        </w:rPr>
        <w:instrText>Address of Location</w:instrText>
      </w:r>
      <w:r>
        <w:instrText>"</w:instrText>
      </w:r>
      <w:r>
        <w:rPr>
          <w:rFonts w:cs="Arial"/>
        </w:rPr>
        <w:fldChar w:fldCharType="end"/>
      </w:r>
      <w:r w:rsidR="009E71B4">
        <w:rPr>
          <w:rFonts w:cs="Arial"/>
        </w:rPr>
        <w:t xml:space="preserve"> </w:t>
      </w:r>
    </w:p>
    <w:p w14:paraId="596672AE" w14:textId="77777777" w:rsidR="00347871" w:rsidRDefault="00347871" w:rsidP="00922253">
      <w:r>
        <w:t>identification of a location by an address. Note that there are postal addresses that do not identify a location, so this relation is optional. However, most postal addresses do identify a location thus this relation is possible.</w:t>
      </w:r>
    </w:p>
    <w:p w14:paraId="4A4A5DA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1F75404" w14:textId="77777777" w:rsidR="00347871" w:rsidRDefault="00096C86" w:rsidP="00922253">
      <w:pPr>
        <w:ind w:firstLine="720"/>
      </w:pPr>
      <w:r w:rsidRPr="006D2E0C">
        <w:rPr>
          <w:noProof/>
        </w:rPr>
        <w:pict w14:anchorId="02C54E5F">
          <v:shape id="_x0000_i1696" type="#_x0000_t75" alt="-342498719.emf" style="width:12pt;height:12pt;visibility:visible;mso-wrap-style:square">
            <v:imagedata r:id="rId56" o:title="-342498719"/>
          </v:shape>
        </w:pict>
      </w:r>
      <w:r w:rsidR="00347871">
        <w:t xml:space="preserve"> has address</w:t>
      </w:r>
      <w:r w:rsidR="00347871">
        <w:rPr>
          <w:rFonts w:cs="Arial"/>
        </w:rPr>
        <w:fldChar w:fldCharType="begin"/>
      </w:r>
      <w:r w:rsidR="00347871">
        <w:instrText>XE"</w:instrText>
      </w:r>
      <w:r w:rsidR="00347871" w:rsidRPr="00413D75">
        <w:rPr>
          <w:rFonts w:cs="Arial"/>
        </w:rPr>
        <w:instrText>has address</w:instrText>
      </w:r>
      <w:r w:rsidR="00347871">
        <w:instrText>"</w:instrText>
      </w:r>
      <w:r w:rsidR="00347871">
        <w:rPr>
          <w:rFonts w:cs="Arial"/>
        </w:rPr>
        <w:fldChar w:fldCharType="end"/>
      </w:r>
      <w:r w:rsidR="00347871">
        <w:t xml:space="preserve"> : </w:t>
      </w:r>
      <w:hyperlink w:anchor="_c96b56fc7878bb63696c9f1c9abc2578" w:history="1">
        <w:r w:rsidR="00347871">
          <w:rPr>
            <w:rStyle w:val="Hyperlink"/>
          </w:rPr>
          <w:t>Postal Address</w:t>
        </w:r>
      </w:hyperlink>
      <w:r w:rsidR="00347871">
        <w:t xml:space="preserve"> [*] </w:t>
      </w:r>
    </w:p>
    <w:p w14:paraId="285EE576" w14:textId="77777777" w:rsidR="00347871" w:rsidRDefault="00347871" w:rsidP="00922253">
      <w:pPr>
        <w:pStyle w:val="BodyText"/>
        <w:spacing w:before="60" w:after="120"/>
        <w:ind w:firstLine="720"/>
      </w:pPr>
      <w:r>
        <w:t>A postal address of a physical location.</w:t>
      </w:r>
    </w:p>
    <w:p w14:paraId="5B95A8B2" w14:textId="77777777" w:rsidR="00347871" w:rsidRDefault="00096C86" w:rsidP="00922253">
      <w:pPr>
        <w:ind w:firstLine="720"/>
      </w:pPr>
      <w:r w:rsidRPr="006D2E0C">
        <w:rPr>
          <w:noProof/>
        </w:rPr>
        <w:pict w14:anchorId="665C3487">
          <v:shape id="_x0000_i1695" type="#_x0000_t75" alt="-342498719.emf" style="width:12pt;height:12pt;visibility:visible;mso-wrap-style:square">
            <v:imagedata r:id="rId56" o:title="-342498719"/>
          </v:shape>
        </w:pict>
      </w:r>
      <w:r w:rsidR="00347871">
        <w:t xml:space="preserve"> address of</w:t>
      </w:r>
      <w:r w:rsidR="00347871">
        <w:rPr>
          <w:rFonts w:cs="Arial"/>
        </w:rPr>
        <w:fldChar w:fldCharType="begin"/>
      </w:r>
      <w:r w:rsidR="00347871">
        <w:instrText>XE"</w:instrText>
      </w:r>
      <w:r w:rsidR="00347871" w:rsidRPr="00413D75">
        <w:rPr>
          <w:rFonts w:cs="Arial"/>
        </w:rPr>
        <w:instrText>address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[0..1] </w:t>
      </w:r>
    </w:p>
    <w:p w14:paraId="1775A3C9" w14:textId="77777777" w:rsidR="00347871" w:rsidRDefault="00347871" w:rsidP="00922253">
      <w:pPr>
        <w:pStyle w:val="BodyText"/>
        <w:spacing w:before="60" w:after="120"/>
        <w:ind w:firstLine="720"/>
      </w:pPr>
      <w:r>
        <w:t xml:space="preserve">Location identified by an address. </w:t>
      </w:r>
    </w:p>
    <w:p w14:paraId="171917CF" w14:textId="77777777" w:rsidR="00347871" w:rsidRDefault="00347871" w:rsidP="00922253"/>
    <w:p w14:paraId="38B3261C" w14:textId="77777777" w:rsidR="00347871" w:rsidRDefault="00347871" w:rsidP="00922253">
      <w:pPr>
        <w:pStyle w:val="Heading3"/>
      </w:pPr>
      <w:bookmarkStart w:id="261" w:name="_9cf177e936ee3c4f09abf43c6c36a2b6"/>
      <w:bookmarkStart w:id="262" w:name="_Toc514933266"/>
      <w:r>
        <w:t>Association Coordinate of location</w:t>
      </w:r>
      <w:bookmarkEnd w:id="261"/>
      <w:bookmarkEnd w:id="262"/>
      <w:r w:rsidRPr="003A31EC">
        <w:rPr>
          <w:rFonts w:cs="Arial"/>
        </w:rPr>
        <w:t xml:space="preserve"> </w:t>
      </w:r>
      <w:r>
        <w:rPr>
          <w:rFonts w:cs="Arial"/>
        </w:rPr>
        <w:fldChar w:fldCharType="begin"/>
      </w:r>
      <w:r>
        <w:instrText>XE"</w:instrText>
      </w:r>
      <w:r w:rsidRPr="00413D75">
        <w:rPr>
          <w:rFonts w:cs="Arial"/>
        </w:rPr>
        <w:instrText>Coordinate of location</w:instrText>
      </w:r>
      <w:r>
        <w:instrText>"</w:instrText>
      </w:r>
      <w:r>
        <w:rPr>
          <w:rFonts w:cs="Arial"/>
        </w:rPr>
        <w:fldChar w:fldCharType="end"/>
      </w:r>
      <w:r w:rsidR="009E71B4">
        <w:rPr>
          <w:rFonts w:cs="Arial"/>
        </w:rPr>
        <w:t xml:space="preserve"> </w:t>
      </w:r>
    </w:p>
    <w:p w14:paraId="4BC9C5B4" w14:textId="77777777" w:rsidR="00347871" w:rsidRDefault="00347871" w:rsidP="00922253">
      <w:r>
        <w:t>Relationship between a physical location and the coordinate that defines its position.</w:t>
      </w:r>
    </w:p>
    <w:p w14:paraId="16B279D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7F7D7DC" w14:textId="77777777" w:rsidR="00347871" w:rsidRDefault="00096C86" w:rsidP="00922253">
      <w:pPr>
        <w:ind w:firstLine="720"/>
      </w:pPr>
      <w:r w:rsidRPr="006D2E0C">
        <w:rPr>
          <w:noProof/>
        </w:rPr>
        <w:pict w14:anchorId="7A580AB7">
          <v:shape id="_x0000_i1694" type="#_x0000_t75" alt="-342498719.emf" style="width:12pt;height:12pt;visibility:visible;mso-wrap-style:square">
            <v:imagedata r:id="rId56" o:title="-342498719"/>
          </v:shape>
        </w:pict>
      </w:r>
      <w:r w:rsidR="00347871">
        <w:t xml:space="preserve"> has coordinate</w:t>
      </w:r>
      <w:r w:rsidR="00347871">
        <w:rPr>
          <w:rFonts w:cs="Arial"/>
        </w:rPr>
        <w:fldChar w:fldCharType="begin"/>
      </w:r>
      <w:r w:rsidR="00347871">
        <w:instrText>XE"</w:instrText>
      </w:r>
      <w:r w:rsidR="00347871" w:rsidRPr="00413D75">
        <w:rPr>
          <w:rFonts w:cs="Arial"/>
        </w:rPr>
        <w:instrText>has coordinate</w:instrText>
      </w:r>
      <w:r w:rsidR="00347871">
        <w:instrText>"</w:instrText>
      </w:r>
      <w:r w:rsidR="00347871">
        <w:rPr>
          <w:rFonts w:cs="Arial"/>
        </w:rPr>
        <w:fldChar w:fldCharType="end"/>
      </w:r>
      <w:r w:rsidR="00347871">
        <w:t xml:space="preserve"> : </w:t>
      </w:r>
      <w:hyperlink w:anchor="_a582aea7169af4ccb928d92b8f749522" w:history="1">
        <w:r w:rsidR="00347871">
          <w:rPr>
            <w:rStyle w:val="Hyperlink"/>
          </w:rPr>
          <w:t>Spacial Coordinate</w:t>
        </w:r>
      </w:hyperlink>
      <w:r w:rsidR="00347871">
        <w:t xml:space="preserve"> [*] </w:t>
      </w:r>
    </w:p>
    <w:p w14:paraId="5A20EEB5" w14:textId="77777777" w:rsidR="00347871" w:rsidRDefault="00347871" w:rsidP="00922253">
      <w:pPr>
        <w:pStyle w:val="BodyText"/>
        <w:spacing w:before="60" w:after="120"/>
        <w:ind w:firstLine="720"/>
      </w:pPr>
      <w:r>
        <w:t>A coordinate that identifies a location.</w:t>
      </w:r>
    </w:p>
    <w:p w14:paraId="3C728326" w14:textId="77777777" w:rsidR="00347871" w:rsidRDefault="00096C86" w:rsidP="00922253">
      <w:pPr>
        <w:ind w:firstLine="720"/>
      </w:pPr>
      <w:r w:rsidRPr="006D2E0C">
        <w:rPr>
          <w:noProof/>
        </w:rPr>
        <w:pict w14:anchorId="1EA00000">
          <v:shape id="_x0000_i1693" type="#_x0000_t75" alt="-342498719.emf" style="width:12pt;height:12pt;visibility:visible;mso-wrap-style:square">
            <v:imagedata r:id="rId56" o:title="-342498719"/>
          </v:shape>
        </w:pict>
      </w:r>
      <w:r w:rsidR="00347871">
        <w:t xml:space="preserve"> Coordinate of location</w:t>
      </w:r>
      <w:r w:rsidR="00347871">
        <w:rPr>
          <w:rFonts w:cs="Arial"/>
        </w:rPr>
        <w:fldChar w:fldCharType="begin"/>
      </w:r>
      <w:r w:rsidR="00347871">
        <w:instrText>XE"</w:instrText>
      </w:r>
      <w:r w:rsidR="00347871" w:rsidRPr="00413D75">
        <w:rPr>
          <w:rFonts w:cs="Arial"/>
        </w:rPr>
        <w:instrText>Coordinate of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w:t>
      </w:r>
    </w:p>
    <w:p w14:paraId="101E2A24" w14:textId="77777777" w:rsidR="00347871" w:rsidRDefault="00347871" w:rsidP="00922253">
      <w:pPr>
        <w:pStyle w:val="BodyText"/>
        <w:spacing w:before="60" w:after="120"/>
        <w:ind w:firstLine="720"/>
      </w:pPr>
      <w:r>
        <w:t>Coordinate of location based on coordinate system.</w:t>
      </w:r>
    </w:p>
    <w:p w14:paraId="704358AE" w14:textId="77777777" w:rsidR="00347871" w:rsidRDefault="00347871" w:rsidP="00922253"/>
    <w:p w14:paraId="62ADEE7D" w14:textId="77777777" w:rsidR="00347871" w:rsidRDefault="00347871" w:rsidP="00922253">
      <w:pPr>
        <w:pStyle w:val="Heading3"/>
      </w:pPr>
      <w:bookmarkStart w:id="263" w:name="_253e34cb21dea4c0f0165f916f9a985d"/>
      <w:bookmarkStart w:id="264" w:name="_Toc514933267"/>
      <w:r>
        <w:t>Association Designation of a Location</w:t>
      </w:r>
      <w:bookmarkEnd w:id="263"/>
      <w:bookmarkEnd w:id="264"/>
      <w:r w:rsidRPr="003A31EC">
        <w:rPr>
          <w:rFonts w:cs="Arial"/>
        </w:rPr>
        <w:t xml:space="preserve"> </w:t>
      </w:r>
      <w:r>
        <w:rPr>
          <w:rFonts w:cs="Arial"/>
        </w:rPr>
        <w:fldChar w:fldCharType="begin"/>
      </w:r>
      <w:r>
        <w:instrText>XE"</w:instrText>
      </w:r>
      <w:r w:rsidRPr="00413D75">
        <w:rPr>
          <w:rFonts w:cs="Arial"/>
        </w:rPr>
        <w:instrText>Designation of a Location</w:instrText>
      </w:r>
      <w:r>
        <w:instrText>"</w:instrText>
      </w:r>
      <w:r>
        <w:rPr>
          <w:rFonts w:cs="Arial"/>
        </w:rPr>
        <w:fldChar w:fldCharType="end"/>
      </w:r>
      <w:r w:rsidR="009E71B4">
        <w:rPr>
          <w:rFonts w:cs="Arial"/>
        </w:rPr>
        <w:t xml:space="preserve"> </w:t>
      </w:r>
    </w:p>
    <w:p w14:paraId="45A3252D" w14:textId="77777777" w:rsidR="00347871" w:rsidRDefault="00347871" w:rsidP="00922253">
      <w:r>
        <w:t>Relationship defining the location identified by a location identifier.</w:t>
      </w:r>
    </w:p>
    <w:p w14:paraId="1ED5FB2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211C04C" w14:textId="77777777" w:rsidR="00347871" w:rsidRDefault="00096C86" w:rsidP="00922253">
      <w:pPr>
        <w:ind w:firstLine="720"/>
      </w:pPr>
      <w:r w:rsidRPr="006D2E0C">
        <w:rPr>
          <w:noProof/>
        </w:rPr>
        <w:pict w14:anchorId="7B2CBAAA">
          <v:shape id="_x0000_i1692" type="#_x0000_t75" alt="-342498719.emf" style="width:12pt;height:12pt;visibility:visible;mso-wrap-style:square">
            <v:imagedata r:id="rId56" o:title="-342498719"/>
          </v:shape>
        </w:pict>
      </w:r>
      <w:r w:rsidR="00347871">
        <w:t xml:space="preserve"> designates location</w:t>
      </w:r>
      <w:r w:rsidR="00347871">
        <w:rPr>
          <w:rFonts w:cs="Arial"/>
        </w:rPr>
        <w:fldChar w:fldCharType="begin"/>
      </w:r>
      <w:r w:rsidR="00347871">
        <w:instrText>XE"</w:instrText>
      </w:r>
      <w:r w:rsidR="00347871" w:rsidRPr="00413D75">
        <w:rPr>
          <w:rFonts w:cs="Arial"/>
        </w:rPr>
        <w:instrText>designates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14:paraId="4E0ADA02" w14:textId="77777777" w:rsidR="00347871" w:rsidRDefault="00347871" w:rsidP="00922253">
      <w:pPr>
        <w:pStyle w:val="BodyText"/>
        <w:spacing w:before="60" w:after="120"/>
        <w:ind w:firstLine="720"/>
      </w:pPr>
      <w:r>
        <w:t>The physical location identified or described by a location identifier..</w:t>
      </w:r>
    </w:p>
    <w:p w14:paraId="115A53A0" w14:textId="77777777" w:rsidR="00347871" w:rsidRDefault="00096C86" w:rsidP="00922253">
      <w:pPr>
        <w:ind w:firstLine="720"/>
      </w:pPr>
      <w:r w:rsidRPr="006D2E0C">
        <w:rPr>
          <w:noProof/>
        </w:rPr>
        <w:pict w14:anchorId="7E021493">
          <v:shape id="_x0000_i1691" type="#_x0000_t75" alt="-342498719.emf" style="width:12pt;height:12pt;visibility:visible;mso-wrap-style:square">
            <v:imagedata r:id="rId56" o:title="-342498719"/>
          </v:shape>
        </w:pict>
      </w:r>
      <w:r w:rsidR="00347871">
        <w:t xml:space="preserve"> has location designation</w:t>
      </w:r>
      <w:r w:rsidR="00347871">
        <w:rPr>
          <w:rFonts w:cs="Arial"/>
        </w:rPr>
        <w:fldChar w:fldCharType="begin"/>
      </w:r>
      <w:r w:rsidR="00347871">
        <w:instrText>XE"</w:instrText>
      </w:r>
      <w:r w:rsidR="00347871" w:rsidRPr="00413D75">
        <w:rPr>
          <w:rFonts w:cs="Arial"/>
        </w:rPr>
        <w:instrText>has location designation</w:instrText>
      </w:r>
      <w:r w:rsidR="00347871">
        <w:instrText>"</w:instrText>
      </w:r>
      <w:r w:rsidR="00347871">
        <w:rPr>
          <w:rFonts w:cs="Arial"/>
        </w:rPr>
        <w:fldChar w:fldCharType="end"/>
      </w:r>
      <w:r w:rsidR="00347871">
        <w:t xml:space="preserve"> : </w:t>
      </w:r>
      <w:hyperlink w:anchor="_e205268a66c2900e6473742e27189871" w:history="1">
        <w:r w:rsidR="00347871">
          <w:rPr>
            <w:rStyle w:val="Hyperlink"/>
          </w:rPr>
          <w:t>Location Identifier</w:t>
        </w:r>
      </w:hyperlink>
      <w:r w:rsidR="00347871">
        <w:t xml:space="preserve"> [0..*] </w:t>
      </w:r>
    </w:p>
    <w:p w14:paraId="5146CCE2" w14:textId="77777777" w:rsidR="00347871" w:rsidRDefault="00347871" w:rsidP="00922253">
      <w:pPr>
        <w:pStyle w:val="BodyText"/>
        <w:spacing w:before="60" w:after="120"/>
        <w:ind w:firstLine="720"/>
      </w:pPr>
      <w:r>
        <w:t>A description or identifier that designates a particular location.</w:t>
      </w:r>
    </w:p>
    <w:p w14:paraId="242ED6F1" w14:textId="77777777" w:rsidR="00347871" w:rsidRDefault="00347871" w:rsidP="00922253"/>
    <w:p w14:paraId="33F8910D" w14:textId="77777777" w:rsidR="00347871" w:rsidRDefault="00347871" w:rsidP="00922253">
      <w:pPr>
        <w:pStyle w:val="Heading3"/>
      </w:pPr>
      <w:bookmarkStart w:id="265" w:name="_17802fe8b08859730092950f9cefac0e"/>
      <w:bookmarkStart w:id="266" w:name="_Toc514933268"/>
      <w:r>
        <w:t>Class Location ID</w:t>
      </w:r>
      <w:bookmarkEnd w:id="265"/>
      <w:r w:rsidRPr="003A31EC">
        <w:rPr>
          <w:rFonts w:cs="Arial"/>
        </w:rPr>
        <w:t xml:space="preserve"> </w:t>
      </w:r>
      <w:r>
        <w:rPr>
          <w:rFonts w:cs="Arial"/>
        </w:rPr>
        <w:fldChar w:fldCharType="begin"/>
      </w:r>
      <w:r>
        <w:instrText>XE"</w:instrText>
      </w:r>
      <w:r w:rsidRPr="00413D75">
        <w:rPr>
          <w:rFonts w:cs="Arial"/>
        </w:rPr>
        <w:instrText>Location ID</w:instrText>
      </w:r>
      <w:r>
        <w:instrText>"</w:instrText>
      </w:r>
      <w:r>
        <w:rPr>
          <w:rFonts w:cs="Arial"/>
        </w:rPr>
        <w:fldChar w:fldCharType="end"/>
      </w:r>
      <w:r w:rsidR="009E71B4">
        <w:rPr>
          <w:rFonts w:cs="Arial"/>
        </w:rPr>
        <w:t xml:space="preserve"> </w:t>
      </w:r>
      <w:r w:rsidR="006F72CA">
        <w:rPr>
          <w:rFonts w:cs="Arial"/>
        </w:rPr>
        <w:t>&lt;&lt;Value&gt;&gt;</w:t>
      </w:r>
      <w:bookmarkEnd w:id="266"/>
    </w:p>
    <w:p w14:paraId="61E16DB9" w14:textId="77777777" w:rsidR="00347871" w:rsidRDefault="00347871" w:rsidP="00922253">
      <w:r>
        <w:t>A code, ID or name for a physical location.</w:t>
      </w:r>
    </w:p>
    <w:p w14:paraId="203B2F6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996F437" w14:textId="77777777" w:rsidR="00347871" w:rsidRDefault="006B5780" w:rsidP="00922253">
      <w:pPr>
        <w:ind w:left="360"/>
      </w:pPr>
      <w:hyperlink w:anchor="_e205268a66c2900e6473742e27189871" w:history="1">
        <w:r w:rsidR="00347871">
          <w:rPr>
            <w:rStyle w:val="Hyperlink"/>
          </w:rPr>
          <w:t>Location Identifier</w:t>
        </w:r>
      </w:hyperlink>
      <w:r w:rsidR="00347871">
        <w:t xml:space="preserve">, </w:t>
      </w:r>
      <w:hyperlink w:anchor="_380248073543af7bed8363f2b34ad5f7" w:history="1">
        <w:r w:rsidR="00347871">
          <w:rPr>
            <w:rStyle w:val="Hyperlink"/>
          </w:rPr>
          <w:t>Text Identifier</w:t>
        </w:r>
      </w:hyperlink>
    </w:p>
    <w:p w14:paraId="4F239B60" w14:textId="77777777" w:rsidR="00347871" w:rsidRDefault="00347871" w:rsidP="00922253"/>
    <w:p w14:paraId="240C90F6" w14:textId="77777777" w:rsidR="00347871" w:rsidRDefault="00347871" w:rsidP="00922253">
      <w:pPr>
        <w:pStyle w:val="Heading3"/>
      </w:pPr>
      <w:bookmarkStart w:id="267" w:name="_e205268a66c2900e6473742e27189871"/>
      <w:bookmarkStart w:id="268" w:name="_Toc514933269"/>
      <w:r>
        <w:t>Class Location Identifier</w:t>
      </w:r>
      <w:bookmarkEnd w:id="267"/>
      <w:r w:rsidRPr="003A31EC">
        <w:rPr>
          <w:rFonts w:cs="Arial"/>
        </w:rPr>
        <w:t xml:space="preserve"> </w:t>
      </w:r>
      <w:r>
        <w:rPr>
          <w:rFonts w:cs="Arial"/>
        </w:rPr>
        <w:fldChar w:fldCharType="begin"/>
      </w:r>
      <w:r>
        <w:instrText>XE"</w:instrText>
      </w:r>
      <w:r w:rsidRPr="00413D75">
        <w:rPr>
          <w:rFonts w:cs="Arial"/>
        </w:rPr>
        <w:instrText>Location Identifier</w:instrText>
      </w:r>
      <w:r>
        <w:instrText>"</w:instrText>
      </w:r>
      <w:r>
        <w:rPr>
          <w:rFonts w:cs="Arial"/>
        </w:rPr>
        <w:fldChar w:fldCharType="end"/>
      </w:r>
      <w:r w:rsidR="009E71B4">
        <w:rPr>
          <w:rFonts w:cs="Arial"/>
        </w:rPr>
        <w:t xml:space="preserve"> </w:t>
      </w:r>
      <w:r w:rsidR="006F72CA">
        <w:rPr>
          <w:rFonts w:cs="Arial"/>
        </w:rPr>
        <w:t>&lt;&lt;Value&gt;&gt;</w:t>
      </w:r>
      <w:bookmarkEnd w:id="268"/>
    </w:p>
    <w:p w14:paraId="1121F41A" w14:textId="77777777" w:rsidR="00347871" w:rsidRDefault="00347871" w:rsidP="00922253">
      <w:r>
        <w:t xml:space="preserve">Any identifier able to uniquely identify a physical location </w:t>
      </w:r>
      <w:r>
        <w:br/>
        <w:t>Syn. spatial reference - description of position in the real world [OGC]</w:t>
      </w:r>
    </w:p>
    <w:p w14:paraId="5E9E4EE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45DC5D" w14:textId="77777777" w:rsidR="00347871" w:rsidRDefault="006B5780" w:rsidP="00922253">
      <w:pPr>
        <w:ind w:left="360"/>
      </w:pPr>
      <w:hyperlink w:anchor="_18f8ef1b23e6cdf9278bd94f24f73c26" w:history="1">
        <w:r w:rsidR="00347871">
          <w:rPr>
            <w:rStyle w:val="Hyperlink"/>
          </w:rPr>
          <w:t>Unique Identifier</w:t>
        </w:r>
      </w:hyperlink>
    </w:p>
    <w:p w14:paraId="6523E3EE" w14:textId="77777777" w:rsidR="00347871" w:rsidRDefault="00347871" w:rsidP="00922253"/>
    <w:p w14:paraId="2CEBFCF3" w14:textId="77777777" w:rsidR="00347871" w:rsidRDefault="00347871" w:rsidP="00922253">
      <w:pPr>
        <w:pStyle w:val="Heading3"/>
      </w:pPr>
      <w:bookmarkStart w:id="269" w:name="_bcdc0fc4aa6e806f22ffbba5e6339909"/>
      <w:bookmarkStart w:id="270" w:name="_Toc514933270"/>
      <w:r>
        <w:t>Association Class Physical Boundary</w:t>
      </w:r>
      <w:bookmarkEnd w:id="269"/>
      <w:r w:rsidRPr="003A31EC">
        <w:rPr>
          <w:rFonts w:cs="Arial"/>
        </w:rPr>
        <w:t xml:space="preserve"> </w:t>
      </w:r>
      <w:r>
        <w:rPr>
          <w:rFonts w:cs="Arial"/>
        </w:rPr>
        <w:fldChar w:fldCharType="begin"/>
      </w:r>
      <w:r>
        <w:instrText>XE"</w:instrText>
      </w:r>
      <w:r w:rsidRPr="00413D75">
        <w:rPr>
          <w:rFonts w:cs="Arial"/>
        </w:rPr>
        <w:instrText>Physical Boundary</w:instrText>
      </w:r>
      <w:r>
        <w:instrText>"</w:instrText>
      </w:r>
      <w:r>
        <w:rPr>
          <w:rFonts w:cs="Arial"/>
        </w:rPr>
        <w:fldChar w:fldCharType="end"/>
      </w:r>
      <w:r w:rsidR="009E71B4">
        <w:rPr>
          <w:rFonts w:cs="Arial"/>
        </w:rPr>
        <w:t xml:space="preserve"> </w:t>
      </w:r>
      <w:r w:rsidR="006F72CA">
        <w:rPr>
          <w:rFonts w:cs="Arial"/>
        </w:rPr>
        <w:t>&lt;&lt;Relationship&gt;&gt;</w:t>
      </w:r>
      <w:bookmarkEnd w:id="270"/>
    </w:p>
    <w:p w14:paraId="7453C7CC" w14:textId="77777777" w:rsidR="00347871" w:rsidRDefault="00347871" w:rsidP="00922253">
      <w:r>
        <w:t>Boundary describing the topology of a location.</w:t>
      </w:r>
    </w:p>
    <w:p w14:paraId="4D24CEED" w14:textId="77777777" w:rsidR="00347871" w:rsidRDefault="00096C86" w:rsidP="00922253">
      <w:pPr>
        <w:jc w:val="center"/>
      </w:pPr>
      <w:r w:rsidRPr="006D2E0C">
        <w:rPr>
          <w:noProof/>
        </w:rPr>
        <w:lastRenderedPageBreak/>
        <w:pict w14:anchorId="30DC3F51">
          <v:shape id="Picture -1164574991.emf" o:spid="_x0000_i1690" type="#_x0000_t75" alt="-1164574991.emf" style="width:426.6pt;height:193.2pt;visibility:visible;mso-wrap-style:square">
            <v:imagedata r:id="rId65" o:title="-1164574991"/>
          </v:shape>
        </w:pict>
      </w:r>
    </w:p>
    <w:p w14:paraId="182330A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Physical Boundary</w:t>
      </w:r>
    </w:p>
    <w:p w14:paraId="190DD58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2C6511F" w14:textId="77777777" w:rsidR="00347871" w:rsidRDefault="006B5780" w:rsidP="00922253">
      <w:pPr>
        <w:ind w:left="360"/>
      </w:pPr>
      <w:hyperlink w:anchor="_ebfb31ee42848a5e98a87132d6936682" w:history="1">
        <w:r w:rsidR="00347871">
          <w:rPr>
            <w:rStyle w:val="Hyperlink"/>
          </w:rPr>
          <w:t>Temporally Related</w:t>
        </w:r>
      </w:hyperlink>
    </w:p>
    <w:p w14:paraId="4D22F65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1524166" w14:textId="77777777" w:rsidR="00347871" w:rsidRDefault="00096C86" w:rsidP="00922253">
      <w:pPr>
        <w:ind w:firstLine="720"/>
      </w:pPr>
      <w:r w:rsidRPr="006D2E0C">
        <w:rPr>
          <w:noProof/>
        </w:rPr>
        <w:pict w14:anchorId="0C75E045">
          <v:shape id="_x0000_i1689" type="#_x0000_t75" alt="-2119250718.emf" style="width:12pt;height:12pt;visibility:visible;mso-wrap-style:square">
            <v:imagedata r:id="rId16" o:title="-2119250718"/>
          </v:shape>
        </w:pict>
      </w:r>
      <w:r w:rsidR="00347871">
        <w:t xml:space="preserve"> bounded by</w:t>
      </w:r>
      <w:r w:rsidR="00347871">
        <w:rPr>
          <w:rFonts w:cs="Arial"/>
        </w:rPr>
        <w:fldChar w:fldCharType="begin"/>
      </w:r>
      <w:r w:rsidR="00347871">
        <w:instrText>XE"</w:instrText>
      </w:r>
      <w:r w:rsidR="00347871" w:rsidRPr="00413D75">
        <w:rPr>
          <w:rFonts w:cs="Arial"/>
        </w:rPr>
        <w:instrText>bounded by</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 </w:t>
      </w:r>
    </w:p>
    <w:p w14:paraId="5BA3CA4F" w14:textId="77777777" w:rsidR="00347871" w:rsidRDefault="00347871" w:rsidP="00922253">
      <w:pPr>
        <w:pStyle w:val="BodyText"/>
        <w:spacing w:before="60" w:after="120"/>
        <w:ind w:firstLine="720"/>
      </w:pPr>
      <w:r>
        <w:t>The edge points of a topology where each successive pair of features (as well as the first and last points), connected by lines, describes a boundary.</w:t>
      </w:r>
    </w:p>
    <w:p w14:paraId="359513E3" w14:textId="77777777" w:rsidR="00347871" w:rsidRDefault="00096C86" w:rsidP="00922253">
      <w:pPr>
        <w:ind w:firstLine="720"/>
      </w:pPr>
      <w:r w:rsidRPr="006D2E0C">
        <w:rPr>
          <w:noProof/>
        </w:rPr>
        <w:pict w14:anchorId="21296261">
          <v:shape id="_x0000_i1688" type="#_x0000_t75" alt="-2119250718.emf" style="width:12pt;height:12pt;visibility:visible;mso-wrap-style:square">
            <v:imagedata r:id="rId16" o:title="-2119250718"/>
          </v:shape>
        </w:pict>
      </w:r>
      <w:r w:rsidR="00347871">
        <w:t xml:space="preserve"> bounds topology</w:t>
      </w:r>
      <w:r w:rsidR="00347871">
        <w:rPr>
          <w:rFonts w:cs="Arial"/>
        </w:rPr>
        <w:fldChar w:fldCharType="begin"/>
      </w:r>
      <w:r w:rsidR="00347871">
        <w:instrText>XE"</w:instrText>
      </w:r>
      <w:r w:rsidR="00347871" w:rsidRPr="00413D75">
        <w:rPr>
          <w:rFonts w:cs="Arial"/>
        </w:rPr>
        <w:instrText>bounds topology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 </w:t>
      </w:r>
    </w:p>
    <w:p w14:paraId="3328C77A" w14:textId="77777777" w:rsidR="00347871" w:rsidRDefault="00347871" w:rsidP="00922253">
      <w:pPr>
        <w:pStyle w:val="BodyText"/>
        <w:spacing w:before="60" w:after="120"/>
        <w:ind w:firstLine="720"/>
      </w:pPr>
      <w:r>
        <w:t>A location identified by geographic boundaries.</w:t>
      </w:r>
    </w:p>
    <w:p w14:paraId="3E796F42" w14:textId="77777777" w:rsidR="00347871" w:rsidRDefault="00347871" w:rsidP="00922253"/>
    <w:p w14:paraId="53AE0BF2" w14:textId="77777777" w:rsidR="00347871" w:rsidRDefault="00347871" w:rsidP="00922253">
      <w:pPr>
        <w:pStyle w:val="Heading3"/>
      </w:pPr>
      <w:bookmarkStart w:id="271" w:name="_e1d8064cf80a8d37d141d659cfacdfad"/>
      <w:bookmarkStart w:id="272" w:name="_Toc514933271"/>
      <w:r>
        <w:t>Class Physical Location</w:t>
      </w:r>
      <w:bookmarkEnd w:id="271"/>
      <w:bookmarkEnd w:id="272"/>
      <w:r w:rsidRPr="003A31EC">
        <w:rPr>
          <w:rFonts w:cs="Arial"/>
        </w:rPr>
        <w:t xml:space="preserve"> </w:t>
      </w:r>
      <w:r>
        <w:rPr>
          <w:rFonts w:cs="Arial"/>
        </w:rPr>
        <w:fldChar w:fldCharType="begin"/>
      </w:r>
      <w:r>
        <w:instrText>XE"</w:instrText>
      </w:r>
      <w:r w:rsidRPr="00413D75">
        <w:rPr>
          <w:rFonts w:cs="Arial"/>
        </w:rPr>
        <w:instrText>Physical Location</w:instrText>
      </w:r>
      <w:r>
        <w:instrText>"</w:instrText>
      </w:r>
      <w:r>
        <w:rPr>
          <w:rFonts w:cs="Arial"/>
        </w:rPr>
        <w:fldChar w:fldCharType="end"/>
      </w:r>
      <w:r w:rsidR="009E71B4">
        <w:rPr>
          <w:rFonts w:cs="Arial"/>
        </w:rPr>
        <w:t xml:space="preserve"> </w:t>
      </w:r>
    </w:p>
    <w:p w14:paraId="570D1C01" w14:textId="77777777" w:rsidR="00347871" w:rsidRDefault="00347871" w:rsidP="00922253">
      <w:r>
        <w:t>A point or extent in physical space.</w:t>
      </w:r>
      <w:r>
        <w:br/>
      </w:r>
      <w:r>
        <w:br/>
        <w:t>[NIEM] A geospatial location.</w:t>
      </w:r>
      <w:r>
        <w:br/>
        <w:t>[FIBO] PhysicalLocation: A location in physical space</w:t>
      </w:r>
      <w:r>
        <w:br/>
      </w:r>
    </w:p>
    <w:p w14:paraId="2CF82B1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7997A81" w14:textId="77777777" w:rsidR="00347871" w:rsidRDefault="006B5780" w:rsidP="00922253">
      <w:pPr>
        <w:ind w:left="360"/>
      </w:pPr>
      <w:hyperlink w:anchor="_ebcb16b4e867997a720f0f59befb870e" w:history="1">
        <w:r w:rsidR="00347871">
          <w:rPr>
            <w:rStyle w:val="Hyperlink"/>
          </w:rPr>
          <w:t>Physical Feature</w:t>
        </w:r>
      </w:hyperlink>
    </w:p>
    <w:p w14:paraId="65FD7157" w14:textId="77777777" w:rsidR="00347871" w:rsidRDefault="00347871" w:rsidP="00922253"/>
    <w:p w14:paraId="46F20593" w14:textId="77777777" w:rsidR="00347871" w:rsidRDefault="00347871" w:rsidP="00922253">
      <w:pPr>
        <w:pStyle w:val="Heading3"/>
      </w:pPr>
      <w:bookmarkStart w:id="273" w:name="_e78d97c2755374d6386e13f05e9a71bc"/>
      <w:bookmarkStart w:id="274" w:name="_Toc514933272"/>
      <w:r>
        <w:t>Class Physical Point</w:t>
      </w:r>
      <w:bookmarkEnd w:id="273"/>
      <w:bookmarkEnd w:id="274"/>
      <w:r w:rsidRPr="003A31EC">
        <w:rPr>
          <w:rFonts w:cs="Arial"/>
        </w:rPr>
        <w:t xml:space="preserve"> </w:t>
      </w:r>
      <w:r>
        <w:rPr>
          <w:rFonts w:cs="Arial"/>
        </w:rPr>
        <w:fldChar w:fldCharType="begin"/>
      </w:r>
      <w:r>
        <w:instrText>XE"</w:instrText>
      </w:r>
      <w:r w:rsidRPr="00413D75">
        <w:rPr>
          <w:rFonts w:cs="Arial"/>
        </w:rPr>
        <w:instrText>Physical Point</w:instrText>
      </w:r>
      <w:r>
        <w:instrText>"</w:instrText>
      </w:r>
      <w:r>
        <w:rPr>
          <w:rFonts w:cs="Arial"/>
        </w:rPr>
        <w:fldChar w:fldCharType="end"/>
      </w:r>
      <w:r w:rsidR="009E71B4">
        <w:rPr>
          <w:rFonts w:cs="Arial"/>
        </w:rPr>
        <w:t xml:space="preserve"> </w:t>
      </w:r>
    </w:p>
    <w:p w14:paraId="4DCCB29E" w14:textId="77777777" w:rsidR="00347871" w:rsidRDefault="00347871" w:rsidP="00922253">
      <w:r>
        <w:t>A dimensionless physical point in space or on the surface of the earth such as a corner or center point.</w:t>
      </w:r>
    </w:p>
    <w:p w14:paraId="40ED258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C65701" w14:textId="77777777" w:rsidR="00347871" w:rsidRDefault="006B5780" w:rsidP="00922253">
      <w:pPr>
        <w:ind w:left="360"/>
      </w:pPr>
      <w:hyperlink w:anchor="_e1d8064cf80a8d37d141d659cfacdfad" w:history="1">
        <w:r w:rsidR="00347871">
          <w:rPr>
            <w:rStyle w:val="Hyperlink"/>
          </w:rPr>
          <w:t>Physical Location</w:t>
        </w:r>
      </w:hyperlink>
    </w:p>
    <w:p w14:paraId="2804B7D4" w14:textId="77777777" w:rsidR="00347871" w:rsidRDefault="00347871" w:rsidP="00922253"/>
    <w:p w14:paraId="580CFA29" w14:textId="77777777" w:rsidR="00347871" w:rsidRDefault="00347871" w:rsidP="00922253">
      <w:pPr>
        <w:pStyle w:val="Heading3"/>
      </w:pPr>
      <w:bookmarkStart w:id="275" w:name="_1a58d558b592e67971f2f58814e04f74"/>
      <w:bookmarkStart w:id="276" w:name="_Toc514933273"/>
      <w:r>
        <w:t>Class Point On Earth</w:t>
      </w:r>
      <w:bookmarkEnd w:id="275"/>
      <w:r w:rsidRPr="003A31EC">
        <w:rPr>
          <w:rFonts w:cs="Arial"/>
        </w:rPr>
        <w:t xml:space="preserve"> </w:t>
      </w:r>
      <w:r>
        <w:rPr>
          <w:rFonts w:cs="Arial"/>
        </w:rPr>
        <w:fldChar w:fldCharType="begin"/>
      </w:r>
      <w:r>
        <w:instrText>XE"</w:instrText>
      </w:r>
      <w:r w:rsidRPr="00413D75">
        <w:rPr>
          <w:rFonts w:cs="Arial"/>
        </w:rPr>
        <w:instrText>Point On Earth</w:instrText>
      </w:r>
      <w:r>
        <w:instrText>"</w:instrText>
      </w:r>
      <w:r>
        <w:rPr>
          <w:rFonts w:cs="Arial"/>
        </w:rPr>
        <w:fldChar w:fldCharType="end"/>
      </w:r>
      <w:r w:rsidR="009E71B4">
        <w:rPr>
          <w:rFonts w:cs="Arial"/>
        </w:rPr>
        <w:t xml:space="preserve"> </w:t>
      </w:r>
      <w:r w:rsidR="006F72CA">
        <w:rPr>
          <w:rFonts w:cs="Arial"/>
        </w:rPr>
        <w:t>&lt;&lt;Value&gt;&gt;</w:t>
      </w:r>
      <w:bookmarkEnd w:id="276"/>
    </w:p>
    <w:p w14:paraId="04E5CEF0" w14:textId="77777777" w:rsidR="00347871" w:rsidRDefault="00347871" w:rsidP="00922253">
      <w:r>
        <w:t>A point that defines a location on earth where the point is within the bounds of &lt;designates location&gt;.</w:t>
      </w:r>
    </w:p>
    <w:p w14:paraId="7F40911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B0A4F1B" w14:textId="77777777" w:rsidR="00347871" w:rsidRDefault="006B5780" w:rsidP="00922253">
      <w:pPr>
        <w:ind w:left="360"/>
      </w:pPr>
      <w:hyperlink w:anchor="_a582aea7169af4ccb928d92b8f749522" w:history="1">
        <w:r w:rsidR="00347871">
          <w:rPr>
            <w:rStyle w:val="Hyperlink"/>
          </w:rPr>
          <w:t>Spacial Coordinate</w:t>
        </w:r>
      </w:hyperlink>
    </w:p>
    <w:p w14:paraId="0589AA7C" w14:textId="77777777" w:rsidR="00347871" w:rsidRDefault="00347871" w:rsidP="00922253"/>
    <w:p w14:paraId="0D5E0B46" w14:textId="77777777" w:rsidR="00347871" w:rsidRDefault="00347871" w:rsidP="00922253">
      <w:pPr>
        <w:pStyle w:val="Heading3"/>
      </w:pPr>
      <w:bookmarkStart w:id="277" w:name="_dea1ab541c8f6ef91f8ec33d05ec9a26"/>
      <w:bookmarkStart w:id="278" w:name="_Toc514933274"/>
      <w:r>
        <w:lastRenderedPageBreak/>
        <w:t>Association Reference Point</w:t>
      </w:r>
      <w:bookmarkEnd w:id="277"/>
      <w:bookmarkEnd w:id="278"/>
      <w:r w:rsidRPr="003A31EC">
        <w:rPr>
          <w:rFonts w:cs="Arial"/>
        </w:rPr>
        <w:t xml:space="preserve"> </w:t>
      </w:r>
      <w:r>
        <w:rPr>
          <w:rFonts w:cs="Arial"/>
        </w:rPr>
        <w:fldChar w:fldCharType="begin"/>
      </w:r>
      <w:r>
        <w:instrText>XE"</w:instrText>
      </w:r>
      <w:r w:rsidRPr="00413D75">
        <w:rPr>
          <w:rFonts w:cs="Arial"/>
        </w:rPr>
        <w:instrText>Reference Point</w:instrText>
      </w:r>
      <w:r>
        <w:instrText>"</w:instrText>
      </w:r>
      <w:r>
        <w:rPr>
          <w:rFonts w:cs="Arial"/>
        </w:rPr>
        <w:fldChar w:fldCharType="end"/>
      </w:r>
      <w:r w:rsidR="009E71B4">
        <w:rPr>
          <w:rFonts w:cs="Arial"/>
        </w:rPr>
        <w:t xml:space="preserve"> </w:t>
      </w:r>
    </w:p>
    <w:p w14:paraId="6BE3470E" w14:textId="77777777" w:rsidR="00347871" w:rsidRDefault="00347871" w:rsidP="00922253">
      <w:r>
        <w:t>Reference point for a relative location</w:t>
      </w:r>
    </w:p>
    <w:p w14:paraId="0929E0F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6A94252" w14:textId="77777777" w:rsidR="00347871" w:rsidRDefault="00096C86" w:rsidP="00922253">
      <w:pPr>
        <w:ind w:firstLine="720"/>
      </w:pPr>
      <w:r w:rsidRPr="006D2E0C">
        <w:rPr>
          <w:noProof/>
        </w:rPr>
        <w:pict w14:anchorId="4BAFD644">
          <v:shape id="_x0000_i1687" type="#_x0000_t75" alt="607475252.emf" style="width:12pt;height:12pt;visibility:visible;mso-wrap-style:square">
            <v:imagedata r:id="rId38" o:title="607475252"/>
          </v:shape>
        </w:pict>
      </w:r>
      <w:r w:rsidR="00347871">
        <w:t xml:space="preserve"> relative to</w:t>
      </w:r>
      <w:r w:rsidR="00347871">
        <w:rPr>
          <w:rFonts w:cs="Arial"/>
        </w:rPr>
        <w:fldChar w:fldCharType="begin"/>
      </w:r>
      <w:r w:rsidR="00347871">
        <w:instrText>XE"</w:instrText>
      </w:r>
      <w:r w:rsidR="00347871" w:rsidRPr="00413D75">
        <w:rPr>
          <w:rFonts w:cs="Arial"/>
        </w:rPr>
        <w:instrText>relative to</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14:paraId="466219A8" w14:textId="77777777" w:rsidR="00347871" w:rsidRDefault="00347871" w:rsidP="00922253">
      <w:pPr>
        <w:pStyle w:val="BodyText"/>
        <w:spacing w:before="60" w:after="120"/>
        <w:ind w:firstLine="720"/>
      </w:pPr>
      <w:r>
        <w:t>Where the position of something is relative to a location, the reference location.</w:t>
      </w:r>
    </w:p>
    <w:p w14:paraId="3C7F2204" w14:textId="77777777" w:rsidR="00347871" w:rsidRDefault="00096C86" w:rsidP="00922253">
      <w:pPr>
        <w:ind w:firstLine="720"/>
      </w:pPr>
      <w:r w:rsidRPr="006D2E0C">
        <w:rPr>
          <w:noProof/>
        </w:rPr>
        <w:pict w14:anchorId="33BBBCEE">
          <v:shape id="_x0000_i1686" type="#_x0000_t75" alt="607475252.emf" style="width:12pt;height:12pt;visibility:visible;mso-wrap-style:square">
            <v:imagedata r:id="rId38" o:title="607475252"/>
          </v:shape>
        </w:pict>
      </w:r>
      <w:r w:rsidR="00347871">
        <w:t xml:space="preserve"> has relative location</w:t>
      </w:r>
      <w:r w:rsidR="00347871">
        <w:rPr>
          <w:rFonts w:cs="Arial"/>
        </w:rPr>
        <w:fldChar w:fldCharType="begin"/>
      </w:r>
      <w:r w:rsidR="00347871">
        <w:instrText>XE"</w:instrText>
      </w:r>
      <w:r w:rsidR="00347871" w:rsidRPr="00413D75">
        <w:rPr>
          <w:rFonts w:cs="Arial"/>
        </w:rPr>
        <w:instrText>has relative location</w:instrText>
      </w:r>
      <w:r w:rsidR="00347871">
        <w:instrText>"</w:instrText>
      </w:r>
      <w:r w:rsidR="00347871">
        <w:rPr>
          <w:rFonts w:cs="Arial"/>
        </w:rPr>
        <w:fldChar w:fldCharType="end"/>
      </w:r>
      <w:r w:rsidR="00347871">
        <w:t xml:space="preserve"> : </w:t>
      </w:r>
      <w:hyperlink w:anchor="_3213b01aad72ca751a16b38883cb6753" w:history="1">
        <w:r w:rsidR="00347871">
          <w:rPr>
            <w:rStyle w:val="Hyperlink"/>
          </w:rPr>
          <w:t>Relative Coordinate</w:t>
        </w:r>
      </w:hyperlink>
      <w:r w:rsidR="00347871">
        <w:t xml:space="preserve"> [*] </w:t>
      </w:r>
    </w:p>
    <w:p w14:paraId="7448C113" w14:textId="77777777" w:rsidR="00347871" w:rsidRDefault="00347871" w:rsidP="00922253"/>
    <w:p w14:paraId="2623FD00" w14:textId="77777777" w:rsidR="00347871" w:rsidRDefault="00347871" w:rsidP="00922253">
      <w:pPr>
        <w:pStyle w:val="Heading3"/>
      </w:pPr>
      <w:bookmarkStart w:id="279" w:name="_3213b01aad72ca751a16b38883cb6753"/>
      <w:bookmarkStart w:id="280" w:name="_Toc514933275"/>
      <w:r>
        <w:t>Class Relative Coordinate</w:t>
      </w:r>
      <w:bookmarkEnd w:id="279"/>
      <w:r w:rsidRPr="003A31EC">
        <w:rPr>
          <w:rFonts w:cs="Arial"/>
        </w:rPr>
        <w:t xml:space="preserve"> </w:t>
      </w:r>
      <w:r>
        <w:rPr>
          <w:rFonts w:cs="Arial"/>
        </w:rPr>
        <w:fldChar w:fldCharType="begin"/>
      </w:r>
      <w:r>
        <w:instrText>XE"</w:instrText>
      </w:r>
      <w:r w:rsidRPr="00413D75">
        <w:rPr>
          <w:rFonts w:cs="Arial"/>
        </w:rPr>
        <w:instrText>Relative Coordinate</w:instrText>
      </w:r>
      <w:r>
        <w:instrText>"</w:instrText>
      </w:r>
      <w:r>
        <w:rPr>
          <w:rFonts w:cs="Arial"/>
        </w:rPr>
        <w:fldChar w:fldCharType="end"/>
      </w:r>
      <w:r w:rsidR="009E71B4">
        <w:rPr>
          <w:rFonts w:cs="Arial"/>
        </w:rPr>
        <w:t xml:space="preserve"> </w:t>
      </w:r>
      <w:r w:rsidR="006F72CA">
        <w:rPr>
          <w:rFonts w:cs="Arial"/>
        </w:rPr>
        <w:t>&lt;&lt;Value&gt;&gt;</w:t>
      </w:r>
      <w:bookmarkEnd w:id="280"/>
    </w:p>
    <w:p w14:paraId="4DADAFA8" w14:textId="77777777" w:rsidR="00347871" w:rsidRDefault="00347871" w:rsidP="00922253">
      <w:r>
        <w:t>A coordinate described relative to another. e.g., 5 miles west of the empire state building.</w:t>
      </w:r>
    </w:p>
    <w:p w14:paraId="1B38A4E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71A5EAC" w14:textId="77777777" w:rsidR="00347871" w:rsidRDefault="006B5780" w:rsidP="00922253">
      <w:pPr>
        <w:ind w:left="360"/>
      </w:pPr>
      <w:hyperlink w:anchor="_a582aea7169af4ccb928d92b8f749522" w:history="1">
        <w:r w:rsidR="00347871">
          <w:rPr>
            <w:rStyle w:val="Hyperlink"/>
          </w:rPr>
          <w:t>Spacial Coordinate</w:t>
        </w:r>
      </w:hyperlink>
    </w:p>
    <w:p w14:paraId="79AECDE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421D82C3" w14:textId="77777777" w:rsidR="00347871" w:rsidRDefault="00096C86" w:rsidP="00922253">
      <w:pPr>
        <w:pStyle w:val="BodyText2"/>
        <w:spacing w:after="0" w:line="240" w:lineRule="auto"/>
      </w:pPr>
      <w:r w:rsidRPr="006D2E0C">
        <w:rPr>
          <w:noProof/>
        </w:rPr>
        <w:pict w14:anchorId="444BC237">
          <v:shape id="_x0000_i1685" type="#_x0000_t75" alt="-1225210285.emf" style="width:12pt;height:12pt;visibility:visible;mso-wrap-style:square">
            <v:imagedata r:id="rId22" o:title="-1225210285"/>
          </v:shape>
        </w:pict>
      </w:r>
      <w:r w:rsidR="00347871">
        <w:t xml:space="preserve"> distance</w:t>
      </w:r>
      <w:r w:rsidR="00347871">
        <w:rPr>
          <w:rFonts w:cs="Arial"/>
        </w:rPr>
        <w:fldChar w:fldCharType="begin"/>
      </w:r>
      <w:r w:rsidR="00347871">
        <w:instrText>XE"</w:instrText>
      </w:r>
      <w:r w:rsidR="00347871" w:rsidRPr="00413D75">
        <w:rPr>
          <w:rFonts w:cs="Arial"/>
        </w:rPr>
        <w:instrText>distance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012E5214" w14:textId="77777777" w:rsidR="00347871" w:rsidRDefault="00347871" w:rsidP="00922253">
      <w:pPr>
        <w:pStyle w:val="BodyText"/>
        <w:spacing w:before="0" w:after="120"/>
      </w:pPr>
      <w:r>
        <w:t>Distance as part of a relative coordinate that, when combined with angle, identifies a point &lt;relative to&gt; another point.</w:t>
      </w:r>
    </w:p>
    <w:p w14:paraId="690F7792" w14:textId="77777777" w:rsidR="00347871" w:rsidRDefault="00096C86" w:rsidP="00922253">
      <w:pPr>
        <w:pStyle w:val="BodyText2"/>
        <w:spacing w:after="0" w:line="240" w:lineRule="auto"/>
      </w:pPr>
      <w:r w:rsidRPr="006D2E0C">
        <w:rPr>
          <w:noProof/>
        </w:rPr>
        <w:pict w14:anchorId="296683F6">
          <v:shape id="_x0000_i1684" type="#_x0000_t75" alt="-1225210285.emf" style="width:12pt;height:12pt;visibility:visible;mso-wrap-style:square">
            <v:imagedata r:id="rId22" o:title="-1225210285"/>
          </v:shape>
        </w:pict>
      </w:r>
      <w:r w:rsidR="00347871">
        <w:t xml:space="preserve"> direction</w:t>
      </w:r>
      <w:r w:rsidR="00347871">
        <w:rPr>
          <w:rFonts w:cs="Arial"/>
        </w:rPr>
        <w:fldChar w:fldCharType="begin"/>
      </w:r>
      <w:r w:rsidR="00347871">
        <w:instrText>XE"</w:instrText>
      </w:r>
      <w:r w:rsidR="00347871" w:rsidRPr="00413D75">
        <w:rPr>
          <w:rFonts w:cs="Arial"/>
        </w:rPr>
        <w:instrText>direction</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14:paraId="116AFFA0" w14:textId="77777777" w:rsidR="00347871" w:rsidRDefault="00347871" w:rsidP="00922253">
      <w:pPr>
        <w:pStyle w:val="BodyText"/>
        <w:spacing w:before="0" w:after="120"/>
      </w:pPr>
      <w:r>
        <w:t>An angle as part of a coordinate.</w:t>
      </w:r>
    </w:p>
    <w:p w14:paraId="50DD4510" w14:textId="77777777" w:rsidR="00347871" w:rsidRDefault="00096C86" w:rsidP="00922253">
      <w:pPr>
        <w:pStyle w:val="BodyText2"/>
        <w:spacing w:after="0" w:line="240" w:lineRule="auto"/>
      </w:pPr>
      <w:r w:rsidRPr="006D2E0C">
        <w:rPr>
          <w:noProof/>
        </w:rPr>
        <w:pict w14:anchorId="5CE12EE2">
          <v:shape id="_x0000_i1683" type="#_x0000_t75" alt="-1225210285.emf" style="width:12pt;height:12pt;visibility:visible;mso-wrap-style:square">
            <v:imagedata r:id="rId22" o:title="-1225210285"/>
          </v:shape>
        </w:pict>
      </w:r>
      <w:r w:rsidR="00347871">
        <w:t xml:space="preserve"> altitude</w:t>
      </w:r>
      <w:r w:rsidR="00347871">
        <w:rPr>
          <w:rFonts w:cs="Arial"/>
        </w:rPr>
        <w:fldChar w:fldCharType="begin"/>
      </w:r>
      <w:r w:rsidR="00347871">
        <w:instrText>XE"</w:instrText>
      </w:r>
      <w:r w:rsidR="00347871" w:rsidRPr="00413D75">
        <w:rPr>
          <w:rFonts w:cs="Arial"/>
        </w:rPr>
        <w:instrText>altitude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53AF4988" w14:textId="77777777" w:rsidR="00347871" w:rsidRDefault="00347871" w:rsidP="00922253">
      <w:pPr>
        <w:pStyle w:val="BodyText"/>
        <w:spacing w:before="0" w:after="120"/>
      </w:pPr>
      <w:r>
        <w:t>Measure of how much something is above &lt;relative to&gt; something else, usually the earth.</w:t>
      </w:r>
    </w:p>
    <w:p w14:paraId="06A4D4A1" w14:textId="77777777" w:rsidR="00347871" w:rsidRDefault="00347871" w:rsidP="00922253"/>
    <w:p w14:paraId="7C7DDF61" w14:textId="77777777" w:rsidR="00347871" w:rsidRDefault="00347871" w:rsidP="00922253">
      <w:pPr>
        <w:pStyle w:val="Heading3"/>
      </w:pPr>
      <w:bookmarkStart w:id="281" w:name="_a582aea7169af4ccb928d92b8f749522"/>
      <w:bookmarkStart w:id="282" w:name="_Toc514933276"/>
      <w:r>
        <w:t>Class Spacial Coordinate</w:t>
      </w:r>
      <w:bookmarkEnd w:id="281"/>
      <w:r w:rsidRPr="003A31EC">
        <w:rPr>
          <w:rFonts w:cs="Arial"/>
        </w:rPr>
        <w:t xml:space="preserve"> </w:t>
      </w:r>
      <w:r>
        <w:rPr>
          <w:rFonts w:cs="Arial"/>
        </w:rPr>
        <w:fldChar w:fldCharType="begin"/>
      </w:r>
      <w:r>
        <w:instrText>XE"</w:instrText>
      </w:r>
      <w:r w:rsidRPr="00413D75">
        <w:rPr>
          <w:rFonts w:cs="Arial"/>
        </w:rPr>
        <w:instrText>Spacial Coordinate</w:instrText>
      </w:r>
      <w:r>
        <w:instrText>"</w:instrText>
      </w:r>
      <w:r>
        <w:rPr>
          <w:rFonts w:cs="Arial"/>
        </w:rPr>
        <w:fldChar w:fldCharType="end"/>
      </w:r>
      <w:r w:rsidR="009E71B4">
        <w:rPr>
          <w:rFonts w:cs="Arial"/>
        </w:rPr>
        <w:t xml:space="preserve"> </w:t>
      </w:r>
      <w:r w:rsidR="006F72CA">
        <w:rPr>
          <w:rFonts w:cs="Arial"/>
        </w:rPr>
        <w:t>&lt;&lt;Value&gt;&gt;</w:t>
      </w:r>
      <w:bookmarkEnd w:id="282"/>
    </w:p>
    <w:p w14:paraId="03EF839A" w14:textId="77777777" w:rsidR="00347871" w:rsidRDefault="00347871" w:rsidP="00922253">
      <w:r>
        <w:t>Any point that uniquely identifies a spacial location relative to a coordinate system.</w:t>
      </w:r>
      <w:r>
        <w:br/>
      </w:r>
      <w:r>
        <w:br/>
        <w:t>One of a sequence of n numbers designating the position of a point in n-dimensional space [OGC]</w:t>
      </w:r>
    </w:p>
    <w:p w14:paraId="16986C1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0764F5E" w14:textId="77777777" w:rsidR="00347871" w:rsidRDefault="006B5780" w:rsidP="00922253">
      <w:pPr>
        <w:ind w:left="360"/>
      </w:pPr>
      <w:hyperlink w:anchor="_70d9bfad4b13c47a49c10d6112d8f734" w:history="1">
        <w:r w:rsidR="00347871">
          <w:rPr>
            <w:rStyle w:val="Hyperlink"/>
          </w:rPr>
          <w:t>Coordinate</w:t>
        </w:r>
      </w:hyperlink>
      <w:r w:rsidR="00347871">
        <w:t xml:space="preserve">, </w:t>
      </w:r>
      <w:hyperlink w:anchor="_e205268a66c2900e6473742e27189871" w:history="1">
        <w:r w:rsidR="00347871">
          <w:rPr>
            <w:rStyle w:val="Hyperlink"/>
          </w:rPr>
          <w:t>Location Identifier</w:t>
        </w:r>
      </w:hyperlink>
    </w:p>
    <w:p w14:paraId="05CFB3C6" w14:textId="77777777" w:rsidR="00347871" w:rsidRDefault="00347871" w:rsidP="00922253"/>
    <w:p w14:paraId="0C3078B1" w14:textId="77777777" w:rsidR="00347871" w:rsidRDefault="00347871" w:rsidP="00922253">
      <w:pPr>
        <w:pStyle w:val="Heading3"/>
      </w:pPr>
      <w:bookmarkStart w:id="283" w:name="_005189e9313c9523f58b3499f8afb8ce"/>
      <w:bookmarkStart w:id="284" w:name="_Toc514933277"/>
      <w:r>
        <w:t>Association Topological Region</w:t>
      </w:r>
      <w:bookmarkEnd w:id="283"/>
      <w:bookmarkEnd w:id="284"/>
      <w:r w:rsidRPr="003A31EC">
        <w:rPr>
          <w:rFonts w:cs="Arial"/>
        </w:rPr>
        <w:t xml:space="preserve"> </w:t>
      </w:r>
      <w:r>
        <w:rPr>
          <w:rFonts w:cs="Arial"/>
        </w:rPr>
        <w:fldChar w:fldCharType="begin"/>
      </w:r>
      <w:r>
        <w:instrText>XE"</w:instrText>
      </w:r>
      <w:r w:rsidRPr="00413D75">
        <w:rPr>
          <w:rFonts w:cs="Arial"/>
        </w:rPr>
        <w:instrText>Topological Region</w:instrText>
      </w:r>
      <w:r>
        <w:instrText>"</w:instrText>
      </w:r>
      <w:r>
        <w:rPr>
          <w:rFonts w:cs="Arial"/>
        </w:rPr>
        <w:fldChar w:fldCharType="end"/>
      </w:r>
      <w:r w:rsidR="009E71B4">
        <w:rPr>
          <w:rFonts w:cs="Arial"/>
        </w:rPr>
        <w:t xml:space="preserve"> </w:t>
      </w:r>
    </w:p>
    <w:p w14:paraId="3A92D5E6" w14:textId="77777777" w:rsidR="00347871" w:rsidRDefault="00347871" w:rsidP="00922253">
      <w:r>
        <w:t>Physical location described by a topology.</w:t>
      </w:r>
    </w:p>
    <w:p w14:paraId="2E24A9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F94ED1B" w14:textId="77777777" w:rsidR="00347871" w:rsidRDefault="00096C86" w:rsidP="00922253">
      <w:pPr>
        <w:ind w:firstLine="720"/>
      </w:pPr>
      <w:r w:rsidRPr="006D2E0C">
        <w:rPr>
          <w:noProof/>
        </w:rPr>
        <w:pict w14:anchorId="45D08EFC">
          <v:shape id="_x0000_i1682" type="#_x0000_t75" alt="-342498719.emf" style="width:12pt;height:12pt;visibility:visible;mso-wrap-style:square">
            <v:imagedata r:id="rId56" o:title="-342498719"/>
          </v:shape>
        </w:pict>
      </w:r>
      <w:r w:rsidR="00347871">
        <w:t xml:space="preserve"> topology of</w:t>
      </w:r>
      <w:r w:rsidR="00347871">
        <w:rPr>
          <w:rFonts w:cs="Arial"/>
        </w:rPr>
        <w:fldChar w:fldCharType="begin"/>
      </w:r>
      <w:r w:rsidR="00347871">
        <w:instrText>XE"</w:instrText>
      </w:r>
      <w:r w:rsidR="00347871" w:rsidRPr="00413D75">
        <w:rPr>
          <w:rFonts w:cs="Arial"/>
        </w:rPr>
        <w:instrText>topology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14:paraId="1F5907A4" w14:textId="77777777" w:rsidR="00347871" w:rsidRDefault="00347871" w:rsidP="00922253">
      <w:pPr>
        <w:pStyle w:val="BodyText"/>
        <w:spacing w:before="60" w:after="120"/>
        <w:ind w:firstLine="720"/>
      </w:pPr>
      <w:r>
        <w:t>Location described by a topology.</w:t>
      </w:r>
    </w:p>
    <w:p w14:paraId="3586E875" w14:textId="77777777" w:rsidR="00347871" w:rsidRDefault="00096C86" w:rsidP="00922253">
      <w:pPr>
        <w:ind w:firstLine="720"/>
      </w:pPr>
      <w:r w:rsidRPr="006D2E0C">
        <w:rPr>
          <w:noProof/>
        </w:rPr>
        <w:pict w14:anchorId="6D0A2F30">
          <v:shape id="_x0000_i1681" type="#_x0000_t75" alt="-342498719.emf" style="width:12pt;height:12pt;visibility:visible;mso-wrap-style:square">
            <v:imagedata r:id="rId56" o:title="-342498719"/>
          </v:shape>
        </w:pict>
      </w:r>
      <w:r w:rsidR="00347871">
        <w:t xml:space="preserve"> has toloplogy</w:t>
      </w:r>
      <w:r w:rsidR="00347871">
        <w:rPr>
          <w:rFonts w:cs="Arial"/>
        </w:rPr>
        <w:fldChar w:fldCharType="begin"/>
      </w:r>
      <w:r w:rsidR="00347871">
        <w:instrText>XE"</w:instrText>
      </w:r>
      <w:r w:rsidR="00347871" w:rsidRPr="00413D75">
        <w:rPr>
          <w:rFonts w:cs="Arial"/>
        </w:rPr>
        <w:instrText>has toloplogy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[0..1] </w:t>
      </w:r>
    </w:p>
    <w:p w14:paraId="1390AE18" w14:textId="77777777" w:rsidR="00347871" w:rsidRDefault="00347871" w:rsidP="00922253">
      <w:pPr>
        <w:pStyle w:val="BodyText"/>
        <w:spacing w:before="60" w:after="120"/>
        <w:ind w:firstLine="720"/>
      </w:pPr>
      <w:r>
        <w:t>Topology that describes a physical location in terms of physical boundaries.</w:t>
      </w:r>
    </w:p>
    <w:p w14:paraId="30737D2D" w14:textId="77777777" w:rsidR="00347871" w:rsidRDefault="00347871" w:rsidP="00922253"/>
    <w:p w14:paraId="5995F280" w14:textId="77777777" w:rsidR="00347871" w:rsidRDefault="00347871" w:rsidP="00922253">
      <w:pPr>
        <w:pStyle w:val="Heading3"/>
      </w:pPr>
      <w:bookmarkStart w:id="285" w:name="_ac424ecbdead8b4986be6161bafd9fad"/>
      <w:bookmarkStart w:id="286" w:name="_Toc514933278"/>
      <w:r>
        <w:t>Class Topology</w:t>
      </w:r>
      <w:bookmarkEnd w:id="285"/>
      <w:bookmarkEnd w:id="286"/>
      <w:r w:rsidRPr="003A31EC">
        <w:rPr>
          <w:rFonts w:cs="Arial"/>
        </w:rPr>
        <w:t xml:space="preserve"> </w:t>
      </w:r>
      <w:r>
        <w:rPr>
          <w:rFonts w:cs="Arial"/>
        </w:rPr>
        <w:fldChar w:fldCharType="begin"/>
      </w:r>
      <w:r>
        <w:instrText>XE"</w:instrText>
      </w:r>
      <w:r w:rsidRPr="00413D75">
        <w:rPr>
          <w:rFonts w:cs="Arial"/>
        </w:rPr>
        <w:instrText>Topology</w:instrText>
      </w:r>
      <w:r>
        <w:instrText>"</w:instrText>
      </w:r>
      <w:r>
        <w:rPr>
          <w:rFonts w:cs="Arial"/>
        </w:rPr>
        <w:fldChar w:fldCharType="end"/>
      </w:r>
      <w:r w:rsidR="009E71B4">
        <w:rPr>
          <w:rFonts w:cs="Arial"/>
        </w:rPr>
        <w:t xml:space="preserve"> </w:t>
      </w:r>
    </w:p>
    <w:p w14:paraId="6884F974" w14:textId="77777777" w:rsidR="00347871" w:rsidRDefault="00347871" w:rsidP="00922253">
      <w:r>
        <w:t xml:space="preserve">A record of a contiguous 1, 2 or 3 dimensioned area defined by geographic features and points. </w:t>
      </w:r>
      <w:r>
        <w:br/>
        <w:t>[NIEM] AreaType</w:t>
      </w:r>
    </w:p>
    <w:p w14:paraId="5062D8FE" w14:textId="77777777" w:rsidR="00347871" w:rsidRDefault="00347871" w:rsidP="00922253"/>
    <w:p w14:paraId="7B2B59CB" w14:textId="77777777" w:rsidR="00347871" w:rsidRDefault="00347871" w:rsidP="00922253">
      <w:pPr>
        <w:pStyle w:val="Heading3"/>
      </w:pPr>
      <w:bookmarkStart w:id="287" w:name="_0ddcdb6417020b02d2554bd2dfd15cf2"/>
      <w:bookmarkStart w:id="288" w:name="_Toc514933279"/>
      <w:r>
        <w:lastRenderedPageBreak/>
        <w:t>Class World Geodetic System</w:t>
      </w:r>
      <w:bookmarkEnd w:id="287"/>
      <w:r w:rsidRPr="003A31EC">
        <w:rPr>
          <w:rFonts w:cs="Arial"/>
        </w:rPr>
        <w:t xml:space="preserve"> </w:t>
      </w:r>
      <w:r>
        <w:rPr>
          <w:rFonts w:cs="Arial"/>
        </w:rPr>
        <w:fldChar w:fldCharType="begin"/>
      </w:r>
      <w:r>
        <w:instrText>XE"</w:instrText>
      </w:r>
      <w:r w:rsidRPr="00413D75">
        <w:rPr>
          <w:rFonts w:cs="Arial"/>
        </w:rPr>
        <w:instrText>World Geodetic System</w:instrText>
      </w:r>
      <w:r>
        <w:instrText>"</w:instrText>
      </w:r>
      <w:r>
        <w:rPr>
          <w:rFonts w:cs="Arial"/>
        </w:rPr>
        <w:fldChar w:fldCharType="end"/>
      </w:r>
      <w:r w:rsidR="009E71B4">
        <w:rPr>
          <w:rFonts w:cs="Arial"/>
        </w:rPr>
        <w:t xml:space="preserve"> </w:t>
      </w:r>
      <w:r w:rsidR="006F72CA">
        <w:rPr>
          <w:rFonts w:cs="Arial"/>
        </w:rPr>
        <w:t>&lt;&lt;Value&gt;&gt;</w:t>
      </w:r>
      <w:bookmarkEnd w:id="288"/>
    </w:p>
    <w:p w14:paraId="4920B290" w14:textId="77777777" w:rsidR="00347871" w:rsidRDefault="00347871" w:rsidP="00922253">
      <w:r>
        <w:t>The World Geodetic System defines a reference frame for the earth, for use in geodesy and navigation. The latest revision is WGS 84 dating from 1984. [WGS-84]</w:t>
      </w:r>
      <w:r>
        <w:br/>
        <w:t>[NIEM] Location2DGeospatialCoordinateType or Location3DGeospatialCoordinateType (With elevation)</w:t>
      </w:r>
    </w:p>
    <w:p w14:paraId="066F14D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E7FE787" w14:textId="77777777" w:rsidR="00347871" w:rsidRDefault="006B5780" w:rsidP="00922253">
      <w:pPr>
        <w:ind w:left="360"/>
      </w:pPr>
      <w:hyperlink w:anchor="_1a58d558b592e67971f2f58814e04f74" w:history="1">
        <w:r w:rsidR="00347871">
          <w:rPr>
            <w:rStyle w:val="Hyperlink"/>
          </w:rPr>
          <w:t>Point On Earth</w:t>
        </w:r>
      </w:hyperlink>
    </w:p>
    <w:p w14:paraId="3BE21B4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C3E6383" w14:textId="77777777" w:rsidR="00347871" w:rsidRDefault="00096C86" w:rsidP="00922253">
      <w:pPr>
        <w:pStyle w:val="BodyText2"/>
        <w:spacing w:after="0" w:line="240" w:lineRule="auto"/>
      </w:pPr>
      <w:r w:rsidRPr="006D2E0C">
        <w:rPr>
          <w:noProof/>
        </w:rPr>
        <w:pict w14:anchorId="3AC135E1">
          <v:shape id="_x0000_i1680" type="#_x0000_t75" alt="-1225210285.emf" style="width:12pt;height:12pt;visibility:visible;mso-wrap-style:square">
            <v:imagedata r:id="rId22" o:title="-1225210285"/>
          </v:shape>
        </w:pict>
      </w:r>
      <w:r w:rsidR="00347871">
        <w:t xml:space="preserve"> latitude</w:t>
      </w:r>
      <w:r w:rsidR="00347871">
        <w:rPr>
          <w:rFonts w:cs="Arial"/>
        </w:rPr>
        <w:fldChar w:fldCharType="begin"/>
      </w:r>
      <w:r w:rsidR="00347871">
        <w:instrText>XE"</w:instrText>
      </w:r>
      <w:r w:rsidR="00347871" w:rsidRPr="00413D75">
        <w:rPr>
          <w:rFonts w:cs="Arial"/>
        </w:rPr>
        <w:instrText>latitude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14:paraId="307C932C" w14:textId="77777777" w:rsidR="00347871" w:rsidRDefault="00347871" w:rsidP="00922253">
      <w:pPr>
        <w:pStyle w:val="BodyText"/>
        <w:spacing w:before="0" w:after="120"/>
      </w:pPr>
      <w:r>
        <w:t>Latitude based on the prime meridian.</w:t>
      </w:r>
      <w:r>
        <w:br/>
        <w:t>[FIBO] hasLatitude</w:t>
      </w:r>
    </w:p>
    <w:p w14:paraId="3626DF1E" w14:textId="77777777" w:rsidR="00347871" w:rsidRDefault="00096C86" w:rsidP="00922253">
      <w:pPr>
        <w:pStyle w:val="BodyText2"/>
        <w:spacing w:after="0" w:line="240" w:lineRule="auto"/>
      </w:pPr>
      <w:r w:rsidRPr="006D2E0C">
        <w:rPr>
          <w:noProof/>
        </w:rPr>
        <w:pict w14:anchorId="213CD2E1">
          <v:shape id="_x0000_i1679" type="#_x0000_t75" alt="-1225210285.emf" style="width:12pt;height:12pt;visibility:visible;mso-wrap-style:square">
            <v:imagedata r:id="rId22" o:title="-1225210285"/>
          </v:shape>
        </w:pict>
      </w:r>
      <w:r w:rsidR="00347871">
        <w:t xml:space="preserve"> longitude</w:t>
      </w:r>
      <w:r w:rsidR="00347871">
        <w:rPr>
          <w:rFonts w:cs="Arial"/>
        </w:rPr>
        <w:fldChar w:fldCharType="begin"/>
      </w:r>
      <w:r w:rsidR="00347871">
        <w:instrText>XE"</w:instrText>
      </w:r>
      <w:r w:rsidR="00347871" w:rsidRPr="00413D75">
        <w:rPr>
          <w:rFonts w:cs="Arial"/>
        </w:rPr>
        <w:instrText>longitude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14:paraId="0C4A5D77" w14:textId="77777777" w:rsidR="00347871" w:rsidRDefault="00347871" w:rsidP="00922253">
      <w:pPr>
        <w:pStyle w:val="BodyText"/>
        <w:spacing w:before="0" w:after="120"/>
      </w:pPr>
      <w:r>
        <w:t>Longitude based on the prime meridian.</w:t>
      </w:r>
      <w:r>
        <w:br/>
        <w:t>[FIBO] hasLogitude</w:t>
      </w:r>
    </w:p>
    <w:p w14:paraId="1BF0505C" w14:textId="77777777" w:rsidR="00347871" w:rsidRDefault="00096C86" w:rsidP="00922253">
      <w:pPr>
        <w:pStyle w:val="BodyText2"/>
        <w:spacing w:after="0" w:line="240" w:lineRule="auto"/>
      </w:pPr>
      <w:r w:rsidRPr="006D2E0C">
        <w:rPr>
          <w:noProof/>
        </w:rPr>
        <w:pict w14:anchorId="3572C8EC">
          <v:shape id="_x0000_i1678" type="#_x0000_t75" alt="-1225210285.emf" style="width:12pt;height:12pt;visibility:visible;mso-wrap-style:square">
            <v:imagedata r:id="rId22" o:title="-1225210285"/>
          </v:shape>
        </w:pict>
      </w:r>
      <w:r w:rsidR="00347871">
        <w:t xml:space="preserve"> elevation</w:t>
      </w:r>
      <w:r w:rsidR="00347871">
        <w:rPr>
          <w:rFonts w:cs="Arial"/>
        </w:rPr>
        <w:fldChar w:fldCharType="begin"/>
      </w:r>
      <w:r w:rsidR="00347871">
        <w:instrText>XE"</w:instrText>
      </w:r>
      <w:r w:rsidR="00347871" w:rsidRPr="00413D75">
        <w:rPr>
          <w:rFonts w:cs="Arial"/>
        </w:rPr>
        <w:instrText>elevation</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6D47A0C0" w14:textId="77777777" w:rsidR="00347871" w:rsidRDefault="00347871" w:rsidP="00922253">
      <w:pPr>
        <w:pStyle w:val="BodyText"/>
        <w:spacing w:before="0" w:after="120"/>
      </w:pPr>
      <w:r>
        <w:t>Height above nominal sea level.</w:t>
      </w:r>
    </w:p>
    <w:p w14:paraId="6FEEE2F4" w14:textId="77777777" w:rsidR="00347871" w:rsidRDefault="00347871" w:rsidP="00922253"/>
    <w:p w14:paraId="3A859890" w14:textId="77777777" w:rsidR="00347871" w:rsidRDefault="00347871" w:rsidP="00922253">
      <w:pPr>
        <w:spacing w:after="200" w:line="276" w:lineRule="auto"/>
        <w:rPr>
          <w:b/>
          <w:bCs/>
          <w:color w:val="365F91"/>
          <w:sz w:val="40"/>
          <w:szCs w:val="40"/>
        </w:rPr>
      </w:pPr>
      <w:r>
        <w:br w:type="page"/>
      </w:r>
    </w:p>
    <w:p w14:paraId="323A91C6" w14:textId="77777777" w:rsidR="00347871" w:rsidRDefault="00347871" w:rsidP="00922253">
      <w:pPr>
        <w:pStyle w:val="Heading2"/>
      </w:pPr>
      <w:bookmarkStart w:id="289" w:name="_Toc514933280"/>
      <w:r>
        <w:t>Concept Library::Objectives</w:t>
      </w:r>
      <w:bookmarkEnd w:id="289"/>
    </w:p>
    <w:p w14:paraId="0BF71B05" w14:textId="77777777" w:rsidR="00825C1A" w:rsidRDefault="006B5780" w:rsidP="00922253">
      <w:r>
        <w:t xml:space="preserve">Objectives captures how the intents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14:paraId="21D44A3D" w14:textId="77777777" w:rsidR="00825C1A" w:rsidRDefault="006B5780" w:rsidP="00922253">
      <w:r>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14:paraId="6830BB35" w14:textId="77777777" w:rsidR="00347871" w:rsidRDefault="00347871" w:rsidP="00922253">
      <w:pPr>
        <w:pStyle w:val="Heading3"/>
      </w:pPr>
      <w:bookmarkStart w:id="290" w:name="_Toc514933281"/>
      <w:r>
        <w:t>Diagram: Objectives</w:t>
      </w:r>
      <w:bookmarkEnd w:id="290"/>
    </w:p>
    <w:p w14:paraId="308AD12C" w14:textId="77777777" w:rsidR="00347871" w:rsidRDefault="00096C86" w:rsidP="00922253">
      <w:pPr>
        <w:jc w:val="center"/>
        <w:rPr>
          <w:rFonts w:cs="Arial"/>
        </w:rPr>
      </w:pPr>
      <w:r w:rsidRPr="006D2E0C">
        <w:rPr>
          <w:noProof/>
        </w:rPr>
        <w:pict w14:anchorId="0F92CEA5">
          <v:shape id="Picture 160034406.emf" o:spid="_x0000_i1677" type="#_x0000_t75" alt="160034406.emf" style="width:487.2pt;height:324.6pt;visibility:visible;mso-wrap-style:square">
            <v:imagedata r:id="rId66" o:title="160034406"/>
          </v:shape>
        </w:pict>
      </w:r>
    </w:p>
    <w:p w14:paraId="5887548F"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Objectives</w:t>
      </w:r>
    </w:p>
    <w:p w14:paraId="5AC3C80A" w14:textId="77777777" w:rsidR="00347871" w:rsidRDefault="00347871" w:rsidP="00922253">
      <w:r>
        <w:t xml:space="preserve"> </w:t>
      </w:r>
    </w:p>
    <w:p w14:paraId="23DE1C86" w14:textId="77777777" w:rsidR="00347871" w:rsidRDefault="00347871" w:rsidP="00922253"/>
    <w:p w14:paraId="1AF901F2" w14:textId="77777777" w:rsidR="00347871" w:rsidRDefault="00347871" w:rsidP="00922253">
      <w:pPr>
        <w:pStyle w:val="Heading3"/>
      </w:pPr>
      <w:bookmarkStart w:id="291" w:name="_fd8627889bb18484d816f4230a0ac0fe"/>
      <w:bookmarkStart w:id="292" w:name="_Toc514933282"/>
      <w:r>
        <w:t>Class Benefit</w:t>
      </w:r>
      <w:bookmarkEnd w:id="291"/>
      <w:bookmarkEnd w:id="292"/>
      <w:r w:rsidRPr="003A31EC">
        <w:rPr>
          <w:rFonts w:cs="Arial"/>
        </w:rPr>
        <w:t xml:space="preserve"> </w:t>
      </w:r>
      <w:r>
        <w:rPr>
          <w:rFonts w:cs="Arial"/>
        </w:rPr>
        <w:fldChar w:fldCharType="begin"/>
      </w:r>
      <w:r>
        <w:instrText>XE"</w:instrText>
      </w:r>
      <w:r w:rsidRPr="00413D75">
        <w:rPr>
          <w:rFonts w:cs="Arial"/>
        </w:rPr>
        <w:instrText>Benefit</w:instrText>
      </w:r>
      <w:r>
        <w:instrText>"</w:instrText>
      </w:r>
      <w:r>
        <w:rPr>
          <w:rFonts w:cs="Arial"/>
        </w:rPr>
        <w:fldChar w:fldCharType="end"/>
      </w:r>
      <w:r w:rsidR="009E71B4">
        <w:rPr>
          <w:rFonts w:cs="Arial"/>
        </w:rPr>
        <w:t xml:space="preserve"> </w:t>
      </w:r>
    </w:p>
    <w:p w14:paraId="5DCC5C68" w14:textId="77777777" w:rsidR="00347871" w:rsidRDefault="00347871" w:rsidP="00922253">
      <w:r>
        <w:t>A benefit is a consequence of a situation having positive desirability.</w:t>
      </w:r>
    </w:p>
    <w:p w14:paraId="0401E42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79AE5B0" w14:textId="77777777" w:rsidR="00347871" w:rsidRDefault="006B5780" w:rsidP="00922253">
      <w:pPr>
        <w:ind w:left="360"/>
      </w:pPr>
      <w:hyperlink w:anchor="_9bf67544840a1cd6396f28cc292e3ca0" w:history="1">
        <w:r w:rsidR="00347871">
          <w:rPr>
            <w:rStyle w:val="Hyperlink"/>
          </w:rPr>
          <w:t>Consequence</w:t>
        </w:r>
      </w:hyperlink>
    </w:p>
    <w:p w14:paraId="6C6A873F" w14:textId="77777777" w:rsidR="00347871" w:rsidRDefault="00347871" w:rsidP="00922253"/>
    <w:p w14:paraId="4DD374D2" w14:textId="77777777" w:rsidR="00347871" w:rsidRDefault="00347871" w:rsidP="00922253">
      <w:pPr>
        <w:pStyle w:val="Heading3"/>
      </w:pPr>
      <w:bookmarkStart w:id="293" w:name="_9bf67544840a1cd6396f28cc292e3ca0"/>
      <w:bookmarkStart w:id="294" w:name="_Toc514933283"/>
      <w:r>
        <w:lastRenderedPageBreak/>
        <w:t>Class Consequence</w:t>
      </w:r>
      <w:bookmarkEnd w:id="293"/>
      <w:bookmarkEnd w:id="294"/>
      <w:r w:rsidRPr="003A31EC">
        <w:rPr>
          <w:rFonts w:cs="Arial"/>
        </w:rPr>
        <w:t xml:space="preserve"> </w:t>
      </w:r>
      <w:r>
        <w:rPr>
          <w:rFonts w:cs="Arial"/>
        </w:rPr>
        <w:fldChar w:fldCharType="begin"/>
      </w:r>
      <w:r>
        <w:instrText>XE"</w:instrText>
      </w:r>
      <w:r w:rsidRPr="00413D75">
        <w:rPr>
          <w:rFonts w:cs="Arial"/>
        </w:rPr>
        <w:instrText>Consequence</w:instrText>
      </w:r>
      <w:r>
        <w:instrText>"</w:instrText>
      </w:r>
      <w:r>
        <w:rPr>
          <w:rFonts w:cs="Arial"/>
        </w:rPr>
        <w:fldChar w:fldCharType="end"/>
      </w:r>
      <w:r w:rsidR="009E71B4">
        <w:rPr>
          <w:rFonts w:cs="Arial"/>
        </w:rPr>
        <w:t xml:space="preserve"> </w:t>
      </w:r>
    </w:p>
    <w:p w14:paraId="44357CB9" w14:textId="77777777" w:rsidR="00347871" w:rsidRDefault="00347871" w:rsidP="00922253">
      <w:r>
        <w:t>A consequence or impact of the outcome of a situation affecting objectives of a stakeholder.</w:t>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14:paraId="52FE9647" w14:textId="77777777" w:rsidR="00347871" w:rsidRDefault="00096C86" w:rsidP="00922253">
      <w:pPr>
        <w:jc w:val="center"/>
      </w:pPr>
      <w:r w:rsidRPr="006D2E0C">
        <w:rPr>
          <w:noProof/>
        </w:rPr>
        <w:pict w14:anchorId="0E0E394E">
          <v:shape id="Picture -717701422.emf" o:spid="_x0000_i1676" type="#_x0000_t75" alt="-717701422.emf" style="width:487.2pt;height:259.8pt;visibility:visible;mso-wrap-style:square">
            <v:imagedata r:id="rId67" o:title="-717701422"/>
          </v:shape>
        </w:pict>
      </w:r>
    </w:p>
    <w:p w14:paraId="0BD8102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Impact Detail</w:t>
      </w:r>
    </w:p>
    <w:p w14:paraId="7AF0E41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66B0F1D" w14:textId="77777777" w:rsidR="00347871" w:rsidRDefault="006B5780" w:rsidP="00922253">
      <w:pPr>
        <w:ind w:left="360"/>
      </w:pPr>
      <w:hyperlink w:anchor="_8c517cf1950741c0f89edebf828214cc" w:history="1">
        <w:r w:rsidR="00347871">
          <w:rPr>
            <w:rStyle w:val="Hyperlink"/>
          </w:rPr>
          <w:t>Situation</w:t>
        </w:r>
      </w:hyperlink>
    </w:p>
    <w:p w14:paraId="542F8D6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F504EEE" w14:textId="77777777" w:rsidR="00347871" w:rsidRDefault="00096C86" w:rsidP="00922253">
      <w:pPr>
        <w:pStyle w:val="BodyText2"/>
        <w:spacing w:after="0" w:line="240" w:lineRule="auto"/>
      </w:pPr>
      <w:r w:rsidRPr="006D2E0C">
        <w:rPr>
          <w:noProof/>
        </w:rPr>
        <w:pict w14:anchorId="52B92300">
          <v:shape id="_x0000_i1675" type="#_x0000_t75" alt="-1225210285.emf" style="width:12pt;height:12pt;visibility:visible;mso-wrap-style:square">
            <v:imagedata r:id="rId22" o:title="-1225210285"/>
          </v:shape>
        </w:pict>
      </w:r>
      <w:r w:rsidR="00347871">
        <w:t xml:space="preserve"> degree of affect</w:t>
      </w:r>
      <w:r w:rsidR="00347871">
        <w:rPr>
          <w:rFonts w:cs="Arial"/>
        </w:rPr>
        <w:fldChar w:fldCharType="begin"/>
      </w:r>
      <w:r w:rsidR="00347871">
        <w:instrText>XE"</w:instrText>
      </w:r>
      <w:r w:rsidR="00347871" w:rsidRPr="00413D75">
        <w:rPr>
          <w:rFonts w:cs="Arial"/>
        </w:rPr>
        <w:instrText>degree of affect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06F0E83E" w14:textId="77777777" w:rsidR="00347871" w:rsidRDefault="00347871" w:rsidP="00922253">
      <w:pPr>
        <w:pStyle w:val="BodyText"/>
        <w:spacing w:before="0" w:after="120"/>
      </w:pPr>
      <w:r>
        <w:t>A metric for how much the consequence affects an objective - a measure of harm or benefit.</w:t>
      </w:r>
    </w:p>
    <w:p w14:paraId="630A3597" w14:textId="77777777" w:rsidR="00347871" w:rsidRDefault="00096C86" w:rsidP="00922253">
      <w:pPr>
        <w:pStyle w:val="BodyText2"/>
        <w:spacing w:after="0" w:line="240" w:lineRule="auto"/>
      </w:pPr>
      <w:r w:rsidRPr="006D2E0C">
        <w:rPr>
          <w:noProof/>
        </w:rPr>
        <w:pict w14:anchorId="2380A3A6">
          <v:shape id="_x0000_i1674" type="#_x0000_t75" alt="-1225210285.emf" style="width:12pt;height:12pt;visibility:visible;mso-wrap-style:square">
            <v:imagedata r:id="rId22" o:title="-1225210285"/>
          </v:shape>
        </w:pict>
      </w:r>
      <w:r w:rsidR="00347871">
        <w:t xml:space="preserve"> desirability</w:t>
      </w:r>
      <w:r w:rsidR="00347871">
        <w:rPr>
          <w:rFonts w:cs="Arial"/>
        </w:rPr>
        <w:fldChar w:fldCharType="begin"/>
      </w:r>
      <w:r w:rsidR="00347871">
        <w:instrText>XE"</w:instrText>
      </w:r>
      <w:r w:rsidR="00347871" w:rsidRPr="00413D75">
        <w:rPr>
          <w:rFonts w:cs="Arial"/>
        </w:rPr>
        <w:instrText>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19B6BBFF" w14:textId="77777777" w:rsidR="00347871" w:rsidRDefault="00347871" w:rsidP="00922253">
      <w:pPr>
        <w:pStyle w:val="BodyText"/>
        <w:spacing w:before="0" w:after="120"/>
      </w:pPr>
      <w:r>
        <w:t>A metric describing the desirability of an impact. May be positive or negative where positive is desirable and negative is undesirable.</w:t>
      </w:r>
    </w:p>
    <w:p w14:paraId="1256ECD2" w14:textId="77777777" w:rsidR="00347871" w:rsidRDefault="00096C86" w:rsidP="00922253">
      <w:pPr>
        <w:pStyle w:val="BodyText2"/>
        <w:spacing w:after="0" w:line="240" w:lineRule="auto"/>
      </w:pPr>
      <w:r w:rsidRPr="006D2E0C">
        <w:rPr>
          <w:noProof/>
        </w:rPr>
        <w:pict w14:anchorId="1912D952">
          <v:shape id="_x0000_i1673" type="#_x0000_t75" alt="-1225210285.emf" style="width:12pt;height:12pt;visibility:visible;mso-wrap-style:square">
            <v:imagedata r:id="rId22" o:title="-1225210285"/>
          </v:shape>
        </w:pict>
      </w:r>
      <w:r w:rsidR="00347871">
        <w:t xml:space="preserve"> impact measure</w:t>
      </w:r>
      <w:r w:rsidR="00347871">
        <w:rPr>
          <w:rFonts w:cs="Arial"/>
        </w:rPr>
        <w:fldChar w:fldCharType="begin"/>
      </w:r>
      <w:r w:rsidR="00347871">
        <w:instrText>XE"</w:instrText>
      </w:r>
      <w:r w:rsidR="00347871" w:rsidRPr="00413D75">
        <w:rPr>
          <w:rFonts w:cs="Arial"/>
        </w:rPr>
        <w:instrText>impact measure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2BC7FD32" w14:textId="77777777" w:rsidR="00347871" w:rsidRDefault="00347871" w:rsidP="00922253">
      <w:pPr>
        <w:pStyle w:val="BodyText"/>
        <w:spacing w:before="0" w:after="120"/>
      </w:pPr>
      <w:r>
        <w:t>A metric for impact where Impact = desirability * likelihood</w:t>
      </w:r>
    </w:p>
    <w:p w14:paraId="324936E4" w14:textId="77777777" w:rsidR="00347871" w:rsidRDefault="00347871" w:rsidP="00922253"/>
    <w:p w14:paraId="3DCB867F" w14:textId="77777777" w:rsidR="00347871" w:rsidRDefault="00347871" w:rsidP="00922253">
      <w:pPr>
        <w:pStyle w:val="Heading3"/>
      </w:pPr>
      <w:bookmarkStart w:id="295" w:name="_cacdb7f15f2656887bb31fc137562d0b"/>
      <w:bookmarkStart w:id="296" w:name="_Toc514933284"/>
      <w:r>
        <w:t>Association Class Consequence of Situation</w:t>
      </w:r>
      <w:bookmarkEnd w:id="295"/>
      <w:r w:rsidRPr="003A31EC">
        <w:rPr>
          <w:rFonts w:cs="Arial"/>
        </w:rPr>
        <w:t xml:space="preserve"> </w:t>
      </w:r>
      <w:r>
        <w:rPr>
          <w:rFonts w:cs="Arial"/>
        </w:rPr>
        <w:fldChar w:fldCharType="begin"/>
      </w:r>
      <w:r>
        <w:instrText>XE"</w:instrText>
      </w:r>
      <w:r w:rsidRPr="00413D75">
        <w:rPr>
          <w:rFonts w:cs="Arial"/>
        </w:rPr>
        <w:instrText>Consequence of Situation</w:instrText>
      </w:r>
      <w:r>
        <w:instrText>"</w:instrText>
      </w:r>
      <w:r>
        <w:rPr>
          <w:rFonts w:cs="Arial"/>
        </w:rPr>
        <w:fldChar w:fldCharType="end"/>
      </w:r>
      <w:r w:rsidR="009E71B4">
        <w:rPr>
          <w:rFonts w:cs="Arial"/>
        </w:rPr>
        <w:t xml:space="preserve"> </w:t>
      </w:r>
      <w:r w:rsidR="006F72CA">
        <w:rPr>
          <w:rFonts w:cs="Arial"/>
        </w:rPr>
        <w:t>&lt;&lt;Relationship&gt;&gt;</w:t>
      </w:r>
      <w:bookmarkEnd w:id="296"/>
    </w:p>
    <w:p w14:paraId="43F37C6B" w14:textId="77777777" w:rsidR="00347871" w:rsidRDefault="00347871" w:rsidP="00922253">
      <w:r>
        <w:t>Impact of a situation - its affect on the objectives of stakeholders.</w:t>
      </w:r>
    </w:p>
    <w:p w14:paraId="6EF8FD3E" w14:textId="77777777" w:rsidR="00347871" w:rsidRDefault="00096C86" w:rsidP="00922253">
      <w:pPr>
        <w:jc w:val="center"/>
      </w:pPr>
      <w:r w:rsidRPr="006D2E0C">
        <w:rPr>
          <w:noProof/>
        </w:rPr>
        <w:lastRenderedPageBreak/>
        <w:pict w14:anchorId="0327D33E">
          <v:shape id="Picture 2050931076.emf" o:spid="_x0000_i1672" type="#_x0000_t75" alt="2050931076.emf" style="width:484.2pt;height:208.8pt;visibility:visible;mso-wrap-style:square">
            <v:imagedata r:id="rId68" o:title="2050931076"/>
          </v:shape>
        </w:pict>
      </w:r>
    </w:p>
    <w:p w14:paraId="611834B3"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Consequence of Situation</w:t>
      </w:r>
    </w:p>
    <w:p w14:paraId="78AA968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35EDC7E" w14:textId="77777777" w:rsidR="00347871" w:rsidRDefault="006B5780" w:rsidP="00922253">
      <w:pPr>
        <w:ind w:left="360"/>
      </w:pPr>
      <w:hyperlink w:anchor="_8f79ff9a9d6d601e416cea95750422fe" w:history="1">
        <w:r w:rsidR="00347871">
          <w:rPr>
            <w:rStyle w:val="Hyperlink"/>
          </w:rPr>
          <w:t>Cause and Effect</w:t>
        </w:r>
      </w:hyperlink>
    </w:p>
    <w:p w14:paraId="293DA10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C570F17" w14:textId="77777777" w:rsidR="00347871" w:rsidRDefault="00096C86" w:rsidP="00922253">
      <w:pPr>
        <w:ind w:firstLine="720"/>
      </w:pPr>
      <w:r w:rsidRPr="006D2E0C">
        <w:rPr>
          <w:noProof/>
        </w:rPr>
        <w:pict w14:anchorId="29DFAAB2">
          <v:shape id="_x0000_i1671" type="#_x0000_t75" alt="-2119250718.emf" style="width:12pt;height:12pt;visibility:visible;mso-wrap-style:square">
            <v:imagedata r:id="rId16" o:title="-2119250718"/>
          </v:shape>
        </w:pict>
      </w:r>
      <w:r w:rsidR="00347871">
        <w:t xml:space="preserve"> has consequence</w:t>
      </w:r>
      <w:r w:rsidR="00347871">
        <w:rPr>
          <w:rFonts w:cs="Arial"/>
        </w:rPr>
        <w:fldChar w:fldCharType="begin"/>
      </w:r>
      <w:r w:rsidR="00347871">
        <w:instrText>XE"</w:instrText>
      </w:r>
      <w:r w:rsidR="00347871" w:rsidRPr="00413D75">
        <w:rPr>
          <w:rFonts w:cs="Arial"/>
        </w:rPr>
        <w:instrText>has consequence</w:instrText>
      </w:r>
      <w:r w:rsidR="00347871">
        <w:instrText>"</w:instrText>
      </w:r>
      <w:r w:rsidR="00347871">
        <w:rPr>
          <w:rFonts w:cs="Arial"/>
        </w:rPr>
        <w:fldChar w:fldCharType="end"/>
      </w:r>
      <w:r w:rsidR="00347871">
        <w:t xml:space="preserve"> : </w:t>
      </w:r>
      <w:hyperlink w:anchor="_9bf67544840a1cd6396f28cc292e3ca0" w:history="1">
        <w:r w:rsidR="00347871">
          <w:rPr>
            <w:rStyle w:val="Hyperlink"/>
          </w:rPr>
          <w:t>Consequence</w:t>
        </w:r>
      </w:hyperlink>
      <w:r w:rsidR="00347871">
        <w:t xml:space="preserve"> [*] </w:t>
      </w:r>
    </w:p>
    <w:p w14:paraId="72EAA9C3" w14:textId="77777777" w:rsidR="00347871" w:rsidRDefault="00347871" w:rsidP="00922253">
      <w:pPr>
        <w:pStyle w:val="BodyText"/>
        <w:spacing w:before="60" w:after="120"/>
        <w:ind w:firstLine="720"/>
      </w:pPr>
      <w:r>
        <w:t>A consequence of a situation that impacts the objectives of a stakeholder.</w:t>
      </w:r>
    </w:p>
    <w:p w14:paraId="2F7F97D3" w14:textId="77777777" w:rsidR="00347871" w:rsidRDefault="00096C86" w:rsidP="00922253">
      <w:pPr>
        <w:ind w:firstLine="720"/>
      </w:pPr>
      <w:r w:rsidRPr="006D2E0C">
        <w:rPr>
          <w:noProof/>
        </w:rPr>
        <w:pict w14:anchorId="04A438D9">
          <v:shape id="_x0000_i1670" type="#_x0000_t75" alt="-2119250718.emf" style="width:12pt;height:12pt;visibility:visible;mso-wrap-style:square">
            <v:imagedata r:id="rId16" o:title="-2119250718"/>
          </v:shape>
        </w:pict>
      </w:r>
      <w:r w:rsidR="00347871">
        <w:t xml:space="preserve"> results from</w:t>
      </w:r>
      <w:r w:rsidR="00347871">
        <w:rPr>
          <w:rFonts w:cs="Arial"/>
        </w:rPr>
        <w:fldChar w:fldCharType="begin"/>
      </w:r>
      <w:r w:rsidR="00347871">
        <w:instrText>XE"</w:instrText>
      </w:r>
      <w:r w:rsidR="00347871" w:rsidRPr="00413D75">
        <w:rPr>
          <w:rFonts w:cs="Arial"/>
        </w:rPr>
        <w:instrText>results from</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14:paraId="4CF04867" w14:textId="77777777" w:rsidR="00347871" w:rsidRDefault="00347871" w:rsidP="00922253">
      <w:pPr>
        <w:pStyle w:val="BodyText"/>
        <w:spacing w:before="60" w:after="120"/>
        <w:ind w:firstLine="720"/>
      </w:pPr>
      <w:r>
        <w:t>Situation causing an impact..</w:t>
      </w:r>
    </w:p>
    <w:p w14:paraId="39166D96" w14:textId="77777777" w:rsidR="00347871" w:rsidRDefault="00347871" w:rsidP="00922253"/>
    <w:p w14:paraId="2C76E8FD" w14:textId="77777777" w:rsidR="00347871" w:rsidRDefault="00347871" w:rsidP="00922253">
      <w:pPr>
        <w:pStyle w:val="Heading3"/>
      </w:pPr>
      <w:bookmarkStart w:id="297" w:name="_307f4f4f5a8ca8e147619d25a32c9000"/>
      <w:bookmarkStart w:id="298" w:name="_Toc514933285"/>
      <w:r>
        <w:t>Class Desirability Assessment</w:t>
      </w:r>
      <w:bookmarkEnd w:id="297"/>
      <w:bookmarkEnd w:id="298"/>
      <w:r w:rsidRPr="003A31EC">
        <w:rPr>
          <w:rFonts w:cs="Arial"/>
        </w:rPr>
        <w:t xml:space="preserve"> </w:t>
      </w:r>
      <w:r>
        <w:rPr>
          <w:rFonts w:cs="Arial"/>
        </w:rPr>
        <w:fldChar w:fldCharType="begin"/>
      </w:r>
      <w:r>
        <w:instrText>XE"</w:instrText>
      </w:r>
      <w:r w:rsidRPr="00413D75">
        <w:rPr>
          <w:rFonts w:cs="Arial"/>
        </w:rPr>
        <w:instrText>Desirability Assessment</w:instrText>
      </w:r>
      <w:r>
        <w:instrText>"</w:instrText>
      </w:r>
      <w:r>
        <w:rPr>
          <w:rFonts w:cs="Arial"/>
        </w:rPr>
        <w:fldChar w:fldCharType="end"/>
      </w:r>
      <w:r w:rsidR="009E71B4">
        <w:rPr>
          <w:rFonts w:cs="Arial"/>
        </w:rPr>
        <w:t xml:space="preserve"> </w:t>
      </w:r>
    </w:p>
    <w:p w14:paraId="68D4EF0D" w14:textId="77777777" w:rsidR="00347871" w:rsidRDefault="00347871" w:rsidP="00922253">
      <w:r>
        <w:t>Desirability measure of a situation. The context of the desirability  can be the specific stakeholder desirability relation or a classification of a situation in a context, such as an undesirable situation.</w:t>
      </w:r>
      <w:r>
        <w:br/>
        <w:t>Desirability may be computed by aggregating the impact of a situation on stakeholders but the specific calculation is not specified in the standard.</w:t>
      </w:r>
      <w:r>
        <w:br/>
        <w:t>A positive desirability is an opportunity; a negative desirability is a danger.</w:t>
      </w:r>
      <w:r>
        <w:br/>
        <w:t>When the stakeholder desirability of a situation to a stakeholder has net harm, that harm may be identified as a risk. S</w:t>
      </w:r>
    </w:p>
    <w:p w14:paraId="4BE3A7F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7AF1A7F" w14:textId="77777777" w:rsidR="00347871" w:rsidRDefault="006B5780" w:rsidP="00922253">
      <w:pPr>
        <w:ind w:left="360"/>
      </w:pPr>
      <w:hyperlink w:anchor="_810fb326e2f925bfeb5f8b116e81bd0d" w:history="1">
        <w:r w:rsidR="00347871">
          <w:rPr>
            <w:rStyle w:val="Hyperlink"/>
          </w:rPr>
          <w:t>Assessment</w:t>
        </w:r>
      </w:hyperlink>
    </w:p>
    <w:p w14:paraId="139878B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B5AF032" w14:textId="77777777" w:rsidR="00347871" w:rsidRDefault="00096C86" w:rsidP="00922253">
      <w:pPr>
        <w:pStyle w:val="BodyText2"/>
        <w:spacing w:after="0" w:line="240" w:lineRule="auto"/>
      </w:pPr>
      <w:r w:rsidRPr="006D2E0C">
        <w:rPr>
          <w:noProof/>
        </w:rPr>
        <w:pict w14:anchorId="2B25A092">
          <v:shape id="_x0000_i1669" type="#_x0000_t75" alt="-1225210285.emf" style="width:12pt;height:12pt;visibility:visible;mso-wrap-style:square">
            <v:imagedata r:id="rId22" o:title="-1225210285"/>
          </v:shape>
        </w:pict>
      </w:r>
      <w:r w:rsidR="00347871">
        <w:t xml:space="preserve"> net desirability</w:t>
      </w:r>
      <w:r w:rsidR="00347871">
        <w:rPr>
          <w:rFonts w:cs="Arial"/>
        </w:rPr>
        <w:fldChar w:fldCharType="begin"/>
      </w:r>
      <w:r w:rsidR="00347871">
        <w:instrText>XE"</w:instrText>
      </w:r>
      <w:r w:rsidR="00347871" w:rsidRPr="00413D75">
        <w:rPr>
          <w:rFonts w:cs="Arial"/>
        </w:rPr>
        <w:instrText>net 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4ABD9C75" w14:textId="77777777" w:rsidR="00347871" w:rsidRDefault="00347871" w:rsidP="00922253">
      <w:pPr>
        <w:pStyle w:val="BodyText"/>
        <w:spacing w:before="0" w:after="120"/>
      </w:pPr>
      <w:r>
        <w:t>A metric representing the aggregation of the impact of all consequences of a situation for a stakeholder. (net benefit - net risk)</w:t>
      </w:r>
      <w:r>
        <w:br/>
      </w:r>
    </w:p>
    <w:p w14:paraId="67281CBA" w14:textId="77777777" w:rsidR="00347871" w:rsidRDefault="00096C86" w:rsidP="00922253">
      <w:pPr>
        <w:pStyle w:val="BodyText2"/>
        <w:spacing w:after="0" w:line="240" w:lineRule="auto"/>
      </w:pPr>
      <w:r w:rsidRPr="006D2E0C">
        <w:rPr>
          <w:noProof/>
        </w:rPr>
        <w:pict w14:anchorId="5D8DBC4E">
          <v:shape id="_x0000_i1668" type="#_x0000_t75" alt="-1225210285.emf" style="width:12pt;height:12pt;visibility:visible;mso-wrap-style:square">
            <v:imagedata r:id="rId22" o:title="-1225210285"/>
          </v:shape>
        </w:pict>
      </w:r>
      <w:r w:rsidR="00347871">
        <w:t xml:space="preserve"> net severity</w:t>
      </w:r>
      <w:r w:rsidR="00347871">
        <w:rPr>
          <w:rFonts w:cs="Arial"/>
        </w:rPr>
        <w:fldChar w:fldCharType="begin"/>
      </w:r>
      <w:r w:rsidR="00347871">
        <w:instrText>XE"</w:instrText>
      </w:r>
      <w:r w:rsidR="00347871" w:rsidRPr="00413D75">
        <w:rPr>
          <w:rFonts w:cs="Arial"/>
        </w:rPr>
        <w:instrText>net 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08E2FED0" w14:textId="77777777" w:rsidR="00347871" w:rsidRDefault="00347871" w:rsidP="00922253">
      <w:pPr>
        <w:pStyle w:val="BodyText"/>
        <w:spacing w:before="0" w:after="120"/>
      </w:pPr>
      <w:r>
        <w:t xml:space="preserve">The aggregation of the impact of all detriments (negative consequences) of a situation for a stakeholder. </w:t>
      </w:r>
    </w:p>
    <w:p w14:paraId="075632FB" w14:textId="77777777" w:rsidR="00347871" w:rsidRDefault="00096C86" w:rsidP="00922253">
      <w:pPr>
        <w:pStyle w:val="BodyText2"/>
        <w:spacing w:after="0" w:line="240" w:lineRule="auto"/>
      </w:pPr>
      <w:r w:rsidRPr="006D2E0C">
        <w:rPr>
          <w:noProof/>
        </w:rPr>
        <w:pict w14:anchorId="217DF02D">
          <v:shape id="_x0000_i1667" type="#_x0000_t75" alt="-1225210285.emf" style="width:12pt;height:12pt;visibility:visible;mso-wrap-style:square">
            <v:imagedata r:id="rId22" o:title="-1225210285"/>
          </v:shape>
        </w:pict>
      </w:r>
      <w:r w:rsidR="00347871">
        <w:t xml:space="preserve"> net benefit</w:t>
      </w:r>
      <w:r w:rsidR="00347871">
        <w:rPr>
          <w:rFonts w:cs="Arial"/>
        </w:rPr>
        <w:fldChar w:fldCharType="begin"/>
      </w:r>
      <w:r w:rsidR="00347871">
        <w:instrText>XE"</w:instrText>
      </w:r>
      <w:r w:rsidR="00347871" w:rsidRPr="00413D75">
        <w:rPr>
          <w:rFonts w:cs="Arial"/>
        </w:rPr>
        <w:instrText>net benefit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10EE6A41" w14:textId="77777777" w:rsidR="00347871" w:rsidRDefault="00347871" w:rsidP="00922253">
      <w:pPr>
        <w:pStyle w:val="BodyText"/>
        <w:spacing w:before="0" w:after="120"/>
      </w:pPr>
      <w:r>
        <w:t xml:space="preserve">A metric representing the aggregation of the impact of all benefits (positive consequences) of a situation for a stakeholder. </w:t>
      </w:r>
    </w:p>
    <w:p w14:paraId="256EF364" w14:textId="77777777" w:rsidR="00347871" w:rsidRDefault="00096C86" w:rsidP="00922253">
      <w:pPr>
        <w:pStyle w:val="BodyText2"/>
        <w:spacing w:after="0" w:line="240" w:lineRule="auto"/>
      </w:pPr>
      <w:r w:rsidRPr="006D2E0C">
        <w:rPr>
          <w:noProof/>
        </w:rPr>
        <w:lastRenderedPageBreak/>
        <w:pict w14:anchorId="7773C124">
          <v:shape id="_x0000_i1666" type="#_x0000_t75" alt="-1225210285.emf" style="width:12pt;height:12pt;visibility:visible;mso-wrap-style:square">
            <v:imagedata r:id="rId22" o:title="-1225210285"/>
          </v:shape>
        </w:pict>
      </w:r>
      <w:r w:rsidR="00347871">
        <w:t xml:space="preserve"> net likelihood</w:t>
      </w:r>
      <w:r w:rsidR="00347871">
        <w:rPr>
          <w:rFonts w:cs="Arial"/>
        </w:rPr>
        <w:fldChar w:fldCharType="begin"/>
      </w:r>
      <w:r w:rsidR="00347871">
        <w:instrText>XE"</w:instrText>
      </w:r>
      <w:r w:rsidR="00347871" w:rsidRPr="00413D75">
        <w:rPr>
          <w:rFonts w:cs="Arial"/>
        </w:rPr>
        <w:instrText>net likelihood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2C7C0A83" w14:textId="77777777" w:rsidR="00347871" w:rsidRDefault="00347871" w:rsidP="00922253">
      <w:pPr>
        <w:pStyle w:val="BodyText"/>
        <w:spacing w:before="0" w:after="120"/>
      </w:pPr>
      <w:r>
        <w:t>The net sum of the likelihood of a situation or risk.</w:t>
      </w:r>
    </w:p>
    <w:p w14:paraId="2DAC0C7F" w14:textId="77777777" w:rsidR="00347871" w:rsidRDefault="00096C86" w:rsidP="00922253">
      <w:pPr>
        <w:pStyle w:val="BodyText2"/>
        <w:spacing w:after="0" w:line="240" w:lineRule="auto"/>
      </w:pPr>
      <w:r w:rsidRPr="006D2E0C">
        <w:rPr>
          <w:noProof/>
        </w:rPr>
        <w:pict w14:anchorId="2EC57744">
          <v:shape id="_x0000_i1665" type="#_x0000_t75" alt="-1225210285.emf" style="width:12pt;height:12pt;visibility:visible;mso-wrap-style:square">
            <v:imagedata r:id="rId22" o:title="-1225210285"/>
          </v:shape>
        </w:pict>
      </w:r>
      <w:r w:rsidR="00347871">
        <w:t xml:space="preserve"> net risk</w:t>
      </w:r>
      <w:r w:rsidR="00347871">
        <w:rPr>
          <w:rFonts w:cs="Arial"/>
        </w:rPr>
        <w:fldChar w:fldCharType="begin"/>
      </w:r>
      <w:r w:rsidR="00347871">
        <w:instrText>XE"</w:instrText>
      </w:r>
      <w:r w:rsidR="00347871" w:rsidRPr="00413D75">
        <w:rPr>
          <w:rFonts w:cs="Arial"/>
        </w:rPr>
        <w:instrText>net risk</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3C6833DC" w14:textId="77777777" w:rsidR="00347871" w:rsidRDefault="00347871" w:rsidP="00922253">
      <w:pPr>
        <w:pStyle w:val="BodyText"/>
        <w:spacing w:before="0" w:after="120"/>
      </w:pPr>
      <w:r>
        <w:t>A metric representing the aggregation of risk metrics computed as likelihood*impact.</w:t>
      </w:r>
    </w:p>
    <w:p w14:paraId="049A62F5" w14:textId="77777777" w:rsidR="00347871" w:rsidRDefault="00347871" w:rsidP="00922253"/>
    <w:p w14:paraId="31D2F0ED" w14:textId="77777777" w:rsidR="00347871" w:rsidRDefault="00347871" w:rsidP="00922253">
      <w:pPr>
        <w:pStyle w:val="Heading3"/>
      </w:pPr>
      <w:bookmarkStart w:id="299" w:name="_5cb707f0e4b55ba1e0378efebf7dcea9"/>
      <w:bookmarkStart w:id="300" w:name="_Toc514933286"/>
      <w:r>
        <w:t>Class Means</w:t>
      </w:r>
      <w:bookmarkEnd w:id="299"/>
      <w:r w:rsidRPr="003A31EC">
        <w:rPr>
          <w:rFonts w:cs="Arial"/>
        </w:rPr>
        <w:t xml:space="preserve"> </w:t>
      </w:r>
      <w:r>
        <w:rPr>
          <w:rFonts w:cs="Arial"/>
        </w:rPr>
        <w:fldChar w:fldCharType="begin"/>
      </w:r>
      <w:r>
        <w:instrText>XE"</w:instrText>
      </w:r>
      <w:r w:rsidRPr="00413D75">
        <w:rPr>
          <w:rFonts w:cs="Arial"/>
        </w:rPr>
        <w:instrText>Means</w:instrText>
      </w:r>
      <w:r>
        <w:instrText>"</w:instrText>
      </w:r>
      <w:r>
        <w:rPr>
          <w:rFonts w:cs="Arial"/>
        </w:rPr>
        <w:fldChar w:fldCharType="end"/>
      </w:r>
      <w:r w:rsidR="009E71B4">
        <w:rPr>
          <w:rFonts w:cs="Arial"/>
        </w:rPr>
        <w:t xml:space="preserve"> </w:t>
      </w:r>
      <w:r w:rsidR="006F72CA">
        <w:rPr>
          <w:rFonts w:cs="Arial"/>
        </w:rPr>
        <w:t>&lt;&lt;Role&gt;&gt;</w:t>
      </w:r>
      <w:bookmarkEnd w:id="300"/>
    </w:p>
    <w:p w14:paraId="0471761D" w14:textId="77777777" w:rsidR="00347871" w:rsidRDefault="00347871" w:rsidP="00922253">
      <w:r>
        <w:t xml:space="preserve">[BMM] A means represents any device, capability, regime, technique, restriction, agency, instrument, or method that may be called upon, activated, or enforced to achieve Ends. </w:t>
      </w:r>
    </w:p>
    <w:p w14:paraId="0FCCEAF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35FA515" w14:textId="77777777" w:rsidR="00347871" w:rsidRDefault="006B5780" w:rsidP="00922253">
      <w:pPr>
        <w:ind w:left="360"/>
      </w:pPr>
      <w:hyperlink w:anchor="_eb8398b5a178c638b98597120ec51c4d" w:history="1">
        <w:r w:rsidR="00347871">
          <w:rPr>
            <w:rStyle w:val="Hyperlink"/>
          </w:rPr>
          <w:t>Entity</w:t>
        </w:r>
      </w:hyperlink>
    </w:p>
    <w:p w14:paraId="474CE0CF" w14:textId="77777777" w:rsidR="00347871" w:rsidRDefault="00347871" w:rsidP="00922253"/>
    <w:p w14:paraId="6B59384B" w14:textId="77777777" w:rsidR="00347871" w:rsidRDefault="00347871" w:rsidP="00922253">
      <w:pPr>
        <w:pStyle w:val="Heading3"/>
      </w:pPr>
      <w:bookmarkStart w:id="301" w:name="_4a0657d6187a10b8b69d14eb0dbed161"/>
      <w:bookmarkStart w:id="302" w:name="_Toc514933287"/>
      <w:r>
        <w:t>Association Class Means To End</w:t>
      </w:r>
      <w:bookmarkEnd w:id="301"/>
      <w:r w:rsidRPr="003A31EC">
        <w:rPr>
          <w:rFonts w:cs="Arial"/>
        </w:rPr>
        <w:t xml:space="preserve"> </w:t>
      </w:r>
      <w:r>
        <w:rPr>
          <w:rFonts w:cs="Arial"/>
        </w:rPr>
        <w:fldChar w:fldCharType="begin"/>
      </w:r>
      <w:r>
        <w:instrText>XE"</w:instrText>
      </w:r>
      <w:r w:rsidRPr="00413D75">
        <w:rPr>
          <w:rFonts w:cs="Arial"/>
        </w:rPr>
        <w:instrText>Means To End</w:instrText>
      </w:r>
      <w:r>
        <w:instrText>"</w:instrText>
      </w:r>
      <w:r>
        <w:rPr>
          <w:rFonts w:cs="Arial"/>
        </w:rPr>
        <w:fldChar w:fldCharType="end"/>
      </w:r>
      <w:r w:rsidR="009E71B4">
        <w:rPr>
          <w:rFonts w:cs="Arial"/>
        </w:rPr>
        <w:t xml:space="preserve"> </w:t>
      </w:r>
      <w:r w:rsidR="006F72CA">
        <w:rPr>
          <w:rFonts w:cs="Arial"/>
        </w:rPr>
        <w:t>&lt;&lt;Relationship&gt;&gt;</w:t>
      </w:r>
      <w:bookmarkEnd w:id="302"/>
    </w:p>
    <w:p w14:paraId="58D17FF1" w14:textId="77777777" w:rsidR="00347871" w:rsidRDefault="00347871" w:rsidP="00922253">
      <w:r>
        <w:t>The relation between a means and an objective such that the means supports the objective.</w:t>
      </w:r>
      <w:r>
        <w:br/>
        <w:t>[BMM] means is impacted by influencer</w:t>
      </w:r>
    </w:p>
    <w:p w14:paraId="78263390" w14:textId="77777777" w:rsidR="00347871" w:rsidRDefault="00096C86" w:rsidP="00922253">
      <w:pPr>
        <w:jc w:val="center"/>
      </w:pPr>
      <w:r w:rsidRPr="006D2E0C">
        <w:rPr>
          <w:noProof/>
        </w:rPr>
        <w:pict w14:anchorId="687D48D6">
          <v:shape id="Picture -158023075.emf" o:spid="_x0000_i1664" type="#_x0000_t75" alt="-158023075.emf" style="width:428.4pt;height:233.4pt;visibility:visible;mso-wrap-style:square">
            <v:imagedata r:id="rId69" o:title="-158023075"/>
          </v:shape>
        </w:pict>
      </w:r>
    </w:p>
    <w:p w14:paraId="6C95148B"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Means To End</w:t>
      </w:r>
    </w:p>
    <w:p w14:paraId="2E4214C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824E380" w14:textId="77777777" w:rsidR="00347871" w:rsidRDefault="006B5780" w:rsidP="00922253">
      <w:pPr>
        <w:ind w:left="360"/>
      </w:pPr>
      <w:hyperlink w:anchor="_e33780607cd553fb55b8907600848b66" w:history="1">
        <w:r w:rsidR="00347871">
          <w:rPr>
            <w:rStyle w:val="Hyperlink"/>
          </w:rPr>
          <w:t>Impact</w:t>
        </w:r>
      </w:hyperlink>
    </w:p>
    <w:p w14:paraId="7A3875F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6312AE71" w14:textId="77777777" w:rsidR="00347871" w:rsidRDefault="00096C86" w:rsidP="00922253">
      <w:pPr>
        <w:ind w:firstLine="720"/>
      </w:pPr>
      <w:r w:rsidRPr="006D2E0C">
        <w:rPr>
          <w:noProof/>
        </w:rPr>
        <w:pict w14:anchorId="2960317B">
          <v:shape id="_x0000_i1663" type="#_x0000_t75" alt="-2119250718.emf" style="width:12pt;height:12pt;visibility:visible;mso-wrap-style:square">
            <v:imagedata r:id="rId16" o:title="-2119250718"/>
          </v:shape>
        </w:pict>
      </w:r>
      <w:r w:rsidR="00347871">
        <w:t xml:space="preserve"> achieves</w:t>
      </w:r>
      <w:r w:rsidR="00347871">
        <w:rPr>
          <w:rFonts w:cs="Arial"/>
        </w:rPr>
        <w:fldChar w:fldCharType="begin"/>
      </w:r>
      <w:r w:rsidR="00347871">
        <w:instrText>XE"</w:instrText>
      </w:r>
      <w:r w:rsidR="00347871" w:rsidRPr="00413D75">
        <w:rPr>
          <w:rFonts w:cs="Arial"/>
        </w:rPr>
        <w:instrText>achieves</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14:paraId="5EBB0EEC" w14:textId="77777777" w:rsidR="00347871" w:rsidRDefault="00347871" w:rsidP="00922253">
      <w:pPr>
        <w:pStyle w:val="BodyText"/>
        <w:spacing w:before="60" w:after="120"/>
        <w:ind w:firstLine="720"/>
      </w:pPr>
      <w:r>
        <w:t>Objectives supported by a means.</w:t>
      </w:r>
    </w:p>
    <w:p w14:paraId="493866D3" w14:textId="77777777" w:rsidR="00347871" w:rsidRDefault="00096C86" w:rsidP="00922253">
      <w:pPr>
        <w:ind w:firstLine="720"/>
      </w:pPr>
      <w:r w:rsidRPr="006D2E0C">
        <w:rPr>
          <w:noProof/>
        </w:rPr>
        <w:pict w14:anchorId="6A56F933">
          <v:shape id="_x0000_i1662" type="#_x0000_t75" alt="-2119250718.emf" style="width:12pt;height:12pt;visibility:visible;mso-wrap-style:square">
            <v:imagedata r:id="rId16" o:title="-2119250718"/>
          </v:shape>
        </w:pict>
      </w:r>
      <w:r w:rsidR="00347871">
        <w:t xml:space="preserve"> realized by</w:t>
      </w:r>
      <w:r w:rsidR="00347871">
        <w:rPr>
          <w:rFonts w:cs="Arial"/>
        </w:rPr>
        <w:fldChar w:fldCharType="begin"/>
      </w:r>
      <w:r w:rsidR="00347871">
        <w:instrText>XE"</w:instrText>
      </w:r>
      <w:r w:rsidR="00347871" w:rsidRPr="00413D75">
        <w:rPr>
          <w:rFonts w:cs="Arial"/>
        </w:rPr>
        <w:instrText>realized by</w:instrText>
      </w:r>
      <w:r w:rsidR="00347871">
        <w:instrText>"</w:instrText>
      </w:r>
      <w:r w:rsidR="00347871">
        <w:rPr>
          <w:rFonts w:cs="Arial"/>
        </w:rPr>
        <w:fldChar w:fldCharType="end"/>
      </w:r>
      <w:r w:rsidR="00347871">
        <w:t xml:space="preserve"> : </w:t>
      </w:r>
      <w:hyperlink w:anchor="_5cb707f0e4b55ba1e0378efebf7dcea9" w:history="1">
        <w:r w:rsidR="00347871">
          <w:rPr>
            <w:rStyle w:val="Hyperlink"/>
          </w:rPr>
          <w:t>Means</w:t>
        </w:r>
      </w:hyperlink>
      <w:r w:rsidR="00347871">
        <w:t xml:space="preserve"> [*] </w:t>
      </w:r>
    </w:p>
    <w:p w14:paraId="13CD867F" w14:textId="77777777" w:rsidR="00347871" w:rsidRDefault="00347871" w:rsidP="00922253">
      <w:pPr>
        <w:pStyle w:val="BodyText"/>
        <w:spacing w:before="60" w:after="120"/>
        <w:ind w:firstLine="720"/>
      </w:pPr>
      <w:r>
        <w:t>Means that serves to meet an objective.</w:t>
      </w:r>
    </w:p>
    <w:p w14:paraId="4EAD6172" w14:textId="77777777" w:rsidR="00347871" w:rsidRDefault="00347871" w:rsidP="00922253"/>
    <w:p w14:paraId="6C802BCD" w14:textId="77777777" w:rsidR="00347871" w:rsidRDefault="00347871" w:rsidP="00922253">
      <w:pPr>
        <w:pStyle w:val="Heading3"/>
      </w:pPr>
      <w:bookmarkStart w:id="303" w:name="_1a3b26382bc038a9cd845e258d24db0f"/>
      <w:bookmarkStart w:id="304" w:name="_Toc514933288"/>
      <w:r>
        <w:lastRenderedPageBreak/>
        <w:t>Class Objective</w:t>
      </w:r>
      <w:bookmarkEnd w:id="303"/>
      <w:bookmarkEnd w:id="304"/>
      <w:r w:rsidRPr="003A31EC">
        <w:rPr>
          <w:rFonts w:cs="Arial"/>
        </w:rPr>
        <w:t xml:space="preserve"> </w:t>
      </w:r>
      <w:r>
        <w:rPr>
          <w:rFonts w:cs="Arial"/>
        </w:rPr>
        <w:fldChar w:fldCharType="begin"/>
      </w:r>
      <w:r>
        <w:instrText>XE"</w:instrText>
      </w:r>
      <w:r w:rsidRPr="00413D75">
        <w:rPr>
          <w:rFonts w:cs="Arial"/>
        </w:rPr>
        <w:instrText>Objective</w:instrText>
      </w:r>
      <w:r>
        <w:instrText>"</w:instrText>
      </w:r>
      <w:r>
        <w:rPr>
          <w:rFonts w:cs="Arial"/>
        </w:rPr>
        <w:fldChar w:fldCharType="end"/>
      </w:r>
      <w:r w:rsidR="009E71B4">
        <w:rPr>
          <w:rFonts w:cs="Arial"/>
        </w:rPr>
        <w:t xml:space="preserve"> </w:t>
      </w:r>
    </w:p>
    <w:p w14:paraId="0C1D4C11" w14:textId="77777777" w:rsidR="00347871" w:rsidRDefault="00347871" w:rsidP="00922253">
      <w:r>
        <w:t>An aim or goal that a stakeholder intends to attain or accomplish; purpose; goal; target.</w:t>
      </w:r>
      <w:r>
        <w:br/>
        <w:t>[BMM] End: something that is to be accomplished.</w:t>
      </w:r>
      <w:r>
        <w:br/>
        <w:t>[BMM] Objective: An Objective is a statement of an attainable, time-targeted, and measurable target that the enterprise seeks to meet in order to achieve its Goals.</w:t>
      </w:r>
      <w:r>
        <w:br/>
        <w:t>[FIBO] Objective</w:t>
      </w:r>
    </w:p>
    <w:p w14:paraId="5AFBCD90" w14:textId="77777777" w:rsidR="00347871" w:rsidRDefault="00096C86" w:rsidP="00922253">
      <w:pPr>
        <w:jc w:val="center"/>
      </w:pPr>
      <w:r w:rsidRPr="006D2E0C">
        <w:rPr>
          <w:noProof/>
        </w:rPr>
        <w:pict w14:anchorId="25A2F83D">
          <v:shape id="Picture -1238672426.emf" o:spid="_x0000_i1661" type="#_x0000_t75" alt="-1238672426.emf" style="width:459.6pt;height:358.8pt;visibility:visible;mso-wrap-style:square">
            <v:imagedata r:id="rId70" o:title="-1238672426"/>
          </v:shape>
        </w:pict>
      </w:r>
    </w:p>
    <w:p w14:paraId="0909FFA8"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Objective Detail</w:t>
      </w:r>
    </w:p>
    <w:p w14:paraId="5FA18A8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34D17BE" w14:textId="77777777" w:rsidR="00347871" w:rsidRDefault="006B5780" w:rsidP="00922253">
      <w:pPr>
        <w:ind w:left="360"/>
      </w:pPr>
      <w:hyperlink w:anchor="_eb8398b5a178c638b98597120ec51c4d" w:history="1">
        <w:r w:rsidR="00347871">
          <w:rPr>
            <w:rStyle w:val="Hyperlink"/>
          </w:rPr>
          <w:t>Entity</w:t>
        </w:r>
      </w:hyperlink>
    </w:p>
    <w:p w14:paraId="4F94A9AA" w14:textId="77777777" w:rsidR="00347871" w:rsidRDefault="00347871" w:rsidP="00922253"/>
    <w:p w14:paraId="153DD034" w14:textId="77777777" w:rsidR="00347871" w:rsidRDefault="00347871" w:rsidP="00922253">
      <w:pPr>
        <w:pStyle w:val="Heading3"/>
      </w:pPr>
      <w:bookmarkStart w:id="305" w:name="_28d3223e51e220df32c5e407bfd23179"/>
      <w:bookmarkStart w:id="306" w:name="_Toc514933289"/>
      <w:r>
        <w:t>Association Class Objective of Stakeholder</w:t>
      </w:r>
      <w:bookmarkEnd w:id="305"/>
      <w:r w:rsidRPr="003A31EC">
        <w:rPr>
          <w:rFonts w:cs="Arial"/>
        </w:rPr>
        <w:t xml:space="preserve"> </w:t>
      </w:r>
      <w:r>
        <w:rPr>
          <w:rFonts w:cs="Arial"/>
        </w:rPr>
        <w:fldChar w:fldCharType="begin"/>
      </w:r>
      <w:r>
        <w:instrText>XE"</w:instrText>
      </w:r>
      <w:r w:rsidRPr="00413D75">
        <w:rPr>
          <w:rFonts w:cs="Arial"/>
        </w:rPr>
        <w:instrText>Objective of Stakeholder</w:instrText>
      </w:r>
      <w:r>
        <w:instrText>"</w:instrText>
      </w:r>
      <w:r>
        <w:rPr>
          <w:rFonts w:cs="Arial"/>
        </w:rPr>
        <w:fldChar w:fldCharType="end"/>
      </w:r>
      <w:r w:rsidR="009E71B4">
        <w:rPr>
          <w:rFonts w:cs="Arial"/>
        </w:rPr>
        <w:t xml:space="preserve"> </w:t>
      </w:r>
      <w:r w:rsidR="006F72CA">
        <w:rPr>
          <w:rFonts w:cs="Arial"/>
        </w:rPr>
        <w:t>&lt;&lt;Relationship&gt;&gt;</w:t>
      </w:r>
      <w:bookmarkEnd w:id="306"/>
    </w:p>
    <w:p w14:paraId="7F690E83" w14:textId="77777777" w:rsidR="00347871" w:rsidRDefault="00347871" w:rsidP="00922253">
      <w:r>
        <w:t>Relationship between a stakeholder and their objectives.</w:t>
      </w:r>
    </w:p>
    <w:p w14:paraId="7C5EBD8F" w14:textId="77777777" w:rsidR="00347871" w:rsidRDefault="00096C86" w:rsidP="00922253">
      <w:pPr>
        <w:jc w:val="center"/>
      </w:pPr>
      <w:r w:rsidRPr="006D2E0C">
        <w:rPr>
          <w:noProof/>
        </w:rPr>
        <w:lastRenderedPageBreak/>
        <w:pict w14:anchorId="781A0669">
          <v:shape id="Picture -1230936156.emf" o:spid="_x0000_i1660" type="#_x0000_t75" alt="-1230936156.emf" style="width:428.4pt;height:240pt;visibility:visible;mso-wrap-style:square">
            <v:imagedata r:id="rId71" o:title="-1230936156"/>
          </v:shape>
        </w:pict>
      </w:r>
    </w:p>
    <w:p w14:paraId="599B0E7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Objective of Stakeholder</w:t>
      </w:r>
    </w:p>
    <w:p w14:paraId="2C8693E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1E56A0D" w14:textId="77777777" w:rsidR="00347871" w:rsidRDefault="006B5780" w:rsidP="00922253">
      <w:pPr>
        <w:ind w:left="360"/>
      </w:pPr>
      <w:hyperlink w:anchor="_ebfb31ee42848a5e98a87132d6936682" w:history="1">
        <w:r w:rsidR="00347871">
          <w:rPr>
            <w:rStyle w:val="Hyperlink"/>
          </w:rPr>
          <w:t>Temporally Related</w:t>
        </w:r>
      </w:hyperlink>
    </w:p>
    <w:p w14:paraId="192239B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10D9FF0" w14:textId="77777777" w:rsidR="00347871" w:rsidRDefault="00096C86" w:rsidP="00922253">
      <w:pPr>
        <w:ind w:firstLine="720"/>
      </w:pPr>
      <w:r w:rsidRPr="006D2E0C">
        <w:rPr>
          <w:noProof/>
        </w:rPr>
        <w:pict w14:anchorId="1974EA93">
          <v:shape id="_x0000_i1659" type="#_x0000_t75" alt="-2119250718.emf" style="width:12pt;height:12pt;visibility:visible;mso-wrap-style:square">
            <v:imagedata r:id="rId16" o:title="-2119250718"/>
          </v:shape>
        </w:pict>
      </w:r>
      <w:r w:rsidR="00347871">
        <w:t xml:space="preserve"> has objective</w:t>
      </w:r>
      <w:r w:rsidR="00347871">
        <w:rPr>
          <w:rFonts w:cs="Arial"/>
        </w:rPr>
        <w:fldChar w:fldCharType="begin"/>
      </w:r>
      <w:r w:rsidR="00347871">
        <w:instrText>XE"</w:instrText>
      </w:r>
      <w:r w:rsidR="00347871" w:rsidRPr="00413D75">
        <w:rPr>
          <w:rFonts w:cs="Arial"/>
        </w:rPr>
        <w:instrText>has objective</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14:paraId="12BD8E56" w14:textId="77777777" w:rsidR="00347871" w:rsidRDefault="00347871" w:rsidP="00922253">
      <w:pPr>
        <w:pStyle w:val="BodyText"/>
        <w:spacing w:before="60" w:after="120"/>
        <w:ind w:firstLine="720"/>
      </w:pPr>
      <w:r>
        <w:t>An objective that a stakeholder intends to retain or achieve.</w:t>
      </w:r>
    </w:p>
    <w:p w14:paraId="0D0A2C0C" w14:textId="77777777" w:rsidR="00347871" w:rsidRDefault="00096C86" w:rsidP="00922253">
      <w:pPr>
        <w:ind w:firstLine="720"/>
      </w:pPr>
      <w:r w:rsidRPr="006D2E0C">
        <w:rPr>
          <w:noProof/>
        </w:rPr>
        <w:pict w14:anchorId="3557C9C4">
          <v:shape id="_x0000_i1658" type="#_x0000_t75" alt="-2119250718.emf" style="width:12pt;height:12pt;visibility:visible;mso-wrap-style:square">
            <v:imagedata r:id="rId16" o:title="-2119250718"/>
          </v:shape>
        </w:pict>
      </w:r>
      <w:r w:rsidR="00347871">
        <w:t xml:space="preserve"> objective of</w:t>
      </w:r>
      <w:r w:rsidR="00347871">
        <w:rPr>
          <w:rFonts w:cs="Arial"/>
        </w:rPr>
        <w:fldChar w:fldCharType="begin"/>
      </w:r>
      <w:r w:rsidR="00347871">
        <w:instrText>XE"</w:instrText>
      </w:r>
      <w:r w:rsidR="00347871" w:rsidRPr="00413D75">
        <w:rPr>
          <w:rFonts w:cs="Arial"/>
        </w:rPr>
        <w:instrText>objective of</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[1..*] </w:t>
      </w:r>
    </w:p>
    <w:p w14:paraId="5A4881AE" w14:textId="77777777" w:rsidR="00347871" w:rsidRDefault="00347871" w:rsidP="00922253">
      <w:pPr>
        <w:pStyle w:val="BodyText"/>
        <w:spacing w:before="60" w:after="120"/>
        <w:ind w:firstLine="720"/>
      </w:pPr>
      <w:r>
        <w:t>A stakeholder having an objective they intend to attain or retain.</w:t>
      </w:r>
    </w:p>
    <w:p w14:paraId="2AA3C85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849095E" w14:textId="77777777" w:rsidR="00347871" w:rsidRDefault="00096C86" w:rsidP="00922253">
      <w:pPr>
        <w:pStyle w:val="BodyText2"/>
        <w:spacing w:after="0" w:line="240" w:lineRule="auto"/>
      </w:pPr>
      <w:r w:rsidRPr="006D2E0C">
        <w:rPr>
          <w:noProof/>
        </w:rPr>
        <w:pict w14:anchorId="03E43F2C">
          <v:shape id="_x0000_i1657" type="#_x0000_t75" alt="-1225210285.emf" style="width:12pt;height:12pt;visibility:visible;mso-wrap-style:square">
            <v:imagedata r:id="rId22" o:title="-1225210285"/>
          </v:shape>
        </w:pict>
      </w:r>
      <w:r w:rsidR="00347871">
        <w:t xml:space="preserve"> importance</w:t>
      </w:r>
      <w:r w:rsidR="00347871">
        <w:rPr>
          <w:rFonts w:cs="Arial"/>
        </w:rPr>
        <w:fldChar w:fldCharType="begin"/>
      </w:r>
      <w:r w:rsidR="00347871">
        <w:instrText>XE"</w:instrText>
      </w:r>
      <w:r w:rsidR="00347871" w:rsidRPr="00413D75">
        <w:rPr>
          <w:rFonts w:cs="Arial"/>
        </w:rPr>
        <w:instrText>importance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14:paraId="54F94698" w14:textId="77777777" w:rsidR="00347871" w:rsidRDefault="00347871" w:rsidP="00922253">
      <w:pPr>
        <w:pStyle w:val="BodyText"/>
        <w:spacing w:before="0" w:after="120"/>
      </w:pPr>
      <w:r>
        <w:t>A metric of importance of an objective to a stakeholder.</w:t>
      </w:r>
    </w:p>
    <w:p w14:paraId="7A162130" w14:textId="77777777" w:rsidR="00347871" w:rsidRDefault="00347871" w:rsidP="00922253"/>
    <w:p w14:paraId="3E0424D3" w14:textId="77777777" w:rsidR="00347871" w:rsidRDefault="00347871" w:rsidP="00922253">
      <w:pPr>
        <w:pStyle w:val="Heading3"/>
      </w:pPr>
      <w:bookmarkStart w:id="307" w:name="_1fcabc68dedca11e5e036fdb39d45487"/>
      <w:bookmarkStart w:id="308" w:name="_Toc514933290"/>
      <w:r>
        <w:t>Class Opportunity</w:t>
      </w:r>
      <w:bookmarkEnd w:id="307"/>
      <w:bookmarkEnd w:id="308"/>
      <w:r w:rsidRPr="003A31EC">
        <w:rPr>
          <w:rFonts w:cs="Arial"/>
        </w:rPr>
        <w:t xml:space="preserve"> </w:t>
      </w:r>
      <w:r>
        <w:rPr>
          <w:rFonts w:cs="Arial"/>
        </w:rPr>
        <w:fldChar w:fldCharType="begin"/>
      </w:r>
      <w:r>
        <w:instrText>XE"</w:instrText>
      </w:r>
      <w:r w:rsidRPr="00413D75">
        <w:rPr>
          <w:rFonts w:cs="Arial"/>
        </w:rPr>
        <w:instrText>Opportunity</w:instrText>
      </w:r>
      <w:r>
        <w:instrText>"</w:instrText>
      </w:r>
      <w:r>
        <w:rPr>
          <w:rFonts w:cs="Arial"/>
        </w:rPr>
        <w:fldChar w:fldCharType="end"/>
      </w:r>
      <w:r w:rsidR="009E71B4">
        <w:rPr>
          <w:rFonts w:cs="Arial"/>
        </w:rPr>
        <w:t xml:space="preserve"> </w:t>
      </w:r>
    </w:p>
    <w:p w14:paraId="40058C31" w14:textId="77777777" w:rsidR="00347871" w:rsidRDefault="00347871" w:rsidP="00922253">
      <w:r>
        <w:t>An opportunity is any potential future situation having beneficial consequences.</w:t>
      </w:r>
      <w:r>
        <w:br/>
        <w:t>[BMM]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w:t>
      </w:r>
    </w:p>
    <w:p w14:paraId="2FE00FF7" w14:textId="77777777" w:rsidR="00347871" w:rsidRDefault="00096C86" w:rsidP="00922253">
      <w:pPr>
        <w:jc w:val="center"/>
      </w:pPr>
      <w:r w:rsidRPr="006D2E0C">
        <w:rPr>
          <w:noProof/>
        </w:rPr>
        <w:lastRenderedPageBreak/>
        <w:pict w14:anchorId="66581BBA">
          <v:shape id="Picture 557211808.emf" o:spid="_x0000_i1656" type="#_x0000_t75" alt="557211808.emf" style="width:381pt;height:297.6pt;visibility:visible;mso-wrap-style:square">
            <v:imagedata r:id="rId72" o:title="557211808"/>
          </v:shape>
        </w:pict>
      </w:r>
    </w:p>
    <w:p w14:paraId="41D13A3E"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Opportunity Detail</w:t>
      </w:r>
    </w:p>
    <w:p w14:paraId="12B4294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9F5617" w14:textId="77777777" w:rsidR="00347871" w:rsidRDefault="006B5780" w:rsidP="00922253">
      <w:pPr>
        <w:ind w:left="360"/>
      </w:pPr>
      <w:hyperlink w:anchor="_b5881b0e5e4eeb119cdf881b4c32b91f" w:history="1">
        <w:r w:rsidR="00347871">
          <w:rPr>
            <w:rStyle w:val="Hyperlink"/>
          </w:rPr>
          <w:t>Potential Situation</w:t>
        </w:r>
      </w:hyperlink>
      <w:r w:rsidR="00347871">
        <w:t xml:space="preserve">, </w:t>
      </w:r>
      <w:hyperlink w:anchor="_8c517cf1950741c0f89edebf828214cc" w:history="1">
        <w:r w:rsidR="00347871">
          <w:rPr>
            <w:rStyle w:val="Hyperlink"/>
          </w:rPr>
          <w:t>Situation</w:t>
        </w:r>
      </w:hyperlink>
    </w:p>
    <w:p w14:paraId="0FB68208" w14:textId="77777777" w:rsidR="00347871" w:rsidRDefault="00347871" w:rsidP="00922253"/>
    <w:p w14:paraId="67A71FEE" w14:textId="77777777" w:rsidR="00347871" w:rsidRDefault="00347871" w:rsidP="00922253">
      <w:pPr>
        <w:pStyle w:val="Heading3"/>
      </w:pPr>
      <w:bookmarkStart w:id="309" w:name="_e6b0cbf74d66e662c0e3b43efa323757"/>
      <w:bookmarkStart w:id="310" w:name="_Toc514933291"/>
      <w:r>
        <w:t>Class Stakeholder</w:t>
      </w:r>
      <w:bookmarkEnd w:id="309"/>
      <w:r w:rsidRPr="003A31EC">
        <w:rPr>
          <w:rFonts w:cs="Arial"/>
        </w:rPr>
        <w:t xml:space="preserve"> </w:t>
      </w:r>
      <w:r>
        <w:rPr>
          <w:rFonts w:cs="Arial"/>
        </w:rPr>
        <w:fldChar w:fldCharType="begin"/>
      </w:r>
      <w:r>
        <w:instrText>XE"</w:instrText>
      </w:r>
      <w:r w:rsidRPr="00413D75">
        <w:rPr>
          <w:rFonts w:cs="Arial"/>
        </w:rPr>
        <w:instrText>Stakeholder</w:instrText>
      </w:r>
      <w:r>
        <w:instrText>"</w:instrText>
      </w:r>
      <w:r>
        <w:rPr>
          <w:rFonts w:cs="Arial"/>
        </w:rPr>
        <w:fldChar w:fldCharType="end"/>
      </w:r>
      <w:r w:rsidR="009E71B4">
        <w:rPr>
          <w:rFonts w:cs="Arial"/>
        </w:rPr>
        <w:t xml:space="preserve"> </w:t>
      </w:r>
      <w:r w:rsidR="006F72CA">
        <w:rPr>
          <w:rFonts w:cs="Arial"/>
        </w:rPr>
        <w:t>&lt;&lt;Role&gt;&gt;</w:t>
      </w:r>
      <w:bookmarkEnd w:id="310"/>
    </w:p>
    <w:p w14:paraId="1180E20D" w14:textId="77777777" w:rsidR="00347871" w:rsidRDefault="00347871" w:rsidP="00922253">
      <w:r>
        <w:t>A stakeholder is a responsible performer having objectives and promoting the means for achieving those objectives.</w:t>
      </w:r>
    </w:p>
    <w:p w14:paraId="186CD87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2B98C4D" w14:textId="77777777" w:rsidR="00347871" w:rsidRDefault="006B5780" w:rsidP="00922253">
      <w:pPr>
        <w:ind w:left="360"/>
      </w:pPr>
      <w:hyperlink w:anchor="_98dc776c0c33f3d31feb4b2ebb61522f" w:history="1">
        <w:r w:rsidR="00347871">
          <w:rPr>
            <w:rStyle w:val="Hyperlink"/>
          </w:rPr>
          <w:t>Social Agent</w:t>
        </w:r>
      </w:hyperlink>
    </w:p>
    <w:p w14:paraId="4348207E" w14:textId="77777777" w:rsidR="00347871" w:rsidRDefault="00347871" w:rsidP="00922253"/>
    <w:p w14:paraId="4113564B" w14:textId="77777777" w:rsidR="00347871" w:rsidRDefault="00347871" w:rsidP="00922253">
      <w:pPr>
        <w:pStyle w:val="Heading3"/>
      </w:pPr>
      <w:bookmarkStart w:id="311" w:name="_11010295f8ed009bedb40bfa3aed7f4c"/>
      <w:bookmarkStart w:id="312" w:name="_Toc514933292"/>
      <w:r>
        <w:t>Association Class Stakeholder Desirability</w:t>
      </w:r>
      <w:bookmarkEnd w:id="311"/>
      <w:r w:rsidRPr="003A31EC">
        <w:rPr>
          <w:rFonts w:cs="Arial"/>
        </w:rPr>
        <w:t xml:space="preserve"> </w:t>
      </w:r>
      <w:r>
        <w:rPr>
          <w:rFonts w:cs="Arial"/>
        </w:rPr>
        <w:fldChar w:fldCharType="begin"/>
      </w:r>
      <w:r>
        <w:instrText>XE"</w:instrText>
      </w:r>
      <w:r w:rsidRPr="00413D75">
        <w:rPr>
          <w:rFonts w:cs="Arial"/>
        </w:rPr>
        <w:instrText>Stakeholder Desirability</w:instrText>
      </w:r>
      <w:r>
        <w:instrText>"</w:instrText>
      </w:r>
      <w:r>
        <w:rPr>
          <w:rFonts w:cs="Arial"/>
        </w:rPr>
        <w:fldChar w:fldCharType="end"/>
      </w:r>
      <w:r w:rsidR="009E71B4">
        <w:rPr>
          <w:rFonts w:cs="Arial"/>
        </w:rPr>
        <w:t xml:space="preserve"> </w:t>
      </w:r>
      <w:r w:rsidR="006F72CA">
        <w:rPr>
          <w:rFonts w:cs="Arial"/>
        </w:rPr>
        <w:t>&lt;&lt;Relationship&gt;&gt;</w:t>
      </w:r>
      <w:bookmarkEnd w:id="312"/>
    </w:p>
    <w:p w14:paraId="1DE250E4" w14:textId="77777777" w:rsidR="00347871" w:rsidRDefault="00347871" w:rsidP="00922253">
      <w:r>
        <w:t>A relationship representing the net desirability of a situation for a stakeholder.</w:t>
      </w:r>
      <w:r>
        <w:br/>
        <w:t>Note: Stakeholder desirability is expected to be computed based on aggregating the impact of a situation for a stakeholder. However, the algorithm for this aggregation is not specified in the standard.</w:t>
      </w:r>
    </w:p>
    <w:p w14:paraId="0E4605E9" w14:textId="77777777" w:rsidR="00347871" w:rsidRDefault="00096C86" w:rsidP="00922253">
      <w:pPr>
        <w:jc w:val="center"/>
      </w:pPr>
      <w:r w:rsidRPr="006D2E0C">
        <w:rPr>
          <w:noProof/>
        </w:rPr>
        <w:lastRenderedPageBreak/>
        <w:pict w14:anchorId="5D2C96DE">
          <v:shape id="Picture 25240442.emf" o:spid="_x0000_i1655" type="#_x0000_t75" alt="25240442.emf" style="width:431.4pt;height:233.4pt;visibility:visible;mso-wrap-style:square">
            <v:imagedata r:id="rId73" o:title="25240442"/>
          </v:shape>
        </w:pict>
      </w:r>
    </w:p>
    <w:p w14:paraId="2F5D6F4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Stakeholder Desirability</w:t>
      </w:r>
    </w:p>
    <w:p w14:paraId="2E8289A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0E882FE" w14:textId="77777777" w:rsidR="00347871" w:rsidRDefault="006B5780" w:rsidP="00922253">
      <w:pPr>
        <w:ind w:left="360"/>
      </w:pPr>
      <w:hyperlink w:anchor="_307f4f4f5a8ca8e147619d25a32c9000" w:history="1">
        <w:r w:rsidR="00347871">
          <w:rPr>
            <w:rStyle w:val="Hyperlink"/>
          </w:rPr>
          <w:t>Desirability Assessment</w:t>
        </w:r>
      </w:hyperlink>
      <w:r w:rsidR="00347871">
        <w:t xml:space="preserve">, </w:t>
      </w:r>
      <w:hyperlink w:anchor="_ebfb31ee42848a5e98a87132d6936682" w:history="1">
        <w:r w:rsidR="00347871">
          <w:rPr>
            <w:rStyle w:val="Hyperlink"/>
          </w:rPr>
          <w:t>Temporally Related</w:t>
        </w:r>
      </w:hyperlink>
    </w:p>
    <w:p w14:paraId="52F63F9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BF32EBE" w14:textId="77777777" w:rsidR="00347871" w:rsidRDefault="00096C86" w:rsidP="00922253">
      <w:pPr>
        <w:ind w:firstLine="720"/>
      </w:pPr>
      <w:r w:rsidRPr="006D2E0C">
        <w:rPr>
          <w:noProof/>
        </w:rPr>
        <w:pict w14:anchorId="12A4BCDC">
          <v:shape id="_x0000_i1654" type="#_x0000_t75" alt="-2119250718.emf" style="width:12pt;height:12pt;visibility:visible;mso-wrap-style:square">
            <v:imagedata r:id="rId16" o:title="-2119250718"/>
          </v:shape>
        </w:pict>
      </w:r>
      <w:r w:rsidR="00347871">
        <w:t xml:space="preserve"> desirability of</w:t>
      </w:r>
      <w:r w:rsidR="00347871">
        <w:rPr>
          <w:rFonts w:cs="Arial"/>
        </w:rPr>
        <w:fldChar w:fldCharType="begin"/>
      </w:r>
      <w:r w:rsidR="00347871">
        <w:instrText>XE"</w:instrText>
      </w:r>
      <w:r w:rsidR="00347871" w:rsidRPr="00413D75">
        <w:rPr>
          <w:rFonts w:cs="Arial"/>
        </w:rPr>
        <w:instrText>desirability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4B551E84" w14:textId="77777777" w:rsidR="00347871" w:rsidRDefault="00347871" w:rsidP="00922253">
      <w:pPr>
        <w:pStyle w:val="BodyText"/>
        <w:spacing w:before="60" w:after="120"/>
        <w:ind w:firstLine="720"/>
      </w:pPr>
      <w:r>
        <w:t>The situation evaluated in terms of its desirability for a stakeholder.</w:t>
      </w:r>
    </w:p>
    <w:p w14:paraId="1B809296" w14:textId="77777777" w:rsidR="00347871" w:rsidRDefault="00096C86" w:rsidP="00922253">
      <w:pPr>
        <w:ind w:firstLine="720"/>
      </w:pPr>
      <w:r w:rsidRPr="006D2E0C">
        <w:rPr>
          <w:noProof/>
        </w:rPr>
        <w:pict w14:anchorId="54EE0136">
          <v:shape id="_x0000_i1653" type="#_x0000_t75" alt="-2119250718.emf" style="width:12pt;height:12pt;visibility:visible;mso-wrap-style:square">
            <v:imagedata r:id="rId16" o:title="-2119250718"/>
          </v:shape>
        </w:pict>
      </w:r>
      <w:r w:rsidR="00347871">
        <w:t xml:space="preserve"> desirability for</w:t>
      </w:r>
      <w:r w:rsidR="00347871">
        <w:rPr>
          <w:rFonts w:cs="Arial"/>
        </w:rPr>
        <w:fldChar w:fldCharType="begin"/>
      </w:r>
      <w:r w:rsidR="00347871">
        <w:instrText>XE"</w:instrText>
      </w:r>
      <w:r w:rsidR="00347871" w:rsidRPr="00413D75">
        <w:rPr>
          <w:rFonts w:cs="Arial"/>
        </w:rPr>
        <w:instrText>desirability for</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[0..*] </w:t>
      </w:r>
    </w:p>
    <w:p w14:paraId="2E8435CC" w14:textId="77777777" w:rsidR="00347871" w:rsidRDefault="00347871" w:rsidP="00922253">
      <w:pPr>
        <w:pStyle w:val="BodyText"/>
        <w:spacing w:before="60" w:after="120"/>
        <w:ind w:firstLine="720"/>
      </w:pPr>
      <w:r>
        <w:t>A stakeholder for which desirability of a situation is evaluated.</w:t>
      </w:r>
    </w:p>
    <w:p w14:paraId="21109A85" w14:textId="77777777" w:rsidR="00347871" w:rsidRDefault="00347871" w:rsidP="00922253"/>
    <w:p w14:paraId="150497C4" w14:textId="77777777" w:rsidR="00347871" w:rsidRDefault="00347871" w:rsidP="00922253">
      <w:pPr>
        <w:spacing w:after="200" w:line="276" w:lineRule="auto"/>
        <w:rPr>
          <w:b/>
          <w:bCs/>
          <w:color w:val="365F91"/>
          <w:sz w:val="40"/>
          <w:szCs w:val="40"/>
        </w:rPr>
      </w:pPr>
      <w:r>
        <w:br w:type="page"/>
      </w:r>
    </w:p>
    <w:p w14:paraId="6C3EFD90" w14:textId="77777777" w:rsidR="00347871" w:rsidRDefault="00347871" w:rsidP="00922253">
      <w:pPr>
        <w:pStyle w:val="Heading2"/>
      </w:pPr>
      <w:bookmarkStart w:id="313" w:name="_Toc514933293"/>
      <w:r>
        <w:t>Concept Library::Observations</w:t>
      </w:r>
      <w:bookmarkEnd w:id="313"/>
    </w:p>
    <w:p w14:paraId="47926277" w14:textId="77777777" w:rsidR="00347871" w:rsidRDefault="00347871" w:rsidP="00922253">
      <w:pPr>
        <w:pStyle w:val="BodyText"/>
      </w:pPr>
      <w:r>
        <w:t>Observations are acts where an observer notes some entity (including situations and individuals') that are observed in a situation.</w:t>
      </w:r>
    </w:p>
    <w:p w14:paraId="55D85176" w14:textId="77777777" w:rsidR="00347871" w:rsidRDefault="00347871" w:rsidP="00922253">
      <w:pPr>
        <w:pStyle w:val="Heading3"/>
      </w:pPr>
      <w:bookmarkStart w:id="314" w:name="_Toc514933294"/>
      <w:r>
        <w:t>Diagram: Measurement</w:t>
      </w:r>
      <w:bookmarkEnd w:id="314"/>
    </w:p>
    <w:p w14:paraId="66B9FAB9" w14:textId="77777777" w:rsidR="00347871" w:rsidRDefault="00096C86" w:rsidP="00922253">
      <w:pPr>
        <w:jc w:val="center"/>
        <w:rPr>
          <w:rFonts w:cs="Arial"/>
        </w:rPr>
      </w:pPr>
      <w:r w:rsidRPr="006D2E0C">
        <w:rPr>
          <w:noProof/>
        </w:rPr>
        <w:pict w14:anchorId="49B164C9">
          <v:shape id="Picture -1061069132.emf" o:spid="_x0000_i1652" type="#_x0000_t75" alt="-1061069132.emf" style="width:487.2pt;height:228pt;visibility:visible;mso-wrap-style:square">
            <v:imagedata r:id="rId74" o:title="-1061069132"/>
          </v:shape>
        </w:pict>
      </w:r>
    </w:p>
    <w:p w14:paraId="07D489C4"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Measurement</w:t>
      </w:r>
    </w:p>
    <w:p w14:paraId="7FB5CFA8" w14:textId="77777777" w:rsidR="00347871" w:rsidRDefault="00347871" w:rsidP="00922253">
      <w:pPr>
        <w:pStyle w:val="Heading3"/>
      </w:pPr>
      <w:bookmarkStart w:id="315" w:name="_Toc514933295"/>
      <w:r>
        <w:t>Diagram: Observations</w:t>
      </w:r>
      <w:bookmarkEnd w:id="315"/>
    </w:p>
    <w:p w14:paraId="7CEC6DB8" w14:textId="77777777" w:rsidR="00347871" w:rsidRDefault="00096C86" w:rsidP="00922253">
      <w:pPr>
        <w:jc w:val="center"/>
        <w:rPr>
          <w:rFonts w:cs="Arial"/>
        </w:rPr>
      </w:pPr>
      <w:r w:rsidRPr="006D2E0C">
        <w:rPr>
          <w:noProof/>
        </w:rPr>
        <w:pict w14:anchorId="357449A3">
          <v:shape id="Picture -2020370947.emf" o:spid="_x0000_i1651" type="#_x0000_t75" alt="-2020370947.emf" style="width:487.2pt;height:202.8pt;visibility:visible;mso-wrap-style:square">
            <v:imagedata r:id="rId75" o:title="-2020370947"/>
          </v:shape>
        </w:pict>
      </w:r>
    </w:p>
    <w:p w14:paraId="153A184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Observations</w:t>
      </w:r>
    </w:p>
    <w:p w14:paraId="70C1BC3F" w14:textId="77777777" w:rsidR="00347871" w:rsidRDefault="00347871" w:rsidP="00922253">
      <w:r>
        <w:t xml:space="preserve"> </w:t>
      </w:r>
    </w:p>
    <w:p w14:paraId="535FAB08" w14:textId="77777777" w:rsidR="00347871" w:rsidRDefault="00347871" w:rsidP="00922253"/>
    <w:p w14:paraId="18312C59" w14:textId="77777777" w:rsidR="00347871" w:rsidRDefault="00347871" w:rsidP="00922253">
      <w:pPr>
        <w:pStyle w:val="Heading3"/>
      </w:pPr>
      <w:bookmarkStart w:id="316" w:name="_0b7f28f72591f20ca17e04e29784403c"/>
      <w:bookmarkStart w:id="317" w:name="_Toc514933296"/>
      <w:r>
        <w:lastRenderedPageBreak/>
        <w:t>Association Context of Observation</w:t>
      </w:r>
      <w:bookmarkEnd w:id="316"/>
      <w:bookmarkEnd w:id="317"/>
      <w:r w:rsidRPr="003A31EC">
        <w:rPr>
          <w:rFonts w:cs="Arial"/>
        </w:rPr>
        <w:t xml:space="preserve"> </w:t>
      </w:r>
      <w:r>
        <w:rPr>
          <w:rFonts w:cs="Arial"/>
        </w:rPr>
        <w:fldChar w:fldCharType="begin"/>
      </w:r>
      <w:r>
        <w:instrText>XE"</w:instrText>
      </w:r>
      <w:r w:rsidRPr="00413D75">
        <w:rPr>
          <w:rFonts w:cs="Arial"/>
        </w:rPr>
        <w:instrText>Context of Observation</w:instrText>
      </w:r>
      <w:r>
        <w:instrText>"</w:instrText>
      </w:r>
      <w:r>
        <w:rPr>
          <w:rFonts w:cs="Arial"/>
        </w:rPr>
        <w:fldChar w:fldCharType="end"/>
      </w:r>
      <w:r w:rsidR="009E71B4">
        <w:rPr>
          <w:rFonts w:cs="Arial"/>
        </w:rPr>
        <w:t xml:space="preserve"> </w:t>
      </w:r>
    </w:p>
    <w:p w14:paraId="317F0F06" w14:textId="77777777" w:rsidR="00347871" w:rsidRDefault="00347871" w:rsidP="00922253">
      <w:r>
        <w:t>Context of an observations - e.g. the physical place, situation or timeframe in which the observation was made.</w:t>
      </w:r>
    </w:p>
    <w:p w14:paraId="727037F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61FCFF4" w14:textId="77777777" w:rsidR="00347871" w:rsidRDefault="006B5780" w:rsidP="00922253">
      <w:pPr>
        <w:ind w:left="360"/>
      </w:pPr>
      <w:hyperlink w:anchor="_52c887644007b8e51a1f6e976113707a" w:history="1">
        <w:r w:rsidR="00347871">
          <w:rPr>
            <w:rStyle w:val="Hyperlink"/>
          </w:rPr>
          <w:t>Extent of Context</w:t>
        </w:r>
      </w:hyperlink>
    </w:p>
    <w:p w14:paraId="1D79999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D05D014" w14:textId="77777777" w:rsidR="00347871" w:rsidRDefault="00096C86" w:rsidP="00922253">
      <w:pPr>
        <w:ind w:firstLine="720"/>
      </w:pPr>
      <w:r w:rsidRPr="006D2E0C">
        <w:rPr>
          <w:noProof/>
        </w:rPr>
        <w:pict w14:anchorId="4939CB28">
          <v:shape id="_x0000_i1650" type="#_x0000_t75" alt="-342498719.emf" style="width:12pt;height:12pt;visibility:visible;mso-wrap-style:square">
            <v:imagedata r:id="rId56" o:title="-342498719"/>
          </v:shape>
        </w:pict>
      </w:r>
      <w:r w:rsidR="00347871">
        <w:t xml:space="preserve"> observed in context</w:t>
      </w:r>
      <w:r w:rsidR="00347871">
        <w:rPr>
          <w:rFonts w:cs="Arial"/>
        </w:rPr>
        <w:fldChar w:fldCharType="begin"/>
      </w:r>
      <w:r w:rsidR="00347871">
        <w:instrText>XE"</w:instrText>
      </w:r>
      <w:r w:rsidR="00347871" w:rsidRPr="00413D75">
        <w:rPr>
          <w:rFonts w:cs="Arial"/>
        </w:rPr>
        <w:instrText>observed in context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430C7F22" w14:textId="77777777" w:rsidR="00347871" w:rsidRDefault="00347871" w:rsidP="00922253">
      <w:pPr>
        <w:pStyle w:val="BodyText"/>
        <w:spacing w:before="60" w:after="120"/>
        <w:ind w:firstLine="720"/>
      </w:pPr>
      <w:r>
        <w:t>The context of an observation, what environment, location, timeframe or system is being observed. e.g. A man with a gun observed in an airport. The man is &lt;observed in context&gt; of the airport.</w:t>
      </w:r>
    </w:p>
    <w:p w14:paraId="51761C75" w14:textId="77777777" w:rsidR="00347871" w:rsidRDefault="00096C86" w:rsidP="00922253">
      <w:pPr>
        <w:ind w:firstLine="720"/>
      </w:pPr>
      <w:r w:rsidRPr="006D2E0C">
        <w:rPr>
          <w:noProof/>
        </w:rPr>
        <w:pict w14:anchorId="4933884F">
          <v:shape id="_x0000_i1649" type="#_x0000_t75" alt="-342498719.emf" style="width:12pt;height:12pt;visibility:visible;mso-wrap-style:square">
            <v:imagedata r:id="rId56" o:title="-342498719"/>
          </v:shape>
        </w:pict>
      </w:r>
      <w:r w:rsidR="00347871">
        <w:t xml:space="preserve"> context of observation</w:t>
      </w:r>
      <w:r w:rsidR="00347871">
        <w:rPr>
          <w:rFonts w:cs="Arial"/>
        </w:rPr>
        <w:fldChar w:fldCharType="begin"/>
      </w:r>
      <w:r w:rsidR="00347871">
        <w:instrText>XE"</w:instrText>
      </w:r>
      <w:r w:rsidR="00347871" w:rsidRPr="00413D75">
        <w:rPr>
          <w:rFonts w:cs="Arial"/>
        </w:rPr>
        <w:instrText>context of observation</w:instrText>
      </w:r>
      <w:r w:rsidR="00347871">
        <w:instrText>"</w:instrText>
      </w:r>
      <w:r w:rsidR="00347871">
        <w:rPr>
          <w:rFonts w:cs="Arial"/>
        </w:rPr>
        <w:fldChar w:fldCharType="end"/>
      </w:r>
      <w:r w:rsidR="00347871">
        <w:t xml:space="preserve"> : </w:t>
      </w:r>
      <w:hyperlink w:anchor="_960171937742dc52d5e836efe2372504" w:history="1">
        <w:r w:rsidR="00347871">
          <w:rPr>
            <w:rStyle w:val="Hyperlink"/>
          </w:rPr>
          <w:t>Observation</w:t>
        </w:r>
      </w:hyperlink>
      <w:r w:rsidR="00347871">
        <w:t xml:space="preserve"> [*] </w:t>
      </w:r>
    </w:p>
    <w:p w14:paraId="3B2E9DEE" w14:textId="77777777" w:rsidR="00347871" w:rsidRDefault="00347871" w:rsidP="00922253">
      <w:pPr>
        <w:pStyle w:val="BodyText"/>
        <w:spacing w:before="60" w:after="120"/>
        <w:ind w:firstLine="720"/>
      </w:pPr>
      <w:r>
        <w:t>Observations made in the context of the subject entity. E.G. Sightings within an airport.</w:t>
      </w:r>
    </w:p>
    <w:p w14:paraId="066D7CBF" w14:textId="77777777" w:rsidR="00347871" w:rsidRDefault="00347871" w:rsidP="00922253"/>
    <w:p w14:paraId="3157513A" w14:textId="77777777" w:rsidR="00347871" w:rsidRDefault="00347871" w:rsidP="00922253">
      <w:pPr>
        <w:pStyle w:val="Heading3"/>
      </w:pPr>
      <w:bookmarkStart w:id="318" w:name="_35bea1b7e1e9e0cc9150f75b73dabd5c"/>
      <w:bookmarkStart w:id="319" w:name="_Toc514933297"/>
      <w:r>
        <w:t>Association Class Measurement</w:t>
      </w:r>
      <w:bookmarkEnd w:id="318"/>
      <w:r w:rsidRPr="003A31EC">
        <w:rPr>
          <w:rFonts w:cs="Arial"/>
        </w:rPr>
        <w:t xml:space="preserve"> </w:t>
      </w:r>
      <w:r>
        <w:rPr>
          <w:rFonts w:cs="Arial"/>
        </w:rPr>
        <w:fldChar w:fldCharType="begin"/>
      </w:r>
      <w:r>
        <w:instrText>XE"</w:instrText>
      </w:r>
      <w:r w:rsidRPr="00413D75">
        <w:rPr>
          <w:rFonts w:cs="Arial"/>
        </w:rPr>
        <w:instrText>Measurement</w:instrText>
      </w:r>
      <w:r>
        <w:instrText>"</w:instrText>
      </w:r>
      <w:r>
        <w:rPr>
          <w:rFonts w:cs="Arial"/>
        </w:rPr>
        <w:fldChar w:fldCharType="end"/>
      </w:r>
      <w:r w:rsidR="009E71B4">
        <w:rPr>
          <w:rFonts w:cs="Arial"/>
        </w:rPr>
        <w:t xml:space="preserve"> </w:t>
      </w:r>
      <w:r w:rsidR="006F72CA">
        <w:rPr>
          <w:rFonts w:cs="Arial"/>
        </w:rPr>
        <w:t>&lt;&lt;Relationship&gt;&gt;</w:t>
      </w:r>
      <w:bookmarkEnd w:id="319"/>
    </w:p>
    <w:p w14:paraId="7DD3ED7E" w14:textId="77777777" w:rsidR="00347871" w:rsidRDefault="00347871" w:rsidP="00922253">
      <w:r>
        <w:t>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w:t>
      </w:r>
      <w:r>
        <w:br/>
        <w:t>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w:t>
      </w:r>
    </w:p>
    <w:p w14:paraId="464AE94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2E4B917" w14:textId="77777777" w:rsidR="00347871" w:rsidRDefault="006B5780" w:rsidP="00922253">
      <w:pPr>
        <w:ind w:left="360"/>
      </w:pPr>
      <w:hyperlink w:anchor="_960171937742dc52d5e836efe2372504" w:history="1">
        <w:r w:rsidR="00347871">
          <w:rPr>
            <w:rStyle w:val="Hyperlink"/>
          </w:rPr>
          <w:t>Observation</w:t>
        </w:r>
      </w:hyperlink>
    </w:p>
    <w:p w14:paraId="5B9D6ED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1B1EC85" w14:textId="77777777" w:rsidR="00347871" w:rsidRDefault="00096C86" w:rsidP="00922253">
      <w:pPr>
        <w:ind w:firstLine="720"/>
      </w:pPr>
      <w:r w:rsidRPr="006D2E0C">
        <w:rPr>
          <w:noProof/>
        </w:rPr>
        <w:pict w14:anchorId="5901232D">
          <v:shape id="_x0000_i1648" type="#_x0000_t75" alt="-2119250718.emf" style="width:12pt;height:12pt;visibility:visible;mso-wrap-style:square">
            <v:imagedata r:id="rId16" o:title="-2119250718"/>
          </v:shape>
        </w:pict>
      </w:r>
      <w:r w:rsidR="00347871">
        <w:t xml:space="preserve">  : </w:t>
      </w:r>
      <w:hyperlink w:anchor="_5c6d6f43423a3230f0d5ed0876850222" w:history="1">
        <w:r w:rsidR="00347871">
          <w:rPr>
            <w:rStyle w:val="Hyperlink"/>
          </w:rPr>
          <w:t>Characteristic Binding</w:t>
        </w:r>
      </w:hyperlink>
      <w:r w:rsidR="00347871">
        <w:t xml:space="preserve"> [*] </w:t>
      </w:r>
    </w:p>
    <w:p w14:paraId="61CB8FEB" w14:textId="77777777" w:rsidR="00347871" w:rsidRDefault="00096C86" w:rsidP="00922253">
      <w:pPr>
        <w:ind w:firstLine="720"/>
      </w:pPr>
      <w:r w:rsidRPr="006D2E0C">
        <w:rPr>
          <w:noProof/>
        </w:rPr>
        <w:pict w14:anchorId="1BAF6571">
          <v:shape id="_x0000_i1647" type="#_x0000_t75" alt="-2119250718.emf" style="width:12pt;height:12pt;visibility:visible;mso-wrap-style:square">
            <v:imagedata r:id="rId16" o:title="-2119250718"/>
          </v:shape>
        </w:pict>
      </w:r>
      <w:r w:rsidR="00347871">
        <w:t xml:space="preserve">  : </w:t>
      </w:r>
      <w:hyperlink w:anchor="_bf4ddd90cb2647b6fcaefae4ee1abbc6" w:history="1">
        <w:r w:rsidR="00347871">
          <w:rPr>
            <w:rStyle w:val="Hyperlink"/>
          </w:rPr>
          <w:t>Observer</w:t>
        </w:r>
      </w:hyperlink>
      <w:r w:rsidR="00347871">
        <w:t xml:space="preserve"> [0..*] </w:t>
      </w:r>
    </w:p>
    <w:p w14:paraId="595D0FE6" w14:textId="77777777" w:rsidR="00347871" w:rsidRDefault="00347871" w:rsidP="00922253"/>
    <w:p w14:paraId="6237C91D" w14:textId="77777777" w:rsidR="00347871" w:rsidRDefault="00347871" w:rsidP="00922253">
      <w:pPr>
        <w:pStyle w:val="Heading3"/>
      </w:pPr>
      <w:bookmarkStart w:id="320" w:name="_960171937742dc52d5e836efe2372504"/>
      <w:bookmarkStart w:id="321" w:name="_Toc514933298"/>
      <w:r>
        <w:t>Association Class Observation</w:t>
      </w:r>
      <w:bookmarkEnd w:id="320"/>
      <w:r w:rsidRPr="003A31EC">
        <w:rPr>
          <w:rFonts w:cs="Arial"/>
        </w:rPr>
        <w:t xml:space="preserve"> </w:t>
      </w:r>
      <w:r>
        <w:rPr>
          <w:rFonts w:cs="Arial"/>
        </w:rPr>
        <w:fldChar w:fldCharType="begin"/>
      </w:r>
      <w:r>
        <w:instrText>XE"</w:instrText>
      </w:r>
      <w:r w:rsidRPr="00413D75">
        <w:rPr>
          <w:rFonts w:cs="Arial"/>
        </w:rPr>
        <w:instrText>Observation</w:instrText>
      </w:r>
      <w:r>
        <w:instrText>"</w:instrText>
      </w:r>
      <w:r>
        <w:rPr>
          <w:rFonts w:cs="Arial"/>
        </w:rPr>
        <w:fldChar w:fldCharType="end"/>
      </w:r>
      <w:r w:rsidR="009E71B4">
        <w:rPr>
          <w:rFonts w:cs="Arial"/>
        </w:rPr>
        <w:t xml:space="preserve"> </w:t>
      </w:r>
      <w:r w:rsidR="006F72CA">
        <w:rPr>
          <w:rFonts w:cs="Arial"/>
        </w:rPr>
        <w:t>&lt;&lt;Relationship&gt;&gt;</w:t>
      </w:r>
      <w:bookmarkEnd w:id="321"/>
    </w:p>
    <w:p w14:paraId="112B4038" w14:textId="77777777" w:rsidR="00347871" w:rsidRDefault="00347871" w:rsidP="00922253">
      <w:r>
        <w:t>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w:t>
      </w:r>
      <w:r>
        <w:br/>
        <w:t>Example: Sam, a driver and Observer, notices &lt;observes&gt; a Deer &lt;observed in context&gt; of the road on which he is driving.</w:t>
      </w:r>
    </w:p>
    <w:p w14:paraId="434B6049" w14:textId="77777777" w:rsidR="00347871" w:rsidRDefault="00096C86" w:rsidP="00922253">
      <w:pPr>
        <w:jc w:val="center"/>
      </w:pPr>
      <w:r w:rsidRPr="006D2E0C">
        <w:rPr>
          <w:noProof/>
        </w:rPr>
        <w:lastRenderedPageBreak/>
        <w:pict w14:anchorId="32D36FB3">
          <v:shape id="Picture -131812978.emf" o:spid="_x0000_i1646" type="#_x0000_t75" alt="-131812978.emf" style="width:487.2pt;height:213pt;visibility:visible;mso-wrap-style:square">
            <v:imagedata r:id="rId76" o:title="-131812978"/>
          </v:shape>
        </w:pict>
      </w:r>
    </w:p>
    <w:p w14:paraId="3DB9B65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Observation</w:t>
      </w:r>
    </w:p>
    <w:p w14:paraId="1895486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207699E" w14:textId="77777777" w:rsidR="00347871" w:rsidRDefault="006B5780" w:rsidP="00922253">
      <w:pPr>
        <w:ind w:left="360"/>
      </w:pPr>
      <w:hyperlink w:anchor="_fc3e616a3a62992ceb25a97c3cbc3eef" w:history="1">
        <w:r w:rsidR="00347871">
          <w:rPr>
            <w:rStyle w:val="Hyperlink"/>
          </w:rPr>
          <w:t>Actual Activity</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14:paraId="616B8FD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67A02D8" w14:textId="77777777" w:rsidR="00347871" w:rsidRDefault="00096C86" w:rsidP="00922253">
      <w:pPr>
        <w:ind w:firstLine="720"/>
      </w:pPr>
      <w:r w:rsidRPr="006D2E0C">
        <w:rPr>
          <w:noProof/>
        </w:rPr>
        <w:pict w14:anchorId="74710316">
          <v:shape id="_x0000_i1645" type="#_x0000_t75" alt="-2119250718.emf" style="width:12pt;height:12pt;visibility:visible;mso-wrap-style:square">
            <v:imagedata r:id="rId16" o:title="-2119250718"/>
          </v:shape>
        </w:pict>
      </w:r>
      <w:r w:rsidR="00347871">
        <w:t xml:space="preserve"> observes</w:t>
      </w:r>
      <w:r w:rsidR="00347871">
        <w:rPr>
          <w:rFonts w:cs="Arial"/>
        </w:rPr>
        <w:fldChar w:fldCharType="begin"/>
      </w:r>
      <w:r w:rsidR="00347871">
        <w:instrText>XE"</w:instrText>
      </w:r>
      <w:r w:rsidR="00347871" w:rsidRPr="00413D75">
        <w:rPr>
          <w:rFonts w:cs="Arial"/>
        </w:rPr>
        <w:instrText>observes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p>
    <w:p w14:paraId="41CC0D35" w14:textId="77777777" w:rsidR="00347871" w:rsidRDefault="00347871" w:rsidP="00922253">
      <w:pPr>
        <w:pStyle w:val="BodyText"/>
        <w:spacing w:before="60" w:after="120"/>
        <w:ind w:firstLine="720"/>
      </w:pPr>
      <w:r>
        <w:t>Entity observed by an observer making an observation.</w:t>
      </w:r>
    </w:p>
    <w:p w14:paraId="4C238418" w14:textId="77777777" w:rsidR="00347871" w:rsidRDefault="00096C86" w:rsidP="00922253">
      <w:pPr>
        <w:ind w:firstLine="720"/>
      </w:pPr>
      <w:r w:rsidRPr="006D2E0C">
        <w:rPr>
          <w:noProof/>
        </w:rPr>
        <w:pict w14:anchorId="2E9053C3">
          <v:shape id="_x0000_i1644" type="#_x0000_t75" alt="-2119250718.emf" style="width:12pt;height:12pt;visibility:visible;mso-wrap-style:square">
            <v:imagedata r:id="rId16" o:title="-2119250718"/>
          </v:shape>
        </w:pict>
      </w:r>
      <w:r w:rsidR="00347871">
        <w:t xml:space="preserve"> observed by</w:t>
      </w:r>
      <w:r w:rsidR="00347871">
        <w:rPr>
          <w:rFonts w:cs="Arial"/>
        </w:rPr>
        <w:fldChar w:fldCharType="begin"/>
      </w:r>
      <w:r w:rsidR="00347871">
        <w:instrText>XE"</w:instrText>
      </w:r>
      <w:r w:rsidR="00347871" w:rsidRPr="00413D75">
        <w:rPr>
          <w:rFonts w:cs="Arial"/>
        </w:rPr>
        <w:instrText>observed by</w:instrText>
      </w:r>
      <w:r w:rsidR="00347871">
        <w:instrText>"</w:instrText>
      </w:r>
      <w:r w:rsidR="00347871">
        <w:rPr>
          <w:rFonts w:cs="Arial"/>
        </w:rPr>
        <w:fldChar w:fldCharType="end"/>
      </w:r>
      <w:r w:rsidR="00347871">
        <w:t xml:space="preserve"> : </w:t>
      </w:r>
      <w:hyperlink w:anchor="_bf4ddd90cb2647b6fcaefae4ee1abbc6" w:history="1">
        <w:r w:rsidR="00347871">
          <w:rPr>
            <w:rStyle w:val="Hyperlink"/>
          </w:rPr>
          <w:t>Observer</w:t>
        </w:r>
      </w:hyperlink>
      <w:r w:rsidR="00347871">
        <w:t xml:space="preserve"> [0..*] </w:t>
      </w:r>
    </w:p>
    <w:p w14:paraId="098F5E65" w14:textId="77777777" w:rsidR="00347871" w:rsidRDefault="00347871" w:rsidP="00922253">
      <w:pPr>
        <w:pStyle w:val="BodyText"/>
        <w:spacing w:before="60" w:after="120"/>
        <w:ind w:firstLine="720"/>
      </w:pPr>
      <w:r>
        <w:t>Observations of an entity by an observer.</w:t>
      </w:r>
    </w:p>
    <w:p w14:paraId="5C24FBB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1D99012" w14:textId="77777777" w:rsidR="00347871" w:rsidRDefault="00096C86" w:rsidP="00922253">
      <w:pPr>
        <w:pStyle w:val="BodyText2"/>
        <w:spacing w:after="0" w:line="240" w:lineRule="auto"/>
      </w:pPr>
      <w:r w:rsidRPr="006D2E0C">
        <w:rPr>
          <w:noProof/>
        </w:rPr>
        <w:pict w14:anchorId="71EA218D">
          <v:shape id="_x0000_i1643" type="#_x0000_t75" alt="-1225210285.emf" style="width:12pt;height:12pt;visibility:visible;mso-wrap-style:square">
            <v:imagedata r:id="rId22" o:title="-1225210285"/>
          </v:shape>
        </w:pict>
      </w:r>
      <w:r w:rsidR="00347871">
        <w:t xml:space="preserve"> number observed</w:t>
      </w:r>
      <w:r w:rsidR="00347871">
        <w:rPr>
          <w:rFonts w:cs="Arial"/>
        </w:rPr>
        <w:fldChar w:fldCharType="begin"/>
      </w:r>
      <w:r w:rsidR="00347871">
        <w:instrText>XE"</w:instrText>
      </w:r>
      <w:r w:rsidR="00347871" w:rsidRPr="00413D75">
        <w:rPr>
          <w:rFonts w:cs="Arial"/>
        </w:rPr>
        <w:instrText>number observed</w:instrText>
      </w:r>
      <w:r w:rsidR="00347871">
        <w:instrText>"</w:instrText>
      </w:r>
      <w:r w:rsidR="00347871">
        <w:rPr>
          <w:rFonts w:cs="Arial"/>
        </w:rPr>
        <w:fldChar w:fldCharType="end"/>
      </w:r>
      <w:r w:rsidR="00347871">
        <w:t xml:space="preserve"> : </w:t>
      </w:r>
      <w:hyperlink w:anchor="_49817c2cd3739b3fa65ff747c68620db" w:history="1">
        <w:r w:rsidR="00347871">
          <w:rPr>
            <w:rStyle w:val="Hyperlink"/>
          </w:rPr>
          <w:t>Numeric Value</w:t>
        </w:r>
      </w:hyperlink>
    </w:p>
    <w:p w14:paraId="6278CE4A" w14:textId="77777777" w:rsidR="00347871" w:rsidRDefault="00347871" w:rsidP="00922253">
      <w:pPr>
        <w:pStyle w:val="BodyText"/>
        <w:spacing w:before="0" w:after="120"/>
      </w:pPr>
      <w:r>
        <w:t>The number of individual observations aggregated into a single observation. The &lt;observes&gt; entity will likely be a type.</w:t>
      </w:r>
      <w:r>
        <w:br/>
        <w:t>E.G. Sue saw 5 birds.</w:t>
      </w:r>
    </w:p>
    <w:p w14:paraId="4F8EDF39" w14:textId="77777777" w:rsidR="00347871" w:rsidRDefault="00347871" w:rsidP="00922253"/>
    <w:p w14:paraId="37166E97" w14:textId="77777777" w:rsidR="00347871" w:rsidRDefault="00347871" w:rsidP="00922253">
      <w:pPr>
        <w:pStyle w:val="Heading3"/>
      </w:pPr>
      <w:bookmarkStart w:id="322" w:name="_eaff5602c09e30738dd9ee7e5cbc5dc6"/>
      <w:bookmarkStart w:id="323" w:name="_Toc514933299"/>
      <w:r>
        <w:t>Class Observation Tool</w:t>
      </w:r>
      <w:bookmarkEnd w:id="322"/>
      <w:r w:rsidRPr="003A31EC">
        <w:rPr>
          <w:rFonts w:cs="Arial"/>
        </w:rPr>
        <w:t xml:space="preserve"> </w:t>
      </w:r>
      <w:r>
        <w:rPr>
          <w:rFonts w:cs="Arial"/>
        </w:rPr>
        <w:fldChar w:fldCharType="begin"/>
      </w:r>
      <w:r>
        <w:instrText>XE"</w:instrText>
      </w:r>
      <w:r w:rsidRPr="00413D75">
        <w:rPr>
          <w:rFonts w:cs="Arial"/>
        </w:rPr>
        <w:instrText>Observation Tool</w:instrText>
      </w:r>
      <w:r>
        <w:instrText>"</w:instrText>
      </w:r>
      <w:r>
        <w:rPr>
          <w:rFonts w:cs="Arial"/>
        </w:rPr>
        <w:fldChar w:fldCharType="end"/>
      </w:r>
      <w:r w:rsidR="009E71B4">
        <w:rPr>
          <w:rFonts w:cs="Arial"/>
        </w:rPr>
        <w:t xml:space="preserve"> </w:t>
      </w:r>
      <w:r w:rsidR="006F72CA">
        <w:rPr>
          <w:rFonts w:cs="Arial"/>
        </w:rPr>
        <w:t>&lt;&lt;Role&gt;&gt;</w:t>
      </w:r>
      <w:bookmarkEnd w:id="323"/>
    </w:p>
    <w:p w14:paraId="729D6B5F" w14:textId="77777777" w:rsidR="00347871" w:rsidRDefault="00347871" w:rsidP="00922253">
      <w:r>
        <w:t>A tools that assists in observations. e.g. a wireless microphone is used to observe a conversation.</w:t>
      </w:r>
    </w:p>
    <w:p w14:paraId="1C2D178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8EC1479" w14:textId="77777777" w:rsidR="00347871" w:rsidRDefault="006B5780" w:rsidP="00922253">
      <w:pPr>
        <w:ind w:left="360"/>
      </w:pPr>
      <w:hyperlink w:anchor="_f30be98a62689f653323fa62df1ac908" w:history="1">
        <w:r w:rsidR="00347871">
          <w:rPr>
            <w:rStyle w:val="Hyperlink"/>
          </w:rPr>
          <w:t>Tool</w:t>
        </w:r>
      </w:hyperlink>
    </w:p>
    <w:p w14:paraId="63DA208D" w14:textId="77777777" w:rsidR="00347871" w:rsidRDefault="00347871" w:rsidP="00922253"/>
    <w:p w14:paraId="421F9CB6" w14:textId="77777777" w:rsidR="00347871" w:rsidRDefault="00347871" w:rsidP="00922253">
      <w:pPr>
        <w:pStyle w:val="Heading3"/>
      </w:pPr>
      <w:bookmarkStart w:id="324" w:name="_bf4ddd90cb2647b6fcaefae4ee1abbc6"/>
      <w:bookmarkStart w:id="325" w:name="_Toc514933300"/>
      <w:r>
        <w:t>Class Observer</w:t>
      </w:r>
      <w:bookmarkEnd w:id="324"/>
      <w:r w:rsidRPr="003A31EC">
        <w:rPr>
          <w:rFonts w:cs="Arial"/>
        </w:rPr>
        <w:t xml:space="preserve"> </w:t>
      </w:r>
      <w:r>
        <w:rPr>
          <w:rFonts w:cs="Arial"/>
        </w:rPr>
        <w:fldChar w:fldCharType="begin"/>
      </w:r>
      <w:r>
        <w:instrText>XE"</w:instrText>
      </w:r>
      <w:r w:rsidRPr="00413D75">
        <w:rPr>
          <w:rFonts w:cs="Arial"/>
        </w:rPr>
        <w:instrText>Observer</w:instrText>
      </w:r>
      <w:r>
        <w:instrText>"</w:instrText>
      </w:r>
      <w:r>
        <w:rPr>
          <w:rFonts w:cs="Arial"/>
        </w:rPr>
        <w:fldChar w:fldCharType="end"/>
      </w:r>
      <w:r w:rsidR="009E71B4">
        <w:rPr>
          <w:rFonts w:cs="Arial"/>
        </w:rPr>
        <w:t xml:space="preserve"> </w:t>
      </w:r>
      <w:r w:rsidR="006F72CA">
        <w:rPr>
          <w:rFonts w:cs="Arial"/>
        </w:rPr>
        <w:t>&lt;&lt;Role&gt;&gt;</w:t>
      </w:r>
      <w:bookmarkEnd w:id="325"/>
    </w:p>
    <w:p w14:paraId="51CBC3A3" w14:textId="77777777" w:rsidR="00347871" w:rsidRDefault="00347871" w:rsidP="00922253">
      <w:r>
        <w:t>Role of an actor that can or has observed something</w:t>
      </w:r>
    </w:p>
    <w:p w14:paraId="111D360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AEA760" w14:textId="77777777" w:rsidR="00347871" w:rsidRDefault="006B5780" w:rsidP="00922253">
      <w:pPr>
        <w:ind w:left="360"/>
      </w:pPr>
      <w:hyperlink w:anchor="_195976dea0d8187e1656ac43c072c070" w:history="1">
        <w:r w:rsidR="00347871">
          <w:rPr>
            <w:rStyle w:val="Hyperlink"/>
          </w:rPr>
          <w:t>Actor</w:t>
        </w:r>
      </w:hyperlink>
    </w:p>
    <w:p w14:paraId="4F57D8E1" w14:textId="77777777" w:rsidR="00347871" w:rsidRDefault="00347871" w:rsidP="00922253"/>
    <w:p w14:paraId="782802C1" w14:textId="77777777" w:rsidR="00347871" w:rsidRDefault="00347871" w:rsidP="00922253">
      <w:pPr>
        <w:spacing w:after="200" w:line="276" w:lineRule="auto"/>
        <w:rPr>
          <w:b/>
          <w:bCs/>
          <w:color w:val="365F91"/>
          <w:sz w:val="40"/>
          <w:szCs w:val="40"/>
        </w:rPr>
      </w:pPr>
      <w:r>
        <w:br w:type="page"/>
      </w:r>
    </w:p>
    <w:p w14:paraId="31FEB035" w14:textId="77777777" w:rsidR="00347871" w:rsidRDefault="00347871" w:rsidP="00922253">
      <w:pPr>
        <w:pStyle w:val="Heading2"/>
      </w:pPr>
      <w:bookmarkStart w:id="326" w:name="_Toc514933301"/>
      <w:r>
        <w:t>Concept Library::Occurrences</w:t>
      </w:r>
      <w:bookmarkEnd w:id="326"/>
    </w:p>
    <w:p w14:paraId="12BAB21B" w14:textId="77777777" w:rsidR="00347871" w:rsidRDefault="00347871" w:rsidP="00922253">
      <w:pPr>
        <w:pStyle w:val="BodyText"/>
      </w:pPr>
      <w:r>
        <w:t>Events are things that occur in time, impacting the things involved in those events. Events include actual events as well as patterns of events that describe a process.</w:t>
      </w:r>
    </w:p>
    <w:p w14:paraId="1F4F68E9" w14:textId="77777777" w:rsidR="00347871" w:rsidRDefault="00347871" w:rsidP="00922253">
      <w:pPr>
        <w:pStyle w:val="Heading3"/>
      </w:pPr>
      <w:bookmarkStart w:id="327" w:name="_Toc514933302"/>
      <w:r>
        <w:t>Diagram: Occurrences</w:t>
      </w:r>
      <w:bookmarkEnd w:id="327"/>
    </w:p>
    <w:p w14:paraId="447887D7" w14:textId="77777777" w:rsidR="00347871" w:rsidRDefault="00096C86" w:rsidP="00922253">
      <w:pPr>
        <w:jc w:val="center"/>
        <w:rPr>
          <w:rFonts w:cs="Arial"/>
        </w:rPr>
      </w:pPr>
      <w:r w:rsidRPr="006D2E0C">
        <w:rPr>
          <w:noProof/>
        </w:rPr>
        <w:pict w14:anchorId="3E160387">
          <v:shape id="Picture 569044045.emf" o:spid="_x0000_i1642" type="#_x0000_t75" alt="569044045.emf" style="width:487.2pt;height:398.4pt;visibility:visible;mso-wrap-style:square">
            <v:imagedata r:id="rId77" o:title="569044045"/>
          </v:shape>
        </w:pict>
      </w:r>
    </w:p>
    <w:p w14:paraId="5F000AB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Occurrences</w:t>
      </w:r>
    </w:p>
    <w:p w14:paraId="1FA8C104" w14:textId="77777777" w:rsidR="00347871" w:rsidRDefault="00347871" w:rsidP="00922253">
      <w:r>
        <w:t xml:space="preserve"> </w:t>
      </w:r>
    </w:p>
    <w:p w14:paraId="28016D74" w14:textId="77777777" w:rsidR="00347871" w:rsidRDefault="00347871" w:rsidP="00922253"/>
    <w:p w14:paraId="59D0BB0E" w14:textId="77777777" w:rsidR="00347871" w:rsidRDefault="00347871" w:rsidP="00922253">
      <w:pPr>
        <w:pStyle w:val="Heading3"/>
      </w:pPr>
      <w:bookmarkStart w:id="328" w:name="_fb06e097d35e72980035cfd1bc9106cb"/>
      <w:bookmarkStart w:id="329" w:name="_Toc514933303"/>
      <w:r>
        <w:t>Class Activity</w:t>
      </w:r>
      <w:bookmarkEnd w:id="328"/>
      <w:bookmarkEnd w:id="329"/>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14:paraId="37A4DF9A" w14:textId="77777777" w:rsidR="00347871" w:rsidRDefault="00347871" w:rsidP="00922253">
      <w:r>
        <w:t>An Event performed by one or more actors intended to meet a need.</w:t>
      </w:r>
      <w:r>
        <w:br/>
        <w:t>[UAF] Work, not specific to a single organization, weapon system or individual that transforms inputs (Resources) into outputs (Resources) or changes their state.</w:t>
      </w:r>
      <w:r>
        <w:br/>
      </w:r>
    </w:p>
    <w:p w14:paraId="4B22F6C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17621659" w14:textId="77777777" w:rsidR="00347871" w:rsidRDefault="006B5780" w:rsidP="00922253">
      <w:pPr>
        <w:ind w:left="360"/>
      </w:pPr>
      <w:hyperlink w:anchor="_c05d8ea54231ef8385ae369a8cb18a7f" w:history="1">
        <w:r w:rsidR="00347871">
          <w:rPr>
            <w:rStyle w:val="Hyperlink"/>
          </w:rPr>
          <w:t>Occurrence</w:t>
        </w:r>
      </w:hyperlink>
      <w:r w:rsidR="00347871">
        <w:t xml:space="preserve">, </w:t>
      </w:r>
      <w:hyperlink w:anchor="_d442d75c9ac335e7a2aadbc96919fc2d" w:history="1">
        <w:r w:rsidR="00347871">
          <w:rPr>
            <w:rStyle w:val="Hyperlink"/>
          </w:rPr>
          <w:t>Resource</w:t>
        </w:r>
      </w:hyperlink>
    </w:p>
    <w:p w14:paraId="290016F2" w14:textId="77777777" w:rsidR="00347871" w:rsidRDefault="00347871" w:rsidP="00922253"/>
    <w:p w14:paraId="037D07C0" w14:textId="77777777" w:rsidR="00347871" w:rsidRDefault="00347871" w:rsidP="00922253">
      <w:pPr>
        <w:pStyle w:val="Heading3"/>
      </w:pPr>
      <w:bookmarkStart w:id="330" w:name="_195976dea0d8187e1656ac43c072c070"/>
      <w:bookmarkStart w:id="331" w:name="_Toc514933304"/>
      <w:r>
        <w:t>Class Actor</w:t>
      </w:r>
      <w:bookmarkEnd w:id="330"/>
      <w:bookmarkEnd w:id="331"/>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r w:rsidR="009E71B4">
        <w:rPr>
          <w:rFonts w:cs="Arial"/>
        </w:rPr>
        <w:t xml:space="preserve"> </w:t>
      </w:r>
    </w:p>
    <w:p w14:paraId="6E9F0F50" w14:textId="77777777" w:rsidR="00347871" w:rsidRDefault="00347871" w:rsidP="00922253">
      <w:r>
        <w:t>An entity capable of behavior - performing an activity or process.</w:t>
      </w:r>
      <w:r>
        <w:br/>
      </w:r>
      <w:r>
        <w:br/>
        <w:t>[IDEAS] Agent: Something capable of action.</w:t>
      </w:r>
      <w:r>
        <w:br/>
        <w:t>[FIBO] AutonomousAgent: An agent is an autonomous individual that can adapt to and interact with its environment.</w:t>
      </w:r>
    </w:p>
    <w:p w14:paraId="671B639A" w14:textId="77777777" w:rsidR="00347871" w:rsidRDefault="00096C86" w:rsidP="00922253">
      <w:pPr>
        <w:jc w:val="center"/>
      </w:pPr>
      <w:r w:rsidRPr="006D2E0C">
        <w:rPr>
          <w:noProof/>
        </w:rPr>
        <w:pict w14:anchorId="6D921BB2">
          <v:shape id="Picture 887173525.emf" o:spid="_x0000_i1641" type="#_x0000_t75" alt="887173525.emf" style="width:487.2pt;height:391.2pt;visibility:visible;mso-wrap-style:square">
            <v:imagedata r:id="rId78" o:title="887173525"/>
          </v:shape>
        </w:pict>
      </w:r>
    </w:p>
    <w:p w14:paraId="20C8E86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Actor Detail</w:t>
      </w:r>
    </w:p>
    <w:p w14:paraId="5687BE7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0A36E71"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4c4de13f024e9b91f91e5b0390d0afe2" w:history="1">
        <w:r w:rsidR="00347871">
          <w:rPr>
            <w:rStyle w:val="Hyperlink"/>
          </w:rPr>
          <w:t>Contactable</w:t>
        </w:r>
      </w:hyperlink>
    </w:p>
    <w:p w14:paraId="08D0C543" w14:textId="77777777" w:rsidR="00347871" w:rsidRDefault="00347871" w:rsidP="00922253"/>
    <w:p w14:paraId="4C2C5782" w14:textId="77777777" w:rsidR="00347871" w:rsidRDefault="00347871" w:rsidP="00922253">
      <w:pPr>
        <w:pStyle w:val="Heading3"/>
      </w:pPr>
      <w:bookmarkStart w:id="332" w:name="_fc3e616a3a62992ceb25a97c3cbc3eef"/>
      <w:bookmarkStart w:id="333" w:name="_Toc514933305"/>
      <w:r>
        <w:t>Class Actual Activity</w:t>
      </w:r>
      <w:bookmarkEnd w:id="332"/>
      <w:r w:rsidRPr="003A31EC">
        <w:rPr>
          <w:rFonts w:cs="Arial"/>
        </w:rPr>
        <w:t xml:space="preserve"> </w:t>
      </w:r>
      <w:r>
        <w:rPr>
          <w:rFonts w:cs="Arial"/>
        </w:rPr>
        <w:fldChar w:fldCharType="begin"/>
      </w:r>
      <w:r>
        <w:instrText>XE"</w:instrText>
      </w:r>
      <w:r w:rsidRPr="00413D75">
        <w:rPr>
          <w:rFonts w:cs="Arial"/>
        </w:rPr>
        <w:instrText>Actual Activity</w:instrText>
      </w:r>
      <w:r>
        <w:instrText>"</w:instrText>
      </w:r>
      <w:r>
        <w:rPr>
          <w:rFonts w:cs="Arial"/>
        </w:rPr>
        <w:fldChar w:fldCharType="end"/>
      </w:r>
      <w:r w:rsidR="009E71B4">
        <w:rPr>
          <w:rFonts w:cs="Arial"/>
        </w:rPr>
        <w:t xml:space="preserve"> </w:t>
      </w:r>
      <w:r w:rsidR="006F72CA">
        <w:rPr>
          <w:rFonts w:cs="Arial"/>
        </w:rPr>
        <w:t>&lt;&lt;Intersection&gt;&gt;</w:t>
      </w:r>
      <w:bookmarkEnd w:id="333"/>
    </w:p>
    <w:p w14:paraId="5C25EA98" w14:textId="77777777" w:rsidR="00347871" w:rsidRDefault="00347871" w:rsidP="00922253">
      <w:r>
        <w:t>A specific, actual, activity that has or may happen.</w:t>
      </w:r>
    </w:p>
    <w:p w14:paraId="35A5B74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1756534" w14:textId="77777777" w:rsidR="00347871" w:rsidRDefault="006B5780" w:rsidP="00922253">
      <w:pPr>
        <w:ind w:left="360"/>
      </w:pPr>
      <w:hyperlink w:anchor="_fb06e097d35e72980035cfd1bc9106cb" w:history="1">
        <w:r w:rsidR="00347871">
          <w:rPr>
            <w:rStyle w:val="Hyperlink"/>
          </w:rPr>
          <w:t>Activity</w:t>
        </w:r>
      </w:hyperlink>
      <w:r w:rsidR="00347871">
        <w:t xml:space="preserve">, </w:t>
      </w:r>
      <w:hyperlink w:anchor="_738ede22bfe089d163494040b3d2ef55" w:history="1">
        <w:r w:rsidR="00347871">
          <w:rPr>
            <w:rStyle w:val="Hyperlink"/>
          </w:rPr>
          <w:t>Actual Occurrence</w:t>
        </w:r>
      </w:hyperlink>
    </w:p>
    <w:p w14:paraId="7FB85520" w14:textId="77777777" w:rsidR="00347871" w:rsidRDefault="00347871" w:rsidP="00922253"/>
    <w:p w14:paraId="5DA6B9A3" w14:textId="77777777" w:rsidR="00347871" w:rsidRDefault="00347871" w:rsidP="00922253">
      <w:pPr>
        <w:pStyle w:val="Heading3"/>
      </w:pPr>
      <w:bookmarkStart w:id="334" w:name="_738ede22bfe089d163494040b3d2ef55"/>
      <w:bookmarkStart w:id="335" w:name="_Toc514933306"/>
      <w:r>
        <w:lastRenderedPageBreak/>
        <w:t>Class Actual Occurrence</w:t>
      </w:r>
      <w:bookmarkEnd w:id="334"/>
      <w:r w:rsidRPr="003A31EC">
        <w:rPr>
          <w:rFonts w:cs="Arial"/>
        </w:rPr>
        <w:t xml:space="preserve"> </w:t>
      </w:r>
      <w:r>
        <w:rPr>
          <w:rFonts w:cs="Arial"/>
        </w:rPr>
        <w:fldChar w:fldCharType="begin"/>
      </w:r>
      <w:r>
        <w:instrText>XE"</w:instrText>
      </w:r>
      <w:r w:rsidRPr="00413D75">
        <w:rPr>
          <w:rFonts w:cs="Arial"/>
        </w:rPr>
        <w:instrText>Actual Occurrence</w:instrText>
      </w:r>
      <w:r>
        <w:instrText>"</w:instrText>
      </w:r>
      <w:r>
        <w:rPr>
          <w:rFonts w:cs="Arial"/>
        </w:rPr>
        <w:fldChar w:fldCharType="end"/>
      </w:r>
      <w:r w:rsidR="009E71B4">
        <w:rPr>
          <w:rFonts w:cs="Arial"/>
        </w:rPr>
        <w:t xml:space="preserve"> </w:t>
      </w:r>
      <w:r w:rsidR="006F72CA">
        <w:rPr>
          <w:rFonts w:cs="Arial"/>
        </w:rPr>
        <w:t>&lt;&lt;Intersection&gt;&gt;</w:t>
      </w:r>
      <w:bookmarkEnd w:id="335"/>
    </w:p>
    <w:p w14:paraId="602C9CB9" w14:textId="77777777" w:rsidR="00347871" w:rsidRDefault="00347871" w:rsidP="00922253">
      <w:r>
        <w:t>A specific individual occurrence that has happened, is happening or may happen.</w:t>
      </w:r>
      <w:r>
        <w:br/>
      </w:r>
      <w:r>
        <w:br/>
        <w:t>[FIBO] Occurrence: An Occurrence is a happening of an OccurrenceKind. Each Occur-rence has a DateTimeStamp, which identifies when the Occurrence happened, and a Location (possibly virtual), that identifies where the Occurrence happened.</w:t>
      </w:r>
    </w:p>
    <w:p w14:paraId="2A853E6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B6A232" w14:textId="77777777" w:rsidR="00347871" w:rsidRDefault="006B5780" w:rsidP="00922253">
      <w:pPr>
        <w:ind w:left="360"/>
      </w:pPr>
      <w:hyperlink w:anchor="_318306db8339a16351b356169444c6ed" w:history="1">
        <w:r w:rsidR="00347871">
          <w:rPr>
            <w:rStyle w:val="Hyperlink"/>
          </w:rPr>
          <w:t>Actual Situation</w:t>
        </w:r>
      </w:hyperlink>
      <w:r w:rsidR="00347871">
        <w:t xml:space="preserve">, </w:t>
      </w:r>
      <w:hyperlink w:anchor="_c05d8ea54231ef8385ae369a8cb18a7f" w:history="1">
        <w:r w:rsidR="00347871">
          <w:rPr>
            <w:rStyle w:val="Hyperlink"/>
          </w:rPr>
          <w:t>Occurrence</w:t>
        </w:r>
      </w:hyperlink>
    </w:p>
    <w:p w14:paraId="7D793047" w14:textId="77777777" w:rsidR="00347871" w:rsidRDefault="00347871" w:rsidP="00922253"/>
    <w:p w14:paraId="2D3E0503" w14:textId="77777777" w:rsidR="00347871" w:rsidRDefault="00347871" w:rsidP="00922253">
      <w:pPr>
        <w:pStyle w:val="Heading3"/>
      </w:pPr>
      <w:bookmarkStart w:id="336" w:name="_c05d8ea54231ef8385ae369a8cb18a7f"/>
      <w:bookmarkStart w:id="337" w:name="_Toc514933307"/>
      <w:r>
        <w:t>Class Occurrence</w:t>
      </w:r>
      <w:bookmarkEnd w:id="336"/>
      <w:bookmarkEnd w:id="337"/>
      <w:r w:rsidRPr="003A31EC">
        <w:rPr>
          <w:rFonts w:cs="Arial"/>
        </w:rPr>
        <w:t xml:space="preserve"> </w:t>
      </w:r>
      <w:r>
        <w:rPr>
          <w:rFonts w:cs="Arial"/>
        </w:rPr>
        <w:fldChar w:fldCharType="begin"/>
      </w:r>
      <w:r>
        <w:instrText>XE"</w:instrText>
      </w:r>
      <w:r w:rsidRPr="00413D75">
        <w:rPr>
          <w:rFonts w:cs="Arial"/>
        </w:rPr>
        <w:instrText>Occurrence</w:instrText>
      </w:r>
      <w:r>
        <w:instrText>"</w:instrText>
      </w:r>
      <w:r>
        <w:rPr>
          <w:rFonts w:cs="Arial"/>
        </w:rPr>
        <w:fldChar w:fldCharType="end"/>
      </w:r>
      <w:r w:rsidR="009E71B4">
        <w:rPr>
          <w:rFonts w:cs="Arial"/>
        </w:rPr>
        <w:t xml:space="preserve"> </w:t>
      </w:r>
    </w:p>
    <w:p w14:paraId="3F530940" w14:textId="77777777" w:rsidR="00347871" w:rsidRDefault="00347871" w:rsidP="00922253">
      <w:r>
        <w:t>An Occurrence is something that happens  (a.k.a. occurs). A dynamic situation (past, present or future) composed of a set of things changing over a period of time. e.g., a rock falling.</w:t>
      </w:r>
      <w:r>
        <w:br/>
        <w:t>Events are not limited in their timeframe. Events can have long or short timeframes, from an instant to infinity and beyond.</w:t>
      </w:r>
      <w:r>
        <w:br/>
        <w:t>An Event that is "performed by" an actor is considered an activity.</w:t>
      </w:r>
      <w:r>
        <w:br/>
      </w:r>
      <w:r>
        <w:br/>
        <w:t>[DOLCE] Perdurant</w:t>
      </w:r>
      <w:r>
        <w:br/>
      </w:r>
      <w:r>
        <w:br/>
        <w:t>[BFO] Event: perdurant that is related to exactly two states (its pre-state and its post-state).</w:t>
      </w:r>
      <w:r>
        <w:br/>
        <w:t>An event is related to the states before and after it has happened.</w:t>
      </w:r>
      <w:r>
        <w:br/>
      </w:r>
      <w:r>
        <w:br/>
        <w:t>[NIEM] ActivityType</w:t>
      </w:r>
      <w:r>
        <w:br/>
      </w:r>
    </w:p>
    <w:p w14:paraId="6F96A8D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1D798EC" w14:textId="77777777" w:rsidR="00347871" w:rsidRDefault="006B5780" w:rsidP="00922253">
      <w:pPr>
        <w:ind w:left="360"/>
      </w:pPr>
      <w:hyperlink w:anchor="_8c517cf1950741c0f89edebf828214cc" w:history="1">
        <w:r w:rsidR="00347871">
          <w:rPr>
            <w:rStyle w:val="Hyperlink"/>
          </w:rPr>
          <w:t>Situation</w:t>
        </w:r>
      </w:hyperlink>
    </w:p>
    <w:p w14:paraId="4712495C" w14:textId="77777777" w:rsidR="00347871" w:rsidRDefault="00347871" w:rsidP="00922253"/>
    <w:p w14:paraId="23952E09" w14:textId="77777777" w:rsidR="00347871" w:rsidRDefault="00347871" w:rsidP="00922253">
      <w:pPr>
        <w:pStyle w:val="Heading3"/>
      </w:pPr>
      <w:bookmarkStart w:id="338" w:name="_7d233c044d427af864c8256fb8ce41d6"/>
      <w:bookmarkStart w:id="339" w:name="_Toc514933308"/>
      <w:r>
        <w:t>Association Class Output</w:t>
      </w:r>
      <w:bookmarkEnd w:id="338"/>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r w:rsidR="006F72CA">
        <w:rPr>
          <w:rFonts w:cs="Arial"/>
        </w:rPr>
        <w:t>&lt;&lt;Relationship&gt;&gt;</w:t>
      </w:r>
      <w:bookmarkEnd w:id="339"/>
    </w:p>
    <w:p w14:paraId="2D13D10F" w14:textId="77777777" w:rsidR="00347871" w:rsidRDefault="00347871" w:rsidP="00922253">
      <w:r>
        <w:t>Outputs from a process or actual event - the things or situations it creates.</w:t>
      </w:r>
    </w:p>
    <w:p w14:paraId="6C47F25B" w14:textId="77777777" w:rsidR="00347871" w:rsidRDefault="00096C86" w:rsidP="00922253">
      <w:pPr>
        <w:jc w:val="center"/>
      </w:pPr>
      <w:r w:rsidRPr="006D2E0C">
        <w:rPr>
          <w:noProof/>
        </w:rPr>
        <w:pict w14:anchorId="193D6AB6">
          <v:shape id="Picture 633322820.emf" o:spid="_x0000_i1640" type="#_x0000_t75" alt="633322820.emf" style="width:487.2pt;height:183.6pt;visibility:visible;mso-wrap-style:square">
            <v:imagedata r:id="rId79" o:title="633322820"/>
          </v:shape>
        </w:pict>
      </w:r>
    </w:p>
    <w:p w14:paraId="1F2978F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Output</w:t>
      </w:r>
    </w:p>
    <w:p w14:paraId="1512181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231D51B" w14:textId="77777777" w:rsidR="00347871" w:rsidRDefault="006B5780" w:rsidP="00922253">
      <w:pPr>
        <w:ind w:left="360"/>
      </w:pPr>
      <w:hyperlink w:anchor="_3685cf695580519c9a617067b88d6498" w:history="1">
        <w:r w:rsidR="00347871">
          <w:rPr>
            <w:rStyle w:val="Hyperlink"/>
          </w:rPr>
          <w:t>Effect</w:t>
        </w:r>
      </w:hyperlink>
    </w:p>
    <w:p w14:paraId="7CC96EF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6B29A79" w14:textId="77777777" w:rsidR="00347871" w:rsidRDefault="00096C86" w:rsidP="00922253">
      <w:pPr>
        <w:ind w:firstLine="720"/>
      </w:pPr>
      <w:r w:rsidRPr="006D2E0C">
        <w:rPr>
          <w:noProof/>
        </w:rPr>
        <w:pict w14:anchorId="64338315">
          <v:shape id="_x0000_i1639" type="#_x0000_t75" alt="-2119250718.emf" style="width:12pt;height:12pt;visibility:visible;mso-wrap-style:square">
            <v:imagedata r:id="rId16" o:title="-2119250718"/>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1CDCFC56" w14:textId="77777777" w:rsidR="00347871" w:rsidRDefault="00347871" w:rsidP="00922253">
      <w:pPr>
        <w:pStyle w:val="BodyText"/>
        <w:spacing w:before="60" w:after="120"/>
        <w:ind w:firstLine="720"/>
      </w:pPr>
      <w:r>
        <w:lastRenderedPageBreak/>
        <w:t>Resources produced by a process or actual event</w:t>
      </w:r>
    </w:p>
    <w:p w14:paraId="64C923B1" w14:textId="77777777" w:rsidR="00347871" w:rsidRDefault="00096C86" w:rsidP="00922253">
      <w:pPr>
        <w:ind w:firstLine="720"/>
      </w:pPr>
      <w:r w:rsidRPr="006D2E0C">
        <w:rPr>
          <w:noProof/>
        </w:rPr>
        <w:pict w14:anchorId="2738BAF6">
          <v:shape id="_x0000_i1638" type="#_x0000_t75" alt="-2119250718.emf" style="width:12pt;height:12pt;visibility:visible;mso-wrap-style:square">
            <v:imagedata r:id="rId16" o:title="-2119250718"/>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14:paraId="136B1CD6" w14:textId="77777777" w:rsidR="00347871" w:rsidRDefault="00347871" w:rsidP="00922253">
      <w:pPr>
        <w:pStyle w:val="BodyText"/>
        <w:spacing w:before="60" w:after="120"/>
        <w:ind w:firstLine="720"/>
      </w:pPr>
      <w:r>
        <w:t>Occurrences which produce an entity.</w:t>
      </w:r>
    </w:p>
    <w:p w14:paraId="0F3E07ED" w14:textId="77777777" w:rsidR="00347871" w:rsidRDefault="00347871" w:rsidP="00922253"/>
    <w:p w14:paraId="59C2BBD4" w14:textId="77777777" w:rsidR="00347871" w:rsidRDefault="00347871" w:rsidP="00922253">
      <w:pPr>
        <w:pStyle w:val="Heading3"/>
      </w:pPr>
      <w:bookmarkStart w:id="340" w:name="_7cb122971c56ec063bf75eab0015b63f"/>
      <w:bookmarkStart w:id="341" w:name="_Toc514933309"/>
      <w:r>
        <w:t>Association Class Performance</w:t>
      </w:r>
      <w:bookmarkEnd w:id="340"/>
      <w:r w:rsidRPr="003A31EC">
        <w:rPr>
          <w:rFonts w:cs="Arial"/>
        </w:rPr>
        <w:t xml:space="preserve"> </w:t>
      </w:r>
      <w:r>
        <w:rPr>
          <w:rFonts w:cs="Arial"/>
        </w:rPr>
        <w:fldChar w:fldCharType="begin"/>
      </w:r>
      <w:r>
        <w:instrText>XE"</w:instrText>
      </w:r>
      <w:r w:rsidRPr="00413D75">
        <w:rPr>
          <w:rFonts w:cs="Arial"/>
        </w:rPr>
        <w:instrText>Performance</w:instrText>
      </w:r>
      <w:r>
        <w:instrText>"</w:instrText>
      </w:r>
      <w:r>
        <w:rPr>
          <w:rFonts w:cs="Arial"/>
        </w:rPr>
        <w:fldChar w:fldCharType="end"/>
      </w:r>
      <w:r w:rsidR="009E71B4">
        <w:rPr>
          <w:rFonts w:cs="Arial"/>
        </w:rPr>
        <w:t xml:space="preserve"> </w:t>
      </w:r>
      <w:r w:rsidR="006F72CA">
        <w:rPr>
          <w:rFonts w:cs="Arial"/>
        </w:rPr>
        <w:t>&lt;&lt;Relationship&gt;&gt;</w:t>
      </w:r>
      <w:bookmarkEnd w:id="341"/>
    </w:p>
    <w:p w14:paraId="1EAC9EB7" w14:textId="77777777" w:rsidR="00347871" w:rsidRDefault="00347871" w:rsidP="00922253">
      <w:r>
        <w:t>Performance is the act of an actor as the driving force in the execution of an activity. Related to "Capability" as the ability to perform.</w:t>
      </w:r>
      <w:r>
        <w:br/>
        <w:t>[DOLCE] Subtype of Participation</w:t>
      </w:r>
    </w:p>
    <w:p w14:paraId="5F519F21" w14:textId="77777777" w:rsidR="00347871" w:rsidRDefault="00096C86" w:rsidP="00922253">
      <w:pPr>
        <w:jc w:val="center"/>
      </w:pPr>
      <w:r w:rsidRPr="006D2E0C">
        <w:rPr>
          <w:noProof/>
        </w:rPr>
        <w:pict w14:anchorId="46692C49">
          <v:shape id="Picture 1979425700.emf" o:spid="_x0000_i1637" type="#_x0000_t75" alt="1979425700.emf" style="width:487.2pt;height:172.2pt;visibility:visible;mso-wrap-style:square">
            <v:imagedata r:id="rId80" o:title="1979425700"/>
          </v:shape>
        </w:pict>
      </w:r>
    </w:p>
    <w:p w14:paraId="5952AE3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Performance</w:t>
      </w:r>
    </w:p>
    <w:p w14:paraId="53F2968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C848584" w14:textId="77777777" w:rsidR="00347871" w:rsidRDefault="006B5780" w:rsidP="00922253">
      <w:pPr>
        <w:ind w:left="360"/>
      </w:pP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r w:rsidR="00347871">
        <w:t xml:space="preserve">, </w:t>
      </w:r>
      <w:hyperlink w:anchor="_c05d8ea54231ef8385ae369a8cb18a7f" w:history="1">
        <w:r w:rsidR="00347871">
          <w:rPr>
            <w:rStyle w:val="Hyperlink"/>
          </w:rPr>
          <w:t>Occurrence</w:t>
        </w:r>
      </w:hyperlink>
    </w:p>
    <w:p w14:paraId="2302EAB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1F2B563" w14:textId="77777777" w:rsidR="00347871" w:rsidRDefault="00096C86" w:rsidP="00922253">
      <w:pPr>
        <w:ind w:firstLine="720"/>
      </w:pPr>
      <w:r w:rsidRPr="006D2E0C">
        <w:rPr>
          <w:noProof/>
        </w:rPr>
        <w:pict w14:anchorId="4BD4B9D8">
          <v:shape id="_x0000_i1636" type="#_x0000_t75" alt="-2119250718.emf" style="width:12pt;height:12pt;visibility:visible;mso-wrap-style:square">
            <v:imagedata r:id="rId16" o:title="-2119250718"/>
          </v:shape>
        </w:pict>
      </w:r>
      <w:r w:rsidR="00347871">
        <w:t xml:space="preserve"> performs</w:t>
      </w:r>
      <w:r w:rsidR="00347871">
        <w:rPr>
          <w:rFonts w:cs="Arial"/>
        </w:rPr>
        <w:fldChar w:fldCharType="begin"/>
      </w:r>
      <w:r w:rsidR="00347871">
        <w:instrText>XE"</w:instrText>
      </w:r>
      <w:r w:rsidR="00347871" w:rsidRPr="00413D75">
        <w:rPr>
          <w:rFonts w:cs="Arial"/>
        </w:rPr>
        <w:instrText>performs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[1..*] </w:t>
      </w:r>
    </w:p>
    <w:p w14:paraId="17256112" w14:textId="77777777" w:rsidR="00347871" w:rsidRDefault="00347871" w:rsidP="00922253">
      <w:pPr>
        <w:pStyle w:val="BodyText"/>
        <w:spacing w:before="60" w:after="120"/>
        <w:ind w:firstLine="720"/>
      </w:pPr>
      <w:r>
        <w:t>An activity performed (executed or enacted) by an actor.</w:t>
      </w:r>
    </w:p>
    <w:p w14:paraId="1009BBAB" w14:textId="77777777" w:rsidR="00347871" w:rsidRDefault="00096C86" w:rsidP="00922253">
      <w:pPr>
        <w:ind w:firstLine="720"/>
      </w:pPr>
      <w:r w:rsidRPr="006D2E0C">
        <w:rPr>
          <w:noProof/>
        </w:rPr>
        <w:pict w14:anchorId="3AEA7EB1">
          <v:shape id="_x0000_i1635" type="#_x0000_t75" alt="-2119250718.emf" style="width:12pt;height:12pt;visibility:visible;mso-wrap-style:square">
            <v:imagedata r:id="rId16" o:title="-2119250718"/>
          </v:shape>
        </w:pict>
      </w:r>
      <w:r w:rsidR="00347871">
        <w:t xml:space="preserve"> performed by</w:t>
      </w:r>
      <w:r w:rsidR="00347871">
        <w:rPr>
          <w:rFonts w:cs="Arial"/>
        </w:rPr>
        <w:fldChar w:fldCharType="begin"/>
      </w:r>
      <w:r w:rsidR="00347871">
        <w:instrText>XE"</w:instrText>
      </w:r>
      <w:r w:rsidR="00347871" w:rsidRPr="00413D75">
        <w:rPr>
          <w:rFonts w:cs="Arial"/>
        </w:rPr>
        <w:instrText>performed by</w:instrText>
      </w:r>
      <w:r w:rsidR="00347871">
        <w:instrText>"</w:instrText>
      </w:r>
      <w:r w:rsidR="00347871">
        <w:rPr>
          <w:rFonts w:cs="Arial"/>
        </w:rPr>
        <w:fldChar w:fldCharType="end"/>
      </w:r>
      <w:r w:rsidR="00347871">
        <w:t xml:space="preserve"> : </w:t>
      </w:r>
      <w:hyperlink w:anchor="_1cdee6bb49dc9722336fe5d8978be7af" w:history="1">
        <w:r w:rsidR="00347871">
          <w:rPr>
            <w:rStyle w:val="Hyperlink"/>
          </w:rPr>
          <w:t>Performer</w:t>
        </w:r>
      </w:hyperlink>
      <w:r w:rsidR="00347871">
        <w:t xml:space="preserve"> [1..*] </w:t>
      </w:r>
    </w:p>
    <w:p w14:paraId="60715793" w14:textId="77777777" w:rsidR="00347871" w:rsidRDefault="00347871" w:rsidP="00922253">
      <w:pPr>
        <w:pStyle w:val="BodyText"/>
        <w:spacing w:before="60" w:after="120"/>
        <w:ind w:firstLine="720"/>
      </w:pPr>
      <w:r>
        <w:t>The actor which is the performer of an activity.</w:t>
      </w:r>
    </w:p>
    <w:p w14:paraId="7739950A" w14:textId="77777777" w:rsidR="00347871" w:rsidRDefault="00347871" w:rsidP="00922253"/>
    <w:p w14:paraId="77179D63" w14:textId="77777777" w:rsidR="00347871" w:rsidRDefault="00347871" w:rsidP="00922253">
      <w:pPr>
        <w:pStyle w:val="Heading3"/>
      </w:pPr>
      <w:bookmarkStart w:id="342" w:name="_9947aea823e055519b8971f4fde028ea"/>
      <w:bookmarkStart w:id="343" w:name="_Toc514933310"/>
      <w:r>
        <w:t>Association Class Usage</w:t>
      </w:r>
      <w:bookmarkEnd w:id="342"/>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r w:rsidR="006F72CA">
        <w:rPr>
          <w:rFonts w:cs="Arial"/>
        </w:rPr>
        <w:t>&lt;&lt;Relationship&gt;&gt;</w:t>
      </w:r>
      <w:bookmarkEnd w:id="343"/>
    </w:p>
    <w:p w14:paraId="5FFDC970" w14:textId="77777777" w:rsidR="00347871" w:rsidRDefault="00347871" w:rsidP="00922253">
      <w:r>
        <w:t>Inputs to a process or actual event - what it uses</w:t>
      </w:r>
    </w:p>
    <w:p w14:paraId="2625ABE0" w14:textId="77777777" w:rsidR="00347871" w:rsidRDefault="00096C86" w:rsidP="00922253">
      <w:pPr>
        <w:jc w:val="center"/>
      </w:pPr>
      <w:r w:rsidRPr="006D2E0C">
        <w:rPr>
          <w:noProof/>
        </w:rPr>
        <w:lastRenderedPageBreak/>
        <w:pict w14:anchorId="510B235E">
          <v:shape id="Picture 826408177.emf" o:spid="_x0000_i1634" type="#_x0000_t75" alt="826408177.emf" style="width:445.8pt;height:209.4pt;visibility:visible;mso-wrap-style:square">
            <v:imagedata r:id="rId81" o:title="826408177"/>
          </v:shape>
        </w:pict>
      </w:r>
    </w:p>
    <w:p w14:paraId="0E3F7038"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Usage</w:t>
      </w:r>
    </w:p>
    <w:p w14:paraId="32C0BE8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275A2500" w14:textId="77777777" w:rsidR="00347871" w:rsidRDefault="006B5780" w:rsidP="00922253">
      <w:pPr>
        <w:ind w:left="360"/>
      </w:pPr>
      <w:hyperlink w:anchor="_3685cf695580519c9a617067b88d6498" w:history="1">
        <w:r w:rsidR="00347871">
          <w:rPr>
            <w:rStyle w:val="Hyperlink"/>
          </w:rPr>
          <w:t>Effect</w:t>
        </w:r>
      </w:hyperlink>
    </w:p>
    <w:p w14:paraId="484A305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612C598F" w14:textId="77777777" w:rsidR="00347871" w:rsidRDefault="00096C86" w:rsidP="00922253">
      <w:pPr>
        <w:ind w:firstLine="720"/>
      </w:pPr>
      <w:r w:rsidRPr="006D2E0C">
        <w:rPr>
          <w:noProof/>
        </w:rPr>
        <w:pict w14:anchorId="3358A989">
          <v:shape id="_x0000_i1633" type="#_x0000_t75" alt="-2119250718.emf" style="width:12pt;height:12pt;visibility:visible;mso-wrap-style:square">
            <v:imagedata r:id="rId16" o:title="-2119250718"/>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[0..*] </w:t>
      </w:r>
    </w:p>
    <w:p w14:paraId="7D749D62" w14:textId="77777777" w:rsidR="00347871" w:rsidRDefault="00347871" w:rsidP="00922253">
      <w:pPr>
        <w:pStyle w:val="BodyText"/>
        <w:spacing w:before="60" w:after="120"/>
        <w:ind w:firstLine="720"/>
      </w:pPr>
      <w:r>
        <w:t>A resources used by a process or actual event.</w:t>
      </w:r>
    </w:p>
    <w:p w14:paraId="7DC6C204" w14:textId="77777777" w:rsidR="00347871" w:rsidRDefault="00096C86" w:rsidP="00922253">
      <w:pPr>
        <w:ind w:firstLine="720"/>
      </w:pPr>
      <w:r w:rsidRPr="006D2E0C">
        <w:rPr>
          <w:noProof/>
        </w:rPr>
        <w:pict w14:anchorId="6B6CC52F">
          <v:shape id="_x0000_i1632" type="#_x0000_t75" alt="-2119250718.emf" style="width:12pt;height:12pt;visibility:visible;mso-wrap-style:square">
            <v:imagedata r:id="rId16" o:title="-2119250718"/>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14:paraId="4D0E18C0" w14:textId="77777777" w:rsidR="00347871" w:rsidRDefault="00347871" w:rsidP="00922253">
      <w:pPr>
        <w:pStyle w:val="BodyText"/>
        <w:spacing w:before="60" w:after="120"/>
        <w:ind w:firstLine="720"/>
      </w:pPr>
      <w:r>
        <w:t>A process or actual occurrence that is used by a resource for the resource to fulfill its function.</w:t>
      </w:r>
    </w:p>
    <w:p w14:paraId="30D85CFC" w14:textId="77777777" w:rsidR="00347871" w:rsidRDefault="00347871" w:rsidP="00922253"/>
    <w:p w14:paraId="77740436" w14:textId="77777777" w:rsidR="00347871" w:rsidRDefault="00347871" w:rsidP="00922253">
      <w:pPr>
        <w:spacing w:after="200" w:line="276" w:lineRule="auto"/>
        <w:rPr>
          <w:b/>
          <w:bCs/>
          <w:color w:val="365F91"/>
          <w:sz w:val="40"/>
          <w:szCs w:val="40"/>
        </w:rPr>
      </w:pPr>
      <w:r>
        <w:br w:type="page"/>
      </w:r>
    </w:p>
    <w:p w14:paraId="38D29590" w14:textId="77777777" w:rsidR="00347871" w:rsidRDefault="00347871" w:rsidP="00922253">
      <w:pPr>
        <w:pStyle w:val="Heading2"/>
      </w:pPr>
      <w:bookmarkStart w:id="344" w:name="_Toc514933311"/>
      <w:r>
        <w:t>Concept Library::Organizations</w:t>
      </w:r>
      <w:bookmarkEnd w:id="344"/>
    </w:p>
    <w:p w14:paraId="01C0783A" w14:textId="77777777" w:rsidR="00347871" w:rsidRDefault="00347871" w:rsidP="00922253">
      <w:pPr>
        <w:pStyle w:val="BodyText"/>
      </w:pPr>
      <w:r>
        <w:t>An Organization is group of persons and/or other actors and resources organized for some end or work.</w:t>
      </w:r>
      <w:r>
        <w:br/>
        <w:t>Subtypes of organizations include governments and corporations.</w:t>
      </w:r>
    </w:p>
    <w:p w14:paraId="4FD1046A" w14:textId="77777777" w:rsidR="00347871" w:rsidRDefault="00347871" w:rsidP="00922253">
      <w:pPr>
        <w:pStyle w:val="Heading3"/>
      </w:pPr>
      <w:bookmarkStart w:id="345" w:name="_Toc514933312"/>
      <w:r>
        <w:t>Diagram: Organization</w:t>
      </w:r>
      <w:bookmarkEnd w:id="345"/>
    </w:p>
    <w:p w14:paraId="20A32AF5" w14:textId="77777777" w:rsidR="00347871" w:rsidRDefault="00096C86" w:rsidP="00922253">
      <w:pPr>
        <w:jc w:val="center"/>
        <w:rPr>
          <w:rFonts w:cs="Arial"/>
        </w:rPr>
      </w:pPr>
      <w:r w:rsidRPr="006D2E0C">
        <w:rPr>
          <w:noProof/>
        </w:rPr>
        <w:pict w14:anchorId="46D582CD">
          <v:shape id="Picture -162425912.emf" o:spid="_x0000_i1631" type="#_x0000_t75" alt="-162425912.emf" style="width:487.2pt;height:354pt;visibility:visible;mso-wrap-style:square">
            <v:imagedata r:id="rId82" o:title="-162425912"/>
          </v:shape>
        </w:pict>
      </w:r>
    </w:p>
    <w:p w14:paraId="2EB3B85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Organization</w:t>
      </w:r>
    </w:p>
    <w:p w14:paraId="3FB2E7EC" w14:textId="77777777" w:rsidR="00347871" w:rsidRDefault="00347871" w:rsidP="00922253">
      <w:r>
        <w:t xml:space="preserve"> </w:t>
      </w:r>
    </w:p>
    <w:p w14:paraId="4D78232C" w14:textId="77777777" w:rsidR="00347871" w:rsidRDefault="00347871" w:rsidP="00922253"/>
    <w:p w14:paraId="14EA320B" w14:textId="77777777" w:rsidR="00347871" w:rsidRDefault="00347871" w:rsidP="00922253">
      <w:pPr>
        <w:pStyle w:val="Heading3"/>
      </w:pPr>
      <w:bookmarkStart w:id="346" w:name="_d06b691513d0174ce802a66e18cc491c"/>
      <w:bookmarkStart w:id="347" w:name="_Toc514933313"/>
      <w:r>
        <w:t>Association Class Membership</w:t>
      </w:r>
      <w:bookmarkEnd w:id="346"/>
      <w:r w:rsidRPr="003A31EC">
        <w:rPr>
          <w:rFonts w:cs="Arial"/>
        </w:rPr>
        <w:t xml:space="preserve"> </w:t>
      </w:r>
      <w:r>
        <w:rPr>
          <w:rFonts w:cs="Arial"/>
        </w:rPr>
        <w:fldChar w:fldCharType="begin"/>
      </w:r>
      <w:r>
        <w:instrText>XE"</w:instrText>
      </w:r>
      <w:r w:rsidRPr="00413D75">
        <w:rPr>
          <w:rFonts w:cs="Arial"/>
        </w:rPr>
        <w:instrText>Membership</w:instrText>
      </w:r>
      <w:r>
        <w:instrText>"</w:instrText>
      </w:r>
      <w:r>
        <w:rPr>
          <w:rFonts w:cs="Arial"/>
        </w:rPr>
        <w:fldChar w:fldCharType="end"/>
      </w:r>
      <w:r w:rsidR="009E71B4">
        <w:rPr>
          <w:rFonts w:cs="Arial"/>
        </w:rPr>
        <w:t xml:space="preserve"> </w:t>
      </w:r>
      <w:r w:rsidR="006F72CA">
        <w:rPr>
          <w:rFonts w:cs="Arial"/>
        </w:rPr>
        <w:t>&lt;&lt;Relationship&gt;&gt;</w:t>
      </w:r>
      <w:bookmarkEnd w:id="347"/>
    </w:p>
    <w:p w14:paraId="778E886A" w14:textId="77777777" w:rsidR="00347871" w:rsidRDefault="00347871" w:rsidP="00922253">
      <w:r>
        <w:t>Relationship representing the participation of an actor in an organization. Subtypes of membership may provide more explicit membership kinds.</w:t>
      </w:r>
    </w:p>
    <w:p w14:paraId="32144218" w14:textId="77777777" w:rsidR="00347871" w:rsidRDefault="00096C86" w:rsidP="00922253">
      <w:pPr>
        <w:jc w:val="center"/>
      </w:pPr>
      <w:r w:rsidRPr="006D2E0C">
        <w:rPr>
          <w:noProof/>
        </w:rPr>
        <w:lastRenderedPageBreak/>
        <w:pict w14:anchorId="0807CD84">
          <v:shape id="Picture -165697862.emf" o:spid="_x0000_i1630" type="#_x0000_t75" alt="-165697862.emf" style="width:487.2pt;height:201pt;visibility:visible;mso-wrap-style:square">
            <v:imagedata r:id="rId83" o:title="-165697862"/>
          </v:shape>
        </w:pict>
      </w:r>
    </w:p>
    <w:p w14:paraId="4E3868A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Membership</w:t>
      </w:r>
    </w:p>
    <w:p w14:paraId="6514025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BAAD9D6" w14:textId="77777777" w:rsidR="00347871" w:rsidRDefault="006B5780" w:rsidP="00922253">
      <w:pPr>
        <w:ind w:left="360"/>
      </w:pPr>
      <w:hyperlink w:anchor="_3a44d5eb3ae2bdab8905a34cd48f0921" w:history="1">
        <w:r w:rsidR="00347871">
          <w:rPr>
            <w:rStyle w:val="Hyperlink"/>
          </w:rPr>
          <w:t>Associated Actor</w:t>
        </w:r>
      </w:hyperlink>
    </w:p>
    <w:p w14:paraId="7473C7D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8C6B942" w14:textId="77777777" w:rsidR="00347871" w:rsidRDefault="00096C86" w:rsidP="00922253">
      <w:pPr>
        <w:ind w:firstLine="720"/>
      </w:pPr>
      <w:r w:rsidRPr="006D2E0C">
        <w:rPr>
          <w:noProof/>
        </w:rPr>
        <w:pict w14:anchorId="2E63E8AB">
          <v:shape id="_x0000_i1629" type="#_x0000_t75" alt="-2119250718.emf" style="width:12pt;height:12pt;visibility:visible;mso-wrap-style:square">
            <v:imagedata r:id="rId16" o:title="-2119250718"/>
          </v:shape>
        </w:pict>
      </w:r>
      <w:r w:rsidR="00347871">
        <w:t xml:space="preserve"> has member</w:t>
      </w:r>
      <w:r w:rsidR="00347871">
        <w:rPr>
          <w:rFonts w:cs="Arial"/>
        </w:rPr>
        <w:fldChar w:fldCharType="begin"/>
      </w:r>
      <w:r w:rsidR="00347871">
        <w:instrText>XE"</w:instrText>
      </w:r>
      <w:r w:rsidR="00347871" w:rsidRPr="00413D75">
        <w:rPr>
          <w:rFonts w:cs="Arial"/>
        </w:rPr>
        <w:instrText>has member</w:instrText>
      </w:r>
      <w:r w:rsidR="00347871">
        <w:instrText>"</w:instrText>
      </w:r>
      <w:r w:rsidR="00347871">
        <w:rPr>
          <w:rFonts w:cs="Arial"/>
        </w:rPr>
        <w:fldChar w:fldCharType="end"/>
      </w:r>
      <w:r w:rsidR="00347871">
        <w:t xml:space="preserve"> : </w:t>
      </w:r>
      <w:hyperlink w:anchor="_8d3b173f215c89dff7d8590cf04a62d0" w:history="1">
        <w:r w:rsidR="00347871">
          <w:rPr>
            <w:rStyle w:val="Hyperlink"/>
          </w:rPr>
          <w:t>Member</w:t>
        </w:r>
      </w:hyperlink>
      <w:r w:rsidR="00347871">
        <w:t xml:space="preserve"> [*] </w:t>
      </w:r>
    </w:p>
    <w:p w14:paraId="1ABDE255" w14:textId="77777777" w:rsidR="00347871" w:rsidRDefault="00347871" w:rsidP="00922253">
      <w:pPr>
        <w:pStyle w:val="BodyText"/>
        <w:spacing w:before="60" w:after="120"/>
        <w:ind w:firstLine="720"/>
      </w:pPr>
      <w:r>
        <w:t>An assertion of membership in an organization.</w:t>
      </w:r>
      <w:r>
        <w:br/>
        <w:t>[FIBO] hasMember</w:t>
      </w:r>
    </w:p>
    <w:p w14:paraId="01A0AA0E" w14:textId="77777777" w:rsidR="00347871" w:rsidRDefault="00096C86" w:rsidP="00922253">
      <w:pPr>
        <w:ind w:firstLine="720"/>
      </w:pPr>
      <w:r w:rsidRPr="006D2E0C">
        <w:rPr>
          <w:noProof/>
        </w:rPr>
        <w:pict w14:anchorId="49E1A5F0">
          <v:shape id="_x0000_i1628" type="#_x0000_t75" alt="-2119250718.emf" style="width:12pt;height:12pt;visibility:visible;mso-wrap-style:square">
            <v:imagedata r:id="rId16" o:title="-2119250718"/>
          </v:shape>
        </w:pict>
      </w:r>
      <w:r w:rsidR="00347871">
        <w:t xml:space="preserve"> member of</w:t>
      </w:r>
      <w:r w:rsidR="00347871">
        <w:rPr>
          <w:rFonts w:cs="Arial"/>
        </w:rPr>
        <w:fldChar w:fldCharType="begin"/>
      </w:r>
      <w:r w:rsidR="00347871">
        <w:instrText>XE"</w:instrText>
      </w:r>
      <w:r w:rsidR="00347871" w:rsidRPr="00413D75">
        <w:rPr>
          <w:rFonts w:cs="Arial"/>
        </w:rPr>
        <w:instrText>member of</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 </w:t>
      </w:r>
    </w:p>
    <w:p w14:paraId="0BA88007" w14:textId="77777777" w:rsidR="00347871" w:rsidRDefault="00347871" w:rsidP="00922253">
      <w:pPr>
        <w:pStyle w:val="BodyText"/>
        <w:spacing w:before="60" w:after="120"/>
        <w:ind w:firstLine="720"/>
      </w:pPr>
      <w:r>
        <w:t>Organization a performer belongs to.</w:t>
      </w:r>
      <w:r>
        <w:br/>
        <w:t>[FIBO] memberOf</w:t>
      </w:r>
    </w:p>
    <w:p w14:paraId="5A445513" w14:textId="77777777" w:rsidR="00347871" w:rsidRDefault="00347871" w:rsidP="00922253"/>
    <w:p w14:paraId="0A8098A7" w14:textId="77777777" w:rsidR="00347871" w:rsidRDefault="00347871" w:rsidP="00922253">
      <w:pPr>
        <w:pStyle w:val="Heading3"/>
      </w:pPr>
      <w:bookmarkStart w:id="348" w:name="_3562c70eb6d3c8b12c50b7497dddeb31"/>
      <w:bookmarkStart w:id="349" w:name="_Toc514933314"/>
      <w:r>
        <w:t>Class Mission Objective</w:t>
      </w:r>
      <w:bookmarkEnd w:id="348"/>
      <w:bookmarkEnd w:id="349"/>
      <w:r w:rsidRPr="003A31EC">
        <w:rPr>
          <w:rFonts w:cs="Arial"/>
        </w:rPr>
        <w:t xml:space="preserve"> </w:t>
      </w:r>
      <w:r>
        <w:rPr>
          <w:rFonts w:cs="Arial"/>
        </w:rPr>
        <w:fldChar w:fldCharType="begin"/>
      </w:r>
      <w:r>
        <w:instrText>XE"</w:instrText>
      </w:r>
      <w:r w:rsidRPr="00413D75">
        <w:rPr>
          <w:rFonts w:cs="Arial"/>
        </w:rPr>
        <w:instrText>Mission Objective</w:instrText>
      </w:r>
      <w:r>
        <w:instrText>"</w:instrText>
      </w:r>
      <w:r>
        <w:rPr>
          <w:rFonts w:cs="Arial"/>
        </w:rPr>
        <w:fldChar w:fldCharType="end"/>
      </w:r>
      <w:r w:rsidR="009E71B4">
        <w:rPr>
          <w:rFonts w:cs="Arial"/>
        </w:rPr>
        <w:t xml:space="preserve"> </w:t>
      </w:r>
    </w:p>
    <w:p w14:paraId="026CF944" w14:textId="77777777" w:rsidR="00347871" w:rsidRDefault="00347871" w:rsidP="00922253">
      <w:r>
        <w:t>A core objective of an enterprise.</w:t>
      </w:r>
      <w:r>
        <w:br/>
      </w:r>
      <w:r>
        <w:br/>
        <w:t>[BMM] A Mission indicates the ongoing operational activity of the enterprise. The Mission describes what the business is or will be doing on a day-to-day basis.</w:t>
      </w:r>
    </w:p>
    <w:p w14:paraId="29A35AD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E04889" w14:textId="77777777" w:rsidR="00347871" w:rsidRDefault="006B5780" w:rsidP="00922253">
      <w:pPr>
        <w:ind w:left="360"/>
      </w:pPr>
      <w:hyperlink w:anchor="_1a3b26382bc038a9cd845e258d24db0f" w:history="1">
        <w:r w:rsidR="00347871">
          <w:rPr>
            <w:rStyle w:val="Hyperlink"/>
          </w:rPr>
          <w:t>Objective</w:t>
        </w:r>
      </w:hyperlink>
    </w:p>
    <w:p w14:paraId="094BB898" w14:textId="77777777" w:rsidR="00347871" w:rsidRDefault="00347871" w:rsidP="00922253"/>
    <w:p w14:paraId="38F54668" w14:textId="77777777" w:rsidR="00347871" w:rsidRDefault="00347871" w:rsidP="00922253">
      <w:pPr>
        <w:pStyle w:val="Heading3"/>
      </w:pPr>
      <w:bookmarkStart w:id="350" w:name="_4658f8611106e1a9715192761b712fb8"/>
      <w:bookmarkStart w:id="351" w:name="_Toc514933315"/>
      <w:r>
        <w:t>Class Organization</w:t>
      </w:r>
      <w:bookmarkEnd w:id="350"/>
      <w:bookmarkEnd w:id="351"/>
      <w:r w:rsidRPr="003A31EC">
        <w:rPr>
          <w:rFonts w:cs="Arial"/>
        </w:rPr>
        <w:t xml:space="preserve"> </w:t>
      </w:r>
      <w:r>
        <w:rPr>
          <w:rFonts w:cs="Arial"/>
        </w:rPr>
        <w:fldChar w:fldCharType="begin"/>
      </w:r>
      <w:r>
        <w:instrText>XE"</w:instrText>
      </w:r>
      <w:r w:rsidRPr="00413D75">
        <w:rPr>
          <w:rFonts w:cs="Arial"/>
        </w:rPr>
        <w:instrText>Organization</w:instrText>
      </w:r>
      <w:r>
        <w:instrText>"</w:instrText>
      </w:r>
      <w:r>
        <w:rPr>
          <w:rFonts w:cs="Arial"/>
        </w:rPr>
        <w:fldChar w:fldCharType="end"/>
      </w:r>
      <w:r w:rsidR="009E71B4">
        <w:rPr>
          <w:rFonts w:cs="Arial"/>
        </w:rPr>
        <w:t xml:space="preserve"> </w:t>
      </w:r>
    </w:p>
    <w:p w14:paraId="349ADD8C" w14:textId="77777777" w:rsidR="00347871" w:rsidRDefault="00347871" w:rsidP="00922253">
      <w:r>
        <w:t>An Organization  is a group of persons and/or other actors and resources organized for some end or work</w:t>
      </w:r>
      <w:r>
        <w:br/>
        <w:t>[FIBO] Organization: a social unit of people, systematically structured and managed to meet a need or pursue collective goals on a continuing basis.</w:t>
      </w:r>
      <w:r>
        <w:br/>
        <w:t>[NIEM] OrganizationType</w:t>
      </w:r>
      <w:r>
        <w:br/>
        <w:t>[DOLCE] Society</w:t>
      </w:r>
    </w:p>
    <w:p w14:paraId="34320E9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F6587D2" w14:textId="77777777" w:rsidR="00347871" w:rsidRDefault="006B5780" w:rsidP="00922253">
      <w:pPr>
        <w:ind w:left="360"/>
      </w:pPr>
      <w:hyperlink w:anchor="_4d48a0bcc67a2c0d7c362123b26f243b" w:history="1">
        <w:r w:rsidR="00347871">
          <w:rPr>
            <w:rStyle w:val="Hyperlink"/>
          </w:rPr>
          <w:t>Controlled Entity</w:t>
        </w:r>
      </w:hyperlink>
      <w:r w:rsidR="00347871">
        <w:t xml:space="preserve">, </w:t>
      </w:r>
      <w:hyperlink w:anchor="_98dc776c0c33f3d31feb4b2ebb61522f" w:history="1">
        <w:r w:rsidR="00347871">
          <w:rPr>
            <w:rStyle w:val="Hyperlink"/>
          </w:rPr>
          <w:t>Social Agent</w:t>
        </w:r>
      </w:hyperlink>
      <w:r w:rsidR="00347871">
        <w:t xml:space="preserve">, </w:t>
      </w:r>
      <w:hyperlink w:anchor="_e6b0cbf74d66e662c0e3b43efa323757" w:history="1">
        <w:r w:rsidR="00347871">
          <w:rPr>
            <w:rStyle w:val="Hyperlink"/>
          </w:rPr>
          <w:t>Stakeholder</w:t>
        </w:r>
      </w:hyperlink>
    </w:p>
    <w:p w14:paraId="75187780" w14:textId="77777777" w:rsidR="00347871" w:rsidRDefault="00347871" w:rsidP="00922253"/>
    <w:p w14:paraId="46AD5F36" w14:textId="77777777" w:rsidR="00347871" w:rsidRDefault="00347871" w:rsidP="00922253">
      <w:pPr>
        <w:pStyle w:val="Heading3"/>
      </w:pPr>
      <w:bookmarkStart w:id="352" w:name="_eab607a0f0d93980f9c845e74d4223f1"/>
      <w:bookmarkStart w:id="353" w:name="_Toc514933316"/>
      <w:r>
        <w:lastRenderedPageBreak/>
        <w:t>Class Organizational Unit</w:t>
      </w:r>
      <w:bookmarkEnd w:id="352"/>
      <w:r w:rsidRPr="003A31EC">
        <w:rPr>
          <w:rFonts w:cs="Arial"/>
        </w:rPr>
        <w:t xml:space="preserve"> </w:t>
      </w:r>
      <w:r>
        <w:rPr>
          <w:rFonts w:cs="Arial"/>
        </w:rPr>
        <w:fldChar w:fldCharType="begin"/>
      </w:r>
      <w:r>
        <w:instrText>XE"</w:instrText>
      </w:r>
      <w:r w:rsidRPr="00413D75">
        <w:rPr>
          <w:rFonts w:cs="Arial"/>
        </w:rPr>
        <w:instrText>Organizational Unit</w:instrText>
      </w:r>
      <w:r>
        <w:instrText>"</w:instrText>
      </w:r>
      <w:r>
        <w:rPr>
          <w:rFonts w:cs="Arial"/>
        </w:rPr>
        <w:fldChar w:fldCharType="end"/>
      </w:r>
      <w:r w:rsidR="009E71B4">
        <w:rPr>
          <w:rFonts w:cs="Arial"/>
        </w:rPr>
        <w:t xml:space="preserve"> </w:t>
      </w:r>
      <w:r w:rsidR="006F72CA">
        <w:rPr>
          <w:rFonts w:cs="Arial"/>
        </w:rPr>
        <w:t>&lt;&lt;Role&gt;&gt;</w:t>
      </w:r>
      <w:bookmarkEnd w:id="353"/>
    </w:p>
    <w:p w14:paraId="042A823F" w14:textId="77777777" w:rsidR="00347871" w:rsidRDefault="00347871" w:rsidP="00922253">
      <w:r>
        <w:t>Organizational unit is a role that encompasses subdivisions, departments, subsidiaries and other organizational parts of an organization.</w:t>
      </w:r>
      <w:r>
        <w:br/>
        <w:t>[BMM] organization unit: An administrative or functional unit within an organization structure.</w:t>
      </w:r>
    </w:p>
    <w:p w14:paraId="6DD366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0B799E" w14:textId="77777777" w:rsidR="00347871" w:rsidRDefault="006B5780" w:rsidP="00922253">
      <w:pPr>
        <w:ind w:left="360"/>
      </w:pPr>
      <w:hyperlink w:anchor="_4d48a0bcc67a2c0d7c362123b26f243b" w:history="1">
        <w:r w:rsidR="00347871">
          <w:rPr>
            <w:rStyle w:val="Hyperlink"/>
          </w:rPr>
          <w:t>Controlled Entity</w:t>
        </w:r>
      </w:hyperlink>
      <w:r w:rsidR="00347871">
        <w:t xml:space="preserve">, </w:t>
      </w:r>
      <w:hyperlink w:anchor="_4658f8611106e1a9715192761b712fb8" w:history="1">
        <w:r w:rsidR="00347871">
          <w:rPr>
            <w:rStyle w:val="Hyperlink"/>
          </w:rPr>
          <w:t>Organization</w:t>
        </w:r>
      </w:hyperlink>
    </w:p>
    <w:p w14:paraId="6D458F44" w14:textId="77777777" w:rsidR="00347871" w:rsidRDefault="00347871" w:rsidP="00922253"/>
    <w:p w14:paraId="209620FC" w14:textId="77777777" w:rsidR="00347871" w:rsidRDefault="00347871" w:rsidP="00922253">
      <w:pPr>
        <w:pStyle w:val="Heading3"/>
      </w:pPr>
      <w:bookmarkStart w:id="354" w:name="_3b2c62f943e0cc6cbee42339ea5d77f9"/>
      <w:bookmarkStart w:id="355" w:name="_Toc514933317"/>
      <w:r>
        <w:t>Class Parent Organization</w:t>
      </w:r>
      <w:bookmarkEnd w:id="354"/>
      <w:r w:rsidRPr="003A31EC">
        <w:rPr>
          <w:rFonts w:cs="Arial"/>
        </w:rPr>
        <w:t xml:space="preserve"> </w:t>
      </w:r>
      <w:r>
        <w:rPr>
          <w:rFonts w:cs="Arial"/>
        </w:rPr>
        <w:fldChar w:fldCharType="begin"/>
      </w:r>
      <w:r>
        <w:instrText>XE"</w:instrText>
      </w:r>
      <w:r w:rsidRPr="00413D75">
        <w:rPr>
          <w:rFonts w:cs="Arial"/>
        </w:rPr>
        <w:instrText>Parent Organization</w:instrText>
      </w:r>
      <w:r>
        <w:instrText>"</w:instrText>
      </w:r>
      <w:r>
        <w:rPr>
          <w:rFonts w:cs="Arial"/>
        </w:rPr>
        <w:fldChar w:fldCharType="end"/>
      </w:r>
      <w:r w:rsidR="009E71B4">
        <w:rPr>
          <w:rFonts w:cs="Arial"/>
        </w:rPr>
        <w:t xml:space="preserve"> </w:t>
      </w:r>
      <w:r w:rsidR="006F72CA">
        <w:rPr>
          <w:rFonts w:cs="Arial"/>
        </w:rPr>
        <w:t>&lt;&lt;Role&gt;&gt;</w:t>
      </w:r>
      <w:bookmarkEnd w:id="355"/>
    </w:p>
    <w:p w14:paraId="3A7C31FF" w14:textId="77777777" w:rsidR="00347871" w:rsidRDefault="00347871" w:rsidP="00922253">
      <w:r>
        <w:t>Organization with component parts such as divisions and departments.</w:t>
      </w:r>
    </w:p>
    <w:p w14:paraId="4996E4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CC0F739" w14:textId="77777777" w:rsidR="00347871" w:rsidRDefault="006B5780" w:rsidP="00922253">
      <w:pPr>
        <w:ind w:left="360"/>
      </w:pPr>
      <w:hyperlink w:anchor="_c128d066fc8c3a0deefd824f6dfb3469" w:history="1">
        <w:r w:rsidR="00347871">
          <w:rPr>
            <w:rStyle w:val="Hyperlink"/>
          </w:rPr>
          <w:t>Composite</w:t>
        </w:r>
      </w:hyperlink>
      <w:r w:rsidR="00347871">
        <w:t xml:space="preserve">, </w:t>
      </w:r>
      <w:hyperlink w:anchor="_507bb7053aa3a2149393bccfeddb4fa9" w:history="1">
        <w:r w:rsidR="00347871">
          <w:rPr>
            <w:rStyle w:val="Hyperlink"/>
          </w:rPr>
          <w:t>Controlling Actor</w:t>
        </w:r>
      </w:hyperlink>
      <w:r w:rsidR="00347871">
        <w:t xml:space="preserve">, </w:t>
      </w:r>
      <w:hyperlink w:anchor="_4658f8611106e1a9715192761b712fb8" w:history="1">
        <w:r w:rsidR="00347871">
          <w:rPr>
            <w:rStyle w:val="Hyperlink"/>
          </w:rPr>
          <w:t>Organization</w:t>
        </w:r>
      </w:hyperlink>
    </w:p>
    <w:p w14:paraId="51D927B6" w14:textId="77777777" w:rsidR="00347871" w:rsidRDefault="00347871" w:rsidP="00922253"/>
    <w:p w14:paraId="12D56170" w14:textId="77777777" w:rsidR="00347871" w:rsidRDefault="00347871" w:rsidP="00922253">
      <w:pPr>
        <w:pStyle w:val="Heading3"/>
      </w:pPr>
      <w:bookmarkStart w:id="356" w:name="_b69d8da4469d0468ff13f8e58d82ab24"/>
      <w:bookmarkStart w:id="357" w:name="_Toc514933318"/>
      <w:r>
        <w:t>Association Class Part of Organization</w:t>
      </w:r>
      <w:bookmarkEnd w:id="356"/>
      <w:r w:rsidRPr="003A31EC">
        <w:rPr>
          <w:rFonts w:cs="Arial"/>
        </w:rPr>
        <w:t xml:space="preserve"> </w:t>
      </w:r>
      <w:r>
        <w:rPr>
          <w:rFonts w:cs="Arial"/>
        </w:rPr>
        <w:fldChar w:fldCharType="begin"/>
      </w:r>
      <w:r>
        <w:instrText>XE"</w:instrText>
      </w:r>
      <w:r w:rsidRPr="00413D75">
        <w:rPr>
          <w:rFonts w:cs="Arial"/>
        </w:rPr>
        <w:instrText>Part of Organization</w:instrText>
      </w:r>
      <w:r>
        <w:instrText>"</w:instrText>
      </w:r>
      <w:r>
        <w:rPr>
          <w:rFonts w:cs="Arial"/>
        </w:rPr>
        <w:fldChar w:fldCharType="end"/>
      </w:r>
      <w:r w:rsidR="009E71B4">
        <w:rPr>
          <w:rFonts w:cs="Arial"/>
        </w:rPr>
        <w:t xml:space="preserve"> </w:t>
      </w:r>
      <w:r w:rsidR="006F72CA">
        <w:rPr>
          <w:rFonts w:cs="Arial"/>
        </w:rPr>
        <w:t>&lt;&lt;Relationship&gt;&gt;</w:t>
      </w:r>
      <w:bookmarkEnd w:id="357"/>
    </w:p>
    <w:p w14:paraId="1F07C3E1" w14:textId="77777777" w:rsidR="00347871" w:rsidRDefault="00347871" w:rsidP="00922253">
      <w:r>
        <w:t>Relationship between an organization and its organizational units - the sub-organizations such as departments and subsidiaries.</w:t>
      </w:r>
    </w:p>
    <w:p w14:paraId="07F25F71" w14:textId="77777777" w:rsidR="00347871" w:rsidRDefault="00096C86" w:rsidP="00922253">
      <w:pPr>
        <w:jc w:val="center"/>
      </w:pPr>
      <w:r w:rsidRPr="006D2E0C">
        <w:rPr>
          <w:noProof/>
        </w:rPr>
        <w:pict w14:anchorId="70A7BC67">
          <v:shape id="Picture 535117379.emf" o:spid="_x0000_i1627" type="#_x0000_t75" alt="535117379.emf" style="width:487.2pt;height:241.2pt;visibility:visible;mso-wrap-style:square">
            <v:imagedata r:id="rId84" o:title="535117379"/>
          </v:shape>
        </w:pict>
      </w:r>
    </w:p>
    <w:p w14:paraId="78441736"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Part Of Organization</w:t>
      </w:r>
    </w:p>
    <w:p w14:paraId="673B766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F3AADD3" w14:textId="77777777" w:rsidR="00347871" w:rsidRDefault="006B5780" w:rsidP="00922253">
      <w:pPr>
        <w:ind w:left="360"/>
      </w:pPr>
      <w:hyperlink w:anchor="_8f442dfb117fa35461a5db505cc40e53" w:history="1">
        <w:r w:rsidR="00347871">
          <w:rPr>
            <w:rStyle w:val="Hyperlink"/>
          </w:rPr>
          <w:t>Control</w:t>
        </w:r>
      </w:hyperlink>
      <w:r w:rsidR="00347871">
        <w:t xml:space="preserve">, </w:t>
      </w:r>
      <w:hyperlink w:anchor="_ea4d141559e1d33d914c6865ea329a04" w:history="1">
        <w:r w:rsidR="00347871">
          <w:rPr>
            <w:rStyle w:val="Hyperlink"/>
          </w:rPr>
          <w:t>Parthood</w:t>
        </w:r>
      </w:hyperlink>
    </w:p>
    <w:p w14:paraId="392B786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3B5FD79" w14:textId="77777777" w:rsidR="00347871" w:rsidRDefault="00096C86" w:rsidP="00922253">
      <w:pPr>
        <w:ind w:firstLine="720"/>
      </w:pPr>
      <w:r w:rsidRPr="006D2E0C">
        <w:rPr>
          <w:noProof/>
        </w:rPr>
        <w:pict w14:anchorId="6DF3C1E9">
          <v:shape id="_x0000_i1626" type="#_x0000_t75" alt="-2119250718.emf" style="width:12pt;height:12pt;visibility:visible;mso-wrap-style:square">
            <v:imagedata r:id="rId16" o:title="-2119250718"/>
          </v:shape>
        </w:pict>
      </w:r>
      <w:r w:rsidR="00347871">
        <w:t xml:space="preserve"> has parent organization</w:t>
      </w:r>
      <w:r w:rsidR="00347871">
        <w:rPr>
          <w:rFonts w:cs="Arial"/>
        </w:rPr>
        <w:fldChar w:fldCharType="begin"/>
      </w:r>
      <w:r w:rsidR="00347871">
        <w:instrText>XE"</w:instrText>
      </w:r>
      <w:r w:rsidR="00347871" w:rsidRPr="00413D75">
        <w:rPr>
          <w:rFonts w:cs="Arial"/>
        </w:rPr>
        <w:instrText>has parent organization</w:instrText>
      </w:r>
      <w:r w:rsidR="00347871">
        <w:instrText>"</w:instrText>
      </w:r>
      <w:r w:rsidR="00347871">
        <w:rPr>
          <w:rFonts w:cs="Arial"/>
        </w:rPr>
        <w:fldChar w:fldCharType="end"/>
      </w:r>
      <w:r w:rsidR="00347871">
        <w:t xml:space="preserve"> : </w:t>
      </w:r>
      <w:hyperlink w:anchor="_3b2c62f943e0cc6cbee42339ea5d77f9" w:history="1">
        <w:r w:rsidR="00347871">
          <w:rPr>
            <w:rStyle w:val="Hyperlink"/>
          </w:rPr>
          <w:t>Parent Organization</w:t>
        </w:r>
      </w:hyperlink>
      <w:r w:rsidR="00347871">
        <w:t xml:space="preserve"> [1..*] </w:t>
      </w:r>
    </w:p>
    <w:p w14:paraId="07C9FBCE" w14:textId="77777777" w:rsidR="00347871" w:rsidRDefault="00347871" w:rsidP="00922253">
      <w:pPr>
        <w:pStyle w:val="BodyText"/>
        <w:spacing w:before="60" w:after="120"/>
        <w:ind w:firstLine="720"/>
      </w:pPr>
      <w:r>
        <w:t>The parent (controlling organization) of another organization.</w:t>
      </w:r>
    </w:p>
    <w:p w14:paraId="6ACDB013" w14:textId="77777777" w:rsidR="00347871" w:rsidRDefault="00096C86" w:rsidP="00922253">
      <w:pPr>
        <w:ind w:firstLine="720"/>
      </w:pPr>
      <w:r w:rsidRPr="006D2E0C">
        <w:rPr>
          <w:noProof/>
        </w:rPr>
        <w:pict w14:anchorId="3B6309A5">
          <v:shape id="_x0000_i1625" type="#_x0000_t75" alt="-2119250718.emf" style="width:12pt;height:12pt;visibility:visible;mso-wrap-style:square">
            <v:imagedata r:id="rId16" o:title="-2119250718"/>
          </v:shape>
        </w:pict>
      </w:r>
      <w:r w:rsidR="00347871">
        <w:t xml:space="preserve"> has child organization</w:t>
      </w:r>
      <w:r w:rsidR="00347871">
        <w:rPr>
          <w:rFonts w:cs="Arial"/>
        </w:rPr>
        <w:fldChar w:fldCharType="begin"/>
      </w:r>
      <w:r w:rsidR="00347871">
        <w:instrText>XE"</w:instrText>
      </w:r>
      <w:r w:rsidR="00347871" w:rsidRPr="00413D75">
        <w:rPr>
          <w:rFonts w:cs="Arial"/>
        </w:rPr>
        <w:instrText>has child organization</w:instrText>
      </w:r>
      <w:r w:rsidR="00347871">
        <w:instrText>"</w:instrText>
      </w:r>
      <w:r w:rsidR="00347871">
        <w:rPr>
          <w:rFonts w:cs="Arial"/>
        </w:rPr>
        <w:fldChar w:fldCharType="end"/>
      </w:r>
      <w:r w:rsidR="00347871">
        <w:t xml:space="preserve"> : </w:t>
      </w:r>
      <w:hyperlink w:anchor="_eab607a0f0d93980f9c845e74d4223f1" w:history="1">
        <w:r w:rsidR="00347871">
          <w:rPr>
            <w:rStyle w:val="Hyperlink"/>
          </w:rPr>
          <w:t>Organizational Unit</w:t>
        </w:r>
      </w:hyperlink>
      <w:r w:rsidR="00347871">
        <w:t xml:space="preserve"> [1..*] </w:t>
      </w:r>
    </w:p>
    <w:p w14:paraId="6FE8C97A" w14:textId="77777777" w:rsidR="00347871" w:rsidRDefault="00347871" w:rsidP="00922253">
      <w:pPr>
        <w:pStyle w:val="BodyText"/>
        <w:spacing w:before="60" w:after="120"/>
        <w:ind w:firstLine="720"/>
      </w:pPr>
      <w:r>
        <w:t>An organization constituted as a component of another organization.</w:t>
      </w:r>
    </w:p>
    <w:p w14:paraId="508641D5" w14:textId="77777777" w:rsidR="00347871" w:rsidRDefault="00347871" w:rsidP="00922253"/>
    <w:p w14:paraId="4998739A" w14:textId="77777777" w:rsidR="00347871" w:rsidRDefault="00347871" w:rsidP="00922253">
      <w:pPr>
        <w:pStyle w:val="Heading3"/>
      </w:pPr>
      <w:bookmarkStart w:id="358" w:name="_550850fcd14bb00fad2eea6781f6c366"/>
      <w:bookmarkStart w:id="359" w:name="_Toc514933319"/>
      <w:r>
        <w:lastRenderedPageBreak/>
        <w:t>Class Program</w:t>
      </w:r>
      <w:bookmarkEnd w:id="358"/>
      <w:bookmarkEnd w:id="359"/>
      <w:r w:rsidRPr="003A31EC">
        <w:rPr>
          <w:rFonts w:cs="Arial"/>
        </w:rPr>
        <w:t xml:space="preserve"> </w:t>
      </w:r>
      <w:r>
        <w:rPr>
          <w:rFonts w:cs="Arial"/>
        </w:rPr>
        <w:fldChar w:fldCharType="begin"/>
      </w:r>
      <w:r>
        <w:instrText>XE"</w:instrText>
      </w:r>
      <w:r w:rsidRPr="00413D75">
        <w:rPr>
          <w:rFonts w:cs="Arial"/>
        </w:rPr>
        <w:instrText>Program</w:instrText>
      </w:r>
      <w:r>
        <w:instrText>"</w:instrText>
      </w:r>
      <w:r>
        <w:rPr>
          <w:rFonts w:cs="Arial"/>
        </w:rPr>
        <w:fldChar w:fldCharType="end"/>
      </w:r>
      <w:r w:rsidR="009E71B4">
        <w:rPr>
          <w:rFonts w:cs="Arial"/>
        </w:rPr>
        <w:t xml:space="preserve"> </w:t>
      </w:r>
    </w:p>
    <w:p w14:paraId="7897B202" w14:textId="77777777" w:rsidR="00347871" w:rsidRDefault="00347871" w:rsidP="00922253">
      <w:r>
        <w:t>A set of projects, activities, or services of an organization that are intended to meet a need.</w:t>
      </w:r>
      <w:r>
        <w:br/>
        <w:t>[NIEM] ProgramType</w:t>
      </w:r>
    </w:p>
    <w:p w14:paraId="6E94F9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3395CF" w14:textId="77777777" w:rsidR="00347871" w:rsidRDefault="006B5780" w:rsidP="00922253">
      <w:pPr>
        <w:ind w:left="360"/>
      </w:pPr>
      <w:hyperlink w:anchor="_fb06e097d35e72980035cfd1bc9106cb" w:history="1">
        <w:r w:rsidR="00347871">
          <w:rPr>
            <w:rStyle w:val="Hyperlink"/>
          </w:rPr>
          <w:t>Activity</w:t>
        </w:r>
      </w:hyperlink>
    </w:p>
    <w:p w14:paraId="2A0713F9" w14:textId="77777777" w:rsidR="00347871" w:rsidRDefault="00347871" w:rsidP="00922253"/>
    <w:p w14:paraId="6C95EEE7" w14:textId="77777777" w:rsidR="00347871" w:rsidRDefault="00347871" w:rsidP="00922253">
      <w:pPr>
        <w:spacing w:after="200" w:line="276" w:lineRule="auto"/>
        <w:rPr>
          <w:b/>
          <w:bCs/>
          <w:color w:val="365F91"/>
          <w:sz w:val="40"/>
          <w:szCs w:val="40"/>
        </w:rPr>
      </w:pPr>
      <w:r>
        <w:br w:type="page"/>
      </w:r>
    </w:p>
    <w:p w14:paraId="4EFAFDA4" w14:textId="77777777" w:rsidR="00347871" w:rsidRDefault="00347871" w:rsidP="00922253">
      <w:pPr>
        <w:pStyle w:val="Heading2"/>
      </w:pPr>
      <w:bookmarkStart w:id="360" w:name="_Toc514933320"/>
      <w:r>
        <w:t>Concept Library::Organizations::Corporations</w:t>
      </w:r>
      <w:bookmarkEnd w:id="360"/>
    </w:p>
    <w:p w14:paraId="0DE161CF" w14:textId="77777777" w:rsidR="00347871" w:rsidRDefault="00347871" w:rsidP="00922253">
      <w:pPr>
        <w:pStyle w:val="Heading3"/>
      </w:pPr>
      <w:bookmarkStart w:id="361" w:name="_Toc514933321"/>
      <w:r>
        <w:t>Diagram: Corporations</w:t>
      </w:r>
      <w:bookmarkEnd w:id="361"/>
    </w:p>
    <w:p w14:paraId="1A7204E3" w14:textId="77777777" w:rsidR="00347871" w:rsidRDefault="00096C86" w:rsidP="00922253">
      <w:pPr>
        <w:jc w:val="center"/>
        <w:rPr>
          <w:rFonts w:cs="Arial"/>
        </w:rPr>
      </w:pPr>
      <w:r w:rsidRPr="006D2E0C">
        <w:rPr>
          <w:noProof/>
        </w:rPr>
        <w:pict w14:anchorId="6175DE79">
          <v:shape id="Picture 1779986871.emf" o:spid="_x0000_i1624" type="#_x0000_t75" alt="1779986871.emf" style="width:449.4pt;height:202.8pt;visibility:visible;mso-wrap-style:square">
            <v:imagedata r:id="rId85" o:title="1779986871"/>
          </v:shape>
        </w:pict>
      </w:r>
    </w:p>
    <w:p w14:paraId="2332454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Corporations</w:t>
      </w:r>
    </w:p>
    <w:p w14:paraId="5A982282" w14:textId="77777777" w:rsidR="00347871" w:rsidRDefault="00347871" w:rsidP="00922253">
      <w:r>
        <w:t xml:space="preserve"> </w:t>
      </w:r>
    </w:p>
    <w:p w14:paraId="1970C925" w14:textId="77777777" w:rsidR="00347871" w:rsidRDefault="00347871" w:rsidP="00922253"/>
    <w:p w14:paraId="16E143D8" w14:textId="77777777" w:rsidR="00347871" w:rsidRDefault="00347871" w:rsidP="00922253">
      <w:pPr>
        <w:pStyle w:val="Heading3"/>
      </w:pPr>
      <w:bookmarkStart w:id="362" w:name="_33cd78bd81ef2d489dad3588b5621866"/>
      <w:bookmarkStart w:id="363" w:name="_Toc514933322"/>
      <w:r>
        <w:t>Class Incorporated Organization</w:t>
      </w:r>
      <w:bookmarkEnd w:id="362"/>
      <w:bookmarkEnd w:id="363"/>
      <w:r w:rsidRPr="003A31EC">
        <w:rPr>
          <w:rFonts w:cs="Arial"/>
        </w:rPr>
        <w:t xml:space="preserve"> </w:t>
      </w:r>
      <w:r>
        <w:rPr>
          <w:rFonts w:cs="Arial"/>
        </w:rPr>
        <w:fldChar w:fldCharType="begin"/>
      </w:r>
      <w:r>
        <w:instrText>XE"</w:instrText>
      </w:r>
      <w:r w:rsidRPr="00413D75">
        <w:rPr>
          <w:rFonts w:cs="Arial"/>
        </w:rPr>
        <w:instrText>Incorporated Organization</w:instrText>
      </w:r>
      <w:r>
        <w:instrText>"</w:instrText>
      </w:r>
      <w:r>
        <w:rPr>
          <w:rFonts w:cs="Arial"/>
        </w:rPr>
        <w:fldChar w:fldCharType="end"/>
      </w:r>
      <w:r w:rsidR="009E71B4">
        <w:rPr>
          <w:rFonts w:cs="Arial"/>
        </w:rPr>
        <w:t xml:space="preserve"> </w:t>
      </w:r>
    </w:p>
    <w:p w14:paraId="5AF4802C" w14:textId="77777777" w:rsidR="00347871" w:rsidRDefault="00347871" w:rsidP="00922253">
      <w:r>
        <w:t>An organization recognized by and incorporated by a recognized government.</w:t>
      </w:r>
      <w:r>
        <w:br/>
        <w:t>[FIBO] FormalOrganization: an organization that is recognized in some legal jurisdiction, with associated rights and responsibilities</w:t>
      </w:r>
    </w:p>
    <w:p w14:paraId="70E5F57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107D6FD" w14:textId="77777777" w:rsidR="00347871" w:rsidRDefault="006B5780" w:rsidP="00922253">
      <w:pPr>
        <w:ind w:left="360"/>
      </w:pPr>
      <w:hyperlink w:anchor="_4658f8611106e1a9715192761b712fb8" w:history="1">
        <w:r w:rsidR="00347871">
          <w:rPr>
            <w:rStyle w:val="Hyperlink"/>
          </w:rPr>
          <w:t>Organization</w:t>
        </w:r>
      </w:hyperlink>
    </w:p>
    <w:p w14:paraId="64CF7742" w14:textId="77777777" w:rsidR="00347871" w:rsidRDefault="00347871" w:rsidP="00922253"/>
    <w:p w14:paraId="061F0688" w14:textId="77777777" w:rsidR="00347871" w:rsidRDefault="00347871" w:rsidP="00922253">
      <w:pPr>
        <w:pStyle w:val="Heading3"/>
      </w:pPr>
      <w:bookmarkStart w:id="364" w:name="_ee7b0a80a670f6eb9925ae675a4e515d"/>
      <w:bookmarkStart w:id="365" w:name="_Toc514933323"/>
      <w:r>
        <w:t>Association Class Incorporation</w:t>
      </w:r>
      <w:bookmarkEnd w:id="364"/>
      <w:r w:rsidRPr="003A31EC">
        <w:rPr>
          <w:rFonts w:cs="Arial"/>
        </w:rPr>
        <w:t xml:space="preserve"> </w:t>
      </w:r>
      <w:r>
        <w:rPr>
          <w:rFonts w:cs="Arial"/>
        </w:rPr>
        <w:fldChar w:fldCharType="begin"/>
      </w:r>
      <w:r>
        <w:instrText>XE"</w:instrText>
      </w:r>
      <w:r w:rsidRPr="00413D75">
        <w:rPr>
          <w:rFonts w:cs="Arial"/>
        </w:rPr>
        <w:instrText>Incorporation</w:instrText>
      </w:r>
      <w:r>
        <w:instrText>"</w:instrText>
      </w:r>
      <w:r>
        <w:rPr>
          <w:rFonts w:cs="Arial"/>
        </w:rPr>
        <w:fldChar w:fldCharType="end"/>
      </w:r>
      <w:r w:rsidR="009E71B4">
        <w:rPr>
          <w:rFonts w:cs="Arial"/>
        </w:rPr>
        <w:t xml:space="preserve"> </w:t>
      </w:r>
      <w:r w:rsidR="006F72CA">
        <w:rPr>
          <w:rFonts w:cs="Arial"/>
        </w:rPr>
        <w:t>&lt;&lt;Relationship&gt;&gt;</w:t>
      </w:r>
      <w:bookmarkEnd w:id="365"/>
    </w:p>
    <w:p w14:paraId="6F4A43EE" w14:textId="77777777" w:rsidR="00347871" w:rsidRDefault="00347871" w:rsidP="00922253">
      <w:r>
        <w:t>Act by which individuals' are voluntarily united into a new entity through the creation of an artificial, intangible, and legal person called a corporation.</w:t>
      </w:r>
    </w:p>
    <w:p w14:paraId="0F1CE7F7" w14:textId="77777777" w:rsidR="00347871" w:rsidRDefault="00096C86" w:rsidP="00922253">
      <w:pPr>
        <w:jc w:val="center"/>
      </w:pPr>
      <w:r w:rsidRPr="006D2E0C">
        <w:rPr>
          <w:noProof/>
        </w:rPr>
        <w:lastRenderedPageBreak/>
        <w:pict w14:anchorId="01E4B881">
          <v:shape id="Picture 531265085.emf" o:spid="_x0000_i1623" type="#_x0000_t75" alt="531265085.emf" style="width:487.2pt;height:184.8pt;visibility:visible;mso-wrap-style:square">
            <v:imagedata r:id="rId86" o:title="531265085"/>
          </v:shape>
        </w:pict>
      </w:r>
    </w:p>
    <w:p w14:paraId="62FBB4C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Incorporation</w:t>
      </w:r>
    </w:p>
    <w:p w14:paraId="6D537CD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6E99E5F" w14:textId="77777777" w:rsidR="00347871" w:rsidRDefault="006B5780" w:rsidP="00922253">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14:paraId="3B6D80F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2FA9259" w14:textId="77777777" w:rsidR="00347871" w:rsidRDefault="00096C86" w:rsidP="00922253">
      <w:pPr>
        <w:ind w:firstLine="720"/>
      </w:pPr>
      <w:r w:rsidRPr="006D2E0C">
        <w:rPr>
          <w:noProof/>
        </w:rPr>
        <w:pict w14:anchorId="3E86D999">
          <v:shape id="_x0000_i1622" type="#_x0000_t75" alt="-2119250718.emf" style="width:12pt;height:12pt;visibility:visible;mso-wrap-style:square">
            <v:imagedata r:id="rId16" o:title="-2119250718"/>
          </v:shape>
        </w:pict>
      </w:r>
      <w:r w:rsidR="00347871">
        <w:t xml:space="preserve"> incorporated by</w:t>
      </w:r>
      <w:r w:rsidR="00347871">
        <w:rPr>
          <w:rFonts w:cs="Arial"/>
        </w:rPr>
        <w:fldChar w:fldCharType="begin"/>
      </w:r>
      <w:r w:rsidR="00347871">
        <w:instrText>XE"</w:instrText>
      </w:r>
      <w:r w:rsidR="00347871" w:rsidRPr="00413D75">
        <w:rPr>
          <w:rFonts w:cs="Arial"/>
        </w:rPr>
        <w:instrText>incorporated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[1] </w:t>
      </w:r>
    </w:p>
    <w:p w14:paraId="11CD46C3" w14:textId="77777777" w:rsidR="00347871" w:rsidRDefault="00347871" w:rsidP="00922253">
      <w:pPr>
        <w:pStyle w:val="BodyText"/>
        <w:spacing w:before="60" w:after="120"/>
        <w:ind w:firstLine="720"/>
      </w:pPr>
      <w:r>
        <w:t>Geopolitical entity incorporating an organization.</w:t>
      </w:r>
    </w:p>
    <w:p w14:paraId="0B206602" w14:textId="77777777" w:rsidR="00347871" w:rsidRDefault="00096C86" w:rsidP="00922253">
      <w:pPr>
        <w:ind w:firstLine="720"/>
      </w:pPr>
      <w:r w:rsidRPr="006D2E0C">
        <w:rPr>
          <w:noProof/>
        </w:rPr>
        <w:pict w14:anchorId="565686EB">
          <v:shape id="_x0000_i1621" type="#_x0000_t75" alt="-2119250718.emf" style="width:12pt;height:12pt;visibility:visible;mso-wrap-style:square">
            <v:imagedata r:id="rId16" o:title="-2119250718"/>
          </v:shape>
        </w:pict>
      </w:r>
      <w:r w:rsidR="00347871">
        <w:t xml:space="preserve"> incorporates</w:t>
      </w:r>
      <w:r w:rsidR="00347871">
        <w:rPr>
          <w:rFonts w:cs="Arial"/>
        </w:rPr>
        <w:fldChar w:fldCharType="begin"/>
      </w:r>
      <w:r w:rsidR="00347871">
        <w:instrText>XE"</w:instrText>
      </w:r>
      <w:r w:rsidR="00347871" w:rsidRPr="00413D75">
        <w:rPr>
          <w:rFonts w:cs="Arial"/>
        </w:rPr>
        <w:instrText>incorporates</w:instrText>
      </w:r>
      <w:r w:rsidR="00347871">
        <w:instrText>"</w:instrText>
      </w:r>
      <w:r w:rsidR="00347871">
        <w:rPr>
          <w:rFonts w:cs="Arial"/>
        </w:rPr>
        <w:fldChar w:fldCharType="end"/>
      </w:r>
      <w:r w:rsidR="00347871">
        <w:t xml:space="preserve"> : </w:t>
      </w:r>
      <w:hyperlink w:anchor="_33cd78bd81ef2d489dad3588b5621866" w:history="1">
        <w:r w:rsidR="00347871">
          <w:rPr>
            <w:rStyle w:val="Hyperlink"/>
          </w:rPr>
          <w:t>Incorporated Organization</w:t>
        </w:r>
      </w:hyperlink>
      <w:r w:rsidR="00347871">
        <w:t xml:space="preserve"> [*] </w:t>
      </w:r>
    </w:p>
    <w:p w14:paraId="74F612EB" w14:textId="77777777" w:rsidR="00347871" w:rsidRDefault="00347871" w:rsidP="00922253">
      <w:pPr>
        <w:pStyle w:val="BodyText"/>
        <w:spacing w:before="60" w:after="120"/>
        <w:ind w:firstLine="720"/>
      </w:pPr>
      <w:r>
        <w:t>An organization incorporated by a government.</w:t>
      </w:r>
    </w:p>
    <w:p w14:paraId="1F40CA6B" w14:textId="77777777" w:rsidR="00347871" w:rsidRDefault="00347871" w:rsidP="00922253"/>
    <w:p w14:paraId="13A226E4" w14:textId="77777777" w:rsidR="00347871" w:rsidRDefault="00347871" w:rsidP="00922253">
      <w:pPr>
        <w:spacing w:after="200" w:line="276" w:lineRule="auto"/>
        <w:rPr>
          <w:b/>
          <w:bCs/>
          <w:color w:val="365F91"/>
          <w:sz w:val="40"/>
          <w:szCs w:val="40"/>
        </w:rPr>
      </w:pPr>
      <w:r>
        <w:br w:type="page"/>
      </w:r>
    </w:p>
    <w:p w14:paraId="4EBABF43" w14:textId="77777777" w:rsidR="00347871" w:rsidRDefault="00347871" w:rsidP="00922253">
      <w:pPr>
        <w:pStyle w:val="Heading2"/>
      </w:pPr>
      <w:bookmarkStart w:id="366" w:name="_Toc514933324"/>
      <w:r>
        <w:t>Concept Library::Organizations::Geopolitical Organizations</w:t>
      </w:r>
      <w:bookmarkEnd w:id="366"/>
    </w:p>
    <w:p w14:paraId="6D483D49" w14:textId="77777777" w:rsidR="00347871" w:rsidRDefault="00347871" w:rsidP="00922253">
      <w:pPr>
        <w:pStyle w:val="Heading3"/>
      </w:pPr>
      <w:bookmarkStart w:id="367" w:name="_Toc514933325"/>
      <w:r>
        <w:t>Diagram: Geopolitical Entities</w:t>
      </w:r>
      <w:bookmarkEnd w:id="367"/>
    </w:p>
    <w:p w14:paraId="07641275" w14:textId="77777777" w:rsidR="00347871" w:rsidRDefault="00096C86" w:rsidP="00922253">
      <w:pPr>
        <w:jc w:val="center"/>
        <w:rPr>
          <w:rFonts w:cs="Arial"/>
        </w:rPr>
      </w:pPr>
      <w:r w:rsidRPr="006D2E0C">
        <w:rPr>
          <w:noProof/>
        </w:rPr>
        <w:pict w14:anchorId="5082C906">
          <v:shape id="Picture -299012339.emf" o:spid="_x0000_i1620" type="#_x0000_t75" alt="-299012339.emf" style="width:487.2pt;height:290.4pt;visibility:visible;mso-wrap-style:square">
            <v:imagedata r:id="rId87" o:title="-299012339"/>
          </v:shape>
        </w:pict>
      </w:r>
    </w:p>
    <w:p w14:paraId="2524CC9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Geopolitical Entities</w:t>
      </w:r>
    </w:p>
    <w:p w14:paraId="0FC8F47A" w14:textId="77777777" w:rsidR="00347871" w:rsidRDefault="00347871" w:rsidP="00922253">
      <w:r>
        <w:t xml:space="preserve"> </w:t>
      </w:r>
    </w:p>
    <w:p w14:paraId="2B57B454" w14:textId="77777777" w:rsidR="00347871" w:rsidRDefault="00347871" w:rsidP="00922253"/>
    <w:p w14:paraId="5EADC358" w14:textId="77777777" w:rsidR="00347871" w:rsidRDefault="00347871" w:rsidP="00922253">
      <w:pPr>
        <w:pStyle w:val="Heading3"/>
      </w:pPr>
      <w:bookmarkStart w:id="368" w:name="_d80288ef2fd2c69423f39c2f5c38df82"/>
      <w:bookmarkStart w:id="369" w:name="_Toc514933326"/>
      <w:r>
        <w:t>Class Country</w:t>
      </w:r>
      <w:bookmarkEnd w:id="368"/>
      <w:bookmarkEnd w:id="369"/>
      <w:r w:rsidRPr="003A31EC">
        <w:rPr>
          <w:rFonts w:cs="Arial"/>
        </w:rPr>
        <w:t xml:space="preserve"> </w:t>
      </w:r>
      <w:r>
        <w:rPr>
          <w:rFonts w:cs="Arial"/>
        </w:rPr>
        <w:fldChar w:fldCharType="begin"/>
      </w:r>
      <w:r>
        <w:instrText>XE"</w:instrText>
      </w:r>
      <w:r w:rsidRPr="00413D75">
        <w:rPr>
          <w:rFonts w:cs="Arial"/>
        </w:rPr>
        <w:instrText>Country</w:instrText>
      </w:r>
      <w:r>
        <w:instrText>"</w:instrText>
      </w:r>
      <w:r>
        <w:rPr>
          <w:rFonts w:cs="Arial"/>
        </w:rPr>
        <w:fldChar w:fldCharType="end"/>
      </w:r>
      <w:r w:rsidR="009E71B4">
        <w:rPr>
          <w:rFonts w:cs="Arial"/>
        </w:rPr>
        <w:t xml:space="preserve"> </w:t>
      </w:r>
    </w:p>
    <w:p w14:paraId="4B2BF616" w14:textId="77777777" w:rsidR="00347871" w:rsidRDefault="00347871" w:rsidP="00922253">
      <w:r>
        <w:t>A nation with its own government, occupying a particular territory (not necessarily contiguous).</w:t>
      </w:r>
      <w:r>
        <w:br/>
        <w:t>[FIBO] Country: A self-governing geopolitical unit that is recognized as a country by the United Nations (more specific concept as being recognized by the U.N.)</w:t>
      </w:r>
    </w:p>
    <w:p w14:paraId="708C922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BCF5B59" w14:textId="77777777" w:rsidR="00347871" w:rsidRDefault="006B5780" w:rsidP="00922253">
      <w:pPr>
        <w:ind w:left="360"/>
      </w:pPr>
      <w:hyperlink w:anchor="_f8c7ea73106119bc8dc333241f07b2c1" w:history="1">
        <w:r w:rsidR="00347871">
          <w:rPr>
            <w:rStyle w:val="Hyperlink"/>
          </w:rPr>
          <w:t>Geopolitical Entity</w:t>
        </w:r>
      </w:hyperlink>
    </w:p>
    <w:p w14:paraId="3CF0514E" w14:textId="77777777" w:rsidR="00347871" w:rsidRDefault="00347871" w:rsidP="00922253"/>
    <w:p w14:paraId="6A6BED5B" w14:textId="77777777" w:rsidR="00347871" w:rsidRDefault="00347871" w:rsidP="00922253">
      <w:pPr>
        <w:pStyle w:val="Heading3"/>
      </w:pPr>
      <w:bookmarkStart w:id="370" w:name="_f952ba93c519034b8f01b10d8735a6d1"/>
      <w:bookmarkStart w:id="371" w:name="_Toc514933327"/>
      <w:r>
        <w:t>Class Country ID</w:t>
      </w:r>
      <w:bookmarkEnd w:id="370"/>
      <w:r w:rsidRPr="003A31EC">
        <w:rPr>
          <w:rFonts w:cs="Arial"/>
        </w:rPr>
        <w:t xml:space="preserve"> </w:t>
      </w:r>
      <w:r>
        <w:rPr>
          <w:rFonts w:cs="Arial"/>
        </w:rPr>
        <w:fldChar w:fldCharType="begin"/>
      </w:r>
      <w:r>
        <w:instrText>XE"</w:instrText>
      </w:r>
      <w:r w:rsidRPr="00413D75">
        <w:rPr>
          <w:rFonts w:cs="Arial"/>
        </w:rPr>
        <w:instrText>Country ID</w:instrText>
      </w:r>
      <w:r>
        <w:instrText>"</w:instrText>
      </w:r>
      <w:r>
        <w:rPr>
          <w:rFonts w:cs="Arial"/>
        </w:rPr>
        <w:fldChar w:fldCharType="end"/>
      </w:r>
      <w:r w:rsidR="009E71B4">
        <w:rPr>
          <w:rFonts w:cs="Arial"/>
        </w:rPr>
        <w:t xml:space="preserve"> </w:t>
      </w:r>
      <w:r w:rsidR="006F72CA">
        <w:rPr>
          <w:rFonts w:cs="Arial"/>
        </w:rPr>
        <w:t>&lt;&lt;Value&gt;&gt;</w:t>
      </w:r>
      <w:bookmarkEnd w:id="371"/>
    </w:p>
    <w:p w14:paraId="497DBBF6" w14:textId="77777777" w:rsidR="00347871" w:rsidRDefault="00347871" w:rsidP="00922253">
      <w:r>
        <w:t>A code, ID, or name for a country.</w:t>
      </w:r>
      <w:r>
        <w:br/>
      </w:r>
      <w:r>
        <w:br/>
        <w:t>[ISO 1087] country identifier: information in a terminological entry (3.8.2) which indicates the name of a geographical region where the designation (3.4.1) is used</w:t>
      </w:r>
    </w:p>
    <w:p w14:paraId="77A0A88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96E2CEA" w14:textId="77777777" w:rsidR="00347871" w:rsidRDefault="006B5780" w:rsidP="00922253">
      <w:pPr>
        <w:ind w:left="360"/>
      </w:pPr>
      <w:hyperlink w:anchor="_7ce5c46395b3e18c96376f2723a10215" w:history="1">
        <w:r w:rsidR="00347871">
          <w:rPr>
            <w:rStyle w:val="Hyperlink"/>
          </w:rPr>
          <w:t>Geopolitical ID</w:t>
        </w:r>
      </w:hyperlink>
    </w:p>
    <w:p w14:paraId="42BE002C" w14:textId="77777777" w:rsidR="00347871" w:rsidRDefault="00347871" w:rsidP="00922253"/>
    <w:p w14:paraId="0E1978CC" w14:textId="77777777" w:rsidR="00347871" w:rsidRDefault="00347871" w:rsidP="00922253">
      <w:pPr>
        <w:pStyle w:val="Heading3"/>
      </w:pPr>
      <w:bookmarkStart w:id="372" w:name="_f8c7ea73106119bc8dc333241f07b2c1"/>
      <w:bookmarkStart w:id="373" w:name="_Toc514933328"/>
      <w:r>
        <w:lastRenderedPageBreak/>
        <w:t>Class Geopolitical Entity</w:t>
      </w:r>
      <w:bookmarkEnd w:id="372"/>
      <w:bookmarkEnd w:id="373"/>
      <w:r w:rsidRPr="003A31EC">
        <w:rPr>
          <w:rFonts w:cs="Arial"/>
        </w:rPr>
        <w:t xml:space="preserve"> </w:t>
      </w:r>
      <w:r>
        <w:rPr>
          <w:rFonts w:cs="Arial"/>
        </w:rPr>
        <w:fldChar w:fldCharType="begin"/>
      </w:r>
      <w:r>
        <w:instrText>XE"</w:instrText>
      </w:r>
      <w:r w:rsidRPr="00413D75">
        <w:rPr>
          <w:rFonts w:cs="Arial"/>
        </w:rPr>
        <w:instrText>Geopolitical Entity</w:instrText>
      </w:r>
      <w:r>
        <w:instrText>"</w:instrText>
      </w:r>
      <w:r>
        <w:rPr>
          <w:rFonts w:cs="Arial"/>
        </w:rPr>
        <w:fldChar w:fldCharType="end"/>
      </w:r>
      <w:r w:rsidR="009E71B4">
        <w:rPr>
          <w:rFonts w:cs="Arial"/>
        </w:rPr>
        <w:t xml:space="preserve"> </w:t>
      </w:r>
    </w:p>
    <w:p w14:paraId="023BD14D" w14:textId="77777777" w:rsidR="00347871" w:rsidRDefault="00347871" w:rsidP="00922253">
      <w:r>
        <w:t>An organization which is the governing body of a nation, state, tribe or community.</w:t>
      </w:r>
      <w:r>
        <w:br/>
        <w:t>[FIBO] GeopoliticalEntity (In FIBO this is a subclass of Physical Location. In Threat/risk Geopolitical Region is a role of a physical location. FIBO combines Geopolitical Entity with Geopolitical Region).</w:t>
      </w:r>
    </w:p>
    <w:p w14:paraId="4BD92A6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53B6F94" w14:textId="77777777" w:rsidR="00347871" w:rsidRDefault="006B5780" w:rsidP="00922253">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p>
    <w:p w14:paraId="34347548" w14:textId="77777777" w:rsidR="00347871" w:rsidRDefault="00347871" w:rsidP="00922253"/>
    <w:p w14:paraId="5B840FF0" w14:textId="77777777" w:rsidR="00347871" w:rsidRDefault="00347871" w:rsidP="00922253">
      <w:pPr>
        <w:pStyle w:val="Heading3"/>
      </w:pPr>
      <w:bookmarkStart w:id="374" w:name="_7ce5c46395b3e18c96376f2723a10215"/>
      <w:bookmarkStart w:id="375" w:name="_Toc514933329"/>
      <w:r>
        <w:t>Class Geopolitical ID</w:t>
      </w:r>
      <w:bookmarkEnd w:id="374"/>
      <w:r w:rsidRPr="003A31EC">
        <w:rPr>
          <w:rFonts w:cs="Arial"/>
        </w:rPr>
        <w:t xml:space="preserve"> </w:t>
      </w:r>
      <w:r>
        <w:rPr>
          <w:rFonts w:cs="Arial"/>
        </w:rPr>
        <w:fldChar w:fldCharType="begin"/>
      </w:r>
      <w:r>
        <w:instrText>XE"</w:instrText>
      </w:r>
      <w:r w:rsidRPr="00413D75">
        <w:rPr>
          <w:rFonts w:cs="Arial"/>
        </w:rPr>
        <w:instrText>Geopolitical ID</w:instrText>
      </w:r>
      <w:r>
        <w:instrText>"</w:instrText>
      </w:r>
      <w:r>
        <w:rPr>
          <w:rFonts w:cs="Arial"/>
        </w:rPr>
        <w:fldChar w:fldCharType="end"/>
      </w:r>
      <w:r w:rsidR="009E71B4">
        <w:rPr>
          <w:rFonts w:cs="Arial"/>
        </w:rPr>
        <w:t xml:space="preserve"> </w:t>
      </w:r>
      <w:r w:rsidR="006F72CA">
        <w:rPr>
          <w:rFonts w:cs="Arial"/>
        </w:rPr>
        <w:t>&lt;&lt;Value&gt;&gt;</w:t>
      </w:r>
      <w:bookmarkEnd w:id="375"/>
    </w:p>
    <w:p w14:paraId="746460A5" w14:textId="77777777" w:rsidR="00347871" w:rsidRDefault="00347871" w:rsidP="00922253">
      <w:r>
        <w:t xml:space="preserve">A code, ID or administered name for a geopolitical entity with governmental authority e.g., city, state, county, tribe. </w:t>
      </w:r>
    </w:p>
    <w:p w14:paraId="49DCA0D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012239B" w14:textId="77777777" w:rsidR="00347871" w:rsidRDefault="006B5780" w:rsidP="00922253">
      <w:pPr>
        <w:ind w:left="360"/>
      </w:pPr>
      <w:hyperlink w:anchor="_380248073543af7bed8363f2b34ad5f7" w:history="1">
        <w:r w:rsidR="00347871">
          <w:rPr>
            <w:rStyle w:val="Hyperlink"/>
          </w:rPr>
          <w:t>Text Identifier</w:t>
        </w:r>
      </w:hyperlink>
    </w:p>
    <w:p w14:paraId="42ECB532" w14:textId="77777777" w:rsidR="00347871" w:rsidRDefault="00347871" w:rsidP="00922253"/>
    <w:p w14:paraId="0DF0085F" w14:textId="77777777" w:rsidR="00347871" w:rsidRDefault="00347871" w:rsidP="00922253">
      <w:pPr>
        <w:pStyle w:val="Heading3"/>
      </w:pPr>
      <w:bookmarkStart w:id="376" w:name="_2479b777d3d475e3a39cc8b2ab75f4a2"/>
      <w:bookmarkStart w:id="377" w:name="_Toc514933330"/>
      <w:r>
        <w:t>Class Geopolitical Region</w:t>
      </w:r>
      <w:bookmarkEnd w:id="376"/>
      <w:r w:rsidRPr="003A31EC">
        <w:rPr>
          <w:rFonts w:cs="Arial"/>
        </w:rPr>
        <w:t xml:space="preserve"> </w:t>
      </w:r>
      <w:r>
        <w:rPr>
          <w:rFonts w:cs="Arial"/>
        </w:rPr>
        <w:fldChar w:fldCharType="begin"/>
      </w:r>
      <w:r>
        <w:instrText>XE"</w:instrText>
      </w:r>
      <w:r w:rsidRPr="00413D75">
        <w:rPr>
          <w:rFonts w:cs="Arial"/>
        </w:rPr>
        <w:instrText>Geopolitical Region</w:instrText>
      </w:r>
      <w:r>
        <w:instrText>"</w:instrText>
      </w:r>
      <w:r>
        <w:rPr>
          <w:rFonts w:cs="Arial"/>
        </w:rPr>
        <w:fldChar w:fldCharType="end"/>
      </w:r>
      <w:r w:rsidR="009E71B4">
        <w:rPr>
          <w:rFonts w:cs="Arial"/>
        </w:rPr>
        <w:t xml:space="preserve"> </w:t>
      </w:r>
      <w:r w:rsidR="006F72CA">
        <w:rPr>
          <w:rFonts w:cs="Arial"/>
        </w:rPr>
        <w:t>&lt;&lt;Role&gt;&gt;</w:t>
      </w:r>
      <w:bookmarkEnd w:id="377"/>
    </w:p>
    <w:p w14:paraId="4C7DE9BF" w14:textId="77777777" w:rsidR="00347871" w:rsidRDefault="00347871" w:rsidP="00922253">
      <w:r>
        <w:t>A physical location governed by a geopolitical entity.</w:t>
      </w:r>
      <w:r>
        <w:br/>
        <w:t>[FIBO] GeopoliticalEntity (In FIBO this is a subclass of Physical Location. In Threat/risk Geopolitical Region is a role of a physical location. FIBO combines Geopolitical Entity with Geopolitical Region.</w:t>
      </w:r>
      <w:r>
        <w:br/>
        <w:t>[NIEM] LocaleType</w:t>
      </w:r>
    </w:p>
    <w:p w14:paraId="157D17E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B0BF39A" w14:textId="77777777" w:rsidR="00347871" w:rsidRDefault="006B5780" w:rsidP="00922253">
      <w:pPr>
        <w:ind w:left="360"/>
      </w:pPr>
      <w:hyperlink w:anchor="_e1d8064cf80a8d37d141d659cfacdfad" w:history="1">
        <w:r w:rsidR="00347871">
          <w:rPr>
            <w:rStyle w:val="Hyperlink"/>
          </w:rPr>
          <w:t>Physical Location</w:t>
        </w:r>
      </w:hyperlink>
    </w:p>
    <w:p w14:paraId="148D5B9A" w14:textId="77777777" w:rsidR="00347871" w:rsidRDefault="00347871" w:rsidP="00922253"/>
    <w:p w14:paraId="0DFFD1C7" w14:textId="77777777" w:rsidR="00347871" w:rsidRDefault="00347871" w:rsidP="00922253">
      <w:pPr>
        <w:pStyle w:val="Heading3"/>
      </w:pPr>
      <w:bookmarkStart w:id="378" w:name="_1edfdb970472ef5251010646e5425837"/>
      <w:bookmarkStart w:id="379" w:name="_Toc514933331"/>
      <w:r>
        <w:t>Association Class Governing Authority</w:t>
      </w:r>
      <w:bookmarkEnd w:id="378"/>
      <w:r w:rsidRPr="003A31EC">
        <w:rPr>
          <w:rFonts w:cs="Arial"/>
        </w:rPr>
        <w:t xml:space="preserve"> </w:t>
      </w:r>
      <w:r>
        <w:rPr>
          <w:rFonts w:cs="Arial"/>
        </w:rPr>
        <w:fldChar w:fldCharType="begin"/>
      </w:r>
      <w:r>
        <w:instrText>XE"</w:instrText>
      </w:r>
      <w:r w:rsidRPr="00413D75">
        <w:rPr>
          <w:rFonts w:cs="Arial"/>
        </w:rPr>
        <w:instrText>Governing Authority</w:instrText>
      </w:r>
      <w:r>
        <w:instrText>"</w:instrText>
      </w:r>
      <w:r>
        <w:rPr>
          <w:rFonts w:cs="Arial"/>
        </w:rPr>
        <w:fldChar w:fldCharType="end"/>
      </w:r>
      <w:r w:rsidR="009E71B4">
        <w:rPr>
          <w:rFonts w:cs="Arial"/>
        </w:rPr>
        <w:t xml:space="preserve"> </w:t>
      </w:r>
      <w:r w:rsidR="006F72CA">
        <w:rPr>
          <w:rFonts w:cs="Arial"/>
        </w:rPr>
        <w:t>&lt;&lt;Relationship&gt;&gt;</w:t>
      </w:r>
      <w:bookmarkEnd w:id="379"/>
    </w:p>
    <w:p w14:paraId="2A1F86ED" w14:textId="77777777" w:rsidR="00347871" w:rsidRDefault="00347871" w:rsidP="00922253">
      <w:r>
        <w:t>Relationship representing authority over a region.</w:t>
      </w:r>
    </w:p>
    <w:p w14:paraId="1687FE7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A395F23" w14:textId="77777777" w:rsidR="00347871" w:rsidRDefault="006B5780" w:rsidP="00922253">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14:paraId="0603A7F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55092DD" w14:textId="77777777" w:rsidR="00347871" w:rsidRDefault="00096C86" w:rsidP="00922253">
      <w:pPr>
        <w:ind w:firstLine="720"/>
      </w:pPr>
      <w:r w:rsidRPr="006D2E0C">
        <w:rPr>
          <w:noProof/>
        </w:rPr>
        <w:pict w14:anchorId="4466DB59">
          <v:shape id="_x0000_i1619" type="#_x0000_t75" alt="-2119250718.emf" style="width:12pt;height:12pt;visibility:visible;mso-wrap-style:square">
            <v:imagedata r:id="rId16" o:title="-2119250718"/>
          </v:shape>
        </w:pict>
      </w:r>
      <w:r w:rsidR="00347871">
        <w:t xml:space="preserve"> governs region</w:t>
      </w:r>
      <w:r w:rsidR="00347871">
        <w:rPr>
          <w:rFonts w:cs="Arial"/>
        </w:rPr>
        <w:fldChar w:fldCharType="begin"/>
      </w:r>
      <w:r w:rsidR="00347871">
        <w:instrText>XE"</w:instrText>
      </w:r>
      <w:r w:rsidR="00347871" w:rsidRPr="00413D75">
        <w:rPr>
          <w:rFonts w:cs="Arial"/>
        </w:rPr>
        <w:instrText>governs region</w:instrText>
      </w:r>
      <w:r w:rsidR="00347871">
        <w:instrText>"</w:instrText>
      </w:r>
      <w:r w:rsidR="00347871">
        <w:rPr>
          <w:rFonts w:cs="Arial"/>
        </w:rPr>
        <w:fldChar w:fldCharType="end"/>
      </w:r>
      <w:r w:rsidR="00347871">
        <w:t xml:space="preserve"> : </w:t>
      </w:r>
      <w:hyperlink w:anchor="_2479b777d3d475e3a39cc8b2ab75f4a2" w:history="1">
        <w:r w:rsidR="00347871">
          <w:rPr>
            <w:rStyle w:val="Hyperlink"/>
          </w:rPr>
          <w:t>Geopolitical Region</w:t>
        </w:r>
      </w:hyperlink>
      <w:r w:rsidR="00347871">
        <w:t xml:space="preserve"> [1..*] </w:t>
      </w:r>
    </w:p>
    <w:p w14:paraId="0F1F0F17" w14:textId="77777777" w:rsidR="00347871" w:rsidRDefault="00347871" w:rsidP="00922253">
      <w:pPr>
        <w:pStyle w:val="BodyText"/>
        <w:spacing w:before="60" w:after="120"/>
        <w:ind w:firstLine="720"/>
      </w:pPr>
      <w:r>
        <w:t>Region governed by a geopolitical entity.</w:t>
      </w:r>
    </w:p>
    <w:p w14:paraId="3592A0ED" w14:textId="77777777" w:rsidR="00347871" w:rsidRDefault="00096C86" w:rsidP="00922253">
      <w:pPr>
        <w:ind w:firstLine="720"/>
      </w:pPr>
      <w:r w:rsidRPr="006D2E0C">
        <w:rPr>
          <w:noProof/>
        </w:rPr>
        <w:pict w14:anchorId="38F9BBF3">
          <v:shape id="_x0000_i1618" type="#_x0000_t75" alt="-2119250718.emf" style="width:12pt;height:12pt;visibility:visible;mso-wrap-style:square">
            <v:imagedata r:id="rId16" o:title="-2119250718"/>
          </v:shape>
        </w:pict>
      </w:r>
      <w:r w:rsidR="00347871">
        <w:t xml:space="preserve"> is governed by</w:t>
      </w:r>
      <w:r w:rsidR="00347871">
        <w:rPr>
          <w:rFonts w:cs="Arial"/>
        </w:rPr>
        <w:fldChar w:fldCharType="begin"/>
      </w:r>
      <w:r w:rsidR="00347871">
        <w:instrText>XE"</w:instrText>
      </w:r>
      <w:r w:rsidR="00347871" w:rsidRPr="00413D75">
        <w:rPr>
          <w:rFonts w:cs="Arial"/>
        </w:rPr>
        <w:instrText>is governed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 </w:t>
      </w:r>
    </w:p>
    <w:p w14:paraId="55346715" w14:textId="77777777" w:rsidR="00347871" w:rsidRDefault="00347871" w:rsidP="00922253">
      <w:pPr>
        <w:pStyle w:val="BodyText"/>
        <w:spacing w:before="60" w:after="120"/>
        <w:ind w:firstLine="720"/>
      </w:pPr>
      <w:r>
        <w:t>A governing authority for a region.</w:t>
      </w:r>
    </w:p>
    <w:p w14:paraId="5663794D" w14:textId="77777777" w:rsidR="00347871" w:rsidRDefault="00347871" w:rsidP="00922253"/>
    <w:p w14:paraId="413175A9" w14:textId="77777777" w:rsidR="00347871" w:rsidRDefault="00347871" w:rsidP="00922253">
      <w:pPr>
        <w:spacing w:after="200" w:line="276" w:lineRule="auto"/>
        <w:rPr>
          <w:b/>
          <w:bCs/>
          <w:color w:val="365F91"/>
          <w:sz w:val="40"/>
          <w:szCs w:val="40"/>
        </w:rPr>
      </w:pPr>
      <w:r>
        <w:br w:type="page"/>
      </w:r>
    </w:p>
    <w:p w14:paraId="217BA372" w14:textId="77777777" w:rsidR="00347871" w:rsidRDefault="00347871" w:rsidP="00922253">
      <w:pPr>
        <w:pStyle w:val="Heading2"/>
      </w:pPr>
      <w:bookmarkStart w:id="380" w:name="_Toc514933332"/>
      <w:r>
        <w:t>Concept Library::Parthood</w:t>
      </w:r>
      <w:bookmarkEnd w:id="380"/>
    </w:p>
    <w:p w14:paraId="1F3A1818" w14:textId="77777777" w:rsidR="00347871" w:rsidRDefault="00347871" w:rsidP="00922253">
      <w:pPr>
        <w:pStyle w:val="Heading3"/>
      </w:pPr>
      <w:bookmarkStart w:id="381" w:name="_Toc514933333"/>
      <w:r>
        <w:t>Diagram: Parthood</w:t>
      </w:r>
      <w:bookmarkEnd w:id="381"/>
    </w:p>
    <w:p w14:paraId="12BB15BB" w14:textId="77777777" w:rsidR="00347871" w:rsidRDefault="00096C86" w:rsidP="00922253">
      <w:pPr>
        <w:jc w:val="center"/>
        <w:rPr>
          <w:rFonts w:cs="Arial"/>
        </w:rPr>
      </w:pPr>
      <w:r w:rsidRPr="006D2E0C">
        <w:rPr>
          <w:noProof/>
        </w:rPr>
        <w:pict w14:anchorId="5FAC3237">
          <v:shape id="Picture -689209712.emf" o:spid="_x0000_i1617" type="#_x0000_t75" alt="-689209712.emf" style="width:417.6pt;height:210.6pt;visibility:visible;mso-wrap-style:square">
            <v:imagedata r:id="rId88" o:title="-689209712"/>
          </v:shape>
        </w:pict>
      </w:r>
    </w:p>
    <w:p w14:paraId="2E3D659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Parthood</w:t>
      </w:r>
    </w:p>
    <w:p w14:paraId="046E8C8D" w14:textId="77777777" w:rsidR="00347871" w:rsidRDefault="00347871" w:rsidP="00922253">
      <w:r>
        <w:t xml:space="preserve"> </w:t>
      </w:r>
    </w:p>
    <w:p w14:paraId="2012B007" w14:textId="77777777" w:rsidR="00347871" w:rsidRDefault="00347871" w:rsidP="00922253"/>
    <w:p w14:paraId="07F7B5DE" w14:textId="77777777" w:rsidR="00347871" w:rsidRDefault="00347871" w:rsidP="00922253">
      <w:pPr>
        <w:pStyle w:val="Heading3"/>
      </w:pPr>
      <w:bookmarkStart w:id="382" w:name="_c128d066fc8c3a0deefd824f6dfb3469"/>
      <w:bookmarkStart w:id="383" w:name="_Toc514933334"/>
      <w:r>
        <w:t>Class Composite</w:t>
      </w:r>
      <w:bookmarkEnd w:id="382"/>
      <w:r w:rsidRPr="003A31EC">
        <w:rPr>
          <w:rFonts w:cs="Arial"/>
        </w:rPr>
        <w:t xml:space="preserve"> </w:t>
      </w:r>
      <w:r>
        <w:rPr>
          <w:rFonts w:cs="Arial"/>
        </w:rPr>
        <w:fldChar w:fldCharType="begin"/>
      </w:r>
      <w:r>
        <w:instrText>XE"</w:instrText>
      </w:r>
      <w:r w:rsidRPr="00413D75">
        <w:rPr>
          <w:rFonts w:cs="Arial"/>
        </w:rPr>
        <w:instrText>Composite</w:instrText>
      </w:r>
      <w:r>
        <w:instrText>"</w:instrText>
      </w:r>
      <w:r>
        <w:rPr>
          <w:rFonts w:cs="Arial"/>
        </w:rPr>
        <w:fldChar w:fldCharType="end"/>
      </w:r>
      <w:r w:rsidR="009E71B4">
        <w:rPr>
          <w:rFonts w:cs="Arial"/>
        </w:rPr>
        <w:t xml:space="preserve"> </w:t>
      </w:r>
      <w:r w:rsidR="006F72CA">
        <w:rPr>
          <w:rFonts w:cs="Arial"/>
        </w:rPr>
        <w:t>&lt;&lt;Role&gt;&gt;</w:t>
      </w:r>
      <w:bookmarkEnd w:id="383"/>
    </w:p>
    <w:p w14:paraId="4508B76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70B545" w14:textId="77777777" w:rsidR="00347871" w:rsidRDefault="006B5780" w:rsidP="00922253">
      <w:pPr>
        <w:ind w:left="360"/>
      </w:pPr>
      <w:hyperlink w:anchor="_66d62b068053cee3464e1e03e6035eed" w:history="1">
        <w:r w:rsidR="00347871">
          <w:rPr>
            <w:rStyle w:val="Hyperlink"/>
          </w:rPr>
          <w:t>Context</w:t>
        </w:r>
      </w:hyperlink>
      <w:r w:rsidR="00347871">
        <w:t xml:space="preserve">, </w:t>
      </w:r>
      <w:hyperlink w:anchor="_eb8398b5a178c638b98597120ec51c4d" w:history="1">
        <w:r w:rsidR="00347871">
          <w:rPr>
            <w:rStyle w:val="Hyperlink"/>
          </w:rPr>
          <w:t>Entity</w:t>
        </w:r>
      </w:hyperlink>
    </w:p>
    <w:p w14:paraId="50E70383" w14:textId="77777777" w:rsidR="00347871" w:rsidRDefault="00347871" w:rsidP="00922253"/>
    <w:p w14:paraId="497EA4B6" w14:textId="77777777" w:rsidR="00347871" w:rsidRDefault="00347871" w:rsidP="00922253">
      <w:pPr>
        <w:pStyle w:val="Heading3"/>
      </w:pPr>
      <w:bookmarkStart w:id="384" w:name="_a49e97efa526ac43053ec88c0043b997"/>
      <w:bookmarkStart w:id="385" w:name="_Toc514933335"/>
      <w:r>
        <w:t>Class Part</w:t>
      </w:r>
      <w:bookmarkEnd w:id="384"/>
      <w:r w:rsidRPr="003A31EC">
        <w:rPr>
          <w:rFonts w:cs="Arial"/>
        </w:rPr>
        <w:t xml:space="preserve"> </w:t>
      </w:r>
      <w:r>
        <w:rPr>
          <w:rFonts w:cs="Arial"/>
        </w:rPr>
        <w:fldChar w:fldCharType="begin"/>
      </w:r>
      <w:r>
        <w:instrText>XE"</w:instrText>
      </w:r>
      <w:r w:rsidRPr="00413D75">
        <w:rPr>
          <w:rFonts w:cs="Arial"/>
        </w:rPr>
        <w:instrText>Part</w:instrText>
      </w:r>
      <w:r>
        <w:instrText>"</w:instrText>
      </w:r>
      <w:r>
        <w:rPr>
          <w:rFonts w:cs="Arial"/>
        </w:rPr>
        <w:fldChar w:fldCharType="end"/>
      </w:r>
      <w:r w:rsidR="009E71B4">
        <w:rPr>
          <w:rFonts w:cs="Arial"/>
        </w:rPr>
        <w:t xml:space="preserve"> </w:t>
      </w:r>
      <w:r w:rsidR="006F72CA">
        <w:rPr>
          <w:rFonts w:cs="Arial"/>
        </w:rPr>
        <w:t>&lt;&lt;Role&gt;&gt;</w:t>
      </w:r>
      <w:bookmarkEnd w:id="385"/>
    </w:p>
    <w:p w14:paraId="1A81B81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D7FA88F" w14:textId="77777777" w:rsidR="00347871" w:rsidRDefault="006B5780" w:rsidP="00922253">
      <w:pPr>
        <w:ind w:left="360"/>
      </w:pPr>
      <w:hyperlink w:anchor="_eb8398b5a178c638b98597120ec51c4d" w:history="1">
        <w:r w:rsidR="00347871">
          <w:rPr>
            <w:rStyle w:val="Hyperlink"/>
          </w:rPr>
          <w:t>Entity</w:t>
        </w:r>
      </w:hyperlink>
    </w:p>
    <w:p w14:paraId="2572793A" w14:textId="77777777" w:rsidR="00347871" w:rsidRDefault="00347871" w:rsidP="00922253"/>
    <w:p w14:paraId="33A1628A" w14:textId="77777777" w:rsidR="00347871" w:rsidRDefault="00347871" w:rsidP="00922253">
      <w:pPr>
        <w:pStyle w:val="Heading3"/>
      </w:pPr>
      <w:bookmarkStart w:id="386" w:name="_ea4d141559e1d33d914c6865ea329a04"/>
      <w:bookmarkStart w:id="387" w:name="_Toc514933336"/>
      <w:r>
        <w:t>Association Class Parthood</w:t>
      </w:r>
      <w:bookmarkEnd w:id="386"/>
      <w:r w:rsidRPr="003A31EC">
        <w:rPr>
          <w:rFonts w:cs="Arial"/>
        </w:rPr>
        <w:t xml:space="preserve"> </w:t>
      </w:r>
      <w:r>
        <w:rPr>
          <w:rFonts w:cs="Arial"/>
        </w:rPr>
        <w:fldChar w:fldCharType="begin"/>
      </w:r>
      <w:r>
        <w:instrText>XE"</w:instrText>
      </w:r>
      <w:r w:rsidRPr="00413D75">
        <w:rPr>
          <w:rFonts w:cs="Arial"/>
        </w:rPr>
        <w:instrText>Parthood</w:instrText>
      </w:r>
      <w:r>
        <w:instrText>"</w:instrText>
      </w:r>
      <w:r>
        <w:rPr>
          <w:rFonts w:cs="Arial"/>
        </w:rPr>
        <w:fldChar w:fldCharType="end"/>
      </w:r>
      <w:r w:rsidR="009E71B4">
        <w:rPr>
          <w:rFonts w:cs="Arial"/>
        </w:rPr>
        <w:t xml:space="preserve"> </w:t>
      </w:r>
      <w:r w:rsidR="006F72CA">
        <w:rPr>
          <w:rFonts w:cs="Arial"/>
        </w:rPr>
        <w:t>&lt;&lt;Relationship&gt;&gt;</w:t>
      </w:r>
      <w:bookmarkEnd w:id="387"/>
    </w:p>
    <w:p w14:paraId="514E1203" w14:textId="77777777" w:rsidR="00347871" w:rsidRDefault="00347871" w:rsidP="00922253">
      <w:r>
        <w:t>Relationship defining one thing as a part of another. More specific concepts of parthood and mereology (the study of parts and their relations) may subtype Parthood.</w:t>
      </w:r>
      <w:r>
        <w:br/>
      </w:r>
      <w:r>
        <w:br/>
        <w:t>[IDEAS] wholePart: The whole-part pattern establishes a relationship between individual elements, asserting that one Object element is composed of the other element.</w:t>
      </w:r>
      <w:r>
        <w:br/>
      </w:r>
      <w:r>
        <w:br/>
        <w:t>[IDEAS] A couple that asserts one (part) Individual is part of another (whole) Individual.</w:t>
      </w:r>
      <w:r>
        <w:br/>
      </w:r>
      <w:r>
        <w:br/>
        <w:t>[ISO 1087] partitive relation: part-whole relation relation between two concepts (3.2.1) where one of the concepts constitutes the whole and the other concept a part of that whole</w:t>
      </w:r>
      <w:r>
        <w:br/>
      </w:r>
      <w:r>
        <w:lastRenderedPageBreak/>
        <w:br/>
        <w:t>[DOLCE] Parthood</w:t>
      </w:r>
    </w:p>
    <w:p w14:paraId="3B15DAAD" w14:textId="77777777" w:rsidR="00347871" w:rsidRDefault="00096C86" w:rsidP="00922253">
      <w:pPr>
        <w:jc w:val="center"/>
      </w:pPr>
      <w:r w:rsidRPr="006D2E0C">
        <w:rPr>
          <w:noProof/>
        </w:rPr>
        <w:pict w14:anchorId="6C0F591F">
          <v:shape id="Picture -232762393.emf" o:spid="_x0000_i1616" type="#_x0000_t75" alt="-232762393.emf" style="width:350.4pt;height:285pt;visibility:visible;mso-wrap-style:square">
            <v:imagedata r:id="rId89" o:title="-232762393"/>
          </v:shape>
        </w:pict>
      </w:r>
    </w:p>
    <w:p w14:paraId="5072F3A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Parthood</w:t>
      </w:r>
    </w:p>
    <w:p w14:paraId="64FAB246"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0960864" w14:textId="77777777" w:rsidR="00347871" w:rsidRDefault="006B5780" w:rsidP="00922253">
      <w:pPr>
        <w:ind w:left="360"/>
      </w:pPr>
      <w:hyperlink w:anchor="_ebfb31ee42848a5e98a87132d6936682" w:history="1">
        <w:r w:rsidR="00347871">
          <w:rPr>
            <w:rStyle w:val="Hyperlink"/>
          </w:rPr>
          <w:t>Temporally Related</w:t>
        </w:r>
      </w:hyperlink>
    </w:p>
    <w:p w14:paraId="16CC997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227C8AA" w14:textId="77777777" w:rsidR="00347871" w:rsidRDefault="00096C86" w:rsidP="00922253">
      <w:pPr>
        <w:ind w:firstLine="720"/>
      </w:pPr>
      <w:r w:rsidRPr="006D2E0C">
        <w:rPr>
          <w:noProof/>
        </w:rPr>
        <w:pict w14:anchorId="23DADEBE">
          <v:shape id="_x0000_i1615" type="#_x0000_t75" alt="-2119250718.emf" style="width:12pt;height:12pt;visibility:visible;mso-wrap-style:square">
            <v:imagedata r:id="rId16" o:title="-2119250718"/>
          </v:shape>
        </w:pict>
      </w:r>
      <w:r w:rsidR="00347871">
        <w:t xml:space="preserve"> has part</w:t>
      </w:r>
      <w:r w:rsidR="00347871">
        <w:rPr>
          <w:rFonts w:cs="Arial"/>
        </w:rPr>
        <w:fldChar w:fldCharType="begin"/>
      </w:r>
      <w:r w:rsidR="00347871">
        <w:instrText>XE"</w:instrText>
      </w:r>
      <w:r w:rsidR="00347871" w:rsidRPr="00413D75">
        <w:rPr>
          <w:rFonts w:cs="Arial"/>
        </w:rPr>
        <w:instrText>has part</w:instrText>
      </w:r>
      <w:r w:rsidR="00347871">
        <w:instrText>"</w:instrText>
      </w:r>
      <w:r w:rsidR="00347871">
        <w:rPr>
          <w:rFonts w:cs="Arial"/>
        </w:rPr>
        <w:fldChar w:fldCharType="end"/>
      </w:r>
      <w:r w:rsidR="00347871">
        <w:t xml:space="preserve"> : </w:t>
      </w:r>
      <w:hyperlink w:anchor="_a49e97efa526ac43053ec88c0043b997" w:history="1">
        <w:r w:rsidR="00347871">
          <w:rPr>
            <w:rStyle w:val="Hyperlink"/>
          </w:rPr>
          <w:t>Part</w:t>
        </w:r>
      </w:hyperlink>
      <w:r w:rsidR="00347871">
        <w:t xml:space="preserve"> [1..*] </w:t>
      </w:r>
    </w:p>
    <w:p w14:paraId="0B49F8B7" w14:textId="77777777" w:rsidR="00347871" w:rsidRDefault="00347871" w:rsidP="00922253">
      <w:pPr>
        <w:pStyle w:val="BodyText"/>
        <w:spacing w:before="60" w:after="120"/>
        <w:ind w:firstLine="720"/>
      </w:pPr>
      <w:r>
        <w:t>Entity that is a part of the subject entity (the whole) such that the part is essential to the whole.</w:t>
      </w:r>
      <w:r>
        <w:br/>
        <w:t>This is a general concept of part and does not assume exclusivity of partness or total part inclusion.</w:t>
      </w:r>
      <w:r>
        <w:br/>
      </w:r>
      <w:r>
        <w:br/>
        <w:t>[FIBO] hasPart</w:t>
      </w:r>
      <w:r>
        <w:br/>
      </w:r>
      <w:r>
        <w:br/>
        <w:t>[ISO 1087] partitive concept: concept (3.2.1) in a partitive relation (3.2.22) viewed as one of the parts making up the whole</w:t>
      </w:r>
    </w:p>
    <w:p w14:paraId="2FD74346" w14:textId="77777777" w:rsidR="00347871" w:rsidRDefault="00096C86" w:rsidP="00922253">
      <w:pPr>
        <w:ind w:firstLine="720"/>
      </w:pPr>
      <w:r w:rsidRPr="006D2E0C">
        <w:rPr>
          <w:noProof/>
        </w:rPr>
        <w:pict w14:anchorId="1E9FE8D5">
          <v:shape id="_x0000_i1614" type="#_x0000_t75" alt="-2119250718.emf" style="width:12pt;height:12pt;visibility:visible;mso-wrap-style:square">
            <v:imagedata r:id="rId16" o:title="-2119250718"/>
          </v:shape>
        </w:pict>
      </w:r>
      <w:r w:rsidR="00347871">
        <w:t xml:space="preserve"> is part of</w:t>
      </w:r>
      <w:r w:rsidR="00347871">
        <w:rPr>
          <w:rFonts w:cs="Arial"/>
        </w:rPr>
        <w:fldChar w:fldCharType="begin"/>
      </w:r>
      <w:r w:rsidR="00347871">
        <w:instrText>XE"</w:instrText>
      </w:r>
      <w:r w:rsidR="00347871" w:rsidRPr="00413D75">
        <w:rPr>
          <w:rFonts w:cs="Arial"/>
        </w:rPr>
        <w:instrText>is part of</w:instrText>
      </w:r>
      <w:r w:rsidR="00347871">
        <w:instrText>"</w:instrText>
      </w:r>
      <w:r w:rsidR="00347871">
        <w:rPr>
          <w:rFonts w:cs="Arial"/>
        </w:rPr>
        <w:fldChar w:fldCharType="end"/>
      </w:r>
      <w:r w:rsidR="00347871">
        <w:t xml:space="preserve"> : </w:t>
      </w:r>
      <w:hyperlink w:anchor="_c128d066fc8c3a0deefd824f6dfb3469" w:history="1">
        <w:r w:rsidR="00347871">
          <w:rPr>
            <w:rStyle w:val="Hyperlink"/>
          </w:rPr>
          <w:t>Composite</w:t>
        </w:r>
      </w:hyperlink>
      <w:r w:rsidR="00347871">
        <w:t xml:space="preserve"> [*] </w:t>
      </w:r>
    </w:p>
    <w:p w14:paraId="703C9025" w14:textId="77777777" w:rsidR="00347871" w:rsidRDefault="00347871" w:rsidP="00922253">
      <w:pPr>
        <w:pStyle w:val="BodyText"/>
        <w:spacing w:before="60" w:after="120"/>
        <w:ind w:firstLine="720"/>
      </w:pPr>
      <w:r>
        <w:t>Composite entity (whole) of which this entity is a part.</w:t>
      </w:r>
      <w:r>
        <w:br/>
      </w:r>
      <w:r>
        <w:br/>
        <w:t>[FIBO] isPartOf</w:t>
      </w:r>
      <w:r>
        <w:br/>
      </w:r>
      <w:r>
        <w:br/>
        <w:t>[ISO 1087] comprehensive concept: concept (3.2.1) in a partitive relation (3.2.22) viewed as the whole</w:t>
      </w:r>
    </w:p>
    <w:p w14:paraId="5E72D2BA" w14:textId="77777777" w:rsidR="00347871" w:rsidRDefault="00347871" w:rsidP="00922253"/>
    <w:p w14:paraId="760B0A00" w14:textId="77777777" w:rsidR="00347871" w:rsidRDefault="00347871" w:rsidP="00922253">
      <w:pPr>
        <w:spacing w:after="200" w:line="276" w:lineRule="auto"/>
        <w:rPr>
          <w:b/>
          <w:bCs/>
          <w:color w:val="365F91"/>
          <w:sz w:val="40"/>
          <w:szCs w:val="40"/>
        </w:rPr>
      </w:pPr>
      <w:r>
        <w:br w:type="page"/>
      </w:r>
    </w:p>
    <w:p w14:paraId="208B9970" w14:textId="77777777" w:rsidR="00347871" w:rsidRDefault="00347871" w:rsidP="00922253">
      <w:pPr>
        <w:pStyle w:val="Heading2"/>
      </w:pPr>
      <w:bookmarkStart w:id="388" w:name="_Toc514933337"/>
      <w:r>
        <w:t>Concept Library::Permissions</w:t>
      </w:r>
      <w:bookmarkEnd w:id="388"/>
    </w:p>
    <w:p w14:paraId="268A25D8" w14:textId="77777777" w:rsidR="00347871" w:rsidRDefault="00347871" w:rsidP="00922253">
      <w:pPr>
        <w:pStyle w:val="BodyText"/>
      </w:pPr>
      <w:r>
        <w:t>Concepts relating to the permission an actor has to perform some process.</w:t>
      </w:r>
    </w:p>
    <w:p w14:paraId="1CDAA63D" w14:textId="77777777" w:rsidR="00347871" w:rsidRDefault="00347871" w:rsidP="00922253">
      <w:pPr>
        <w:pStyle w:val="Heading3"/>
      </w:pPr>
      <w:bookmarkStart w:id="389" w:name="_Toc514933338"/>
      <w:r>
        <w:t>Diagram: Permission</w:t>
      </w:r>
      <w:bookmarkEnd w:id="389"/>
    </w:p>
    <w:p w14:paraId="0B2832AD" w14:textId="77777777" w:rsidR="00347871" w:rsidRDefault="00096C86" w:rsidP="00922253">
      <w:pPr>
        <w:jc w:val="center"/>
        <w:rPr>
          <w:rFonts w:cs="Arial"/>
        </w:rPr>
      </w:pPr>
      <w:r w:rsidRPr="006D2E0C">
        <w:rPr>
          <w:noProof/>
        </w:rPr>
        <w:pict w14:anchorId="77B3E3A1">
          <v:shape id="Picture 1888220719.emf" o:spid="_x0000_i1613" type="#_x0000_t75" alt="1888220719.emf" style="width:437.4pt;height:355.2pt;visibility:visible;mso-wrap-style:square">
            <v:imagedata r:id="rId90" o:title="1888220719"/>
          </v:shape>
        </w:pict>
      </w:r>
    </w:p>
    <w:p w14:paraId="202CD96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Permission</w:t>
      </w:r>
    </w:p>
    <w:p w14:paraId="739C69D4" w14:textId="77777777" w:rsidR="00347871" w:rsidRDefault="00347871" w:rsidP="00922253">
      <w:r>
        <w:t xml:space="preserve"> </w:t>
      </w:r>
    </w:p>
    <w:p w14:paraId="5294D310" w14:textId="77777777" w:rsidR="00347871" w:rsidRDefault="00347871" w:rsidP="00922253"/>
    <w:p w14:paraId="32720021" w14:textId="77777777" w:rsidR="00347871" w:rsidRDefault="00347871" w:rsidP="00922253">
      <w:pPr>
        <w:pStyle w:val="Heading3"/>
      </w:pPr>
      <w:bookmarkStart w:id="390" w:name="_32b2317218a4e53708d08565b7b3f11e"/>
      <w:bookmarkStart w:id="391" w:name="_Toc514933339"/>
      <w:r>
        <w:t>Association Class Permission</w:t>
      </w:r>
      <w:bookmarkEnd w:id="390"/>
      <w:r w:rsidRPr="003A31EC">
        <w:rPr>
          <w:rFonts w:cs="Arial"/>
        </w:rPr>
        <w:t xml:space="preserve"> </w:t>
      </w:r>
      <w:r>
        <w:rPr>
          <w:rFonts w:cs="Arial"/>
        </w:rPr>
        <w:fldChar w:fldCharType="begin"/>
      </w:r>
      <w:r>
        <w:instrText>XE"</w:instrText>
      </w:r>
      <w:r w:rsidRPr="00413D75">
        <w:rPr>
          <w:rFonts w:cs="Arial"/>
        </w:rPr>
        <w:instrText>Permission</w:instrText>
      </w:r>
      <w:r>
        <w:instrText>"</w:instrText>
      </w:r>
      <w:r>
        <w:rPr>
          <w:rFonts w:cs="Arial"/>
        </w:rPr>
        <w:fldChar w:fldCharType="end"/>
      </w:r>
      <w:r w:rsidR="009E71B4">
        <w:rPr>
          <w:rFonts w:cs="Arial"/>
        </w:rPr>
        <w:t xml:space="preserve"> </w:t>
      </w:r>
      <w:r w:rsidR="006F72CA">
        <w:rPr>
          <w:rFonts w:cs="Arial"/>
        </w:rPr>
        <w:t>&lt;&lt;Relationship&gt;&gt;</w:t>
      </w:r>
      <w:bookmarkEnd w:id="391"/>
    </w:p>
    <w:p w14:paraId="5A7BBA5E" w14:textId="77777777" w:rsidR="00347871" w:rsidRDefault="00347871" w:rsidP="00922253">
      <w:r>
        <w:t>Permission is a relationship representing authorization granted by an authority to an actor to perform a kind of activity. THe activity may be either an "Actual Activity" or a kind of activity - a Modus Operandi.</w:t>
      </w:r>
    </w:p>
    <w:p w14:paraId="57A993D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F98B9CE" w14:textId="77777777" w:rsidR="00347871" w:rsidRDefault="006B5780" w:rsidP="00922253">
      <w:pPr>
        <w:ind w:left="360"/>
      </w:pPr>
      <w:hyperlink w:anchor="_0a7e812804f2213995cbeffe776b63fe" w:history="1">
        <w:r w:rsidR="00347871">
          <w:rPr>
            <w:rStyle w:val="Hyperlink"/>
          </w:rPr>
          <w:t>Ability</w:t>
        </w:r>
      </w:hyperlink>
      <w:r w:rsidR="00347871">
        <w:t xml:space="preserve">, </w:t>
      </w:r>
      <w:hyperlink w:anchor="_4d48a0bcc67a2c0d7c362123b26f243b" w:history="1">
        <w:r w:rsidR="00347871">
          <w:rPr>
            <w:rStyle w:val="Hyperlink"/>
          </w:rPr>
          <w:t>Controlled Entity</w:t>
        </w:r>
      </w:hyperlink>
    </w:p>
    <w:p w14:paraId="411CD77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A83FDCE" w14:textId="77777777" w:rsidR="00347871" w:rsidRDefault="00096C86" w:rsidP="00922253">
      <w:pPr>
        <w:ind w:firstLine="720"/>
      </w:pPr>
      <w:r w:rsidRPr="006D2E0C">
        <w:rPr>
          <w:noProof/>
        </w:rPr>
        <w:pict w14:anchorId="4B3096CB">
          <v:shape id="_x0000_i1612" type="#_x0000_t75" alt="-2119250718.emf" style="width:12pt;height:12pt;visibility:visible;mso-wrap-style:square">
            <v:imagedata r:id="rId16" o:title="-2119250718"/>
          </v:shape>
        </w:pict>
      </w:r>
      <w:r w:rsidR="00347871">
        <w:t xml:space="preserve"> has permission to perform</w:t>
      </w:r>
      <w:r w:rsidR="00347871">
        <w:rPr>
          <w:rFonts w:cs="Arial"/>
        </w:rPr>
        <w:fldChar w:fldCharType="begin"/>
      </w:r>
      <w:r w:rsidR="00347871">
        <w:instrText>XE"</w:instrText>
      </w:r>
      <w:r w:rsidR="00347871" w:rsidRPr="00413D75">
        <w:rPr>
          <w:rFonts w:cs="Arial"/>
        </w:rPr>
        <w:instrText>has permission to perform</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14:paraId="04AC7313" w14:textId="77777777" w:rsidR="00347871" w:rsidRDefault="00347871" w:rsidP="00922253">
      <w:pPr>
        <w:pStyle w:val="BodyText"/>
        <w:spacing w:before="60" w:after="120"/>
        <w:ind w:firstLine="720"/>
      </w:pPr>
      <w:r>
        <w:t>Activity the actor has permission to perform.</w:t>
      </w:r>
    </w:p>
    <w:p w14:paraId="66C74BF5" w14:textId="77777777" w:rsidR="00347871" w:rsidRDefault="00096C86" w:rsidP="00922253">
      <w:pPr>
        <w:ind w:firstLine="720"/>
      </w:pPr>
      <w:r w:rsidRPr="006D2E0C">
        <w:rPr>
          <w:noProof/>
        </w:rPr>
        <w:lastRenderedPageBreak/>
        <w:pict w14:anchorId="2215B49A">
          <v:shape id="_x0000_i1611" type="#_x0000_t75" alt="-2119250718.emf" style="width:12pt;height:12pt;visibility:visible;mso-wrap-style:square">
            <v:imagedata r:id="rId16" o:title="-2119250718"/>
          </v:shape>
        </w:pict>
      </w:r>
      <w:r w:rsidR="00347871">
        <w:t xml:space="preserve"> may be performed by</w:t>
      </w:r>
      <w:r w:rsidR="00347871">
        <w:rPr>
          <w:rFonts w:cs="Arial"/>
        </w:rPr>
        <w:fldChar w:fldCharType="begin"/>
      </w:r>
      <w:r w:rsidR="00347871">
        <w:instrText>XE"</w:instrText>
      </w:r>
      <w:r w:rsidR="00347871" w:rsidRPr="00413D75">
        <w:rPr>
          <w:rFonts w:cs="Arial"/>
        </w:rPr>
        <w:instrText>may be 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14:paraId="06B9EEB8" w14:textId="77777777" w:rsidR="00347871" w:rsidRDefault="00347871" w:rsidP="00922253">
      <w:pPr>
        <w:pStyle w:val="BodyText"/>
        <w:spacing w:before="60" w:after="120"/>
        <w:ind w:firstLine="720"/>
      </w:pPr>
      <w:r>
        <w:t>Actors that have permission to perform the subject activity.</w:t>
      </w:r>
    </w:p>
    <w:p w14:paraId="2607ADD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0FA5A06D" w14:textId="77777777" w:rsidR="00347871" w:rsidRDefault="00096C86" w:rsidP="00922253">
      <w:pPr>
        <w:pStyle w:val="BodyText2"/>
        <w:spacing w:after="0" w:line="240" w:lineRule="auto"/>
      </w:pPr>
      <w:r w:rsidRPr="006D2E0C">
        <w:rPr>
          <w:noProof/>
        </w:rPr>
        <w:pict w14:anchorId="35BE3D08">
          <v:shape id="_x0000_i1610" type="#_x0000_t75" alt="-1225210285.emf" style="width:12pt;height:12pt;visibility:visible;mso-wrap-style:square">
            <v:imagedata r:id="rId22" o:title="-1225210285"/>
          </v:shape>
        </w:pict>
      </w:r>
      <w:r w:rsidR="00347871">
        <w:t xml:space="preserve"> revokes permission</w:t>
      </w:r>
      <w:r w:rsidR="00347871">
        <w:rPr>
          <w:rFonts w:cs="Arial"/>
        </w:rPr>
        <w:fldChar w:fldCharType="begin"/>
      </w:r>
      <w:r w:rsidR="00347871">
        <w:instrText>XE"</w:instrText>
      </w:r>
      <w:r w:rsidR="00347871" w:rsidRPr="00413D75">
        <w:rPr>
          <w:rFonts w:cs="Arial"/>
        </w:rPr>
        <w:instrText>revokes permission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60081E5B" w14:textId="77777777" w:rsidR="00347871" w:rsidRDefault="00347871" w:rsidP="00922253">
      <w:pPr>
        <w:pStyle w:val="BodyText"/>
        <w:spacing w:before="0" w:after="120"/>
      </w:pPr>
      <w:r>
        <w:t>Inverts or removes the permission asserted by the permission relationship.</w:t>
      </w:r>
    </w:p>
    <w:p w14:paraId="32818212" w14:textId="77777777" w:rsidR="00347871" w:rsidRDefault="00347871" w:rsidP="00922253"/>
    <w:p w14:paraId="2D67AD6E" w14:textId="77777777" w:rsidR="00347871" w:rsidRDefault="00347871" w:rsidP="00922253">
      <w:pPr>
        <w:spacing w:after="200" w:line="276" w:lineRule="auto"/>
        <w:rPr>
          <w:b/>
          <w:bCs/>
          <w:color w:val="365F91"/>
          <w:sz w:val="40"/>
          <w:szCs w:val="40"/>
        </w:rPr>
      </w:pPr>
      <w:r>
        <w:br w:type="page"/>
      </w:r>
    </w:p>
    <w:p w14:paraId="7D7513F9" w14:textId="77777777" w:rsidR="00347871" w:rsidRDefault="00347871" w:rsidP="00922253">
      <w:pPr>
        <w:pStyle w:val="Heading2"/>
      </w:pPr>
      <w:bookmarkStart w:id="392" w:name="_Toc514933340"/>
      <w:r>
        <w:t>Concept Library::Persons</w:t>
      </w:r>
      <w:bookmarkEnd w:id="392"/>
    </w:p>
    <w:p w14:paraId="0F8C2E72" w14:textId="77777777" w:rsidR="00347871" w:rsidRDefault="00347871" w:rsidP="00922253">
      <w:pPr>
        <w:pStyle w:val="BodyText"/>
      </w:pPr>
      <w:r>
        <w:t>This person module defines foundation concepts of people such as their location and name. More specific person attributes may augment this specification.</w:t>
      </w:r>
    </w:p>
    <w:p w14:paraId="0FDE8FFA" w14:textId="77777777" w:rsidR="00347871" w:rsidRDefault="00347871" w:rsidP="00922253">
      <w:pPr>
        <w:pStyle w:val="Heading3"/>
      </w:pPr>
      <w:bookmarkStart w:id="393" w:name="_Toc514933341"/>
      <w:r>
        <w:t>Diagram: Person</w:t>
      </w:r>
      <w:bookmarkEnd w:id="393"/>
    </w:p>
    <w:p w14:paraId="68462503" w14:textId="77777777" w:rsidR="00347871" w:rsidRDefault="00096C86" w:rsidP="00922253">
      <w:pPr>
        <w:jc w:val="center"/>
        <w:rPr>
          <w:rFonts w:cs="Arial"/>
        </w:rPr>
      </w:pPr>
      <w:r w:rsidRPr="006D2E0C">
        <w:rPr>
          <w:noProof/>
        </w:rPr>
        <w:pict w14:anchorId="5E382183">
          <v:shape id="Picture -1927290693.emf" o:spid="_x0000_i1609" type="#_x0000_t75" alt="-1927290693.emf" style="width:487.2pt;height:300.6pt;visibility:visible;mso-wrap-style:square">
            <v:imagedata r:id="rId91" o:title="-1927290693"/>
          </v:shape>
        </w:pict>
      </w:r>
    </w:p>
    <w:p w14:paraId="6606D0F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w:t>
      </w:r>
    </w:p>
    <w:p w14:paraId="2E8B4449" w14:textId="77777777" w:rsidR="00347871" w:rsidRDefault="00347871" w:rsidP="00922253">
      <w:pPr>
        <w:pStyle w:val="Heading3"/>
      </w:pPr>
      <w:bookmarkStart w:id="394" w:name="_Toc514933342"/>
      <w:r>
        <w:lastRenderedPageBreak/>
        <w:t>Diagram: Person Identifiers</w:t>
      </w:r>
      <w:bookmarkEnd w:id="394"/>
    </w:p>
    <w:p w14:paraId="2FC772F9" w14:textId="77777777" w:rsidR="00347871" w:rsidRDefault="00096C86" w:rsidP="00922253">
      <w:pPr>
        <w:jc w:val="center"/>
        <w:rPr>
          <w:rFonts w:cs="Arial"/>
        </w:rPr>
      </w:pPr>
      <w:r w:rsidRPr="006D2E0C">
        <w:rPr>
          <w:noProof/>
        </w:rPr>
        <w:pict w14:anchorId="2A6A94FA">
          <v:shape id="Picture -627168891.emf" o:spid="_x0000_i1608" type="#_x0000_t75" alt="-627168891.emf" style="width:487.2pt;height:364.8pt;visibility:visible;mso-wrap-style:square">
            <v:imagedata r:id="rId92" o:title="-627168891"/>
          </v:shape>
        </w:pict>
      </w:r>
    </w:p>
    <w:p w14:paraId="119274C1"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 Identifiers</w:t>
      </w:r>
    </w:p>
    <w:p w14:paraId="3A95CFBA" w14:textId="77777777" w:rsidR="00347871" w:rsidRDefault="00347871" w:rsidP="00922253">
      <w:pPr>
        <w:pStyle w:val="Heading3"/>
      </w:pPr>
      <w:bookmarkStart w:id="395" w:name="_Toc514933343"/>
      <w:r>
        <w:lastRenderedPageBreak/>
        <w:t>Diagram: Person Name Representations</w:t>
      </w:r>
      <w:bookmarkEnd w:id="395"/>
    </w:p>
    <w:p w14:paraId="204EF494" w14:textId="77777777" w:rsidR="00347871" w:rsidRDefault="00096C86" w:rsidP="00922253">
      <w:pPr>
        <w:jc w:val="center"/>
        <w:rPr>
          <w:rFonts w:cs="Arial"/>
        </w:rPr>
      </w:pPr>
      <w:r w:rsidRPr="006D2E0C">
        <w:rPr>
          <w:noProof/>
        </w:rPr>
        <w:pict w14:anchorId="55E2145C">
          <v:shape id="Picture 1417969027.emf" o:spid="_x0000_i1607" type="#_x0000_t75" alt="1417969027.emf" style="width:320.4pt;height:432.6pt;visibility:visible;mso-wrap-style:square">
            <v:imagedata r:id="rId93" o:title="1417969027"/>
          </v:shape>
        </w:pict>
      </w:r>
    </w:p>
    <w:p w14:paraId="10099BB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Person Name Representations</w:t>
      </w:r>
    </w:p>
    <w:p w14:paraId="5BA7C665" w14:textId="77777777" w:rsidR="00347871" w:rsidRDefault="00347871" w:rsidP="00922253">
      <w:r>
        <w:t xml:space="preserve"> </w:t>
      </w:r>
    </w:p>
    <w:p w14:paraId="4E7307C0" w14:textId="77777777" w:rsidR="00347871" w:rsidRDefault="00347871" w:rsidP="00922253"/>
    <w:p w14:paraId="2DFD42A4" w14:textId="77777777" w:rsidR="00347871" w:rsidRDefault="00347871" w:rsidP="00922253">
      <w:pPr>
        <w:pStyle w:val="Heading3"/>
      </w:pPr>
      <w:bookmarkStart w:id="396" w:name="_b726bc56c40502c2d40e930199919eda"/>
      <w:bookmarkStart w:id="397" w:name="_Toc514933344"/>
      <w:r>
        <w:t>Class Access Identifier</w:t>
      </w:r>
      <w:bookmarkEnd w:id="396"/>
      <w:r w:rsidRPr="003A31EC">
        <w:rPr>
          <w:rFonts w:cs="Arial"/>
        </w:rPr>
        <w:t xml:space="preserve"> </w:t>
      </w:r>
      <w:r>
        <w:rPr>
          <w:rFonts w:cs="Arial"/>
        </w:rPr>
        <w:fldChar w:fldCharType="begin"/>
      </w:r>
      <w:r>
        <w:instrText>XE"</w:instrText>
      </w:r>
      <w:r w:rsidRPr="00413D75">
        <w:rPr>
          <w:rFonts w:cs="Arial"/>
        </w:rPr>
        <w:instrText>Access Identifier</w:instrText>
      </w:r>
      <w:r>
        <w:instrText>"</w:instrText>
      </w:r>
      <w:r>
        <w:rPr>
          <w:rFonts w:cs="Arial"/>
        </w:rPr>
        <w:fldChar w:fldCharType="end"/>
      </w:r>
      <w:r w:rsidR="009E71B4">
        <w:rPr>
          <w:rFonts w:cs="Arial"/>
        </w:rPr>
        <w:t xml:space="preserve"> </w:t>
      </w:r>
      <w:r w:rsidR="006F72CA">
        <w:rPr>
          <w:rFonts w:cs="Arial"/>
        </w:rPr>
        <w:t>&lt;&lt;Value&gt;&gt;</w:t>
      </w:r>
      <w:bookmarkEnd w:id="397"/>
    </w:p>
    <w:p w14:paraId="67F26B03" w14:textId="77777777" w:rsidR="00347871" w:rsidRDefault="00347871" w:rsidP="00922253">
      <w:r>
        <w:t>An term, data value or other sign that identifies a person for access to a resource.</w:t>
      </w:r>
    </w:p>
    <w:p w14:paraId="5A003F5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68A99A3" w14:textId="77777777" w:rsidR="00347871" w:rsidRDefault="006B5780" w:rsidP="00922253">
      <w:pPr>
        <w:ind w:left="360"/>
      </w:pPr>
      <w:hyperlink w:anchor="_4f5c3528fd1696a7ac59cdefd2e6c394" w:history="1">
        <w:r w:rsidR="00347871">
          <w:rPr>
            <w:rStyle w:val="Hyperlink"/>
          </w:rPr>
          <w:t>Managed Person Identifier</w:t>
        </w:r>
      </w:hyperlink>
    </w:p>
    <w:p w14:paraId="1E34E26D" w14:textId="77777777" w:rsidR="00347871" w:rsidRDefault="00347871" w:rsidP="00922253"/>
    <w:p w14:paraId="6DDF2BC3" w14:textId="77777777" w:rsidR="00347871" w:rsidRDefault="00347871" w:rsidP="00922253">
      <w:pPr>
        <w:pStyle w:val="Heading3"/>
      </w:pPr>
      <w:bookmarkStart w:id="398" w:name="_352ffa49012614df05d5cc465ebfc8f9"/>
      <w:bookmarkStart w:id="399" w:name="_Toc514933345"/>
      <w:r>
        <w:t>Class Financial Identifier</w:t>
      </w:r>
      <w:bookmarkEnd w:id="398"/>
      <w:r w:rsidRPr="003A31EC">
        <w:rPr>
          <w:rFonts w:cs="Arial"/>
        </w:rPr>
        <w:t xml:space="preserve"> </w:t>
      </w:r>
      <w:r>
        <w:rPr>
          <w:rFonts w:cs="Arial"/>
        </w:rPr>
        <w:fldChar w:fldCharType="begin"/>
      </w:r>
      <w:r>
        <w:instrText>XE"</w:instrText>
      </w:r>
      <w:r w:rsidRPr="00413D75">
        <w:rPr>
          <w:rFonts w:cs="Arial"/>
        </w:rPr>
        <w:instrText>Financial Identifier</w:instrText>
      </w:r>
      <w:r>
        <w:instrText>"</w:instrText>
      </w:r>
      <w:r>
        <w:rPr>
          <w:rFonts w:cs="Arial"/>
        </w:rPr>
        <w:fldChar w:fldCharType="end"/>
      </w:r>
      <w:r w:rsidR="009E71B4">
        <w:rPr>
          <w:rFonts w:cs="Arial"/>
        </w:rPr>
        <w:t xml:space="preserve"> </w:t>
      </w:r>
      <w:r w:rsidR="006F72CA">
        <w:rPr>
          <w:rFonts w:cs="Arial"/>
        </w:rPr>
        <w:t>&lt;&lt;Value&gt;&gt;</w:t>
      </w:r>
      <w:bookmarkEnd w:id="399"/>
    </w:p>
    <w:p w14:paraId="259ED293" w14:textId="77777777" w:rsidR="00347871" w:rsidRDefault="00347871" w:rsidP="00922253">
      <w:r>
        <w:t>An identifier for purposes of making financial transactions, such as a credit card number or bank account.</w:t>
      </w:r>
    </w:p>
    <w:p w14:paraId="5901194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A32DA3C" w14:textId="77777777" w:rsidR="00347871" w:rsidRDefault="006B5780" w:rsidP="00922253">
      <w:pPr>
        <w:ind w:left="360"/>
      </w:pPr>
      <w:hyperlink w:anchor="_f6657a6609e75ac86f0f6e8d8eb00780" w:history="1">
        <w:r w:rsidR="00347871">
          <w:rPr>
            <w:rStyle w:val="Hyperlink"/>
          </w:rPr>
          <w:t>Managed Social Agent Identifier</w:t>
        </w:r>
      </w:hyperlink>
    </w:p>
    <w:p w14:paraId="2BEB00CC" w14:textId="77777777" w:rsidR="00347871" w:rsidRDefault="00347871" w:rsidP="00922253"/>
    <w:p w14:paraId="718A5325" w14:textId="77777777" w:rsidR="00347871" w:rsidRDefault="00347871" w:rsidP="00922253">
      <w:pPr>
        <w:pStyle w:val="Heading3"/>
      </w:pPr>
      <w:bookmarkStart w:id="400" w:name="_4f5c3528fd1696a7ac59cdefd2e6c394"/>
      <w:bookmarkStart w:id="401" w:name="_Toc514933346"/>
      <w:r>
        <w:t>Class Managed Person Identifier</w:t>
      </w:r>
      <w:bookmarkEnd w:id="400"/>
      <w:r w:rsidRPr="003A31EC">
        <w:rPr>
          <w:rFonts w:cs="Arial"/>
        </w:rPr>
        <w:t xml:space="preserve"> </w:t>
      </w:r>
      <w:r>
        <w:rPr>
          <w:rFonts w:cs="Arial"/>
        </w:rPr>
        <w:fldChar w:fldCharType="begin"/>
      </w:r>
      <w:r>
        <w:instrText>XE"</w:instrText>
      </w:r>
      <w:r w:rsidRPr="00413D75">
        <w:rPr>
          <w:rFonts w:cs="Arial"/>
        </w:rPr>
        <w:instrText>Managed Person Identifier</w:instrText>
      </w:r>
      <w:r>
        <w:instrText>"</w:instrText>
      </w:r>
      <w:r>
        <w:rPr>
          <w:rFonts w:cs="Arial"/>
        </w:rPr>
        <w:fldChar w:fldCharType="end"/>
      </w:r>
      <w:r w:rsidR="009E71B4">
        <w:rPr>
          <w:rFonts w:cs="Arial"/>
        </w:rPr>
        <w:t xml:space="preserve"> </w:t>
      </w:r>
      <w:r w:rsidR="006F72CA">
        <w:rPr>
          <w:rFonts w:cs="Arial"/>
        </w:rPr>
        <w:t>&lt;&lt;Value&gt;&gt;</w:t>
      </w:r>
      <w:bookmarkEnd w:id="401"/>
    </w:p>
    <w:p w14:paraId="62A4A5C1" w14:textId="77777777" w:rsidR="00347871" w:rsidRDefault="00347871" w:rsidP="00922253">
      <w:r>
        <w:t>An identifier for a person managed by some identity provider who asserts the validity of the identifier, frequently but not always a government organization.</w:t>
      </w:r>
    </w:p>
    <w:p w14:paraId="6177CBE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BD75C1A" w14:textId="77777777" w:rsidR="00347871" w:rsidRDefault="006B5780" w:rsidP="00922253">
      <w:pPr>
        <w:ind w:left="360"/>
      </w:pPr>
      <w:hyperlink w:anchor="_f6657a6609e75ac86f0f6e8d8eb00780" w:history="1">
        <w:r w:rsidR="00347871">
          <w:rPr>
            <w:rStyle w:val="Hyperlink"/>
          </w:rPr>
          <w:t>Managed Social Agent Identifier</w:t>
        </w:r>
      </w:hyperlink>
    </w:p>
    <w:p w14:paraId="1FF527D7" w14:textId="77777777" w:rsidR="00347871" w:rsidRDefault="00347871" w:rsidP="00922253"/>
    <w:p w14:paraId="1B062725" w14:textId="77777777" w:rsidR="00347871" w:rsidRDefault="00347871" w:rsidP="00922253">
      <w:pPr>
        <w:pStyle w:val="Heading3"/>
      </w:pPr>
      <w:bookmarkStart w:id="402" w:name="_cdcc7a95993a355f03ad17b817ed0d23"/>
      <w:bookmarkStart w:id="403" w:name="_Toc514933347"/>
      <w:r>
        <w:t>Class Passport Identifier</w:t>
      </w:r>
      <w:bookmarkEnd w:id="402"/>
      <w:r w:rsidRPr="003A31EC">
        <w:rPr>
          <w:rFonts w:cs="Arial"/>
        </w:rPr>
        <w:t xml:space="preserve"> </w:t>
      </w:r>
      <w:r>
        <w:rPr>
          <w:rFonts w:cs="Arial"/>
        </w:rPr>
        <w:fldChar w:fldCharType="begin"/>
      </w:r>
      <w:r>
        <w:instrText>XE"</w:instrText>
      </w:r>
      <w:r w:rsidRPr="00413D75">
        <w:rPr>
          <w:rFonts w:cs="Arial"/>
        </w:rPr>
        <w:instrText>Passport Identifier</w:instrText>
      </w:r>
      <w:r>
        <w:instrText>"</w:instrText>
      </w:r>
      <w:r>
        <w:rPr>
          <w:rFonts w:cs="Arial"/>
        </w:rPr>
        <w:fldChar w:fldCharType="end"/>
      </w:r>
      <w:r w:rsidR="009E71B4">
        <w:rPr>
          <w:rFonts w:cs="Arial"/>
        </w:rPr>
        <w:t xml:space="preserve"> </w:t>
      </w:r>
      <w:r w:rsidR="006F72CA">
        <w:rPr>
          <w:rFonts w:cs="Arial"/>
        </w:rPr>
        <w:t>&lt;&lt;Value&gt;&gt;</w:t>
      </w:r>
      <w:bookmarkEnd w:id="403"/>
    </w:p>
    <w:p w14:paraId="56186738" w14:textId="77777777" w:rsidR="00347871" w:rsidRDefault="00347871" w:rsidP="00922253">
      <w:r>
        <w:t>[NIEM] PersonPassportIdentification (property): An identification of a passport issued to a person.</w:t>
      </w:r>
    </w:p>
    <w:p w14:paraId="013CB2B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0A05153" w14:textId="77777777" w:rsidR="00347871" w:rsidRDefault="006B5780" w:rsidP="00922253">
      <w:pPr>
        <w:ind w:left="360"/>
      </w:pPr>
      <w:hyperlink w:anchor="_4f5c3528fd1696a7ac59cdefd2e6c394" w:history="1">
        <w:r w:rsidR="00347871">
          <w:rPr>
            <w:rStyle w:val="Hyperlink"/>
          </w:rPr>
          <w:t>Managed Person Identifier</w:t>
        </w:r>
      </w:hyperlink>
    </w:p>
    <w:p w14:paraId="715C9DE4" w14:textId="77777777" w:rsidR="00347871" w:rsidRDefault="00347871" w:rsidP="00922253"/>
    <w:p w14:paraId="092216C6" w14:textId="77777777" w:rsidR="00347871" w:rsidRDefault="00347871" w:rsidP="00922253">
      <w:pPr>
        <w:pStyle w:val="Heading3"/>
      </w:pPr>
      <w:bookmarkStart w:id="404" w:name="_157ac1adcbaae23e042fcf3180241290"/>
      <w:bookmarkStart w:id="405" w:name="_Toc514933348"/>
      <w:r>
        <w:t>Class Person</w:t>
      </w:r>
      <w:bookmarkEnd w:id="404"/>
      <w:bookmarkEnd w:id="405"/>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14:paraId="7BD06B30" w14:textId="77777777" w:rsidR="00347871" w:rsidRDefault="00347871" w:rsidP="00922253">
      <w:r>
        <w:t>An individual human being.</w:t>
      </w:r>
      <w:r>
        <w:br/>
        <w:t>[FIBO] Person</w:t>
      </w:r>
      <w:r>
        <w:br/>
        <w:t>[NIEM] PersonType</w:t>
      </w:r>
      <w:r>
        <w:br/>
        <w:t>[DOLCE] (Subtype of) Agentive Physical Object</w:t>
      </w:r>
    </w:p>
    <w:p w14:paraId="05AD18A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C97C78F" w14:textId="77777777" w:rsidR="00347871" w:rsidRDefault="006B5780" w:rsidP="00922253">
      <w:pPr>
        <w:ind w:left="360"/>
      </w:pPr>
      <w:hyperlink w:anchor="_8cfea835aa8bfa71e3a31fcb120b7846" w:history="1">
        <w:r w:rsidR="00347871">
          <w:rPr>
            <w:rStyle w:val="Hyperlink"/>
          </w:rPr>
          <w:t>Animal</w:t>
        </w:r>
      </w:hyperlink>
      <w:r w:rsidR="00347871">
        <w:t xml:space="preserve">, </w:t>
      </w:r>
      <w:hyperlink w:anchor="_98dc776c0c33f3d31feb4b2ebb61522f" w:history="1">
        <w:r w:rsidR="00347871">
          <w:rPr>
            <w:rStyle w:val="Hyperlink"/>
          </w:rPr>
          <w:t>Social Agent</w:t>
        </w:r>
      </w:hyperlink>
    </w:p>
    <w:p w14:paraId="45CFB3AF" w14:textId="77777777" w:rsidR="00347871" w:rsidRDefault="00347871" w:rsidP="00922253"/>
    <w:p w14:paraId="4C2D0848" w14:textId="77777777" w:rsidR="00347871" w:rsidRDefault="00347871" w:rsidP="00922253">
      <w:pPr>
        <w:pStyle w:val="Heading3"/>
      </w:pPr>
      <w:bookmarkStart w:id="406" w:name="_7739f2a26b683fa5e705998031772704"/>
      <w:bookmarkStart w:id="407" w:name="_Toc514933349"/>
      <w:r>
        <w:t>Association Class Person at location</w:t>
      </w:r>
      <w:bookmarkEnd w:id="406"/>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r w:rsidR="006F72CA">
        <w:rPr>
          <w:rFonts w:cs="Arial"/>
        </w:rPr>
        <w:t>&lt;&lt;Relationship&gt;&gt;</w:t>
      </w:r>
      <w:bookmarkEnd w:id="407"/>
    </w:p>
    <w:p w14:paraId="76A38579" w14:textId="77777777" w:rsidR="00347871" w:rsidRDefault="00347871" w:rsidP="00922253">
      <w:r>
        <w:t>A relationship representing the location of a person at a particular time.</w:t>
      </w:r>
      <w:r>
        <w:br/>
        <w:t>[NIEM] PersonLocationAssociationType</w:t>
      </w:r>
    </w:p>
    <w:p w14:paraId="7A44728F" w14:textId="77777777" w:rsidR="00347871" w:rsidRDefault="00096C86" w:rsidP="00922253">
      <w:pPr>
        <w:jc w:val="center"/>
      </w:pPr>
      <w:r w:rsidRPr="006D2E0C">
        <w:rPr>
          <w:noProof/>
        </w:rPr>
        <w:pict w14:anchorId="5D33E995">
          <v:shape id="Picture -249556728.emf" o:spid="_x0000_i1606" type="#_x0000_t75" alt="-249556728.emf" style="width:421.8pt;height:225pt;visibility:visible;mso-wrap-style:square">
            <v:imagedata r:id="rId94" o:title="-249556728"/>
          </v:shape>
        </w:pict>
      </w:r>
    </w:p>
    <w:p w14:paraId="2EEBBEAD"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Person at location</w:t>
      </w:r>
    </w:p>
    <w:p w14:paraId="24FECDE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E2D4B8A" w14:textId="77777777" w:rsidR="00347871" w:rsidRDefault="006B5780" w:rsidP="00922253">
      <w:pPr>
        <w:ind w:left="360"/>
      </w:pPr>
      <w:hyperlink w:anchor="_3b64bfdaa04883f8dad4fa4791bc0b1e" w:history="1">
        <w:r w:rsidR="00347871">
          <w:rPr>
            <w:rStyle w:val="Hyperlink"/>
          </w:rPr>
          <w:t>Physical Containment</w:t>
        </w:r>
      </w:hyperlink>
    </w:p>
    <w:p w14:paraId="0AB7D15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8E5BE48" w14:textId="77777777" w:rsidR="00347871" w:rsidRDefault="00096C86" w:rsidP="00922253">
      <w:pPr>
        <w:ind w:firstLine="720"/>
      </w:pPr>
      <w:r w:rsidRPr="006D2E0C">
        <w:rPr>
          <w:noProof/>
        </w:rPr>
        <w:lastRenderedPageBreak/>
        <w:pict w14:anchorId="2B94E301">
          <v:shape id="_x0000_i1605" type="#_x0000_t75" alt="-2119250718.emf" style="width:12pt;height:12pt;visibility:visible;mso-wrap-style:square">
            <v:imagedata r:id="rId16" o:title="-2119250718"/>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 </w:t>
      </w:r>
    </w:p>
    <w:p w14:paraId="30C1B04A" w14:textId="77777777" w:rsidR="00347871" w:rsidRDefault="00347871" w:rsidP="00922253">
      <w:pPr>
        <w:pStyle w:val="BodyText"/>
        <w:spacing w:before="60" w:after="120"/>
        <w:ind w:firstLine="720"/>
      </w:pPr>
      <w:r>
        <w:t>Location of the subject person.</w:t>
      </w:r>
      <w:r>
        <w:br/>
        <w:t>[FIBO] isSituatedAt (mode general concept)</w:t>
      </w:r>
    </w:p>
    <w:p w14:paraId="1194E273" w14:textId="77777777" w:rsidR="00347871" w:rsidRDefault="00096C86" w:rsidP="00922253">
      <w:pPr>
        <w:ind w:firstLine="720"/>
      </w:pPr>
      <w:r w:rsidRPr="006D2E0C">
        <w:rPr>
          <w:noProof/>
        </w:rPr>
        <w:pict w14:anchorId="09D56A18">
          <v:shape id="_x0000_i1604" type="#_x0000_t75" alt="-2119250718.emf" style="width:12pt;height:12pt;visibility:visible;mso-wrap-style:square">
            <v:imagedata r:id="rId16" o:title="-2119250718"/>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p>
    <w:p w14:paraId="17C007E8" w14:textId="77777777" w:rsidR="00347871" w:rsidRDefault="00347871" w:rsidP="00922253">
      <w:pPr>
        <w:pStyle w:val="BodyText"/>
        <w:spacing w:before="60" w:after="120"/>
        <w:ind w:firstLine="720"/>
      </w:pPr>
      <w:r>
        <w:t>A person who is at a location.</w:t>
      </w:r>
    </w:p>
    <w:p w14:paraId="3CFC169D" w14:textId="77777777" w:rsidR="00347871" w:rsidRDefault="00347871" w:rsidP="00922253"/>
    <w:p w14:paraId="2DFC5BE1" w14:textId="77777777" w:rsidR="00347871" w:rsidRDefault="00347871" w:rsidP="00922253">
      <w:pPr>
        <w:pStyle w:val="Heading3"/>
      </w:pPr>
      <w:bookmarkStart w:id="408" w:name="_6014d9134f4ec260652550f570dd0cd8"/>
      <w:bookmarkStart w:id="409" w:name="_Toc514933350"/>
      <w:r>
        <w:t>Class Person Name</w:t>
      </w:r>
      <w:bookmarkEnd w:id="408"/>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409"/>
    </w:p>
    <w:p w14:paraId="455D8E38" w14:textId="77777777" w:rsidR="00347871" w:rsidRDefault="00347871" w:rsidP="00922253">
      <w:r>
        <w:t>Text identifying a person by a recognized name.</w:t>
      </w:r>
      <w:r>
        <w:br/>
        <w:t>[FIBO] hasFullLegalName (More specific concept)</w:t>
      </w:r>
      <w:r>
        <w:br/>
        <w:t>[NIEM] PersonNameType</w:t>
      </w:r>
    </w:p>
    <w:p w14:paraId="3125DF2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4ED8DDE" w14:textId="77777777" w:rsidR="00347871" w:rsidRDefault="006B5780" w:rsidP="00922253">
      <w:pPr>
        <w:ind w:left="360"/>
      </w:pPr>
      <w:hyperlink w:anchor="_afe5a48976a2df078be9473827611fb8" w:history="1">
        <w:r w:rsidR="00347871">
          <w:rPr>
            <w:rStyle w:val="Hyperlink"/>
          </w:rPr>
          <w:t>Name</w:t>
        </w:r>
      </w:hyperlink>
    </w:p>
    <w:p w14:paraId="78683CCF" w14:textId="77777777" w:rsidR="00347871" w:rsidRDefault="00347871" w:rsidP="00922253"/>
    <w:p w14:paraId="51F1D61F" w14:textId="77777777" w:rsidR="00347871" w:rsidRDefault="00347871" w:rsidP="00922253">
      <w:pPr>
        <w:pStyle w:val="Heading3"/>
      </w:pPr>
      <w:bookmarkStart w:id="410" w:name="_ea081861c52fa2a4ebb39a32519c3a42"/>
      <w:bookmarkStart w:id="411" w:name="_Toc514933351"/>
      <w:r>
        <w:t>Class Person Structured Name</w:t>
      </w:r>
      <w:bookmarkEnd w:id="410"/>
      <w:r w:rsidRPr="003A31EC">
        <w:rPr>
          <w:rFonts w:cs="Arial"/>
        </w:rPr>
        <w:t xml:space="preserve"> </w:t>
      </w:r>
      <w:r>
        <w:rPr>
          <w:rFonts w:cs="Arial"/>
        </w:rPr>
        <w:fldChar w:fldCharType="begin"/>
      </w:r>
      <w:r>
        <w:instrText>XE"</w:instrText>
      </w:r>
      <w:r w:rsidRPr="00413D75">
        <w:rPr>
          <w:rFonts w:cs="Arial"/>
        </w:rPr>
        <w:instrText>Person Structured Name</w:instrText>
      </w:r>
      <w:r>
        <w:instrText>"</w:instrText>
      </w:r>
      <w:r>
        <w:rPr>
          <w:rFonts w:cs="Arial"/>
        </w:rPr>
        <w:fldChar w:fldCharType="end"/>
      </w:r>
      <w:r w:rsidR="009E71B4">
        <w:rPr>
          <w:rFonts w:cs="Arial"/>
        </w:rPr>
        <w:t xml:space="preserve"> </w:t>
      </w:r>
      <w:r w:rsidR="006F72CA">
        <w:rPr>
          <w:rFonts w:cs="Arial"/>
        </w:rPr>
        <w:t>&lt;&lt;Value&gt;&gt;</w:t>
      </w:r>
      <w:bookmarkEnd w:id="411"/>
    </w:p>
    <w:p w14:paraId="45B04618" w14:textId="77777777" w:rsidR="00347871" w:rsidRDefault="00347871" w:rsidP="00922253">
      <w:r>
        <w:t>A full name of a person in a structured form.</w:t>
      </w:r>
      <w:r>
        <w:br/>
        <w:t>Note: Conversion between structured and textual names is provided by the implementation and is not defined in this specification.</w:t>
      </w:r>
    </w:p>
    <w:p w14:paraId="167DD09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3B85B2A" w14:textId="77777777" w:rsidR="00347871" w:rsidRDefault="006B5780" w:rsidP="00922253">
      <w:pPr>
        <w:ind w:left="360"/>
      </w:pPr>
      <w:hyperlink w:anchor="_6014d9134f4ec260652550f570dd0cd8" w:history="1">
        <w:r w:rsidR="00347871">
          <w:rPr>
            <w:rStyle w:val="Hyperlink"/>
          </w:rPr>
          <w:t>Person Name</w:t>
        </w:r>
      </w:hyperlink>
    </w:p>
    <w:p w14:paraId="028E557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9709B35" w14:textId="77777777" w:rsidR="00347871" w:rsidRDefault="00096C86" w:rsidP="00922253">
      <w:pPr>
        <w:pStyle w:val="BodyText2"/>
        <w:spacing w:after="0" w:line="240" w:lineRule="auto"/>
      </w:pPr>
      <w:r w:rsidRPr="006D2E0C">
        <w:rPr>
          <w:noProof/>
        </w:rPr>
        <w:pict w14:anchorId="5B53CE31">
          <v:shape id="_x0000_i1603" type="#_x0000_t75" alt="-1225210285.emf" style="width:12pt;height:12pt;visibility:visible;mso-wrap-style:square">
            <v:imagedata r:id="rId22" o:title="-1225210285"/>
          </v:shape>
        </w:pict>
      </w:r>
      <w:r w:rsidR="00347871">
        <w:t xml:space="preserve"> title</w:t>
      </w:r>
      <w:r w:rsidR="00347871">
        <w:rPr>
          <w:rFonts w:cs="Arial"/>
        </w:rPr>
        <w:fldChar w:fldCharType="begin"/>
      </w:r>
      <w:r w:rsidR="00347871">
        <w:instrText>XE"</w:instrText>
      </w:r>
      <w:r w:rsidR="00347871" w:rsidRPr="00413D75">
        <w:rPr>
          <w:rFonts w:cs="Arial"/>
        </w:rPr>
        <w:instrText>title</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w:t>
      </w:r>
    </w:p>
    <w:p w14:paraId="5FFEFAD9" w14:textId="77777777" w:rsidR="00347871" w:rsidRDefault="00347871" w:rsidP="00922253">
      <w:pPr>
        <w:pStyle w:val="BodyText"/>
        <w:spacing w:before="0" w:after="120"/>
      </w:pPr>
      <w:r>
        <w:t>[NIEM] PersonNamePrefixText: A title or honorific used by a person.</w:t>
      </w:r>
    </w:p>
    <w:p w14:paraId="53EA4952" w14:textId="77777777" w:rsidR="00347871" w:rsidRDefault="00096C86" w:rsidP="00922253">
      <w:pPr>
        <w:pStyle w:val="BodyText2"/>
        <w:spacing w:after="0" w:line="240" w:lineRule="auto"/>
      </w:pPr>
      <w:r w:rsidRPr="006D2E0C">
        <w:rPr>
          <w:noProof/>
        </w:rPr>
        <w:pict w14:anchorId="391A25D6">
          <v:shape id="_x0000_i1602" type="#_x0000_t75" alt="-1225210285.emf" style="width:12pt;height:12pt;visibility:visible;mso-wrap-style:square">
            <v:imagedata r:id="rId22" o:title="-1225210285"/>
          </v:shape>
        </w:pict>
      </w:r>
      <w:r w:rsidR="00347871">
        <w:t xml:space="preserve"> salutation</w:t>
      </w:r>
      <w:r w:rsidR="00347871">
        <w:rPr>
          <w:rFonts w:cs="Arial"/>
        </w:rPr>
        <w:fldChar w:fldCharType="begin"/>
      </w:r>
      <w:r w:rsidR="00347871">
        <w:instrText>XE"</w:instrText>
      </w:r>
      <w:r w:rsidR="00347871" w:rsidRPr="00413D75">
        <w:rPr>
          <w:rFonts w:cs="Arial"/>
        </w:rPr>
        <w:instrText>salutation</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[0..1]</w:t>
      </w:r>
    </w:p>
    <w:p w14:paraId="5E0BBD9B" w14:textId="77777777" w:rsidR="00347871" w:rsidRDefault="00347871" w:rsidP="00922253">
      <w:pPr>
        <w:pStyle w:val="BodyText"/>
        <w:spacing w:before="0" w:after="120"/>
      </w:pPr>
      <w:r>
        <w:t>[NIEM] PersonNameSalutationText: A formal sign or expression of greeting that is appropriate for a person.</w:t>
      </w:r>
    </w:p>
    <w:p w14:paraId="0375D5F4" w14:textId="77777777" w:rsidR="00347871" w:rsidRDefault="00096C86" w:rsidP="00922253">
      <w:pPr>
        <w:pStyle w:val="BodyText2"/>
        <w:spacing w:after="0" w:line="240" w:lineRule="auto"/>
      </w:pPr>
      <w:r w:rsidRPr="006D2E0C">
        <w:rPr>
          <w:noProof/>
        </w:rPr>
        <w:pict w14:anchorId="3B2A5C22">
          <v:shape id="_x0000_i1601" type="#_x0000_t75" alt="-1225210285.emf" style="width:12pt;height:12pt;visibility:visible;mso-wrap-style:square">
            <v:imagedata r:id="rId22" o:title="-1225210285"/>
          </v:shape>
        </w:pict>
      </w:r>
      <w:r w:rsidR="00347871">
        <w:t xml:space="preserve"> name part</w:t>
      </w:r>
      <w:r w:rsidR="00347871">
        <w:rPr>
          <w:rFonts w:cs="Arial"/>
        </w:rPr>
        <w:fldChar w:fldCharType="begin"/>
      </w:r>
      <w:r w:rsidR="00347871">
        <w:instrText>XE"</w:instrText>
      </w:r>
      <w:r w:rsidR="00347871" w:rsidRPr="00413D75">
        <w:rPr>
          <w:rFonts w:cs="Arial"/>
        </w:rPr>
        <w:instrText>name part</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[1..*]</w:t>
      </w:r>
    </w:p>
    <w:p w14:paraId="5A9DA1AB" w14:textId="77777777" w:rsidR="00347871" w:rsidRDefault="00347871" w:rsidP="00922253">
      <w:pPr>
        <w:pStyle w:val="BodyText"/>
        <w:spacing w:before="0" w:after="120"/>
      </w:pPr>
      <w:r>
        <w:t>Parts of a person's name, e.g., surname, given name.</w:t>
      </w:r>
      <w:r>
        <w:br/>
        <w:t>[FIBO] hasFamilyName</w:t>
      </w:r>
    </w:p>
    <w:p w14:paraId="6C500784" w14:textId="77777777" w:rsidR="00347871" w:rsidRDefault="00096C86" w:rsidP="00922253">
      <w:pPr>
        <w:pStyle w:val="BodyText2"/>
        <w:spacing w:after="0" w:line="240" w:lineRule="auto"/>
      </w:pPr>
      <w:r w:rsidRPr="006D2E0C">
        <w:rPr>
          <w:noProof/>
        </w:rPr>
        <w:pict w14:anchorId="631D5293">
          <v:shape id="_x0000_i1600" type="#_x0000_t75" alt="-1225210285.emf" style="width:12pt;height:12pt;visibility:visible;mso-wrap-style:square">
            <v:imagedata r:id="rId22" o:title="-1225210285"/>
          </v:shape>
        </w:pict>
      </w:r>
      <w:r w:rsidR="00347871">
        <w:t xml:space="preserve"> given name</w:t>
      </w:r>
      <w:r w:rsidR="00347871">
        <w:rPr>
          <w:rFonts w:cs="Arial"/>
        </w:rPr>
        <w:fldChar w:fldCharType="begin"/>
      </w:r>
      <w:r w:rsidR="00347871">
        <w:instrText>XE"</w:instrText>
      </w:r>
      <w:r w:rsidR="00347871" w:rsidRPr="00413D75">
        <w:rPr>
          <w:rFonts w:cs="Arial"/>
        </w:rPr>
        <w:instrText>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553D5075" w14:textId="77777777" w:rsidR="00347871" w:rsidRDefault="00347871" w:rsidP="00922253">
      <w:pPr>
        <w:pStyle w:val="BodyText"/>
        <w:spacing w:before="0" w:after="120"/>
      </w:pPr>
      <w:r>
        <w:t>[NIEM] PersonGivenName: A first name of a person.</w:t>
      </w:r>
      <w:r>
        <w:br/>
        <w:t>[FIBO] hasGivenName</w:t>
      </w:r>
    </w:p>
    <w:p w14:paraId="2C447BEF" w14:textId="77777777" w:rsidR="00347871" w:rsidRDefault="00096C86" w:rsidP="00922253">
      <w:pPr>
        <w:pStyle w:val="BodyText2"/>
        <w:spacing w:after="0" w:line="240" w:lineRule="auto"/>
      </w:pPr>
      <w:r w:rsidRPr="006D2E0C">
        <w:rPr>
          <w:noProof/>
        </w:rPr>
        <w:pict w14:anchorId="76F5C384">
          <v:shape id="_x0000_i1599" type="#_x0000_t75" alt="-1225210285.emf" style="width:12pt;height:12pt;visibility:visible;mso-wrap-style:square">
            <v:imagedata r:id="rId22" o:title="-1225210285"/>
          </v:shape>
        </w:pict>
      </w:r>
      <w:r w:rsidR="00347871">
        <w:t xml:space="preserve"> official given name</w:t>
      </w:r>
      <w:r w:rsidR="00347871">
        <w:rPr>
          <w:rFonts w:cs="Arial"/>
        </w:rPr>
        <w:fldChar w:fldCharType="begin"/>
      </w:r>
      <w:r w:rsidR="00347871">
        <w:instrText>XE"</w:instrText>
      </w:r>
      <w:r w:rsidR="00347871" w:rsidRPr="00413D75">
        <w:rPr>
          <w:rFonts w:cs="Arial"/>
        </w:rPr>
        <w:instrText>official 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5A535B16" w14:textId="77777777" w:rsidR="00347871" w:rsidRDefault="00347871" w:rsidP="00922253">
      <w:pPr>
        <w:pStyle w:val="BodyText"/>
        <w:spacing w:before="0" w:after="120"/>
      </w:pPr>
      <w:r>
        <w:t>[NIEM] PersonOfficialGivenName: A name, out of possibly multiple given names, that a person selects to use as his or her official given name.</w:t>
      </w:r>
    </w:p>
    <w:p w14:paraId="4ADA3DF9" w14:textId="77777777" w:rsidR="00347871" w:rsidRDefault="00096C86" w:rsidP="00922253">
      <w:pPr>
        <w:pStyle w:val="BodyText2"/>
        <w:spacing w:after="0" w:line="240" w:lineRule="auto"/>
      </w:pPr>
      <w:r w:rsidRPr="006D2E0C">
        <w:rPr>
          <w:noProof/>
        </w:rPr>
        <w:pict w14:anchorId="4D5A914B">
          <v:shape id="_x0000_i1598" type="#_x0000_t75" alt="-1225210285.emf" style="width:12pt;height:12pt;visibility:visible;mso-wrap-style:square">
            <v:imagedata r:id="rId22" o:title="-1225210285"/>
          </v:shape>
        </w:pict>
      </w:r>
      <w:r w:rsidR="00347871">
        <w:t xml:space="preserve"> middle name</w:t>
      </w:r>
      <w:r w:rsidR="00347871">
        <w:rPr>
          <w:rFonts w:cs="Arial"/>
        </w:rPr>
        <w:fldChar w:fldCharType="begin"/>
      </w:r>
      <w:r w:rsidR="00347871">
        <w:instrText>XE"</w:instrText>
      </w:r>
      <w:r w:rsidR="00347871" w:rsidRPr="00413D75">
        <w:rPr>
          <w:rFonts w:cs="Arial"/>
        </w:rPr>
        <w:instrText>middle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31885146" w14:textId="77777777" w:rsidR="00347871" w:rsidRDefault="00347871" w:rsidP="00922253">
      <w:pPr>
        <w:pStyle w:val="BodyText"/>
        <w:spacing w:before="0" w:after="120"/>
      </w:pPr>
      <w:r>
        <w:t>[NIEM] PersonMiddleName: A middle name of a person.</w:t>
      </w:r>
    </w:p>
    <w:p w14:paraId="55A2BFC6" w14:textId="77777777" w:rsidR="00347871" w:rsidRDefault="00096C86" w:rsidP="00922253">
      <w:pPr>
        <w:pStyle w:val="BodyText2"/>
        <w:spacing w:after="0" w:line="240" w:lineRule="auto"/>
      </w:pPr>
      <w:r w:rsidRPr="006D2E0C">
        <w:rPr>
          <w:noProof/>
        </w:rPr>
        <w:pict w14:anchorId="2684CB48">
          <v:shape id="_x0000_i1597" type="#_x0000_t75" alt="-1225210285.emf" style="width:12pt;height:12pt;visibility:visible;mso-wrap-style:square">
            <v:imagedata r:id="rId22" o:title="-1225210285"/>
          </v:shape>
        </w:pict>
      </w:r>
      <w:r w:rsidR="00347871">
        <w:t xml:space="preserve"> surname prefix</w:t>
      </w:r>
      <w:r w:rsidR="00347871">
        <w:rPr>
          <w:rFonts w:cs="Arial"/>
        </w:rPr>
        <w:fldChar w:fldCharType="begin"/>
      </w:r>
      <w:r w:rsidR="00347871">
        <w:instrText>XE"</w:instrText>
      </w:r>
      <w:r w:rsidR="00347871" w:rsidRPr="00413D75">
        <w:rPr>
          <w:rFonts w:cs="Arial"/>
        </w:rPr>
        <w:instrText>surname prefix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5FA3E47F" w14:textId="77777777" w:rsidR="00347871" w:rsidRDefault="00347871" w:rsidP="00922253">
      <w:pPr>
        <w:pStyle w:val="BodyText"/>
        <w:spacing w:before="0" w:after="120"/>
      </w:pPr>
      <w:r>
        <w:t>[NIEM] PursonSurNamePrefix: A prefix that precedes this person's family name such as Van, Von.</w:t>
      </w:r>
    </w:p>
    <w:p w14:paraId="2D81C69C" w14:textId="77777777" w:rsidR="00347871" w:rsidRDefault="00096C86" w:rsidP="00922253">
      <w:pPr>
        <w:pStyle w:val="BodyText2"/>
        <w:spacing w:after="0" w:line="240" w:lineRule="auto"/>
      </w:pPr>
      <w:r w:rsidRPr="006D2E0C">
        <w:rPr>
          <w:noProof/>
        </w:rPr>
        <w:pict w14:anchorId="4F774540">
          <v:shape id="_x0000_i1596" type="#_x0000_t75" alt="-1225210285.emf" style="width:12pt;height:12pt;visibility:visible;mso-wrap-style:square">
            <v:imagedata r:id="rId22" o:title="-1225210285"/>
          </v:shape>
        </w:pict>
      </w:r>
      <w:r w:rsidR="00347871">
        <w:t xml:space="preserve"> surname</w:t>
      </w:r>
      <w:r w:rsidR="00347871">
        <w:rPr>
          <w:rFonts w:cs="Arial"/>
        </w:rPr>
        <w:fldChar w:fldCharType="begin"/>
      </w:r>
      <w:r w:rsidR="00347871">
        <w:instrText>XE"</w:instrText>
      </w:r>
      <w:r w:rsidR="00347871" w:rsidRPr="00413D75">
        <w:rPr>
          <w:rFonts w:cs="Arial"/>
        </w:rPr>
        <w:instrText>surname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66AD2CC8" w14:textId="77777777" w:rsidR="00347871" w:rsidRDefault="00347871" w:rsidP="00922253">
      <w:pPr>
        <w:pStyle w:val="BodyText"/>
        <w:spacing w:before="0" w:after="120"/>
      </w:pPr>
      <w:r>
        <w:t>[NIEM] PersonSurName: A last name or family name of a person.</w:t>
      </w:r>
      <w:r>
        <w:br/>
        <w:t>[FIBO] hasSurname</w:t>
      </w:r>
    </w:p>
    <w:p w14:paraId="1C9BD3E5" w14:textId="77777777" w:rsidR="00347871" w:rsidRDefault="00096C86" w:rsidP="00922253">
      <w:pPr>
        <w:pStyle w:val="BodyText2"/>
        <w:spacing w:after="0" w:line="240" w:lineRule="auto"/>
      </w:pPr>
      <w:r w:rsidRPr="006D2E0C">
        <w:rPr>
          <w:noProof/>
        </w:rPr>
        <w:pict w14:anchorId="2DA875A7">
          <v:shape id="_x0000_i1595" type="#_x0000_t75" alt="-1225210285.emf" style="width:12pt;height:12pt;visibility:visible;mso-wrap-style:square">
            <v:imagedata r:id="rId22" o:title="-1225210285"/>
          </v:shape>
        </w:pict>
      </w:r>
      <w:r w:rsidR="00347871">
        <w:t xml:space="preserve"> name suffix</w:t>
      </w:r>
      <w:r w:rsidR="00347871">
        <w:rPr>
          <w:rFonts w:cs="Arial"/>
        </w:rPr>
        <w:fldChar w:fldCharType="begin"/>
      </w:r>
      <w:r w:rsidR="00347871">
        <w:instrText>XE"</w:instrText>
      </w:r>
      <w:r w:rsidR="00347871" w:rsidRPr="00413D75">
        <w:rPr>
          <w:rFonts w:cs="Arial"/>
        </w:rPr>
        <w:instrText>name suffix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14:paraId="211CA680" w14:textId="77777777" w:rsidR="00347871" w:rsidRDefault="00347871" w:rsidP="00922253">
      <w:pPr>
        <w:pStyle w:val="BodyText"/>
        <w:spacing w:before="0" w:after="120"/>
      </w:pPr>
      <w:r>
        <w:t>[NIEM] PersonNameSuffixText: A term appended after the family name that qualifies the name.</w:t>
      </w:r>
    </w:p>
    <w:p w14:paraId="632C39B7" w14:textId="77777777" w:rsidR="00347871" w:rsidRDefault="00347871" w:rsidP="00922253"/>
    <w:p w14:paraId="32AF0AAE" w14:textId="77777777" w:rsidR="00347871" w:rsidRDefault="00347871" w:rsidP="00922253">
      <w:pPr>
        <w:pStyle w:val="Heading3"/>
      </w:pPr>
      <w:bookmarkStart w:id="412" w:name="_02c68ca5816564b890cfc1238ee92068"/>
      <w:bookmarkStart w:id="413" w:name="_Toc514933352"/>
      <w:r>
        <w:t>Association Class Residency</w:t>
      </w:r>
      <w:bookmarkEnd w:id="412"/>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r w:rsidR="006F72CA">
        <w:rPr>
          <w:rFonts w:cs="Arial"/>
        </w:rPr>
        <w:t>&lt;&lt;Relationship&gt;&gt;</w:t>
      </w:r>
      <w:bookmarkEnd w:id="413"/>
    </w:p>
    <w:p w14:paraId="00398FF4" w14:textId="77777777" w:rsidR="00347871" w:rsidRDefault="00347871" w:rsidP="00922253">
      <w:r>
        <w:t xml:space="preserve">A residence of a person - where they live. </w:t>
      </w:r>
      <w:r>
        <w:br/>
      </w:r>
      <w:r>
        <w:br/>
        <w:t>[NIEM] PersonResidenceAssociationType</w:t>
      </w:r>
      <w:r>
        <w:br/>
      </w:r>
      <w:r>
        <w:b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14:paraId="3B5435D8" w14:textId="77777777" w:rsidR="00347871" w:rsidRDefault="00096C86" w:rsidP="00922253">
      <w:pPr>
        <w:jc w:val="center"/>
      </w:pPr>
      <w:r w:rsidRPr="006D2E0C">
        <w:rPr>
          <w:noProof/>
        </w:rPr>
        <w:pict w14:anchorId="32B6537F">
          <v:shape id="Picture 564470496.emf" o:spid="_x0000_i1594" type="#_x0000_t75" alt="564470496.emf" style="width:409.8pt;height:214.8pt;visibility:visible;mso-wrap-style:square">
            <v:imagedata r:id="rId95" o:title="564470496"/>
          </v:shape>
        </w:pict>
      </w:r>
    </w:p>
    <w:p w14:paraId="28A26DC6"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Residency</w:t>
      </w:r>
    </w:p>
    <w:p w14:paraId="7A59FFA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9B252E8" w14:textId="77777777" w:rsidR="00347871" w:rsidRDefault="006B5780" w:rsidP="00922253">
      <w:pPr>
        <w:ind w:left="360"/>
      </w:pPr>
      <w:hyperlink w:anchor="_ddb5ff012efb26effea483d953034d7b" w:history="1">
        <w:r w:rsidR="00347871">
          <w:rPr>
            <w:rStyle w:val="Hyperlink"/>
          </w:rPr>
          <w:t>Operating Location</w:t>
        </w:r>
      </w:hyperlink>
    </w:p>
    <w:p w14:paraId="79237DF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61A5992B" w14:textId="77777777" w:rsidR="00347871" w:rsidRDefault="00096C86" w:rsidP="00922253">
      <w:pPr>
        <w:ind w:firstLine="720"/>
      </w:pPr>
      <w:r w:rsidRPr="006D2E0C">
        <w:rPr>
          <w:noProof/>
        </w:rPr>
        <w:pict w14:anchorId="17AE0216">
          <v:shape id="_x0000_i1593" type="#_x0000_t75" alt="-2119250718.emf" style="width:12pt;height:12pt;visibility:visible;mso-wrap-style:square">
            <v:imagedata r:id="rId16" o:title="-2119250718"/>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ef4bd8f16b6883be4fe1bd4cc1ffa792" w:history="1">
        <w:r w:rsidR="00347871">
          <w:rPr>
            <w:rStyle w:val="Hyperlink"/>
          </w:rPr>
          <w:t>Residence</w:t>
        </w:r>
      </w:hyperlink>
      <w:r w:rsidR="00347871">
        <w:t xml:space="preserve"> [*] </w:t>
      </w:r>
    </w:p>
    <w:p w14:paraId="28F1F870" w14:textId="77777777" w:rsidR="00347871" w:rsidRDefault="00347871" w:rsidP="00922253">
      <w:pPr>
        <w:pStyle w:val="BodyText"/>
        <w:spacing w:before="60" w:after="120"/>
        <w:ind w:firstLine="720"/>
      </w:pPr>
      <w:r>
        <w:t>A residence of a person, where they live.</w:t>
      </w:r>
      <w:r>
        <w:br/>
        <w:t>[FIBO] isDomiciledIn: identifies the permanent home or principal establishment of an individual or organization</w:t>
      </w:r>
    </w:p>
    <w:p w14:paraId="65D4B727" w14:textId="77777777" w:rsidR="00347871" w:rsidRDefault="00096C86" w:rsidP="00922253">
      <w:pPr>
        <w:ind w:firstLine="720"/>
      </w:pPr>
      <w:r w:rsidRPr="006D2E0C">
        <w:rPr>
          <w:noProof/>
        </w:rPr>
        <w:pict w14:anchorId="0992BC65">
          <v:shape id="_x0000_i1592" type="#_x0000_t75" alt="-2119250718.emf" style="width:12pt;height:12pt;visibility:visible;mso-wrap-style:square">
            <v:imagedata r:id="rId16" o:title="-2119250718"/>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[1..*] </w:t>
      </w:r>
    </w:p>
    <w:p w14:paraId="2C834489" w14:textId="77777777" w:rsidR="00347871" w:rsidRDefault="00347871" w:rsidP="00922253">
      <w:pPr>
        <w:pStyle w:val="BodyText"/>
        <w:spacing w:before="60" w:after="120"/>
        <w:ind w:firstLine="720"/>
      </w:pPr>
      <w:r>
        <w:t>A person living in a residence.</w:t>
      </w:r>
      <w:r>
        <w:tab/>
      </w:r>
    </w:p>
    <w:p w14:paraId="42E90ECA" w14:textId="77777777" w:rsidR="00347871" w:rsidRDefault="00347871" w:rsidP="00922253"/>
    <w:p w14:paraId="01E93F1E" w14:textId="77777777" w:rsidR="00347871" w:rsidRDefault="00347871" w:rsidP="00922253">
      <w:pPr>
        <w:pStyle w:val="Heading3"/>
      </w:pPr>
      <w:bookmarkStart w:id="414" w:name="_a24cd1576fbda79fe26840e76617544c"/>
      <w:bookmarkStart w:id="415" w:name="_Toc514933353"/>
      <w:r>
        <w:t>Class Social Security Number</w:t>
      </w:r>
      <w:bookmarkEnd w:id="414"/>
      <w:r w:rsidRPr="003A31EC">
        <w:rPr>
          <w:rFonts w:cs="Arial"/>
        </w:rPr>
        <w:t xml:space="preserve"> </w:t>
      </w:r>
      <w:r>
        <w:rPr>
          <w:rFonts w:cs="Arial"/>
        </w:rPr>
        <w:fldChar w:fldCharType="begin"/>
      </w:r>
      <w:r>
        <w:instrText>XE"</w:instrText>
      </w:r>
      <w:r w:rsidRPr="00413D75">
        <w:rPr>
          <w:rFonts w:cs="Arial"/>
        </w:rPr>
        <w:instrText>Social Security Number</w:instrText>
      </w:r>
      <w:r>
        <w:instrText>"</w:instrText>
      </w:r>
      <w:r>
        <w:rPr>
          <w:rFonts w:cs="Arial"/>
        </w:rPr>
        <w:fldChar w:fldCharType="end"/>
      </w:r>
      <w:r w:rsidR="009E71B4">
        <w:rPr>
          <w:rFonts w:cs="Arial"/>
        </w:rPr>
        <w:t xml:space="preserve"> </w:t>
      </w:r>
      <w:r w:rsidR="006F72CA">
        <w:rPr>
          <w:rFonts w:cs="Arial"/>
        </w:rPr>
        <w:t>&lt;&lt;Value&gt;&gt;</w:t>
      </w:r>
      <w:bookmarkEnd w:id="415"/>
    </w:p>
    <w:p w14:paraId="6C270C4E" w14:textId="77777777" w:rsidR="00347871" w:rsidRDefault="00347871" w:rsidP="00922253">
      <w:r>
        <w:t>[NIEM] PersonSSNIdentification (property): A unique identification reference to a living person; assigned by the United States Social Security Administration.</w:t>
      </w:r>
    </w:p>
    <w:p w14:paraId="3110053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EA43F7B" w14:textId="77777777" w:rsidR="00347871" w:rsidRDefault="006B5780" w:rsidP="00922253">
      <w:pPr>
        <w:ind w:left="360"/>
      </w:pPr>
      <w:hyperlink w:anchor="_4f5c3528fd1696a7ac59cdefd2e6c394" w:history="1">
        <w:r w:rsidR="00347871">
          <w:rPr>
            <w:rStyle w:val="Hyperlink"/>
          </w:rPr>
          <w:t>Managed Person Identifier</w:t>
        </w:r>
      </w:hyperlink>
    </w:p>
    <w:p w14:paraId="0E24363E" w14:textId="77777777" w:rsidR="00347871" w:rsidRDefault="00347871" w:rsidP="00922253"/>
    <w:p w14:paraId="1E4192DC" w14:textId="77777777" w:rsidR="00347871" w:rsidRDefault="00347871" w:rsidP="00922253">
      <w:pPr>
        <w:spacing w:after="200" w:line="276" w:lineRule="auto"/>
        <w:rPr>
          <w:b/>
          <w:bCs/>
          <w:color w:val="365F91"/>
          <w:sz w:val="40"/>
          <w:szCs w:val="40"/>
        </w:rPr>
      </w:pPr>
      <w:r>
        <w:br w:type="page"/>
      </w:r>
    </w:p>
    <w:p w14:paraId="54ABCD73" w14:textId="77777777" w:rsidR="00347871" w:rsidRDefault="00347871" w:rsidP="00922253">
      <w:pPr>
        <w:pStyle w:val="Heading2"/>
      </w:pPr>
      <w:bookmarkStart w:id="416" w:name="_Toc514933354"/>
      <w:r>
        <w:t>Concept Library::Physical Entities</w:t>
      </w:r>
      <w:bookmarkEnd w:id="416"/>
    </w:p>
    <w:p w14:paraId="5DF59236" w14:textId="77777777" w:rsidR="00347871" w:rsidRDefault="00347871" w:rsidP="00922253">
      <w:pPr>
        <w:pStyle w:val="BodyText"/>
      </w:pPr>
      <w:r>
        <w:t>This package defines a hierarchy of physical entities and items. Items are inanimate material object as distinct from a living sentient being.</w:t>
      </w:r>
    </w:p>
    <w:p w14:paraId="30F70EDD" w14:textId="77777777" w:rsidR="00347871" w:rsidRDefault="00347871" w:rsidP="00922253">
      <w:pPr>
        <w:pStyle w:val="Heading3"/>
      </w:pPr>
      <w:bookmarkStart w:id="417" w:name="_Toc514933355"/>
      <w:r>
        <w:t>Diagram: Physical Entities</w:t>
      </w:r>
      <w:bookmarkEnd w:id="417"/>
    </w:p>
    <w:p w14:paraId="110207AF" w14:textId="77777777" w:rsidR="00347871" w:rsidRDefault="00096C86" w:rsidP="00922253">
      <w:pPr>
        <w:jc w:val="center"/>
        <w:rPr>
          <w:rFonts w:cs="Arial"/>
        </w:rPr>
      </w:pPr>
      <w:r w:rsidRPr="006D2E0C">
        <w:rPr>
          <w:noProof/>
        </w:rPr>
        <w:pict w14:anchorId="5D521D38">
          <v:shape id="_x0000_i1591" type="#_x0000_t75" alt="173480373.emf" style="width:487.2pt;height:513pt;visibility:visible;mso-wrap-style:square">
            <v:imagedata r:id="rId96" o:title="173480373"/>
          </v:shape>
        </w:pict>
      </w:r>
    </w:p>
    <w:p w14:paraId="15ED7E6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Physical Entities</w:t>
      </w:r>
    </w:p>
    <w:p w14:paraId="5317B167" w14:textId="77777777" w:rsidR="00347871" w:rsidRDefault="00347871" w:rsidP="00922253">
      <w:r>
        <w:t xml:space="preserve"> </w:t>
      </w:r>
    </w:p>
    <w:p w14:paraId="4EFD90C9" w14:textId="77777777" w:rsidR="00347871" w:rsidRDefault="00347871" w:rsidP="00922253"/>
    <w:p w14:paraId="70A85D16" w14:textId="77777777" w:rsidR="00347871" w:rsidRDefault="00347871" w:rsidP="00922253">
      <w:pPr>
        <w:pStyle w:val="Heading3"/>
      </w:pPr>
      <w:bookmarkStart w:id="418" w:name="_8cfea835aa8bfa71e3a31fcb120b7846"/>
      <w:bookmarkStart w:id="419" w:name="_Toc514933356"/>
      <w:r>
        <w:t>Class Animal</w:t>
      </w:r>
      <w:bookmarkEnd w:id="418"/>
      <w:bookmarkEnd w:id="419"/>
      <w:r w:rsidRPr="003A31EC">
        <w:rPr>
          <w:rFonts w:cs="Arial"/>
        </w:rPr>
        <w:t xml:space="preserve"> </w:t>
      </w:r>
      <w:r>
        <w:rPr>
          <w:rFonts w:cs="Arial"/>
        </w:rPr>
        <w:fldChar w:fldCharType="begin"/>
      </w:r>
      <w:r>
        <w:instrText>XE"</w:instrText>
      </w:r>
      <w:r w:rsidRPr="00413D75">
        <w:rPr>
          <w:rFonts w:cs="Arial"/>
        </w:rPr>
        <w:instrText>Animal</w:instrText>
      </w:r>
      <w:r>
        <w:instrText>"</w:instrText>
      </w:r>
      <w:r>
        <w:rPr>
          <w:rFonts w:cs="Arial"/>
        </w:rPr>
        <w:fldChar w:fldCharType="end"/>
      </w:r>
      <w:r w:rsidR="009E71B4">
        <w:rPr>
          <w:rFonts w:cs="Arial"/>
        </w:rPr>
        <w:t xml:space="preserve"> </w:t>
      </w:r>
    </w:p>
    <w:p w14:paraId="06080EAE" w14:textId="77777777" w:rsidR="00347871" w:rsidRDefault="00347871" w:rsidP="00922253">
      <w:r>
        <w:t>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14:paraId="7E27DC15" w14:textId="77777777" w:rsidR="00347871" w:rsidRDefault="00096C86" w:rsidP="00922253">
      <w:pPr>
        <w:jc w:val="center"/>
      </w:pPr>
      <w:r w:rsidRPr="006D2E0C">
        <w:rPr>
          <w:noProof/>
        </w:rPr>
        <w:pict w14:anchorId="3237E5D4">
          <v:shape id="Picture 915064566.emf" o:spid="_x0000_i1590" type="#_x0000_t75" alt="915064566.emf" style="width:214.2pt;height:246.6pt;visibility:visible;mso-wrap-style:square">
            <v:imagedata r:id="rId97" o:title="915064566"/>
          </v:shape>
        </w:pict>
      </w:r>
    </w:p>
    <w:p w14:paraId="5A331EA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Animal Detail</w:t>
      </w:r>
    </w:p>
    <w:p w14:paraId="762B741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C114927" w14:textId="77777777" w:rsidR="00347871" w:rsidRDefault="006B5780" w:rsidP="00922253">
      <w:pPr>
        <w:ind w:left="360"/>
      </w:pPr>
      <w:hyperlink w:anchor="_195976dea0d8187e1656ac43c072c070" w:history="1">
        <w:r w:rsidR="00347871">
          <w:rPr>
            <w:rStyle w:val="Hyperlink"/>
          </w:rPr>
          <w:t>Actor</w:t>
        </w:r>
      </w:hyperlink>
      <w:r w:rsidR="00347871">
        <w:t xml:space="preserve">, </w:t>
      </w:r>
      <w:hyperlink w:anchor="_af9a077c80f80a07a9812de685dc33bb" w:history="1">
        <w:r w:rsidR="00347871">
          <w:rPr>
            <w:rStyle w:val="Hyperlink"/>
          </w:rPr>
          <w:t>Physical Entity</w:t>
        </w:r>
      </w:hyperlink>
    </w:p>
    <w:p w14:paraId="3E30635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160CCE9" w14:textId="77777777" w:rsidR="00347871" w:rsidRDefault="00096C86" w:rsidP="00922253">
      <w:pPr>
        <w:pStyle w:val="BodyText2"/>
        <w:spacing w:after="0" w:line="240" w:lineRule="auto"/>
      </w:pPr>
      <w:r w:rsidRPr="006D2E0C">
        <w:rPr>
          <w:noProof/>
        </w:rPr>
        <w:pict w14:anchorId="2578D2DB">
          <v:shape id="_x0000_i1589" type="#_x0000_t75" alt="-1225210285.emf" style="width:12pt;height:12pt;visibility:visible;mso-wrap-style:square">
            <v:imagedata r:id="rId22" o:title="-1225210285"/>
          </v:shape>
        </w:pict>
      </w:r>
      <w:r w:rsidR="00347871">
        <w:t xml:space="preserve"> birth date</w:t>
      </w:r>
      <w:r w:rsidR="00347871">
        <w:rPr>
          <w:rFonts w:cs="Arial"/>
        </w:rPr>
        <w:fldChar w:fldCharType="begin"/>
      </w:r>
      <w:r w:rsidR="00347871">
        <w:instrText>XE"</w:instrText>
      </w:r>
      <w:r w:rsidR="00347871" w:rsidRPr="00413D75">
        <w:rPr>
          <w:rFonts w:cs="Arial"/>
        </w:rPr>
        <w:instrText>birth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14:paraId="59A1F696" w14:textId="77777777" w:rsidR="00347871" w:rsidRDefault="00347871" w:rsidP="00922253">
      <w:pPr>
        <w:pStyle w:val="BodyText"/>
        <w:spacing w:before="0" w:after="120"/>
      </w:pPr>
      <w:r>
        <w:t>The date an animal (including a person) was born, became an independent entity.</w:t>
      </w:r>
      <w:r>
        <w:br/>
        <w:t>[FIBO] hasDateOfBirth</w:t>
      </w:r>
    </w:p>
    <w:p w14:paraId="357DC092" w14:textId="77777777" w:rsidR="00347871" w:rsidRDefault="00096C86" w:rsidP="00922253">
      <w:pPr>
        <w:pStyle w:val="BodyText2"/>
        <w:spacing w:after="0" w:line="240" w:lineRule="auto"/>
      </w:pPr>
      <w:r w:rsidRPr="006D2E0C">
        <w:rPr>
          <w:noProof/>
        </w:rPr>
        <w:pict w14:anchorId="273DD10F">
          <v:shape id="_x0000_i1588" type="#_x0000_t75" alt="-1225210285.emf" style="width:12pt;height:12pt;visibility:visible;mso-wrap-style:square">
            <v:imagedata r:id="rId22" o:title="-1225210285"/>
          </v:shape>
        </w:pict>
      </w:r>
      <w:r w:rsidR="00347871">
        <w:t xml:space="preserve"> death date</w:t>
      </w:r>
      <w:r w:rsidR="00347871">
        <w:rPr>
          <w:rFonts w:cs="Arial"/>
        </w:rPr>
        <w:fldChar w:fldCharType="begin"/>
      </w:r>
      <w:r w:rsidR="00347871">
        <w:instrText>XE"</w:instrText>
      </w:r>
      <w:r w:rsidR="00347871" w:rsidRPr="00413D75">
        <w:rPr>
          <w:rFonts w:cs="Arial"/>
        </w:rPr>
        <w:instrText>death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14:paraId="34515FFB" w14:textId="77777777" w:rsidR="00347871" w:rsidRDefault="00347871" w:rsidP="00922253">
      <w:pPr>
        <w:pStyle w:val="BodyText"/>
        <w:spacing w:before="0" w:after="120"/>
      </w:pPr>
      <w:r>
        <w:t>The date an animal (including a person) died, ceased to be living.</w:t>
      </w:r>
    </w:p>
    <w:p w14:paraId="30DBE9D7" w14:textId="77777777" w:rsidR="00347871" w:rsidRDefault="00096C86" w:rsidP="00922253">
      <w:pPr>
        <w:pStyle w:val="BodyText2"/>
        <w:spacing w:after="0" w:line="240" w:lineRule="auto"/>
      </w:pPr>
      <w:r w:rsidRPr="006D2E0C">
        <w:rPr>
          <w:noProof/>
        </w:rPr>
        <w:pict w14:anchorId="0989FA74">
          <v:shape id="_x0000_i1587" type="#_x0000_t75" alt="-1225210285.emf" style="width:12pt;height:12pt;visibility:visible;mso-wrap-style:square">
            <v:imagedata r:id="rId22" o:title="-1225210285"/>
          </v:shape>
        </w:pict>
      </w:r>
      <w:r w:rsidR="00347871">
        <w:t xml:space="preserve"> physical sex</w:t>
      </w:r>
      <w:r w:rsidR="00347871">
        <w:rPr>
          <w:rFonts w:cs="Arial"/>
        </w:rPr>
        <w:fldChar w:fldCharType="begin"/>
      </w:r>
      <w:r w:rsidR="00347871">
        <w:instrText>XE"</w:instrText>
      </w:r>
      <w:r w:rsidR="00347871" w:rsidRPr="00413D75">
        <w:rPr>
          <w:rFonts w:cs="Arial"/>
        </w:rPr>
        <w:instrText>physical sex</w:instrText>
      </w:r>
      <w:r w:rsidR="00347871">
        <w:instrText>"</w:instrText>
      </w:r>
      <w:r w:rsidR="00347871">
        <w:rPr>
          <w:rFonts w:cs="Arial"/>
        </w:rPr>
        <w:fldChar w:fldCharType="end"/>
      </w:r>
      <w:r w:rsidR="00347871">
        <w:t xml:space="preserve"> : </w:t>
      </w:r>
      <w:hyperlink w:anchor="_fc6c4f235498ddeab13f236631c30175" w:history="1">
        <w:r w:rsidR="00347871">
          <w:rPr>
            <w:rStyle w:val="Hyperlink"/>
          </w:rPr>
          <w:t>Sex Kind</w:t>
        </w:r>
      </w:hyperlink>
    </w:p>
    <w:p w14:paraId="7FA6A5C8" w14:textId="77777777" w:rsidR="00347871" w:rsidRDefault="00347871" w:rsidP="00922253">
      <w:pPr>
        <w:pStyle w:val="BodyText"/>
        <w:spacing w:before="0" w:after="120"/>
      </w:pPr>
      <w:r>
        <w:t>Sex of a living thing as indicated by essential physical characteristics, primarily genitalia.</w:t>
      </w:r>
      <w:r>
        <w:br/>
        <w:t>[FIBO] hasGender</w:t>
      </w:r>
    </w:p>
    <w:p w14:paraId="3732F134" w14:textId="77777777" w:rsidR="00347871" w:rsidRDefault="00096C86" w:rsidP="00922253">
      <w:pPr>
        <w:pStyle w:val="BodyText2"/>
        <w:spacing w:after="0" w:line="240" w:lineRule="auto"/>
      </w:pPr>
      <w:r w:rsidRPr="006D2E0C">
        <w:rPr>
          <w:noProof/>
        </w:rPr>
        <w:pict w14:anchorId="0D59EAFE">
          <v:shape id="_x0000_i1586" type="#_x0000_t75" alt="-1225210285.emf" style="width:12pt;height:12pt;visibility:visible;mso-wrap-style:square">
            <v:imagedata r:id="rId22" o:title="-1225210285"/>
          </v:shape>
        </w:pict>
      </w:r>
      <w:r w:rsidR="00347871">
        <w:t xml:space="preserve"> standing height</w:t>
      </w:r>
      <w:r w:rsidR="00347871">
        <w:rPr>
          <w:rFonts w:cs="Arial"/>
        </w:rPr>
        <w:fldChar w:fldCharType="begin"/>
      </w:r>
      <w:r w:rsidR="00347871">
        <w:instrText>XE"</w:instrText>
      </w:r>
      <w:r w:rsidR="00347871" w:rsidRPr="00413D75">
        <w:rPr>
          <w:rFonts w:cs="Arial"/>
        </w:rPr>
        <w:instrText>standing 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385C21FF" w14:textId="77777777" w:rsidR="00347871" w:rsidRDefault="00347871" w:rsidP="00922253">
      <w:pPr>
        <w:pStyle w:val="BodyText"/>
        <w:spacing w:before="0" w:after="120"/>
      </w:pPr>
      <w:r>
        <w:t>The measurement from base to top or (of a standing person) from head to foot. "Current" is relative to the time frame of the defining context.</w:t>
      </w:r>
    </w:p>
    <w:p w14:paraId="4190FFC4" w14:textId="77777777" w:rsidR="00347871" w:rsidRDefault="00347871" w:rsidP="00922253"/>
    <w:p w14:paraId="72B0CAA8" w14:textId="77777777" w:rsidR="00347871" w:rsidRDefault="00347871" w:rsidP="00922253">
      <w:pPr>
        <w:pStyle w:val="Heading3"/>
      </w:pPr>
      <w:bookmarkStart w:id="420" w:name="_6089fbbce5fd1f7b558343f2b2a59b1a"/>
      <w:bookmarkStart w:id="421" w:name="_Toc514933357"/>
      <w:r>
        <w:t>Class Conveyance</w:t>
      </w:r>
      <w:bookmarkEnd w:id="420"/>
      <w:bookmarkEnd w:id="421"/>
      <w:r w:rsidRPr="003A31EC">
        <w:rPr>
          <w:rFonts w:cs="Arial"/>
        </w:rPr>
        <w:t xml:space="preserve"> </w:t>
      </w:r>
      <w:r>
        <w:rPr>
          <w:rFonts w:cs="Arial"/>
        </w:rPr>
        <w:fldChar w:fldCharType="begin"/>
      </w:r>
      <w:r>
        <w:instrText>XE"</w:instrText>
      </w:r>
      <w:r w:rsidRPr="00413D75">
        <w:rPr>
          <w:rFonts w:cs="Arial"/>
        </w:rPr>
        <w:instrText>Conveyance</w:instrText>
      </w:r>
      <w:r>
        <w:instrText>"</w:instrText>
      </w:r>
      <w:r>
        <w:rPr>
          <w:rFonts w:cs="Arial"/>
        </w:rPr>
        <w:fldChar w:fldCharType="end"/>
      </w:r>
      <w:r w:rsidR="009E71B4">
        <w:rPr>
          <w:rFonts w:cs="Arial"/>
        </w:rPr>
        <w:t xml:space="preserve"> </w:t>
      </w:r>
    </w:p>
    <w:p w14:paraId="035B81AD" w14:textId="77777777" w:rsidR="00347871" w:rsidRDefault="00347871" w:rsidP="00922253">
      <w:r>
        <w:t>A device or system providing a means of physical transport from place to place.</w:t>
      </w:r>
      <w:r>
        <w:br/>
        <w:t>[NIEM] ConveyanceType</w:t>
      </w:r>
    </w:p>
    <w:p w14:paraId="688A7A0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23783084" w14:textId="77777777" w:rsidR="00347871" w:rsidRDefault="006B5780" w:rsidP="00922253">
      <w:pPr>
        <w:ind w:left="360"/>
      </w:pPr>
      <w:hyperlink w:anchor="_01fbea83d6b9b9104eb61e6c1562b1e0" w:history="1">
        <w:r w:rsidR="00347871">
          <w:rPr>
            <w:rStyle w:val="Hyperlink"/>
          </w:rPr>
          <w:t>Device</w:t>
        </w:r>
      </w:hyperlink>
    </w:p>
    <w:p w14:paraId="54EA06DA" w14:textId="77777777" w:rsidR="00347871" w:rsidRDefault="00347871" w:rsidP="00922253"/>
    <w:p w14:paraId="3115BD4D" w14:textId="77777777" w:rsidR="00347871" w:rsidRDefault="00347871" w:rsidP="00922253">
      <w:pPr>
        <w:pStyle w:val="Heading3"/>
      </w:pPr>
      <w:bookmarkStart w:id="422" w:name="_01fbea83d6b9b9104eb61e6c1562b1e0"/>
      <w:bookmarkStart w:id="423" w:name="_Toc514933358"/>
      <w:r>
        <w:t>Class Device</w:t>
      </w:r>
      <w:bookmarkEnd w:id="422"/>
      <w:bookmarkEnd w:id="423"/>
      <w:r w:rsidRPr="003A31EC">
        <w:rPr>
          <w:rFonts w:cs="Arial"/>
        </w:rPr>
        <w:t xml:space="preserve"> </w:t>
      </w:r>
      <w:r>
        <w:rPr>
          <w:rFonts w:cs="Arial"/>
        </w:rPr>
        <w:fldChar w:fldCharType="begin"/>
      </w:r>
      <w:r>
        <w:instrText>XE"</w:instrText>
      </w:r>
      <w:r w:rsidRPr="00413D75">
        <w:rPr>
          <w:rFonts w:cs="Arial"/>
        </w:rPr>
        <w:instrText>Device</w:instrText>
      </w:r>
      <w:r>
        <w:instrText>"</w:instrText>
      </w:r>
      <w:r>
        <w:rPr>
          <w:rFonts w:cs="Arial"/>
        </w:rPr>
        <w:fldChar w:fldCharType="end"/>
      </w:r>
      <w:r w:rsidR="009E71B4">
        <w:rPr>
          <w:rFonts w:cs="Arial"/>
        </w:rPr>
        <w:t xml:space="preserve"> </w:t>
      </w:r>
    </w:p>
    <w:p w14:paraId="2A0C003A" w14:textId="77777777" w:rsidR="00347871" w:rsidRDefault="00347871" w:rsidP="00922253">
      <w:r>
        <w:t>A thing made for a particular purpose; an invention or contrivance, especially a mechanical or electrical one.</w:t>
      </w:r>
      <w:r>
        <w:br/>
        <w:t>[NIEM] DeviceType</w:t>
      </w:r>
      <w:r>
        <w:br/>
      </w:r>
    </w:p>
    <w:p w14:paraId="29716EF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FBAAE8D" w14:textId="77777777" w:rsidR="00347871" w:rsidRDefault="006B5780" w:rsidP="00922253">
      <w:pPr>
        <w:ind w:left="360"/>
      </w:pPr>
      <w:hyperlink w:anchor="_28f984bb260c3ff2e5612283df0d62da" w:history="1">
        <w:r w:rsidR="00347871">
          <w:rPr>
            <w:rStyle w:val="Hyperlink"/>
          </w:rPr>
          <w:t>Item</w:t>
        </w:r>
      </w:hyperlink>
      <w:r w:rsidR="00347871">
        <w:t xml:space="preserve">, </w:t>
      </w:r>
      <w:hyperlink w:anchor="_d442d75c9ac335e7a2aadbc96919fc2d" w:history="1">
        <w:r w:rsidR="00347871">
          <w:rPr>
            <w:rStyle w:val="Hyperlink"/>
          </w:rPr>
          <w:t>Resource</w:t>
        </w:r>
      </w:hyperlink>
    </w:p>
    <w:p w14:paraId="37C75999" w14:textId="77777777" w:rsidR="00347871" w:rsidRDefault="00347871" w:rsidP="00922253"/>
    <w:p w14:paraId="75C51E84" w14:textId="77777777" w:rsidR="00347871" w:rsidRDefault="00347871" w:rsidP="00922253">
      <w:pPr>
        <w:pStyle w:val="Heading3"/>
      </w:pPr>
      <w:bookmarkStart w:id="424" w:name="_28f984bb260c3ff2e5612283df0d62da"/>
      <w:bookmarkStart w:id="425" w:name="_Toc514933359"/>
      <w:r>
        <w:t>Class Item</w:t>
      </w:r>
      <w:bookmarkEnd w:id="424"/>
      <w:bookmarkEnd w:id="425"/>
      <w:r w:rsidRPr="003A31EC">
        <w:rPr>
          <w:rFonts w:cs="Arial"/>
        </w:rPr>
        <w:t xml:space="preserve"> </w:t>
      </w:r>
      <w:r>
        <w:rPr>
          <w:rFonts w:cs="Arial"/>
        </w:rPr>
        <w:fldChar w:fldCharType="begin"/>
      </w:r>
      <w:r>
        <w:instrText>XE"</w:instrText>
      </w:r>
      <w:r w:rsidRPr="00413D75">
        <w:rPr>
          <w:rFonts w:cs="Arial"/>
        </w:rPr>
        <w:instrText>Item</w:instrText>
      </w:r>
      <w:r>
        <w:instrText>"</w:instrText>
      </w:r>
      <w:r>
        <w:rPr>
          <w:rFonts w:cs="Arial"/>
        </w:rPr>
        <w:fldChar w:fldCharType="end"/>
      </w:r>
      <w:r w:rsidR="009E71B4">
        <w:rPr>
          <w:rFonts w:cs="Arial"/>
        </w:rPr>
        <w:t xml:space="preserve"> </w:t>
      </w:r>
    </w:p>
    <w:p w14:paraId="2630A949" w14:textId="77777777" w:rsidR="00347871" w:rsidRDefault="00347871" w:rsidP="00922253">
      <w:r>
        <w:t>An inanimate material object as distinct from a living sentient being.</w:t>
      </w:r>
      <w:r>
        <w:br/>
        <w:t>[NIEM] ItemType</w:t>
      </w:r>
      <w:r>
        <w:br/>
        <w:t>[DOLCE] Non-agentive Physical Object</w:t>
      </w:r>
    </w:p>
    <w:p w14:paraId="33DB2EC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9DAF20" w14:textId="77777777" w:rsidR="00347871" w:rsidRDefault="006B5780" w:rsidP="00922253">
      <w:pPr>
        <w:ind w:left="360"/>
      </w:pPr>
      <w:hyperlink w:anchor="_af9a077c80f80a07a9812de685dc33bb" w:history="1">
        <w:r w:rsidR="00347871">
          <w:rPr>
            <w:rStyle w:val="Hyperlink"/>
          </w:rPr>
          <w:t>Physical Entity</w:t>
        </w:r>
      </w:hyperlink>
    </w:p>
    <w:p w14:paraId="0E5458F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4E686D9" w14:textId="77777777" w:rsidR="00347871" w:rsidRDefault="00096C86" w:rsidP="00922253">
      <w:pPr>
        <w:pStyle w:val="BodyText2"/>
        <w:spacing w:after="0" w:line="240" w:lineRule="auto"/>
      </w:pPr>
      <w:r w:rsidRPr="006D2E0C">
        <w:rPr>
          <w:noProof/>
        </w:rPr>
        <w:pict w14:anchorId="4D98C440">
          <v:shape id="_x0000_i1585" type="#_x0000_t75" alt="-1225210285.emf" style="width:12pt;height:12pt;visibility:visible;mso-wrap-style:square">
            <v:imagedata r:id="rId22" o:title="-1225210285"/>
          </v:shape>
        </w:pict>
      </w:r>
      <w:r w:rsidR="00347871">
        <w:t xml:space="preserve"> height</w:t>
      </w:r>
      <w:r w:rsidR="00347871">
        <w:rPr>
          <w:rFonts w:cs="Arial"/>
        </w:rPr>
        <w:fldChar w:fldCharType="begin"/>
      </w:r>
      <w:r w:rsidR="00347871">
        <w:instrText>XE"</w:instrText>
      </w:r>
      <w:r w:rsidR="00347871" w:rsidRPr="00413D75">
        <w:rPr>
          <w:rFonts w:cs="Arial"/>
        </w:rPr>
        <w:instrText>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2AD021BA" w14:textId="77777777" w:rsidR="00347871" w:rsidRDefault="00347871" w:rsidP="00922253">
      <w:pPr>
        <w:pStyle w:val="BodyText"/>
        <w:spacing w:before="0" w:after="120"/>
      </w:pPr>
      <w:r>
        <w:t>[NIEM]ItemHeightMeasure: A measurement of the height of an item.</w:t>
      </w:r>
      <w:r>
        <w:br/>
        <w:t>A measurement in the vertical plane. For a person, from head to toe.</w:t>
      </w:r>
    </w:p>
    <w:p w14:paraId="0DAAAFD2" w14:textId="77777777" w:rsidR="00347871" w:rsidRDefault="00096C86" w:rsidP="00922253">
      <w:pPr>
        <w:pStyle w:val="BodyText2"/>
        <w:spacing w:after="0" w:line="240" w:lineRule="auto"/>
      </w:pPr>
      <w:r w:rsidRPr="006D2E0C">
        <w:rPr>
          <w:noProof/>
        </w:rPr>
        <w:pict w14:anchorId="78ADAB01">
          <v:shape id="_x0000_i1584" type="#_x0000_t75" alt="-1225210285.emf" style="width:12pt;height:12pt;visibility:visible;mso-wrap-style:square">
            <v:imagedata r:id="rId22" o:title="-1225210285"/>
          </v:shape>
        </w:pict>
      </w:r>
      <w:r w:rsidR="00347871">
        <w:t xml:space="preserve"> length</w:t>
      </w:r>
      <w:r w:rsidR="00347871">
        <w:rPr>
          <w:rFonts w:cs="Arial"/>
        </w:rPr>
        <w:fldChar w:fldCharType="begin"/>
      </w:r>
      <w:r w:rsidR="00347871">
        <w:instrText>XE"</w:instrText>
      </w:r>
      <w:r w:rsidR="00347871" w:rsidRPr="00413D75">
        <w:rPr>
          <w:rFonts w:cs="Arial"/>
        </w:rPr>
        <w:instrText>length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6827B732" w14:textId="77777777" w:rsidR="00347871" w:rsidRDefault="00347871" w:rsidP="00922253">
      <w:pPr>
        <w:pStyle w:val="BodyText"/>
        <w:spacing w:before="0" w:after="120"/>
      </w:pPr>
      <w:r>
        <w:t>[NIEM] ItemLengthMeasure: A measurement of the length of an item.</w:t>
      </w:r>
      <w:r>
        <w:br/>
        <w:t>A longitudinal measurement - from end to end. Usually greater than width.</w:t>
      </w:r>
    </w:p>
    <w:p w14:paraId="56ABE3F0" w14:textId="77777777" w:rsidR="00347871" w:rsidRDefault="00096C86" w:rsidP="00922253">
      <w:pPr>
        <w:pStyle w:val="BodyText2"/>
        <w:spacing w:after="0" w:line="240" w:lineRule="auto"/>
      </w:pPr>
      <w:r w:rsidRPr="006D2E0C">
        <w:rPr>
          <w:noProof/>
        </w:rPr>
        <w:pict w14:anchorId="39864AD0">
          <v:shape id="_x0000_i1583" type="#_x0000_t75" alt="-1225210285.emf" style="width:12pt;height:12pt;visibility:visible;mso-wrap-style:square">
            <v:imagedata r:id="rId22" o:title="-1225210285"/>
          </v:shape>
        </w:pict>
      </w:r>
      <w:r w:rsidR="00347871">
        <w:t xml:space="preserve"> width</w:t>
      </w:r>
      <w:r w:rsidR="00347871">
        <w:rPr>
          <w:rFonts w:cs="Arial"/>
        </w:rPr>
        <w:fldChar w:fldCharType="begin"/>
      </w:r>
      <w:r w:rsidR="00347871">
        <w:instrText>XE"</w:instrText>
      </w:r>
      <w:r w:rsidR="00347871" w:rsidRPr="00413D75">
        <w:rPr>
          <w:rFonts w:cs="Arial"/>
        </w:rPr>
        <w:instrText>width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14:paraId="1B5441CF" w14:textId="77777777" w:rsidR="00347871" w:rsidRDefault="00347871" w:rsidP="00922253">
      <w:pPr>
        <w:pStyle w:val="BodyText"/>
        <w:spacing w:before="0" w:after="120"/>
      </w:pPr>
      <w:r>
        <w:t>[NIEM] ItemWidthMeasure: A measurement of the width of an item.</w:t>
      </w:r>
      <w:r>
        <w:br/>
        <w:t>A horizontal measurement - from side to side.</w:t>
      </w:r>
    </w:p>
    <w:p w14:paraId="0A6D70F4" w14:textId="77777777" w:rsidR="00347871" w:rsidRDefault="00347871" w:rsidP="00922253"/>
    <w:p w14:paraId="2392F072" w14:textId="77777777" w:rsidR="00347871" w:rsidRDefault="00347871" w:rsidP="00922253">
      <w:pPr>
        <w:pStyle w:val="Heading3"/>
      </w:pPr>
      <w:bookmarkStart w:id="426" w:name="_42639640ba829dc74baf2a96ac6d9829"/>
      <w:bookmarkStart w:id="427" w:name="_Toc514933360"/>
      <w:r>
        <w:t>Class Managed Item Identifier</w:t>
      </w:r>
      <w:bookmarkEnd w:id="426"/>
      <w:r w:rsidRPr="003A31EC">
        <w:rPr>
          <w:rFonts w:cs="Arial"/>
        </w:rPr>
        <w:t xml:space="preserve"> </w:t>
      </w:r>
      <w:r>
        <w:rPr>
          <w:rFonts w:cs="Arial"/>
        </w:rPr>
        <w:fldChar w:fldCharType="begin"/>
      </w:r>
      <w:r>
        <w:instrText>XE"</w:instrText>
      </w:r>
      <w:r w:rsidRPr="00413D75">
        <w:rPr>
          <w:rFonts w:cs="Arial"/>
        </w:rPr>
        <w:instrText>Managed Item Identifier</w:instrText>
      </w:r>
      <w:r>
        <w:instrText>"</w:instrText>
      </w:r>
      <w:r>
        <w:rPr>
          <w:rFonts w:cs="Arial"/>
        </w:rPr>
        <w:fldChar w:fldCharType="end"/>
      </w:r>
      <w:r w:rsidR="009E71B4">
        <w:rPr>
          <w:rFonts w:cs="Arial"/>
        </w:rPr>
        <w:t xml:space="preserve"> </w:t>
      </w:r>
      <w:r w:rsidR="006F72CA">
        <w:rPr>
          <w:rFonts w:cs="Arial"/>
        </w:rPr>
        <w:t>&lt;&lt;Value&gt;&gt;</w:t>
      </w:r>
      <w:bookmarkEnd w:id="427"/>
    </w:p>
    <w:p w14:paraId="571F1AE8" w14:textId="77777777" w:rsidR="00347871" w:rsidRDefault="00347871" w:rsidP="00922253">
      <w:r>
        <w:t>[NIEM] An identification inscribed on or attached to a part, collection of parts, or complete unit by the manufacturer. Syn. ItemSerialIdentification.</w:t>
      </w:r>
      <w:r>
        <w:br/>
        <w:t>[FIBO] ProductIdentifier:  an identifier for a product</w:t>
      </w:r>
    </w:p>
    <w:p w14:paraId="5F5819C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1E21640" w14:textId="77777777" w:rsidR="00347871" w:rsidRDefault="006B5780" w:rsidP="00922253">
      <w:pPr>
        <w:ind w:left="360"/>
      </w:pPr>
      <w:hyperlink w:anchor="_18f8ef1b23e6cdf9278bd94f24f73c26" w:history="1">
        <w:r w:rsidR="00347871">
          <w:rPr>
            <w:rStyle w:val="Hyperlink"/>
          </w:rPr>
          <w:t>Unique Identifier</w:t>
        </w:r>
      </w:hyperlink>
    </w:p>
    <w:p w14:paraId="697C741B" w14:textId="77777777" w:rsidR="00347871" w:rsidRDefault="00347871" w:rsidP="00922253"/>
    <w:p w14:paraId="667F2E5C" w14:textId="77777777" w:rsidR="00347871" w:rsidRDefault="00347871" w:rsidP="00922253">
      <w:pPr>
        <w:pStyle w:val="Heading3"/>
      </w:pPr>
      <w:bookmarkStart w:id="428" w:name="_af9a077c80f80a07a9812de685dc33bb"/>
      <w:bookmarkStart w:id="429" w:name="_Toc514933361"/>
      <w:r>
        <w:t>Class Physical Entity</w:t>
      </w:r>
      <w:bookmarkEnd w:id="428"/>
      <w:bookmarkEnd w:id="429"/>
      <w:r w:rsidRPr="003A31EC">
        <w:rPr>
          <w:rFonts w:cs="Arial"/>
        </w:rPr>
        <w:t xml:space="preserve"> </w:t>
      </w:r>
      <w:r>
        <w:rPr>
          <w:rFonts w:cs="Arial"/>
        </w:rPr>
        <w:fldChar w:fldCharType="begin"/>
      </w:r>
      <w:r>
        <w:instrText>XE"</w:instrText>
      </w:r>
      <w:r w:rsidRPr="00413D75">
        <w:rPr>
          <w:rFonts w:cs="Arial"/>
        </w:rPr>
        <w:instrText>Physical Entity</w:instrText>
      </w:r>
      <w:r>
        <w:instrText>"</w:instrText>
      </w:r>
      <w:r>
        <w:rPr>
          <w:rFonts w:cs="Arial"/>
        </w:rPr>
        <w:fldChar w:fldCharType="end"/>
      </w:r>
      <w:r w:rsidR="009E71B4">
        <w:rPr>
          <w:rFonts w:cs="Arial"/>
        </w:rPr>
        <w:t xml:space="preserve"> </w:t>
      </w:r>
    </w:p>
    <w:p w14:paraId="3822779C" w14:textId="77777777" w:rsidR="00347871" w:rsidRDefault="00347871" w:rsidP="00922253">
      <w:r>
        <w:t>A thing that exists in space and time including people, places, and things.</w:t>
      </w:r>
      <w:r>
        <w:br/>
      </w:r>
      <w:r>
        <w:br/>
        <w:t>[DOLCE] Object</w:t>
      </w:r>
      <w:r>
        <w:br/>
      </w:r>
      <w:r>
        <w:br/>
        <w:t>[IDEAS] Individual: A Thing that has spatio-temporal extent.</w:t>
      </w:r>
      <w:r>
        <w:br/>
      </w:r>
      <w:r>
        <w:br/>
        <w:t>Note1 - this may be some that existed in the past, exists now, or may exist in some future possible world.</w:t>
      </w:r>
      <w:r>
        <w:br/>
      </w:r>
      <w:r>
        <w:br/>
        <w:t>Note2 - the Individual may be scattered - i.e. it is the fusion of several disconnect parts.</w:t>
      </w:r>
    </w:p>
    <w:p w14:paraId="1D535CA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22159F33" w14:textId="77777777" w:rsidR="00347871" w:rsidRDefault="006B5780" w:rsidP="00922253">
      <w:pPr>
        <w:ind w:left="360"/>
      </w:pPr>
      <w:hyperlink w:anchor="_9e590df8c30230cf3596fa46219d8207" w:history="1">
        <w:r w:rsidR="00347871">
          <w:rPr>
            <w:rStyle w:val="Hyperlink"/>
          </w:rPr>
          <w:t>Spatial Entity</w:t>
        </w:r>
      </w:hyperlink>
    </w:p>
    <w:p w14:paraId="3289340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49DDBD7" w14:textId="77777777" w:rsidR="00347871" w:rsidRDefault="00096C86" w:rsidP="00922253">
      <w:pPr>
        <w:pStyle w:val="BodyText2"/>
        <w:spacing w:after="0" w:line="240" w:lineRule="auto"/>
      </w:pPr>
      <w:r w:rsidRPr="006D2E0C">
        <w:rPr>
          <w:noProof/>
        </w:rPr>
        <w:pict w14:anchorId="6FF0D45E">
          <v:shape id="_x0000_i1582" type="#_x0000_t75" alt="-1225210285.emf" style="width:12pt;height:12pt;visibility:visible;mso-wrap-style:square">
            <v:imagedata r:id="rId22" o:title="-1225210285"/>
          </v:shape>
        </w:pict>
      </w:r>
      <w:r w:rsidR="00347871">
        <w:t xml:space="preserve"> weight</w:t>
      </w:r>
      <w:r w:rsidR="00347871">
        <w:rPr>
          <w:rFonts w:cs="Arial"/>
        </w:rPr>
        <w:fldChar w:fldCharType="begin"/>
      </w:r>
      <w:r w:rsidR="00347871">
        <w:instrText>XE"</w:instrText>
      </w:r>
      <w:r w:rsidR="00347871" w:rsidRPr="00413D75">
        <w:rPr>
          <w:rFonts w:cs="Arial"/>
        </w:rPr>
        <w:instrText>weight</w:instrText>
      </w:r>
      <w:r w:rsidR="00347871">
        <w:instrText>"</w:instrText>
      </w:r>
      <w:r w:rsidR="00347871">
        <w:rPr>
          <w:rFonts w:cs="Arial"/>
        </w:rPr>
        <w:fldChar w:fldCharType="end"/>
      </w:r>
      <w:r w:rsidR="00347871">
        <w:t xml:space="preserve"> : </w:t>
      </w:r>
      <w:hyperlink w:anchor="_a7b0856e414fe8814134cb5482790981" w:history="1">
        <w:r w:rsidR="00347871">
          <w:rPr>
            <w:rStyle w:val="Hyperlink"/>
          </w:rPr>
          <w:t>Mass</w:t>
        </w:r>
      </w:hyperlink>
    </w:p>
    <w:p w14:paraId="4707A524" w14:textId="77777777" w:rsidR="00347871" w:rsidRDefault="00347871" w:rsidP="00922253">
      <w:pPr>
        <w:pStyle w:val="BodyText"/>
        <w:spacing w:before="0" w:after="120"/>
      </w:pPr>
      <w:r>
        <w:t>The current weight (as mass) of a physical thing.</w:t>
      </w:r>
    </w:p>
    <w:p w14:paraId="0B572E59" w14:textId="77777777" w:rsidR="00347871" w:rsidRDefault="00347871" w:rsidP="00922253"/>
    <w:p w14:paraId="2A99BEC3" w14:textId="77777777" w:rsidR="00347871" w:rsidRDefault="00347871" w:rsidP="00922253">
      <w:pPr>
        <w:pStyle w:val="Heading3"/>
      </w:pPr>
      <w:bookmarkStart w:id="430" w:name="_ebcb16b4e867997a720f0f59befb870e"/>
      <w:bookmarkStart w:id="431" w:name="_Toc514933362"/>
      <w:r>
        <w:t>Class Physical Feature</w:t>
      </w:r>
      <w:bookmarkEnd w:id="430"/>
      <w:bookmarkEnd w:id="431"/>
      <w:r w:rsidRPr="003A31EC">
        <w:rPr>
          <w:rFonts w:cs="Arial"/>
        </w:rPr>
        <w:t xml:space="preserve"> </w:t>
      </w:r>
      <w:r>
        <w:rPr>
          <w:rFonts w:cs="Arial"/>
        </w:rPr>
        <w:fldChar w:fldCharType="begin"/>
      </w:r>
      <w:r>
        <w:instrText>XE"</w:instrText>
      </w:r>
      <w:r w:rsidRPr="00413D75">
        <w:rPr>
          <w:rFonts w:cs="Arial"/>
        </w:rPr>
        <w:instrText>Physical Feature</w:instrText>
      </w:r>
      <w:r>
        <w:instrText>"</w:instrText>
      </w:r>
      <w:r>
        <w:rPr>
          <w:rFonts w:cs="Arial"/>
        </w:rPr>
        <w:fldChar w:fldCharType="end"/>
      </w:r>
      <w:r w:rsidR="009E71B4">
        <w:rPr>
          <w:rFonts w:cs="Arial"/>
        </w:rPr>
        <w:t xml:space="preserve"> </w:t>
      </w:r>
    </w:p>
    <w:p w14:paraId="6737FBAE" w14:textId="77777777" w:rsidR="00347871" w:rsidRDefault="00347871" w:rsidP="00922253">
      <w:r>
        <w:t>Physical features are spacial entities which are generically constantly dependent on physical objects (their hosts). Typical examples of features are “parasitic entities” such as holes, boundaries, surfaces, or stains. Physical features do not have mass independent of their host.</w:t>
      </w:r>
      <w:r>
        <w:br/>
        <w:t>[DOLCE] Feature</w:t>
      </w:r>
    </w:p>
    <w:p w14:paraId="69BF2EE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6784FCD" w14:textId="77777777" w:rsidR="00347871" w:rsidRDefault="006B5780" w:rsidP="00922253">
      <w:pPr>
        <w:ind w:left="360"/>
      </w:pPr>
      <w:hyperlink w:anchor="_9e590df8c30230cf3596fa46219d8207" w:history="1">
        <w:r w:rsidR="00347871">
          <w:rPr>
            <w:rStyle w:val="Hyperlink"/>
          </w:rPr>
          <w:t>Spatial Entity</w:t>
        </w:r>
      </w:hyperlink>
    </w:p>
    <w:p w14:paraId="309A6887" w14:textId="77777777" w:rsidR="00347871" w:rsidRDefault="00347871" w:rsidP="00922253"/>
    <w:p w14:paraId="2EA8E2F4" w14:textId="77777777" w:rsidR="00347871" w:rsidRDefault="00347871" w:rsidP="00922253">
      <w:pPr>
        <w:pStyle w:val="Heading3"/>
      </w:pPr>
      <w:bookmarkStart w:id="432" w:name="_a779409105510d5f4e508fa1992b1ee7"/>
      <w:bookmarkStart w:id="433" w:name="_Toc514933363"/>
      <w:r>
        <w:t>Class Physical Tool</w:t>
      </w:r>
      <w:bookmarkEnd w:id="432"/>
      <w:r w:rsidRPr="003A31EC">
        <w:rPr>
          <w:rFonts w:cs="Arial"/>
        </w:rPr>
        <w:t xml:space="preserve"> </w:t>
      </w:r>
      <w:r>
        <w:rPr>
          <w:rFonts w:cs="Arial"/>
        </w:rPr>
        <w:fldChar w:fldCharType="begin"/>
      </w:r>
      <w:r>
        <w:instrText>XE"</w:instrText>
      </w:r>
      <w:r w:rsidRPr="00413D75">
        <w:rPr>
          <w:rFonts w:cs="Arial"/>
        </w:rPr>
        <w:instrText>Physical Tool</w:instrText>
      </w:r>
      <w:r>
        <w:instrText>"</w:instrText>
      </w:r>
      <w:r>
        <w:rPr>
          <w:rFonts w:cs="Arial"/>
        </w:rPr>
        <w:fldChar w:fldCharType="end"/>
      </w:r>
      <w:r w:rsidR="009E71B4">
        <w:rPr>
          <w:rFonts w:cs="Arial"/>
        </w:rPr>
        <w:t xml:space="preserve"> </w:t>
      </w:r>
      <w:r w:rsidR="006F72CA">
        <w:rPr>
          <w:rFonts w:cs="Arial"/>
        </w:rPr>
        <w:t>&lt;&lt;Role&gt;&gt;</w:t>
      </w:r>
      <w:bookmarkEnd w:id="433"/>
    </w:p>
    <w:p w14:paraId="2017714D" w14:textId="77777777" w:rsidR="00347871" w:rsidRDefault="00347871" w:rsidP="00922253">
      <w:r>
        <w:t>An physical item intended to be used to perform some function.</w:t>
      </w:r>
    </w:p>
    <w:p w14:paraId="3E62557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D757C70" w14:textId="77777777" w:rsidR="00347871" w:rsidRDefault="006B5780" w:rsidP="00922253">
      <w:pPr>
        <w:ind w:left="360"/>
      </w:pPr>
      <w:hyperlink w:anchor="_28f984bb260c3ff2e5612283df0d62da" w:history="1">
        <w:r w:rsidR="00347871">
          <w:rPr>
            <w:rStyle w:val="Hyperlink"/>
          </w:rPr>
          <w:t>Item</w:t>
        </w:r>
      </w:hyperlink>
      <w:r w:rsidR="00347871">
        <w:t xml:space="preserve">, </w:t>
      </w:r>
      <w:hyperlink w:anchor="_f30be98a62689f653323fa62df1ac908" w:history="1">
        <w:r w:rsidR="00347871">
          <w:rPr>
            <w:rStyle w:val="Hyperlink"/>
          </w:rPr>
          <w:t>Tool</w:t>
        </w:r>
      </w:hyperlink>
    </w:p>
    <w:p w14:paraId="7F33B617" w14:textId="77777777" w:rsidR="00347871" w:rsidRDefault="00347871" w:rsidP="00922253"/>
    <w:p w14:paraId="7DDD95A6" w14:textId="77777777" w:rsidR="00347871" w:rsidRDefault="00347871" w:rsidP="00922253">
      <w:pPr>
        <w:pStyle w:val="Heading3"/>
      </w:pPr>
      <w:bookmarkStart w:id="434" w:name="_9e590df8c30230cf3596fa46219d8207"/>
      <w:bookmarkStart w:id="435" w:name="_Toc514933364"/>
      <w:r>
        <w:t>Class Spatial Entity</w:t>
      </w:r>
      <w:bookmarkEnd w:id="434"/>
      <w:bookmarkEnd w:id="435"/>
      <w:r w:rsidRPr="003A31EC">
        <w:rPr>
          <w:rFonts w:cs="Arial"/>
        </w:rPr>
        <w:t xml:space="preserve"> </w:t>
      </w:r>
      <w:r>
        <w:rPr>
          <w:rFonts w:cs="Arial"/>
        </w:rPr>
        <w:fldChar w:fldCharType="begin"/>
      </w:r>
      <w:r>
        <w:instrText>XE"</w:instrText>
      </w:r>
      <w:r w:rsidRPr="00413D75">
        <w:rPr>
          <w:rFonts w:cs="Arial"/>
        </w:rPr>
        <w:instrText>Spatial Entity</w:instrText>
      </w:r>
      <w:r>
        <w:instrText>"</w:instrText>
      </w:r>
      <w:r>
        <w:rPr>
          <w:rFonts w:cs="Arial"/>
        </w:rPr>
        <w:fldChar w:fldCharType="end"/>
      </w:r>
      <w:r w:rsidR="009E71B4">
        <w:rPr>
          <w:rFonts w:cs="Arial"/>
        </w:rPr>
        <w:t xml:space="preserve"> </w:t>
      </w:r>
    </w:p>
    <w:p w14:paraId="38C306E7" w14:textId="77777777" w:rsidR="00347871" w:rsidRDefault="00347871" w:rsidP="00922253">
      <w:r>
        <w:t>A thing that exists in space: The union of locations and physical entities.</w:t>
      </w:r>
      <w:r>
        <w:br/>
        <w:t>[DOLCE] Physical Endurant</w:t>
      </w:r>
    </w:p>
    <w:p w14:paraId="2CECA0AA" w14:textId="77777777" w:rsidR="00347871" w:rsidRDefault="00096C86" w:rsidP="00922253">
      <w:pPr>
        <w:jc w:val="center"/>
      </w:pPr>
      <w:r w:rsidRPr="006D2E0C">
        <w:rPr>
          <w:noProof/>
        </w:rPr>
        <w:lastRenderedPageBreak/>
        <w:pict w14:anchorId="05100CF1">
          <v:shape id="Picture -1037513214.emf" o:spid="_x0000_i1581" type="#_x0000_t75" alt="-1037513214.emf" style="width:487.2pt;height:326.4pt;visibility:visible;mso-wrap-style:square">
            <v:imagedata r:id="rId98" o:title="-1037513214"/>
          </v:shape>
        </w:pict>
      </w:r>
    </w:p>
    <w:p w14:paraId="0CDC5DF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Spacial Entity Detail</w:t>
      </w:r>
    </w:p>
    <w:p w14:paraId="7D0CCBA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EECBA99" w14:textId="77777777" w:rsidR="00347871" w:rsidRDefault="006B5780" w:rsidP="00922253">
      <w:pPr>
        <w:ind w:left="360"/>
      </w:pPr>
      <w:hyperlink w:anchor="_e075b03ae73f89f5fcb1481cd5a16cbe" w:history="1">
        <w:r w:rsidR="00347871">
          <w:rPr>
            <w:rStyle w:val="Hyperlink"/>
          </w:rPr>
          <w:t>Actual Entity</w:t>
        </w:r>
      </w:hyperlink>
    </w:p>
    <w:p w14:paraId="0ABF7AFE" w14:textId="77777777" w:rsidR="00347871" w:rsidRDefault="00347871" w:rsidP="00922253"/>
    <w:p w14:paraId="6EDE1C0A" w14:textId="77777777" w:rsidR="00347871" w:rsidRDefault="00347871" w:rsidP="00922253">
      <w:pPr>
        <w:pStyle w:val="Heading3"/>
      </w:pPr>
      <w:bookmarkStart w:id="436" w:name="_82f4291f003989bd4ea8fca473f4f18c"/>
      <w:bookmarkStart w:id="437" w:name="_Toc514933365"/>
      <w:r>
        <w:t>Class Telecommunication Device</w:t>
      </w:r>
      <w:bookmarkEnd w:id="436"/>
      <w:bookmarkEnd w:id="437"/>
      <w:r w:rsidRPr="003A31EC">
        <w:rPr>
          <w:rFonts w:cs="Arial"/>
        </w:rPr>
        <w:t xml:space="preserve"> </w:t>
      </w:r>
      <w:r>
        <w:rPr>
          <w:rFonts w:cs="Arial"/>
        </w:rPr>
        <w:fldChar w:fldCharType="begin"/>
      </w:r>
      <w:r>
        <w:instrText>XE"</w:instrText>
      </w:r>
      <w:r w:rsidRPr="00413D75">
        <w:rPr>
          <w:rFonts w:cs="Arial"/>
        </w:rPr>
        <w:instrText>Telecommunication Device</w:instrText>
      </w:r>
      <w:r>
        <w:instrText>"</w:instrText>
      </w:r>
      <w:r>
        <w:rPr>
          <w:rFonts w:cs="Arial"/>
        </w:rPr>
        <w:fldChar w:fldCharType="end"/>
      </w:r>
      <w:r w:rsidR="009E71B4">
        <w:rPr>
          <w:rFonts w:cs="Arial"/>
        </w:rPr>
        <w:t xml:space="preserve"> </w:t>
      </w:r>
    </w:p>
    <w:p w14:paraId="59E6AD8F" w14:textId="77777777" w:rsidR="00347871" w:rsidRDefault="00347871" w:rsidP="00922253">
      <w:r>
        <w:t>A device for human to human communication over a distance by cable, telegraph, telephone, computer networks, or broadcasting.</w:t>
      </w:r>
      <w:r>
        <w:br/>
        <w:t>[NIEM] TelecommunicationsDeviceType</w:t>
      </w:r>
    </w:p>
    <w:p w14:paraId="019D1F9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3D1B921" w14:textId="77777777" w:rsidR="00347871" w:rsidRDefault="006B5780" w:rsidP="00922253">
      <w:pPr>
        <w:ind w:left="360"/>
      </w:pPr>
      <w:hyperlink w:anchor="_919a239687a0b2e9a92c6f707f37ef4b" w:history="1">
        <w:r w:rsidR="00347871">
          <w:rPr>
            <w:rStyle w:val="Hyperlink"/>
          </w:rPr>
          <w:t>Communicating Device</w:t>
        </w:r>
      </w:hyperlink>
    </w:p>
    <w:p w14:paraId="1FB7CF3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995B7CC" w14:textId="77777777" w:rsidR="00347871" w:rsidRDefault="00096C86" w:rsidP="00922253">
      <w:pPr>
        <w:pStyle w:val="BodyText2"/>
        <w:spacing w:after="0" w:line="240" w:lineRule="auto"/>
      </w:pPr>
      <w:r w:rsidRPr="006D2E0C">
        <w:rPr>
          <w:noProof/>
        </w:rPr>
        <w:pict w14:anchorId="53CD3784">
          <v:shape id="_x0000_i1580" type="#_x0000_t75" alt="-1225210285.emf" style="width:12pt;height:12pt;visibility:visible;mso-wrap-style:square">
            <v:imagedata r:id="rId22" o:title="-1225210285"/>
          </v:shape>
        </w:pict>
      </w:r>
      <w:r w:rsidR="00347871">
        <w:t xml:space="preserve"> device address</w:t>
      </w:r>
      <w:r w:rsidR="00347871">
        <w:rPr>
          <w:rFonts w:cs="Arial"/>
        </w:rPr>
        <w:fldChar w:fldCharType="begin"/>
      </w:r>
      <w:r w:rsidR="00347871">
        <w:instrText>XE"</w:instrText>
      </w:r>
      <w:r w:rsidR="00347871" w:rsidRPr="00413D75">
        <w:rPr>
          <w:rFonts w:cs="Arial"/>
        </w:rPr>
        <w:instrText>device address</w:instrText>
      </w:r>
      <w:r w:rsidR="00347871">
        <w:instrText>"</w:instrText>
      </w:r>
      <w:r w:rsidR="00347871">
        <w:rPr>
          <w:rFonts w:cs="Arial"/>
        </w:rPr>
        <w:fldChar w:fldCharType="end"/>
      </w:r>
      <w:r w:rsidR="00347871">
        <w:t xml:space="preserve"> : </w:t>
      </w:r>
      <w:hyperlink w:anchor="_b7f928116f16cf2729705707eec7baaf" w:history="1">
        <w:r w:rsidR="00347871">
          <w:rPr>
            <w:rStyle w:val="Hyperlink"/>
          </w:rPr>
          <w:t>Electronic Contact</w:t>
        </w:r>
      </w:hyperlink>
    </w:p>
    <w:p w14:paraId="2FB8F1DA" w14:textId="77777777" w:rsidR="00347871" w:rsidRDefault="00347871" w:rsidP="00922253">
      <w:pPr>
        <w:pStyle w:val="BodyText"/>
        <w:spacing w:before="0" w:after="120"/>
      </w:pPr>
      <w:r>
        <w:t>An code or number used to communicate with or through a telecommunications device.</w:t>
      </w:r>
    </w:p>
    <w:p w14:paraId="6523072B" w14:textId="77777777" w:rsidR="00347871" w:rsidRDefault="00347871" w:rsidP="00922253"/>
    <w:p w14:paraId="0BD6E7B2" w14:textId="77777777" w:rsidR="00347871" w:rsidRDefault="00347871" w:rsidP="00922253">
      <w:pPr>
        <w:pStyle w:val="Heading4"/>
      </w:pPr>
      <w:bookmarkStart w:id="438" w:name="_fc6c4f235498ddeab13f236631c30175"/>
      <w:r>
        <w:t>Enumeration Sex Kind</w:t>
      </w:r>
      <w:bookmarkEnd w:id="438"/>
      <w:r w:rsidRPr="003A31EC">
        <w:rPr>
          <w:rFonts w:cs="Arial"/>
        </w:rPr>
        <w:t xml:space="preserve"> </w:t>
      </w:r>
      <w:r w:rsidR="00951276">
        <w:rPr>
          <w:rFonts w:cs="Arial"/>
        </w:rPr>
        <w:fldChar w:fldCharType="begin"/>
      </w:r>
      <w:r w:rsidR="00951276">
        <w:instrText>XE"</w:instrText>
      </w:r>
      <w:r w:rsidR="00951276" w:rsidRPr="00413D75">
        <w:rPr>
          <w:rFonts w:cs="Arial"/>
        </w:rPr>
        <w:instrText>Sex Kind</w:instrText>
      </w:r>
      <w:r w:rsidR="00951276">
        <w:instrText>"</w:instrText>
      </w:r>
      <w:r w:rsidR="00951276">
        <w:rPr>
          <w:rFonts w:cs="Arial"/>
        </w:rPr>
        <w:fldChar w:fldCharType="end"/>
      </w:r>
      <w:r w:rsidR="000C6CB8">
        <w:rPr>
          <w:rFonts w:cs="Arial"/>
        </w:rPr>
        <w:t xml:space="preserve"> </w:t>
      </w:r>
    </w:p>
    <w:p w14:paraId="4E8360CB" w14:textId="77777777" w:rsidR="00347871" w:rsidRDefault="00347871" w:rsidP="00922253">
      <w:pPr>
        <w:pStyle w:val="BodyText"/>
      </w:pPr>
      <w:r>
        <w:t>Kinds of sex. Eg. male/female.</w:t>
      </w:r>
    </w:p>
    <w:p w14:paraId="21253061" w14:textId="77777777" w:rsidR="00347871" w:rsidRDefault="00347871" w:rsidP="00922253">
      <w:pPr>
        <w:pStyle w:val="Code0"/>
      </w:pPr>
      <w:r>
        <w:t>package Concept Library::Physical Entities</w:t>
      </w:r>
    </w:p>
    <w:p w14:paraId="2ABDAA8B" w14:textId="77777777" w:rsidR="00347871" w:rsidRDefault="00347871" w:rsidP="00922253">
      <w:pPr>
        <w:pStyle w:val="Code0"/>
      </w:pPr>
      <w:r>
        <w:t>public enum Sex Kind</w:t>
      </w:r>
    </w:p>
    <w:p w14:paraId="49445DE7" w14:textId="77777777" w:rsidR="00347871" w:rsidRDefault="00347871" w:rsidP="00922253">
      <w:pPr>
        <w:pStyle w:val="Code0"/>
      </w:pPr>
      <w:r>
        <w:t>{Male, Female}</w:t>
      </w:r>
    </w:p>
    <w:p w14:paraId="5ED344BA" w14:textId="77777777" w:rsidR="00347871" w:rsidRDefault="00347871" w:rsidP="00922253">
      <w:pPr>
        <w:pStyle w:val="Code0"/>
      </w:pPr>
    </w:p>
    <w:p w14:paraId="6A007D4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Literals</w:t>
      </w:r>
    </w:p>
    <w:p w14:paraId="2FD38B67" w14:textId="77777777" w:rsidR="00347871" w:rsidRDefault="00096C86" w:rsidP="00922253">
      <w:pPr>
        <w:ind w:left="605" w:hanging="245"/>
      </w:pPr>
      <w:r w:rsidRPr="006D2E0C">
        <w:rPr>
          <w:noProof/>
        </w:rPr>
        <w:pict w14:anchorId="02D7A51D">
          <v:shape id="_x0000_i1579" type="#_x0000_t75" alt="-1879210620.emf" style="width:12pt;height:12pt;visibility:visible;mso-wrap-style:square">
            <v:imagedata r:id="rId26" o:title="-1879210620"/>
          </v:shape>
        </w:pict>
      </w:r>
      <w:r w:rsidR="00347871">
        <w:t xml:space="preserve"> Male</w:t>
      </w:r>
      <w:r w:rsidR="00347871">
        <w:rPr>
          <w:rFonts w:cs="Arial"/>
        </w:rPr>
        <w:fldChar w:fldCharType="begin"/>
      </w:r>
      <w:r w:rsidR="00347871">
        <w:instrText>XE"</w:instrText>
      </w:r>
      <w:r w:rsidR="00347871" w:rsidRPr="00413D75">
        <w:rPr>
          <w:rFonts w:cs="Arial"/>
        </w:rPr>
        <w:instrText>Male</w:instrText>
      </w:r>
      <w:r w:rsidR="00347871">
        <w:instrText>"</w:instrText>
      </w:r>
      <w:r w:rsidR="00347871">
        <w:rPr>
          <w:rFonts w:cs="Arial"/>
        </w:rPr>
        <w:fldChar w:fldCharType="end"/>
      </w:r>
    </w:p>
    <w:p w14:paraId="6197AA22" w14:textId="77777777" w:rsidR="00347871" w:rsidRDefault="00347871" w:rsidP="00922253">
      <w:pPr>
        <w:pStyle w:val="BodyText"/>
      </w:pPr>
      <w:r>
        <w:t>A male person, plant, or animal. One able to fertilize a female with gametes.</w:t>
      </w:r>
    </w:p>
    <w:p w14:paraId="1266D1A4" w14:textId="77777777" w:rsidR="00347871" w:rsidRDefault="00096C86" w:rsidP="00922253">
      <w:pPr>
        <w:ind w:left="605" w:hanging="245"/>
      </w:pPr>
      <w:r w:rsidRPr="006D2E0C">
        <w:rPr>
          <w:noProof/>
        </w:rPr>
        <w:pict w14:anchorId="25E5FB11">
          <v:shape id="_x0000_i1578" type="#_x0000_t75" alt="-1879210620.emf" style="width:12pt;height:12pt;visibility:visible;mso-wrap-style:square">
            <v:imagedata r:id="rId26" o:title="-1879210620"/>
          </v:shape>
        </w:pict>
      </w:r>
      <w:r w:rsidR="00347871">
        <w:t xml:space="preserve"> Female</w:t>
      </w:r>
      <w:r w:rsidR="00347871">
        <w:rPr>
          <w:rFonts w:cs="Arial"/>
        </w:rPr>
        <w:fldChar w:fldCharType="begin"/>
      </w:r>
      <w:r w:rsidR="00347871">
        <w:instrText>XE"</w:instrText>
      </w:r>
      <w:r w:rsidR="00347871" w:rsidRPr="00413D75">
        <w:rPr>
          <w:rFonts w:cs="Arial"/>
        </w:rPr>
        <w:instrText>Female</w:instrText>
      </w:r>
      <w:r w:rsidR="00347871">
        <w:instrText>"</w:instrText>
      </w:r>
      <w:r w:rsidR="00347871">
        <w:rPr>
          <w:rFonts w:cs="Arial"/>
        </w:rPr>
        <w:fldChar w:fldCharType="end"/>
      </w:r>
    </w:p>
    <w:p w14:paraId="0D853AA7" w14:textId="77777777" w:rsidR="00347871" w:rsidRDefault="00347871" w:rsidP="00922253">
      <w:pPr>
        <w:pStyle w:val="BodyText"/>
      </w:pPr>
      <w:r>
        <w:t xml:space="preserve">A female person, plant, or animal. Of or denoting the sex that can bear offspring or produce eggs, distinguished biologically by the production of gametes (ova) that can be fertilized by male gametes: </w:t>
      </w:r>
    </w:p>
    <w:p w14:paraId="4B27C360" w14:textId="77777777" w:rsidR="00347871" w:rsidRDefault="00096C86" w:rsidP="00922253">
      <w:pPr>
        <w:jc w:val="center"/>
      </w:pPr>
      <w:r w:rsidRPr="006D2E0C">
        <w:rPr>
          <w:noProof/>
        </w:rPr>
        <w:pict w14:anchorId="02DD7121">
          <v:shape id="Picture 173480373.emf" o:spid="_x0000_i1577" type="#_x0000_t75" alt="173480373.emf" style="width:487.2pt;height:513pt;visibility:visible;mso-wrap-style:square">
            <v:imagedata r:id="rId96" o:title="173480373"/>
          </v:shape>
        </w:pict>
      </w:r>
    </w:p>
    <w:p w14:paraId="4F7F283E"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Physical Entities</w:t>
      </w:r>
    </w:p>
    <w:p w14:paraId="5C37C1B7" w14:textId="77777777" w:rsidR="00347871" w:rsidRDefault="00347871" w:rsidP="00922253"/>
    <w:p w14:paraId="620F7899" w14:textId="77777777" w:rsidR="00347871" w:rsidRDefault="00347871" w:rsidP="00922253">
      <w:pPr>
        <w:spacing w:after="200" w:line="276" w:lineRule="auto"/>
        <w:rPr>
          <w:b/>
          <w:bCs/>
          <w:color w:val="365F91"/>
          <w:sz w:val="40"/>
          <w:szCs w:val="40"/>
        </w:rPr>
      </w:pPr>
      <w:r>
        <w:br w:type="page"/>
      </w:r>
    </w:p>
    <w:p w14:paraId="06926DBC" w14:textId="77777777" w:rsidR="00347871" w:rsidRDefault="00347871" w:rsidP="00922253">
      <w:pPr>
        <w:pStyle w:val="Heading2"/>
      </w:pPr>
      <w:bookmarkStart w:id="439" w:name="_Toc514933366"/>
      <w:r>
        <w:t>Concept Library::Places</w:t>
      </w:r>
      <w:bookmarkEnd w:id="439"/>
    </w:p>
    <w:p w14:paraId="3A888B35" w14:textId="77777777" w:rsidR="00347871" w:rsidRDefault="00347871" w:rsidP="00922253">
      <w:pPr>
        <w:pStyle w:val="BodyText"/>
      </w:pPr>
      <w:r>
        <w:t>This package defines concepts related to places.  Places are buildings or localities used or intended for a purpose.</w:t>
      </w:r>
    </w:p>
    <w:p w14:paraId="235135CA" w14:textId="77777777" w:rsidR="00347871" w:rsidRDefault="00347871" w:rsidP="00922253">
      <w:pPr>
        <w:pStyle w:val="Heading3"/>
      </w:pPr>
      <w:bookmarkStart w:id="440" w:name="_Toc514933367"/>
      <w:r>
        <w:t>Diagram: Place</w:t>
      </w:r>
      <w:bookmarkEnd w:id="440"/>
    </w:p>
    <w:p w14:paraId="7D894F6F" w14:textId="77777777" w:rsidR="00347871" w:rsidRDefault="00096C86" w:rsidP="00922253">
      <w:pPr>
        <w:jc w:val="center"/>
        <w:rPr>
          <w:rFonts w:cs="Arial"/>
        </w:rPr>
      </w:pPr>
      <w:r w:rsidRPr="006D2E0C">
        <w:rPr>
          <w:noProof/>
        </w:rPr>
        <w:pict w14:anchorId="0449C114">
          <v:shape id="Picture 550909369.emf" o:spid="_x0000_i1576" type="#_x0000_t75" alt="550909369.emf" style="width:487.2pt;height:228pt;visibility:visible;mso-wrap-style:square">
            <v:imagedata r:id="rId99" o:title="550909369"/>
          </v:shape>
        </w:pict>
      </w:r>
    </w:p>
    <w:p w14:paraId="17B9595A"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Place</w:t>
      </w:r>
    </w:p>
    <w:p w14:paraId="3CA58745" w14:textId="77777777" w:rsidR="00347871" w:rsidRDefault="00347871" w:rsidP="00922253">
      <w:r>
        <w:t xml:space="preserve"> </w:t>
      </w:r>
    </w:p>
    <w:p w14:paraId="35433709" w14:textId="77777777" w:rsidR="00347871" w:rsidRDefault="00347871" w:rsidP="00922253"/>
    <w:p w14:paraId="6EA32D5B" w14:textId="77777777" w:rsidR="00347871" w:rsidRDefault="00347871" w:rsidP="00922253">
      <w:pPr>
        <w:pStyle w:val="Heading3"/>
      </w:pPr>
      <w:bookmarkStart w:id="441" w:name="_a5ead462fbd053622280e2f08a023eec"/>
      <w:bookmarkStart w:id="442" w:name="_Toc514933368"/>
      <w:r>
        <w:t>Class Facility</w:t>
      </w:r>
      <w:bookmarkEnd w:id="441"/>
      <w:r w:rsidRPr="003A31EC">
        <w:rPr>
          <w:rFonts w:cs="Arial"/>
        </w:rPr>
        <w:t xml:space="preserve"> </w:t>
      </w:r>
      <w:r>
        <w:rPr>
          <w:rFonts w:cs="Arial"/>
        </w:rPr>
        <w:fldChar w:fldCharType="begin"/>
      </w:r>
      <w:r>
        <w:instrText>XE"</w:instrText>
      </w:r>
      <w:r w:rsidRPr="00413D75">
        <w:rPr>
          <w:rFonts w:cs="Arial"/>
        </w:rPr>
        <w:instrText>Facility</w:instrText>
      </w:r>
      <w:r>
        <w:instrText>"</w:instrText>
      </w:r>
      <w:r>
        <w:rPr>
          <w:rFonts w:cs="Arial"/>
        </w:rPr>
        <w:fldChar w:fldCharType="end"/>
      </w:r>
      <w:r w:rsidR="009E71B4">
        <w:rPr>
          <w:rFonts w:cs="Arial"/>
        </w:rPr>
        <w:t xml:space="preserve"> </w:t>
      </w:r>
      <w:r w:rsidR="006F72CA">
        <w:rPr>
          <w:rFonts w:cs="Arial"/>
        </w:rPr>
        <w:t>&lt;&lt;Role&gt;&gt;</w:t>
      </w:r>
      <w:bookmarkEnd w:id="442"/>
    </w:p>
    <w:p w14:paraId="050FFB24" w14:textId="77777777" w:rsidR="00347871" w:rsidRDefault="00347871" w:rsidP="00922253">
      <w:r>
        <w:t xml:space="preserve">[NIEM] FacilityType: A building, place, or structure that provides a particular service. </w:t>
      </w:r>
    </w:p>
    <w:p w14:paraId="512249F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B7BE01F" w14:textId="77777777" w:rsidR="00347871" w:rsidRDefault="006B5780" w:rsidP="00922253">
      <w:pPr>
        <w:ind w:left="360"/>
      </w:pPr>
      <w:hyperlink w:anchor="_fde5e413a501c493daf61032d6f61acc" w:history="1">
        <w:r w:rsidR="00347871">
          <w:rPr>
            <w:rStyle w:val="Hyperlink"/>
          </w:rPr>
          <w:t>Place</w:t>
        </w:r>
      </w:hyperlink>
    </w:p>
    <w:p w14:paraId="4A51CDDE" w14:textId="77777777" w:rsidR="00347871" w:rsidRDefault="00347871" w:rsidP="00922253"/>
    <w:p w14:paraId="3F5397DD" w14:textId="77777777" w:rsidR="00347871" w:rsidRDefault="00347871" w:rsidP="00922253">
      <w:pPr>
        <w:pStyle w:val="Heading3"/>
      </w:pPr>
      <w:bookmarkStart w:id="443" w:name="_ddb5ff012efb26effea483d953034d7b"/>
      <w:bookmarkStart w:id="444" w:name="_Toc514933369"/>
      <w:r>
        <w:t>Association Class Operating Location</w:t>
      </w:r>
      <w:bookmarkEnd w:id="443"/>
      <w:r w:rsidRPr="003A31EC">
        <w:rPr>
          <w:rFonts w:cs="Arial"/>
        </w:rPr>
        <w:t xml:space="preserve"> </w:t>
      </w:r>
      <w:r>
        <w:rPr>
          <w:rFonts w:cs="Arial"/>
        </w:rPr>
        <w:fldChar w:fldCharType="begin"/>
      </w:r>
      <w:r>
        <w:instrText>XE"</w:instrText>
      </w:r>
      <w:r w:rsidRPr="00413D75">
        <w:rPr>
          <w:rFonts w:cs="Arial"/>
        </w:rPr>
        <w:instrText>Operating Location</w:instrText>
      </w:r>
      <w:r>
        <w:instrText>"</w:instrText>
      </w:r>
      <w:r>
        <w:rPr>
          <w:rFonts w:cs="Arial"/>
        </w:rPr>
        <w:fldChar w:fldCharType="end"/>
      </w:r>
      <w:r w:rsidR="009E71B4">
        <w:rPr>
          <w:rFonts w:cs="Arial"/>
        </w:rPr>
        <w:t xml:space="preserve"> </w:t>
      </w:r>
      <w:r w:rsidR="006F72CA">
        <w:rPr>
          <w:rFonts w:cs="Arial"/>
        </w:rPr>
        <w:t>&lt;&lt;Relationship&gt;&gt;</w:t>
      </w:r>
      <w:bookmarkEnd w:id="444"/>
    </w:p>
    <w:p w14:paraId="04F5C770" w14:textId="77777777" w:rsidR="00347871" w:rsidRDefault="00347871" w:rsidP="00922253">
      <w:r>
        <w:t>Place where an actor performs activities.</w:t>
      </w:r>
    </w:p>
    <w:p w14:paraId="63F0D878" w14:textId="77777777" w:rsidR="00347871" w:rsidRDefault="00096C86" w:rsidP="00922253">
      <w:pPr>
        <w:jc w:val="center"/>
      </w:pPr>
      <w:r w:rsidRPr="006D2E0C">
        <w:rPr>
          <w:noProof/>
        </w:rPr>
        <w:lastRenderedPageBreak/>
        <w:pict w14:anchorId="1C80D7B0">
          <v:shape id="Picture 90717874.emf" o:spid="_x0000_i1575" type="#_x0000_t75" alt="90717874.emf" style="width:410.4pt;height:231.6pt;visibility:visible;mso-wrap-style:square">
            <v:imagedata r:id="rId100" o:title="90717874"/>
          </v:shape>
        </w:pict>
      </w:r>
    </w:p>
    <w:p w14:paraId="29AD6A0F"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Operating Location</w:t>
      </w:r>
    </w:p>
    <w:p w14:paraId="7CCA7B97"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EF44E42" w14:textId="77777777" w:rsidR="00347871" w:rsidRDefault="006B5780" w:rsidP="00922253">
      <w:pPr>
        <w:ind w:left="360"/>
      </w:pPr>
      <w:hyperlink w:anchor="_0a7e812804f2213995cbeffe776b63fe" w:history="1">
        <w:r w:rsidR="00347871">
          <w:rPr>
            <w:rStyle w:val="Hyperlink"/>
          </w:rPr>
          <w:t>Ability</w:t>
        </w:r>
      </w:hyperlink>
    </w:p>
    <w:p w14:paraId="7D6B244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25C6E39" w14:textId="77777777" w:rsidR="00347871" w:rsidRDefault="00096C86" w:rsidP="00922253">
      <w:pPr>
        <w:ind w:firstLine="720"/>
      </w:pPr>
      <w:r w:rsidRPr="006D2E0C">
        <w:rPr>
          <w:noProof/>
        </w:rPr>
        <w:pict w14:anchorId="15DF46FC">
          <v:shape id="_x0000_i1574" type="#_x0000_t75" alt="-2119250718.emf" style="width:12pt;height:12pt;visibility:visible;mso-wrap-style:square">
            <v:imagedata r:id="rId16" o:title="-2119250718"/>
          </v:shape>
        </w:pict>
      </w:r>
      <w:r w:rsidR="00347871">
        <w:t xml:space="preserve"> performs at</w:t>
      </w:r>
      <w:r w:rsidR="00347871">
        <w:rPr>
          <w:rFonts w:cs="Arial"/>
        </w:rPr>
        <w:fldChar w:fldCharType="begin"/>
      </w:r>
      <w:r w:rsidR="00347871">
        <w:instrText>XE"</w:instrText>
      </w:r>
      <w:r w:rsidR="00347871" w:rsidRPr="00413D75">
        <w:rPr>
          <w:rFonts w:cs="Arial"/>
        </w:rPr>
        <w:instrText>performs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 </w:t>
      </w:r>
    </w:p>
    <w:p w14:paraId="7EFD48DC" w14:textId="77777777" w:rsidR="00347871" w:rsidRDefault="00347871" w:rsidP="00922253">
      <w:pPr>
        <w:pStyle w:val="BodyText"/>
        <w:spacing w:before="60" w:after="120"/>
        <w:ind w:firstLine="720"/>
      </w:pPr>
      <w:r>
        <w:t>Places where an actor perform activities.</w:t>
      </w:r>
    </w:p>
    <w:p w14:paraId="55E11D0D" w14:textId="77777777" w:rsidR="00347871" w:rsidRDefault="00096C86" w:rsidP="00922253">
      <w:pPr>
        <w:ind w:firstLine="720"/>
      </w:pPr>
      <w:r w:rsidRPr="006D2E0C">
        <w:rPr>
          <w:noProof/>
        </w:rPr>
        <w:pict w14:anchorId="31B2E3CA">
          <v:shape id="_x0000_i1573" type="#_x0000_t75" alt="-2119250718.emf" style="width:12pt;height:12pt;visibility:visible;mso-wrap-style:square">
            <v:imagedata r:id="rId16" o:title="-2119250718"/>
          </v:shape>
        </w:pict>
      </w:r>
      <w:r w:rsidR="00347871">
        <w:t xml:space="preserve"> utilized by</w:t>
      </w:r>
      <w:r w:rsidR="00347871">
        <w:rPr>
          <w:rFonts w:cs="Arial"/>
        </w:rPr>
        <w:fldChar w:fldCharType="begin"/>
      </w:r>
      <w:r w:rsidR="00347871">
        <w:instrText>XE"</w:instrText>
      </w:r>
      <w:r w:rsidR="00347871" w:rsidRPr="00413D75">
        <w:rPr>
          <w:rFonts w:cs="Arial"/>
        </w:rPr>
        <w:instrText>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14:paraId="382462C0" w14:textId="77777777" w:rsidR="00347871" w:rsidRDefault="00347871" w:rsidP="00922253">
      <w:pPr>
        <w:pStyle w:val="BodyText"/>
        <w:spacing w:before="60" w:after="120"/>
        <w:ind w:firstLine="720"/>
      </w:pPr>
      <w:r>
        <w:t>Actors who utilizes a place to perform activities.</w:t>
      </w:r>
    </w:p>
    <w:p w14:paraId="66ED3039" w14:textId="77777777" w:rsidR="00347871" w:rsidRDefault="00347871" w:rsidP="00922253"/>
    <w:p w14:paraId="345FD7B2" w14:textId="77777777" w:rsidR="00347871" w:rsidRDefault="00347871" w:rsidP="00922253">
      <w:pPr>
        <w:pStyle w:val="Heading3"/>
      </w:pPr>
      <w:bookmarkStart w:id="445" w:name="_fde5e413a501c493daf61032d6f61acc"/>
      <w:bookmarkStart w:id="446" w:name="_Toc514933370"/>
      <w:r>
        <w:t>Class Place</w:t>
      </w:r>
      <w:bookmarkEnd w:id="445"/>
      <w:r w:rsidRPr="003A31EC">
        <w:rPr>
          <w:rFonts w:cs="Arial"/>
        </w:rPr>
        <w:t xml:space="preserve"> </w:t>
      </w:r>
      <w:r>
        <w:rPr>
          <w:rFonts w:cs="Arial"/>
        </w:rPr>
        <w:fldChar w:fldCharType="begin"/>
      </w:r>
      <w:r>
        <w:instrText>XE"</w:instrText>
      </w:r>
      <w:r w:rsidRPr="00413D75">
        <w:rPr>
          <w:rFonts w:cs="Arial"/>
        </w:rPr>
        <w:instrText>Place</w:instrText>
      </w:r>
      <w:r>
        <w:instrText>"</w:instrText>
      </w:r>
      <w:r>
        <w:rPr>
          <w:rFonts w:cs="Arial"/>
        </w:rPr>
        <w:fldChar w:fldCharType="end"/>
      </w:r>
      <w:r w:rsidR="009E71B4">
        <w:rPr>
          <w:rFonts w:cs="Arial"/>
        </w:rPr>
        <w:t xml:space="preserve"> </w:t>
      </w:r>
      <w:r w:rsidR="006F72CA">
        <w:rPr>
          <w:rFonts w:cs="Arial"/>
        </w:rPr>
        <w:t>&lt;&lt;Role&gt;&gt;</w:t>
      </w:r>
      <w:bookmarkEnd w:id="446"/>
    </w:p>
    <w:p w14:paraId="5BE28B19" w14:textId="77777777" w:rsidR="00347871" w:rsidRDefault="00347871" w:rsidP="00922253">
      <w:r>
        <w:t>A building or locality used or intended for a specific purpose such as a house or factory.</w:t>
      </w:r>
      <w:r>
        <w:br/>
        <w:t>[FIBO] Facility: something that is built, contrived, established, or installed to serve a particular purpose, or make some course of action or operation easi-er, or provide some capability or service</w:t>
      </w:r>
      <w:r>
        <w:br/>
      </w:r>
    </w:p>
    <w:p w14:paraId="1CFF2A3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402EADB" w14:textId="77777777" w:rsidR="00347871" w:rsidRDefault="006B5780" w:rsidP="00922253">
      <w:pPr>
        <w:ind w:left="360"/>
      </w:pPr>
      <w:hyperlink w:anchor="_4c4de13f024e9b91f91e5b0390d0afe2" w:history="1">
        <w:r w:rsidR="00347871">
          <w:rPr>
            <w:rStyle w:val="Hyperlink"/>
          </w:rPr>
          <w:t>Contactable</w:t>
        </w:r>
      </w:hyperlink>
      <w:r w:rsidR="00347871">
        <w:t xml:space="preserve">, </w:t>
      </w:r>
      <w:hyperlink w:anchor="_e1d8064cf80a8d37d141d659cfacdfad" w:history="1">
        <w:r w:rsidR="00347871">
          <w:rPr>
            <w:rStyle w:val="Hyperlink"/>
          </w:rPr>
          <w:t>Physical Location</w:t>
        </w:r>
      </w:hyperlink>
      <w:r w:rsidR="00347871">
        <w:t xml:space="preserve">, </w:t>
      </w:r>
      <w:hyperlink w:anchor="_d442d75c9ac335e7a2aadbc96919fc2d" w:history="1">
        <w:r w:rsidR="00347871">
          <w:rPr>
            <w:rStyle w:val="Hyperlink"/>
          </w:rPr>
          <w:t>Resource</w:t>
        </w:r>
      </w:hyperlink>
    </w:p>
    <w:p w14:paraId="7EF87E7D" w14:textId="77777777" w:rsidR="00347871" w:rsidRDefault="00347871" w:rsidP="00922253"/>
    <w:p w14:paraId="1E1984B0" w14:textId="77777777" w:rsidR="00347871" w:rsidRDefault="00347871" w:rsidP="00922253">
      <w:pPr>
        <w:pStyle w:val="Heading3"/>
      </w:pPr>
      <w:bookmarkStart w:id="447" w:name="_b8f3674f0562b44ca9b20db9837e2e09"/>
      <w:bookmarkStart w:id="448" w:name="_Toc514933371"/>
      <w:r>
        <w:t>Association Class Place of Occurrance</w:t>
      </w:r>
      <w:bookmarkEnd w:id="447"/>
      <w:r w:rsidRPr="003A31EC">
        <w:rPr>
          <w:rFonts w:cs="Arial"/>
        </w:rPr>
        <w:t xml:space="preserve"> </w:t>
      </w:r>
      <w:r>
        <w:rPr>
          <w:rFonts w:cs="Arial"/>
        </w:rPr>
        <w:fldChar w:fldCharType="begin"/>
      </w:r>
      <w:r>
        <w:instrText>XE"</w:instrText>
      </w:r>
      <w:r w:rsidRPr="00413D75">
        <w:rPr>
          <w:rFonts w:cs="Arial"/>
        </w:rPr>
        <w:instrText>Place of Occurrance</w:instrText>
      </w:r>
      <w:r>
        <w:instrText>"</w:instrText>
      </w:r>
      <w:r>
        <w:rPr>
          <w:rFonts w:cs="Arial"/>
        </w:rPr>
        <w:fldChar w:fldCharType="end"/>
      </w:r>
      <w:r w:rsidR="009E71B4">
        <w:rPr>
          <w:rFonts w:cs="Arial"/>
        </w:rPr>
        <w:t xml:space="preserve"> </w:t>
      </w:r>
      <w:r w:rsidR="006F72CA">
        <w:rPr>
          <w:rFonts w:cs="Arial"/>
        </w:rPr>
        <w:t>&lt;&lt;Relationship&gt;&gt;</w:t>
      </w:r>
      <w:bookmarkEnd w:id="448"/>
    </w:p>
    <w:p w14:paraId="54041067" w14:textId="77777777" w:rsidR="00347871" w:rsidRDefault="00347871" w:rsidP="00922253">
      <w:r>
        <w:t>Relationship describing where something happens.</w:t>
      </w:r>
    </w:p>
    <w:p w14:paraId="3AF62FA9" w14:textId="77777777" w:rsidR="00347871" w:rsidRDefault="00096C86" w:rsidP="00922253">
      <w:pPr>
        <w:jc w:val="center"/>
      </w:pPr>
      <w:r w:rsidRPr="006D2E0C">
        <w:rPr>
          <w:noProof/>
        </w:rPr>
        <w:lastRenderedPageBreak/>
        <w:pict w14:anchorId="36D97AFC">
          <v:shape id="Picture 2134694429.emf" o:spid="_x0000_i1572" type="#_x0000_t75" alt="2134694429.emf" style="width:385.2pt;height:219.6pt;visibility:visible;mso-wrap-style:square">
            <v:imagedata r:id="rId101" o:title="2134694429"/>
          </v:shape>
        </w:pict>
      </w:r>
    </w:p>
    <w:p w14:paraId="118F43FC"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Place of Occurrance</w:t>
      </w:r>
    </w:p>
    <w:p w14:paraId="402FC90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43EF685" w14:textId="77777777" w:rsidR="00347871" w:rsidRDefault="006B5780" w:rsidP="00922253">
      <w:pPr>
        <w:ind w:left="360"/>
      </w:pPr>
      <w:hyperlink w:anchor="_e33780607cd553fb55b8907600848b66" w:history="1">
        <w:r w:rsidR="00347871">
          <w:rPr>
            <w:rStyle w:val="Hyperlink"/>
          </w:rPr>
          <w:t>Impact</w:t>
        </w:r>
      </w:hyperlink>
    </w:p>
    <w:p w14:paraId="7E8406E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A09F422" w14:textId="77777777" w:rsidR="00347871" w:rsidRDefault="00096C86" w:rsidP="00922253">
      <w:pPr>
        <w:ind w:firstLine="720"/>
      </w:pPr>
      <w:r w:rsidRPr="006D2E0C">
        <w:rPr>
          <w:noProof/>
        </w:rPr>
        <w:pict w14:anchorId="504FF963">
          <v:shape id="_x0000_i1571" type="#_x0000_t75" alt="-2119250718.emf" style="width:12pt;height:12pt;visibility:visible;mso-wrap-style:square">
            <v:imagedata r:id="rId16" o:title="-2119250718"/>
          </v:shape>
        </w:pict>
      </w:r>
      <w:r w:rsidR="00347871">
        <w:t xml:space="preserve"> situated at</w:t>
      </w:r>
      <w:r w:rsidR="00347871">
        <w:rPr>
          <w:rFonts w:cs="Arial"/>
        </w:rPr>
        <w:fldChar w:fldCharType="begin"/>
      </w:r>
      <w:r w:rsidR="00347871">
        <w:instrText>XE"</w:instrText>
      </w:r>
      <w:r w:rsidR="00347871" w:rsidRPr="00413D75">
        <w:rPr>
          <w:rFonts w:cs="Arial"/>
        </w:rPr>
        <w:instrText>situated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[0..*] </w:t>
      </w:r>
    </w:p>
    <w:p w14:paraId="5AE78DF2" w14:textId="77777777" w:rsidR="00347871" w:rsidRDefault="00347871" w:rsidP="00922253">
      <w:pPr>
        <w:pStyle w:val="BodyText"/>
        <w:spacing w:before="60" w:after="120"/>
        <w:ind w:firstLine="720"/>
      </w:pPr>
      <w:r>
        <w:t>Place where a situation or event is located or happens.</w:t>
      </w:r>
    </w:p>
    <w:p w14:paraId="003D75B4" w14:textId="77777777" w:rsidR="00347871" w:rsidRDefault="00096C86" w:rsidP="00922253">
      <w:pPr>
        <w:ind w:firstLine="720"/>
      </w:pPr>
      <w:r w:rsidRPr="006D2E0C">
        <w:rPr>
          <w:noProof/>
        </w:rPr>
        <w:pict w14:anchorId="271F3969">
          <v:shape id="_x0000_i1570" type="#_x0000_t75" alt="-2119250718.emf" style="width:12pt;height:12pt;visibility:visible;mso-wrap-style:square">
            <v:imagedata r:id="rId16" o:title="-2119250718"/>
          </v:shape>
        </w:pict>
      </w:r>
      <w:r w:rsidR="00347871">
        <w:t xml:space="preserve"> location of</w:t>
      </w:r>
      <w:r w:rsidR="00347871">
        <w:rPr>
          <w:rFonts w:cs="Arial"/>
        </w:rPr>
        <w:fldChar w:fldCharType="begin"/>
      </w:r>
      <w:r w:rsidR="00347871">
        <w:instrText>XE"</w:instrText>
      </w:r>
      <w:r w:rsidR="00347871" w:rsidRPr="00413D75">
        <w:rPr>
          <w:rFonts w:cs="Arial"/>
        </w:rPr>
        <w:instrText>location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14:paraId="50D9265F" w14:textId="77777777" w:rsidR="00347871" w:rsidRDefault="00347871" w:rsidP="00922253">
      <w:pPr>
        <w:pStyle w:val="BodyText"/>
        <w:spacing w:before="60" w:after="120"/>
        <w:ind w:firstLine="720"/>
      </w:pPr>
      <w:r>
        <w:t>Situations (Events, incidents, static arrangements, etc.) that happen at the subject place.</w:t>
      </w:r>
    </w:p>
    <w:p w14:paraId="35A1FC41" w14:textId="77777777" w:rsidR="00347871" w:rsidRDefault="00347871" w:rsidP="00922253"/>
    <w:p w14:paraId="22572780" w14:textId="77777777" w:rsidR="00347871" w:rsidRDefault="00347871" w:rsidP="00922253">
      <w:pPr>
        <w:pStyle w:val="Heading3"/>
      </w:pPr>
      <w:bookmarkStart w:id="449" w:name="_ef4bd8f16b6883be4fe1bd4cc1ffa792"/>
      <w:bookmarkStart w:id="450" w:name="_Toc514933372"/>
      <w:r>
        <w:t>Class Residence</w:t>
      </w:r>
      <w:bookmarkEnd w:id="449"/>
      <w:r w:rsidRPr="003A31EC">
        <w:rPr>
          <w:rFonts w:cs="Arial"/>
        </w:rPr>
        <w:t xml:space="preserve"> </w:t>
      </w:r>
      <w:r>
        <w:rPr>
          <w:rFonts w:cs="Arial"/>
        </w:rPr>
        <w:fldChar w:fldCharType="begin"/>
      </w:r>
      <w:r>
        <w:instrText>XE"</w:instrText>
      </w:r>
      <w:r w:rsidRPr="00413D75">
        <w:rPr>
          <w:rFonts w:cs="Arial"/>
        </w:rPr>
        <w:instrText>Residence</w:instrText>
      </w:r>
      <w:r>
        <w:instrText>"</w:instrText>
      </w:r>
      <w:r>
        <w:rPr>
          <w:rFonts w:cs="Arial"/>
        </w:rPr>
        <w:fldChar w:fldCharType="end"/>
      </w:r>
      <w:r w:rsidR="009E71B4">
        <w:rPr>
          <w:rFonts w:cs="Arial"/>
        </w:rPr>
        <w:t xml:space="preserve"> </w:t>
      </w:r>
      <w:r w:rsidR="006F72CA">
        <w:rPr>
          <w:rFonts w:cs="Arial"/>
        </w:rPr>
        <w:t>&lt;&lt;Role&gt;&gt;</w:t>
      </w:r>
      <w:bookmarkEnd w:id="450"/>
    </w:p>
    <w:p w14:paraId="049323D5" w14:textId="77777777" w:rsidR="00347871" w:rsidRDefault="00347871" w:rsidP="00922253">
      <w:r>
        <w:t>A place where people live/reside.</w:t>
      </w:r>
    </w:p>
    <w:p w14:paraId="1BD25D0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04877D0" w14:textId="77777777" w:rsidR="00347871" w:rsidRDefault="006B5780" w:rsidP="00922253">
      <w:pPr>
        <w:ind w:left="360"/>
      </w:pPr>
      <w:hyperlink w:anchor="_fde5e413a501c493daf61032d6f61acc" w:history="1">
        <w:r w:rsidR="00347871">
          <w:rPr>
            <w:rStyle w:val="Hyperlink"/>
          </w:rPr>
          <w:t>Place</w:t>
        </w:r>
      </w:hyperlink>
    </w:p>
    <w:p w14:paraId="27295A54" w14:textId="77777777" w:rsidR="00347871" w:rsidRDefault="00347871" w:rsidP="00922253"/>
    <w:p w14:paraId="787B146A" w14:textId="77777777" w:rsidR="00347871" w:rsidRDefault="00347871" w:rsidP="00922253">
      <w:pPr>
        <w:spacing w:after="200" w:line="276" w:lineRule="auto"/>
        <w:rPr>
          <w:b/>
          <w:bCs/>
          <w:color w:val="365F91"/>
          <w:sz w:val="40"/>
          <w:szCs w:val="40"/>
        </w:rPr>
      </w:pPr>
      <w:r>
        <w:br w:type="page"/>
      </w:r>
    </w:p>
    <w:p w14:paraId="24CB26C9" w14:textId="77777777" w:rsidR="00347871" w:rsidRDefault="00347871" w:rsidP="00922253">
      <w:pPr>
        <w:pStyle w:val="Heading2"/>
      </w:pPr>
      <w:bookmarkStart w:id="451" w:name="_Toc514933373"/>
      <w:r>
        <w:t>Concept Library::Policies</w:t>
      </w:r>
      <w:bookmarkEnd w:id="451"/>
    </w:p>
    <w:p w14:paraId="209BC5A9" w14:textId="77777777" w:rsidR="00347871" w:rsidRDefault="00347871" w:rsidP="00922253">
      <w:pPr>
        <w:pStyle w:val="BodyText"/>
      </w:pPr>
      <w:r>
        <w:t>This package defines concepts related to policies.  Policies deal with conditions asserted on one entity by another. This includes requirements and laws.</w:t>
      </w:r>
    </w:p>
    <w:p w14:paraId="12FAB9AA" w14:textId="77777777" w:rsidR="00347871" w:rsidRDefault="00347871" w:rsidP="00922253">
      <w:pPr>
        <w:pStyle w:val="Heading3"/>
      </w:pPr>
      <w:bookmarkStart w:id="452" w:name="_Toc514933374"/>
      <w:r>
        <w:t>Diagram: Policy</w:t>
      </w:r>
      <w:bookmarkEnd w:id="452"/>
    </w:p>
    <w:p w14:paraId="37B17D5C" w14:textId="77777777" w:rsidR="00347871" w:rsidRDefault="00096C86" w:rsidP="00922253">
      <w:pPr>
        <w:jc w:val="center"/>
        <w:rPr>
          <w:rFonts w:cs="Arial"/>
        </w:rPr>
      </w:pPr>
      <w:r w:rsidRPr="006D2E0C">
        <w:rPr>
          <w:noProof/>
        </w:rPr>
        <w:pict w14:anchorId="73EA40F1">
          <v:shape id="Picture 492257024.emf" o:spid="_x0000_i1569" type="#_x0000_t75" alt="492257024.emf" style="width:487.2pt;height:293.4pt;visibility:visible;mso-wrap-style:square">
            <v:imagedata r:id="rId102" o:title="492257024"/>
          </v:shape>
        </w:pict>
      </w:r>
    </w:p>
    <w:p w14:paraId="2F22FAA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Policy</w:t>
      </w:r>
    </w:p>
    <w:p w14:paraId="6BF6B667" w14:textId="77777777" w:rsidR="00347871" w:rsidRDefault="00347871" w:rsidP="00922253">
      <w:r>
        <w:t xml:space="preserve"> </w:t>
      </w:r>
    </w:p>
    <w:p w14:paraId="72C0702C" w14:textId="77777777" w:rsidR="00347871" w:rsidRDefault="00347871" w:rsidP="00922253"/>
    <w:p w14:paraId="5B9C3168" w14:textId="77777777" w:rsidR="00347871" w:rsidRDefault="00347871" w:rsidP="00922253">
      <w:pPr>
        <w:pStyle w:val="Heading3"/>
      </w:pPr>
      <w:bookmarkStart w:id="453" w:name="_0d7812a6d11747fb16d4f5e36e29bb8b"/>
      <w:bookmarkStart w:id="454" w:name="_Toc514933375"/>
      <w:r>
        <w:t>Association Class Assertion of Policy</w:t>
      </w:r>
      <w:bookmarkEnd w:id="453"/>
      <w:r w:rsidRPr="003A31EC">
        <w:rPr>
          <w:rFonts w:cs="Arial"/>
        </w:rPr>
        <w:t xml:space="preserve"> </w:t>
      </w:r>
      <w:r>
        <w:rPr>
          <w:rFonts w:cs="Arial"/>
        </w:rPr>
        <w:fldChar w:fldCharType="begin"/>
      </w:r>
      <w:r>
        <w:instrText>XE"</w:instrText>
      </w:r>
      <w:r w:rsidRPr="00413D75">
        <w:rPr>
          <w:rFonts w:cs="Arial"/>
        </w:rPr>
        <w:instrText>Assertion of Policy</w:instrText>
      </w:r>
      <w:r>
        <w:instrText>"</w:instrText>
      </w:r>
      <w:r>
        <w:rPr>
          <w:rFonts w:cs="Arial"/>
        </w:rPr>
        <w:fldChar w:fldCharType="end"/>
      </w:r>
      <w:r w:rsidR="009E71B4">
        <w:rPr>
          <w:rFonts w:cs="Arial"/>
        </w:rPr>
        <w:t xml:space="preserve"> </w:t>
      </w:r>
      <w:r w:rsidR="006F72CA">
        <w:rPr>
          <w:rFonts w:cs="Arial"/>
        </w:rPr>
        <w:t>&lt;&lt;Relationship&gt;&gt;</w:t>
      </w:r>
      <w:bookmarkEnd w:id="454"/>
    </w:p>
    <w:p w14:paraId="12205281" w14:textId="77777777" w:rsidR="00347871" w:rsidRDefault="00347871" w:rsidP="00922253">
      <w:r>
        <w:t>The assertion of a policy by an authority.</w:t>
      </w:r>
    </w:p>
    <w:p w14:paraId="7D09CBAB" w14:textId="77777777" w:rsidR="00347871" w:rsidRDefault="00096C86" w:rsidP="00922253">
      <w:pPr>
        <w:jc w:val="center"/>
      </w:pPr>
      <w:r w:rsidRPr="006D2E0C">
        <w:rPr>
          <w:noProof/>
        </w:rPr>
        <w:lastRenderedPageBreak/>
        <w:pict w14:anchorId="7CCA488C">
          <v:shape id="Picture -214986883.emf" o:spid="_x0000_i1568" type="#_x0000_t75" alt="-214986883.emf" style="width:487.2pt;height:261.6pt;visibility:visible;mso-wrap-style:square">
            <v:imagedata r:id="rId103" o:title="-214986883"/>
          </v:shape>
        </w:pict>
      </w:r>
    </w:p>
    <w:p w14:paraId="7BD750C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Assertion of Policy</w:t>
      </w:r>
    </w:p>
    <w:p w14:paraId="0E431DF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FE24D33" w14:textId="77777777" w:rsidR="00347871" w:rsidRDefault="006B5780" w:rsidP="00922253">
      <w:pPr>
        <w:ind w:left="360"/>
      </w:pPr>
      <w:hyperlink w:anchor="_98ff7066ce9f28f3ab4a80f88bc3fddc" w:history="1">
        <w:r w:rsidR="00347871">
          <w:rPr>
            <w:rStyle w:val="Hyperlink"/>
          </w:rPr>
          <w:t>Assertion</w:t>
        </w:r>
      </w:hyperlink>
      <w:r w:rsidR="00347871">
        <w:t xml:space="preserve">, </w:t>
      </w:r>
      <w:hyperlink w:anchor="_28d3223e51e220df32c5e407bfd23179" w:history="1">
        <w:r w:rsidR="00347871">
          <w:rPr>
            <w:rStyle w:val="Hyperlink"/>
          </w:rPr>
          <w:t>Objective of Stakeholder</w:t>
        </w:r>
      </w:hyperlink>
      <w:r w:rsidR="00347871">
        <w:t xml:space="preserve">, </w:t>
      </w:r>
      <w:hyperlink w:anchor="_f0d91357f050da149bdfd91d0cc35f66" w:history="1">
        <w:r w:rsidR="00347871">
          <w:rPr>
            <w:rStyle w:val="Hyperlink"/>
          </w:rPr>
          <w:t>Subject to Authority</w:t>
        </w:r>
      </w:hyperlink>
    </w:p>
    <w:p w14:paraId="67B872A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A130AF8" w14:textId="77777777" w:rsidR="00347871" w:rsidRDefault="00096C86" w:rsidP="00922253">
      <w:pPr>
        <w:ind w:firstLine="720"/>
      </w:pPr>
      <w:r w:rsidRPr="006D2E0C">
        <w:rPr>
          <w:noProof/>
        </w:rPr>
        <w:pict w14:anchorId="774E0B62">
          <v:shape id="_x0000_i1567" type="#_x0000_t75" alt="-2119250718.emf" style="width:12pt;height:12pt;visibility:visible;mso-wrap-style:square">
            <v:imagedata r:id="rId16" o:title="-2119250718"/>
          </v:shape>
        </w:pict>
      </w:r>
      <w:r w:rsidR="00347871">
        <w:t xml:space="preserve"> asserts policy</w:t>
      </w:r>
      <w:r w:rsidR="00347871">
        <w:rPr>
          <w:rFonts w:cs="Arial"/>
        </w:rPr>
        <w:fldChar w:fldCharType="begin"/>
      </w:r>
      <w:r w:rsidR="00347871">
        <w:instrText>XE"</w:instrText>
      </w:r>
      <w:r w:rsidR="00347871" w:rsidRPr="00413D75">
        <w:rPr>
          <w:rFonts w:cs="Arial"/>
        </w:rPr>
        <w:instrText>asserts policy</w:instrText>
      </w:r>
      <w:r w:rsidR="00347871">
        <w:instrText>"</w:instrText>
      </w:r>
      <w:r w:rsidR="00347871">
        <w:rPr>
          <w:rFonts w:cs="Arial"/>
        </w:rPr>
        <w:fldChar w:fldCharType="end"/>
      </w:r>
      <w:r w:rsidR="00347871">
        <w:t xml:space="preserve"> : </w:t>
      </w:r>
      <w:hyperlink w:anchor="_7daadbc830989af27cf7b63ab50ef17a" w:history="1">
        <w:r w:rsidR="00347871">
          <w:rPr>
            <w:rStyle w:val="Hyperlink"/>
          </w:rPr>
          <w:t>Policy</w:t>
        </w:r>
      </w:hyperlink>
      <w:r w:rsidR="00347871">
        <w:t xml:space="preserve"> [0..*] </w:t>
      </w:r>
    </w:p>
    <w:p w14:paraId="37989C91" w14:textId="77777777" w:rsidR="00347871" w:rsidRDefault="00347871" w:rsidP="00922253">
      <w:pPr>
        <w:pStyle w:val="BodyText"/>
        <w:spacing w:before="60" w:after="120"/>
        <w:ind w:firstLine="720"/>
      </w:pPr>
      <w:r>
        <w:t>A policy asserted by an authority whom states with authority that it must be followed.</w:t>
      </w:r>
    </w:p>
    <w:p w14:paraId="74BB43A9" w14:textId="77777777" w:rsidR="00347871" w:rsidRDefault="00096C86" w:rsidP="00922253">
      <w:pPr>
        <w:ind w:firstLine="720"/>
      </w:pPr>
      <w:r w:rsidRPr="006D2E0C">
        <w:rPr>
          <w:noProof/>
        </w:rPr>
        <w:pict w14:anchorId="0817976E">
          <v:shape id="_x0000_i1566" type="#_x0000_t75" alt="-2119250718.emf" style="width:12pt;height:12pt;visibility:visible;mso-wrap-style:square">
            <v:imagedata r:id="rId16" o:title="-2119250718"/>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[1..*] </w:t>
      </w:r>
    </w:p>
    <w:p w14:paraId="4F1F9431" w14:textId="77777777" w:rsidR="00347871" w:rsidRDefault="00347871" w:rsidP="00922253">
      <w:pPr>
        <w:pStyle w:val="BodyText"/>
        <w:spacing w:before="60" w:after="120"/>
        <w:ind w:firstLine="720"/>
      </w:pPr>
      <w:r>
        <w:t>The authority that asserts a policy, states with authority that it must be followed</w:t>
      </w:r>
    </w:p>
    <w:p w14:paraId="098507ED" w14:textId="77777777" w:rsidR="00347871" w:rsidRDefault="00347871" w:rsidP="00922253"/>
    <w:p w14:paraId="4F8DC6B2" w14:textId="77777777" w:rsidR="00347871" w:rsidRDefault="00347871" w:rsidP="00922253">
      <w:pPr>
        <w:pStyle w:val="Heading3"/>
      </w:pPr>
      <w:bookmarkStart w:id="455" w:name="_7daadbc830989af27cf7b63ab50ef17a"/>
      <w:bookmarkStart w:id="456" w:name="_Toc514933376"/>
      <w:r>
        <w:t>Class Policy</w:t>
      </w:r>
      <w:bookmarkEnd w:id="455"/>
      <w:bookmarkEnd w:id="456"/>
      <w:r w:rsidRPr="003A31EC">
        <w:rPr>
          <w:rFonts w:cs="Arial"/>
        </w:rPr>
        <w:t xml:space="preserve"> </w:t>
      </w:r>
      <w:r>
        <w:rPr>
          <w:rFonts w:cs="Arial"/>
        </w:rPr>
        <w:fldChar w:fldCharType="begin"/>
      </w:r>
      <w:r>
        <w:instrText>XE"</w:instrText>
      </w:r>
      <w:r w:rsidRPr="00413D75">
        <w:rPr>
          <w:rFonts w:cs="Arial"/>
        </w:rPr>
        <w:instrText>Policy</w:instrText>
      </w:r>
      <w:r>
        <w:instrText>"</w:instrText>
      </w:r>
      <w:r>
        <w:rPr>
          <w:rFonts w:cs="Arial"/>
        </w:rPr>
        <w:fldChar w:fldCharType="end"/>
      </w:r>
      <w:r w:rsidR="009E71B4">
        <w:rPr>
          <w:rFonts w:cs="Arial"/>
        </w:rPr>
        <w:t xml:space="preserve"> </w:t>
      </w:r>
    </w:p>
    <w:p w14:paraId="0D0C6BF7" w14:textId="77777777" w:rsidR="00347871" w:rsidRDefault="00347871" w:rsidP="00922253">
      <w:r>
        <w:t>A policy is a thing that is compulsory; a necessary condition.</w:t>
      </w:r>
      <w:r>
        <w:br/>
        <w:t>A statement that identifies a necessary attribute, capability, characteristic, or quality of a system for it to have value and utility to a customer, organization, internal user, or other stakeholder. The constrained parties are identified as the &lt;constrains&gt; responsible performer(s).</w:t>
      </w:r>
      <w:r>
        <w:br/>
      </w:r>
      <w:r>
        <w:br/>
        <w:t>A policy is a means in that it fulfills a broader objective. A policy is an objective in that performers seek to comply with the objective. A policy is a state in that it is a situation that exists for a finite period of time.</w:t>
      </w:r>
      <w:r>
        <w:br/>
      </w:r>
      <w:r>
        <w:br/>
        <w:t>Policies include requirements.</w:t>
      </w:r>
      <w:r>
        <w:br/>
      </w:r>
      <w:r>
        <w:br/>
        <w:t>[BMM] Business policy: directive that is concerned with directly controlling, influencing, or regulating the actions of an enterprise and the people in it and that is not directly enforceable</w:t>
      </w:r>
    </w:p>
    <w:p w14:paraId="3096994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C831BA0" w14:textId="77777777" w:rsidR="00347871" w:rsidRDefault="006B5780" w:rsidP="00922253">
      <w:pPr>
        <w:ind w:left="360"/>
      </w:pPr>
      <w:hyperlink w:anchor="_4d48a0bcc67a2c0d7c362123b26f243b" w:history="1">
        <w:r w:rsidR="00347871">
          <w:rPr>
            <w:rStyle w:val="Hyperlink"/>
          </w:rPr>
          <w:t>Controlled Entity</w:t>
        </w:r>
      </w:hyperlink>
      <w:r w:rsidR="00347871">
        <w:t xml:space="preserve">, </w:t>
      </w:r>
      <w:hyperlink w:anchor="_5cb707f0e4b55ba1e0378efebf7dcea9" w:history="1">
        <w:r w:rsidR="00347871">
          <w:rPr>
            <w:rStyle w:val="Hyperlink"/>
          </w:rPr>
          <w:t>Means</w:t>
        </w:r>
      </w:hyperlink>
      <w:r w:rsidR="00347871">
        <w:t xml:space="preserve">, </w:t>
      </w:r>
      <w:hyperlink w:anchor="_1a3b26382bc038a9cd845e258d24db0f" w:history="1">
        <w:r w:rsidR="00347871">
          <w:rPr>
            <w:rStyle w:val="Hyperlink"/>
          </w:rPr>
          <w:t>Objective</w:t>
        </w:r>
      </w:hyperlink>
    </w:p>
    <w:p w14:paraId="6CC79300" w14:textId="77777777" w:rsidR="00347871" w:rsidRDefault="00347871" w:rsidP="00922253"/>
    <w:p w14:paraId="3F5F6AF3" w14:textId="77777777" w:rsidR="00347871" w:rsidRDefault="00347871" w:rsidP="00922253">
      <w:pPr>
        <w:spacing w:after="200" w:line="276" w:lineRule="auto"/>
        <w:rPr>
          <w:b/>
          <w:bCs/>
          <w:color w:val="365F91"/>
          <w:sz w:val="40"/>
          <w:szCs w:val="40"/>
        </w:rPr>
      </w:pPr>
      <w:r>
        <w:br w:type="page"/>
      </w:r>
    </w:p>
    <w:p w14:paraId="4A96C12C" w14:textId="77777777" w:rsidR="00347871" w:rsidRDefault="00347871" w:rsidP="00922253">
      <w:pPr>
        <w:pStyle w:val="Heading2"/>
      </w:pPr>
      <w:bookmarkStart w:id="457" w:name="_Toc514933377"/>
      <w:r>
        <w:t>Concept Library::Predictions</w:t>
      </w:r>
      <w:bookmarkEnd w:id="457"/>
    </w:p>
    <w:p w14:paraId="147D871C" w14:textId="77777777" w:rsidR="00347871" w:rsidRDefault="00347871" w:rsidP="00922253">
      <w:pPr>
        <w:pStyle w:val="BodyText"/>
      </w:pPr>
      <w:r>
        <w:t>Predictions are acts where an actor predicts that some possible situation will occur.</w:t>
      </w:r>
    </w:p>
    <w:p w14:paraId="2EB4F3A5" w14:textId="77777777" w:rsidR="00347871" w:rsidRDefault="00347871" w:rsidP="00922253">
      <w:pPr>
        <w:pStyle w:val="Heading3"/>
      </w:pPr>
      <w:bookmarkStart w:id="458" w:name="_Toc514933378"/>
      <w:r>
        <w:t>Diagram: Prediction</w:t>
      </w:r>
      <w:bookmarkEnd w:id="458"/>
    </w:p>
    <w:p w14:paraId="6EF3DCCD" w14:textId="77777777" w:rsidR="00347871" w:rsidRDefault="00096C86" w:rsidP="00922253">
      <w:pPr>
        <w:jc w:val="center"/>
        <w:rPr>
          <w:rFonts w:cs="Arial"/>
        </w:rPr>
      </w:pPr>
      <w:r w:rsidRPr="006D2E0C">
        <w:rPr>
          <w:noProof/>
        </w:rPr>
        <w:pict w14:anchorId="0C190EF0">
          <v:shape id="Picture 181255738.emf" o:spid="_x0000_i1565" type="#_x0000_t75" alt="181255738.emf" style="width:457.2pt;height:221.4pt;visibility:visible;mso-wrap-style:square">
            <v:imagedata r:id="rId104" o:title="181255738"/>
          </v:shape>
        </w:pict>
      </w:r>
    </w:p>
    <w:p w14:paraId="1C6A98D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Prediction</w:t>
      </w:r>
    </w:p>
    <w:p w14:paraId="40762707" w14:textId="77777777" w:rsidR="00347871" w:rsidRDefault="00347871" w:rsidP="00922253">
      <w:r>
        <w:t xml:space="preserve"> </w:t>
      </w:r>
    </w:p>
    <w:p w14:paraId="0FC416DB" w14:textId="77777777" w:rsidR="00347871" w:rsidRDefault="00347871" w:rsidP="00922253"/>
    <w:p w14:paraId="70AD84D4" w14:textId="77777777" w:rsidR="00347871" w:rsidRDefault="00347871" w:rsidP="00922253">
      <w:pPr>
        <w:pStyle w:val="Heading3"/>
      </w:pPr>
      <w:bookmarkStart w:id="459" w:name="_85ac794fd9d2aaafff55a9c355f26eb2"/>
      <w:bookmarkStart w:id="460" w:name="_Toc514933379"/>
      <w:r>
        <w:t>Association Class Prediction</w:t>
      </w:r>
      <w:bookmarkEnd w:id="459"/>
      <w:r w:rsidRPr="003A31EC">
        <w:rPr>
          <w:rFonts w:cs="Arial"/>
        </w:rPr>
        <w:t xml:space="preserve"> </w:t>
      </w:r>
      <w:r>
        <w:rPr>
          <w:rFonts w:cs="Arial"/>
        </w:rPr>
        <w:fldChar w:fldCharType="begin"/>
      </w:r>
      <w:r>
        <w:instrText>XE"</w:instrText>
      </w:r>
      <w:r w:rsidRPr="00413D75">
        <w:rPr>
          <w:rFonts w:cs="Arial"/>
        </w:rPr>
        <w:instrText>Prediction</w:instrText>
      </w:r>
      <w:r>
        <w:instrText>"</w:instrText>
      </w:r>
      <w:r>
        <w:rPr>
          <w:rFonts w:cs="Arial"/>
        </w:rPr>
        <w:fldChar w:fldCharType="end"/>
      </w:r>
      <w:r w:rsidR="009E71B4">
        <w:rPr>
          <w:rFonts w:cs="Arial"/>
        </w:rPr>
        <w:t xml:space="preserve"> </w:t>
      </w:r>
      <w:r w:rsidR="006F72CA">
        <w:rPr>
          <w:rFonts w:cs="Arial"/>
        </w:rPr>
        <w:t>&lt;&lt;Relationship&gt;&gt;</w:t>
      </w:r>
      <w:bookmarkEnd w:id="460"/>
    </w:p>
    <w:p w14:paraId="4BCDBED6" w14:textId="77777777" w:rsidR="00347871" w:rsidRDefault="00347871" w:rsidP="00922253">
      <w:r>
        <w:t>A prediction is a forecast that potential situations will happen.</w:t>
      </w:r>
    </w:p>
    <w:p w14:paraId="2F1F0178" w14:textId="77777777" w:rsidR="00347871" w:rsidRDefault="00096C86" w:rsidP="00922253">
      <w:pPr>
        <w:jc w:val="center"/>
      </w:pPr>
      <w:r w:rsidRPr="006D2E0C">
        <w:rPr>
          <w:noProof/>
        </w:rPr>
        <w:lastRenderedPageBreak/>
        <w:pict w14:anchorId="385EB49A">
          <v:shape id="Picture -1150459246.emf" o:spid="_x0000_i1564" type="#_x0000_t75" alt="-1150459246.emf" style="width:487.2pt;height:237pt;visibility:visible;mso-wrap-style:square">
            <v:imagedata r:id="rId105" o:title="-1150459246"/>
          </v:shape>
        </w:pict>
      </w:r>
    </w:p>
    <w:p w14:paraId="5388176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Prediction</w:t>
      </w:r>
    </w:p>
    <w:p w14:paraId="26F5ECA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385C67F" w14:textId="77777777" w:rsidR="00347871" w:rsidRDefault="006B5780" w:rsidP="00922253">
      <w:pPr>
        <w:ind w:left="360"/>
      </w:pPr>
      <w:hyperlink w:anchor="_54499d23388f01eba6ba6760ead371bc" w:history="1">
        <w:r w:rsidR="00347871">
          <w:rPr>
            <w:rStyle w:val="Hyperlink"/>
          </w:rPr>
          <w:t>Assertion</w:t>
        </w:r>
      </w:hyperlink>
    </w:p>
    <w:p w14:paraId="7E1CD69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360701D" w14:textId="77777777" w:rsidR="00347871" w:rsidRDefault="00096C86" w:rsidP="00922253">
      <w:pPr>
        <w:ind w:firstLine="720"/>
      </w:pPr>
      <w:r w:rsidRPr="006D2E0C">
        <w:rPr>
          <w:noProof/>
        </w:rPr>
        <w:pict w14:anchorId="24434041">
          <v:shape id="_x0000_i1563" type="#_x0000_t75" alt="-2119250718.emf" style="width:12pt;height:12pt;visibility:visible;mso-wrap-style:square">
            <v:imagedata r:id="rId16" o:title="-2119250718"/>
          </v:shape>
        </w:pict>
      </w:r>
      <w:r w:rsidR="00347871">
        <w:t xml:space="preserve"> predicts</w:t>
      </w:r>
      <w:r w:rsidR="00347871">
        <w:rPr>
          <w:rFonts w:cs="Arial"/>
        </w:rPr>
        <w:fldChar w:fldCharType="begin"/>
      </w:r>
      <w:r w:rsidR="00347871">
        <w:instrText>XE"</w:instrText>
      </w:r>
      <w:r w:rsidR="00347871" w:rsidRPr="00413D75">
        <w:rPr>
          <w:rFonts w:cs="Arial"/>
        </w:rPr>
        <w:instrText>predicts</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p>
    <w:p w14:paraId="15B9D0B2" w14:textId="77777777" w:rsidR="00347871" w:rsidRDefault="00347871" w:rsidP="00922253">
      <w:pPr>
        <w:pStyle w:val="BodyText"/>
        <w:spacing w:before="60" w:after="120"/>
        <w:ind w:firstLine="720"/>
      </w:pPr>
      <w:r>
        <w:t>The situation that is postulated by a prediction.</w:t>
      </w:r>
    </w:p>
    <w:p w14:paraId="1487ED12" w14:textId="77777777" w:rsidR="00347871" w:rsidRDefault="00096C86" w:rsidP="00922253">
      <w:pPr>
        <w:ind w:firstLine="720"/>
      </w:pPr>
      <w:r w:rsidRPr="006D2E0C">
        <w:rPr>
          <w:noProof/>
        </w:rPr>
        <w:pict w14:anchorId="4304BBF4">
          <v:shape id="_x0000_i1562" type="#_x0000_t75" alt="-2119250718.emf" style="width:12pt;height:12pt;visibility:visible;mso-wrap-style:square">
            <v:imagedata r:id="rId16" o:title="-2119250718"/>
          </v:shape>
        </w:pict>
      </w:r>
      <w:r w:rsidR="00347871">
        <w:t xml:space="preserve"> predicted by</w:t>
      </w:r>
      <w:r w:rsidR="00347871">
        <w:rPr>
          <w:rFonts w:cs="Arial"/>
        </w:rPr>
        <w:fldChar w:fldCharType="begin"/>
      </w:r>
      <w:r w:rsidR="00347871">
        <w:instrText>XE"</w:instrText>
      </w:r>
      <w:r w:rsidR="00347871" w:rsidRPr="00413D75">
        <w:rPr>
          <w:rFonts w:cs="Arial"/>
        </w:rPr>
        <w:instrText>predicted by</w:instrText>
      </w:r>
      <w:r w:rsidR="00347871">
        <w:instrText>"</w:instrText>
      </w:r>
      <w:r w:rsidR="00347871">
        <w:rPr>
          <w:rFonts w:cs="Arial"/>
        </w:rPr>
        <w:fldChar w:fldCharType="end"/>
      </w:r>
      <w:r w:rsidR="00347871">
        <w:t xml:space="preserve"> : </w:t>
      </w:r>
      <w:hyperlink w:anchor="_03524387b43862d026cafc7a44b771e9" w:history="1">
        <w:r w:rsidR="00347871">
          <w:rPr>
            <w:rStyle w:val="Hyperlink"/>
          </w:rPr>
          <w:t>Predictor</w:t>
        </w:r>
      </w:hyperlink>
      <w:r w:rsidR="00347871">
        <w:t xml:space="preserve"> [0..*] </w:t>
      </w:r>
    </w:p>
    <w:p w14:paraId="3D9E8C0E" w14:textId="77777777" w:rsidR="00347871" w:rsidRDefault="00347871" w:rsidP="00922253">
      <w:pPr>
        <w:pStyle w:val="BodyText"/>
        <w:spacing w:before="60" w:after="120"/>
        <w:ind w:firstLine="720"/>
      </w:pPr>
      <w:r>
        <w:t>Predictor is the role of the actor who made a prediction.</w:t>
      </w:r>
    </w:p>
    <w:p w14:paraId="066FB7A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06E433FE" w14:textId="77777777" w:rsidR="00347871" w:rsidRDefault="00096C86" w:rsidP="00922253">
      <w:pPr>
        <w:pStyle w:val="BodyText2"/>
        <w:spacing w:after="0" w:line="240" w:lineRule="auto"/>
      </w:pPr>
      <w:r w:rsidRPr="006D2E0C">
        <w:rPr>
          <w:noProof/>
        </w:rPr>
        <w:pict w14:anchorId="27AB5E47">
          <v:shape id="_x0000_i1561"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14:paraId="7BAB59F5" w14:textId="77777777" w:rsidR="00347871" w:rsidRDefault="00347871" w:rsidP="00922253">
      <w:pPr>
        <w:pStyle w:val="BodyText"/>
        <w:spacing w:before="0" w:after="120"/>
      </w:pPr>
      <w:r>
        <w:t>Metric representing the possibility that the containing element represents reality.</w:t>
      </w:r>
    </w:p>
    <w:p w14:paraId="77A6FF2A" w14:textId="77777777" w:rsidR="00347871" w:rsidRDefault="00347871" w:rsidP="00922253"/>
    <w:p w14:paraId="5C97F581" w14:textId="77777777" w:rsidR="00347871" w:rsidRDefault="00347871" w:rsidP="00922253">
      <w:pPr>
        <w:pStyle w:val="Heading3"/>
      </w:pPr>
      <w:bookmarkStart w:id="461" w:name="_03524387b43862d026cafc7a44b771e9"/>
      <w:bookmarkStart w:id="462" w:name="_Toc514933380"/>
      <w:r>
        <w:t>Class Predictor</w:t>
      </w:r>
      <w:bookmarkEnd w:id="461"/>
      <w:r w:rsidRPr="003A31EC">
        <w:rPr>
          <w:rFonts w:cs="Arial"/>
        </w:rPr>
        <w:t xml:space="preserve"> </w:t>
      </w:r>
      <w:r>
        <w:rPr>
          <w:rFonts w:cs="Arial"/>
        </w:rPr>
        <w:fldChar w:fldCharType="begin"/>
      </w:r>
      <w:r>
        <w:instrText>XE"</w:instrText>
      </w:r>
      <w:r w:rsidRPr="00413D75">
        <w:rPr>
          <w:rFonts w:cs="Arial"/>
        </w:rPr>
        <w:instrText>Predictor</w:instrText>
      </w:r>
      <w:r>
        <w:instrText>"</w:instrText>
      </w:r>
      <w:r>
        <w:rPr>
          <w:rFonts w:cs="Arial"/>
        </w:rPr>
        <w:fldChar w:fldCharType="end"/>
      </w:r>
      <w:r w:rsidR="009E71B4">
        <w:rPr>
          <w:rFonts w:cs="Arial"/>
        </w:rPr>
        <w:t xml:space="preserve"> </w:t>
      </w:r>
      <w:r w:rsidR="006F72CA">
        <w:rPr>
          <w:rFonts w:cs="Arial"/>
        </w:rPr>
        <w:t>&lt;&lt;Role&gt;&gt;</w:t>
      </w:r>
      <w:bookmarkEnd w:id="462"/>
    </w:p>
    <w:p w14:paraId="4CB22A75" w14:textId="77777777" w:rsidR="00347871" w:rsidRDefault="00347871" w:rsidP="00922253">
      <w:r>
        <w:t>The role of an actor making predictions.</w:t>
      </w:r>
    </w:p>
    <w:p w14:paraId="6A13A71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EFEF0DC" w14:textId="77777777" w:rsidR="00347871" w:rsidRDefault="006B5780" w:rsidP="00922253">
      <w:pPr>
        <w:ind w:left="360"/>
      </w:pPr>
      <w:hyperlink w:anchor="_98dc776c0c33f3d31feb4b2ebb61522f" w:history="1">
        <w:r w:rsidR="00347871">
          <w:rPr>
            <w:rStyle w:val="Hyperlink"/>
          </w:rPr>
          <w:t>Social Agent</w:t>
        </w:r>
      </w:hyperlink>
    </w:p>
    <w:p w14:paraId="656ADBEC" w14:textId="77777777" w:rsidR="00347871" w:rsidRDefault="00347871" w:rsidP="00922253"/>
    <w:p w14:paraId="4F83C8D2" w14:textId="77777777" w:rsidR="00347871" w:rsidRDefault="00347871" w:rsidP="00922253">
      <w:pPr>
        <w:spacing w:after="200" w:line="276" w:lineRule="auto"/>
        <w:rPr>
          <w:b/>
          <w:bCs/>
          <w:color w:val="365F91"/>
          <w:sz w:val="40"/>
          <w:szCs w:val="40"/>
        </w:rPr>
      </w:pPr>
      <w:r>
        <w:br w:type="page"/>
      </w:r>
    </w:p>
    <w:p w14:paraId="0DBC0333" w14:textId="77777777" w:rsidR="00347871" w:rsidRDefault="00347871" w:rsidP="00922253">
      <w:pPr>
        <w:pStyle w:val="Heading2"/>
      </w:pPr>
      <w:bookmarkStart w:id="463" w:name="_Toc514933381"/>
      <w:r>
        <w:t>Concept Library::Processes</w:t>
      </w:r>
      <w:bookmarkEnd w:id="463"/>
    </w:p>
    <w:p w14:paraId="00D36604" w14:textId="77777777" w:rsidR="00347871" w:rsidRDefault="00347871" w:rsidP="00922253">
      <w:pPr>
        <w:pStyle w:val="BodyText"/>
      </w:pPr>
      <w:r>
        <w:t>A package representing concepts about processes. Processes are templates for (descriptions of) a related sets of Events (activities, events, etc.). Processes may be natural, organizational or carried out by an actor. Processes carried out by an actor are plans.</w:t>
      </w:r>
      <w:r>
        <w:br/>
        <w:t>Processes may require resources - noting that resource can be a role of any entity.</w:t>
      </w:r>
      <w:r>
        <w:br/>
        <w:t>Processes are essentially patterns of Events.</w:t>
      </w:r>
      <w:r>
        <w:br/>
        <w:t>Scenarios are typically less formal processes and describe how a series of Events may play out.</w:t>
      </w:r>
    </w:p>
    <w:p w14:paraId="48FD5A8E" w14:textId="77777777" w:rsidR="00347871" w:rsidRDefault="00347871" w:rsidP="00922253">
      <w:pPr>
        <w:pStyle w:val="Heading3"/>
      </w:pPr>
      <w:bookmarkStart w:id="464" w:name="_Toc514933382"/>
      <w:r>
        <w:lastRenderedPageBreak/>
        <w:t>Diagram: Process</w:t>
      </w:r>
      <w:bookmarkEnd w:id="464"/>
    </w:p>
    <w:p w14:paraId="3A87CEC8" w14:textId="77777777" w:rsidR="00347871" w:rsidRDefault="00096C86" w:rsidP="00922253">
      <w:pPr>
        <w:jc w:val="center"/>
        <w:rPr>
          <w:rFonts w:cs="Arial"/>
        </w:rPr>
      </w:pPr>
      <w:r w:rsidRPr="006D2E0C">
        <w:rPr>
          <w:noProof/>
        </w:rPr>
        <w:pict w14:anchorId="744C8D13">
          <v:shape id="Picture 1249104740.emf" o:spid="_x0000_i1560" type="#_x0000_t75" alt="1249104740.emf" style="width:487.2pt;height:575.4pt;visibility:visible;mso-wrap-style:square">
            <v:imagedata r:id="rId106" o:title="1249104740"/>
          </v:shape>
        </w:pict>
      </w:r>
    </w:p>
    <w:p w14:paraId="0714A1C1"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Process</w:t>
      </w:r>
    </w:p>
    <w:p w14:paraId="3D8E2D73" w14:textId="77777777" w:rsidR="00347871" w:rsidRDefault="00347871" w:rsidP="00922253">
      <w:r>
        <w:t xml:space="preserve"> </w:t>
      </w:r>
    </w:p>
    <w:p w14:paraId="1272616F" w14:textId="77777777" w:rsidR="00347871" w:rsidRDefault="00347871" w:rsidP="00922253"/>
    <w:p w14:paraId="49108BD5" w14:textId="77777777" w:rsidR="00347871" w:rsidRDefault="00347871" w:rsidP="00922253">
      <w:pPr>
        <w:pStyle w:val="Heading3"/>
      </w:pPr>
      <w:bookmarkStart w:id="465" w:name="_0d4281894bc2fd9557bbab3dd9ff5819"/>
      <w:bookmarkStart w:id="466" w:name="_Toc514933383"/>
      <w:r>
        <w:lastRenderedPageBreak/>
        <w:t>Class Composite Process</w:t>
      </w:r>
      <w:bookmarkEnd w:id="465"/>
      <w:r w:rsidRPr="003A31EC">
        <w:rPr>
          <w:rFonts w:cs="Arial"/>
        </w:rPr>
        <w:t xml:space="preserve"> </w:t>
      </w:r>
      <w:r>
        <w:rPr>
          <w:rFonts w:cs="Arial"/>
        </w:rPr>
        <w:fldChar w:fldCharType="begin"/>
      </w:r>
      <w:r>
        <w:instrText>XE"</w:instrText>
      </w:r>
      <w:r w:rsidRPr="00413D75">
        <w:rPr>
          <w:rFonts w:cs="Arial"/>
        </w:rPr>
        <w:instrText>Composite Process</w:instrText>
      </w:r>
      <w:r>
        <w:instrText>"</w:instrText>
      </w:r>
      <w:r>
        <w:rPr>
          <w:rFonts w:cs="Arial"/>
        </w:rPr>
        <w:fldChar w:fldCharType="end"/>
      </w:r>
      <w:r w:rsidR="009E71B4">
        <w:rPr>
          <w:rFonts w:cs="Arial"/>
        </w:rPr>
        <w:t xml:space="preserve"> </w:t>
      </w:r>
      <w:r w:rsidR="006F72CA">
        <w:rPr>
          <w:rFonts w:cs="Arial"/>
        </w:rPr>
        <w:t>&lt;&lt;Role&gt;&gt;</w:t>
      </w:r>
      <w:bookmarkEnd w:id="466"/>
    </w:p>
    <w:p w14:paraId="1AD1402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897B0FF" w14:textId="77777777" w:rsidR="00347871" w:rsidRDefault="006B5780" w:rsidP="00922253">
      <w:pPr>
        <w:ind w:left="360"/>
      </w:pPr>
      <w:hyperlink w:anchor="_83d65b9404a78ed941a332943863e039" w:history="1">
        <w:r w:rsidR="00347871">
          <w:rPr>
            <w:rStyle w:val="Hyperlink"/>
          </w:rPr>
          <w:t>Occurrence Pattern</w:t>
        </w:r>
      </w:hyperlink>
      <w:r w:rsidR="00347871">
        <w:t xml:space="preserve">, </w:t>
      </w:r>
      <w:hyperlink w:anchor="_ccc6e0adc0ab31e0f34933b17392054b" w:history="1">
        <w:r w:rsidR="00347871">
          <w:rPr>
            <w:rStyle w:val="Hyperlink"/>
          </w:rPr>
          <w:t>Temporal Composite</w:t>
        </w:r>
      </w:hyperlink>
    </w:p>
    <w:p w14:paraId="1E6E1EC0" w14:textId="77777777" w:rsidR="00347871" w:rsidRDefault="00347871" w:rsidP="00922253"/>
    <w:p w14:paraId="019E65C0" w14:textId="77777777" w:rsidR="00347871" w:rsidRDefault="00347871" w:rsidP="00922253">
      <w:pPr>
        <w:pStyle w:val="Heading3"/>
      </w:pPr>
      <w:bookmarkStart w:id="467" w:name="_9f3aa861b32041cae8b52f8bcde65e98"/>
      <w:bookmarkStart w:id="468" w:name="_Toc514933384"/>
      <w:r>
        <w:t>Association Class Invoke Process</w:t>
      </w:r>
      <w:bookmarkEnd w:id="467"/>
      <w:r w:rsidRPr="003A31EC">
        <w:rPr>
          <w:rFonts w:cs="Arial"/>
        </w:rPr>
        <w:t xml:space="preserve"> </w:t>
      </w:r>
      <w:r>
        <w:rPr>
          <w:rFonts w:cs="Arial"/>
        </w:rPr>
        <w:fldChar w:fldCharType="begin"/>
      </w:r>
      <w:r>
        <w:instrText>XE"</w:instrText>
      </w:r>
      <w:r w:rsidRPr="00413D75">
        <w:rPr>
          <w:rFonts w:cs="Arial"/>
        </w:rPr>
        <w:instrText>Invoke Process</w:instrText>
      </w:r>
      <w:r>
        <w:instrText>"</w:instrText>
      </w:r>
      <w:r>
        <w:rPr>
          <w:rFonts w:cs="Arial"/>
        </w:rPr>
        <w:fldChar w:fldCharType="end"/>
      </w:r>
      <w:r w:rsidR="009E71B4">
        <w:rPr>
          <w:rFonts w:cs="Arial"/>
        </w:rPr>
        <w:t xml:space="preserve"> </w:t>
      </w:r>
      <w:r w:rsidR="006F72CA">
        <w:rPr>
          <w:rFonts w:cs="Arial"/>
        </w:rPr>
        <w:t>&lt;&lt;Relationship&gt;&gt;</w:t>
      </w:r>
      <w:bookmarkEnd w:id="468"/>
    </w:p>
    <w:p w14:paraId="34B21A7E" w14:textId="77777777" w:rsidR="00347871" w:rsidRDefault="00347871" w:rsidP="00922253">
      <w:r>
        <w:t>The activity of initiating the performance of a process.</w:t>
      </w:r>
      <w:r>
        <w:br/>
        <w:t>The process instance will be classified by the process.</w:t>
      </w:r>
    </w:p>
    <w:p w14:paraId="2FAF1FE7" w14:textId="77777777" w:rsidR="00347871" w:rsidRDefault="00096C86" w:rsidP="00922253">
      <w:pPr>
        <w:jc w:val="center"/>
      </w:pPr>
      <w:r w:rsidRPr="006D2E0C">
        <w:rPr>
          <w:noProof/>
        </w:rPr>
        <w:pict w14:anchorId="37CD1674">
          <v:shape id="Picture -59542732.emf" o:spid="_x0000_i1559" type="#_x0000_t75" alt="-59542732.emf" style="width:447pt;height:180pt;visibility:visible;mso-wrap-style:square">
            <v:imagedata r:id="rId107" o:title="-59542732"/>
          </v:shape>
        </w:pict>
      </w:r>
    </w:p>
    <w:p w14:paraId="6C67B4DF"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Invoke Process</w:t>
      </w:r>
    </w:p>
    <w:p w14:paraId="6192D04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84DF0D0" w14:textId="77777777" w:rsidR="00347871" w:rsidRDefault="006B5780" w:rsidP="00922253">
      <w:pPr>
        <w:ind w:left="360"/>
      </w:pPr>
      <w:hyperlink w:anchor="_8f79ff9a9d6d601e416cea95750422fe" w:history="1">
        <w:r w:rsidR="00347871">
          <w:rPr>
            <w:rStyle w:val="Hyperlink"/>
          </w:rPr>
          <w:t>Cause and Effect</w:t>
        </w:r>
      </w:hyperlink>
      <w:r w:rsidR="00347871">
        <w:t xml:space="preserve">, </w:t>
      </w:r>
      <w:hyperlink w:anchor="_47b49146b9ff467cbbf7475747751e2f" w:history="1">
        <w:r w:rsidR="00347871">
          <w:rPr>
            <w:rStyle w:val="Hyperlink"/>
          </w:rPr>
          <w:t>Create</w:t>
        </w:r>
      </w:hyperlink>
      <w:r w:rsidR="00347871">
        <w:t xml:space="preserve">, </w:t>
      </w:r>
      <w:hyperlink w:anchor="_f33c656a3d67c99aae75c41338d6e58a" w:history="1">
        <w:r w:rsidR="00347871">
          <w:rPr>
            <w:rStyle w:val="Hyperlink"/>
          </w:rPr>
          <w:t>Process Action</w:t>
        </w:r>
      </w:hyperlink>
    </w:p>
    <w:p w14:paraId="411C496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538FF8F" w14:textId="77777777" w:rsidR="00347871" w:rsidRDefault="00096C86" w:rsidP="00922253">
      <w:pPr>
        <w:ind w:firstLine="720"/>
      </w:pPr>
      <w:r w:rsidRPr="006D2E0C">
        <w:rPr>
          <w:noProof/>
        </w:rPr>
        <w:pict w14:anchorId="51E3200E">
          <v:shape id="_x0000_i1558" type="#_x0000_t75" alt="-2119250718.emf" style="width:12pt;height:12pt;visibility:visible;mso-wrap-style:square">
            <v:imagedata r:id="rId16" o:title="-2119250718"/>
          </v:shape>
        </w:pict>
      </w:r>
      <w:r w:rsidR="00347871">
        <w:t xml:space="preserve"> creates process instance</w:t>
      </w:r>
      <w:r w:rsidR="00347871">
        <w:rPr>
          <w:rFonts w:cs="Arial"/>
        </w:rPr>
        <w:fldChar w:fldCharType="begin"/>
      </w:r>
      <w:r w:rsidR="00347871">
        <w:instrText>XE"</w:instrText>
      </w:r>
      <w:r w:rsidR="00347871" w:rsidRPr="00413D75">
        <w:rPr>
          <w:rFonts w:cs="Arial"/>
        </w:rPr>
        <w:instrText>creates process instance</w:instrText>
      </w:r>
      <w:r w:rsidR="00347871">
        <w:instrText>"</w:instrText>
      </w:r>
      <w:r w:rsidR="00347871">
        <w:rPr>
          <w:rFonts w:cs="Arial"/>
        </w:rPr>
        <w:fldChar w:fldCharType="end"/>
      </w:r>
      <w:r w:rsidR="00347871">
        <w:t xml:space="preserve"> : </w:t>
      </w:r>
      <w:hyperlink w:anchor="_738ede22bfe089d163494040b3d2ef55" w:history="1">
        <w:r w:rsidR="00347871">
          <w:rPr>
            <w:rStyle w:val="Hyperlink"/>
          </w:rPr>
          <w:t>Actual Occurrence</w:t>
        </w:r>
      </w:hyperlink>
      <w:r w:rsidR="00347871">
        <w:t xml:space="preserve"> [*] </w:t>
      </w:r>
    </w:p>
    <w:p w14:paraId="26B0F68E" w14:textId="77777777" w:rsidR="00347871" w:rsidRDefault="00347871" w:rsidP="00922253">
      <w:pPr>
        <w:pStyle w:val="BodyText"/>
        <w:spacing w:before="60" w:after="120"/>
        <w:ind w:firstLine="720"/>
      </w:pPr>
      <w:r>
        <w:t>An actual Event created as the instantiation of a process definition.</w:t>
      </w:r>
    </w:p>
    <w:p w14:paraId="6DEF64BF" w14:textId="77777777" w:rsidR="00347871" w:rsidRDefault="00096C86" w:rsidP="00922253">
      <w:pPr>
        <w:ind w:firstLine="720"/>
      </w:pPr>
      <w:r w:rsidRPr="006D2E0C">
        <w:rPr>
          <w:noProof/>
        </w:rPr>
        <w:pict w14:anchorId="1151909B">
          <v:shape id="_x0000_i1557" type="#_x0000_t75" alt="-2119250718.emf" style="width:12pt;height:12pt;visibility:visible;mso-wrap-style:square">
            <v:imagedata r:id="rId16" o:title="-2119250718"/>
          </v:shape>
        </w:pict>
      </w:r>
      <w:r w:rsidR="00347871">
        <w:t xml:space="preserve"> enactement of</w:t>
      </w:r>
      <w:r w:rsidR="00347871">
        <w:rPr>
          <w:rFonts w:cs="Arial"/>
        </w:rPr>
        <w:fldChar w:fldCharType="begin"/>
      </w:r>
      <w:r w:rsidR="00347871">
        <w:instrText>XE"</w:instrText>
      </w:r>
      <w:r w:rsidR="00347871" w:rsidRPr="00413D75">
        <w:rPr>
          <w:rFonts w:cs="Arial"/>
        </w:rPr>
        <w:instrText>enactement of</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[0..1] </w:t>
      </w:r>
    </w:p>
    <w:p w14:paraId="13F8F850" w14:textId="77777777" w:rsidR="00347871" w:rsidRDefault="00347871" w:rsidP="00922253">
      <w:pPr>
        <w:pStyle w:val="BodyText"/>
        <w:spacing w:before="60" w:after="120"/>
        <w:ind w:firstLine="720"/>
      </w:pPr>
      <w:r>
        <w:t>Process enacted by an Invoke Process</w:t>
      </w:r>
    </w:p>
    <w:p w14:paraId="515AD187" w14:textId="77777777" w:rsidR="00347871" w:rsidRDefault="00347871" w:rsidP="00922253"/>
    <w:p w14:paraId="2425184A" w14:textId="77777777" w:rsidR="00347871" w:rsidRDefault="00347871" w:rsidP="00922253">
      <w:pPr>
        <w:pStyle w:val="Heading3"/>
      </w:pPr>
      <w:bookmarkStart w:id="469" w:name="_6212a4fa3747a1151467fbee86081da5"/>
      <w:bookmarkStart w:id="470" w:name="_Toc514933385"/>
      <w:r>
        <w:t>Class Modus Operandi</w:t>
      </w:r>
      <w:bookmarkEnd w:id="469"/>
      <w:bookmarkEnd w:id="470"/>
      <w:r w:rsidRPr="003A31EC">
        <w:rPr>
          <w:rFonts w:cs="Arial"/>
        </w:rPr>
        <w:t xml:space="preserve"> </w:t>
      </w:r>
      <w:r>
        <w:rPr>
          <w:rFonts w:cs="Arial"/>
        </w:rPr>
        <w:fldChar w:fldCharType="begin"/>
      </w:r>
      <w:r>
        <w:instrText>XE"</w:instrText>
      </w:r>
      <w:r w:rsidRPr="00413D75">
        <w:rPr>
          <w:rFonts w:cs="Arial"/>
        </w:rPr>
        <w:instrText>Modus Operandi</w:instrText>
      </w:r>
      <w:r>
        <w:instrText>"</w:instrText>
      </w:r>
      <w:r>
        <w:rPr>
          <w:rFonts w:cs="Arial"/>
        </w:rPr>
        <w:fldChar w:fldCharType="end"/>
      </w:r>
      <w:r w:rsidR="009E71B4">
        <w:rPr>
          <w:rFonts w:cs="Arial"/>
        </w:rPr>
        <w:t xml:space="preserve"> </w:t>
      </w:r>
    </w:p>
    <w:p w14:paraId="3E21861B" w14:textId="77777777" w:rsidR="00347871" w:rsidRDefault="00347871" w:rsidP="00922253">
      <w:r>
        <w:t>A particular way or method an actor typically does something, especially one that is characteristic or well-established. It may or may not have a formal definition of the process.</w:t>
      </w:r>
      <w:r>
        <w:br/>
        <w:t>In threat terms, a particular tactic, technique or procedure for achieving a result.</w:t>
      </w:r>
      <w:r>
        <w:br/>
        <w:t>Syn. TTP [STIX]</w:t>
      </w:r>
      <w:r>
        <w:br/>
      </w:r>
    </w:p>
    <w:p w14:paraId="27228EA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3C681A3" w14:textId="77777777" w:rsidR="00347871" w:rsidRDefault="006B5780" w:rsidP="00922253">
      <w:pPr>
        <w:ind w:left="360"/>
      </w:pPr>
      <w:hyperlink w:anchor="_fb06e097d35e72980035cfd1bc9106cb" w:history="1">
        <w:r w:rsidR="00347871">
          <w:rPr>
            <w:rStyle w:val="Hyperlink"/>
          </w:rPr>
          <w:t>Activity</w:t>
        </w:r>
      </w:hyperlink>
      <w:r w:rsidR="00347871">
        <w:t xml:space="preserve">, </w:t>
      </w:r>
      <w:hyperlink w:anchor="_f85923f748ecc6b222c0eb85c28ef892" w:history="1">
        <w:r w:rsidR="00347871">
          <w:rPr>
            <w:rStyle w:val="Hyperlink"/>
          </w:rPr>
          <w:t>Scenario</w:t>
        </w:r>
      </w:hyperlink>
    </w:p>
    <w:p w14:paraId="2168518A" w14:textId="77777777" w:rsidR="00347871" w:rsidRDefault="00347871" w:rsidP="00922253"/>
    <w:p w14:paraId="3A0CD068" w14:textId="77777777" w:rsidR="00347871" w:rsidRDefault="00347871" w:rsidP="00922253">
      <w:pPr>
        <w:pStyle w:val="Heading3"/>
      </w:pPr>
      <w:bookmarkStart w:id="471" w:name="_83d65b9404a78ed941a332943863e039"/>
      <w:bookmarkStart w:id="472" w:name="_Toc514933386"/>
      <w:r>
        <w:t>Class Occurrence Pattern</w:t>
      </w:r>
      <w:bookmarkEnd w:id="471"/>
      <w:bookmarkEnd w:id="472"/>
      <w:r w:rsidRPr="003A31EC">
        <w:rPr>
          <w:rFonts w:cs="Arial"/>
        </w:rPr>
        <w:t xml:space="preserve"> </w:t>
      </w:r>
      <w:r>
        <w:rPr>
          <w:rFonts w:cs="Arial"/>
        </w:rPr>
        <w:fldChar w:fldCharType="begin"/>
      </w:r>
      <w:r>
        <w:instrText>XE"</w:instrText>
      </w:r>
      <w:r w:rsidRPr="00413D75">
        <w:rPr>
          <w:rFonts w:cs="Arial"/>
        </w:rPr>
        <w:instrText>Occurrence Pattern</w:instrText>
      </w:r>
      <w:r>
        <w:instrText>"</w:instrText>
      </w:r>
      <w:r>
        <w:rPr>
          <w:rFonts w:cs="Arial"/>
        </w:rPr>
        <w:fldChar w:fldCharType="end"/>
      </w:r>
      <w:r w:rsidR="009E71B4">
        <w:rPr>
          <w:rFonts w:cs="Arial"/>
        </w:rPr>
        <w:t xml:space="preserve"> </w:t>
      </w:r>
    </w:p>
    <w:p w14:paraId="18A4053E" w14:textId="77777777" w:rsidR="00347871" w:rsidRDefault="00347871" w:rsidP="00922253">
      <w:r>
        <w:t>A process pattern is a template and definition for a family of Events (i.e. actions, events) that results in an outcome. A process may be natural or caused by the activities of actors, in which case it is a plan.</w:t>
      </w:r>
      <w:r>
        <w:br/>
        <w:t xml:space="preserve">A process may contain other entities, sub-processes and situations to define characteristics and sub-processes of the </w:t>
      </w:r>
      <w:r>
        <w:lastRenderedPageBreak/>
        <w:t>process. The sub-processes may or may not be known, sub-processes are defined using "Temporal Part".</w:t>
      </w:r>
      <w:r>
        <w:br/>
        <w:t>[ISO 14971:2007] set of interrelated or interacting activities which transforms inputs into outputs</w:t>
      </w:r>
    </w:p>
    <w:p w14:paraId="6769DEB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392A983" w14:textId="77777777" w:rsidR="00347871" w:rsidRDefault="006B5780" w:rsidP="00922253">
      <w:pPr>
        <w:ind w:left="360"/>
      </w:pPr>
      <w:hyperlink w:anchor="_c05d8ea54231ef8385ae369a8cb18a7f" w:history="1">
        <w:r w:rsidR="00347871">
          <w:rPr>
            <w:rStyle w:val="Hyperlink"/>
          </w:rPr>
          <w:t>Occurrence</w:t>
        </w:r>
      </w:hyperlink>
      <w:r w:rsidR="00347871">
        <w:t xml:space="preserve">, </w:t>
      </w:r>
      <w:hyperlink w:anchor="_8d9c945b6f864c34fdd7a91d4d62755f" w:history="1">
        <w:r w:rsidR="00347871">
          <w:rPr>
            <w:rStyle w:val="Hyperlink"/>
          </w:rPr>
          <w:t>Pattern</w:t>
        </w:r>
      </w:hyperlink>
    </w:p>
    <w:p w14:paraId="0C7DF0EB" w14:textId="77777777" w:rsidR="00347871" w:rsidRDefault="00347871" w:rsidP="00922253"/>
    <w:p w14:paraId="5690112E" w14:textId="77777777" w:rsidR="00347871" w:rsidRDefault="00347871" w:rsidP="00922253">
      <w:pPr>
        <w:pStyle w:val="Heading3"/>
      </w:pPr>
      <w:bookmarkStart w:id="473" w:name="_e388f590d0bd984e68d22f9ed9adbbba"/>
      <w:bookmarkStart w:id="474" w:name="_Toc514933387"/>
      <w:r>
        <w:t>Class Plan</w:t>
      </w:r>
      <w:bookmarkEnd w:id="473"/>
      <w:bookmarkEnd w:id="474"/>
      <w:r w:rsidRPr="003A31EC">
        <w:rPr>
          <w:rFonts w:cs="Arial"/>
        </w:rPr>
        <w:t xml:space="preserve"> </w:t>
      </w:r>
      <w:r>
        <w:rPr>
          <w:rFonts w:cs="Arial"/>
        </w:rPr>
        <w:fldChar w:fldCharType="begin"/>
      </w:r>
      <w:r>
        <w:instrText>XE"</w:instrText>
      </w:r>
      <w:r w:rsidRPr="00413D75">
        <w:rPr>
          <w:rFonts w:cs="Arial"/>
        </w:rPr>
        <w:instrText>Plan</w:instrText>
      </w:r>
      <w:r>
        <w:instrText>"</w:instrText>
      </w:r>
      <w:r>
        <w:rPr>
          <w:rFonts w:cs="Arial"/>
        </w:rPr>
        <w:fldChar w:fldCharType="end"/>
      </w:r>
      <w:r w:rsidR="009E71B4">
        <w:rPr>
          <w:rFonts w:cs="Arial"/>
        </w:rPr>
        <w:t xml:space="preserve"> </w:t>
      </w:r>
    </w:p>
    <w:p w14:paraId="6FEFF92F" w14:textId="77777777" w:rsidR="00347871" w:rsidRDefault="00347871" w:rsidP="00922253">
      <w:r>
        <w:t>A plan is a design for a process that supports a stakeholders objectives. As a process definition a plan is a pattern for a series of activities as well as the resources required to meet objectives.</w:t>
      </w:r>
      <w:r>
        <w:br/>
        <w:t>Scenario's are observed where as plans are designed.</w:t>
      </w:r>
      <w:r>
        <w:br/>
        <w:t>[BMM]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w:t>
      </w:r>
    </w:p>
    <w:p w14:paraId="64377A5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F5DDFAF" w14:textId="77777777" w:rsidR="00347871" w:rsidRDefault="006B5780" w:rsidP="00922253">
      <w:pPr>
        <w:ind w:left="360"/>
      </w:pPr>
      <w:hyperlink w:anchor="_5cb707f0e4b55ba1e0378efebf7dcea9" w:history="1">
        <w:r w:rsidR="00347871">
          <w:rPr>
            <w:rStyle w:val="Hyperlink"/>
          </w:rPr>
          <w:t>Means</w:t>
        </w:r>
      </w:hyperlink>
      <w:r w:rsidR="00347871">
        <w:t xml:space="preserve">, </w:t>
      </w:r>
      <w:hyperlink w:anchor="_83d65b9404a78ed941a332943863e039" w:history="1">
        <w:r w:rsidR="00347871">
          <w:rPr>
            <w:rStyle w:val="Hyperlink"/>
          </w:rPr>
          <w:t>Occurrence Pattern</w:t>
        </w:r>
      </w:hyperlink>
    </w:p>
    <w:p w14:paraId="0F5B0243" w14:textId="77777777" w:rsidR="00347871" w:rsidRDefault="00347871" w:rsidP="00922253"/>
    <w:p w14:paraId="317274F8" w14:textId="77777777" w:rsidR="00347871" w:rsidRDefault="00347871" w:rsidP="00922253">
      <w:pPr>
        <w:pStyle w:val="Heading3"/>
      </w:pPr>
      <w:bookmarkStart w:id="475" w:name="_f33c656a3d67c99aae75c41338d6e58a"/>
      <w:bookmarkStart w:id="476" w:name="_Toc514933388"/>
      <w:r>
        <w:t>Class Process Action</w:t>
      </w:r>
      <w:bookmarkEnd w:id="475"/>
      <w:bookmarkEnd w:id="476"/>
      <w:r w:rsidRPr="003A31EC">
        <w:rPr>
          <w:rFonts w:cs="Arial"/>
        </w:rPr>
        <w:t xml:space="preserve"> </w:t>
      </w:r>
      <w:r>
        <w:rPr>
          <w:rFonts w:cs="Arial"/>
        </w:rPr>
        <w:fldChar w:fldCharType="begin"/>
      </w:r>
      <w:r>
        <w:instrText>XE"</w:instrText>
      </w:r>
      <w:r w:rsidRPr="00413D75">
        <w:rPr>
          <w:rFonts w:cs="Arial"/>
        </w:rPr>
        <w:instrText>Process Action</w:instrText>
      </w:r>
      <w:r>
        <w:instrText>"</w:instrText>
      </w:r>
      <w:r>
        <w:rPr>
          <w:rFonts w:cs="Arial"/>
        </w:rPr>
        <w:fldChar w:fldCharType="end"/>
      </w:r>
      <w:r w:rsidR="009E71B4">
        <w:rPr>
          <w:rFonts w:cs="Arial"/>
        </w:rPr>
        <w:t xml:space="preserve"> </w:t>
      </w:r>
    </w:p>
    <w:p w14:paraId="0EFE2384" w14:textId="77777777" w:rsidR="00347871" w:rsidRDefault="00347871" w:rsidP="00922253">
      <w:r>
        <w:t>An action impacting a potential or realized process.</w:t>
      </w:r>
    </w:p>
    <w:p w14:paraId="46A5352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AF3F2FA" w14:textId="77777777" w:rsidR="00347871" w:rsidRDefault="006B5780" w:rsidP="00922253">
      <w:pPr>
        <w:ind w:left="360"/>
      </w:pPr>
      <w:hyperlink w:anchor="_6ba65cb32cb0154f6c150174e332fc08" w:history="1">
        <w:r w:rsidR="00347871">
          <w:rPr>
            <w:rStyle w:val="Hyperlink"/>
          </w:rPr>
          <w:t>Capability</w:t>
        </w:r>
      </w:hyperlink>
    </w:p>
    <w:p w14:paraId="0BBD3F4F" w14:textId="77777777" w:rsidR="00347871" w:rsidRDefault="00347871" w:rsidP="00922253"/>
    <w:p w14:paraId="76326F0C" w14:textId="77777777" w:rsidR="00347871" w:rsidRDefault="00347871" w:rsidP="00922253">
      <w:pPr>
        <w:pStyle w:val="Heading3"/>
      </w:pPr>
      <w:bookmarkStart w:id="477" w:name="_5345801b7f519e8bbea9fe677d9e9070"/>
      <w:bookmarkStart w:id="478" w:name="_Toc514933389"/>
      <w:r>
        <w:t>Association Class Process Decomposition</w:t>
      </w:r>
      <w:bookmarkEnd w:id="477"/>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r w:rsidR="006F72CA">
        <w:rPr>
          <w:rFonts w:cs="Arial"/>
        </w:rPr>
        <w:t>&lt;&lt;Relationship&gt;&gt;</w:t>
      </w:r>
      <w:bookmarkEnd w:id="478"/>
    </w:p>
    <w:p w14:paraId="07DB05CA" w14:textId="77777777" w:rsidR="00347871" w:rsidRDefault="00347871" w:rsidP="00922253">
      <w:r>
        <w:t>Relationship describing the decomposition of a process.</w:t>
      </w:r>
    </w:p>
    <w:p w14:paraId="7879D58B" w14:textId="77777777" w:rsidR="00347871" w:rsidRDefault="00096C86" w:rsidP="00922253">
      <w:pPr>
        <w:jc w:val="center"/>
      </w:pPr>
      <w:r w:rsidRPr="006D2E0C">
        <w:rPr>
          <w:noProof/>
        </w:rPr>
        <w:lastRenderedPageBreak/>
        <w:pict w14:anchorId="012543C8">
          <v:shape id="Picture -2056125238.emf" o:spid="_x0000_i1556" type="#_x0000_t75" alt="-2056125238.emf" style="width:474.6pt;height:399.6pt;visibility:visible;mso-wrap-style:square">
            <v:imagedata r:id="rId108" o:title="-2056125238"/>
          </v:shape>
        </w:pict>
      </w:r>
    </w:p>
    <w:p w14:paraId="75023A6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Process Decomposition</w:t>
      </w:r>
    </w:p>
    <w:p w14:paraId="7187FDB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91CAC59" w14:textId="77777777" w:rsidR="00347871" w:rsidRDefault="006B5780" w:rsidP="00922253">
      <w:pPr>
        <w:ind w:left="360"/>
      </w:pPr>
      <w:hyperlink w:anchor="_8a40963117380d05b5ea557d3631b267" w:history="1">
        <w:r w:rsidR="00347871">
          <w:rPr>
            <w:rStyle w:val="Hyperlink"/>
          </w:rPr>
          <w:t>Temporal Part</w:t>
        </w:r>
      </w:hyperlink>
      <w:r w:rsidR="00347871">
        <w:t xml:space="preserve">, </w:t>
      </w:r>
      <w:hyperlink w:anchor="_9947aea823e055519b8971f4fde028ea" w:history="1">
        <w:r w:rsidR="00347871">
          <w:rPr>
            <w:rStyle w:val="Hyperlink"/>
          </w:rPr>
          <w:t>Usage</w:t>
        </w:r>
      </w:hyperlink>
    </w:p>
    <w:p w14:paraId="2C0C909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914153F" w14:textId="77777777" w:rsidR="00347871" w:rsidRDefault="00096C86" w:rsidP="00922253">
      <w:pPr>
        <w:ind w:firstLine="720"/>
      </w:pPr>
      <w:r w:rsidRPr="006D2E0C">
        <w:rPr>
          <w:noProof/>
        </w:rPr>
        <w:pict w14:anchorId="0DA60F59">
          <v:shape id="_x0000_i1555" type="#_x0000_t75" alt="-2119250718.emf" style="width:12pt;height:12pt;visibility:visible;mso-wrap-style:square">
            <v:imagedata r:id="rId16" o:title="-2119250718"/>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 </w:t>
      </w:r>
    </w:p>
    <w:p w14:paraId="127FFFA9" w14:textId="77777777" w:rsidR="00347871" w:rsidRDefault="00347871" w:rsidP="00922253">
      <w:pPr>
        <w:pStyle w:val="BodyText"/>
        <w:spacing w:before="60" w:after="120"/>
        <w:ind w:firstLine="720"/>
      </w:pPr>
      <w:r>
        <w:t>Process occurring within the scope of and in support a composite process.</w:t>
      </w:r>
    </w:p>
    <w:p w14:paraId="537FADEA" w14:textId="77777777" w:rsidR="00347871" w:rsidRDefault="00096C86" w:rsidP="00922253">
      <w:pPr>
        <w:ind w:firstLine="720"/>
      </w:pPr>
      <w:r w:rsidRPr="006D2E0C">
        <w:rPr>
          <w:noProof/>
        </w:rPr>
        <w:pict w14:anchorId="36A78BF2">
          <v:shape id="_x0000_i1554" type="#_x0000_t75" alt="-2119250718.emf" style="width:12pt;height:12pt;visibility:visible;mso-wrap-style:square">
            <v:imagedata r:id="rId16" o:title="-2119250718"/>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0d4281894bc2fd9557bbab3dd9ff5819" w:history="1">
        <w:r w:rsidR="00347871">
          <w:rPr>
            <w:rStyle w:val="Hyperlink"/>
          </w:rPr>
          <w:t>Composite Process</w:t>
        </w:r>
      </w:hyperlink>
      <w:r w:rsidR="00347871">
        <w:t xml:space="preserve"> [0..*] </w:t>
      </w:r>
    </w:p>
    <w:p w14:paraId="643FDAB3" w14:textId="77777777" w:rsidR="00347871" w:rsidRDefault="00347871" w:rsidP="00922253">
      <w:pPr>
        <w:pStyle w:val="BodyText"/>
        <w:spacing w:before="60" w:after="120"/>
        <w:ind w:firstLine="720"/>
      </w:pPr>
      <w:r>
        <w:t>Composite processes which utilize the subject property as a component part.</w:t>
      </w:r>
    </w:p>
    <w:p w14:paraId="00B5E610" w14:textId="77777777" w:rsidR="00347871" w:rsidRDefault="00347871" w:rsidP="00922253"/>
    <w:p w14:paraId="5D47AFE7" w14:textId="77777777" w:rsidR="00347871" w:rsidRDefault="00347871" w:rsidP="00922253">
      <w:pPr>
        <w:pStyle w:val="Heading3"/>
      </w:pPr>
      <w:bookmarkStart w:id="479" w:name="_881429e9d0977f9fb3f1fca8f979b002"/>
      <w:bookmarkStart w:id="480" w:name="_Toc514933390"/>
      <w:r>
        <w:t>Association Class When</w:t>
      </w:r>
      <w:bookmarkEnd w:id="479"/>
      <w:r w:rsidRPr="003A31EC">
        <w:rPr>
          <w:rFonts w:cs="Arial"/>
        </w:rPr>
        <w:t xml:space="preserve"> </w:t>
      </w:r>
      <w:r>
        <w:rPr>
          <w:rFonts w:cs="Arial"/>
        </w:rPr>
        <w:fldChar w:fldCharType="begin"/>
      </w:r>
      <w:r>
        <w:instrText>XE"</w:instrText>
      </w:r>
      <w:r w:rsidRPr="00413D75">
        <w:rPr>
          <w:rFonts w:cs="Arial"/>
        </w:rPr>
        <w:instrText>When</w:instrText>
      </w:r>
      <w:r>
        <w:instrText>"</w:instrText>
      </w:r>
      <w:r>
        <w:rPr>
          <w:rFonts w:cs="Arial"/>
        </w:rPr>
        <w:fldChar w:fldCharType="end"/>
      </w:r>
      <w:r w:rsidR="009E71B4">
        <w:rPr>
          <w:rFonts w:cs="Arial"/>
        </w:rPr>
        <w:t xml:space="preserve"> </w:t>
      </w:r>
      <w:r w:rsidR="006F72CA">
        <w:rPr>
          <w:rFonts w:cs="Arial"/>
        </w:rPr>
        <w:t>&lt;&lt;Relationship&gt;&gt;</w:t>
      </w:r>
      <w:bookmarkEnd w:id="480"/>
    </w:p>
    <w:p w14:paraId="223424AF" w14:textId="77777777" w:rsidR="00347871" w:rsidRDefault="00347871" w:rsidP="00922253">
      <w:r>
        <w:t>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w:t>
      </w:r>
      <w:r>
        <w:br/>
        <w:t>E.g. when &lt;trigger&gt; do &lt;initiates&gt;</w:t>
      </w:r>
      <w:r>
        <w:br/>
        <w:t>Also known as a "Course of action" or "ECA Rule" .</w:t>
      </w:r>
      <w:r>
        <w:br/>
      </w:r>
      <w:r>
        <w:br/>
      </w:r>
      <w:r>
        <w:lastRenderedPageBreak/>
        <w:t>[PRR] ProductionRule:  A ProductionRule is a statement of programming logic that specifies the execution of one or more actions in the case that its conditions are satisfied.</w:t>
      </w:r>
    </w:p>
    <w:p w14:paraId="457024DE" w14:textId="77777777" w:rsidR="00347871" w:rsidRDefault="00096C86" w:rsidP="00922253">
      <w:pPr>
        <w:jc w:val="center"/>
      </w:pPr>
      <w:r w:rsidRPr="006D2E0C">
        <w:rPr>
          <w:noProof/>
        </w:rPr>
        <w:pict w14:anchorId="54B0943F">
          <v:shape id="Picture 1793036980.emf" o:spid="_x0000_i1553" type="#_x0000_t75" alt="1793036980.emf" style="width:487.2pt;height:405pt;visibility:visible;mso-wrap-style:square">
            <v:imagedata r:id="rId109" o:title="1793036980"/>
          </v:shape>
        </w:pict>
      </w:r>
    </w:p>
    <w:p w14:paraId="7A432393"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Course of Action Rule</w:t>
      </w:r>
    </w:p>
    <w:p w14:paraId="7CB8B0D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46429DA" w14:textId="77777777" w:rsidR="00347871" w:rsidRDefault="006B5780" w:rsidP="00922253">
      <w:pPr>
        <w:ind w:left="360"/>
      </w:pPr>
      <w:hyperlink w:anchor="_8f79ff9a9d6d601e416cea95750422fe" w:history="1">
        <w:r w:rsidR="00347871">
          <w:rPr>
            <w:rStyle w:val="Hyperlink"/>
          </w:rPr>
          <w:t>Cause and Effect</w:t>
        </w:r>
      </w:hyperlink>
      <w:r w:rsidR="00347871">
        <w:t xml:space="preserve">, </w:t>
      </w:r>
      <w:hyperlink w:anchor="_3d425949001fb1cb0502a6157c8cf51e" w:history="1">
        <w:r w:rsidR="00347871">
          <w:rPr>
            <w:rStyle w:val="Hyperlink"/>
          </w:rPr>
          <w:t>Conditional Rule</w:t>
        </w:r>
      </w:hyperlink>
      <w:r w:rsidR="00347871">
        <w:t xml:space="preserve">, </w:t>
      </w:r>
      <w:hyperlink w:anchor="_83d65b9404a78ed941a332943863e039" w:history="1">
        <w:r w:rsidR="00347871">
          <w:rPr>
            <w:rStyle w:val="Hyperlink"/>
          </w:rPr>
          <w:t>Occurrence Pattern</w:t>
        </w:r>
      </w:hyperlink>
    </w:p>
    <w:p w14:paraId="21A667A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7E2B115" w14:textId="77777777" w:rsidR="00347871" w:rsidRDefault="00096C86" w:rsidP="00922253">
      <w:pPr>
        <w:ind w:firstLine="720"/>
      </w:pPr>
      <w:r w:rsidRPr="006D2E0C">
        <w:rPr>
          <w:noProof/>
        </w:rPr>
        <w:pict w14:anchorId="1534286E">
          <v:shape id="_x0000_i1552" type="#_x0000_t75" alt="-2119250718.emf" style="width:12pt;height:12pt;visibility:visible;mso-wrap-style:square">
            <v:imagedata r:id="rId16" o:title="-2119250718"/>
          </v:shape>
        </w:pict>
      </w:r>
      <w:r w:rsidR="00347871">
        <w:t xml:space="preserve"> initiates</w:t>
      </w:r>
      <w:r w:rsidR="00347871">
        <w:rPr>
          <w:rFonts w:cs="Arial"/>
        </w:rPr>
        <w:fldChar w:fldCharType="begin"/>
      </w:r>
      <w:r w:rsidR="00347871">
        <w:instrText>XE"</w:instrText>
      </w:r>
      <w:r w:rsidR="00347871" w:rsidRPr="00413D75">
        <w:rPr>
          <w:rFonts w:cs="Arial"/>
        </w:rPr>
        <w:instrText>initiates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14:paraId="1EB03671" w14:textId="77777777" w:rsidR="00347871" w:rsidRDefault="00347871" w:rsidP="00922253">
      <w:pPr>
        <w:pStyle w:val="BodyText"/>
        <w:spacing w:before="60" w:after="120"/>
        <w:ind w:firstLine="720"/>
      </w:pPr>
      <w:r>
        <w:t>Processes that will occur if the &lt;trigger&gt; process occurs. Consequent.</w:t>
      </w:r>
    </w:p>
    <w:p w14:paraId="69254F49" w14:textId="77777777" w:rsidR="00347871" w:rsidRDefault="00096C86" w:rsidP="00922253">
      <w:pPr>
        <w:ind w:firstLine="720"/>
      </w:pPr>
      <w:r w:rsidRPr="006D2E0C">
        <w:rPr>
          <w:noProof/>
        </w:rPr>
        <w:pict w14:anchorId="0CFFBAE3">
          <v:shape id="_x0000_i1551" type="#_x0000_t75" alt="-2119250718.emf" style="width:12pt;height:12pt;visibility:visible;mso-wrap-style:square">
            <v:imagedata r:id="rId16" o:title="-2119250718"/>
          </v:shape>
        </w:pict>
      </w:r>
      <w:r w:rsidR="00347871">
        <w:t xml:space="preserve"> triggered by</w:t>
      </w:r>
      <w:r w:rsidR="00347871">
        <w:rPr>
          <w:rFonts w:cs="Arial"/>
        </w:rPr>
        <w:fldChar w:fldCharType="begin"/>
      </w:r>
      <w:r w:rsidR="00347871">
        <w:instrText>XE"</w:instrText>
      </w:r>
      <w:r w:rsidR="00347871" w:rsidRPr="00413D75">
        <w:rPr>
          <w:rFonts w:cs="Arial"/>
        </w:rPr>
        <w:instrText>triggered by</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14:paraId="575F933D" w14:textId="77777777" w:rsidR="00347871" w:rsidRDefault="00347871" w:rsidP="00922253">
      <w:pPr>
        <w:pStyle w:val="BodyText"/>
        <w:spacing w:before="60" w:after="120"/>
        <w:ind w:firstLine="720"/>
      </w:pPr>
      <w:r>
        <w:t>Processes that may cause the &lt;initiates&gt; process to occur. Antecedent.</w:t>
      </w:r>
    </w:p>
    <w:p w14:paraId="08A05E56" w14:textId="77777777" w:rsidR="00347871" w:rsidRDefault="00347871" w:rsidP="00922253"/>
    <w:p w14:paraId="0B4FAE2F" w14:textId="77777777" w:rsidR="00347871" w:rsidRDefault="00347871" w:rsidP="00922253">
      <w:pPr>
        <w:spacing w:after="200" w:line="276" w:lineRule="auto"/>
        <w:rPr>
          <w:b/>
          <w:bCs/>
          <w:color w:val="365F91"/>
          <w:sz w:val="40"/>
          <w:szCs w:val="40"/>
        </w:rPr>
      </w:pPr>
      <w:r>
        <w:br w:type="page"/>
      </w:r>
    </w:p>
    <w:p w14:paraId="0ADA099C" w14:textId="77777777" w:rsidR="00347871" w:rsidRDefault="00347871" w:rsidP="00922253">
      <w:pPr>
        <w:pStyle w:val="Heading2"/>
      </w:pPr>
      <w:bookmarkStart w:id="481" w:name="_Toc514933391"/>
      <w:r>
        <w:t>Concept Library::Processes::Capabilities</w:t>
      </w:r>
      <w:bookmarkEnd w:id="481"/>
    </w:p>
    <w:p w14:paraId="69AF528D" w14:textId="77777777" w:rsidR="00347871" w:rsidRDefault="00347871" w:rsidP="00922253">
      <w:pPr>
        <w:pStyle w:val="BodyText"/>
      </w:pPr>
      <w:r>
        <w:t>Actions that impact various kinds of entities in specific ways. Such actions can be the subject of or part of processes, permissions, capabilities, or objectives.</w:t>
      </w:r>
    </w:p>
    <w:p w14:paraId="05FEE3DC" w14:textId="77777777" w:rsidR="00347871" w:rsidRDefault="00347871" w:rsidP="00922253">
      <w:pPr>
        <w:pStyle w:val="Heading3"/>
      </w:pPr>
      <w:bookmarkStart w:id="482" w:name="_Toc514933392"/>
      <w:r>
        <w:t>Diagram: Capabilities</w:t>
      </w:r>
      <w:bookmarkEnd w:id="482"/>
    </w:p>
    <w:p w14:paraId="1E783355" w14:textId="77777777" w:rsidR="00347871" w:rsidRDefault="00096C86" w:rsidP="00922253">
      <w:pPr>
        <w:jc w:val="center"/>
        <w:rPr>
          <w:rFonts w:cs="Arial"/>
        </w:rPr>
      </w:pPr>
      <w:r w:rsidRPr="006D2E0C">
        <w:rPr>
          <w:noProof/>
        </w:rPr>
        <w:pict w14:anchorId="49B14F69">
          <v:shape id="Picture -666415780.emf" o:spid="_x0000_i1550" type="#_x0000_t75" alt="-666415780.emf" style="width:487.2pt;height:444pt;visibility:visible;mso-wrap-style:square">
            <v:imagedata r:id="rId110" o:title="-666415780"/>
          </v:shape>
        </w:pict>
      </w:r>
    </w:p>
    <w:p w14:paraId="04561781"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Capabilities</w:t>
      </w:r>
    </w:p>
    <w:p w14:paraId="75D0583F" w14:textId="77777777" w:rsidR="00347871" w:rsidRDefault="00347871" w:rsidP="00922253">
      <w:r>
        <w:t xml:space="preserve"> </w:t>
      </w:r>
    </w:p>
    <w:p w14:paraId="54D6656B" w14:textId="77777777" w:rsidR="00347871" w:rsidRDefault="00347871" w:rsidP="00922253"/>
    <w:p w14:paraId="3FFD8F84" w14:textId="77777777" w:rsidR="00347871" w:rsidRDefault="00347871" w:rsidP="00922253">
      <w:pPr>
        <w:pStyle w:val="Heading3"/>
      </w:pPr>
      <w:bookmarkStart w:id="483" w:name="_6ba65cb32cb0154f6c150174e332fc08"/>
      <w:bookmarkStart w:id="484" w:name="_Toc514933393"/>
      <w:r>
        <w:lastRenderedPageBreak/>
        <w:t>Class Capability</w:t>
      </w:r>
      <w:bookmarkEnd w:id="483"/>
      <w:r w:rsidRPr="003A31EC">
        <w:rPr>
          <w:rFonts w:cs="Arial"/>
        </w:rPr>
        <w:t xml:space="preserve"> </w:t>
      </w:r>
      <w:r>
        <w:rPr>
          <w:rFonts w:cs="Arial"/>
        </w:rPr>
        <w:fldChar w:fldCharType="begin"/>
      </w:r>
      <w:r>
        <w:instrText>XE"</w:instrText>
      </w:r>
      <w:r w:rsidRPr="00413D75">
        <w:rPr>
          <w:rFonts w:cs="Arial"/>
        </w:rPr>
        <w:instrText>Capability</w:instrText>
      </w:r>
      <w:r>
        <w:instrText>"</w:instrText>
      </w:r>
      <w:r>
        <w:rPr>
          <w:rFonts w:cs="Arial"/>
        </w:rPr>
        <w:fldChar w:fldCharType="end"/>
      </w:r>
      <w:r w:rsidR="009E71B4">
        <w:rPr>
          <w:rFonts w:cs="Arial"/>
        </w:rPr>
        <w:t xml:space="preserve"> </w:t>
      </w:r>
      <w:r w:rsidR="006F72CA">
        <w:rPr>
          <w:rFonts w:cs="Arial"/>
        </w:rPr>
        <w:t>&lt;&lt;Role&gt;&gt;</w:t>
      </w:r>
      <w:bookmarkEnd w:id="484"/>
    </w:p>
    <w:p w14:paraId="7D778607" w14:textId="77777777" w:rsidR="00347871" w:rsidRDefault="00347871" w:rsidP="00922253">
      <w:r>
        <w:t xml:space="preserve">A particular ability or capacity that an actor may possess or exchange to achieve a specific purpose or outcome. </w:t>
      </w:r>
      <w:r>
        <w:br/>
        <w:t>Where a specific actor possesses the capability, the actor has an ability.</w:t>
      </w:r>
      <w:r>
        <w:br/>
      </w:r>
      <w:r>
        <w:br/>
        <w:t>Adapted from: Ulrich Homann, “A Business-Oriented Foundation for Service Orientation”, 2006.</w:t>
      </w:r>
    </w:p>
    <w:p w14:paraId="6D5DBAE5" w14:textId="77777777" w:rsidR="00347871" w:rsidRDefault="00096C86" w:rsidP="00922253">
      <w:pPr>
        <w:jc w:val="center"/>
      </w:pPr>
      <w:r w:rsidRPr="006D2E0C">
        <w:rPr>
          <w:noProof/>
        </w:rPr>
        <w:pict w14:anchorId="32404AC8">
          <v:shape id="Picture -127348939.emf" o:spid="_x0000_i1549" type="#_x0000_t75" alt="-127348939.emf" style="width:446.4pt;height:214.8pt;visibility:visible;mso-wrap-style:square">
            <v:imagedata r:id="rId111" o:title="-127348939"/>
          </v:shape>
        </w:pict>
      </w:r>
    </w:p>
    <w:p w14:paraId="3FD7C2E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Event Effecting Entity</w:t>
      </w:r>
    </w:p>
    <w:p w14:paraId="535BE39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7360380" w14:textId="77777777" w:rsidR="00347871" w:rsidRDefault="006B5780" w:rsidP="00922253">
      <w:pPr>
        <w:ind w:left="360"/>
      </w:pPr>
      <w:hyperlink w:anchor="_fb06e097d35e72980035cfd1bc9106cb" w:history="1">
        <w:r w:rsidR="00347871">
          <w:rPr>
            <w:rStyle w:val="Hyperlink"/>
          </w:rPr>
          <w:t>Activity</w:t>
        </w:r>
      </w:hyperlink>
    </w:p>
    <w:p w14:paraId="3E310677" w14:textId="77777777" w:rsidR="00347871" w:rsidRDefault="00347871" w:rsidP="00922253"/>
    <w:p w14:paraId="79D1C936" w14:textId="77777777" w:rsidR="00347871" w:rsidRDefault="00347871" w:rsidP="00922253">
      <w:pPr>
        <w:pStyle w:val="Heading3"/>
      </w:pPr>
      <w:bookmarkStart w:id="485" w:name="_47b49146b9ff467cbbf7475747751e2f"/>
      <w:bookmarkStart w:id="486" w:name="_Toc514933394"/>
      <w:r>
        <w:t>Class Create</w:t>
      </w:r>
      <w:bookmarkEnd w:id="485"/>
      <w:bookmarkEnd w:id="486"/>
      <w:r w:rsidRPr="003A31EC">
        <w:rPr>
          <w:rFonts w:cs="Arial"/>
        </w:rPr>
        <w:t xml:space="preserve"> </w:t>
      </w:r>
      <w:r>
        <w:rPr>
          <w:rFonts w:cs="Arial"/>
        </w:rPr>
        <w:fldChar w:fldCharType="begin"/>
      </w:r>
      <w:r>
        <w:instrText>XE"</w:instrText>
      </w:r>
      <w:r w:rsidRPr="00413D75">
        <w:rPr>
          <w:rFonts w:cs="Arial"/>
        </w:rPr>
        <w:instrText>Create</w:instrText>
      </w:r>
      <w:r>
        <w:instrText>"</w:instrText>
      </w:r>
      <w:r>
        <w:rPr>
          <w:rFonts w:cs="Arial"/>
        </w:rPr>
        <w:fldChar w:fldCharType="end"/>
      </w:r>
      <w:r w:rsidR="009E71B4">
        <w:rPr>
          <w:rFonts w:cs="Arial"/>
        </w:rPr>
        <w:t xml:space="preserve"> </w:t>
      </w:r>
    </w:p>
    <w:p w14:paraId="00210F7D" w14:textId="77777777" w:rsidR="00347871" w:rsidRDefault="00347871" w:rsidP="00922253">
      <w:r>
        <w:t>The creation of something</w:t>
      </w:r>
    </w:p>
    <w:p w14:paraId="0F5BCD0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FD67717" w14:textId="77777777" w:rsidR="00347871" w:rsidRDefault="006B5780" w:rsidP="00922253">
      <w:pPr>
        <w:ind w:left="360"/>
      </w:pPr>
      <w:hyperlink w:anchor="_6ba65cb32cb0154f6c150174e332fc08" w:history="1">
        <w:r w:rsidR="00347871">
          <w:rPr>
            <w:rStyle w:val="Hyperlink"/>
          </w:rPr>
          <w:t>Capability</w:t>
        </w:r>
      </w:hyperlink>
    </w:p>
    <w:p w14:paraId="71A38FDD" w14:textId="77777777" w:rsidR="00347871" w:rsidRDefault="00347871" w:rsidP="00922253"/>
    <w:p w14:paraId="2AD313E3" w14:textId="77777777" w:rsidR="00347871" w:rsidRDefault="00347871" w:rsidP="00922253">
      <w:pPr>
        <w:pStyle w:val="Heading3"/>
      </w:pPr>
      <w:bookmarkStart w:id="487" w:name="_f2789c7872238c3b6e2d2c9e49072a95"/>
      <w:bookmarkStart w:id="488" w:name="_Toc514933395"/>
      <w:r>
        <w:t>Class Damage</w:t>
      </w:r>
      <w:bookmarkEnd w:id="487"/>
      <w:bookmarkEnd w:id="488"/>
      <w:r w:rsidRPr="003A31EC">
        <w:rPr>
          <w:rFonts w:cs="Arial"/>
        </w:rPr>
        <w:t xml:space="preserve"> </w:t>
      </w:r>
      <w:r>
        <w:rPr>
          <w:rFonts w:cs="Arial"/>
        </w:rPr>
        <w:fldChar w:fldCharType="begin"/>
      </w:r>
      <w:r>
        <w:instrText>XE"</w:instrText>
      </w:r>
      <w:r w:rsidRPr="00413D75">
        <w:rPr>
          <w:rFonts w:cs="Arial"/>
        </w:rPr>
        <w:instrText>Damage</w:instrText>
      </w:r>
      <w:r>
        <w:instrText>"</w:instrText>
      </w:r>
      <w:r>
        <w:rPr>
          <w:rFonts w:cs="Arial"/>
        </w:rPr>
        <w:fldChar w:fldCharType="end"/>
      </w:r>
      <w:r w:rsidR="009E71B4">
        <w:rPr>
          <w:rFonts w:cs="Arial"/>
        </w:rPr>
        <w:t xml:space="preserve"> </w:t>
      </w:r>
    </w:p>
    <w:p w14:paraId="7EAEB604" w14:textId="77777777" w:rsidR="00347871" w:rsidRDefault="00347871" w:rsidP="00922253">
      <w:r>
        <w:t>An action that causes an entity to no longer completely fulfill its purpose.</w:t>
      </w:r>
    </w:p>
    <w:p w14:paraId="0F89AD6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FCDAB92" w14:textId="77777777" w:rsidR="00347871" w:rsidRDefault="006B5780" w:rsidP="00922253">
      <w:pPr>
        <w:ind w:left="360"/>
      </w:pPr>
      <w:hyperlink w:anchor="_6ba65cb32cb0154f6c150174e332fc08" w:history="1">
        <w:r w:rsidR="00347871">
          <w:rPr>
            <w:rStyle w:val="Hyperlink"/>
          </w:rPr>
          <w:t>Capability</w:t>
        </w:r>
      </w:hyperlink>
    </w:p>
    <w:p w14:paraId="003BDC81" w14:textId="77777777" w:rsidR="00347871" w:rsidRDefault="00347871" w:rsidP="00922253"/>
    <w:p w14:paraId="1386F9E3" w14:textId="77777777" w:rsidR="00347871" w:rsidRDefault="00347871" w:rsidP="00922253">
      <w:pPr>
        <w:pStyle w:val="Heading3"/>
      </w:pPr>
      <w:bookmarkStart w:id="489" w:name="_74a7aac33679522d03f7c7d61ca9d53d"/>
      <w:bookmarkStart w:id="490" w:name="_Toc514933396"/>
      <w:r>
        <w:t>Class Destroy</w:t>
      </w:r>
      <w:bookmarkEnd w:id="489"/>
      <w:bookmarkEnd w:id="490"/>
      <w:r w:rsidRPr="003A31EC">
        <w:rPr>
          <w:rFonts w:cs="Arial"/>
        </w:rPr>
        <w:t xml:space="preserve"> </w:t>
      </w:r>
      <w:r>
        <w:rPr>
          <w:rFonts w:cs="Arial"/>
        </w:rPr>
        <w:fldChar w:fldCharType="begin"/>
      </w:r>
      <w:r>
        <w:instrText>XE"</w:instrText>
      </w:r>
      <w:r w:rsidRPr="00413D75">
        <w:rPr>
          <w:rFonts w:cs="Arial"/>
        </w:rPr>
        <w:instrText>Destroy</w:instrText>
      </w:r>
      <w:r>
        <w:instrText>"</w:instrText>
      </w:r>
      <w:r>
        <w:rPr>
          <w:rFonts w:cs="Arial"/>
        </w:rPr>
        <w:fldChar w:fldCharType="end"/>
      </w:r>
      <w:r w:rsidR="009E71B4">
        <w:rPr>
          <w:rFonts w:cs="Arial"/>
        </w:rPr>
        <w:t xml:space="preserve"> </w:t>
      </w:r>
    </w:p>
    <w:p w14:paraId="3C2D35B6" w14:textId="77777777" w:rsidR="00347871" w:rsidRDefault="00347871" w:rsidP="00922253">
      <w:r>
        <w:t>The destruction or deletion of something.</w:t>
      </w:r>
    </w:p>
    <w:p w14:paraId="2D724A7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49F5787" w14:textId="77777777" w:rsidR="00347871" w:rsidRDefault="006B5780" w:rsidP="00922253">
      <w:pPr>
        <w:ind w:left="360"/>
      </w:pPr>
      <w:hyperlink w:anchor="_6ba65cb32cb0154f6c150174e332fc08" w:history="1">
        <w:r w:rsidR="00347871">
          <w:rPr>
            <w:rStyle w:val="Hyperlink"/>
          </w:rPr>
          <w:t>Capability</w:t>
        </w:r>
      </w:hyperlink>
    </w:p>
    <w:p w14:paraId="3FED9489" w14:textId="77777777" w:rsidR="00347871" w:rsidRDefault="00347871" w:rsidP="00922253"/>
    <w:p w14:paraId="186811FB" w14:textId="77777777" w:rsidR="00347871" w:rsidRDefault="00347871" w:rsidP="00922253">
      <w:pPr>
        <w:pStyle w:val="Heading3"/>
      </w:pPr>
      <w:bookmarkStart w:id="491" w:name="_97da761a311c05e570af3019f0622ef0"/>
      <w:bookmarkStart w:id="492" w:name="_Toc514933397"/>
      <w:r>
        <w:t>Class Disrupt Process</w:t>
      </w:r>
      <w:bookmarkEnd w:id="491"/>
      <w:bookmarkEnd w:id="492"/>
      <w:r w:rsidRPr="003A31EC">
        <w:rPr>
          <w:rFonts w:cs="Arial"/>
        </w:rPr>
        <w:t xml:space="preserve"> </w:t>
      </w:r>
      <w:r>
        <w:rPr>
          <w:rFonts w:cs="Arial"/>
        </w:rPr>
        <w:fldChar w:fldCharType="begin"/>
      </w:r>
      <w:r>
        <w:instrText>XE"</w:instrText>
      </w:r>
      <w:r w:rsidRPr="00413D75">
        <w:rPr>
          <w:rFonts w:cs="Arial"/>
        </w:rPr>
        <w:instrText>Disrupt Process</w:instrText>
      </w:r>
      <w:r>
        <w:instrText>"</w:instrText>
      </w:r>
      <w:r>
        <w:rPr>
          <w:rFonts w:cs="Arial"/>
        </w:rPr>
        <w:fldChar w:fldCharType="end"/>
      </w:r>
      <w:r w:rsidR="009E71B4">
        <w:rPr>
          <w:rFonts w:cs="Arial"/>
        </w:rPr>
        <w:t xml:space="preserve"> </w:t>
      </w:r>
    </w:p>
    <w:p w14:paraId="6B86853A" w14:textId="77777777" w:rsidR="00347871" w:rsidRDefault="00347871" w:rsidP="00922253">
      <w:r>
        <w:t>An action intended to cause a process to not achieve its desired affect.</w:t>
      </w:r>
    </w:p>
    <w:p w14:paraId="22B1E10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D11C299" w14:textId="77777777" w:rsidR="00347871" w:rsidRDefault="006B5780" w:rsidP="00922253">
      <w:pPr>
        <w:ind w:left="360"/>
      </w:pPr>
      <w:hyperlink w:anchor="_f2789c7872238c3b6e2d2c9e49072a95" w:history="1">
        <w:r w:rsidR="00347871">
          <w:rPr>
            <w:rStyle w:val="Hyperlink"/>
          </w:rPr>
          <w:t>Damage</w:t>
        </w:r>
      </w:hyperlink>
      <w:r w:rsidR="00347871">
        <w:t xml:space="preserve">, </w:t>
      </w:r>
      <w:hyperlink w:anchor="_f33c656a3d67c99aae75c41338d6e58a" w:history="1">
        <w:r w:rsidR="00347871">
          <w:rPr>
            <w:rStyle w:val="Hyperlink"/>
          </w:rPr>
          <w:t>Process Action</w:t>
        </w:r>
      </w:hyperlink>
    </w:p>
    <w:p w14:paraId="4D633C40" w14:textId="77777777" w:rsidR="00347871" w:rsidRDefault="00347871" w:rsidP="00922253"/>
    <w:p w14:paraId="730B46D4" w14:textId="77777777" w:rsidR="00347871" w:rsidRDefault="00347871" w:rsidP="00922253">
      <w:pPr>
        <w:pStyle w:val="Heading3"/>
      </w:pPr>
      <w:bookmarkStart w:id="493" w:name="_7ad9e2c6a949967a6adfa04b76d66ef1"/>
      <w:bookmarkStart w:id="494" w:name="_Toc514933398"/>
      <w:r>
        <w:t>Class Entry Action</w:t>
      </w:r>
      <w:bookmarkEnd w:id="493"/>
      <w:bookmarkEnd w:id="494"/>
      <w:r w:rsidRPr="003A31EC">
        <w:rPr>
          <w:rFonts w:cs="Arial"/>
        </w:rPr>
        <w:t xml:space="preserve"> </w:t>
      </w:r>
      <w:r>
        <w:rPr>
          <w:rFonts w:cs="Arial"/>
        </w:rPr>
        <w:fldChar w:fldCharType="begin"/>
      </w:r>
      <w:r>
        <w:instrText>XE"</w:instrText>
      </w:r>
      <w:r w:rsidRPr="00413D75">
        <w:rPr>
          <w:rFonts w:cs="Arial"/>
        </w:rPr>
        <w:instrText>Entry Action</w:instrText>
      </w:r>
      <w:r>
        <w:instrText>"</w:instrText>
      </w:r>
      <w:r>
        <w:rPr>
          <w:rFonts w:cs="Arial"/>
        </w:rPr>
        <w:fldChar w:fldCharType="end"/>
      </w:r>
      <w:r w:rsidR="009E71B4">
        <w:rPr>
          <w:rFonts w:cs="Arial"/>
        </w:rPr>
        <w:t xml:space="preserve"> </w:t>
      </w:r>
    </w:p>
    <w:p w14:paraId="12A91C38" w14:textId="77777777" w:rsidR="00347871" w:rsidRDefault="00347871" w:rsidP="00922253">
      <w:r>
        <w:t>The action of entering through a boundary.</w:t>
      </w:r>
    </w:p>
    <w:p w14:paraId="7CAC44B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7D51F68" w14:textId="77777777" w:rsidR="00347871" w:rsidRDefault="006B5780" w:rsidP="00922253">
      <w:pPr>
        <w:ind w:left="360"/>
      </w:pPr>
      <w:hyperlink w:anchor="_6ba65cb32cb0154f6c150174e332fc08" w:history="1">
        <w:r w:rsidR="00347871">
          <w:rPr>
            <w:rStyle w:val="Hyperlink"/>
          </w:rPr>
          <w:t>Capability</w:t>
        </w:r>
      </w:hyperlink>
    </w:p>
    <w:p w14:paraId="4622CD98" w14:textId="77777777" w:rsidR="00347871" w:rsidRDefault="00347871" w:rsidP="00922253"/>
    <w:p w14:paraId="403620F4" w14:textId="77777777" w:rsidR="00347871" w:rsidRDefault="00347871" w:rsidP="00922253">
      <w:pPr>
        <w:pStyle w:val="Heading3"/>
      </w:pPr>
      <w:bookmarkStart w:id="495" w:name="_a98496db2688001c30f6640976f7eb50"/>
      <w:bookmarkStart w:id="496" w:name="_Toc514933399"/>
      <w:r>
        <w:t>Class Exit Action</w:t>
      </w:r>
      <w:bookmarkEnd w:id="495"/>
      <w:bookmarkEnd w:id="496"/>
      <w:r w:rsidRPr="003A31EC">
        <w:rPr>
          <w:rFonts w:cs="Arial"/>
        </w:rPr>
        <w:t xml:space="preserve"> </w:t>
      </w:r>
      <w:r>
        <w:rPr>
          <w:rFonts w:cs="Arial"/>
        </w:rPr>
        <w:fldChar w:fldCharType="begin"/>
      </w:r>
      <w:r>
        <w:instrText>XE"</w:instrText>
      </w:r>
      <w:r w:rsidRPr="00413D75">
        <w:rPr>
          <w:rFonts w:cs="Arial"/>
        </w:rPr>
        <w:instrText>Exit Action</w:instrText>
      </w:r>
      <w:r>
        <w:instrText>"</w:instrText>
      </w:r>
      <w:r>
        <w:rPr>
          <w:rFonts w:cs="Arial"/>
        </w:rPr>
        <w:fldChar w:fldCharType="end"/>
      </w:r>
      <w:r w:rsidR="009E71B4">
        <w:rPr>
          <w:rFonts w:cs="Arial"/>
        </w:rPr>
        <w:t xml:space="preserve"> </w:t>
      </w:r>
    </w:p>
    <w:p w14:paraId="779AF738" w14:textId="77777777" w:rsidR="00347871" w:rsidRDefault="00347871" w:rsidP="00922253">
      <w:r>
        <w:t>An action of exiting through a boundary.</w:t>
      </w:r>
    </w:p>
    <w:p w14:paraId="0F0B239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96148A0" w14:textId="77777777" w:rsidR="00347871" w:rsidRDefault="006B5780" w:rsidP="00922253">
      <w:pPr>
        <w:ind w:left="360"/>
      </w:pPr>
      <w:hyperlink w:anchor="_6ba65cb32cb0154f6c150174e332fc08" w:history="1">
        <w:r w:rsidR="00347871">
          <w:rPr>
            <w:rStyle w:val="Hyperlink"/>
          </w:rPr>
          <w:t>Capability</w:t>
        </w:r>
      </w:hyperlink>
    </w:p>
    <w:p w14:paraId="642BE3C3" w14:textId="77777777" w:rsidR="00347871" w:rsidRDefault="00347871" w:rsidP="00922253"/>
    <w:p w14:paraId="02CD8E2E" w14:textId="77777777" w:rsidR="00347871" w:rsidRDefault="00347871" w:rsidP="00922253">
      <w:pPr>
        <w:pStyle w:val="Heading3"/>
      </w:pPr>
      <w:bookmarkStart w:id="497" w:name="_ac8f56233192ddf24e73dce586ec70a1"/>
      <w:bookmarkStart w:id="498" w:name="_Toc514933400"/>
      <w:r>
        <w:t>Class Pause Process</w:t>
      </w:r>
      <w:bookmarkEnd w:id="497"/>
      <w:bookmarkEnd w:id="498"/>
      <w:r w:rsidRPr="003A31EC">
        <w:rPr>
          <w:rFonts w:cs="Arial"/>
        </w:rPr>
        <w:t xml:space="preserve"> </w:t>
      </w:r>
      <w:r>
        <w:rPr>
          <w:rFonts w:cs="Arial"/>
        </w:rPr>
        <w:fldChar w:fldCharType="begin"/>
      </w:r>
      <w:r>
        <w:instrText>XE"</w:instrText>
      </w:r>
      <w:r w:rsidRPr="00413D75">
        <w:rPr>
          <w:rFonts w:cs="Arial"/>
        </w:rPr>
        <w:instrText>Pause Process</w:instrText>
      </w:r>
      <w:r>
        <w:instrText>"</w:instrText>
      </w:r>
      <w:r>
        <w:rPr>
          <w:rFonts w:cs="Arial"/>
        </w:rPr>
        <w:fldChar w:fldCharType="end"/>
      </w:r>
      <w:r w:rsidR="009E71B4">
        <w:rPr>
          <w:rFonts w:cs="Arial"/>
        </w:rPr>
        <w:t xml:space="preserve"> </w:t>
      </w:r>
    </w:p>
    <w:p w14:paraId="22D42220" w14:textId="77777777" w:rsidR="00347871" w:rsidRDefault="00347871" w:rsidP="00922253">
      <w:r>
        <w:t>An action that pauses a process instance such that it can be restarted.</w:t>
      </w:r>
    </w:p>
    <w:p w14:paraId="3F2DEDE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00DBF2A" w14:textId="77777777" w:rsidR="00347871" w:rsidRDefault="006B5780" w:rsidP="00922253">
      <w:pPr>
        <w:ind w:left="360"/>
      </w:pPr>
      <w:hyperlink w:anchor="_f33c656a3d67c99aae75c41338d6e58a" w:history="1">
        <w:r w:rsidR="00347871">
          <w:rPr>
            <w:rStyle w:val="Hyperlink"/>
          </w:rPr>
          <w:t>Process Action</w:t>
        </w:r>
      </w:hyperlink>
    </w:p>
    <w:p w14:paraId="0A6BAA31" w14:textId="77777777" w:rsidR="00347871" w:rsidRDefault="00347871" w:rsidP="00922253"/>
    <w:p w14:paraId="5F6CDDE9" w14:textId="77777777" w:rsidR="00347871" w:rsidRDefault="00347871" w:rsidP="00922253">
      <w:pPr>
        <w:pStyle w:val="Heading3"/>
      </w:pPr>
      <w:bookmarkStart w:id="499" w:name="_d4619576b08897f643a17bee8751a990"/>
      <w:bookmarkStart w:id="500" w:name="_Toc514933401"/>
      <w:r>
        <w:t>Class Possible Actions</w:t>
      </w:r>
      <w:bookmarkEnd w:id="499"/>
      <w:bookmarkEnd w:id="500"/>
      <w:r w:rsidRPr="003A31EC">
        <w:rPr>
          <w:rFonts w:cs="Arial"/>
        </w:rPr>
        <w:t xml:space="preserve"> </w:t>
      </w:r>
      <w:r>
        <w:rPr>
          <w:rFonts w:cs="Arial"/>
        </w:rPr>
        <w:fldChar w:fldCharType="begin"/>
      </w:r>
      <w:r>
        <w:instrText>XE"</w:instrText>
      </w:r>
      <w:r w:rsidRPr="00413D75">
        <w:rPr>
          <w:rFonts w:cs="Arial"/>
        </w:rPr>
        <w:instrText>Possible Actions</w:instrText>
      </w:r>
      <w:r>
        <w:instrText>"</w:instrText>
      </w:r>
      <w:r>
        <w:rPr>
          <w:rFonts w:cs="Arial"/>
        </w:rPr>
        <w:fldChar w:fldCharType="end"/>
      </w:r>
      <w:r w:rsidR="009E71B4">
        <w:rPr>
          <w:rFonts w:cs="Arial"/>
        </w:rPr>
        <w:t xml:space="preserve"> </w:t>
      </w:r>
    </w:p>
    <w:p w14:paraId="6E8A11C0" w14:textId="77777777" w:rsidR="00347871" w:rsidRDefault="00347871" w:rsidP="00922253">
      <w:r>
        <w:t>All possible effects to an entity.</w:t>
      </w:r>
    </w:p>
    <w:p w14:paraId="41D7F85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55F4314" w14:textId="77777777" w:rsidR="00347871" w:rsidRDefault="006B5780" w:rsidP="00922253">
      <w:pPr>
        <w:ind w:left="360"/>
      </w:pPr>
      <w:hyperlink w:anchor="_6ba65cb32cb0154f6c150174e332fc08" w:history="1">
        <w:r w:rsidR="00347871">
          <w:rPr>
            <w:rStyle w:val="Hyperlink"/>
          </w:rPr>
          <w:t>Capability</w:t>
        </w:r>
      </w:hyperlink>
    </w:p>
    <w:p w14:paraId="029D1A74" w14:textId="77777777" w:rsidR="00347871" w:rsidRDefault="00347871" w:rsidP="00922253"/>
    <w:p w14:paraId="600C92DB" w14:textId="77777777" w:rsidR="00347871" w:rsidRDefault="00347871" w:rsidP="00922253">
      <w:pPr>
        <w:pStyle w:val="Heading3"/>
      </w:pPr>
      <w:bookmarkStart w:id="501" w:name="_432eab3cd19cd443cbc592df7aae783e"/>
      <w:bookmarkStart w:id="502" w:name="_Toc514933402"/>
      <w:r>
        <w:t>Class Stop Process</w:t>
      </w:r>
      <w:bookmarkEnd w:id="501"/>
      <w:bookmarkEnd w:id="502"/>
      <w:r w:rsidRPr="003A31EC">
        <w:rPr>
          <w:rFonts w:cs="Arial"/>
        </w:rPr>
        <w:t xml:space="preserve"> </w:t>
      </w:r>
      <w:r>
        <w:rPr>
          <w:rFonts w:cs="Arial"/>
        </w:rPr>
        <w:fldChar w:fldCharType="begin"/>
      </w:r>
      <w:r>
        <w:instrText>XE"</w:instrText>
      </w:r>
      <w:r w:rsidRPr="00413D75">
        <w:rPr>
          <w:rFonts w:cs="Arial"/>
        </w:rPr>
        <w:instrText>Stop Process</w:instrText>
      </w:r>
      <w:r>
        <w:instrText>"</w:instrText>
      </w:r>
      <w:r>
        <w:rPr>
          <w:rFonts w:cs="Arial"/>
        </w:rPr>
        <w:fldChar w:fldCharType="end"/>
      </w:r>
      <w:r w:rsidR="009E71B4">
        <w:rPr>
          <w:rFonts w:cs="Arial"/>
        </w:rPr>
        <w:t xml:space="preserve"> </w:t>
      </w:r>
    </w:p>
    <w:p w14:paraId="5D6AB6AC" w14:textId="77777777" w:rsidR="00347871" w:rsidRDefault="00347871" w:rsidP="00922253">
      <w:r>
        <w:t>An action to terminate a process.</w:t>
      </w:r>
    </w:p>
    <w:p w14:paraId="61EED08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1C2C866" w14:textId="77777777" w:rsidR="00347871" w:rsidRDefault="006B5780" w:rsidP="00922253">
      <w:pPr>
        <w:ind w:left="360"/>
      </w:pPr>
      <w:hyperlink w:anchor="_f33c656a3d67c99aae75c41338d6e58a" w:history="1">
        <w:r w:rsidR="00347871">
          <w:rPr>
            <w:rStyle w:val="Hyperlink"/>
          </w:rPr>
          <w:t>Process Action</w:t>
        </w:r>
      </w:hyperlink>
    </w:p>
    <w:p w14:paraId="488EC679" w14:textId="77777777" w:rsidR="00347871" w:rsidRDefault="00347871" w:rsidP="00922253"/>
    <w:p w14:paraId="2860EC7F" w14:textId="77777777" w:rsidR="00347871" w:rsidRDefault="00347871" w:rsidP="00922253">
      <w:pPr>
        <w:spacing w:after="200" w:line="276" w:lineRule="auto"/>
        <w:rPr>
          <w:b/>
          <w:bCs/>
          <w:color w:val="365F91"/>
          <w:sz w:val="40"/>
          <w:szCs w:val="40"/>
        </w:rPr>
      </w:pPr>
      <w:r>
        <w:br w:type="page"/>
      </w:r>
    </w:p>
    <w:p w14:paraId="295D8421" w14:textId="77777777" w:rsidR="00347871" w:rsidRDefault="00347871" w:rsidP="00922253">
      <w:pPr>
        <w:pStyle w:val="Heading2"/>
      </w:pPr>
      <w:bookmarkStart w:id="503" w:name="_Toc514933403"/>
      <w:r>
        <w:t>Concept Library::Processes::Composite Conditions</w:t>
      </w:r>
      <w:bookmarkEnd w:id="503"/>
    </w:p>
    <w:p w14:paraId="03A29E1D" w14:textId="77777777" w:rsidR="00347871" w:rsidRDefault="00347871" w:rsidP="00922253">
      <w:pPr>
        <w:pStyle w:val="BodyText"/>
      </w:pPr>
      <w:r>
        <w:t>Composite conditions provide for "and"/"or" evaluation of causality between situations.</w:t>
      </w:r>
    </w:p>
    <w:p w14:paraId="109873E3" w14:textId="77777777" w:rsidR="00347871" w:rsidRDefault="00347871" w:rsidP="00922253">
      <w:pPr>
        <w:pStyle w:val="Heading3"/>
      </w:pPr>
      <w:bookmarkStart w:id="504" w:name="_Toc514933404"/>
      <w:r>
        <w:t>Diagram: Composite Condition</w:t>
      </w:r>
      <w:bookmarkEnd w:id="504"/>
    </w:p>
    <w:p w14:paraId="43A28B87" w14:textId="77777777" w:rsidR="00347871" w:rsidRDefault="00096C86" w:rsidP="00922253">
      <w:pPr>
        <w:jc w:val="center"/>
        <w:rPr>
          <w:rFonts w:cs="Arial"/>
        </w:rPr>
      </w:pPr>
      <w:r w:rsidRPr="006D2E0C">
        <w:rPr>
          <w:noProof/>
        </w:rPr>
        <w:pict w14:anchorId="6781BA1D">
          <v:shape id="Picture -469944036.emf" o:spid="_x0000_i1548" type="#_x0000_t75" alt="-469944036.emf" style="width:434.4pt;height:252pt;visibility:visible;mso-wrap-style:square">
            <v:imagedata r:id="rId112" o:title="-469944036"/>
          </v:shape>
        </w:pict>
      </w:r>
    </w:p>
    <w:p w14:paraId="4DCF9F7F"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Composite Condition</w:t>
      </w:r>
    </w:p>
    <w:p w14:paraId="3126A2BB" w14:textId="77777777" w:rsidR="00347871" w:rsidRDefault="00347871" w:rsidP="00922253">
      <w:r>
        <w:t xml:space="preserve"> </w:t>
      </w:r>
    </w:p>
    <w:p w14:paraId="323DA060" w14:textId="77777777" w:rsidR="00347871" w:rsidRDefault="00347871" w:rsidP="00922253"/>
    <w:p w14:paraId="013E3E72" w14:textId="77777777" w:rsidR="00347871" w:rsidRDefault="00347871" w:rsidP="00922253">
      <w:pPr>
        <w:pStyle w:val="Heading3"/>
      </w:pPr>
      <w:bookmarkStart w:id="505" w:name="_c606a9444c8430609fd58b5625b150d4"/>
      <w:bookmarkStart w:id="506" w:name="_Toc514933405"/>
      <w:r>
        <w:t>Class AND Condition</w:t>
      </w:r>
      <w:bookmarkEnd w:id="505"/>
      <w:bookmarkEnd w:id="506"/>
      <w:r w:rsidRPr="003A31EC">
        <w:rPr>
          <w:rFonts w:cs="Arial"/>
        </w:rPr>
        <w:t xml:space="preserve"> </w:t>
      </w:r>
      <w:r>
        <w:rPr>
          <w:rFonts w:cs="Arial"/>
        </w:rPr>
        <w:fldChar w:fldCharType="begin"/>
      </w:r>
      <w:r>
        <w:instrText>XE"</w:instrText>
      </w:r>
      <w:r w:rsidRPr="00413D75">
        <w:rPr>
          <w:rFonts w:cs="Arial"/>
        </w:rPr>
        <w:instrText>AND Condition</w:instrText>
      </w:r>
      <w:r>
        <w:instrText>"</w:instrText>
      </w:r>
      <w:r>
        <w:rPr>
          <w:rFonts w:cs="Arial"/>
        </w:rPr>
        <w:fldChar w:fldCharType="end"/>
      </w:r>
      <w:r w:rsidR="009E71B4">
        <w:rPr>
          <w:rFonts w:cs="Arial"/>
        </w:rPr>
        <w:t xml:space="preserve"> </w:t>
      </w:r>
    </w:p>
    <w:p w14:paraId="4BEE5E66" w14:textId="77777777" w:rsidR="00347871" w:rsidRDefault="00347871" w:rsidP="00922253">
      <w:r>
        <w:t>A situation that is true (happening) only when all "enabled by" are true - AND</w:t>
      </w:r>
    </w:p>
    <w:p w14:paraId="12A857B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F3A7CB8" w14:textId="77777777" w:rsidR="00347871" w:rsidRDefault="006B5780" w:rsidP="00922253">
      <w:pPr>
        <w:ind w:left="360"/>
      </w:pPr>
      <w:hyperlink w:anchor="_b9c01facb345a22c5b34556b327f150f" w:history="1">
        <w:r w:rsidR="00347871">
          <w:rPr>
            <w:rStyle w:val="Hyperlink"/>
          </w:rPr>
          <w:t>Composite Condition</w:t>
        </w:r>
      </w:hyperlink>
    </w:p>
    <w:p w14:paraId="61CF8C3D" w14:textId="77777777" w:rsidR="00347871" w:rsidRDefault="00347871" w:rsidP="00922253"/>
    <w:p w14:paraId="7243E17D" w14:textId="77777777" w:rsidR="00347871" w:rsidRDefault="00347871" w:rsidP="00922253">
      <w:pPr>
        <w:pStyle w:val="Heading3"/>
      </w:pPr>
      <w:bookmarkStart w:id="507" w:name="_b9c01facb345a22c5b34556b327f150f"/>
      <w:bookmarkStart w:id="508" w:name="_Toc514933406"/>
      <w:r>
        <w:t>Class Composite Condition</w:t>
      </w:r>
      <w:bookmarkEnd w:id="507"/>
      <w:bookmarkEnd w:id="508"/>
      <w:r w:rsidRPr="003A31EC">
        <w:rPr>
          <w:rFonts w:cs="Arial"/>
        </w:rPr>
        <w:t xml:space="preserve"> </w:t>
      </w:r>
      <w:r>
        <w:rPr>
          <w:rFonts w:cs="Arial"/>
        </w:rPr>
        <w:fldChar w:fldCharType="begin"/>
      </w:r>
      <w:r>
        <w:instrText>XE"</w:instrText>
      </w:r>
      <w:r w:rsidRPr="00413D75">
        <w:rPr>
          <w:rFonts w:cs="Arial"/>
        </w:rPr>
        <w:instrText>Composite Condition</w:instrText>
      </w:r>
      <w:r>
        <w:instrText>"</w:instrText>
      </w:r>
      <w:r>
        <w:rPr>
          <w:rFonts w:cs="Arial"/>
        </w:rPr>
        <w:fldChar w:fldCharType="end"/>
      </w:r>
      <w:r w:rsidR="009E71B4">
        <w:rPr>
          <w:rFonts w:cs="Arial"/>
        </w:rPr>
        <w:t xml:space="preserve"> </w:t>
      </w:r>
    </w:p>
    <w:p w14:paraId="312E76BE" w14:textId="77777777" w:rsidR="00347871" w:rsidRDefault="00347871" w:rsidP="00922253">
      <w:r>
        <w:t>A composite condition is a state that is inferred to be true or false based on the set of "affected by" (input) situations and the logic of the specific composite event subtype and the condition (if any).</w:t>
      </w:r>
      <w:r>
        <w:br/>
        <w:t>The composite condition can then be used to trigger a set of "effects" (output) situations.</w:t>
      </w:r>
      <w:r>
        <w:br/>
        <w:t>Combinations of Events, states. and composite conditions  be combined with composite conditions to represent fault, flow or dependency graphs.</w:t>
      </w:r>
      <w:r>
        <w:br/>
        <w:t>Note that cause &amp; effect, negation and enablement are all subtypes of effect and can be combined using composite conditions.</w:t>
      </w:r>
    </w:p>
    <w:p w14:paraId="5E8E141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BA5919F" w14:textId="77777777" w:rsidR="00347871" w:rsidRDefault="006B5780" w:rsidP="00922253">
      <w:pPr>
        <w:ind w:left="360"/>
      </w:pPr>
      <w:hyperlink w:anchor="_927c2855748f476d96735ff79da4ebff" w:history="1">
        <w:r w:rsidR="00347871">
          <w:rPr>
            <w:rStyle w:val="Hyperlink"/>
          </w:rPr>
          <w:t>State</w:t>
        </w:r>
      </w:hyperlink>
    </w:p>
    <w:p w14:paraId="69D03D6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4CF8A0D" w14:textId="77777777" w:rsidR="00347871" w:rsidRDefault="00096C86" w:rsidP="00922253">
      <w:pPr>
        <w:pStyle w:val="BodyText2"/>
        <w:spacing w:after="0" w:line="240" w:lineRule="auto"/>
      </w:pPr>
      <w:r w:rsidRPr="006D2E0C">
        <w:rPr>
          <w:noProof/>
        </w:rPr>
        <w:lastRenderedPageBreak/>
        <w:pict w14:anchorId="76CDD41B">
          <v:shape id="_x0000_i1547" type="#_x0000_t75" alt="-1225210285.emf" style="width:12pt;height:12pt;visibility:visible;mso-wrap-style:square">
            <v:imagedata r:id="rId22" o:title="-1225210285"/>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14:paraId="58F0106E" w14:textId="77777777" w:rsidR="00347871" w:rsidRDefault="00347871" w:rsidP="00922253">
      <w:pPr>
        <w:pStyle w:val="BodyText"/>
        <w:spacing w:before="0" w:after="120"/>
      </w:pPr>
      <w:r>
        <w:t>Negates the logic of a complex event - NOT &lt;condition&gt;</w:t>
      </w:r>
    </w:p>
    <w:p w14:paraId="0CB3219C" w14:textId="77777777" w:rsidR="00347871" w:rsidRDefault="00347871" w:rsidP="00922253"/>
    <w:p w14:paraId="4F1D0263" w14:textId="77777777" w:rsidR="00347871" w:rsidRDefault="00347871" w:rsidP="00922253">
      <w:pPr>
        <w:pStyle w:val="Heading3"/>
      </w:pPr>
      <w:bookmarkStart w:id="509" w:name="_582b33d2b12fa2d1bb3c8e43cbc9e3b2"/>
      <w:bookmarkStart w:id="510" w:name="_Toc514933407"/>
      <w:r>
        <w:t>Class OR Condition</w:t>
      </w:r>
      <w:bookmarkEnd w:id="509"/>
      <w:bookmarkEnd w:id="510"/>
      <w:r w:rsidRPr="003A31EC">
        <w:rPr>
          <w:rFonts w:cs="Arial"/>
        </w:rPr>
        <w:t xml:space="preserve"> </w:t>
      </w:r>
      <w:r>
        <w:rPr>
          <w:rFonts w:cs="Arial"/>
        </w:rPr>
        <w:fldChar w:fldCharType="begin"/>
      </w:r>
      <w:r>
        <w:instrText>XE"</w:instrText>
      </w:r>
      <w:r w:rsidRPr="00413D75">
        <w:rPr>
          <w:rFonts w:cs="Arial"/>
        </w:rPr>
        <w:instrText>OR Condition</w:instrText>
      </w:r>
      <w:r>
        <w:instrText>"</w:instrText>
      </w:r>
      <w:r>
        <w:rPr>
          <w:rFonts w:cs="Arial"/>
        </w:rPr>
        <w:fldChar w:fldCharType="end"/>
      </w:r>
      <w:r w:rsidR="009E71B4">
        <w:rPr>
          <w:rFonts w:cs="Arial"/>
        </w:rPr>
        <w:t xml:space="preserve"> </w:t>
      </w:r>
    </w:p>
    <w:p w14:paraId="26F169F5" w14:textId="77777777" w:rsidR="00347871" w:rsidRDefault="00347871" w:rsidP="00922253">
      <w:r>
        <w:t>A composite condition that is true (occurring) when any "affected by" is true - OR</w:t>
      </w:r>
    </w:p>
    <w:p w14:paraId="167A954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7BC8965" w14:textId="77777777" w:rsidR="00347871" w:rsidRDefault="006B5780" w:rsidP="00922253">
      <w:pPr>
        <w:ind w:left="360"/>
      </w:pPr>
      <w:hyperlink w:anchor="_b9c01facb345a22c5b34556b327f150f" w:history="1">
        <w:r w:rsidR="00347871">
          <w:rPr>
            <w:rStyle w:val="Hyperlink"/>
          </w:rPr>
          <w:t>Composite Condition</w:t>
        </w:r>
      </w:hyperlink>
    </w:p>
    <w:p w14:paraId="16EFDD08" w14:textId="77777777" w:rsidR="00347871" w:rsidRDefault="00347871" w:rsidP="00922253"/>
    <w:p w14:paraId="0AFF40C5" w14:textId="77777777" w:rsidR="00347871" w:rsidRDefault="00347871" w:rsidP="00922253">
      <w:pPr>
        <w:pStyle w:val="Heading3"/>
      </w:pPr>
      <w:bookmarkStart w:id="511" w:name="_95dda894c66e44e5f75543d7932afd77"/>
      <w:bookmarkStart w:id="512" w:name="_Toc514933408"/>
      <w:r>
        <w:t>Class XOR Condition</w:t>
      </w:r>
      <w:bookmarkEnd w:id="511"/>
      <w:bookmarkEnd w:id="512"/>
      <w:r w:rsidRPr="003A31EC">
        <w:rPr>
          <w:rFonts w:cs="Arial"/>
        </w:rPr>
        <w:t xml:space="preserve"> </w:t>
      </w:r>
      <w:r>
        <w:rPr>
          <w:rFonts w:cs="Arial"/>
        </w:rPr>
        <w:fldChar w:fldCharType="begin"/>
      </w:r>
      <w:r>
        <w:instrText>XE"</w:instrText>
      </w:r>
      <w:r w:rsidRPr="00413D75">
        <w:rPr>
          <w:rFonts w:cs="Arial"/>
        </w:rPr>
        <w:instrText>XOR Condition</w:instrText>
      </w:r>
      <w:r>
        <w:instrText>"</w:instrText>
      </w:r>
      <w:r>
        <w:rPr>
          <w:rFonts w:cs="Arial"/>
        </w:rPr>
        <w:fldChar w:fldCharType="end"/>
      </w:r>
      <w:r w:rsidR="009E71B4">
        <w:rPr>
          <w:rFonts w:cs="Arial"/>
        </w:rPr>
        <w:t xml:space="preserve"> </w:t>
      </w:r>
    </w:p>
    <w:p w14:paraId="7D647644" w14:textId="77777777" w:rsidR="00347871" w:rsidRDefault="00347871" w:rsidP="00922253">
      <w:r>
        <w:t>A state that is True only when exactly one of its "affected by" is true - XOR</w:t>
      </w:r>
    </w:p>
    <w:p w14:paraId="121A117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D1C67A2" w14:textId="77777777" w:rsidR="00347871" w:rsidRDefault="006B5780" w:rsidP="00922253">
      <w:pPr>
        <w:ind w:left="360"/>
      </w:pPr>
      <w:hyperlink w:anchor="_b9c01facb345a22c5b34556b327f150f" w:history="1">
        <w:r w:rsidR="00347871">
          <w:rPr>
            <w:rStyle w:val="Hyperlink"/>
          </w:rPr>
          <w:t>Composite Condition</w:t>
        </w:r>
      </w:hyperlink>
    </w:p>
    <w:p w14:paraId="15C07930" w14:textId="77777777" w:rsidR="00347871" w:rsidRDefault="00347871" w:rsidP="00922253"/>
    <w:p w14:paraId="13F5D6EB" w14:textId="77777777" w:rsidR="00347871" w:rsidRDefault="00347871" w:rsidP="00922253">
      <w:pPr>
        <w:spacing w:after="200" w:line="276" w:lineRule="auto"/>
        <w:rPr>
          <w:b/>
          <w:bCs/>
          <w:color w:val="365F91"/>
          <w:sz w:val="40"/>
          <w:szCs w:val="40"/>
        </w:rPr>
      </w:pPr>
      <w:r>
        <w:br w:type="page"/>
      </w:r>
    </w:p>
    <w:p w14:paraId="5942BCDA" w14:textId="77777777" w:rsidR="00347871" w:rsidRDefault="00347871" w:rsidP="00922253">
      <w:pPr>
        <w:pStyle w:val="Heading2"/>
      </w:pPr>
      <w:bookmarkStart w:id="513" w:name="_Toc514933409"/>
      <w:r>
        <w:t>Concept Library::Processes::Scenarios</w:t>
      </w:r>
      <w:bookmarkEnd w:id="513"/>
    </w:p>
    <w:p w14:paraId="7053DBF9" w14:textId="77777777" w:rsidR="00347871" w:rsidRDefault="00347871" w:rsidP="00922253">
      <w:pPr>
        <w:pStyle w:val="BodyText"/>
      </w:pPr>
      <w:r>
        <w:t>Scenarios describe sequences and/or dependent situation patterns that include fault trees, attack/defense trees and other scenarios impacting stakeholders.</w:t>
      </w:r>
      <w:r>
        <w:br/>
      </w:r>
      <w:r>
        <w:br/>
        <w:t>The attack-defense tree model is based on [Schweitzer 2013]</w:t>
      </w:r>
      <w:r>
        <w:br/>
        <w:t>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w:t>
      </w:r>
      <w:r>
        <w:br/>
      </w:r>
    </w:p>
    <w:p w14:paraId="5C2AC50F" w14:textId="77777777" w:rsidR="00347871" w:rsidRDefault="00347871" w:rsidP="00922253">
      <w:pPr>
        <w:pStyle w:val="Heading3"/>
      </w:pPr>
      <w:bookmarkStart w:id="514" w:name="_Toc514933410"/>
      <w:r>
        <w:t>Diagram: Scenarios</w:t>
      </w:r>
      <w:bookmarkEnd w:id="514"/>
    </w:p>
    <w:p w14:paraId="6FD6B5F9" w14:textId="77777777" w:rsidR="00347871" w:rsidRDefault="00096C86" w:rsidP="00922253">
      <w:pPr>
        <w:jc w:val="center"/>
        <w:rPr>
          <w:rFonts w:cs="Arial"/>
        </w:rPr>
      </w:pPr>
      <w:r w:rsidRPr="006D2E0C">
        <w:rPr>
          <w:noProof/>
        </w:rPr>
        <w:pict w14:anchorId="514F0D63">
          <v:shape id="Picture 331822587.emf" o:spid="_x0000_i1546" type="#_x0000_t75" alt="331822587.emf" style="width:487.2pt;height:267.6pt;visibility:visible;mso-wrap-style:square">
            <v:imagedata r:id="rId113" o:title="331822587"/>
          </v:shape>
        </w:pict>
      </w:r>
    </w:p>
    <w:p w14:paraId="1B10166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Scenarios</w:t>
      </w:r>
    </w:p>
    <w:p w14:paraId="53376A11" w14:textId="77777777" w:rsidR="00347871" w:rsidRDefault="00347871" w:rsidP="00922253">
      <w:pPr>
        <w:pStyle w:val="BodyText"/>
      </w:pPr>
      <w:r>
        <w:t>A performance goal that is an objective to disrupt some resource.</w:t>
      </w:r>
    </w:p>
    <w:p w14:paraId="0FECFE6C" w14:textId="77777777" w:rsidR="00347871" w:rsidRDefault="00347871" w:rsidP="00922253">
      <w:r>
        <w:t xml:space="preserve"> </w:t>
      </w:r>
    </w:p>
    <w:p w14:paraId="11E92C76" w14:textId="77777777" w:rsidR="00347871" w:rsidRDefault="00347871" w:rsidP="00922253"/>
    <w:p w14:paraId="395B5953" w14:textId="77777777" w:rsidR="00347871" w:rsidRDefault="00347871" w:rsidP="00922253">
      <w:pPr>
        <w:pStyle w:val="Heading3"/>
      </w:pPr>
      <w:bookmarkStart w:id="515" w:name="_fa3cc78049cdfdf9b87696c0707d291d"/>
      <w:bookmarkStart w:id="516" w:name="_Toc514933411"/>
      <w:r>
        <w:t>Class Goal State</w:t>
      </w:r>
      <w:bookmarkEnd w:id="515"/>
      <w:bookmarkEnd w:id="516"/>
      <w:r w:rsidRPr="003A31EC">
        <w:rPr>
          <w:rFonts w:cs="Arial"/>
        </w:rPr>
        <w:t xml:space="preserve"> </w:t>
      </w:r>
      <w:r>
        <w:rPr>
          <w:rFonts w:cs="Arial"/>
        </w:rPr>
        <w:fldChar w:fldCharType="begin"/>
      </w:r>
      <w:r>
        <w:instrText>XE"</w:instrText>
      </w:r>
      <w:r w:rsidRPr="00413D75">
        <w:rPr>
          <w:rFonts w:cs="Arial"/>
        </w:rPr>
        <w:instrText>Goal State</w:instrText>
      </w:r>
      <w:r>
        <w:instrText>"</w:instrText>
      </w:r>
      <w:r>
        <w:rPr>
          <w:rFonts w:cs="Arial"/>
        </w:rPr>
        <w:fldChar w:fldCharType="end"/>
      </w:r>
      <w:r w:rsidR="009E71B4">
        <w:rPr>
          <w:rFonts w:cs="Arial"/>
        </w:rPr>
        <w:t xml:space="preserve"> </w:t>
      </w:r>
    </w:p>
    <w:p w14:paraId="007E904F" w14:textId="77777777" w:rsidR="00347871" w:rsidRDefault="00347871" w:rsidP="00922253">
      <w:r>
        <w:t>A goal state is a step in a scenario that directly impacts resources of a stakeholder, thereby impacting the goals of the same or a different stakeholder. Goal states may be positive (e.g. making more money) or negative (e.g. an attack target).</w:t>
      </w:r>
      <w:r>
        <w:br/>
        <w:t>A goal state is usually but not necessarily the end state of a scenario.</w:t>
      </w:r>
    </w:p>
    <w:p w14:paraId="1272E14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C39D5BC" w14:textId="77777777" w:rsidR="00347871" w:rsidRDefault="006B5780" w:rsidP="00922253">
      <w:pPr>
        <w:ind w:left="360"/>
      </w:pPr>
      <w:hyperlink w:anchor="_9bf67544840a1cd6396f28cc292e3ca0" w:history="1">
        <w:r w:rsidR="00347871">
          <w:rPr>
            <w:rStyle w:val="Hyperlink"/>
          </w:rPr>
          <w:t>Consequence</w:t>
        </w:r>
      </w:hyperlink>
      <w:r w:rsidR="00347871">
        <w:t xml:space="preserve">, </w:t>
      </w:r>
      <w:hyperlink w:anchor="_d3a154034bf3d8689c527d770819e4f8" w:history="1">
        <w:r w:rsidR="00347871">
          <w:rPr>
            <w:rStyle w:val="Hyperlink"/>
          </w:rPr>
          <w:t>Scenario Step</w:t>
        </w:r>
      </w:hyperlink>
    </w:p>
    <w:p w14:paraId="31C96A52" w14:textId="77777777" w:rsidR="00347871" w:rsidRDefault="00347871" w:rsidP="00922253"/>
    <w:p w14:paraId="1700A5DB" w14:textId="77777777" w:rsidR="00347871" w:rsidRDefault="00347871" w:rsidP="00922253">
      <w:pPr>
        <w:pStyle w:val="Heading3"/>
      </w:pPr>
      <w:bookmarkStart w:id="517" w:name="_f85923f748ecc6b222c0eb85c28ef892"/>
      <w:bookmarkStart w:id="518" w:name="_Toc514933412"/>
      <w:r>
        <w:lastRenderedPageBreak/>
        <w:t>Class Scenario</w:t>
      </w:r>
      <w:bookmarkEnd w:id="517"/>
      <w:bookmarkEnd w:id="518"/>
      <w:r w:rsidRPr="003A31EC">
        <w:rPr>
          <w:rFonts w:cs="Arial"/>
        </w:rPr>
        <w:t xml:space="preserve"> </w:t>
      </w:r>
      <w:r>
        <w:rPr>
          <w:rFonts w:cs="Arial"/>
        </w:rPr>
        <w:fldChar w:fldCharType="begin"/>
      </w:r>
      <w:r>
        <w:instrText>XE"</w:instrText>
      </w:r>
      <w:r w:rsidRPr="00413D75">
        <w:rPr>
          <w:rFonts w:cs="Arial"/>
        </w:rPr>
        <w:instrText>Scenario</w:instrText>
      </w:r>
      <w:r>
        <w:instrText>"</w:instrText>
      </w:r>
      <w:r>
        <w:rPr>
          <w:rFonts w:cs="Arial"/>
        </w:rPr>
        <w:fldChar w:fldCharType="end"/>
      </w:r>
      <w:r w:rsidR="009E71B4">
        <w:rPr>
          <w:rFonts w:cs="Arial"/>
        </w:rPr>
        <w:t xml:space="preserve"> </w:t>
      </w:r>
    </w:p>
    <w:p w14:paraId="0EE782C7" w14:textId="77777777" w:rsidR="00347871" w:rsidRDefault="00347871" w:rsidP="00922253">
      <w:r>
        <w:t>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w:t>
      </w:r>
      <w:r>
        <w:br/>
        <w:t>Scenarios are described by at least one scenarios steps, one of which must provide a goal state.</w:t>
      </w:r>
      <w:r>
        <w:br/>
        <w:t>Scenarios include attack/defense and fault trees.</w:t>
      </w:r>
    </w:p>
    <w:p w14:paraId="6290B2F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2E305A" w14:textId="77777777" w:rsidR="00347871" w:rsidRDefault="006B5780" w:rsidP="00922253">
      <w:pPr>
        <w:ind w:left="360"/>
      </w:pPr>
      <w:hyperlink w:anchor="_83d65b9404a78ed941a332943863e039" w:history="1">
        <w:r w:rsidR="00347871">
          <w:rPr>
            <w:rStyle w:val="Hyperlink"/>
          </w:rPr>
          <w:t>Occurrence Pattern</w:t>
        </w:r>
      </w:hyperlink>
    </w:p>
    <w:p w14:paraId="5B01D43F" w14:textId="77777777" w:rsidR="00347871" w:rsidRDefault="00347871" w:rsidP="00922253"/>
    <w:p w14:paraId="70384FC6" w14:textId="77777777" w:rsidR="00347871" w:rsidRDefault="00347871" w:rsidP="00922253">
      <w:pPr>
        <w:pStyle w:val="Heading3"/>
      </w:pPr>
      <w:bookmarkStart w:id="519" w:name="_d3a154034bf3d8689c527d770819e4f8"/>
      <w:bookmarkStart w:id="520" w:name="_Toc514933413"/>
      <w:r>
        <w:t>Class Scenario Step</w:t>
      </w:r>
      <w:bookmarkEnd w:id="519"/>
      <w:bookmarkEnd w:id="520"/>
      <w:r w:rsidRPr="003A31EC">
        <w:rPr>
          <w:rFonts w:cs="Arial"/>
        </w:rPr>
        <w:t xml:space="preserve"> </w:t>
      </w:r>
      <w:r>
        <w:rPr>
          <w:rFonts w:cs="Arial"/>
        </w:rPr>
        <w:fldChar w:fldCharType="begin"/>
      </w:r>
      <w:r>
        <w:instrText>XE"</w:instrText>
      </w:r>
      <w:r w:rsidRPr="00413D75">
        <w:rPr>
          <w:rFonts w:cs="Arial"/>
        </w:rPr>
        <w:instrText>Scenario Step</w:instrText>
      </w:r>
      <w:r>
        <w:instrText>"</w:instrText>
      </w:r>
      <w:r>
        <w:rPr>
          <w:rFonts w:cs="Arial"/>
        </w:rPr>
        <w:fldChar w:fldCharType="end"/>
      </w:r>
      <w:r w:rsidR="009E71B4">
        <w:rPr>
          <w:rFonts w:cs="Arial"/>
        </w:rPr>
        <w:t xml:space="preserve"> </w:t>
      </w:r>
    </w:p>
    <w:p w14:paraId="3B59456F" w14:textId="77777777" w:rsidR="00347871" w:rsidRDefault="00347871" w:rsidP="00922253">
      <w:r>
        <w:t>A scenario step is a node in one or more scenarios that ultimately result in consequences.</w:t>
      </w:r>
    </w:p>
    <w:p w14:paraId="6AC979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E427812" w14:textId="77777777" w:rsidR="00347871" w:rsidRDefault="006B5780" w:rsidP="00922253">
      <w:pPr>
        <w:ind w:left="360"/>
      </w:pP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14:paraId="670531D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4D56D7A2" w14:textId="77777777" w:rsidR="00347871" w:rsidRDefault="00096C86" w:rsidP="00922253">
      <w:pPr>
        <w:pStyle w:val="BodyText2"/>
        <w:spacing w:after="0" w:line="240" w:lineRule="auto"/>
      </w:pPr>
      <w:r w:rsidRPr="006D2E0C">
        <w:rPr>
          <w:noProof/>
        </w:rPr>
        <w:pict w14:anchorId="60C17949">
          <v:shape id="_x0000_i1545"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14:paraId="179B2E5B" w14:textId="77777777" w:rsidR="00347871" w:rsidRDefault="00347871" w:rsidP="00922253">
      <w:pPr>
        <w:pStyle w:val="BodyText"/>
        <w:spacing w:before="0" w:after="120"/>
      </w:pPr>
      <w:r>
        <w:t>Metric representing the probability that the scenario step will happen.</w:t>
      </w:r>
    </w:p>
    <w:p w14:paraId="374E1DFE" w14:textId="77777777" w:rsidR="00347871" w:rsidRDefault="00347871" w:rsidP="00922253"/>
    <w:p w14:paraId="4AE1774F" w14:textId="77777777" w:rsidR="00347871" w:rsidRDefault="00347871" w:rsidP="00922253">
      <w:pPr>
        <w:pStyle w:val="Heading3"/>
      </w:pPr>
      <w:bookmarkStart w:id="521" w:name="_4011d38170c9854d72b01b8121fb25c8"/>
      <w:bookmarkStart w:id="522" w:name="_Toc514933414"/>
      <w:r>
        <w:t>Association Class Step in Scenario</w:t>
      </w:r>
      <w:bookmarkEnd w:id="521"/>
      <w:r w:rsidRPr="003A31EC">
        <w:rPr>
          <w:rFonts w:cs="Arial"/>
        </w:rPr>
        <w:t xml:space="preserve"> </w:t>
      </w:r>
      <w:r>
        <w:rPr>
          <w:rFonts w:cs="Arial"/>
        </w:rPr>
        <w:fldChar w:fldCharType="begin"/>
      </w:r>
      <w:r>
        <w:instrText>XE"</w:instrText>
      </w:r>
      <w:r w:rsidRPr="00413D75">
        <w:rPr>
          <w:rFonts w:cs="Arial"/>
        </w:rPr>
        <w:instrText>Step in Scenario</w:instrText>
      </w:r>
      <w:r>
        <w:instrText>"</w:instrText>
      </w:r>
      <w:r>
        <w:rPr>
          <w:rFonts w:cs="Arial"/>
        </w:rPr>
        <w:fldChar w:fldCharType="end"/>
      </w:r>
      <w:r w:rsidR="009E71B4">
        <w:rPr>
          <w:rFonts w:cs="Arial"/>
        </w:rPr>
        <w:t xml:space="preserve"> </w:t>
      </w:r>
      <w:r w:rsidR="006F72CA">
        <w:rPr>
          <w:rFonts w:cs="Arial"/>
        </w:rPr>
        <w:t>&lt;&lt;Relationship&gt;&gt;</w:t>
      </w:r>
      <w:bookmarkEnd w:id="522"/>
    </w:p>
    <w:p w14:paraId="46AAE9F7" w14:textId="77777777" w:rsidR="00347871" w:rsidRDefault="00347871" w:rsidP="00922253">
      <w:r>
        <w:t>Definition of a particular step as comprising a particular scenario.</w:t>
      </w:r>
    </w:p>
    <w:p w14:paraId="25DE8186" w14:textId="77777777" w:rsidR="00347871" w:rsidRDefault="00096C86" w:rsidP="00922253">
      <w:pPr>
        <w:jc w:val="center"/>
      </w:pPr>
      <w:r w:rsidRPr="006D2E0C">
        <w:rPr>
          <w:noProof/>
        </w:rPr>
        <w:pict w14:anchorId="7956DC0E">
          <v:shape id="Picture 1995145898.emf" o:spid="_x0000_i1544" type="#_x0000_t75" alt="1995145898.emf" style="width:487.2pt;height:188.4pt;visibility:visible;mso-wrap-style:square">
            <v:imagedata r:id="rId114" o:title="1995145898"/>
          </v:shape>
        </w:pict>
      </w:r>
    </w:p>
    <w:p w14:paraId="641BAE8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Step in Scenario</w:t>
      </w:r>
    </w:p>
    <w:p w14:paraId="1503110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1B1759D" w14:textId="77777777" w:rsidR="00347871" w:rsidRDefault="006B5780" w:rsidP="00922253">
      <w:pPr>
        <w:ind w:left="360"/>
      </w:pPr>
      <w:hyperlink w:anchor="_8a40963117380d05b5ea557d3631b267" w:history="1">
        <w:r w:rsidR="00347871">
          <w:rPr>
            <w:rStyle w:val="Hyperlink"/>
          </w:rPr>
          <w:t>Temporal Part</w:t>
        </w:r>
      </w:hyperlink>
    </w:p>
    <w:p w14:paraId="7FF9DEB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FE2657B" w14:textId="77777777" w:rsidR="00347871" w:rsidRDefault="00096C86" w:rsidP="00922253">
      <w:pPr>
        <w:ind w:firstLine="720"/>
      </w:pPr>
      <w:r w:rsidRPr="006D2E0C">
        <w:rPr>
          <w:noProof/>
        </w:rPr>
        <w:pict w14:anchorId="1444EC91">
          <v:shape id="_x0000_i1543" type="#_x0000_t75" alt="-2119250718.emf" style="width:12pt;height:12pt;visibility:visible;mso-wrap-style:square">
            <v:imagedata r:id="rId16" o:title="-2119250718"/>
          </v:shape>
        </w:pict>
      </w:r>
      <w:r w:rsidR="00347871">
        <w:t xml:space="preserve"> comprises step</w:t>
      </w:r>
      <w:r w:rsidR="00347871">
        <w:rPr>
          <w:rFonts w:cs="Arial"/>
        </w:rPr>
        <w:fldChar w:fldCharType="begin"/>
      </w:r>
      <w:r w:rsidR="00347871">
        <w:instrText>XE"</w:instrText>
      </w:r>
      <w:r w:rsidR="00347871" w:rsidRPr="00413D75">
        <w:rPr>
          <w:rFonts w:cs="Arial"/>
        </w:rPr>
        <w:instrText>comprises step</w:instrText>
      </w:r>
      <w:r w:rsidR="00347871">
        <w:instrText>"</w:instrText>
      </w:r>
      <w:r w:rsidR="00347871">
        <w:rPr>
          <w:rFonts w:cs="Arial"/>
        </w:rPr>
        <w:fldChar w:fldCharType="end"/>
      </w:r>
      <w:r w:rsidR="00347871">
        <w:t xml:space="preserve"> : </w:t>
      </w:r>
      <w:hyperlink w:anchor="_d3a154034bf3d8689c527d770819e4f8" w:history="1">
        <w:r w:rsidR="00347871">
          <w:rPr>
            <w:rStyle w:val="Hyperlink"/>
          </w:rPr>
          <w:t>Scenario Step</w:t>
        </w:r>
      </w:hyperlink>
      <w:r w:rsidR="00347871">
        <w:t xml:space="preserve"> [1..*] </w:t>
      </w:r>
    </w:p>
    <w:p w14:paraId="1B5BE658" w14:textId="77777777" w:rsidR="00347871" w:rsidRDefault="00347871" w:rsidP="00922253">
      <w:pPr>
        <w:pStyle w:val="BodyText"/>
        <w:spacing w:before="60" w:after="120"/>
        <w:ind w:firstLine="720"/>
      </w:pPr>
      <w:r>
        <w:t>A step in a scenario that is or leads to a goal state.</w:t>
      </w:r>
    </w:p>
    <w:p w14:paraId="2FA07C76" w14:textId="77777777" w:rsidR="00347871" w:rsidRDefault="00096C86" w:rsidP="00922253">
      <w:pPr>
        <w:ind w:firstLine="720"/>
      </w:pPr>
      <w:r w:rsidRPr="006D2E0C">
        <w:rPr>
          <w:noProof/>
        </w:rPr>
        <w:pict w14:anchorId="3334244F">
          <v:shape id="_x0000_i1542" type="#_x0000_t75" alt="-2119250718.emf" style="width:12pt;height:12pt;visibility:visible;mso-wrap-style:square">
            <v:imagedata r:id="rId16" o:title="-2119250718"/>
          </v:shape>
        </w:pict>
      </w:r>
      <w:r w:rsidR="00347871">
        <w:t xml:space="preserve"> step in</w:t>
      </w:r>
      <w:r w:rsidR="00347871">
        <w:rPr>
          <w:rFonts w:cs="Arial"/>
        </w:rPr>
        <w:fldChar w:fldCharType="begin"/>
      </w:r>
      <w:r w:rsidR="00347871">
        <w:instrText>XE"</w:instrText>
      </w:r>
      <w:r w:rsidR="00347871" w:rsidRPr="00413D75">
        <w:rPr>
          <w:rFonts w:cs="Arial"/>
        </w:rPr>
        <w:instrText>step in</w:instrText>
      </w:r>
      <w:r w:rsidR="00347871">
        <w:instrText>"</w:instrText>
      </w:r>
      <w:r w:rsidR="00347871">
        <w:rPr>
          <w:rFonts w:cs="Arial"/>
        </w:rPr>
        <w:fldChar w:fldCharType="end"/>
      </w:r>
      <w:r w:rsidR="00347871">
        <w:t xml:space="preserve"> : </w:t>
      </w:r>
      <w:hyperlink w:anchor="_f85923f748ecc6b222c0eb85c28ef892" w:history="1">
        <w:r w:rsidR="00347871">
          <w:rPr>
            <w:rStyle w:val="Hyperlink"/>
          </w:rPr>
          <w:t>Scenario</w:t>
        </w:r>
      </w:hyperlink>
      <w:r w:rsidR="00347871">
        <w:t xml:space="preserve"> [1..*] </w:t>
      </w:r>
    </w:p>
    <w:p w14:paraId="3AD38113" w14:textId="77777777" w:rsidR="00347871" w:rsidRDefault="00347871" w:rsidP="00922253">
      <w:pPr>
        <w:pStyle w:val="BodyText"/>
        <w:spacing w:before="60" w:after="120"/>
        <w:ind w:firstLine="720"/>
      </w:pPr>
      <w:r>
        <w:t>Scenario in which is defined, in part, be a step.</w:t>
      </w:r>
    </w:p>
    <w:p w14:paraId="5F0B974F" w14:textId="77777777" w:rsidR="00347871" w:rsidRDefault="00347871" w:rsidP="00922253"/>
    <w:p w14:paraId="5AB890A2" w14:textId="77777777" w:rsidR="00347871" w:rsidRDefault="00347871" w:rsidP="00922253">
      <w:pPr>
        <w:spacing w:after="200" w:line="276" w:lineRule="auto"/>
        <w:rPr>
          <w:b/>
          <w:bCs/>
          <w:color w:val="365F91"/>
          <w:sz w:val="40"/>
          <w:szCs w:val="40"/>
        </w:rPr>
      </w:pPr>
      <w:r>
        <w:br w:type="page"/>
      </w:r>
    </w:p>
    <w:p w14:paraId="75917602" w14:textId="77777777" w:rsidR="00347871" w:rsidRDefault="00347871" w:rsidP="00922253">
      <w:pPr>
        <w:pStyle w:val="Heading2"/>
      </w:pPr>
      <w:bookmarkStart w:id="523" w:name="_Toc514933415"/>
      <w:r>
        <w:t>Concept Library::Quantities and Units</w:t>
      </w:r>
      <w:bookmarkEnd w:id="523"/>
    </w:p>
    <w:p w14:paraId="68691ECA" w14:textId="77777777" w:rsidR="00347871" w:rsidRDefault="00347871" w:rsidP="00922253">
      <w:pPr>
        <w:pStyle w:val="BodyText"/>
      </w:pPr>
      <w:r>
        <w:t>This package defines quantities and units. Quantities are the basis for units and measurements.</w:t>
      </w:r>
      <w:r>
        <w:br/>
        <w:t>Qualities of things are represented with respect to what that thing means, not how it is represented. This introduces multiple "quantity kinds" which derive from Value and Quantity. Quantiles are stereotyped as "Quantity Kind".</w:t>
      </w:r>
      <w:r>
        <w:br/>
        <w:t>The representation of a value or quantity will typically use the "primitive types" that are found in I.T. systems such as "Integer", "Real" and "String".</w:t>
      </w:r>
      <w:r>
        <w:br/>
      </w:r>
      <w:r>
        <w:br/>
        <w:t>.</w:t>
      </w:r>
    </w:p>
    <w:p w14:paraId="23CF1329" w14:textId="77777777" w:rsidR="00347871" w:rsidRDefault="00347871" w:rsidP="00922253">
      <w:pPr>
        <w:pStyle w:val="Heading3"/>
      </w:pPr>
      <w:bookmarkStart w:id="524" w:name="_Toc514933416"/>
      <w:r>
        <w:lastRenderedPageBreak/>
        <w:t>Diagram: Quantities and units</w:t>
      </w:r>
      <w:bookmarkEnd w:id="524"/>
    </w:p>
    <w:p w14:paraId="5A1ED553" w14:textId="77777777" w:rsidR="00347871" w:rsidRDefault="00096C86" w:rsidP="00922253">
      <w:pPr>
        <w:jc w:val="center"/>
        <w:rPr>
          <w:rFonts w:cs="Arial"/>
        </w:rPr>
      </w:pPr>
      <w:r w:rsidRPr="006D2E0C">
        <w:rPr>
          <w:noProof/>
        </w:rPr>
        <w:pict w14:anchorId="7261B5ED">
          <v:shape id="_x0000_i1541" type="#_x0000_t75" alt="-130124927.emf" style="width:487.2pt;height:549pt;visibility:visible;mso-wrap-style:square">
            <v:imagedata r:id="rId115" o:title="-130124927"/>
          </v:shape>
        </w:pict>
      </w:r>
    </w:p>
    <w:p w14:paraId="6BEAAB4A"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14:paraId="24BA236E" w14:textId="77777777" w:rsidR="00347871" w:rsidRDefault="00347871" w:rsidP="00922253">
      <w:r>
        <w:t xml:space="preserve"> </w:t>
      </w:r>
    </w:p>
    <w:p w14:paraId="13EDFC05" w14:textId="77777777" w:rsidR="00347871" w:rsidRDefault="00347871" w:rsidP="00922253"/>
    <w:p w14:paraId="2BEA031D" w14:textId="77777777" w:rsidR="00347871" w:rsidRDefault="00347871" w:rsidP="00922253">
      <w:pPr>
        <w:pStyle w:val="Heading3"/>
      </w:pPr>
      <w:bookmarkStart w:id="525" w:name="_515aa0b3c8b3af1351822986548c803a"/>
      <w:bookmarkStart w:id="526" w:name="_Toc514933417"/>
      <w:r>
        <w:t>Class Confidence Metric</w:t>
      </w:r>
      <w:bookmarkEnd w:id="525"/>
      <w:r w:rsidRPr="003A31EC">
        <w:rPr>
          <w:rFonts w:cs="Arial"/>
        </w:rPr>
        <w:t xml:space="preserve"> </w:t>
      </w:r>
      <w:r>
        <w:rPr>
          <w:rFonts w:cs="Arial"/>
        </w:rPr>
        <w:fldChar w:fldCharType="begin"/>
      </w:r>
      <w:r>
        <w:instrText>XE"</w:instrText>
      </w:r>
      <w:r w:rsidRPr="00413D75">
        <w:rPr>
          <w:rFonts w:cs="Arial"/>
        </w:rPr>
        <w:instrText>Confidence Metric</w:instrText>
      </w:r>
      <w:r>
        <w:instrText>"</w:instrText>
      </w:r>
      <w:r>
        <w:rPr>
          <w:rFonts w:cs="Arial"/>
        </w:rPr>
        <w:fldChar w:fldCharType="end"/>
      </w:r>
      <w:r w:rsidR="009E71B4">
        <w:rPr>
          <w:rFonts w:cs="Arial"/>
        </w:rPr>
        <w:t xml:space="preserve"> </w:t>
      </w:r>
      <w:r w:rsidR="006F72CA">
        <w:rPr>
          <w:rFonts w:cs="Arial"/>
        </w:rPr>
        <w:t>&lt;&lt;Quantity Kind&gt;&gt;</w:t>
      </w:r>
      <w:bookmarkEnd w:id="526"/>
    </w:p>
    <w:p w14:paraId="4B864B52" w14:textId="77777777" w:rsidR="00347871" w:rsidRDefault="00347871" w:rsidP="00922253">
      <w:r>
        <w:t>Any metric of confidence that something is true or valid.</w:t>
      </w:r>
    </w:p>
    <w:p w14:paraId="7A04762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1836CA69" w14:textId="77777777" w:rsidR="00347871" w:rsidRDefault="006B5780" w:rsidP="00922253">
      <w:pPr>
        <w:ind w:left="360"/>
      </w:pPr>
      <w:hyperlink w:anchor="_23c4326044009f885190c5ab985800db" w:history="1">
        <w:r w:rsidR="00347871">
          <w:rPr>
            <w:rStyle w:val="Hyperlink"/>
          </w:rPr>
          <w:t>Metric</w:t>
        </w:r>
      </w:hyperlink>
    </w:p>
    <w:p w14:paraId="08FFCFD3" w14:textId="77777777" w:rsidR="00347871" w:rsidRDefault="00347871" w:rsidP="00922253"/>
    <w:p w14:paraId="58D49589" w14:textId="77777777" w:rsidR="00347871" w:rsidRDefault="00347871" w:rsidP="00922253">
      <w:pPr>
        <w:pStyle w:val="Heading3"/>
      </w:pPr>
      <w:bookmarkStart w:id="527" w:name="_a4c3c56cf5cef2847069d5e681588819"/>
      <w:bookmarkStart w:id="528" w:name="_Toc514933418"/>
      <w:r>
        <w:t>Class Count</w:t>
      </w:r>
      <w:bookmarkEnd w:id="527"/>
      <w:r w:rsidRPr="003A31EC">
        <w:rPr>
          <w:rFonts w:cs="Arial"/>
        </w:rPr>
        <w:t xml:space="preserve"> </w:t>
      </w:r>
      <w:r>
        <w:rPr>
          <w:rFonts w:cs="Arial"/>
        </w:rPr>
        <w:fldChar w:fldCharType="begin"/>
      </w:r>
      <w:r>
        <w:instrText>XE"</w:instrText>
      </w:r>
      <w:r w:rsidRPr="00413D75">
        <w:rPr>
          <w:rFonts w:cs="Arial"/>
        </w:rPr>
        <w:instrText>Count</w:instrText>
      </w:r>
      <w:r>
        <w:instrText>"</w:instrText>
      </w:r>
      <w:r>
        <w:rPr>
          <w:rFonts w:cs="Arial"/>
        </w:rPr>
        <w:fldChar w:fldCharType="end"/>
      </w:r>
      <w:r w:rsidR="009E71B4">
        <w:rPr>
          <w:rFonts w:cs="Arial"/>
        </w:rPr>
        <w:t xml:space="preserve"> </w:t>
      </w:r>
      <w:r w:rsidR="006F72CA">
        <w:rPr>
          <w:rFonts w:cs="Arial"/>
        </w:rPr>
        <w:t>&lt;&lt;Quantity Kind&gt;&gt;</w:t>
      </w:r>
      <w:bookmarkEnd w:id="528"/>
    </w:p>
    <w:p w14:paraId="6E799856" w14:textId="77777777" w:rsidR="00347871" w:rsidRDefault="00347871" w:rsidP="00922253">
      <w:r>
        <w:t>The number of something used as a property or metric, e.g., 5 fish.</w:t>
      </w:r>
    </w:p>
    <w:p w14:paraId="49D606D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2D139A7" w14:textId="77777777" w:rsidR="00347871" w:rsidRDefault="006B5780" w:rsidP="00922253">
      <w:pPr>
        <w:ind w:left="360"/>
      </w:pPr>
      <w:hyperlink w:anchor="_8942b77360f32c71454a54816b872e65" w:history="1">
        <w:r w:rsidR="00347871">
          <w:rPr>
            <w:rStyle w:val="Hyperlink"/>
          </w:rPr>
          <w:t>Unit Value</w:t>
        </w:r>
      </w:hyperlink>
    </w:p>
    <w:p w14:paraId="1F9D8374" w14:textId="77777777" w:rsidR="00347871" w:rsidRDefault="00347871" w:rsidP="00922253"/>
    <w:p w14:paraId="78C8AD10" w14:textId="77777777" w:rsidR="00347871" w:rsidRDefault="00347871" w:rsidP="00922253">
      <w:pPr>
        <w:pStyle w:val="Heading3"/>
      </w:pPr>
      <w:bookmarkStart w:id="529" w:name="_a221b52aef49269d4431e5f200135da7"/>
      <w:bookmarkStart w:id="530" w:name="_Toc514933419"/>
      <w:r>
        <w:t>Class Currency Benefit Metric</w:t>
      </w:r>
      <w:bookmarkEnd w:id="529"/>
      <w:r w:rsidRPr="003A31EC">
        <w:rPr>
          <w:rFonts w:cs="Arial"/>
        </w:rPr>
        <w:t xml:space="preserve"> </w:t>
      </w:r>
      <w:r>
        <w:rPr>
          <w:rFonts w:cs="Arial"/>
        </w:rPr>
        <w:fldChar w:fldCharType="begin"/>
      </w:r>
      <w:r>
        <w:instrText>XE"</w:instrText>
      </w:r>
      <w:r w:rsidRPr="00413D75">
        <w:rPr>
          <w:rFonts w:cs="Arial"/>
        </w:rPr>
        <w:instrText>Currency Benefit Metric</w:instrText>
      </w:r>
      <w:r>
        <w:instrText>"</w:instrText>
      </w:r>
      <w:r>
        <w:rPr>
          <w:rFonts w:cs="Arial"/>
        </w:rPr>
        <w:fldChar w:fldCharType="end"/>
      </w:r>
      <w:r w:rsidR="009E71B4">
        <w:rPr>
          <w:rFonts w:cs="Arial"/>
        </w:rPr>
        <w:t xml:space="preserve"> </w:t>
      </w:r>
      <w:r w:rsidR="006F72CA">
        <w:rPr>
          <w:rFonts w:cs="Arial"/>
        </w:rPr>
        <w:t>&lt;&lt;Quantity Kind&gt;&gt;</w:t>
      </w:r>
      <w:bookmarkEnd w:id="530"/>
    </w:p>
    <w:p w14:paraId="45A43A4B" w14:textId="77777777" w:rsidR="00347871" w:rsidRDefault="00347871" w:rsidP="00922253">
      <w:r>
        <w:t>A metric for benefit or harm expressed in terms of a currency, such as dollars or yen.</w:t>
      </w:r>
    </w:p>
    <w:p w14:paraId="485D364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AF7EBE7" w14:textId="77777777" w:rsidR="00347871" w:rsidRDefault="006B5780" w:rsidP="00922253">
      <w:pPr>
        <w:ind w:left="360"/>
      </w:pPr>
      <w:hyperlink w:anchor="_dc91d557c5f8d1545ccae8040a890568" w:history="1">
        <w:r w:rsidR="00347871">
          <w:rPr>
            <w:rStyle w:val="Hyperlink"/>
          </w:rPr>
          <w:t>Harm-Benefit Metric</w:t>
        </w:r>
      </w:hyperlink>
    </w:p>
    <w:p w14:paraId="5421D9E7" w14:textId="77777777" w:rsidR="00347871" w:rsidRDefault="00347871" w:rsidP="00922253"/>
    <w:p w14:paraId="31B15CB8" w14:textId="77777777" w:rsidR="00347871" w:rsidRDefault="00347871" w:rsidP="00922253">
      <w:pPr>
        <w:pStyle w:val="Heading3"/>
      </w:pPr>
      <w:bookmarkStart w:id="531" w:name="_dc91d557c5f8d1545ccae8040a890568"/>
      <w:bookmarkStart w:id="532" w:name="_Toc514933420"/>
      <w:r>
        <w:t>Class Harm-Benefit Metric</w:t>
      </w:r>
      <w:bookmarkEnd w:id="531"/>
      <w:r w:rsidRPr="003A31EC">
        <w:rPr>
          <w:rFonts w:cs="Arial"/>
        </w:rPr>
        <w:t xml:space="preserve"> </w:t>
      </w:r>
      <w:r>
        <w:rPr>
          <w:rFonts w:cs="Arial"/>
        </w:rPr>
        <w:fldChar w:fldCharType="begin"/>
      </w:r>
      <w:r>
        <w:instrText>XE"</w:instrText>
      </w:r>
      <w:r w:rsidRPr="00413D75">
        <w:rPr>
          <w:rFonts w:cs="Arial"/>
        </w:rPr>
        <w:instrText>Harm-Benefit Metric</w:instrText>
      </w:r>
      <w:r>
        <w:instrText>"</w:instrText>
      </w:r>
      <w:r>
        <w:rPr>
          <w:rFonts w:cs="Arial"/>
        </w:rPr>
        <w:fldChar w:fldCharType="end"/>
      </w:r>
      <w:r w:rsidR="009E71B4">
        <w:rPr>
          <w:rFonts w:cs="Arial"/>
        </w:rPr>
        <w:t xml:space="preserve"> </w:t>
      </w:r>
      <w:r w:rsidR="006F72CA">
        <w:rPr>
          <w:rFonts w:cs="Arial"/>
        </w:rPr>
        <w:t>&lt;&lt;Quantity Kind&gt;&gt;</w:t>
      </w:r>
      <w:bookmarkEnd w:id="532"/>
    </w:p>
    <w:p w14:paraId="7C3EC499" w14:textId="77777777" w:rsidR="00347871" w:rsidRDefault="00347871" w:rsidP="00922253">
      <w:r>
        <w:t>A metric to quantify benefit or harm.</w:t>
      </w:r>
    </w:p>
    <w:p w14:paraId="0F0925E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D0006BA" w14:textId="77777777" w:rsidR="00347871" w:rsidRDefault="006B5780" w:rsidP="00922253">
      <w:pPr>
        <w:ind w:left="360"/>
      </w:pPr>
      <w:hyperlink w:anchor="_23c4326044009f885190c5ab985800db" w:history="1">
        <w:r w:rsidR="00347871">
          <w:rPr>
            <w:rStyle w:val="Hyperlink"/>
          </w:rPr>
          <w:t>Metric</w:t>
        </w:r>
      </w:hyperlink>
    </w:p>
    <w:p w14:paraId="350EF86B" w14:textId="77777777" w:rsidR="00347871" w:rsidRDefault="00347871" w:rsidP="00922253"/>
    <w:p w14:paraId="1A5CFB9D" w14:textId="77777777" w:rsidR="00347871" w:rsidRDefault="00347871" w:rsidP="00922253">
      <w:pPr>
        <w:pStyle w:val="Heading3"/>
      </w:pPr>
      <w:bookmarkStart w:id="533" w:name="_23c4326044009f885190c5ab985800db"/>
      <w:bookmarkStart w:id="534" w:name="_Toc514933421"/>
      <w:r>
        <w:t>Class Metric</w:t>
      </w:r>
      <w:bookmarkEnd w:id="533"/>
      <w:r w:rsidRPr="003A31EC">
        <w:rPr>
          <w:rFonts w:cs="Arial"/>
        </w:rPr>
        <w:t xml:space="preserve"> </w:t>
      </w:r>
      <w:r>
        <w:rPr>
          <w:rFonts w:cs="Arial"/>
        </w:rPr>
        <w:fldChar w:fldCharType="begin"/>
      </w:r>
      <w:r>
        <w:instrText>XE"</w:instrText>
      </w:r>
      <w:r w:rsidRPr="00413D75">
        <w:rPr>
          <w:rFonts w:cs="Arial"/>
        </w:rPr>
        <w:instrText>Metric</w:instrText>
      </w:r>
      <w:r>
        <w:instrText>"</w:instrText>
      </w:r>
      <w:r>
        <w:rPr>
          <w:rFonts w:cs="Arial"/>
        </w:rPr>
        <w:fldChar w:fldCharType="end"/>
      </w:r>
      <w:r w:rsidR="009E71B4">
        <w:rPr>
          <w:rFonts w:cs="Arial"/>
        </w:rPr>
        <w:t xml:space="preserve"> </w:t>
      </w:r>
      <w:r w:rsidR="006F72CA">
        <w:rPr>
          <w:rFonts w:cs="Arial"/>
        </w:rPr>
        <w:t>&lt;&lt;Quantity Kind&gt;&gt;</w:t>
      </w:r>
      <w:bookmarkEnd w:id="534"/>
    </w:p>
    <w:p w14:paraId="7C2D683C" w14:textId="77777777" w:rsidR="00347871" w:rsidRDefault="00347871" w:rsidP="00922253">
      <w:r>
        <w:t>A standard for measuring or evaluating something in a quantifiable way.</w:t>
      </w:r>
      <w:r>
        <w:br/>
        <w:t>Typical representations of a metric may be a fraction from zero to 1 or a rating such as "high, medium, low". Not to be confused with the "Metric System".</w:t>
      </w:r>
    </w:p>
    <w:p w14:paraId="7504BA75" w14:textId="77777777" w:rsidR="00347871" w:rsidRDefault="00096C86" w:rsidP="00922253">
      <w:pPr>
        <w:jc w:val="center"/>
      </w:pPr>
      <w:r w:rsidRPr="006D2E0C">
        <w:rPr>
          <w:noProof/>
        </w:rPr>
        <w:pict w14:anchorId="298D2D06">
          <v:shape id="Picture 2009434568.emf" o:spid="_x0000_i1540" type="#_x0000_t75" alt="2009434568.emf" style="width:487.2pt;height:181.2pt;visibility:visible;mso-wrap-style:square">
            <v:imagedata r:id="rId116" o:title="2009434568"/>
          </v:shape>
        </w:pict>
      </w:r>
    </w:p>
    <w:p w14:paraId="517213A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Metric</w:t>
      </w:r>
    </w:p>
    <w:p w14:paraId="20692FA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E562422" w14:textId="77777777" w:rsidR="00347871" w:rsidRDefault="006B5780" w:rsidP="00922253">
      <w:pPr>
        <w:ind w:left="360"/>
      </w:pPr>
      <w:hyperlink w:anchor="_8942b77360f32c71454a54816b872e65" w:history="1">
        <w:r w:rsidR="00347871">
          <w:rPr>
            <w:rStyle w:val="Hyperlink"/>
          </w:rPr>
          <w:t>Unit Value</w:t>
        </w:r>
      </w:hyperlink>
    </w:p>
    <w:p w14:paraId="49B51FF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44982B0F" w14:textId="77777777" w:rsidR="00347871" w:rsidRDefault="00096C86" w:rsidP="00922253">
      <w:pPr>
        <w:pStyle w:val="BodyText2"/>
        <w:spacing w:after="0" w:line="240" w:lineRule="auto"/>
      </w:pPr>
      <w:r w:rsidRPr="006D2E0C">
        <w:rPr>
          <w:noProof/>
        </w:rPr>
        <w:pict w14:anchorId="2805169F">
          <v:shape id="_x0000_i1539"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c4fd317fdf868f85ebacafb3c9f5da9f" w:history="1">
        <w:r w:rsidR="00347871">
          <w:rPr>
            <w:rStyle w:val="Hyperlink"/>
          </w:rPr>
          <w:t>Metric Value</w:t>
        </w:r>
      </w:hyperlink>
    </w:p>
    <w:p w14:paraId="1CB8C09C" w14:textId="77777777" w:rsidR="00347871" w:rsidRDefault="00347871" w:rsidP="00922253">
      <w:pPr>
        <w:pStyle w:val="BodyText"/>
        <w:spacing w:before="0" w:after="120"/>
      </w:pPr>
      <w:r>
        <w:t>The value of a quantity that, when multiplied by the unit defined in a subtype of quantity kind, specifies a measurement value such as 3 Meters.</w:t>
      </w:r>
    </w:p>
    <w:p w14:paraId="76C1D232" w14:textId="77777777" w:rsidR="00347871" w:rsidRDefault="00347871" w:rsidP="00922253"/>
    <w:p w14:paraId="04A9CAD8" w14:textId="77777777" w:rsidR="00347871" w:rsidRDefault="00347871" w:rsidP="00922253">
      <w:pPr>
        <w:pStyle w:val="Heading3"/>
      </w:pPr>
      <w:bookmarkStart w:id="535" w:name="_c4bee9dc62c41effa96910b60385b774"/>
      <w:bookmarkStart w:id="536" w:name="_Toc514933422"/>
      <w:r>
        <w:lastRenderedPageBreak/>
        <w:t>Class Probability Metric</w:t>
      </w:r>
      <w:bookmarkEnd w:id="535"/>
      <w:r w:rsidRPr="003A31EC">
        <w:rPr>
          <w:rFonts w:cs="Arial"/>
        </w:rPr>
        <w:t xml:space="preserve"> </w:t>
      </w:r>
      <w:r>
        <w:rPr>
          <w:rFonts w:cs="Arial"/>
        </w:rPr>
        <w:fldChar w:fldCharType="begin"/>
      </w:r>
      <w:r>
        <w:instrText>XE"</w:instrText>
      </w:r>
      <w:r w:rsidRPr="00413D75">
        <w:rPr>
          <w:rFonts w:cs="Arial"/>
        </w:rPr>
        <w:instrText>Probability Metric</w:instrText>
      </w:r>
      <w:r>
        <w:instrText>"</w:instrText>
      </w:r>
      <w:r>
        <w:rPr>
          <w:rFonts w:cs="Arial"/>
        </w:rPr>
        <w:fldChar w:fldCharType="end"/>
      </w:r>
      <w:r w:rsidR="009E71B4">
        <w:rPr>
          <w:rFonts w:cs="Arial"/>
        </w:rPr>
        <w:t xml:space="preserve"> </w:t>
      </w:r>
      <w:r w:rsidR="006F72CA">
        <w:rPr>
          <w:rFonts w:cs="Arial"/>
        </w:rPr>
        <w:t>&lt;&lt;Quantity Kind&gt;&gt;</w:t>
      </w:r>
      <w:bookmarkEnd w:id="536"/>
    </w:p>
    <w:p w14:paraId="00D76B8F" w14:textId="77777777" w:rsidR="00347871" w:rsidRDefault="00347871" w:rsidP="00922253">
      <w:r>
        <w:t>A metric that represents the possibility that something uncertain will happen.</w:t>
      </w:r>
    </w:p>
    <w:p w14:paraId="6345EB1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C57EC22" w14:textId="77777777" w:rsidR="00347871" w:rsidRDefault="006B5780" w:rsidP="00922253">
      <w:pPr>
        <w:ind w:left="360"/>
      </w:pPr>
      <w:hyperlink w:anchor="_23c4326044009f885190c5ab985800db" w:history="1">
        <w:r w:rsidR="00347871">
          <w:rPr>
            <w:rStyle w:val="Hyperlink"/>
          </w:rPr>
          <w:t>Metric</w:t>
        </w:r>
      </w:hyperlink>
    </w:p>
    <w:p w14:paraId="240A8415" w14:textId="77777777" w:rsidR="00347871" w:rsidRDefault="00347871" w:rsidP="00922253"/>
    <w:p w14:paraId="4279E827" w14:textId="77777777" w:rsidR="00347871" w:rsidRDefault="00347871" w:rsidP="00922253">
      <w:pPr>
        <w:pStyle w:val="Heading3"/>
      </w:pPr>
      <w:bookmarkStart w:id="537" w:name="_404887ca511c022e037ede12e1a8f37a"/>
      <w:bookmarkStart w:id="538" w:name="_Toc514933423"/>
      <w:r>
        <w:t>Class Time Coordinate</w:t>
      </w:r>
      <w:bookmarkEnd w:id="53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538"/>
    </w:p>
    <w:p w14:paraId="59CC07CB" w14:textId="77777777" w:rsidR="00347871" w:rsidRDefault="00347871" w:rsidP="00922253">
      <w:r>
        <w:t>An identifier for a particular point in time, recognizing that any such point is an interval at a finer level of granularity.</w:t>
      </w:r>
      <w:r>
        <w:br/>
        <w:t>Specific time coordinate systems, such as ISO or Internet time, specialize Time Coordinate and relate it to a time scale.</w:t>
      </w:r>
      <w:r>
        <w:br/>
        <w:t>[DTV] time point: concept that specializes the concept 'time interval' and that is a member of a time scale</w:t>
      </w:r>
      <w:r>
        <w:br/>
        <w:t>[ISO11404] time: time is a family of datatypes whose values are points in time to various common resolutions: year, month, day, hour, minute, second, and fractions thereof.</w:t>
      </w:r>
    </w:p>
    <w:p w14:paraId="0353D89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2A96E54" w14:textId="77777777" w:rsidR="00347871" w:rsidRDefault="006B5780" w:rsidP="00922253">
      <w:pPr>
        <w:ind w:left="360"/>
      </w:pPr>
      <w:hyperlink w:anchor="_70d9bfad4b13c47a49c10d6112d8f734" w:history="1">
        <w:r w:rsidR="00347871">
          <w:rPr>
            <w:rStyle w:val="Hyperlink"/>
          </w:rPr>
          <w:t>Coordinate</w:t>
        </w:r>
      </w:hyperlink>
      <w:r w:rsidR="00347871">
        <w:t xml:space="preserve">, </w:t>
      </w:r>
      <w:hyperlink w:anchor="_8942b77360f32c71454a54816b872e65" w:history="1">
        <w:r w:rsidR="00347871">
          <w:rPr>
            <w:rStyle w:val="Hyperlink"/>
          </w:rPr>
          <w:t>Unit Value</w:t>
        </w:r>
      </w:hyperlink>
    </w:p>
    <w:p w14:paraId="78FA52F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64D1B3B" w14:textId="77777777" w:rsidR="00347871" w:rsidRDefault="00096C86" w:rsidP="00922253">
      <w:pPr>
        <w:pStyle w:val="BodyText2"/>
        <w:spacing w:after="0" w:line="240" w:lineRule="auto"/>
      </w:pPr>
      <w:r w:rsidRPr="006D2E0C">
        <w:rPr>
          <w:noProof/>
        </w:rPr>
        <w:pict w14:anchorId="6641AAA0">
          <v:shape id="_x0000_i1538"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p>
    <w:p w14:paraId="471A7017" w14:textId="77777777" w:rsidR="00347871" w:rsidRDefault="00347871" w:rsidP="00922253"/>
    <w:p w14:paraId="5C4AEB09" w14:textId="77777777" w:rsidR="00347871" w:rsidRDefault="0090104D" w:rsidP="00922253">
      <w:pPr>
        <w:pStyle w:val="Heading4"/>
      </w:pPr>
      <w:r>
        <w:t>&lt;&lt;Value&gt;&gt;</w:t>
      </w:r>
      <w:bookmarkStart w:id="539" w:name="_2a47d144833d5f25f8ec30313c6f7c0a"/>
      <w:r w:rsidR="00347871">
        <w:t>Enumeration PentaScale</w:t>
      </w:r>
      <w:bookmarkEnd w:id="539"/>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PentaScale</w:instrText>
      </w:r>
      <w:r w:rsidR="00951276">
        <w:instrText>"</w:instrText>
      </w:r>
      <w:r w:rsidR="00951276">
        <w:rPr>
          <w:rFonts w:cs="Arial"/>
        </w:rPr>
        <w:fldChar w:fldCharType="end"/>
      </w:r>
      <w:r w:rsidR="000C6CB8">
        <w:rPr>
          <w:rFonts w:cs="Arial"/>
        </w:rPr>
        <w:t xml:space="preserve"> &lt;&lt;Value&gt;&gt;</w:t>
      </w:r>
    </w:p>
    <w:p w14:paraId="41279974" w14:textId="77777777" w:rsidR="00347871" w:rsidRDefault="00347871" w:rsidP="00922253">
      <w:pPr>
        <w:pStyle w:val="BodyText"/>
      </w:pPr>
      <w:r>
        <w:t>An scale of 5 values the interpretation of which is context specific.</w:t>
      </w:r>
    </w:p>
    <w:p w14:paraId="2736C12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Known Superclasses</w:t>
      </w:r>
    </w:p>
    <w:p w14:paraId="7A9D7A24" w14:textId="77777777" w:rsidR="00347871" w:rsidRDefault="006B5780" w:rsidP="00922253">
      <w:pPr>
        <w:ind w:left="360"/>
      </w:pPr>
      <w:hyperlink w:anchor="_3fa8c492a17af297d5ce0d1966c78286" w:history="1">
        <w:r w:rsidR="00347871">
          <w:rPr>
            <w:rStyle w:val="Hyperlink"/>
          </w:rPr>
          <w:t>Scale</w:t>
        </w:r>
      </w:hyperlink>
    </w:p>
    <w:p w14:paraId="0663AA06" w14:textId="77777777" w:rsidR="00347871" w:rsidRDefault="00347871" w:rsidP="00922253">
      <w:pPr>
        <w:pStyle w:val="Code0"/>
      </w:pPr>
      <w:r>
        <w:t>package Concept Library::Quantities and Units</w:t>
      </w:r>
    </w:p>
    <w:p w14:paraId="387E4DDF" w14:textId="77777777" w:rsidR="00347871" w:rsidRDefault="00347871" w:rsidP="00922253">
      <w:pPr>
        <w:pStyle w:val="Code0"/>
      </w:pPr>
      <w:r>
        <w:t>public enum PentaScale</w:t>
      </w:r>
    </w:p>
    <w:p w14:paraId="607E257F" w14:textId="77777777" w:rsidR="00347871" w:rsidRDefault="00347871" w:rsidP="00922253">
      <w:pPr>
        <w:pStyle w:val="Code0"/>
      </w:pPr>
      <w:r>
        <w:t>{Very Low, Low, Moderate, High, Very High}</w:t>
      </w:r>
    </w:p>
    <w:p w14:paraId="62716FE5" w14:textId="77777777" w:rsidR="00347871" w:rsidRDefault="00347871" w:rsidP="00922253">
      <w:pPr>
        <w:pStyle w:val="Code0"/>
      </w:pPr>
    </w:p>
    <w:p w14:paraId="34DEA09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5BC2EEF5" w14:textId="77777777" w:rsidR="00347871" w:rsidRDefault="00096C86" w:rsidP="00922253">
      <w:pPr>
        <w:ind w:left="605" w:hanging="245"/>
      </w:pPr>
      <w:r w:rsidRPr="006D2E0C">
        <w:rPr>
          <w:noProof/>
        </w:rPr>
        <w:pict w14:anchorId="003BA64D">
          <v:shape id="_x0000_i1537" type="#_x0000_t75" alt="-1879210620.emf" style="width:12pt;height:12pt;visibility:visible;mso-wrap-style:square">
            <v:imagedata r:id="rId26" o:title="-1879210620"/>
          </v:shape>
        </w:pict>
      </w:r>
      <w:r w:rsidR="00347871">
        <w:t xml:space="preserve"> Very Low</w:t>
      </w:r>
      <w:r w:rsidR="00347871">
        <w:rPr>
          <w:rFonts w:cs="Arial"/>
        </w:rPr>
        <w:fldChar w:fldCharType="begin"/>
      </w:r>
      <w:r w:rsidR="00347871">
        <w:instrText>XE"</w:instrText>
      </w:r>
      <w:r w:rsidR="00347871" w:rsidRPr="00413D75">
        <w:rPr>
          <w:rFonts w:cs="Arial"/>
        </w:rPr>
        <w:instrText>Very Low</w:instrText>
      </w:r>
      <w:r w:rsidR="00347871">
        <w:instrText>"</w:instrText>
      </w:r>
      <w:r w:rsidR="00347871">
        <w:rPr>
          <w:rFonts w:cs="Arial"/>
        </w:rPr>
        <w:fldChar w:fldCharType="end"/>
      </w:r>
    </w:p>
    <w:p w14:paraId="605618C0" w14:textId="77777777" w:rsidR="00347871" w:rsidRDefault="00096C86" w:rsidP="00922253">
      <w:pPr>
        <w:ind w:left="605" w:hanging="245"/>
      </w:pPr>
      <w:r w:rsidRPr="006D2E0C">
        <w:rPr>
          <w:noProof/>
        </w:rPr>
        <w:pict w14:anchorId="0B679A36">
          <v:shape id="_x0000_i1536" type="#_x0000_t75" alt="-1879210620.emf" style="width:12pt;height:12pt;visibility:visible;mso-wrap-style:square">
            <v:imagedata r:id="rId26" o:title="-1879210620"/>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14:paraId="62005F3B" w14:textId="77777777" w:rsidR="00347871" w:rsidRDefault="00096C86" w:rsidP="00922253">
      <w:pPr>
        <w:ind w:left="605" w:hanging="245"/>
      </w:pPr>
      <w:r w:rsidRPr="006D2E0C">
        <w:rPr>
          <w:noProof/>
        </w:rPr>
        <w:pict w14:anchorId="2093D2FA">
          <v:shape id="_x0000_i1535" type="#_x0000_t75" alt="-1879210620.emf" style="width:12pt;height:12pt;visibility:visible;mso-wrap-style:square">
            <v:imagedata r:id="rId26" o:title="-1879210620"/>
          </v:shape>
        </w:pict>
      </w:r>
      <w:r w:rsidR="00347871">
        <w:t xml:space="preserve"> Moderate</w:t>
      </w:r>
      <w:r w:rsidR="00347871">
        <w:rPr>
          <w:rFonts w:cs="Arial"/>
        </w:rPr>
        <w:fldChar w:fldCharType="begin"/>
      </w:r>
      <w:r w:rsidR="00347871">
        <w:instrText>XE"</w:instrText>
      </w:r>
      <w:r w:rsidR="00347871" w:rsidRPr="00413D75">
        <w:rPr>
          <w:rFonts w:cs="Arial"/>
        </w:rPr>
        <w:instrText>Moderate</w:instrText>
      </w:r>
      <w:r w:rsidR="00347871">
        <w:instrText>"</w:instrText>
      </w:r>
      <w:r w:rsidR="00347871">
        <w:rPr>
          <w:rFonts w:cs="Arial"/>
        </w:rPr>
        <w:fldChar w:fldCharType="end"/>
      </w:r>
    </w:p>
    <w:p w14:paraId="43524056" w14:textId="77777777" w:rsidR="00347871" w:rsidRDefault="00096C86" w:rsidP="00922253">
      <w:pPr>
        <w:ind w:left="605" w:hanging="245"/>
      </w:pPr>
      <w:r w:rsidRPr="006D2E0C">
        <w:rPr>
          <w:noProof/>
        </w:rPr>
        <w:pict w14:anchorId="62117C01">
          <v:shape id="_x0000_i1534" type="#_x0000_t75" alt="-1879210620.emf" style="width:12pt;height:12pt;visibility:visible;mso-wrap-style:square">
            <v:imagedata r:id="rId26" o:title="-1879210620"/>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14:paraId="457AFE48" w14:textId="77777777" w:rsidR="00347871" w:rsidRDefault="00096C86" w:rsidP="00922253">
      <w:pPr>
        <w:ind w:left="605" w:hanging="245"/>
      </w:pPr>
      <w:r w:rsidRPr="006D2E0C">
        <w:rPr>
          <w:noProof/>
        </w:rPr>
        <w:pict w14:anchorId="53CF0FFC">
          <v:shape id="_x0000_i1533" type="#_x0000_t75" alt="-1879210620.emf" style="width:12pt;height:12pt;visibility:visible;mso-wrap-style:square">
            <v:imagedata r:id="rId26" o:title="-1879210620"/>
          </v:shape>
        </w:pict>
      </w:r>
      <w:r w:rsidR="00347871">
        <w:t xml:space="preserve"> Very High</w:t>
      </w:r>
      <w:r w:rsidR="00347871">
        <w:rPr>
          <w:rFonts w:cs="Arial"/>
        </w:rPr>
        <w:fldChar w:fldCharType="begin"/>
      </w:r>
      <w:r w:rsidR="00347871">
        <w:instrText>XE"</w:instrText>
      </w:r>
      <w:r w:rsidR="00347871" w:rsidRPr="00413D75">
        <w:rPr>
          <w:rFonts w:cs="Arial"/>
        </w:rPr>
        <w:instrText>Very High</w:instrText>
      </w:r>
      <w:r w:rsidR="00347871">
        <w:instrText>"</w:instrText>
      </w:r>
      <w:r w:rsidR="00347871">
        <w:rPr>
          <w:rFonts w:cs="Arial"/>
        </w:rPr>
        <w:fldChar w:fldCharType="end"/>
      </w:r>
    </w:p>
    <w:p w14:paraId="1A79DE3C" w14:textId="77777777" w:rsidR="00347871" w:rsidRDefault="00096C86" w:rsidP="00922253">
      <w:pPr>
        <w:jc w:val="center"/>
      </w:pPr>
      <w:r w:rsidRPr="006D2E0C">
        <w:rPr>
          <w:noProof/>
        </w:rPr>
        <w:lastRenderedPageBreak/>
        <w:pict w14:anchorId="49A521FE">
          <v:shape id="_x0000_i1532" type="#_x0000_t75" alt="-130124927.emf" style="width:487.2pt;height:549pt;visibility:visible;mso-wrap-style:square">
            <v:imagedata r:id="rId115" o:title="-130124927"/>
          </v:shape>
        </w:pict>
      </w:r>
    </w:p>
    <w:p w14:paraId="504F619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14:paraId="10609842" w14:textId="77777777" w:rsidR="00347871" w:rsidRDefault="00347871" w:rsidP="00922253"/>
    <w:p w14:paraId="64BDD5BF" w14:textId="77777777" w:rsidR="00347871" w:rsidRDefault="0090104D" w:rsidP="00922253">
      <w:pPr>
        <w:pStyle w:val="Heading4"/>
      </w:pPr>
      <w:r>
        <w:t>&lt;&lt;Value&gt;&gt;</w:t>
      </w:r>
      <w:bookmarkStart w:id="540" w:name="_e6eb828331d1b3725f548d8655b61d40"/>
      <w:r w:rsidR="00347871">
        <w:t>Enumeration TriScale</w:t>
      </w:r>
      <w:bookmarkEnd w:id="540"/>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TriScale</w:instrText>
      </w:r>
      <w:r w:rsidR="00951276">
        <w:instrText>"</w:instrText>
      </w:r>
      <w:r w:rsidR="00951276">
        <w:rPr>
          <w:rFonts w:cs="Arial"/>
        </w:rPr>
        <w:fldChar w:fldCharType="end"/>
      </w:r>
      <w:r w:rsidR="000C6CB8">
        <w:rPr>
          <w:rFonts w:cs="Arial"/>
        </w:rPr>
        <w:t xml:space="preserve"> &lt;&lt;Value&gt;&gt;</w:t>
      </w:r>
    </w:p>
    <w:p w14:paraId="61BDDBF3" w14:textId="77777777" w:rsidR="00347871" w:rsidRDefault="00347871" w:rsidP="00922253">
      <w:pPr>
        <w:pStyle w:val="BodyText"/>
      </w:pPr>
      <w:r>
        <w:t>A scale of 3 arbitrary levels.</w:t>
      </w:r>
    </w:p>
    <w:p w14:paraId="4BABD1C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Known Superclasses</w:t>
      </w:r>
    </w:p>
    <w:p w14:paraId="199B39E7" w14:textId="77777777" w:rsidR="00347871" w:rsidRDefault="006B5780" w:rsidP="00922253">
      <w:pPr>
        <w:ind w:left="360"/>
      </w:pPr>
      <w:hyperlink w:anchor="_3fa8c492a17af297d5ce0d1966c78286" w:history="1">
        <w:r w:rsidR="00347871">
          <w:rPr>
            <w:rStyle w:val="Hyperlink"/>
          </w:rPr>
          <w:t>Scale</w:t>
        </w:r>
      </w:hyperlink>
    </w:p>
    <w:p w14:paraId="73090365" w14:textId="77777777" w:rsidR="00347871" w:rsidRDefault="00347871" w:rsidP="00922253">
      <w:pPr>
        <w:pStyle w:val="Code0"/>
      </w:pPr>
      <w:r>
        <w:t>package Concept Library::Quantities and Units</w:t>
      </w:r>
    </w:p>
    <w:p w14:paraId="3BD42789" w14:textId="77777777" w:rsidR="00347871" w:rsidRDefault="00347871" w:rsidP="00922253">
      <w:pPr>
        <w:pStyle w:val="Code0"/>
      </w:pPr>
      <w:r>
        <w:t>public enum TriScale</w:t>
      </w:r>
    </w:p>
    <w:p w14:paraId="54FD97B2" w14:textId="77777777" w:rsidR="00347871" w:rsidRDefault="00347871" w:rsidP="00922253">
      <w:pPr>
        <w:pStyle w:val="Code0"/>
      </w:pPr>
      <w:r>
        <w:t>{Low, Medium, High}</w:t>
      </w:r>
    </w:p>
    <w:p w14:paraId="1FB17B35" w14:textId="77777777" w:rsidR="00347871" w:rsidRDefault="00347871" w:rsidP="00922253">
      <w:pPr>
        <w:pStyle w:val="Code0"/>
      </w:pPr>
    </w:p>
    <w:p w14:paraId="76D0572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31AD38A8" w14:textId="77777777" w:rsidR="00347871" w:rsidRDefault="00096C86" w:rsidP="00922253">
      <w:pPr>
        <w:ind w:left="605" w:hanging="245"/>
      </w:pPr>
      <w:r w:rsidRPr="006D2E0C">
        <w:rPr>
          <w:noProof/>
        </w:rPr>
        <w:pict w14:anchorId="5F15F93E">
          <v:shape id="_x0000_i1531" type="#_x0000_t75" alt="-1879210620.emf" style="width:12pt;height:12pt;visibility:visible;mso-wrap-style:square">
            <v:imagedata r:id="rId26" o:title="-1879210620"/>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14:paraId="5D6360AB" w14:textId="77777777" w:rsidR="00347871" w:rsidRDefault="00096C86" w:rsidP="00922253">
      <w:pPr>
        <w:ind w:left="605" w:hanging="245"/>
      </w:pPr>
      <w:r w:rsidRPr="006D2E0C">
        <w:rPr>
          <w:noProof/>
        </w:rPr>
        <w:pict w14:anchorId="6907B5E8">
          <v:shape id="_x0000_i1530" type="#_x0000_t75" alt="-1879210620.emf" style="width:12pt;height:12pt;visibility:visible;mso-wrap-style:square">
            <v:imagedata r:id="rId26" o:title="-1879210620"/>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14:paraId="48805F94" w14:textId="77777777" w:rsidR="00347871" w:rsidRDefault="00096C86" w:rsidP="00922253">
      <w:pPr>
        <w:ind w:left="605" w:hanging="245"/>
      </w:pPr>
      <w:r w:rsidRPr="006D2E0C">
        <w:rPr>
          <w:noProof/>
        </w:rPr>
        <w:pict w14:anchorId="67DA852F">
          <v:shape id="_x0000_i1529" type="#_x0000_t75" alt="-1879210620.emf" style="width:12pt;height:12pt;visibility:visible;mso-wrap-style:square">
            <v:imagedata r:id="rId26" o:title="-1879210620"/>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14:paraId="7FDF9A56" w14:textId="77777777" w:rsidR="00347871" w:rsidRDefault="00096C86" w:rsidP="00922253">
      <w:pPr>
        <w:jc w:val="center"/>
      </w:pPr>
      <w:r w:rsidRPr="006D2E0C">
        <w:rPr>
          <w:noProof/>
        </w:rPr>
        <w:lastRenderedPageBreak/>
        <w:pict w14:anchorId="4534383C">
          <v:shape id="Picture -130124927.emf" o:spid="_x0000_i1528" type="#_x0000_t75" alt="-130124927.emf" style="width:487.2pt;height:549pt;visibility:visible;mso-wrap-style:square">
            <v:imagedata r:id="rId115" o:title="-130124927"/>
          </v:shape>
        </w:pict>
      </w:r>
    </w:p>
    <w:p w14:paraId="4030D2D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Quantities and units</w:t>
      </w:r>
    </w:p>
    <w:p w14:paraId="2C14AC9D" w14:textId="77777777" w:rsidR="00347871" w:rsidRDefault="00347871" w:rsidP="00922253"/>
    <w:p w14:paraId="302ED336" w14:textId="77777777" w:rsidR="00347871" w:rsidRDefault="00347871" w:rsidP="00922253">
      <w:pPr>
        <w:spacing w:after="200" w:line="276" w:lineRule="auto"/>
        <w:rPr>
          <w:b/>
          <w:bCs/>
          <w:color w:val="365F91"/>
          <w:sz w:val="40"/>
          <w:szCs w:val="40"/>
        </w:rPr>
      </w:pPr>
      <w:r>
        <w:br w:type="page"/>
      </w:r>
    </w:p>
    <w:p w14:paraId="0F697FBC" w14:textId="77777777" w:rsidR="00347871" w:rsidRDefault="00347871" w:rsidP="00922253">
      <w:pPr>
        <w:pStyle w:val="Heading2"/>
      </w:pPr>
      <w:bookmarkStart w:id="541" w:name="_Toc514933424"/>
      <w:r>
        <w:t>Concept Library::Quantities and Units::Quantity Kinds</w:t>
      </w:r>
      <w:bookmarkEnd w:id="541"/>
    </w:p>
    <w:p w14:paraId="5D55FCDA" w14:textId="77777777" w:rsidR="00347871" w:rsidRDefault="00347871" w:rsidP="00922253">
      <w:pPr>
        <w:pStyle w:val="BodyText"/>
      </w:pPr>
      <w:r>
        <w:t>Quantity kinds are abstractions for the way we measure or quantify things, such as mass or length. Units provide specific ways to specify a quantity kind.</w:t>
      </w:r>
    </w:p>
    <w:p w14:paraId="46D221D1" w14:textId="77777777" w:rsidR="00347871" w:rsidRDefault="00347871" w:rsidP="00922253">
      <w:pPr>
        <w:pStyle w:val="Heading3"/>
      </w:pPr>
      <w:bookmarkStart w:id="542" w:name="_Toc514933425"/>
      <w:r>
        <w:t>Diagram: Quantity Kinds</w:t>
      </w:r>
      <w:bookmarkEnd w:id="542"/>
    </w:p>
    <w:p w14:paraId="06683AFA" w14:textId="77777777" w:rsidR="00347871" w:rsidRDefault="00096C86" w:rsidP="00922253">
      <w:pPr>
        <w:jc w:val="center"/>
        <w:rPr>
          <w:rFonts w:cs="Arial"/>
        </w:rPr>
      </w:pPr>
      <w:r w:rsidRPr="006D2E0C">
        <w:rPr>
          <w:noProof/>
        </w:rPr>
        <w:pict w14:anchorId="7F5E3FAB">
          <v:shape id="Picture 1716126934.emf" o:spid="_x0000_i1527" type="#_x0000_t75" alt="1716126934.emf" style="width:487.2pt;height:349.8pt;visibility:visible;mso-wrap-style:square">
            <v:imagedata r:id="rId117" o:title="1716126934"/>
          </v:shape>
        </w:pict>
      </w:r>
    </w:p>
    <w:p w14:paraId="67AB397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Quantity Kinds</w:t>
      </w:r>
    </w:p>
    <w:p w14:paraId="2EC7C632" w14:textId="77777777" w:rsidR="00347871" w:rsidRDefault="00347871" w:rsidP="00922253">
      <w:r>
        <w:t xml:space="preserve"> </w:t>
      </w:r>
    </w:p>
    <w:p w14:paraId="410B48B3" w14:textId="77777777" w:rsidR="00347871" w:rsidRDefault="00347871" w:rsidP="00922253"/>
    <w:p w14:paraId="68F0E161" w14:textId="77777777" w:rsidR="00347871" w:rsidRDefault="00347871" w:rsidP="00922253">
      <w:pPr>
        <w:pStyle w:val="Heading3"/>
      </w:pPr>
      <w:bookmarkStart w:id="543" w:name="_f903f9886b8ce9b71564d0ba0d17ac80"/>
      <w:bookmarkStart w:id="544" w:name="_Toc514933426"/>
      <w:r>
        <w:t>Class Absorbed Dose (Radiation)</w:t>
      </w:r>
      <w:bookmarkEnd w:id="543"/>
      <w:r w:rsidRPr="003A31EC">
        <w:rPr>
          <w:rFonts w:cs="Arial"/>
        </w:rPr>
        <w:t xml:space="preserve"> </w:t>
      </w:r>
      <w:r>
        <w:rPr>
          <w:rFonts w:cs="Arial"/>
        </w:rPr>
        <w:fldChar w:fldCharType="begin"/>
      </w:r>
      <w:r>
        <w:instrText>XE"</w:instrText>
      </w:r>
      <w:r w:rsidRPr="00413D75">
        <w:rPr>
          <w:rFonts w:cs="Arial"/>
        </w:rPr>
        <w:instrText>Absorbed Dose (Radiation)</w:instrText>
      </w:r>
      <w:r>
        <w:instrText>"</w:instrText>
      </w:r>
      <w:r>
        <w:rPr>
          <w:rFonts w:cs="Arial"/>
        </w:rPr>
        <w:fldChar w:fldCharType="end"/>
      </w:r>
      <w:r w:rsidR="009E71B4">
        <w:rPr>
          <w:rFonts w:cs="Arial"/>
        </w:rPr>
        <w:t xml:space="preserve"> </w:t>
      </w:r>
      <w:r w:rsidR="006F72CA">
        <w:rPr>
          <w:rFonts w:cs="Arial"/>
        </w:rPr>
        <w:t>&lt;&lt;Quantity Kind&gt;&gt;</w:t>
      </w:r>
      <w:bookmarkEnd w:id="544"/>
    </w:p>
    <w:p w14:paraId="7C0324B8" w14:textId="77777777" w:rsidR="00347871" w:rsidRDefault="00347871" w:rsidP="00922253">
      <w:r>
        <w:t>The energy of ionizing radiation absorbed per unit mass by a body, often measured in rads.</w:t>
      </w:r>
    </w:p>
    <w:p w14:paraId="1FA4A8E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F125CD"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6043E890" w14:textId="77777777" w:rsidR="00347871" w:rsidRDefault="00347871" w:rsidP="00922253"/>
    <w:p w14:paraId="283DB3E8" w14:textId="77777777" w:rsidR="00347871" w:rsidRDefault="00347871" w:rsidP="00922253">
      <w:pPr>
        <w:pStyle w:val="Heading3"/>
      </w:pPr>
      <w:bookmarkStart w:id="545" w:name="_c496af28f0c99387c65b668fe59dfc52"/>
      <w:bookmarkStart w:id="546" w:name="_Toc514933427"/>
      <w:r>
        <w:t>Class Acceleration</w:t>
      </w:r>
      <w:bookmarkEnd w:id="545"/>
      <w:r w:rsidRPr="003A31EC">
        <w:rPr>
          <w:rFonts w:cs="Arial"/>
        </w:rPr>
        <w:t xml:space="preserve"> </w:t>
      </w:r>
      <w:r>
        <w:rPr>
          <w:rFonts w:cs="Arial"/>
        </w:rPr>
        <w:fldChar w:fldCharType="begin"/>
      </w:r>
      <w:r>
        <w:instrText>XE"</w:instrText>
      </w:r>
      <w:r w:rsidRPr="00413D75">
        <w:rPr>
          <w:rFonts w:cs="Arial"/>
        </w:rPr>
        <w:instrText>Acceleration</w:instrText>
      </w:r>
      <w:r>
        <w:instrText>"</w:instrText>
      </w:r>
      <w:r>
        <w:rPr>
          <w:rFonts w:cs="Arial"/>
        </w:rPr>
        <w:fldChar w:fldCharType="end"/>
      </w:r>
      <w:r w:rsidR="009E71B4">
        <w:rPr>
          <w:rFonts w:cs="Arial"/>
        </w:rPr>
        <w:t xml:space="preserve"> </w:t>
      </w:r>
      <w:r w:rsidR="006F72CA">
        <w:rPr>
          <w:rFonts w:cs="Arial"/>
        </w:rPr>
        <w:t>&lt;&lt;Quantity Kind&gt;&gt;</w:t>
      </w:r>
      <w:bookmarkEnd w:id="546"/>
    </w:p>
    <w:p w14:paraId="622B8BB8" w14:textId="77777777" w:rsidR="00347871" w:rsidRDefault="00347871" w:rsidP="00922253">
      <w:r>
        <w:t>The rate of change of velocity per unit of time.</w:t>
      </w:r>
    </w:p>
    <w:p w14:paraId="3B9BF3C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68E3DC47"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08867879" w14:textId="77777777" w:rsidR="00347871" w:rsidRDefault="00347871" w:rsidP="00922253"/>
    <w:p w14:paraId="29C863EB" w14:textId="77777777" w:rsidR="00347871" w:rsidRDefault="00347871" w:rsidP="00922253">
      <w:pPr>
        <w:pStyle w:val="Heading3"/>
      </w:pPr>
      <w:bookmarkStart w:id="547" w:name="_a2388de623ad2b24b05dbfbdb9b6d590"/>
      <w:bookmarkStart w:id="548" w:name="_Toc514933428"/>
      <w:r>
        <w:t>Class Amount of Substance</w:t>
      </w:r>
      <w:bookmarkEnd w:id="547"/>
      <w:r w:rsidRPr="003A31EC">
        <w:rPr>
          <w:rFonts w:cs="Arial"/>
        </w:rPr>
        <w:t xml:space="preserve"> </w:t>
      </w:r>
      <w:r>
        <w:rPr>
          <w:rFonts w:cs="Arial"/>
        </w:rPr>
        <w:fldChar w:fldCharType="begin"/>
      </w:r>
      <w:r>
        <w:instrText>XE"</w:instrText>
      </w:r>
      <w:r w:rsidRPr="00413D75">
        <w:rPr>
          <w:rFonts w:cs="Arial"/>
        </w:rPr>
        <w:instrText>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48"/>
    </w:p>
    <w:p w14:paraId="07ADFD6D" w14:textId="77777777" w:rsidR="00347871" w:rsidRDefault="00347871" w:rsidP="00922253">
      <w:r>
        <w:t>The abstract unit of the amount of a substance which is the supertype of all amount units and also acts as its "quantity kind".</w:t>
      </w:r>
      <w:r>
        <w:br/>
        <w:t>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w:t>
      </w:r>
      <w:r>
        <w:br/>
      </w:r>
    </w:p>
    <w:p w14:paraId="38DFE3E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0374D05"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64927774" w14:textId="77777777" w:rsidR="00347871" w:rsidRDefault="00347871" w:rsidP="00922253"/>
    <w:p w14:paraId="61FD97A6" w14:textId="77777777" w:rsidR="00347871" w:rsidRDefault="00347871" w:rsidP="00922253">
      <w:pPr>
        <w:pStyle w:val="Heading3"/>
      </w:pPr>
      <w:bookmarkStart w:id="549" w:name="_537343a2c55c3ec921f854ca5390b07e"/>
      <w:bookmarkStart w:id="550" w:name="_Toc514933429"/>
      <w:r>
        <w:t>Class Angle</w:t>
      </w:r>
      <w:bookmarkEnd w:id="549"/>
      <w:r w:rsidRPr="003A31EC">
        <w:rPr>
          <w:rFonts w:cs="Arial"/>
        </w:rPr>
        <w:t xml:space="preserve"> </w:t>
      </w:r>
      <w:r>
        <w:rPr>
          <w:rFonts w:cs="Arial"/>
        </w:rPr>
        <w:fldChar w:fldCharType="begin"/>
      </w:r>
      <w:r>
        <w:instrText>XE"</w:instrText>
      </w:r>
      <w:r w:rsidRPr="00413D75">
        <w:rPr>
          <w:rFonts w:cs="Arial"/>
        </w:rPr>
        <w:instrText>Angle</w:instrText>
      </w:r>
      <w:r>
        <w:instrText>"</w:instrText>
      </w:r>
      <w:r>
        <w:rPr>
          <w:rFonts w:cs="Arial"/>
        </w:rPr>
        <w:fldChar w:fldCharType="end"/>
      </w:r>
      <w:r w:rsidR="009E71B4">
        <w:rPr>
          <w:rFonts w:cs="Arial"/>
        </w:rPr>
        <w:t xml:space="preserve"> </w:t>
      </w:r>
      <w:r w:rsidR="006F72CA">
        <w:rPr>
          <w:rFonts w:cs="Arial"/>
        </w:rPr>
        <w:t>&lt;&lt;Quantity Kind&gt;&gt;</w:t>
      </w:r>
      <w:bookmarkEnd w:id="550"/>
    </w:p>
    <w:p w14:paraId="58AFA2DB" w14:textId="77777777" w:rsidR="00347871" w:rsidRDefault="00347871" w:rsidP="00922253">
      <w:r>
        <w:t>The space (usually measured in radians or degrees) between two intersecting lines or surfaces at or close to the point where they meet.</w:t>
      </w:r>
    </w:p>
    <w:p w14:paraId="6507867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CBDA9EA"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432C626E" w14:textId="77777777" w:rsidR="00347871" w:rsidRDefault="00347871" w:rsidP="00922253"/>
    <w:p w14:paraId="18C8E982" w14:textId="77777777" w:rsidR="00347871" w:rsidRDefault="00347871" w:rsidP="00922253">
      <w:pPr>
        <w:pStyle w:val="Heading3"/>
      </w:pPr>
      <w:bookmarkStart w:id="551" w:name="_a1c24b9f1c3fbd14f3d437194b2e62db"/>
      <w:bookmarkStart w:id="552" w:name="_Toc514933430"/>
      <w:r>
        <w:t>Class Area</w:t>
      </w:r>
      <w:bookmarkEnd w:id="551"/>
      <w:r w:rsidRPr="003A31EC">
        <w:rPr>
          <w:rFonts w:cs="Arial"/>
        </w:rPr>
        <w:t xml:space="preserve"> </w:t>
      </w:r>
      <w:r>
        <w:rPr>
          <w:rFonts w:cs="Arial"/>
        </w:rPr>
        <w:fldChar w:fldCharType="begin"/>
      </w:r>
      <w:r>
        <w:instrText>XE"</w:instrText>
      </w:r>
      <w:r w:rsidRPr="00413D75">
        <w:rPr>
          <w:rFonts w:cs="Arial"/>
        </w:rPr>
        <w:instrText>Area</w:instrText>
      </w:r>
      <w:r>
        <w:instrText>"</w:instrText>
      </w:r>
      <w:r>
        <w:rPr>
          <w:rFonts w:cs="Arial"/>
        </w:rPr>
        <w:fldChar w:fldCharType="end"/>
      </w:r>
      <w:r w:rsidR="009E71B4">
        <w:rPr>
          <w:rFonts w:cs="Arial"/>
        </w:rPr>
        <w:t xml:space="preserve"> </w:t>
      </w:r>
      <w:r w:rsidR="006F72CA">
        <w:rPr>
          <w:rFonts w:cs="Arial"/>
        </w:rPr>
        <w:t>&lt;&lt;Quantity Kind&gt;&gt;</w:t>
      </w:r>
      <w:bookmarkEnd w:id="552"/>
    </w:p>
    <w:p w14:paraId="6EB2E801" w14:textId="77777777" w:rsidR="00347871" w:rsidRDefault="00347871" w:rsidP="00922253">
      <w:r>
        <w:t>[QUDT] Area is a quantity expressing the two-dimensional size of a defined part of a surface, typically a region bounded by a closed curve.</w:t>
      </w:r>
    </w:p>
    <w:p w14:paraId="607B6F0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A5EC1A5"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2037C4F0" w14:textId="77777777" w:rsidR="00347871" w:rsidRDefault="00347871" w:rsidP="00922253"/>
    <w:p w14:paraId="168AF78B" w14:textId="77777777" w:rsidR="00347871" w:rsidRDefault="00347871" w:rsidP="00922253">
      <w:pPr>
        <w:pStyle w:val="Heading3"/>
      </w:pPr>
      <w:bookmarkStart w:id="553" w:name="_6eea2ff097672ff2df6d57683522b2ad"/>
      <w:bookmarkStart w:id="554" w:name="_Toc514933431"/>
      <w:r>
        <w:t>Class Color</w:t>
      </w:r>
      <w:bookmarkEnd w:id="553"/>
      <w:r w:rsidRPr="003A31EC">
        <w:rPr>
          <w:rFonts w:cs="Arial"/>
        </w:rPr>
        <w:t xml:space="preserve"> </w:t>
      </w:r>
      <w:r>
        <w:rPr>
          <w:rFonts w:cs="Arial"/>
        </w:rPr>
        <w:fldChar w:fldCharType="begin"/>
      </w:r>
      <w:r>
        <w:instrText>XE"</w:instrText>
      </w:r>
      <w:r w:rsidRPr="00413D75">
        <w:rPr>
          <w:rFonts w:cs="Arial"/>
        </w:rPr>
        <w:instrText>Color</w:instrText>
      </w:r>
      <w:r>
        <w:instrText>"</w:instrText>
      </w:r>
      <w:r>
        <w:rPr>
          <w:rFonts w:cs="Arial"/>
        </w:rPr>
        <w:fldChar w:fldCharType="end"/>
      </w:r>
      <w:r w:rsidR="009E71B4">
        <w:rPr>
          <w:rFonts w:cs="Arial"/>
        </w:rPr>
        <w:t xml:space="preserve"> </w:t>
      </w:r>
      <w:r w:rsidR="006F72CA">
        <w:rPr>
          <w:rFonts w:cs="Arial"/>
        </w:rPr>
        <w:t>&lt;&lt;Quantity Kind&gt;&gt;</w:t>
      </w:r>
      <w:bookmarkEnd w:id="554"/>
    </w:p>
    <w:p w14:paraId="6C47467E" w14:textId="77777777" w:rsidR="00347871" w:rsidRDefault="00347871" w:rsidP="00922253">
      <w:r>
        <w:t>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14:paraId="0568360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9EE6851" w14:textId="77777777" w:rsidR="00347871" w:rsidRDefault="006B5780" w:rsidP="00922253">
      <w:pPr>
        <w:ind w:left="360"/>
      </w:pPr>
      <w:hyperlink w:anchor="_8942b77360f32c71454a54816b872e65" w:history="1">
        <w:r w:rsidR="00347871">
          <w:rPr>
            <w:rStyle w:val="Hyperlink"/>
          </w:rPr>
          <w:t>Unit Value</w:t>
        </w:r>
      </w:hyperlink>
    </w:p>
    <w:p w14:paraId="1A24ABDE" w14:textId="77777777" w:rsidR="00347871" w:rsidRDefault="00347871" w:rsidP="00922253"/>
    <w:p w14:paraId="0BE21F38" w14:textId="77777777" w:rsidR="00347871" w:rsidRDefault="00347871" w:rsidP="00922253">
      <w:pPr>
        <w:pStyle w:val="Heading3"/>
      </w:pPr>
      <w:bookmarkStart w:id="555" w:name="_b84cd89e376813d216e8f95a8f366654"/>
      <w:bookmarkStart w:id="556" w:name="_Toc514933432"/>
      <w:r>
        <w:t>Class Concentration</w:t>
      </w:r>
      <w:bookmarkEnd w:id="555"/>
      <w:r w:rsidRPr="003A31EC">
        <w:rPr>
          <w:rFonts w:cs="Arial"/>
        </w:rPr>
        <w:t xml:space="preserve"> </w:t>
      </w:r>
      <w:r>
        <w:rPr>
          <w:rFonts w:cs="Arial"/>
        </w:rPr>
        <w:fldChar w:fldCharType="begin"/>
      </w:r>
      <w:r>
        <w:instrText>XE"</w:instrText>
      </w:r>
      <w:r w:rsidRPr="00413D75">
        <w:rPr>
          <w:rFonts w:cs="Arial"/>
        </w:rPr>
        <w:instrText>Concentration</w:instrText>
      </w:r>
      <w:r>
        <w:instrText>"</w:instrText>
      </w:r>
      <w:r>
        <w:rPr>
          <w:rFonts w:cs="Arial"/>
        </w:rPr>
        <w:fldChar w:fldCharType="end"/>
      </w:r>
      <w:r w:rsidR="009E71B4">
        <w:rPr>
          <w:rFonts w:cs="Arial"/>
        </w:rPr>
        <w:t xml:space="preserve"> </w:t>
      </w:r>
      <w:r w:rsidR="006F72CA">
        <w:rPr>
          <w:rFonts w:cs="Arial"/>
        </w:rPr>
        <w:t>&lt;&lt;Quantity Kind&gt;&gt;</w:t>
      </w:r>
      <w:bookmarkEnd w:id="556"/>
    </w:p>
    <w:p w14:paraId="7CD46A54" w14:textId="77777777" w:rsidR="00347871" w:rsidRDefault="00347871" w:rsidP="00922253">
      <w:r>
        <w:t>The abstract concept of the amount, mass or volume of one substance in another without being specific as to how it is measured.</w:t>
      </w:r>
    </w:p>
    <w:p w14:paraId="7C00013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73A8533"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0B14CBA0" w14:textId="77777777" w:rsidR="00347871" w:rsidRDefault="00347871" w:rsidP="00922253"/>
    <w:p w14:paraId="37D4614A" w14:textId="77777777" w:rsidR="00347871" w:rsidRDefault="00347871" w:rsidP="00922253">
      <w:pPr>
        <w:pStyle w:val="Heading3"/>
      </w:pPr>
      <w:bookmarkStart w:id="557" w:name="_526143b17785578cf2dd6d16470d6ad7"/>
      <w:bookmarkStart w:id="558" w:name="_Toc514933433"/>
      <w:r>
        <w:t>Class Concentration (amount of substance)</w:t>
      </w:r>
      <w:bookmarkEnd w:id="557"/>
      <w:r w:rsidRPr="003A31EC">
        <w:rPr>
          <w:rFonts w:cs="Arial"/>
        </w:rPr>
        <w:t xml:space="preserve"> </w:t>
      </w:r>
      <w:r>
        <w:rPr>
          <w:rFonts w:cs="Arial"/>
        </w:rPr>
        <w:fldChar w:fldCharType="begin"/>
      </w:r>
      <w:r>
        <w:instrText>XE"</w:instrText>
      </w:r>
      <w:r w:rsidRPr="00413D75">
        <w:rPr>
          <w:rFonts w:cs="Arial"/>
        </w:rPr>
        <w:instrText>Concentration (amount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58"/>
    </w:p>
    <w:p w14:paraId="69A51525" w14:textId="77777777" w:rsidR="00347871" w:rsidRDefault="00347871" w:rsidP="00922253">
      <w:r>
        <w:t>Concentration based on amount-of-substance.</w:t>
      </w:r>
    </w:p>
    <w:p w14:paraId="7D290E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2B165BFE" w14:textId="77777777" w:rsidR="00347871" w:rsidRDefault="006B5780" w:rsidP="00922253">
      <w:pPr>
        <w:ind w:left="360"/>
      </w:pPr>
      <w:hyperlink w:anchor="_b84cd89e376813d216e8f95a8f366654" w:history="1">
        <w:r w:rsidR="00347871">
          <w:rPr>
            <w:rStyle w:val="Hyperlink"/>
          </w:rPr>
          <w:t>Concentration</w:t>
        </w:r>
      </w:hyperlink>
    </w:p>
    <w:p w14:paraId="13D3E5C9" w14:textId="77777777" w:rsidR="00347871" w:rsidRDefault="00347871" w:rsidP="00922253"/>
    <w:p w14:paraId="43230093" w14:textId="77777777" w:rsidR="00347871" w:rsidRDefault="00347871" w:rsidP="00922253">
      <w:pPr>
        <w:pStyle w:val="Heading3"/>
      </w:pPr>
      <w:bookmarkStart w:id="559" w:name="_5e6b68fb13907d53686177121947cbc9"/>
      <w:bookmarkStart w:id="560" w:name="_Toc514933434"/>
      <w:r>
        <w:t>Class Concentration (Mass)</w:t>
      </w:r>
      <w:bookmarkEnd w:id="559"/>
      <w:r w:rsidRPr="003A31EC">
        <w:rPr>
          <w:rFonts w:cs="Arial"/>
        </w:rPr>
        <w:t xml:space="preserve"> </w:t>
      </w:r>
      <w:r>
        <w:rPr>
          <w:rFonts w:cs="Arial"/>
        </w:rPr>
        <w:fldChar w:fldCharType="begin"/>
      </w:r>
      <w:r>
        <w:instrText>XE"</w:instrText>
      </w:r>
      <w:r w:rsidRPr="00413D75">
        <w:rPr>
          <w:rFonts w:cs="Arial"/>
        </w:rPr>
        <w:instrText>Concentration (Mass)</w:instrText>
      </w:r>
      <w:r>
        <w:instrText>"</w:instrText>
      </w:r>
      <w:r>
        <w:rPr>
          <w:rFonts w:cs="Arial"/>
        </w:rPr>
        <w:fldChar w:fldCharType="end"/>
      </w:r>
      <w:r w:rsidR="009E71B4">
        <w:rPr>
          <w:rFonts w:cs="Arial"/>
        </w:rPr>
        <w:t xml:space="preserve"> </w:t>
      </w:r>
      <w:r w:rsidR="006F72CA">
        <w:rPr>
          <w:rFonts w:cs="Arial"/>
        </w:rPr>
        <w:t>&lt;&lt;Quantity Kind&gt;&gt;</w:t>
      </w:r>
      <w:bookmarkEnd w:id="560"/>
    </w:p>
    <w:p w14:paraId="30D9D5DB" w14:textId="77777777" w:rsidR="00347871" w:rsidRDefault="00347871" w:rsidP="00922253">
      <w:r>
        <w:t>Concentration based on mass per unit of volume.</w:t>
      </w:r>
    </w:p>
    <w:p w14:paraId="2FEDECD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5A44D2C" w14:textId="77777777" w:rsidR="00347871" w:rsidRDefault="006B5780" w:rsidP="00922253">
      <w:pPr>
        <w:ind w:left="360"/>
      </w:pPr>
      <w:hyperlink w:anchor="_b84cd89e376813d216e8f95a8f366654" w:history="1">
        <w:r w:rsidR="00347871">
          <w:rPr>
            <w:rStyle w:val="Hyperlink"/>
          </w:rPr>
          <w:t>Concentration</w:t>
        </w:r>
      </w:hyperlink>
    </w:p>
    <w:p w14:paraId="1B3172FE" w14:textId="77777777" w:rsidR="00347871" w:rsidRDefault="00347871" w:rsidP="00922253"/>
    <w:p w14:paraId="5315443A" w14:textId="77777777" w:rsidR="00347871" w:rsidRDefault="00347871" w:rsidP="00922253">
      <w:pPr>
        <w:pStyle w:val="Heading3"/>
      </w:pPr>
      <w:bookmarkStart w:id="561" w:name="_7eabacf38df4f012a1652752fd3acdff"/>
      <w:bookmarkStart w:id="562" w:name="_Toc514933435"/>
      <w:r>
        <w:t>Class Concentration (Volume)</w:t>
      </w:r>
      <w:bookmarkEnd w:id="561"/>
      <w:r w:rsidRPr="003A31EC">
        <w:rPr>
          <w:rFonts w:cs="Arial"/>
        </w:rPr>
        <w:t xml:space="preserve"> </w:t>
      </w:r>
      <w:r>
        <w:rPr>
          <w:rFonts w:cs="Arial"/>
        </w:rPr>
        <w:fldChar w:fldCharType="begin"/>
      </w:r>
      <w:r>
        <w:instrText>XE"</w:instrText>
      </w:r>
      <w:r w:rsidRPr="00413D75">
        <w:rPr>
          <w:rFonts w:cs="Arial"/>
        </w:rPr>
        <w:instrText>Concentration (Volume)</w:instrText>
      </w:r>
      <w:r>
        <w:instrText>"</w:instrText>
      </w:r>
      <w:r>
        <w:rPr>
          <w:rFonts w:cs="Arial"/>
        </w:rPr>
        <w:fldChar w:fldCharType="end"/>
      </w:r>
      <w:r w:rsidR="009E71B4">
        <w:rPr>
          <w:rFonts w:cs="Arial"/>
        </w:rPr>
        <w:t xml:space="preserve"> </w:t>
      </w:r>
      <w:r w:rsidR="006F72CA">
        <w:rPr>
          <w:rFonts w:cs="Arial"/>
        </w:rPr>
        <w:t>&lt;&lt;Quantity Kind&gt;&gt;</w:t>
      </w:r>
      <w:bookmarkEnd w:id="562"/>
    </w:p>
    <w:p w14:paraId="71E7499F" w14:textId="77777777" w:rsidR="00347871" w:rsidRDefault="00347871" w:rsidP="00922253">
      <w:r>
        <w:t>Volume concentration is defined as the volume of a constituent divided by the volume of the mixture.</w:t>
      </w:r>
    </w:p>
    <w:p w14:paraId="51004FD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4031D42" w14:textId="77777777" w:rsidR="00347871" w:rsidRDefault="006B5780" w:rsidP="00922253">
      <w:pPr>
        <w:ind w:left="360"/>
      </w:pPr>
      <w:hyperlink w:anchor="_b84cd89e376813d216e8f95a8f366654" w:history="1">
        <w:r w:rsidR="00347871">
          <w:rPr>
            <w:rStyle w:val="Hyperlink"/>
          </w:rPr>
          <w:t>Concentration</w:t>
        </w:r>
      </w:hyperlink>
    </w:p>
    <w:p w14:paraId="56862B04" w14:textId="77777777" w:rsidR="00347871" w:rsidRDefault="00347871" w:rsidP="00922253"/>
    <w:p w14:paraId="742D2193" w14:textId="77777777" w:rsidR="00347871" w:rsidRDefault="00347871" w:rsidP="00922253">
      <w:pPr>
        <w:pStyle w:val="Heading3"/>
      </w:pPr>
      <w:bookmarkStart w:id="563" w:name="_997a0ba201c30f8d42890534fddc88b3"/>
      <w:bookmarkStart w:id="564" w:name="_Toc514933436"/>
      <w:r>
        <w:t>Class Currency</w:t>
      </w:r>
      <w:bookmarkEnd w:id="563"/>
      <w:r w:rsidRPr="003A31EC">
        <w:rPr>
          <w:rFonts w:cs="Arial"/>
        </w:rPr>
        <w:t xml:space="preserve"> </w:t>
      </w:r>
      <w:r>
        <w:rPr>
          <w:rFonts w:cs="Arial"/>
        </w:rPr>
        <w:fldChar w:fldCharType="begin"/>
      </w:r>
      <w:r>
        <w:instrText>XE"</w:instrText>
      </w:r>
      <w:r w:rsidRPr="00413D75">
        <w:rPr>
          <w:rFonts w:cs="Arial"/>
        </w:rPr>
        <w:instrText>Currency</w:instrText>
      </w:r>
      <w:r>
        <w:instrText>"</w:instrText>
      </w:r>
      <w:r>
        <w:rPr>
          <w:rFonts w:cs="Arial"/>
        </w:rPr>
        <w:fldChar w:fldCharType="end"/>
      </w:r>
      <w:r w:rsidR="009E71B4">
        <w:rPr>
          <w:rFonts w:cs="Arial"/>
        </w:rPr>
        <w:t xml:space="preserve"> </w:t>
      </w:r>
      <w:r w:rsidR="006F72CA">
        <w:rPr>
          <w:rFonts w:cs="Arial"/>
        </w:rPr>
        <w:t>&lt;&lt;Quantity Kind&gt;&gt;</w:t>
      </w:r>
      <w:bookmarkEnd w:id="564"/>
    </w:p>
    <w:p w14:paraId="026DFE8A" w14:textId="77777777" w:rsidR="00347871" w:rsidRDefault="00347871" w:rsidP="00922253">
      <w:r>
        <w:t>Any form of money.</w:t>
      </w:r>
      <w:r>
        <w:br/>
        <w:t>[FIBO] Currency: medium of exchange value, defined by reference to the geographical location of the authorities responsible for it</w:t>
      </w:r>
    </w:p>
    <w:p w14:paraId="50CAAA9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9FFD82D" w14:textId="77777777" w:rsidR="00347871" w:rsidRDefault="006B5780" w:rsidP="00922253">
      <w:pPr>
        <w:ind w:left="360"/>
      </w:pPr>
      <w:hyperlink w:anchor="_8942b77360f32c71454a54816b872e65" w:history="1">
        <w:r w:rsidR="00347871">
          <w:rPr>
            <w:rStyle w:val="Hyperlink"/>
          </w:rPr>
          <w:t>Unit Value</w:t>
        </w:r>
      </w:hyperlink>
    </w:p>
    <w:p w14:paraId="3714F4FD" w14:textId="77777777" w:rsidR="00347871" w:rsidRDefault="00347871" w:rsidP="00922253"/>
    <w:p w14:paraId="3A07620E" w14:textId="77777777" w:rsidR="00347871" w:rsidRDefault="00347871" w:rsidP="00922253">
      <w:pPr>
        <w:pStyle w:val="Heading3"/>
      </w:pPr>
      <w:bookmarkStart w:id="565" w:name="_45b1a148717c37cf17a72185df240621"/>
      <w:bookmarkStart w:id="566" w:name="_Toc514933437"/>
      <w:r>
        <w:t>Class Dose Equivalent (Radiation)</w:t>
      </w:r>
      <w:bookmarkEnd w:id="565"/>
      <w:r w:rsidRPr="003A31EC">
        <w:rPr>
          <w:rFonts w:cs="Arial"/>
        </w:rPr>
        <w:t xml:space="preserve"> </w:t>
      </w:r>
      <w:r>
        <w:rPr>
          <w:rFonts w:cs="Arial"/>
        </w:rPr>
        <w:fldChar w:fldCharType="begin"/>
      </w:r>
      <w:r>
        <w:instrText>XE"</w:instrText>
      </w:r>
      <w:r w:rsidRPr="00413D75">
        <w:rPr>
          <w:rFonts w:cs="Arial"/>
        </w:rPr>
        <w:instrText>Dose Equivalent (Radiation)</w:instrText>
      </w:r>
      <w:r>
        <w:instrText>"</w:instrText>
      </w:r>
      <w:r>
        <w:rPr>
          <w:rFonts w:cs="Arial"/>
        </w:rPr>
        <w:fldChar w:fldCharType="end"/>
      </w:r>
      <w:r w:rsidR="009E71B4">
        <w:rPr>
          <w:rFonts w:cs="Arial"/>
        </w:rPr>
        <w:t xml:space="preserve"> </w:t>
      </w:r>
      <w:r w:rsidR="006F72CA">
        <w:rPr>
          <w:rFonts w:cs="Arial"/>
        </w:rPr>
        <w:t>&lt;&lt;Quantity Kind&gt;&gt;</w:t>
      </w:r>
      <w:bookmarkEnd w:id="566"/>
    </w:p>
    <w:p w14:paraId="48498C40" w14:textId="77777777" w:rsidR="00347871" w:rsidRDefault="00347871" w:rsidP="00922253">
      <w:r>
        <w:t>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w:t>
      </w:r>
      <w:r>
        <w:br/>
        <w:t>For practical purposes, 1 R (exposure) = 1 rad (absorbed dose) = 1 rem or 1000 mrem (dose equivalent).</w:t>
      </w:r>
      <w:r>
        <w:br/>
      </w:r>
    </w:p>
    <w:p w14:paraId="489652E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9F872F1"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5B5E5267" w14:textId="77777777" w:rsidR="00347871" w:rsidRDefault="00347871" w:rsidP="00922253"/>
    <w:p w14:paraId="4C8C24DD" w14:textId="77777777" w:rsidR="00347871" w:rsidRDefault="00347871" w:rsidP="00922253">
      <w:pPr>
        <w:pStyle w:val="Heading3"/>
      </w:pPr>
      <w:bookmarkStart w:id="567" w:name="_5c29de7557c634539e470d930b4b310f"/>
      <w:bookmarkStart w:id="568" w:name="_Toc514933438"/>
      <w:r>
        <w:t>Class Duration</w:t>
      </w:r>
      <w:bookmarkEnd w:id="567"/>
      <w:r w:rsidRPr="003A31EC">
        <w:rPr>
          <w:rFonts w:cs="Arial"/>
        </w:rPr>
        <w:t xml:space="preserve"> </w:t>
      </w:r>
      <w:r>
        <w:rPr>
          <w:rFonts w:cs="Arial"/>
        </w:rPr>
        <w:fldChar w:fldCharType="begin"/>
      </w:r>
      <w:r>
        <w:instrText>XE"</w:instrText>
      </w:r>
      <w:r w:rsidRPr="00413D75">
        <w:rPr>
          <w:rFonts w:cs="Arial"/>
        </w:rPr>
        <w:instrText>Duration</w:instrText>
      </w:r>
      <w:r>
        <w:instrText>"</w:instrText>
      </w:r>
      <w:r>
        <w:rPr>
          <w:rFonts w:cs="Arial"/>
        </w:rPr>
        <w:fldChar w:fldCharType="end"/>
      </w:r>
      <w:r w:rsidR="009E71B4">
        <w:rPr>
          <w:rFonts w:cs="Arial"/>
        </w:rPr>
        <w:t xml:space="preserve"> </w:t>
      </w:r>
      <w:r w:rsidR="006F72CA">
        <w:rPr>
          <w:rFonts w:cs="Arial"/>
        </w:rPr>
        <w:t>&lt;&lt;Quantity Kind&gt;&gt;</w:t>
      </w:r>
      <w:bookmarkEnd w:id="568"/>
    </w:p>
    <w:p w14:paraId="376F1E42" w14:textId="77777777" w:rsidR="00347871" w:rsidRDefault="00347871" w:rsidP="00922253">
      <w:r>
        <w:t>The abstract quantity kind of time which is the supertype of all time duration units.</w:t>
      </w:r>
      <w:r>
        <w:br/>
        <w:t>Time is a measure that allows events to be ordered from the past through the present into the future, and also the measure of durations of events and the intervals between them. Durations are quantities of time, not points or intervals of time.</w:t>
      </w:r>
      <w:r>
        <w:br/>
      </w:r>
      <w:r>
        <w:br/>
        <w:t>[DTV] base quantity of the International System of Quantities, used for measuring time intervals.</w:t>
      </w:r>
      <w:r>
        <w:br/>
      </w:r>
      <w:r>
        <w:br/>
        <w:t>[IDEAS] Time: A MeasureInstance whose members are individuals' that have a particular temporal dimension of the same length.</w:t>
      </w:r>
      <w:r>
        <w:br/>
      </w:r>
      <w:r>
        <w:br/>
        <w:t>[FIBO] Duration: An amount of time.</w:t>
      </w:r>
      <w:r>
        <w:br/>
      </w:r>
      <w:r>
        <w:br/>
        <w:t>[UML] Duration</w:t>
      </w:r>
      <w:r>
        <w:br/>
      </w:r>
      <w:r>
        <w:br/>
      </w:r>
      <w:r>
        <w:lastRenderedPageBreak/>
        <w:t>[OWL] xsd:duration</w:t>
      </w:r>
      <w:r>
        <w:br/>
      </w:r>
    </w:p>
    <w:p w14:paraId="3CE89A0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268CB8A" w14:textId="77777777" w:rsidR="00347871" w:rsidRDefault="006B5780" w:rsidP="00922253">
      <w:pPr>
        <w:ind w:left="360"/>
      </w:pPr>
      <w:hyperlink w:anchor="_4edbe7e35f43a700b95fb3878c680910" w:history="1">
        <w:r w:rsidR="00347871">
          <w:rPr>
            <w:rStyle w:val="Hyperlink"/>
          </w:rPr>
          <w:t>Physical Quantity</w:t>
        </w:r>
      </w:hyperlink>
    </w:p>
    <w:p w14:paraId="4955494B" w14:textId="77777777" w:rsidR="00347871" w:rsidRDefault="00347871" w:rsidP="00922253"/>
    <w:p w14:paraId="67E9AC1E" w14:textId="77777777" w:rsidR="00347871" w:rsidRDefault="00347871" w:rsidP="00922253">
      <w:pPr>
        <w:pStyle w:val="Heading3"/>
      </w:pPr>
      <w:bookmarkStart w:id="569" w:name="_78fd29b4480294ca0a0f5684ddc9b8e0"/>
      <w:bookmarkStart w:id="570" w:name="_Toc514933439"/>
      <w:r>
        <w:t>Class Electric Current</w:t>
      </w:r>
      <w:bookmarkEnd w:id="569"/>
      <w:r w:rsidRPr="003A31EC">
        <w:rPr>
          <w:rFonts w:cs="Arial"/>
        </w:rPr>
        <w:t xml:space="preserve"> </w:t>
      </w:r>
      <w:r>
        <w:rPr>
          <w:rFonts w:cs="Arial"/>
        </w:rPr>
        <w:fldChar w:fldCharType="begin"/>
      </w:r>
      <w:r>
        <w:instrText>XE"</w:instrText>
      </w:r>
      <w:r w:rsidRPr="00413D75">
        <w:rPr>
          <w:rFonts w:cs="Arial"/>
        </w:rPr>
        <w:instrText>Electric Current</w:instrText>
      </w:r>
      <w:r>
        <w:instrText>"</w:instrText>
      </w:r>
      <w:r>
        <w:rPr>
          <w:rFonts w:cs="Arial"/>
        </w:rPr>
        <w:fldChar w:fldCharType="end"/>
      </w:r>
      <w:r w:rsidR="009E71B4">
        <w:rPr>
          <w:rFonts w:cs="Arial"/>
        </w:rPr>
        <w:t xml:space="preserve"> </w:t>
      </w:r>
      <w:r w:rsidR="006F72CA">
        <w:rPr>
          <w:rFonts w:cs="Arial"/>
        </w:rPr>
        <w:t>&lt;&lt;Quantity Kind&gt;&gt;</w:t>
      </w:r>
      <w:bookmarkEnd w:id="570"/>
    </w:p>
    <w:p w14:paraId="0A7CEDFE" w14:textId="77777777" w:rsidR="00347871" w:rsidRDefault="00347871" w:rsidP="00922253">
      <w:r>
        <w:t>The abstract quantity kind of electric current which is the supertype of all current units.</w:t>
      </w:r>
      <w:r>
        <w:br/>
        <w:t>[QUDT]Electric Current is the flow (movement) of electric charge. The amount of electric current through some surface, e.g., a section through a copper conductor, is defined as the amount of electric charge flowing through that surface over time. Current is a scalar-valued quantity.</w:t>
      </w:r>
      <w:r>
        <w:br/>
        <w:t>The SI unit for measuring an electric current is the ampere, which is the flow of electric charge across a surface at the rate of one coulomb per second.</w:t>
      </w:r>
      <w:r>
        <w:br/>
      </w:r>
      <w:r>
        <w:br/>
        <w:t>[IDEAS] ElectricCurrent: A MeasureInstance whose members are individuals' that all have the same electric current flowing through them</w:t>
      </w:r>
      <w:r>
        <w:br/>
      </w:r>
    </w:p>
    <w:p w14:paraId="75C2DCB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F9B836C"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1C0D9FC7" w14:textId="77777777" w:rsidR="00347871" w:rsidRDefault="00347871" w:rsidP="00922253"/>
    <w:p w14:paraId="51B74B17" w14:textId="77777777" w:rsidR="00347871" w:rsidRDefault="00347871" w:rsidP="00922253">
      <w:pPr>
        <w:pStyle w:val="Heading3"/>
      </w:pPr>
      <w:bookmarkStart w:id="571" w:name="_7aac9204e48d9c2b482963eef790a460"/>
      <w:bookmarkStart w:id="572" w:name="_Toc514933440"/>
      <w:r>
        <w:t>Class Electric Potential</w:t>
      </w:r>
      <w:bookmarkEnd w:id="571"/>
      <w:r w:rsidRPr="003A31EC">
        <w:rPr>
          <w:rFonts w:cs="Arial"/>
        </w:rPr>
        <w:t xml:space="preserve"> </w:t>
      </w:r>
      <w:r>
        <w:rPr>
          <w:rFonts w:cs="Arial"/>
        </w:rPr>
        <w:fldChar w:fldCharType="begin"/>
      </w:r>
      <w:r>
        <w:instrText>XE"</w:instrText>
      </w:r>
      <w:r w:rsidRPr="00413D75">
        <w:rPr>
          <w:rFonts w:cs="Arial"/>
        </w:rPr>
        <w:instrText>Electric Potential</w:instrText>
      </w:r>
      <w:r>
        <w:instrText>"</w:instrText>
      </w:r>
      <w:r>
        <w:rPr>
          <w:rFonts w:cs="Arial"/>
        </w:rPr>
        <w:fldChar w:fldCharType="end"/>
      </w:r>
      <w:r w:rsidR="009E71B4">
        <w:rPr>
          <w:rFonts w:cs="Arial"/>
        </w:rPr>
        <w:t xml:space="preserve"> </w:t>
      </w:r>
      <w:r w:rsidR="006F72CA">
        <w:rPr>
          <w:rFonts w:cs="Arial"/>
        </w:rPr>
        <w:t>&lt;&lt;Quantity Kind&gt;&gt;</w:t>
      </w:r>
      <w:bookmarkEnd w:id="572"/>
    </w:p>
    <w:p w14:paraId="7FC89B3A" w14:textId="77777777" w:rsidR="00347871" w:rsidRDefault="00347871" w:rsidP="00922253">
      <w:r>
        <w:t xml:space="preserve">[QUDT] Electric Potential is a scalar valued quantity associated with an electric field. </w:t>
      </w:r>
    </w:p>
    <w:p w14:paraId="4DF7F32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C3845BC"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55D80EF8" w14:textId="77777777" w:rsidR="00347871" w:rsidRDefault="00347871" w:rsidP="00922253"/>
    <w:p w14:paraId="5CC3197B" w14:textId="77777777" w:rsidR="00347871" w:rsidRDefault="00347871" w:rsidP="00922253">
      <w:pPr>
        <w:pStyle w:val="Heading3"/>
      </w:pPr>
      <w:bookmarkStart w:id="573" w:name="_ea57260f2979c619952baa6afcbc9463"/>
      <w:bookmarkStart w:id="574" w:name="_Toc514933441"/>
      <w:r>
        <w:t>Class Energy</w:t>
      </w:r>
      <w:bookmarkEnd w:id="573"/>
      <w:r w:rsidRPr="003A31EC">
        <w:rPr>
          <w:rFonts w:cs="Arial"/>
        </w:rPr>
        <w:t xml:space="preserve"> </w:t>
      </w:r>
      <w:r>
        <w:rPr>
          <w:rFonts w:cs="Arial"/>
        </w:rPr>
        <w:fldChar w:fldCharType="begin"/>
      </w:r>
      <w:r>
        <w:instrText>XE"</w:instrText>
      </w:r>
      <w:r w:rsidRPr="00413D75">
        <w:rPr>
          <w:rFonts w:cs="Arial"/>
        </w:rPr>
        <w:instrText>Energy</w:instrText>
      </w:r>
      <w:r>
        <w:instrText>"</w:instrText>
      </w:r>
      <w:r>
        <w:rPr>
          <w:rFonts w:cs="Arial"/>
        </w:rPr>
        <w:fldChar w:fldCharType="end"/>
      </w:r>
      <w:r w:rsidR="009E71B4">
        <w:rPr>
          <w:rFonts w:cs="Arial"/>
        </w:rPr>
        <w:t xml:space="preserve"> </w:t>
      </w:r>
      <w:r w:rsidR="006F72CA">
        <w:rPr>
          <w:rFonts w:cs="Arial"/>
        </w:rPr>
        <w:t>&lt;&lt;Quantity Kind&gt;&gt;</w:t>
      </w:r>
      <w:bookmarkEnd w:id="574"/>
    </w:p>
    <w:p w14:paraId="43B57846" w14:textId="77777777" w:rsidR="00347871" w:rsidRDefault="00347871" w:rsidP="00922253">
      <w:r>
        <w:t>The measure of energy- the ability to perform work (such as moving a mass).</w:t>
      </w:r>
    </w:p>
    <w:p w14:paraId="23D3E12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272940E"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50A6979B" w14:textId="77777777" w:rsidR="00347871" w:rsidRDefault="00347871" w:rsidP="00922253"/>
    <w:p w14:paraId="2212E9D4" w14:textId="77777777" w:rsidR="00347871" w:rsidRDefault="00347871" w:rsidP="00922253">
      <w:pPr>
        <w:pStyle w:val="Heading3"/>
      </w:pPr>
      <w:bookmarkStart w:id="575" w:name="_461c64fcd6b81141f2e2167b16fd884b"/>
      <w:bookmarkStart w:id="576" w:name="_Toc514933442"/>
      <w:r>
        <w:t>Class Force</w:t>
      </w:r>
      <w:bookmarkEnd w:id="575"/>
      <w:r w:rsidRPr="003A31EC">
        <w:rPr>
          <w:rFonts w:cs="Arial"/>
        </w:rPr>
        <w:t xml:space="preserve"> </w:t>
      </w:r>
      <w:r>
        <w:rPr>
          <w:rFonts w:cs="Arial"/>
        </w:rPr>
        <w:fldChar w:fldCharType="begin"/>
      </w:r>
      <w:r>
        <w:instrText>XE"</w:instrText>
      </w:r>
      <w:r w:rsidRPr="00413D75">
        <w:rPr>
          <w:rFonts w:cs="Arial"/>
        </w:rPr>
        <w:instrText>Force</w:instrText>
      </w:r>
      <w:r>
        <w:instrText>"</w:instrText>
      </w:r>
      <w:r>
        <w:rPr>
          <w:rFonts w:cs="Arial"/>
        </w:rPr>
        <w:fldChar w:fldCharType="end"/>
      </w:r>
      <w:r w:rsidR="009E71B4">
        <w:rPr>
          <w:rFonts w:cs="Arial"/>
        </w:rPr>
        <w:t xml:space="preserve"> </w:t>
      </w:r>
      <w:r w:rsidR="006F72CA">
        <w:rPr>
          <w:rFonts w:cs="Arial"/>
        </w:rPr>
        <w:t>&lt;&lt;Quantity Kind&gt;&gt;</w:t>
      </w:r>
      <w:bookmarkEnd w:id="576"/>
    </w:p>
    <w:p w14:paraId="4AA13FA9" w14:textId="77777777" w:rsidR="00347871" w:rsidRDefault="00347871" w:rsidP="00922253">
      <w:r>
        <w:t xml:space="preserve">(Physical) force is an influence that causes mass to accelerate. It may be experienced as a lift, a push, or a pull. </w:t>
      </w:r>
      <w:r>
        <w:br/>
        <w:t>Force is defined by Newton's Second Law as F = m · a, where F is force, m is mass and a is acceleration. Net force is mathematically equal to the time rate of change of the momentum of the body on which it acts. Since momentum is a vector quantity (has both a magnitude and direction).</w:t>
      </w:r>
    </w:p>
    <w:p w14:paraId="271401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58958F2"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41261B86" w14:textId="77777777" w:rsidR="00347871" w:rsidRDefault="00347871" w:rsidP="00922253"/>
    <w:p w14:paraId="6DFAB4D3" w14:textId="77777777" w:rsidR="00347871" w:rsidRDefault="00347871" w:rsidP="00922253">
      <w:pPr>
        <w:pStyle w:val="Heading3"/>
      </w:pPr>
      <w:bookmarkStart w:id="577" w:name="_5d96dc9d0f754f8783e4cb576af9e156"/>
      <w:bookmarkStart w:id="578" w:name="_Toc514933443"/>
      <w:r>
        <w:t>Class Frequency</w:t>
      </w:r>
      <w:bookmarkEnd w:id="577"/>
      <w:r w:rsidRPr="003A31EC">
        <w:rPr>
          <w:rFonts w:cs="Arial"/>
        </w:rPr>
        <w:t xml:space="preserve"> </w:t>
      </w:r>
      <w:r>
        <w:rPr>
          <w:rFonts w:cs="Arial"/>
        </w:rPr>
        <w:fldChar w:fldCharType="begin"/>
      </w:r>
      <w:r>
        <w:instrText>XE"</w:instrText>
      </w:r>
      <w:r w:rsidRPr="00413D75">
        <w:rPr>
          <w:rFonts w:cs="Arial"/>
        </w:rPr>
        <w:instrText>Frequency</w:instrText>
      </w:r>
      <w:r>
        <w:instrText>"</w:instrText>
      </w:r>
      <w:r>
        <w:rPr>
          <w:rFonts w:cs="Arial"/>
        </w:rPr>
        <w:fldChar w:fldCharType="end"/>
      </w:r>
      <w:r w:rsidR="009E71B4">
        <w:rPr>
          <w:rFonts w:cs="Arial"/>
        </w:rPr>
        <w:t xml:space="preserve"> </w:t>
      </w:r>
      <w:r w:rsidR="006F72CA">
        <w:rPr>
          <w:rFonts w:cs="Arial"/>
        </w:rPr>
        <w:t>&lt;&lt;Quantity Kind&gt;&gt;</w:t>
      </w:r>
      <w:bookmarkEnd w:id="578"/>
    </w:p>
    <w:p w14:paraId="45F7F7FD" w14:textId="77777777" w:rsidR="00347871" w:rsidRDefault="00347871" w:rsidP="00922253">
      <w:r>
        <w:t>Repetitions per unit of time. e.g., Hertz.</w:t>
      </w:r>
      <w:r>
        <w:br/>
      </w:r>
      <w:r>
        <w:br/>
        <w:t>[IDEAS] Frequency: A MeasureInstance whose instances are individuals' that all oscillate at the same frequency</w:t>
      </w:r>
    </w:p>
    <w:p w14:paraId="54F1902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2333F6B"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1314C843" w14:textId="77777777" w:rsidR="00347871" w:rsidRDefault="00347871" w:rsidP="00922253"/>
    <w:p w14:paraId="1F536465" w14:textId="77777777" w:rsidR="00347871" w:rsidRDefault="00347871" w:rsidP="00922253">
      <w:pPr>
        <w:pStyle w:val="Heading3"/>
      </w:pPr>
      <w:bookmarkStart w:id="579" w:name="_885fde8f813da57918502883213c6a13"/>
      <w:bookmarkStart w:id="580" w:name="_Toc514933444"/>
      <w:r>
        <w:lastRenderedPageBreak/>
        <w:t>Class Length</w:t>
      </w:r>
      <w:bookmarkEnd w:id="579"/>
      <w:r w:rsidRPr="003A31EC">
        <w:rPr>
          <w:rFonts w:cs="Arial"/>
        </w:rPr>
        <w:t xml:space="preserve"> </w:t>
      </w:r>
      <w:r>
        <w:rPr>
          <w:rFonts w:cs="Arial"/>
        </w:rPr>
        <w:fldChar w:fldCharType="begin"/>
      </w:r>
      <w:r>
        <w:instrText>XE"</w:instrText>
      </w:r>
      <w:r w:rsidRPr="00413D75">
        <w:rPr>
          <w:rFonts w:cs="Arial"/>
        </w:rPr>
        <w:instrText>Length</w:instrText>
      </w:r>
      <w:r>
        <w:instrText>"</w:instrText>
      </w:r>
      <w:r>
        <w:rPr>
          <w:rFonts w:cs="Arial"/>
        </w:rPr>
        <w:fldChar w:fldCharType="end"/>
      </w:r>
      <w:r w:rsidR="009E71B4">
        <w:rPr>
          <w:rFonts w:cs="Arial"/>
        </w:rPr>
        <w:t xml:space="preserve"> </w:t>
      </w:r>
      <w:r w:rsidR="006F72CA">
        <w:rPr>
          <w:rFonts w:cs="Arial"/>
        </w:rPr>
        <w:t>&lt;&lt;Quantity Kind&gt;&gt;</w:t>
      </w:r>
      <w:bookmarkEnd w:id="580"/>
    </w:p>
    <w:p w14:paraId="5D3F370E" w14:textId="77777777" w:rsidR="00347871" w:rsidRDefault="00347871" w:rsidP="00922253">
      <w:r>
        <w:t>The abstract unit of distance (or length) which is the supertype of all length units and also acts as its "quantity kind".</w:t>
      </w:r>
      <w:r>
        <w:br/>
      </w:r>
      <w:r>
        <w:br/>
        <w:t>In the International System of Quantities, length is any quantity with dimension distance. In other contexts "length" is the measured dimension of an object.</w:t>
      </w:r>
      <w:r>
        <w:br/>
      </w:r>
      <w:r>
        <w:br/>
        <w:t>[IDEAS] Length: A MeasureInstance whose instances are individuals' that all have the same length</w:t>
      </w:r>
    </w:p>
    <w:p w14:paraId="5D2FEF0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2F28CD5"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7E118950" w14:textId="77777777" w:rsidR="00347871" w:rsidRDefault="00347871" w:rsidP="00922253"/>
    <w:p w14:paraId="01CDBC46" w14:textId="77777777" w:rsidR="00347871" w:rsidRDefault="00347871" w:rsidP="00922253">
      <w:pPr>
        <w:pStyle w:val="Heading3"/>
      </w:pPr>
      <w:bookmarkStart w:id="581" w:name="_ff2fd59a1fdb7a3ed9d908029aecd5d7"/>
      <w:bookmarkStart w:id="582" w:name="_Toc514933445"/>
      <w:r>
        <w:t>Class Luminosity</w:t>
      </w:r>
      <w:bookmarkEnd w:id="581"/>
      <w:r w:rsidRPr="003A31EC">
        <w:rPr>
          <w:rFonts w:cs="Arial"/>
        </w:rPr>
        <w:t xml:space="preserve"> </w:t>
      </w:r>
      <w:r>
        <w:rPr>
          <w:rFonts w:cs="Arial"/>
        </w:rPr>
        <w:fldChar w:fldCharType="begin"/>
      </w:r>
      <w:r>
        <w:instrText>XE"</w:instrText>
      </w:r>
      <w:r w:rsidRPr="00413D75">
        <w:rPr>
          <w:rFonts w:cs="Arial"/>
        </w:rPr>
        <w:instrText>Luminosity</w:instrText>
      </w:r>
      <w:r>
        <w:instrText>"</w:instrText>
      </w:r>
      <w:r>
        <w:rPr>
          <w:rFonts w:cs="Arial"/>
        </w:rPr>
        <w:fldChar w:fldCharType="end"/>
      </w:r>
      <w:r w:rsidR="009E71B4">
        <w:rPr>
          <w:rFonts w:cs="Arial"/>
        </w:rPr>
        <w:t xml:space="preserve"> </w:t>
      </w:r>
      <w:r w:rsidR="006F72CA">
        <w:rPr>
          <w:rFonts w:cs="Arial"/>
        </w:rPr>
        <w:t>&lt;&lt;Quantity Kind&gt;&gt;</w:t>
      </w:r>
      <w:bookmarkEnd w:id="582"/>
    </w:p>
    <w:p w14:paraId="4CBC86CC" w14:textId="77777777" w:rsidR="00347871" w:rsidRDefault="00347871" w:rsidP="00922253">
      <w:r>
        <w:t>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w:t>
      </w:r>
      <w:r>
        <w:br/>
      </w:r>
      <w:r>
        <w:br/>
        <w:t>[IDEAS] LuminousIntensity:  A MeasureInstance whose members are individuals' that all have the same luminous intensity</w:t>
      </w:r>
    </w:p>
    <w:p w14:paraId="778C10E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370979A"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2174BF32" w14:textId="77777777" w:rsidR="00347871" w:rsidRDefault="00347871" w:rsidP="00922253"/>
    <w:p w14:paraId="16D7A93F" w14:textId="77777777" w:rsidR="00347871" w:rsidRDefault="00347871" w:rsidP="00922253">
      <w:pPr>
        <w:pStyle w:val="Heading3"/>
      </w:pPr>
      <w:bookmarkStart w:id="583" w:name="_a7b0856e414fe8814134cb5482790981"/>
      <w:bookmarkStart w:id="584" w:name="_Toc514933446"/>
      <w:r>
        <w:t>Class Mass</w:t>
      </w:r>
      <w:bookmarkEnd w:id="583"/>
      <w:r w:rsidRPr="003A31EC">
        <w:rPr>
          <w:rFonts w:cs="Arial"/>
        </w:rPr>
        <w:t xml:space="preserve"> </w:t>
      </w:r>
      <w:r>
        <w:rPr>
          <w:rFonts w:cs="Arial"/>
        </w:rPr>
        <w:fldChar w:fldCharType="begin"/>
      </w:r>
      <w:r>
        <w:instrText>XE"</w:instrText>
      </w:r>
      <w:r w:rsidRPr="00413D75">
        <w:rPr>
          <w:rFonts w:cs="Arial"/>
        </w:rPr>
        <w:instrText>Mass</w:instrText>
      </w:r>
      <w:r>
        <w:instrText>"</w:instrText>
      </w:r>
      <w:r>
        <w:rPr>
          <w:rFonts w:cs="Arial"/>
        </w:rPr>
        <w:fldChar w:fldCharType="end"/>
      </w:r>
      <w:r w:rsidR="009E71B4">
        <w:rPr>
          <w:rFonts w:cs="Arial"/>
        </w:rPr>
        <w:t xml:space="preserve"> </w:t>
      </w:r>
      <w:r w:rsidR="006F72CA">
        <w:rPr>
          <w:rFonts w:cs="Arial"/>
        </w:rPr>
        <w:t>&lt;&lt;Quantity Kind&gt;&gt;</w:t>
      </w:r>
      <w:bookmarkEnd w:id="584"/>
    </w:p>
    <w:p w14:paraId="6A84A5AF" w14:textId="77777777" w:rsidR="00347871" w:rsidRDefault="00347871" w:rsidP="00922253">
      <w:r>
        <w:t>The abstract unit of Mass which is the supertype of all mass units and also acts as its "quantity kind".</w:t>
      </w:r>
      <w:r>
        <w:br/>
        <w:t xml:space="preserve">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t>
      </w:r>
      <w:r>
        <w:br/>
      </w:r>
      <w:r>
        <w:br/>
        <w:t>[IDEAS] Mass: A MeasureInstance whose members are individuals' that all have the same mass.</w:t>
      </w:r>
    </w:p>
    <w:p w14:paraId="7DD5159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2A96A90"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6869FF23" w14:textId="77777777" w:rsidR="00347871" w:rsidRDefault="00347871" w:rsidP="00922253"/>
    <w:p w14:paraId="456DC00D" w14:textId="77777777" w:rsidR="00347871" w:rsidRDefault="00347871" w:rsidP="00922253">
      <w:pPr>
        <w:pStyle w:val="Heading3"/>
      </w:pPr>
      <w:bookmarkStart w:id="585" w:name="_6b151f0ad35a18e762625e7a740143dd"/>
      <w:bookmarkStart w:id="586" w:name="_Toc514933447"/>
      <w:r>
        <w:t>Class Mass Density</w:t>
      </w:r>
      <w:bookmarkEnd w:id="585"/>
      <w:r w:rsidRPr="003A31EC">
        <w:rPr>
          <w:rFonts w:cs="Arial"/>
        </w:rPr>
        <w:t xml:space="preserve"> </w:t>
      </w:r>
      <w:r>
        <w:rPr>
          <w:rFonts w:cs="Arial"/>
        </w:rPr>
        <w:fldChar w:fldCharType="begin"/>
      </w:r>
      <w:r>
        <w:instrText>XE"</w:instrText>
      </w:r>
      <w:r w:rsidRPr="00413D75">
        <w:rPr>
          <w:rFonts w:cs="Arial"/>
        </w:rPr>
        <w:instrText>Mass Density</w:instrText>
      </w:r>
      <w:r>
        <w:instrText>"</w:instrText>
      </w:r>
      <w:r>
        <w:rPr>
          <w:rFonts w:cs="Arial"/>
        </w:rPr>
        <w:fldChar w:fldCharType="end"/>
      </w:r>
      <w:r w:rsidR="009E71B4">
        <w:rPr>
          <w:rFonts w:cs="Arial"/>
        </w:rPr>
        <w:t xml:space="preserve"> </w:t>
      </w:r>
      <w:r w:rsidR="006F72CA">
        <w:rPr>
          <w:rFonts w:cs="Arial"/>
        </w:rPr>
        <w:t>&lt;&lt;Quantity Kind&gt;&gt;</w:t>
      </w:r>
      <w:bookmarkEnd w:id="586"/>
    </w:p>
    <w:p w14:paraId="1E6D8080" w14:textId="77777777" w:rsidR="00347871" w:rsidRDefault="00347871" w:rsidP="00922253">
      <w:r>
        <w:t>The density, or more precisely, the volumetric mass density, of a substance is its mass per unit volume. The symbol most often used for density is ρ (the lower case Greek letter rho). Mathematically, density is defined as mass divided by volume.</w:t>
      </w:r>
    </w:p>
    <w:p w14:paraId="69E776C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C5A189"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0BD309C5" w14:textId="77777777" w:rsidR="00347871" w:rsidRDefault="00347871" w:rsidP="00922253"/>
    <w:p w14:paraId="3A2A8DED" w14:textId="77777777" w:rsidR="00347871" w:rsidRDefault="00347871" w:rsidP="00922253">
      <w:pPr>
        <w:pStyle w:val="Heading3"/>
      </w:pPr>
      <w:bookmarkStart w:id="587" w:name="_4edbe7e35f43a700b95fb3878c680910"/>
      <w:bookmarkStart w:id="588" w:name="_Toc514933448"/>
      <w:r>
        <w:t>Class Physical Quantity</w:t>
      </w:r>
      <w:bookmarkEnd w:id="587"/>
      <w:r w:rsidRPr="003A31EC">
        <w:rPr>
          <w:rFonts w:cs="Arial"/>
        </w:rPr>
        <w:t xml:space="preserve"> </w:t>
      </w:r>
      <w:r>
        <w:rPr>
          <w:rFonts w:cs="Arial"/>
        </w:rPr>
        <w:fldChar w:fldCharType="begin"/>
      </w:r>
      <w:r>
        <w:instrText>XE"</w:instrText>
      </w:r>
      <w:r w:rsidRPr="00413D75">
        <w:rPr>
          <w:rFonts w:cs="Arial"/>
        </w:rPr>
        <w:instrText>Physical Quantity</w:instrText>
      </w:r>
      <w:r>
        <w:instrText>"</w:instrText>
      </w:r>
      <w:r>
        <w:rPr>
          <w:rFonts w:cs="Arial"/>
        </w:rPr>
        <w:fldChar w:fldCharType="end"/>
      </w:r>
      <w:r w:rsidR="009E71B4">
        <w:rPr>
          <w:rFonts w:cs="Arial"/>
        </w:rPr>
        <w:t xml:space="preserve"> </w:t>
      </w:r>
      <w:r w:rsidR="006F72CA">
        <w:rPr>
          <w:rFonts w:cs="Arial"/>
        </w:rPr>
        <w:t>&lt;&lt;Quantity Kind&gt;&gt;</w:t>
      </w:r>
      <w:bookmarkEnd w:id="588"/>
    </w:p>
    <w:p w14:paraId="0D93A241" w14:textId="77777777" w:rsidR="00347871" w:rsidRDefault="00347871" w:rsidP="00922253">
      <w:r>
        <w:t>A measurable property of a physical object.</w:t>
      </w:r>
    </w:p>
    <w:p w14:paraId="73C4535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DBDB4CD" w14:textId="77777777" w:rsidR="00347871" w:rsidRDefault="006B5780" w:rsidP="00922253">
      <w:pPr>
        <w:ind w:left="360"/>
      </w:pPr>
      <w:hyperlink w:anchor="_8942b77360f32c71454a54816b872e65" w:history="1">
        <w:r w:rsidR="00347871">
          <w:rPr>
            <w:rStyle w:val="Hyperlink"/>
          </w:rPr>
          <w:t>Unit Value</w:t>
        </w:r>
      </w:hyperlink>
    </w:p>
    <w:p w14:paraId="01CDFCE9" w14:textId="77777777" w:rsidR="00347871" w:rsidRDefault="00347871" w:rsidP="00922253"/>
    <w:p w14:paraId="566C215A" w14:textId="77777777" w:rsidR="00347871" w:rsidRDefault="00347871" w:rsidP="00922253">
      <w:pPr>
        <w:pStyle w:val="Heading3"/>
      </w:pPr>
      <w:bookmarkStart w:id="589" w:name="_59728fc0bf23352475f1dd7faa458de0"/>
      <w:bookmarkStart w:id="590" w:name="_Toc514933449"/>
      <w:r>
        <w:lastRenderedPageBreak/>
        <w:t>Class Power</w:t>
      </w:r>
      <w:bookmarkEnd w:id="589"/>
      <w:r w:rsidRPr="003A31EC">
        <w:rPr>
          <w:rFonts w:cs="Arial"/>
        </w:rPr>
        <w:t xml:space="preserve"> </w:t>
      </w:r>
      <w:r>
        <w:rPr>
          <w:rFonts w:cs="Arial"/>
        </w:rPr>
        <w:fldChar w:fldCharType="begin"/>
      </w:r>
      <w:r>
        <w:instrText>XE"</w:instrText>
      </w:r>
      <w:r w:rsidRPr="00413D75">
        <w:rPr>
          <w:rFonts w:cs="Arial"/>
        </w:rPr>
        <w:instrText>Power</w:instrText>
      </w:r>
      <w:r>
        <w:instrText>"</w:instrText>
      </w:r>
      <w:r>
        <w:rPr>
          <w:rFonts w:cs="Arial"/>
        </w:rPr>
        <w:fldChar w:fldCharType="end"/>
      </w:r>
      <w:r w:rsidR="009E71B4">
        <w:rPr>
          <w:rFonts w:cs="Arial"/>
        </w:rPr>
        <w:t xml:space="preserve"> </w:t>
      </w:r>
      <w:r w:rsidR="006F72CA">
        <w:rPr>
          <w:rFonts w:cs="Arial"/>
        </w:rPr>
        <w:t>&lt;&lt;Quantity Kind&gt;&gt;</w:t>
      </w:r>
      <w:bookmarkEnd w:id="590"/>
    </w:p>
    <w:p w14:paraId="0D486812" w14:textId="77777777" w:rsidR="00347871" w:rsidRDefault="00347871" w:rsidP="00922253">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14:paraId="2DCD340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45116C8" w14:textId="77777777" w:rsidR="00347871" w:rsidRDefault="006B5780" w:rsidP="00922253">
      <w:pPr>
        <w:ind w:left="360"/>
      </w:pPr>
      <w:hyperlink w:anchor="_4edbe7e35f43a700b95fb3878c680910" w:history="1">
        <w:r w:rsidR="00347871">
          <w:rPr>
            <w:rStyle w:val="Hyperlink"/>
          </w:rPr>
          <w:t>Physical Quantity</w:t>
        </w:r>
      </w:hyperlink>
    </w:p>
    <w:p w14:paraId="25E3B945" w14:textId="77777777" w:rsidR="00347871" w:rsidRDefault="00347871" w:rsidP="00922253"/>
    <w:p w14:paraId="2C4751E7" w14:textId="77777777" w:rsidR="00347871" w:rsidRDefault="00347871" w:rsidP="00922253">
      <w:pPr>
        <w:pStyle w:val="Heading3"/>
      </w:pPr>
      <w:bookmarkStart w:id="591" w:name="_c67b0ee34230638e3771f6e7cac74104"/>
      <w:bookmarkStart w:id="592" w:name="_Toc514933450"/>
      <w:r>
        <w:t>Class Pressure</w:t>
      </w:r>
      <w:bookmarkEnd w:id="591"/>
      <w:r w:rsidRPr="003A31EC">
        <w:rPr>
          <w:rFonts w:cs="Arial"/>
        </w:rPr>
        <w:t xml:space="preserve"> </w:t>
      </w:r>
      <w:r>
        <w:rPr>
          <w:rFonts w:cs="Arial"/>
        </w:rPr>
        <w:fldChar w:fldCharType="begin"/>
      </w:r>
      <w:r>
        <w:instrText>XE"</w:instrText>
      </w:r>
      <w:r w:rsidRPr="00413D75">
        <w:rPr>
          <w:rFonts w:cs="Arial"/>
        </w:rPr>
        <w:instrText>Pressure</w:instrText>
      </w:r>
      <w:r>
        <w:instrText>"</w:instrText>
      </w:r>
      <w:r>
        <w:rPr>
          <w:rFonts w:cs="Arial"/>
        </w:rPr>
        <w:fldChar w:fldCharType="end"/>
      </w:r>
      <w:r w:rsidR="009E71B4">
        <w:rPr>
          <w:rFonts w:cs="Arial"/>
        </w:rPr>
        <w:t xml:space="preserve"> </w:t>
      </w:r>
      <w:r w:rsidR="006F72CA">
        <w:rPr>
          <w:rFonts w:cs="Arial"/>
        </w:rPr>
        <w:t>&lt;&lt;Quantity Kind&gt;&gt;</w:t>
      </w:r>
      <w:bookmarkEnd w:id="592"/>
    </w:p>
    <w:p w14:paraId="471DC97C" w14:textId="77777777" w:rsidR="00347871" w:rsidRDefault="00347871" w:rsidP="00922253">
      <w:r>
        <w:t>A quantity kind representing the continuous physical force exerted on or against an object by something in contact with it.</w:t>
      </w:r>
    </w:p>
    <w:p w14:paraId="5CC7673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8CFD2FE"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07DE3996" w14:textId="77777777" w:rsidR="00347871" w:rsidRDefault="00347871" w:rsidP="00922253"/>
    <w:p w14:paraId="7353E4C3" w14:textId="77777777" w:rsidR="00347871" w:rsidRDefault="00347871" w:rsidP="00922253">
      <w:pPr>
        <w:pStyle w:val="Heading3"/>
      </w:pPr>
      <w:bookmarkStart w:id="593" w:name="_c350713d905489c17f201d4d29af6aab"/>
      <w:bookmarkStart w:id="594" w:name="_Toc514933451"/>
      <w:r>
        <w:t>Class Radiation Exposure</w:t>
      </w:r>
      <w:bookmarkEnd w:id="593"/>
      <w:r w:rsidRPr="003A31EC">
        <w:rPr>
          <w:rFonts w:cs="Arial"/>
        </w:rPr>
        <w:t xml:space="preserve"> </w:t>
      </w:r>
      <w:r>
        <w:rPr>
          <w:rFonts w:cs="Arial"/>
        </w:rPr>
        <w:fldChar w:fldCharType="begin"/>
      </w:r>
      <w:r>
        <w:instrText>XE"</w:instrText>
      </w:r>
      <w:r w:rsidRPr="00413D75">
        <w:rPr>
          <w:rFonts w:cs="Arial"/>
        </w:rPr>
        <w:instrText>Radiation Exposure</w:instrText>
      </w:r>
      <w:r>
        <w:instrText>"</w:instrText>
      </w:r>
      <w:r>
        <w:rPr>
          <w:rFonts w:cs="Arial"/>
        </w:rPr>
        <w:fldChar w:fldCharType="end"/>
      </w:r>
      <w:r w:rsidR="009E71B4">
        <w:rPr>
          <w:rFonts w:cs="Arial"/>
        </w:rPr>
        <w:t xml:space="preserve"> </w:t>
      </w:r>
      <w:r w:rsidR="006F72CA">
        <w:rPr>
          <w:rFonts w:cs="Arial"/>
        </w:rPr>
        <w:t>&lt;&lt;Quantity Kind&gt;&gt;</w:t>
      </w:r>
      <w:bookmarkEnd w:id="594"/>
    </w:p>
    <w:p w14:paraId="747C12A9" w14:textId="77777777" w:rsidR="00347871" w:rsidRDefault="00347871" w:rsidP="00922253">
      <w:r>
        <w:t>A measure of exposure to radiation.</w:t>
      </w:r>
    </w:p>
    <w:p w14:paraId="56E4C71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1B7AF21"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1EC647AD" w14:textId="77777777" w:rsidR="00347871" w:rsidRDefault="00347871" w:rsidP="00922253"/>
    <w:p w14:paraId="37B884A6" w14:textId="77777777" w:rsidR="00347871" w:rsidRDefault="00347871" w:rsidP="00922253">
      <w:pPr>
        <w:pStyle w:val="Heading3"/>
      </w:pPr>
      <w:bookmarkStart w:id="595" w:name="_23c06325520fb39b8bbd635028e80d47"/>
      <w:bookmarkStart w:id="596" w:name="_Toc514933452"/>
      <w:r>
        <w:t>Class Radioactivity</w:t>
      </w:r>
      <w:bookmarkEnd w:id="595"/>
      <w:r w:rsidRPr="003A31EC">
        <w:rPr>
          <w:rFonts w:cs="Arial"/>
        </w:rPr>
        <w:t xml:space="preserve"> </w:t>
      </w:r>
      <w:r>
        <w:rPr>
          <w:rFonts w:cs="Arial"/>
        </w:rPr>
        <w:fldChar w:fldCharType="begin"/>
      </w:r>
      <w:r>
        <w:instrText>XE"</w:instrText>
      </w:r>
      <w:r w:rsidRPr="00413D75">
        <w:rPr>
          <w:rFonts w:cs="Arial"/>
        </w:rPr>
        <w:instrText>Radioactivity</w:instrText>
      </w:r>
      <w:r>
        <w:instrText>"</w:instrText>
      </w:r>
      <w:r>
        <w:rPr>
          <w:rFonts w:cs="Arial"/>
        </w:rPr>
        <w:fldChar w:fldCharType="end"/>
      </w:r>
      <w:r w:rsidR="009E71B4">
        <w:rPr>
          <w:rFonts w:cs="Arial"/>
        </w:rPr>
        <w:t xml:space="preserve"> </w:t>
      </w:r>
      <w:r w:rsidR="006F72CA">
        <w:rPr>
          <w:rFonts w:cs="Arial"/>
        </w:rPr>
        <w:t>&lt;&lt;Quantity Kind&gt;&gt;</w:t>
      </w:r>
      <w:bookmarkEnd w:id="596"/>
    </w:p>
    <w:p w14:paraId="3CC5B51D" w14:textId="77777777" w:rsidR="00347871" w:rsidRDefault="00347871" w:rsidP="00922253">
      <w:r>
        <w:t>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14:paraId="07C1E71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4CB10C2"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6D4EAD2D" w14:textId="77777777" w:rsidR="00347871" w:rsidRDefault="00347871" w:rsidP="00922253"/>
    <w:p w14:paraId="7E569B38" w14:textId="77777777" w:rsidR="00347871" w:rsidRDefault="00347871" w:rsidP="00922253">
      <w:pPr>
        <w:pStyle w:val="Heading3"/>
      </w:pPr>
      <w:bookmarkStart w:id="597" w:name="_a732f539bbe75d1a083b33a8999bbd6f"/>
      <w:bookmarkStart w:id="598" w:name="_Toc514933453"/>
      <w:r>
        <w:t>Class Speed</w:t>
      </w:r>
      <w:bookmarkEnd w:id="597"/>
      <w:r w:rsidRPr="003A31EC">
        <w:rPr>
          <w:rFonts w:cs="Arial"/>
        </w:rPr>
        <w:t xml:space="preserve"> </w:t>
      </w:r>
      <w:r>
        <w:rPr>
          <w:rFonts w:cs="Arial"/>
        </w:rPr>
        <w:fldChar w:fldCharType="begin"/>
      </w:r>
      <w:r>
        <w:instrText>XE"</w:instrText>
      </w:r>
      <w:r w:rsidRPr="00413D75">
        <w:rPr>
          <w:rFonts w:cs="Arial"/>
        </w:rPr>
        <w:instrText>Speed</w:instrText>
      </w:r>
      <w:r>
        <w:instrText>"</w:instrText>
      </w:r>
      <w:r>
        <w:rPr>
          <w:rFonts w:cs="Arial"/>
        </w:rPr>
        <w:fldChar w:fldCharType="end"/>
      </w:r>
      <w:r w:rsidR="009E71B4">
        <w:rPr>
          <w:rFonts w:cs="Arial"/>
        </w:rPr>
        <w:t xml:space="preserve"> </w:t>
      </w:r>
      <w:r w:rsidR="006F72CA">
        <w:rPr>
          <w:rFonts w:cs="Arial"/>
        </w:rPr>
        <w:t>&lt;&lt;Quantity Kind&gt;&gt;</w:t>
      </w:r>
      <w:bookmarkEnd w:id="598"/>
    </w:p>
    <w:p w14:paraId="5B8DA78E" w14:textId="77777777" w:rsidR="00347871" w:rsidRDefault="00347871" w:rsidP="00922253">
      <w:r>
        <w:t>A Quantity kind representing distance per unit of time.</w:t>
      </w:r>
    </w:p>
    <w:p w14:paraId="6461E84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B19932A"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3F2F66C8" w14:textId="77777777" w:rsidR="00347871" w:rsidRDefault="00347871" w:rsidP="00922253"/>
    <w:p w14:paraId="1886ED29" w14:textId="77777777" w:rsidR="00347871" w:rsidRDefault="00347871" w:rsidP="00922253">
      <w:pPr>
        <w:pStyle w:val="Heading3"/>
      </w:pPr>
      <w:bookmarkStart w:id="599" w:name="_958505c33e602420c36d1e03c936ad31"/>
      <w:bookmarkStart w:id="600" w:name="_Toc514933454"/>
      <w:r>
        <w:t>Class Temperature</w:t>
      </w:r>
      <w:bookmarkEnd w:id="599"/>
      <w:r w:rsidRPr="003A31EC">
        <w:rPr>
          <w:rFonts w:cs="Arial"/>
        </w:rPr>
        <w:t xml:space="preserve"> </w:t>
      </w:r>
      <w:r>
        <w:rPr>
          <w:rFonts w:cs="Arial"/>
        </w:rPr>
        <w:fldChar w:fldCharType="begin"/>
      </w:r>
      <w:r>
        <w:instrText>XE"</w:instrText>
      </w:r>
      <w:r w:rsidRPr="00413D75">
        <w:rPr>
          <w:rFonts w:cs="Arial"/>
        </w:rPr>
        <w:instrText>Temperature</w:instrText>
      </w:r>
      <w:r>
        <w:instrText>"</w:instrText>
      </w:r>
      <w:r>
        <w:rPr>
          <w:rFonts w:cs="Arial"/>
        </w:rPr>
        <w:fldChar w:fldCharType="end"/>
      </w:r>
      <w:r w:rsidR="009E71B4">
        <w:rPr>
          <w:rFonts w:cs="Arial"/>
        </w:rPr>
        <w:t xml:space="preserve"> </w:t>
      </w:r>
      <w:r w:rsidR="006F72CA">
        <w:rPr>
          <w:rFonts w:cs="Arial"/>
        </w:rPr>
        <w:t>&lt;&lt;Quantity Kind&gt;&gt;</w:t>
      </w:r>
      <w:bookmarkEnd w:id="600"/>
    </w:p>
    <w:p w14:paraId="0B4503F5" w14:textId="77777777" w:rsidR="00347871" w:rsidRDefault="00347871" w:rsidP="00922253">
      <w:r>
        <w:t>The abstract quantity kind of Thermodynamic temperature which is the supertype of all  temperature units and also acts as its "quantity kind".</w:t>
      </w:r>
      <w:r>
        <w:br/>
        <w:t>Thermodynamic temperature is the absolute measure of temperature and it is one of the principal parameters of thermodynamics.</w:t>
      </w:r>
      <w:r>
        <w:br/>
        <w:t>Thermodynamic temperature is defined by the third law of thermodynamics in which the theoretically lowest temperature is the null or zero point.</w:t>
      </w:r>
      <w:r>
        <w:br/>
      </w:r>
      <w:r>
        <w:br/>
        <w:t xml:space="preserve">[IDEAS] ThermodynamicTemperature: </w:t>
      </w:r>
    </w:p>
    <w:p w14:paraId="71B57B1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A40C859"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0252DCD2" w14:textId="77777777" w:rsidR="00347871" w:rsidRDefault="00347871" w:rsidP="00922253"/>
    <w:p w14:paraId="3FEE19A3" w14:textId="77777777" w:rsidR="00347871" w:rsidRDefault="00347871" w:rsidP="00922253">
      <w:pPr>
        <w:pStyle w:val="Heading3"/>
      </w:pPr>
      <w:bookmarkStart w:id="601" w:name="_9c1e929ddcda94c797dc6188f6e4b6b2"/>
      <w:bookmarkStart w:id="602" w:name="_Toc514933455"/>
      <w:r>
        <w:lastRenderedPageBreak/>
        <w:t>Class Volume</w:t>
      </w:r>
      <w:bookmarkEnd w:id="601"/>
      <w:r w:rsidRPr="003A31EC">
        <w:rPr>
          <w:rFonts w:cs="Arial"/>
        </w:rPr>
        <w:t xml:space="preserve"> </w:t>
      </w:r>
      <w:r>
        <w:rPr>
          <w:rFonts w:cs="Arial"/>
        </w:rPr>
        <w:fldChar w:fldCharType="begin"/>
      </w:r>
      <w:r>
        <w:instrText>XE"</w:instrText>
      </w:r>
      <w:r w:rsidRPr="00413D75">
        <w:rPr>
          <w:rFonts w:cs="Arial"/>
        </w:rPr>
        <w:instrText>Volume</w:instrText>
      </w:r>
      <w:r>
        <w:instrText>"</w:instrText>
      </w:r>
      <w:r>
        <w:rPr>
          <w:rFonts w:cs="Arial"/>
        </w:rPr>
        <w:fldChar w:fldCharType="end"/>
      </w:r>
      <w:r w:rsidR="009E71B4">
        <w:rPr>
          <w:rFonts w:cs="Arial"/>
        </w:rPr>
        <w:t xml:space="preserve"> </w:t>
      </w:r>
      <w:r w:rsidR="006F72CA">
        <w:rPr>
          <w:rFonts w:cs="Arial"/>
        </w:rPr>
        <w:t>&lt;&lt;Quantity Kind&gt;&gt;</w:t>
      </w:r>
      <w:bookmarkEnd w:id="602"/>
    </w:p>
    <w:p w14:paraId="2C5A68A5" w14:textId="77777777" w:rsidR="00347871" w:rsidRDefault="00347871" w:rsidP="00922253">
      <w:r>
        <w:t>A quantity kind for the amount of space that a substance or object occupies.</w:t>
      </w:r>
    </w:p>
    <w:p w14:paraId="236D580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4D71FCC" w14:textId="77777777" w:rsidR="00347871" w:rsidRDefault="006B5780" w:rsidP="00922253">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14:paraId="3BEB965F" w14:textId="77777777" w:rsidR="00347871" w:rsidRDefault="00347871" w:rsidP="00922253"/>
    <w:p w14:paraId="57F49C5E" w14:textId="77777777" w:rsidR="00347871" w:rsidRDefault="00347871" w:rsidP="00922253">
      <w:pPr>
        <w:spacing w:after="200" w:line="276" w:lineRule="auto"/>
        <w:rPr>
          <w:b/>
          <w:bCs/>
          <w:color w:val="365F91"/>
          <w:sz w:val="40"/>
          <w:szCs w:val="40"/>
        </w:rPr>
      </w:pPr>
      <w:r>
        <w:br w:type="page"/>
      </w:r>
    </w:p>
    <w:p w14:paraId="5E1FA487" w14:textId="77777777" w:rsidR="00347871" w:rsidRDefault="00347871" w:rsidP="00922253">
      <w:pPr>
        <w:pStyle w:val="Heading2"/>
      </w:pPr>
      <w:bookmarkStart w:id="603" w:name="_Toc514933456"/>
      <w:r>
        <w:t>Concept Library::Quantities and Units::Units</w:t>
      </w:r>
      <w:bookmarkEnd w:id="603"/>
    </w:p>
    <w:p w14:paraId="7EF7BBD6" w14:textId="77777777" w:rsidR="00347871" w:rsidRDefault="00347871" w:rsidP="00922253">
      <w:pPr>
        <w:pStyle w:val="BodyText"/>
      </w:pPr>
      <w:r>
        <w:t>A package of common SI and U.S. Units. Note: All measures in concrete models should be bound to the expected units, even if units are implicit in the data structure.</w:t>
      </w:r>
      <w:r>
        <w:br/>
        <w:t>This package is non-normative in the threat and risk specification. It is supplied to assist users in defining the units used in data structures.</w:t>
      </w:r>
      <w:r>
        <w:br/>
      </w:r>
    </w:p>
    <w:p w14:paraId="00EDF70F" w14:textId="77777777" w:rsidR="00347871" w:rsidRDefault="00347871" w:rsidP="00922253">
      <w:pPr>
        <w:pStyle w:val="Heading3"/>
      </w:pPr>
      <w:bookmarkStart w:id="604" w:name="_Toc514933457"/>
      <w:r>
        <w:t>Diagram: Common Units 1</w:t>
      </w:r>
      <w:bookmarkEnd w:id="604"/>
    </w:p>
    <w:p w14:paraId="442BA6BB" w14:textId="77777777" w:rsidR="00347871" w:rsidRDefault="00096C86" w:rsidP="00922253">
      <w:pPr>
        <w:jc w:val="center"/>
        <w:rPr>
          <w:rFonts w:cs="Arial"/>
        </w:rPr>
      </w:pPr>
      <w:r w:rsidRPr="006D2E0C">
        <w:rPr>
          <w:noProof/>
        </w:rPr>
        <w:pict w14:anchorId="5DBD7636">
          <v:shape id="Picture -1242049823.emf" o:spid="_x0000_i1526" type="#_x0000_t75" alt="-1242049823.emf" style="width:487.2pt;height:376.2pt;visibility:visible;mso-wrap-style:square">
            <v:imagedata r:id="rId118" o:title="-1242049823"/>
          </v:shape>
        </w:pict>
      </w:r>
    </w:p>
    <w:p w14:paraId="59A83B2F"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Common Units 1</w:t>
      </w:r>
    </w:p>
    <w:p w14:paraId="25F36AEB" w14:textId="77777777" w:rsidR="00347871" w:rsidRDefault="00347871" w:rsidP="00922253">
      <w:pPr>
        <w:pStyle w:val="BodyText"/>
      </w:pPr>
      <w:r>
        <w:t>An amount of time.</w:t>
      </w:r>
    </w:p>
    <w:p w14:paraId="065981FB" w14:textId="77777777" w:rsidR="00347871" w:rsidRDefault="00347871" w:rsidP="00922253">
      <w:pPr>
        <w:pStyle w:val="Heading3"/>
      </w:pPr>
      <w:bookmarkStart w:id="605" w:name="_Toc514933458"/>
      <w:r>
        <w:lastRenderedPageBreak/>
        <w:t>Diagram: Common Units 2</w:t>
      </w:r>
      <w:bookmarkEnd w:id="605"/>
    </w:p>
    <w:p w14:paraId="32DC2E09" w14:textId="77777777" w:rsidR="00347871" w:rsidRDefault="00096C86" w:rsidP="00922253">
      <w:pPr>
        <w:jc w:val="center"/>
        <w:rPr>
          <w:rFonts w:cs="Arial"/>
        </w:rPr>
      </w:pPr>
      <w:r w:rsidRPr="006D2E0C">
        <w:rPr>
          <w:noProof/>
        </w:rPr>
        <w:pict w14:anchorId="486CCF75">
          <v:shape id="Picture 1615354697.emf" o:spid="_x0000_i1525" type="#_x0000_t75" alt="1615354697.emf" style="width:487.2pt;height:283.2pt;visibility:visible;mso-wrap-style:square">
            <v:imagedata r:id="rId119" o:title="1615354697"/>
          </v:shape>
        </w:pict>
      </w:r>
    </w:p>
    <w:p w14:paraId="43DEDD6B"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Common Units 2</w:t>
      </w:r>
    </w:p>
    <w:p w14:paraId="57E13D04" w14:textId="77777777" w:rsidR="00347871" w:rsidRDefault="00347871" w:rsidP="00922253">
      <w:r>
        <w:t xml:space="preserve"> </w:t>
      </w:r>
    </w:p>
    <w:p w14:paraId="76EEB8E9" w14:textId="77777777" w:rsidR="00347871" w:rsidRDefault="00347871" w:rsidP="00922253"/>
    <w:p w14:paraId="3F38C984" w14:textId="77777777" w:rsidR="00347871" w:rsidRDefault="00347871" w:rsidP="00922253">
      <w:pPr>
        <w:pStyle w:val="Heading3"/>
      </w:pPr>
      <w:bookmarkStart w:id="606" w:name="_6ba02c2c0b0196c0ad04b10949464c80"/>
      <w:bookmarkStart w:id="607" w:name="_Toc514933459"/>
      <w:r>
        <w:t>Class Acre</w:t>
      </w:r>
      <w:bookmarkEnd w:id="606"/>
      <w:r w:rsidRPr="003A31EC">
        <w:rPr>
          <w:rFonts w:cs="Arial"/>
        </w:rPr>
        <w:t xml:space="preserve"> </w:t>
      </w:r>
      <w:r>
        <w:rPr>
          <w:rFonts w:cs="Arial"/>
        </w:rPr>
        <w:fldChar w:fldCharType="begin"/>
      </w:r>
      <w:r>
        <w:instrText>XE"</w:instrText>
      </w:r>
      <w:r w:rsidRPr="00413D75">
        <w:rPr>
          <w:rFonts w:cs="Arial"/>
        </w:rPr>
        <w:instrText>Acre</w:instrText>
      </w:r>
      <w:r>
        <w:instrText>"</w:instrText>
      </w:r>
      <w:r>
        <w:rPr>
          <w:rFonts w:cs="Arial"/>
        </w:rPr>
        <w:fldChar w:fldCharType="end"/>
      </w:r>
      <w:r w:rsidR="009E71B4">
        <w:rPr>
          <w:rFonts w:cs="Arial"/>
        </w:rPr>
        <w:t xml:space="preserve"> </w:t>
      </w:r>
      <w:r w:rsidR="006F72CA">
        <w:rPr>
          <w:rFonts w:cs="Arial"/>
        </w:rPr>
        <w:t>&lt;&lt;Unit Value&gt;&gt;</w:t>
      </w:r>
      <w:bookmarkEnd w:id="607"/>
    </w:p>
    <w:p w14:paraId="0097A500" w14:textId="77777777" w:rsidR="00347871" w:rsidRDefault="00347871" w:rsidP="00922253">
      <w:r>
        <w:t>1 acre = 43 560 square feet.</w:t>
      </w:r>
    </w:p>
    <w:p w14:paraId="54A18E8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E573E3" w14:textId="77777777" w:rsidR="00347871" w:rsidRDefault="006B5780" w:rsidP="00922253">
      <w:pPr>
        <w:ind w:left="360"/>
      </w:pPr>
      <w:hyperlink w:anchor="_a1c24b9f1c3fbd14f3d437194b2e62db" w:history="1">
        <w:r w:rsidR="00347871">
          <w:rPr>
            <w:rStyle w:val="Hyperlink"/>
          </w:rPr>
          <w:t>Area</w:t>
        </w:r>
      </w:hyperlink>
    </w:p>
    <w:p w14:paraId="019B9C2B" w14:textId="77777777" w:rsidR="00347871" w:rsidRDefault="00347871" w:rsidP="00922253"/>
    <w:p w14:paraId="49C2C2C9" w14:textId="77777777" w:rsidR="00347871" w:rsidRDefault="00347871" w:rsidP="00922253">
      <w:pPr>
        <w:pStyle w:val="Heading3"/>
      </w:pPr>
      <w:bookmarkStart w:id="608" w:name="_62e16c317b0060999c234a414a7f91e7"/>
      <w:bookmarkStart w:id="609" w:name="_Toc514933460"/>
      <w:r>
        <w:t>Class Ampere</w:t>
      </w:r>
      <w:bookmarkEnd w:id="608"/>
      <w:r w:rsidRPr="003A31EC">
        <w:rPr>
          <w:rFonts w:cs="Arial"/>
        </w:rPr>
        <w:t xml:space="preserve"> </w:t>
      </w:r>
      <w:r>
        <w:rPr>
          <w:rFonts w:cs="Arial"/>
        </w:rPr>
        <w:fldChar w:fldCharType="begin"/>
      </w:r>
      <w:r>
        <w:instrText>XE"</w:instrText>
      </w:r>
      <w:r w:rsidRPr="00413D75">
        <w:rPr>
          <w:rFonts w:cs="Arial"/>
        </w:rPr>
        <w:instrText>Ampere</w:instrText>
      </w:r>
      <w:r>
        <w:instrText>"</w:instrText>
      </w:r>
      <w:r>
        <w:rPr>
          <w:rFonts w:cs="Arial"/>
        </w:rPr>
        <w:fldChar w:fldCharType="end"/>
      </w:r>
      <w:r w:rsidR="009E71B4">
        <w:rPr>
          <w:rFonts w:cs="Arial"/>
        </w:rPr>
        <w:t xml:space="preserve"> </w:t>
      </w:r>
      <w:r w:rsidR="006F72CA">
        <w:rPr>
          <w:rFonts w:cs="Arial"/>
        </w:rPr>
        <w:t>&lt;&lt;Base Unit Value&gt;&gt;</w:t>
      </w:r>
      <w:bookmarkEnd w:id="609"/>
    </w:p>
    <w:p w14:paraId="4FB77675" w14:textId="77777777" w:rsidR="00347871" w:rsidRDefault="00347871" w:rsidP="00922253">
      <w:r>
        <w:t>[NIST-SI]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w:t>
      </w:r>
      <w:r>
        <w:br/>
      </w:r>
      <w:r>
        <w:br/>
        <w:t>[IDEAS] electricCurrentInAmperes: A measureNamedNumericallyBy that names an ElectricCurrent with its ValueInAmperes</w:t>
      </w:r>
    </w:p>
    <w:p w14:paraId="4C4838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9B9CE94" w14:textId="77777777" w:rsidR="00347871" w:rsidRDefault="006B5780" w:rsidP="00922253">
      <w:pPr>
        <w:ind w:left="360"/>
      </w:pPr>
      <w:hyperlink w:anchor="_78fd29b4480294ca0a0f5684ddc9b8e0" w:history="1">
        <w:r w:rsidR="00347871">
          <w:rPr>
            <w:rStyle w:val="Hyperlink"/>
          </w:rPr>
          <w:t>Electric Current</w:t>
        </w:r>
      </w:hyperlink>
    </w:p>
    <w:p w14:paraId="3836ACE7" w14:textId="77777777" w:rsidR="00347871" w:rsidRDefault="00347871" w:rsidP="00922253"/>
    <w:p w14:paraId="2493E90B" w14:textId="77777777" w:rsidR="00347871" w:rsidRDefault="00347871" w:rsidP="00922253">
      <w:pPr>
        <w:pStyle w:val="Heading3"/>
      </w:pPr>
      <w:bookmarkStart w:id="610" w:name="_8478a512be7d22b018dfcf3db07c81a5"/>
      <w:bookmarkStart w:id="611" w:name="_Toc514933461"/>
      <w:r>
        <w:t>Class Becquerel (Bq)</w:t>
      </w:r>
      <w:bookmarkEnd w:id="610"/>
      <w:r w:rsidRPr="003A31EC">
        <w:rPr>
          <w:rFonts w:cs="Arial"/>
        </w:rPr>
        <w:t xml:space="preserve"> </w:t>
      </w:r>
      <w:r>
        <w:rPr>
          <w:rFonts w:cs="Arial"/>
        </w:rPr>
        <w:fldChar w:fldCharType="begin"/>
      </w:r>
      <w:r>
        <w:instrText>XE"</w:instrText>
      </w:r>
      <w:r w:rsidRPr="00413D75">
        <w:rPr>
          <w:rFonts w:cs="Arial"/>
        </w:rPr>
        <w:instrText>Becquerel (Bq)</w:instrText>
      </w:r>
      <w:r>
        <w:instrText>"</w:instrText>
      </w:r>
      <w:r>
        <w:rPr>
          <w:rFonts w:cs="Arial"/>
        </w:rPr>
        <w:fldChar w:fldCharType="end"/>
      </w:r>
      <w:r w:rsidR="009E71B4">
        <w:rPr>
          <w:rFonts w:cs="Arial"/>
        </w:rPr>
        <w:t xml:space="preserve"> </w:t>
      </w:r>
      <w:r w:rsidR="006F72CA">
        <w:rPr>
          <w:rFonts w:cs="Arial"/>
        </w:rPr>
        <w:t>&lt;&lt;Unit Value&gt;&gt;</w:t>
      </w:r>
      <w:bookmarkEnd w:id="611"/>
    </w:p>
    <w:p w14:paraId="59601DA4" w14:textId="77777777" w:rsidR="00347871" w:rsidRDefault="00347871" w:rsidP="00922253">
      <w:r>
        <w:t>The SI unit of radioactivity, corresponding to one disintegration per second.</w:t>
      </w:r>
    </w:p>
    <w:p w14:paraId="575E03D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CC5C165" w14:textId="77777777" w:rsidR="00347871" w:rsidRDefault="006B5780" w:rsidP="00922253">
      <w:pPr>
        <w:ind w:left="360"/>
      </w:pPr>
      <w:hyperlink w:anchor="_23c06325520fb39b8bbd635028e80d47" w:history="1">
        <w:r w:rsidR="00347871">
          <w:rPr>
            <w:rStyle w:val="Hyperlink"/>
          </w:rPr>
          <w:t>Radioactivity</w:t>
        </w:r>
      </w:hyperlink>
    </w:p>
    <w:p w14:paraId="59991050" w14:textId="77777777" w:rsidR="00347871" w:rsidRDefault="00347871" w:rsidP="00922253"/>
    <w:p w14:paraId="6013B7FC" w14:textId="77777777" w:rsidR="00347871" w:rsidRDefault="00347871" w:rsidP="00922253">
      <w:pPr>
        <w:pStyle w:val="Heading3"/>
      </w:pPr>
      <w:bookmarkStart w:id="612" w:name="_e263c2c7789395694aa939db88dfed52"/>
      <w:bookmarkStart w:id="613" w:name="_Toc514933462"/>
      <w:r>
        <w:lastRenderedPageBreak/>
        <w:t>Class Candela</w:t>
      </w:r>
      <w:bookmarkEnd w:id="612"/>
      <w:r w:rsidRPr="003A31EC">
        <w:rPr>
          <w:rFonts w:cs="Arial"/>
        </w:rPr>
        <w:t xml:space="preserve"> </w:t>
      </w:r>
      <w:r>
        <w:rPr>
          <w:rFonts w:cs="Arial"/>
        </w:rPr>
        <w:fldChar w:fldCharType="begin"/>
      </w:r>
      <w:r>
        <w:instrText>XE"</w:instrText>
      </w:r>
      <w:r w:rsidRPr="00413D75">
        <w:rPr>
          <w:rFonts w:cs="Arial"/>
        </w:rPr>
        <w:instrText>Candela</w:instrText>
      </w:r>
      <w:r>
        <w:instrText>"</w:instrText>
      </w:r>
      <w:r>
        <w:rPr>
          <w:rFonts w:cs="Arial"/>
        </w:rPr>
        <w:fldChar w:fldCharType="end"/>
      </w:r>
      <w:r w:rsidR="009E71B4">
        <w:rPr>
          <w:rFonts w:cs="Arial"/>
        </w:rPr>
        <w:t xml:space="preserve"> </w:t>
      </w:r>
      <w:r w:rsidR="006F72CA">
        <w:rPr>
          <w:rFonts w:cs="Arial"/>
        </w:rPr>
        <w:t>&lt;&lt;Base Unit Value&gt;&gt;</w:t>
      </w:r>
      <w:bookmarkEnd w:id="613"/>
    </w:p>
    <w:p w14:paraId="6F86201A" w14:textId="77777777" w:rsidR="00347871" w:rsidRDefault="00347871" w:rsidP="00922253">
      <w:r>
        <w:t>The candela is the luminous intensity, in a given direction, of a source that emits monochromatic radiation of frequency 540 x 1012 hertz and that has a radiant intensity in that direction of 1/683 watt per steradian.[NIST-SI]</w:t>
      </w:r>
      <w:r>
        <w:br/>
      </w:r>
      <w:r>
        <w:br/>
        <w:t>[IDEAS] luminousIntensityInCandela: A measureNamedNumericallyBy that names a LuminousIntensity with its ValueInCandela</w:t>
      </w:r>
    </w:p>
    <w:p w14:paraId="078A725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550646A" w14:textId="77777777" w:rsidR="00347871" w:rsidRDefault="006B5780" w:rsidP="00922253">
      <w:pPr>
        <w:ind w:left="360"/>
      </w:pPr>
      <w:hyperlink w:anchor="_ff2fd59a1fdb7a3ed9d908029aecd5d7" w:history="1">
        <w:r w:rsidR="00347871">
          <w:rPr>
            <w:rStyle w:val="Hyperlink"/>
          </w:rPr>
          <w:t>Luminosity</w:t>
        </w:r>
      </w:hyperlink>
    </w:p>
    <w:p w14:paraId="5829324A" w14:textId="77777777" w:rsidR="00347871" w:rsidRDefault="00347871" w:rsidP="00922253"/>
    <w:p w14:paraId="3F7B1D6B" w14:textId="77777777" w:rsidR="00347871" w:rsidRDefault="00347871" w:rsidP="00922253">
      <w:pPr>
        <w:pStyle w:val="Heading3"/>
      </w:pPr>
      <w:bookmarkStart w:id="614" w:name="_5590c66c6b37601a77a75a4f925b46c1"/>
      <w:bookmarkStart w:id="615" w:name="_Toc514933463"/>
      <w:r>
        <w:t>Class Celsius</w:t>
      </w:r>
      <w:bookmarkEnd w:id="614"/>
      <w:r w:rsidRPr="003A31EC">
        <w:rPr>
          <w:rFonts w:cs="Arial"/>
        </w:rPr>
        <w:t xml:space="preserve"> </w:t>
      </w:r>
      <w:r>
        <w:rPr>
          <w:rFonts w:cs="Arial"/>
        </w:rPr>
        <w:fldChar w:fldCharType="begin"/>
      </w:r>
      <w:r>
        <w:instrText>XE"</w:instrText>
      </w:r>
      <w:r w:rsidRPr="00413D75">
        <w:rPr>
          <w:rFonts w:cs="Arial"/>
        </w:rPr>
        <w:instrText>Celsius</w:instrText>
      </w:r>
      <w:r>
        <w:instrText>"</w:instrText>
      </w:r>
      <w:r>
        <w:rPr>
          <w:rFonts w:cs="Arial"/>
        </w:rPr>
        <w:fldChar w:fldCharType="end"/>
      </w:r>
      <w:r w:rsidR="009E71B4">
        <w:rPr>
          <w:rFonts w:cs="Arial"/>
        </w:rPr>
        <w:t xml:space="preserve"> </w:t>
      </w:r>
      <w:r w:rsidR="006F72CA">
        <w:rPr>
          <w:rFonts w:cs="Arial"/>
        </w:rPr>
        <w:t>&lt;&lt;Unit Value&gt;&gt;</w:t>
      </w:r>
      <w:bookmarkEnd w:id="615"/>
    </w:p>
    <w:p w14:paraId="71247838" w14:textId="77777777" w:rsidR="00347871" w:rsidRDefault="00347871" w:rsidP="00922253">
      <w:r>
        <w:t>Centigrade. The temperature scale (Celsius scale) in which 0° represents the ice point and 100° the steam point of water.</w:t>
      </w:r>
    </w:p>
    <w:p w14:paraId="1F25013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9AB9096" w14:textId="77777777" w:rsidR="00347871" w:rsidRDefault="006B5780" w:rsidP="00922253">
      <w:pPr>
        <w:ind w:left="360"/>
      </w:pPr>
      <w:hyperlink w:anchor="_958505c33e602420c36d1e03c936ad31" w:history="1">
        <w:r w:rsidR="00347871">
          <w:rPr>
            <w:rStyle w:val="Hyperlink"/>
          </w:rPr>
          <w:t>Temperature</w:t>
        </w:r>
      </w:hyperlink>
    </w:p>
    <w:p w14:paraId="75D6B7E2" w14:textId="77777777" w:rsidR="00347871" w:rsidRDefault="00347871" w:rsidP="00922253"/>
    <w:p w14:paraId="495960CC" w14:textId="77777777" w:rsidR="00347871" w:rsidRDefault="00347871" w:rsidP="00922253">
      <w:pPr>
        <w:pStyle w:val="Heading3"/>
      </w:pPr>
      <w:bookmarkStart w:id="616" w:name="_ffdc214c7c5db5937be72bbfb11d2e3a"/>
      <w:bookmarkStart w:id="617" w:name="_Toc514933464"/>
      <w:r>
        <w:t>Class Compound Duration Value</w:t>
      </w:r>
      <w:bookmarkEnd w:id="616"/>
      <w:r w:rsidRPr="003A31EC">
        <w:rPr>
          <w:rFonts w:cs="Arial"/>
        </w:rPr>
        <w:t xml:space="preserve"> </w:t>
      </w:r>
      <w:r>
        <w:rPr>
          <w:rFonts w:cs="Arial"/>
        </w:rPr>
        <w:fldChar w:fldCharType="begin"/>
      </w:r>
      <w:r>
        <w:instrText>XE"</w:instrText>
      </w:r>
      <w:r w:rsidRPr="00413D75">
        <w:rPr>
          <w:rFonts w:cs="Arial"/>
        </w:rPr>
        <w:instrText>Compound Duration Value</w:instrText>
      </w:r>
      <w:r>
        <w:instrText>"</w:instrText>
      </w:r>
      <w:r>
        <w:rPr>
          <w:rFonts w:cs="Arial"/>
        </w:rPr>
        <w:fldChar w:fldCharType="end"/>
      </w:r>
      <w:r w:rsidR="009E71B4">
        <w:rPr>
          <w:rFonts w:cs="Arial"/>
        </w:rPr>
        <w:t xml:space="preserve"> </w:t>
      </w:r>
      <w:r w:rsidR="006F72CA">
        <w:rPr>
          <w:rFonts w:cs="Arial"/>
        </w:rPr>
        <w:t>&lt;&lt;Unit Value&gt;&gt;</w:t>
      </w:r>
      <w:bookmarkEnd w:id="617"/>
    </w:p>
    <w:p w14:paraId="04E34A27" w14:textId="77777777" w:rsidR="00347871" w:rsidRDefault="00347871" w:rsidP="00922253">
      <w:r>
        <w:t>A value for a duration derived from the sum of primitive duration values. e.g. 2 days and 3 hours or 2016 years, 12 months and three days.</w:t>
      </w:r>
    </w:p>
    <w:p w14:paraId="1EA07E0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E10A84B" w14:textId="77777777" w:rsidR="00347871" w:rsidRDefault="006B5780" w:rsidP="00922253">
      <w:pPr>
        <w:ind w:left="360"/>
      </w:pPr>
      <w:hyperlink w:anchor="_5c29de7557c634539e470d930b4b310f" w:history="1">
        <w:r w:rsidR="00347871">
          <w:rPr>
            <w:rStyle w:val="Hyperlink"/>
          </w:rPr>
          <w:t>Duration</w:t>
        </w:r>
      </w:hyperlink>
    </w:p>
    <w:p w14:paraId="30150A7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23FE43B" w14:textId="77777777" w:rsidR="00347871" w:rsidRDefault="00096C86" w:rsidP="00922253">
      <w:pPr>
        <w:pStyle w:val="BodyText2"/>
        <w:spacing w:after="0" w:line="240" w:lineRule="auto"/>
      </w:pPr>
      <w:r w:rsidRPr="006D2E0C">
        <w:rPr>
          <w:noProof/>
        </w:rPr>
        <w:pict w14:anchorId="115F8D2E">
          <v:shape id="_x0000_i1524"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ede0aeb76d54bf8abe2eb5be591e8de" w:history="1">
        <w:r w:rsidR="00347871">
          <w:rPr>
            <w:rStyle w:val="Hyperlink"/>
          </w:rPr>
          <w:t>Compound Duration</w:t>
        </w:r>
      </w:hyperlink>
    </w:p>
    <w:p w14:paraId="58237337" w14:textId="77777777" w:rsidR="00347871" w:rsidRDefault="00347871" w:rsidP="00922253"/>
    <w:p w14:paraId="6307DF44" w14:textId="77777777" w:rsidR="00347871" w:rsidRDefault="00347871" w:rsidP="00922253">
      <w:pPr>
        <w:pStyle w:val="Heading3"/>
      </w:pPr>
      <w:bookmarkStart w:id="618" w:name="_429977b4f669b2158895a01889a6e28f"/>
      <w:bookmarkStart w:id="619" w:name="_Toc514933465"/>
      <w:r>
        <w:t>Class Concentration Percent</w:t>
      </w:r>
      <w:bookmarkEnd w:id="618"/>
      <w:r w:rsidRPr="003A31EC">
        <w:rPr>
          <w:rFonts w:cs="Arial"/>
        </w:rPr>
        <w:t xml:space="preserve"> </w:t>
      </w:r>
      <w:r>
        <w:rPr>
          <w:rFonts w:cs="Arial"/>
        </w:rPr>
        <w:fldChar w:fldCharType="begin"/>
      </w:r>
      <w:r>
        <w:instrText>XE"</w:instrText>
      </w:r>
      <w:r w:rsidRPr="00413D75">
        <w:rPr>
          <w:rFonts w:cs="Arial"/>
        </w:rPr>
        <w:instrText>Concentration Percent</w:instrText>
      </w:r>
      <w:r>
        <w:instrText>"</w:instrText>
      </w:r>
      <w:r>
        <w:rPr>
          <w:rFonts w:cs="Arial"/>
        </w:rPr>
        <w:fldChar w:fldCharType="end"/>
      </w:r>
      <w:r w:rsidR="009E71B4">
        <w:rPr>
          <w:rFonts w:cs="Arial"/>
        </w:rPr>
        <w:t xml:space="preserve"> </w:t>
      </w:r>
      <w:r w:rsidR="006F72CA">
        <w:rPr>
          <w:rFonts w:cs="Arial"/>
        </w:rPr>
        <w:t>&lt;&lt;Base Unit Value&gt;&gt;</w:t>
      </w:r>
      <w:bookmarkEnd w:id="619"/>
    </w:p>
    <w:p w14:paraId="400D2F2F" w14:textId="77777777" w:rsidR="00347871" w:rsidRDefault="00347871" w:rsidP="00922253">
      <w:r>
        <w:t>The volume of a constituent divided by the volume of the mixture.</w:t>
      </w:r>
    </w:p>
    <w:p w14:paraId="54D8051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E4886EA" w14:textId="77777777" w:rsidR="00347871" w:rsidRDefault="006B5780" w:rsidP="00922253">
      <w:pPr>
        <w:ind w:left="360"/>
      </w:pPr>
      <w:hyperlink w:anchor="_7eabacf38df4f012a1652752fd3acdff" w:history="1">
        <w:r w:rsidR="00347871">
          <w:rPr>
            <w:rStyle w:val="Hyperlink"/>
          </w:rPr>
          <w:t>Concentration (Volume)</w:t>
        </w:r>
      </w:hyperlink>
    </w:p>
    <w:p w14:paraId="3F6CC25C" w14:textId="77777777" w:rsidR="00347871" w:rsidRDefault="00347871" w:rsidP="00922253"/>
    <w:p w14:paraId="4A6906EF" w14:textId="77777777" w:rsidR="00347871" w:rsidRDefault="00347871" w:rsidP="00922253">
      <w:pPr>
        <w:pStyle w:val="Heading3"/>
      </w:pPr>
      <w:bookmarkStart w:id="620" w:name="_6f9c4ebb27c427e31b235bed0ae526ee"/>
      <w:bookmarkStart w:id="621" w:name="_Toc514933466"/>
      <w:r>
        <w:t>Class Coulomb/kilogram (C/kg).</w:t>
      </w:r>
      <w:bookmarkEnd w:id="620"/>
      <w:r w:rsidRPr="003A31EC">
        <w:rPr>
          <w:rFonts w:cs="Arial"/>
        </w:rPr>
        <w:t xml:space="preserve"> </w:t>
      </w:r>
      <w:r>
        <w:rPr>
          <w:rFonts w:cs="Arial"/>
        </w:rPr>
        <w:fldChar w:fldCharType="begin"/>
      </w:r>
      <w:r>
        <w:instrText>XE"</w:instrText>
      </w:r>
      <w:r w:rsidRPr="00413D75">
        <w:rPr>
          <w:rFonts w:cs="Arial"/>
        </w:rPr>
        <w:instrText>Coulomb/kilogram (C/kg).</w:instrText>
      </w:r>
      <w:r>
        <w:instrText>"</w:instrText>
      </w:r>
      <w:r>
        <w:rPr>
          <w:rFonts w:cs="Arial"/>
        </w:rPr>
        <w:fldChar w:fldCharType="end"/>
      </w:r>
      <w:r w:rsidR="009E71B4">
        <w:rPr>
          <w:rFonts w:cs="Arial"/>
        </w:rPr>
        <w:t xml:space="preserve"> </w:t>
      </w:r>
      <w:r w:rsidR="006F72CA">
        <w:rPr>
          <w:rFonts w:cs="Arial"/>
        </w:rPr>
        <w:t>&lt;&lt;Unit Value&gt;&gt;</w:t>
      </w:r>
      <w:bookmarkEnd w:id="621"/>
    </w:p>
    <w:p w14:paraId="3A3BCB8D" w14:textId="77777777" w:rsidR="00347871" w:rsidRDefault="00347871" w:rsidP="00922253">
      <w:r>
        <w:t>Unit of radiation exposure.</w:t>
      </w:r>
    </w:p>
    <w:p w14:paraId="22FCBA1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7AC97C" w14:textId="77777777" w:rsidR="00347871" w:rsidRDefault="006B5780" w:rsidP="00922253">
      <w:pPr>
        <w:ind w:left="360"/>
      </w:pPr>
      <w:hyperlink w:anchor="_c350713d905489c17f201d4d29af6aab" w:history="1">
        <w:r w:rsidR="00347871">
          <w:rPr>
            <w:rStyle w:val="Hyperlink"/>
          </w:rPr>
          <w:t>Radiation Exposure</w:t>
        </w:r>
      </w:hyperlink>
    </w:p>
    <w:p w14:paraId="05907371" w14:textId="77777777" w:rsidR="00347871" w:rsidRDefault="00347871" w:rsidP="00922253"/>
    <w:p w14:paraId="11A95DEA" w14:textId="77777777" w:rsidR="00347871" w:rsidRDefault="00347871" w:rsidP="00922253">
      <w:pPr>
        <w:pStyle w:val="Heading3"/>
      </w:pPr>
      <w:bookmarkStart w:id="622" w:name="_39b06c129768f61bc67f464bf0176dc2"/>
      <w:bookmarkStart w:id="623" w:name="_Toc514933467"/>
      <w:r>
        <w:t>Class Cubic Feet</w:t>
      </w:r>
      <w:bookmarkEnd w:id="622"/>
      <w:r w:rsidRPr="003A31EC">
        <w:rPr>
          <w:rFonts w:cs="Arial"/>
        </w:rPr>
        <w:t xml:space="preserve"> </w:t>
      </w:r>
      <w:r>
        <w:rPr>
          <w:rFonts w:cs="Arial"/>
        </w:rPr>
        <w:fldChar w:fldCharType="begin"/>
      </w:r>
      <w:r>
        <w:instrText>XE"</w:instrText>
      </w:r>
      <w:r w:rsidRPr="00413D75">
        <w:rPr>
          <w:rFonts w:cs="Arial"/>
        </w:rPr>
        <w:instrText>Cubic Feet</w:instrText>
      </w:r>
      <w:r>
        <w:instrText>"</w:instrText>
      </w:r>
      <w:r>
        <w:rPr>
          <w:rFonts w:cs="Arial"/>
        </w:rPr>
        <w:fldChar w:fldCharType="end"/>
      </w:r>
      <w:r w:rsidR="009E71B4">
        <w:rPr>
          <w:rFonts w:cs="Arial"/>
        </w:rPr>
        <w:t xml:space="preserve"> </w:t>
      </w:r>
      <w:r w:rsidR="006F72CA">
        <w:rPr>
          <w:rFonts w:cs="Arial"/>
        </w:rPr>
        <w:t>&lt;&lt;Unit Value&gt;&gt;</w:t>
      </w:r>
      <w:bookmarkEnd w:id="623"/>
    </w:p>
    <w:p w14:paraId="2984A5C3" w14:textId="77777777" w:rsidR="00347871" w:rsidRDefault="00347871" w:rsidP="00922253">
      <w:r>
        <w:t>A volume measured in feet.</w:t>
      </w:r>
    </w:p>
    <w:p w14:paraId="60D7F5D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7FE33CF" w14:textId="77777777" w:rsidR="00347871" w:rsidRDefault="006B5780" w:rsidP="00922253">
      <w:pPr>
        <w:ind w:left="360"/>
      </w:pPr>
      <w:hyperlink w:anchor="_9c1e929ddcda94c797dc6188f6e4b6b2" w:history="1">
        <w:r w:rsidR="00347871">
          <w:rPr>
            <w:rStyle w:val="Hyperlink"/>
          </w:rPr>
          <w:t>Volume</w:t>
        </w:r>
      </w:hyperlink>
    </w:p>
    <w:p w14:paraId="4E1660B8" w14:textId="77777777" w:rsidR="00347871" w:rsidRDefault="00347871" w:rsidP="00922253"/>
    <w:p w14:paraId="4B89487D" w14:textId="77777777" w:rsidR="00347871" w:rsidRDefault="00347871" w:rsidP="00922253">
      <w:pPr>
        <w:pStyle w:val="Heading3"/>
      </w:pPr>
      <w:bookmarkStart w:id="624" w:name="_24f981f3c8899e56bef9a2c8f7c599f2"/>
      <w:bookmarkStart w:id="625" w:name="_Toc514933468"/>
      <w:r>
        <w:t>Class Cubic Inch</w:t>
      </w:r>
      <w:bookmarkEnd w:id="624"/>
      <w:r w:rsidRPr="003A31EC">
        <w:rPr>
          <w:rFonts w:cs="Arial"/>
        </w:rPr>
        <w:t xml:space="preserve"> </w:t>
      </w:r>
      <w:r>
        <w:rPr>
          <w:rFonts w:cs="Arial"/>
        </w:rPr>
        <w:fldChar w:fldCharType="begin"/>
      </w:r>
      <w:r>
        <w:instrText>XE"</w:instrText>
      </w:r>
      <w:r w:rsidRPr="00413D75">
        <w:rPr>
          <w:rFonts w:cs="Arial"/>
        </w:rPr>
        <w:instrText>Cubic Inch</w:instrText>
      </w:r>
      <w:r>
        <w:instrText>"</w:instrText>
      </w:r>
      <w:r>
        <w:rPr>
          <w:rFonts w:cs="Arial"/>
        </w:rPr>
        <w:fldChar w:fldCharType="end"/>
      </w:r>
      <w:r w:rsidR="009E71B4">
        <w:rPr>
          <w:rFonts w:cs="Arial"/>
        </w:rPr>
        <w:t xml:space="preserve"> </w:t>
      </w:r>
      <w:r w:rsidR="006F72CA">
        <w:rPr>
          <w:rFonts w:cs="Arial"/>
        </w:rPr>
        <w:t>&lt;&lt;Unit Value&gt;&gt;</w:t>
      </w:r>
      <w:bookmarkEnd w:id="625"/>
    </w:p>
    <w:p w14:paraId="6CAEAE7C" w14:textId="77777777" w:rsidR="00347871" w:rsidRDefault="00347871" w:rsidP="00922253">
      <w:r>
        <w:t>A volume measured in inches.</w:t>
      </w:r>
    </w:p>
    <w:p w14:paraId="0468CB6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34FE7BD" w14:textId="77777777" w:rsidR="00347871" w:rsidRDefault="006B5780" w:rsidP="00922253">
      <w:pPr>
        <w:ind w:left="360"/>
      </w:pPr>
      <w:hyperlink w:anchor="_9c1e929ddcda94c797dc6188f6e4b6b2" w:history="1">
        <w:r w:rsidR="00347871">
          <w:rPr>
            <w:rStyle w:val="Hyperlink"/>
          </w:rPr>
          <w:t>Volume</w:t>
        </w:r>
      </w:hyperlink>
    </w:p>
    <w:p w14:paraId="6B7A15C6" w14:textId="77777777" w:rsidR="00347871" w:rsidRDefault="00347871" w:rsidP="00922253"/>
    <w:p w14:paraId="45A23E25" w14:textId="77777777" w:rsidR="00347871" w:rsidRDefault="00347871" w:rsidP="00922253">
      <w:pPr>
        <w:pStyle w:val="Heading3"/>
      </w:pPr>
      <w:bookmarkStart w:id="626" w:name="_191ee0b7a8886fc963c425c14bedefdc"/>
      <w:bookmarkStart w:id="627" w:name="_Toc514933469"/>
      <w:r>
        <w:lastRenderedPageBreak/>
        <w:t>Class Cubic Meter</w:t>
      </w:r>
      <w:bookmarkEnd w:id="626"/>
      <w:r w:rsidRPr="003A31EC">
        <w:rPr>
          <w:rFonts w:cs="Arial"/>
        </w:rPr>
        <w:t xml:space="preserve"> </w:t>
      </w:r>
      <w:r>
        <w:rPr>
          <w:rFonts w:cs="Arial"/>
        </w:rPr>
        <w:fldChar w:fldCharType="begin"/>
      </w:r>
      <w:r>
        <w:instrText>XE"</w:instrText>
      </w:r>
      <w:r w:rsidRPr="00413D75">
        <w:rPr>
          <w:rFonts w:cs="Arial"/>
        </w:rPr>
        <w:instrText>Cubic Meter</w:instrText>
      </w:r>
      <w:r>
        <w:instrText>"</w:instrText>
      </w:r>
      <w:r>
        <w:rPr>
          <w:rFonts w:cs="Arial"/>
        </w:rPr>
        <w:fldChar w:fldCharType="end"/>
      </w:r>
      <w:r w:rsidR="009E71B4">
        <w:rPr>
          <w:rFonts w:cs="Arial"/>
        </w:rPr>
        <w:t xml:space="preserve"> </w:t>
      </w:r>
      <w:r w:rsidR="006F72CA">
        <w:rPr>
          <w:rFonts w:cs="Arial"/>
        </w:rPr>
        <w:t>&lt;&lt;Base Unit Value&gt;&gt;</w:t>
      </w:r>
      <w:bookmarkEnd w:id="627"/>
    </w:p>
    <w:p w14:paraId="7C36FCF6" w14:textId="77777777" w:rsidR="00347871" w:rsidRDefault="00347871" w:rsidP="00922253">
      <w:r>
        <w:t>A volume measured in meters.</w:t>
      </w:r>
    </w:p>
    <w:p w14:paraId="64935C4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4490EC1" w14:textId="77777777" w:rsidR="00347871" w:rsidRDefault="006B5780" w:rsidP="00922253">
      <w:pPr>
        <w:ind w:left="360"/>
      </w:pPr>
      <w:hyperlink w:anchor="_9c1e929ddcda94c797dc6188f6e4b6b2" w:history="1">
        <w:r w:rsidR="00347871">
          <w:rPr>
            <w:rStyle w:val="Hyperlink"/>
          </w:rPr>
          <w:t>Volume</w:t>
        </w:r>
      </w:hyperlink>
    </w:p>
    <w:p w14:paraId="01C7C39B" w14:textId="77777777" w:rsidR="00347871" w:rsidRDefault="00347871" w:rsidP="00922253"/>
    <w:p w14:paraId="67A7BB57" w14:textId="77777777" w:rsidR="00347871" w:rsidRDefault="00347871" w:rsidP="00922253">
      <w:pPr>
        <w:pStyle w:val="Heading3"/>
      </w:pPr>
      <w:bookmarkStart w:id="628" w:name="_815fdfb4d38e7db7ed68a175bc417de9"/>
      <w:bookmarkStart w:id="629" w:name="_Toc514933470"/>
      <w:r>
        <w:t>Class Cup (US)</w:t>
      </w:r>
      <w:bookmarkEnd w:id="628"/>
      <w:r w:rsidRPr="003A31EC">
        <w:rPr>
          <w:rFonts w:cs="Arial"/>
        </w:rPr>
        <w:t xml:space="preserve"> </w:t>
      </w:r>
      <w:r>
        <w:rPr>
          <w:rFonts w:cs="Arial"/>
        </w:rPr>
        <w:fldChar w:fldCharType="begin"/>
      </w:r>
      <w:r>
        <w:instrText>XE"</w:instrText>
      </w:r>
      <w:r w:rsidRPr="00413D75">
        <w:rPr>
          <w:rFonts w:cs="Arial"/>
        </w:rPr>
        <w:instrText>Cup (US)</w:instrText>
      </w:r>
      <w:r>
        <w:instrText>"</w:instrText>
      </w:r>
      <w:r>
        <w:rPr>
          <w:rFonts w:cs="Arial"/>
        </w:rPr>
        <w:fldChar w:fldCharType="end"/>
      </w:r>
      <w:r w:rsidR="009E71B4">
        <w:rPr>
          <w:rFonts w:cs="Arial"/>
        </w:rPr>
        <w:t xml:space="preserve"> </w:t>
      </w:r>
      <w:r w:rsidR="006F72CA">
        <w:rPr>
          <w:rFonts w:cs="Arial"/>
        </w:rPr>
        <w:t>&lt;&lt;Unit Value&gt;&gt;</w:t>
      </w:r>
      <w:bookmarkEnd w:id="629"/>
    </w:p>
    <w:p w14:paraId="28CAF4FE" w14:textId="77777777" w:rsidR="00347871" w:rsidRDefault="00347871" w:rsidP="00922253">
      <w:r>
        <w:t>8 Fluid Ounces (US).</w:t>
      </w:r>
    </w:p>
    <w:p w14:paraId="0D256C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BF1A46" w14:textId="77777777" w:rsidR="00347871" w:rsidRDefault="006B5780" w:rsidP="00922253">
      <w:pPr>
        <w:ind w:left="360"/>
      </w:pPr>
      <w:hyperlink w:anchor="_999f500807fc7bf872ea280263f9e646" w:history="1">
        <w:r w:rsidR="00347871">
          <w:rPr>
            <w:rStyle w:val="Hyperlink"/>
          </w:rPr>
          <w:t>Liquid Volume</w:t>
        </w:r>
      </w:hyperlink>
    </w:p>
    <w:p w14:paraId="115FD1BD" w14:textId="77777777" w:rsidR="00347871" w:rsidRDefault="00347871" w:rsidP="00922253"/>
    <w:p w14:paraId="23FDFF20" w14:textId="77777777" w:rsidR="00347871" w:rsidRDefault="00347871" w:rsidP="00922253">
      <w:pPr>
        <w:pStyle w:val="Heading3"/>
      </w:pPr>
      <w:bookmarkStart w:id="630" w:name="_047b3b7927fd70473c48bba888bac5dd"/>
      <w:bookmarkStart w:id="631" w:name="_Toc514933471"/>
      <w:r>
        <w:t>Class Curie (Ci)</w:t>
      </w:r>
      <w:bookmarkEnd w:id="630"/>
      <w:r w:rsidRPr="003A31EC">
        <w:rPr>
          <w:rFonts w:cs="Arial"/>
        </w:rPr>
        <w:t xml:space="preserve"> </w:t>
      </w:r>
      <w:r>
        <w:rPr>
          <w:rFonts w:cs="Arial"/>
        </w:rPr>
        <w:fldChar w:fldCharType="begin"/>
      </w:r>
      <w:r>
        <w:instrText>XE"</w:instrText>
      </w:r>
      <w:r w:rsidRPr="00413D75">
        <w:rPr>
          <w:rFonts w:cs="Arial"/>
        </w:rPr>
        <w:instrText>Curie (Ci)</w:instrText>
      </w:r>
      <w:r>
        <w:instrText>"</w:instrText>
      </w:r>
      <w:r>
        <w:rPr>
          <w:rFonts w:cs="Arial"/>
        </w:rPr>
        <w:fldChar w:fldCharType="end"/>
      </w:r>
      <w:r w:rsidR="009E71B4">
        <w:rPr>
          <w:rFonts w:cs="Arial"/>
        </w:rPr>
        <w:t xml:space="preserve"> </w:t>
      </w:r>
      <w:r w:rsidR="006F72CA">
        <w:rPr>
          <w:rFonts w:cs="Arial"/>
        </w:rPr>
        <w:t>&lt;&lt;Base Unit Value&gt;&gt;</w:t>
      </w:r>
      <w:bookmarkEnd w:id="631"/>
    </w:p>
    <w:p w14:paraId="623142B1" w14:textId="77777777" w:rsidR="00347871" w:rsidRDefault="00347871" w:rsidP="00922253">
      <w:r>
        <w:t>The SI unit of measure for radioactivity is the curie (Ci) and Becquerel (Bq).</w:t>
      </w:r>
    </w:p>
    <w:p w14:paraId="16D878D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9A173BB" w14:textId="77777777" w:rsidR="00347871" w:rsidRDefault="006B5780" w:rsidP="00922253">
      <w:pPr>
        <w:ind w:left="360"/>
      </w:pPr>
      <w:hyperlink w:anchor="_23c06325520fb39b8bbd635028e80d47" w:history="1">
        <w:r w:rsidR="00347871">
          <w:rPr>
            <w:rStyle w:val="Hyperlink"/>
          </w:rPr>
          <w:t>Radioactivity</w:t>
        </w:r>
      </w:hyperlink>
    </w:p>
    <w:p w14:paraId="11E17E51" w14:textId="77777777" w:rsidR="00347871" w:rsidRDefault="00347871" w:rsidP="00922253"/>
    <w:p w14:paraId="12B79171" w14:textId="77777777" w:rsidR="00347871" w:rsidRDefault="00347871" w:rsidP="00922253">
      <w:pPr>
        <w:pStyle w:val="Heading3"/>
      </w:pPr>
      <w:bookmarkStart w:id="632" w:name="_e31b97c006224a3e014589464f5f3dd0"/>
      <w:bookmarkStart w:id="633" w:name="_Toc514933472"/>
      <w:r>
        <w:t>Class Day</w:t>
      </w:r>
      <w:bookmarkEnd w:id="632"/>
      <w:r w:rsidRPr="003A31EC">
        <w:rPr>
          <w:rFonts w:cs="Arial"/>
        </w:rPr>
        <w:t xml:space="preserve"> </w:t>
      </w:r>
      <w:r>
        <w:rPr>
          <w:rFonts w:cs="Arial"/>
        </w:rPr>
        <w:fldChar w:fldCharType="begin"/>
      </w:r>
      <w:r>
        <w:instrText>XE"</w:instrText>
      </w:r>
      <w:r w:rsidRPr="00413D75">
        <w:rPr>
          <w:rFonts w:cs="Arial"/>
        </w:rPr>
        <w:instrText>Day</w:instrText>
      </w:r>
      <w:r>
        <w:instrText>"</w:instrText>
      </w:r>
      <w:r>
        <w:rPr>
          <w:rFonts w:cs="Arial"/>
        </w:rPr>
        <w:fldChar w:fldCharType="end"/>
      </w:r>
      <w:r w:rsidR="009E71B4">
        <w:rPr>
          <w:rFonts w:cs="Arial"/>
        </w:rPr>
        <w:t xml:space="preserve"> </w:t>
      </w:r>
      <w:r w:rsidR="006F72CA">
        <w:rPr>
          <w:rFonts w:cs="Arial"/>
        </w:rPr>
        <w:t>&lt;&lt;Unit Value&gt;&gt;</w:t>
      </w:r>
      <w:bookmarkEnd w:id="633"/>
    </w:p>
    <w:p w14:paraId="27534F61" w14:textId="77777777" w:rsidR="00347871" w:rsidRDefault="00347871" w:rsidP="00922253">
      <w:r>
        <w:t>A unit of time equal to 24 hours.</w:t>
      </w:r>
      <w:r>
        <w:br/>
      </w:r>
      <w:r>
        <w:br/>
        <w:t>[DTV] day: the precise time unit that is quantified by 86 400 seconds</w:t>
      </w:r>
      <w:r>
        <w:br/>
        <w:t>[OWL] xsd:gDay</w:t>
      </w:r>
    </w:p>
    <w:p w14:paraId="4218FFF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20D516" w14:textId="77777777" w:rsidR="00347871" w:rsidRDefault="006B5780" w:rsidP="00922253">
      <w:pPr>
        <w:ind w:left="360"/>
      </w:pPr>
      <w:hyperlink w:anchor="_f0f72a6a638c63b89d15556c4669d728" w:history="1">
        <w:r w:rsidR="00347871">
          <w:rPr>
            <w:rStyle w:val="Hyperlink"/>
          </w:rPr>
          <w:t>Scalar Duration Value</w:t>
        </w:r>
      </w:hyperlink>
    </w:p>
    <w:p w14:paraId="0A9BA0D6" w14:textId="77777777" w:rsidR="00347871" w:rsidRDefault="00347871" w:rsidP="00922253"/>
    <w:p w14:paraId="0F75DE2E" w14:textId="77777777" w:rsidR="00347871" w:rsidRDefault="00347871" w:rsidP="00922253">
      <w:pPr>
        <w:pStyle w:val="Heading3"/>
      </w:pPr>
      <w:bookmarkStart w:id="634" w:name="_0dbb1260ef3004a0999b75fa6a2f7abc"/>
      <w:bookmarkStart w:id="635" w:name="_Toc514933473"/>
      <w:r>
        <w:t>Class Degrees</w:t>
      </w:r>
      <w:bookmarkEnd w:id="634"/>
      <w:r w:rsidRPr="003A31EC">
        <w:rPr>
          <w:rFonts w:cs="Arial"/>
        </w:rPr>
        <w:t xml:space="preserve"> </w:t>
      </w:r>
      <w:r>
        <w:rPr>
          <w:rFonts w:cs="Arial"/>
        </w:rPr>
        <w:fldChar w:fldCharType="begin"/>
      </w:r>
      <w:r>
        <w:instrText>XE"</w:instrText>
      </w:r>
      <w:r w:rsidRPr="00413D75">
        <w:rPr>
          <w:rFonts w:cs="Arial"/>
        </w:rPr>
        <w:instrText>Degrees</w:instrText>
      </w:r>
      <w:r>
        <w:instrText>"</w:instrText>
      </w:r>
      <w:r>
        <w:rPr>
          <w:rFonts w:cs="Arial"/>
        </w:rPr>
        <w:fldChar w:fldCharType="end"/>
      </w:r>
      <w:r w:rsidR="009E71B4">
        <w:rPr>
          <w:rFonts w:cs="Arial"/>
        </w:rPr>
        <w:t xml:space="preserve"> </w:t>
      </w:r>
      <w:r w:rsidR="006F72CA">
        <w:rPr>
          <w:rFonts w:cs="Arial"/>
        </w:rPr>
        <w:t>&lt;&lt;Unit Value&gt;&gt;</w:t>
      </w:r>
      <w:bookmarkEnd w:id="635"/>
    </w:p>
    <w:p w14:paraId="37D9332C" w14:textId="77777777" w:rsidR="00347871" w:rsidRDefault="00347871" w:rsidP="00922253">
      <w:r>
        <w:t>A unit for an angle from 0-360.</w:t>
      </w:r>
    </w:p>
    <w:p w14:paraId="228CFC1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5B102A3" w14:textId="77777777" w:rsidR="00347871" w:rsidRDefault="006B5780" w:rsidP="00922253">
      <w:pPr>
        <w:ind w:left="360"/>
      </w:pPr>
      <w:hyperlink w:anchor="_537343a2c55c3ec921f854ca5390b07e" w:history="1">
        <w:r w:rsidR="00347871">
          <w:rPr>
            <w:rStyle w:val="Hyperlink"/>
          </w:rPr>
          <w:t>Angle</w:t>
        </w:r>
      </w:hyperlink>
    </w:p>
    <w:p w14:paraId="42BEE4BB" w14:textId="77777777" w:rsidR="00347871" w:rsidRDefault="00347871" w:rsidP="00922253"/>
    <w:p w14:paraId="3059B8A5" w14:textId="77777777" w:rsidR="00347871" w:rsidRDefault="00347871" w:rsidP="00922253">
      <w:pPr>
        <w:pStyle w:val="Heading3"/>
      </w:pPr>
      <w:bookmarkStart w:id="636" w:name="_c654319c0a9689508bcfc5be99dd2b96"/>
      <w:bookmarkStart w:id="637" w:name="_Toc514933474"/>
      <w:r>
        <w:t>Class Fahrenheit</w:t>
      </w:r>
      <w:bookmarkEnd w:id="636"/>
      <w:r w:rsidRPr="003A31EC">
        <w:rPr>
          <w:rFonts w:cs="Arial"/>
        </w:rPr>
        <w:t xml:space="preserve"> </w:t>
      </w:r>
      <w:r>
        <w:rPr>
          <w:rFonts w:cs="Arial"/>
        </w:rPr>
        <w:fldChar w:fldCharType="begin"/>
      </w:r>
      <w:r>
        <w:instrText>XE"</w:instrText>
      </w:r>
      <w:r w:rsidRPr="00413D75">
        <w:rPr>
          <w:rFonts w:cs="Arial"/>
        </w:rPr>
        <w:instrText>Fahrenheit</w:instrText>
      </w:r>
      <w:r>
        <w:instrText>"</w:instrText>
      </w:r>
      <w:r>
        <w:rPr>
          <w:rFonts w:cs="Arial"/>
        </w:rPr>
        <w:fldChar w:fldCharType="end"/>
      </w:r>
      <w:r w:rsidR="009E71B4">
        <w:rPr>
          <w:rFonts w:cs="Arial"/>
        </w:rPr>
        <w:t xml:space="preserve"> </w:t>
      </w:r>
      <w:r w:rsidR="006F72CA">
        <w:rPr>
          <w:rFonts w:cs="Arial"/>
        </w:rPr>
        <w:t>&lt;&lt;Unit Value&gt;&gt;</w:t>
      </w:r>
      <w:bookmarkEnd w:id="637"/>
    </w:p>
    <w:p w14:paraId="7D0D5C31" w14:textId="77777777" w:rsidR="00347871" w:rsidRDefault="00347871" w:rsidP="00922253">
      <w:r>
        <w:t>The Fahrenheit scale in which 32° represents the ice point and 212° the steam point. of water Symbol: F.</w:t>
      </w:r>
    </w:p>
    <w:p w14:paraId="0496C43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6F2CBCD" w14:textId="77777777" w:rsidR="00347871" w:rsidRDefault="006B5780" w:rsidP="00922253">
      <w:pPr>
        <w:ind w:left="360"/>
      </w:pPr>
      <w:hyperlink w:anchor="_958505c33e602420c36d1e03c936ad31" w:history="1">
        <w:r w:rsidR="00347871">
          <w:rPr>
            <w:rStyle w:val="Hyperlink"/>
          </w:rPr>
          <w:t>Temperature</w:t>
        </w:r>
      </w:hyperlink>
    </w:p>
    <w:p w14:paraId="4B812C12" w14:textId="77777777" w:rsidR="00347871" w:rsidRDefault="00347871" w:rsidP="00922253"/>
    <w:p w14:paraId="35849C03" w14:textId="77777777" w:rsidR="00347871" w:rsidRDefault="00347871" w:rsidP="00922253">
      <w:pPr>
        <w:pStyle w:val="Heading3"/>
      </w:pPr>
      <w:bookmarkStart w:id="638" w:name="_887437778a2f56c65fc755f1386862b3"/>
      <w:bookmarkStart w:id="639" w:name="_Toc514933475"/>
      <w:r>
        <w:t>Class Fluid Ounce (US)</w:t>
      </w:r>
      <w:bookmarkEnd w:id="638"/>
      <w:r w:rsidRPr="003A31EC">
        <w:rPr>
          <w:rFonts w:cs="Arial"/>
        </w:rPr>
        <w:t xml:space="preserve"> </w:t>
      </w:r>
      <w:r>
        <w:rPr>
          <w:rFonts w:cs="Arial"/>
        </w:rPr>
        <w:fldChar w:fldCharType="begin"/>
      </w:r>
      <w:r>
        <w:instrText>XE"</w:instrText>
      </w:r>
      <w:r w:rsidRPr="00413D75">
        <w:rPr>
          <w:rFonts w:cs="Arial"/>
        </w:rPr>
        <w:instrText>Fluid Ounce (US)</w:instrText>
      </w:r>
      <w:r>
        <w:instrText>"</w:instrText>
      </w:r>
      <w:r>
        <w:rPr>
          <w:rFonts w:cs="Arial"/>
        </w:rPr>
        <w:fldChar w:fldCharType="end"/>
      </w:r>
      <w:r w:rsidR="009E71B4">
        <w:rPr>
          <w:rFonts w:cs="Arial"/>
        </w:rPr>
        <w:t xml:space="preserve"> </w:t>
      </w:r>
      <w:r w:rsidR="006F72CA">
        <w:rPr>
          <w:rFonts w:cs="Arial"/>
        </w:rPr>
        <w:t>&lt;&lt;Unit Value&gt;&gt;</w:t>
      </w:r>
      <w:bookmarkEnd w:id="639"/>
    </w:p>
    <w:p w14:paraId="3B61E107" w14:textId="77777777" w:rsidR="00347871" w:rsidRDefault="00347871" w:rsidP="00922253">
      <w:r>
        <w:t>A unit of volume: 16 fluid ounces = 1 pint (pt)</w:t>
      </w:r>
      <w:r>
        <w:br/>
        <w:t>= 28.875 cubic inches.</w:t>
      </w:r>
    </w:p>
    <w:p w14:paraId="35029D6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05CC29F" w14:textId="77777777" w:rsidR="00347871" w:rsidRDefault="006B5780" w:rsidP="00922253">
      <w:pPr>
        <w:ind w:left="360"/>
      </w:pPr>
      <w:hyperlink w:anchor="_999f500807fc7bf872ea280263f9e646" w:history="1">
        <w:r w:rsidR="00347871">
          <w:rPr>
            <w:rStyle w:val="Hyperlink"/>
          </w:rPr>
          <w:t>Liquid Volume</w:t>
        </w:r>
      </w:hyperlink>
    </w:p>
    <w:p w14:paraId="41A31791" w14:textId="77777777" w:rsidR="00347871" w:rsidRDefault="00347871" w:rsidP="00922253"/>
    <w:p w14:paraId="28CBEC4B" w14:textId="77777777" w:rsidR="00347871" w:rsidRDefault="00347871" w:rsidP="00922253">
      <w:pPr>
        <w:pStyle w:val="Heading3"/>
      </w:pPr>
      <w:bookmarkStart w:id="640" w:name="_2b47ab935762706ef4a7f1d3aab744ce"/>
      <w:bookmarkStart w:id="641" w:name="_Toc514933476"/>
      <w:r>
        <w:lastRenderedPageBreak/>
        <w:t>Class Foot</w:t>
      </w:r>
      <w:bookmarkEnd w:id="640"/>
      <w:r w:rsidRPr="003A31EC">
        <w:rPr>
          <w:rFonts w:cs="Arial"/>
        </w:rPr>
        <w:t xml:space="preserve"> </w:t>
      </w:r>
      <w:r>
        <w:rPr>
          <w:rFonts w:cs="Arial"/>
        </w:rPr>
        <w:fldChar w:fldCharType="begin"/>
      </w:r>
      <w:r>
        <w:instrText>XE"</w:instrText>
      </w:r>
      <w:r w:rsidRPr="00413D75">
        <w:rPr>
          <w:rFonts w:cs="Arial"/>
        </w:rPr>
        <w:instrText>Foot</w:instrText>
      </w:r>
      <w:r>
        <w:instrText>"</w:instrText>
      </w:r>
      <w:r>
        <w:rPr>
          <w:rFonts w:cs="Arial"/>
        </w:rPr>
        <w:fldChar w:fldCharType="end"/>
      </w:r>
      <w:r w:rsidR="009E71B4">
        <w:rPr>
          <w:rFonts w:cs="Arial"/>
        </w:rPr>
        <w:t xml:space="preserve"> </w:t>
      </w:r>
      <w:r w:rsidR="006F72CA">
        <w:rPr>
          <w:rFonts w:cs="Arial"/>
        </w:rPr>
        <w:t>&lt;&lt;Unit Value&gt;&gt;</w:t>
      </w:r>
      <w:bookmarkEnd w:id="641"/>
    </w:p>
    <w:p w14:paraId="3234D230" w14:textId="77777777" w:rsidR="00347871" w:rsidRDefault="00347871" w:rsidP="00922253">
      <w:r>
        <w:t>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14:paraId="2F70463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1429077" w14:textId="77777777" w:rsidR="00347871" w:rsidRDefault="006B5780" w:rsidP="00922253">
      <w:pPr>
        <w:ind w:left="360"/>
      </w:pPr>
      <w:hyperlink w:anchor="_885fde8f813da57918502883213c6a13" w:history="1">
        <w:r w:rsidR="00347871">
          <w:rPr>
            <w:rStyle w:val="Hyperlink"/>
          </w:rPr>
          <w:t>Length</w:t>
        </w:r>
      </w:hyperlink>
    </w:p>
    <w:p w14:paraId="71ACC898" w14:textId="77777777" w:rsidR="00347871" w:rsidRDefault="00347871" w:rsidP="00922253"/>
    <w:p w14:paraId="0C98653C" w14:textId="77777777" w:rsidR="00347871" w:rsidRDefault="00347871" w:rsidP="00922253">
      <w:pPr>
        <w:pStyle w:val="Heading3"/>
      </w:pPr>
      <w:bookmarkStart w:id="642" w:name="_04219e111d3b7d9eb662fa9665da7ae7"/>
      <w:bookmarkStart w:id="643" w:name="_Toc514933477"/>
      <w:r>
        <w:t>Class Gallon (Imperial)</w:t>
      </w:r>
      <w:bookmarkEnd w:id="642"/>
      <w:r w:rsidRPr="003A31EC">
        <w:rPr>
          <w:rFonts w:cs="Arial"/>
        </w:rPr>
        <w:t xml:space="preserve"> </w:t>
      </w:r>
      <w:r>
        <w:rPr>
          <w:rFonts w:cs="Arial"/>
        </w:rPr>
        <w:fldChar w:fldCharType="begin"/>
      </w:r>
      <w:r>
        <w:instrText>XE"</w:instrText>
      </w:r>
      <w:r w:rsidRPr="00413D75">
        <w:rPr>
          <w:rFonts w:cs="Arial"/>
        </w:rPr>
        <w:instrText>Gallon (Imperial)</w:instrText>
      </w:r>
      <w:r>
        <w:instrText>"</w:instrText>
      </w:r>
      <w:r>
        <w:rPr>
          <w:rFonts w:cs="Arial"/>
        </w:rPr>
        <w:fldChar w:fldCharType="end"/>
      </w:r>
      <w:r w:rsidR="009E71B4">
        <w:rPr>
          <w:rFonts w:cs="Arial"/>
        </w:rPr>
        <w:t xml:space="preserve"> </w:t>
      </w:r>
      <w:r w:rsidR="006F72CA">
        <w:rPr>
          <w:rFonts w:cs="Arial"/>
        </w:rPr>
        <w:t>&lt;&lt;Unit Value&gt;&gt;</w:t>
      </w:r>
      <w:bookmarkEnd w:id="643"/>
    </w:p>
    <w:p w14:paraId="4D70711C" w14:textId="77777777" w:rsidR="00347871" w:rsidRDefault="00347871" w:rsidP="00922253">
      <w:r>
        <w:t>A unit of volume.</w:t>
      </w:r>
    </w:p>
    <w:p w14:paraId="6DB00F7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64F4A30" w14:textId="77777777" w:rsidR="00347871" w:rsidRDefault="006B5780" w:rsidP="00922253">
      <w:pPr>
        <w:ind w:left="360"/>
      </w:pPr>
      <w:hyperlink w:anchor="_999f500807fc7bf872ea280263f9e646" w:history="1">
        <w:r w:rsidR="00347871">
          <w:rPr>
            <w:rStyle w:val="Hyperlink"/>
          </w:rPr>
          <w:t>Liquid Volume</w:t>
        </w:r>
      </w:hyperlink>
    </w:p>
    <w:p w14:paraId="7ADDDF30" w14:textId="77777777" w:rsidR="00347871" w:rsidRDefault="00347871" w:rsidP="00922253"/>
    <w:p w14:paraId="2CC826C8" w14:textId="77777777" w:rsidR="00347871" w:rsidRDefault="00347871" w:rsidP="00922253">
      <w:pPr>
        <w:pStyle w:val="Heading3"/>
      </w:pPr>
      <w:bookmarkStart w:id="644" w:name="_eceb3647a61c56f77c8a71a093668f54"/>
      <w:bookmarkStart w:id="645" w:name="_Toc514933478"/>
      <w:r>
        <w:t>Class Gallon (US)</w:t>
      </w:r>
      <w:bookmarkEnd w:id="644"/>
      <w:r w:rsidRPr="003A31EC">
        <w:rPr>
          <w:rFonts w:cs="Arial"/>
        </w:rPr>
        <w:t xml:space="preserve"> </w:t>
      </w:r>
      <w:r>
        <w:rPr>
          <w:rFonts w:cs="Arial"/>
        </w:rPr>
        <w:fldChar w:fldCharType="begin"/>
      </w:r>
      <w:r>
        <w:instrText>XE"</w:instrText>
      </w:r>
      <w:r w:rsidRPr="00413D75">
        <w:rPr>
          <w:rFonts w:cs="Arial"/>
        </w:rPr>
        <w:instrText>Gallon (US)</w:instrText>
      </w:r>
      <w:r>
        <w:instrText>"</w:instrText>
      </w:r>
      <w:r>
        <w:rPr>
          <w:rFonts w:cs="Arial"/>
        </w:rPr>
        <w:fldChar w:fldCharType="end"/>
      </w:r>
      <w:r w:rsidR="009E71B4">
        <w:rPr>
          <w:rFonts w:cs="Arial"/>
        </w:rPr>
        <w:t xml:space="preserve"> </w:t>
      </w:r>
      <w:r w:rsidR="006F72CA">
        <w:rPr>
          <w:rFonts w:cs="Arial"/>
        </w:rPr>
        <w:t>&lt;&lt;Unit Value&gt;&gt;</w:t>
      </w:r>
      <w:bookmarkEnd w:id="645"/>
    </w:p>
    <w:p w14:paraId="15848154" w14:textId="77777777" w:rsidR="00347871" w:rsidRDefault="00347871" w:rsidP="00922253">
      <w:r>
        <w:t xml:space="preserve"> A measure of the quantity of a substance. 1 gallon (gal) = 231 cubic inches.</w:t>
      </w:r>
    </w:p>
    <w:p w14:paraId="17622F9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CC94113" w14:textId="77777777" w:rsidR="00347871" w:rsidRDefault="006B5780" w:rsidP="00922253">
      <w:pPr>
        <w:ind w:left="360"/>
      </w:pPr>
      <w:hyperlink w:anchor="_999f500807fc7bf872ea280263f9e646" w:history="1">
        <w:r w:rsidR="00347871">
          <w:rPr>
            <w:rStyle w:val="Hyperlink"/>
          </w:rPr>
          <w:t>Liquid Volume</w:t>
        </w:r>
      </w:hyperlink>
    </w:p>
    <w:p w14:paraId="3FD241BB" w14:textId="77777777" w:rsidR="00347871" w:rsidRDefault="00347871" w:rsidP="00922253"/>
    <w:p w14:paraId="003075E2" w14:textId="77777777" w:rsidR="00347871" w:rsidRDefault="00347871" w:rsidP="00922253">
      <w:pPr>
        <w:pStyle w:val="Heading3"/>
      </w:pPr>
      <w:bookmarkStart w:id="646" w:name="_cc4e6f6d5d257bd47a45dab38056976a"/>
      <w:bookmarkStart w:id="647" w:name="_Toc514933479"/>
      <w:r>
        <w:t>Class Gram</w:t>
      </w:r>
      <w:bookmarkEnd w:id="646"/>
      <w:r w:rsidRPr="003A31EC">
        <w:rPr>
          <w:rFonts w:cs="Arial"/>
        </w:rPr>
        <w:t xml:space="preserve"> </w:t>
      </w:r>
      <w:r>
        <w:rPr>
          <w:rFonts w:cs="Arial"/>
        </w:rPr>
        <w:fldChar w:fldCharType="begin"/>
      </w:r>
      <w:r>
        <w:instrText>XE"</w:instrText>
      </w:r>
      <w:r w:rsidRPr="00413D75">
        <w:rPr>
          <w:rFonts w:cs="Arial"/>
        </w:rPr>
        <w:instrText>Gram</w:instrText>
      </w:r>
      <w:r>
        <w:instrText>"</w:instrText>
      </w:r>
      <w:r>
        <w:rPr>
          <w:rFonts w:cs="Arial"/>
        </w:rPr>
        <w:fldChar w:fldCharType="end"/>
      </w:r>
      <w:r w:rsidR="009E71B4">
        <w:rPr>
          <w:rFonts w:cs="Arial"/>
        </w:rPr>
        <w:t xml:space="preserve"> </w:t>
      </w:r>
      <w:r w:rsidR="006F72CA">
        <w:rPr>
          <w:rFonts w:cs="Arial"/>
        </w:rPr>
        <w:t>&lt;&lt;Unit Value&gt;&gt;</w:t>
      </w:r>
      <w:bookmarkEnd w:id="647"/>
    </w:p>
    <w:p w14:paraId="5E27157F" w14:textId="77777777" w:rsidR="00347871" w:rsidRDefault="00347871" w:rsidP="00922253">
      <w:r>
        <w:t>The gram is a SI unit of mass.</w:t>
      </w:r>
    </w:p>
    <w:p w14:paraId="1C70A46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5F9733" w14:textId="77777777" w:rsidR="00347871" w:rsidRDefault="006B5780" w:rsidP="00922253">
      <w:pPr>
        <w:ind w:left="360"/>
      </w:pPr>
      <w:hyperlink w:anchor="_a7b0856e414fe8814134cb5482790981" w:history="1">
        <w:r w:rsidR="00347871">
          <w:rPr>
            <w:rStyle w:val="Hyperlink"/>
          </w:rPr>
          <w:t>Mass</w:t>
        </w:r>
      </w:hyperlink>
    </w:p>
    <w:p w14:paraId="76385791" w14:textId="77777777" w:rsidR="00347871" w:rsidRDefault="00347871" w:rsidP="00922253"/>
    <w:p w14:paraId="6A843FEC" w14:textId="77777777" w:rsidR="00347871" w:rsidRDefault="00347871" w:rsidP="00922253">
      <w:pPr>
        <w:pStyle w:val="Heading3"/>
      </w:pPr>
      <w:bookmarkStart w:id="648" w:name="_6e6f361ec026f0b2181308056eb05f87"/>
      <w:bookmarkStart w:id="649" w:name="_Toc514933480"/>
      <w:r>
        <w:t>Class Gray (Gy)</w:t>
      </w:r>
      <w:bookmarkEnd w:id="648"/>
      <w:r w:rsidRPr="003A31EC">
        <w:rPr>
          <w:rFonts w:cs="Arial"/>
        </w:rPr>
        <w:t xml:space="preserve"> </w:t>
      </w:r>
      <w:r>
        <w:rPr>
          <w:rFonts w:cs="Arial"/>
        </w:rPr>
        <w:fldChar w:fldCharType="begin"/>
      </w:r>
      <w:r>
        <w:instrText>XE"</w:instrText>
      </w:r>
      <w:r w:rsidRPr="00413D75">
        <w:rPr>
          <w:rFonts w:cs="Arial"/>
        </w:rPr>
        <w:instrText>Gray (Gy)</w:instrText>
      </w:r>
      <w:r>
        <w:instrText>"</w:instrText>
      </w:r>
      <w:r>
        <w:rPr>
          <w:rFonts w:cs="Arial"/>
        </w:rPr>
        <w:fldChar w:fldCharType="end"/>
      </w:r>
      <w:r w:rsidR="009E71B4">
        <w:rPr>
          <w:rFonts w:cs="Arial"/>
        </w:rPr>
        <w:t xml:space="preserve"> </w:t>
      </w:r>
      <w:r w:rsidR="006F72CA">
        <w:rPr>
          <w:rFonts w:cs="Arial"/>
        </w:rPr>
        <w:t>&lt;&lt;Base Unit Value&gt;&gt;</w:t>
      </w:r>
      <w:bookmarkEnd w:id="649"/>
    </w:p>
    <w:p w14:paraId="6E953073" w14:textId="77777777" w:rsidR="00347871" w:rsidRDefault="00347871" w:rsidP="00922253">
      <w:r>
        <w:t>[NRC]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14:paraId="6C70A54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882B984" w14:textId="77777777" w:rsidR="00347871" w:rsidRDefault="006B5780" w:rsidP="00922253">
      <w:pPr>
        <w:ind w:left="360"/>
      </w:pPr>
      <w:hyperlink w:anchor="_f903f9886b8ce9b71564d0ba0d17ac80" w:history="1">
        <w:r w:rsidR="00347871">
          <w:rPr>
            <w:rStyle w:val="Hyperlink"/>
          </w:rPr>
          <w:t>Absorbed Dose (Radiation)</w:t>
        </w:r>
      </w:hyperlink>
    </w:p>
    <w:p w14:paraId="0A13D380" w14:textId="77777777" w:rsidR="00347871" w:rsidRDefault="00347871" w:rsidP="00922253"/>
    <w:p w14:paraId="35A5811C" w14:textId="77777777" w:rsidR="00347871" w:rsidRDefault="00347871" w:rsidP="00922253">
      <w:pPr>
        <w:pStyle w:val="Heading3"/>
      </w:pPr>
      <w:bookmarkStart w:id="650" w:name="_e4c09f1b1eb256e625a63ae49318f08d"/>
      <w:bookmarkStart w:id="651" w:name="_Toc514933481"/>
      <w:r>
        <w:t>Class Hertz</w:t>
      </w:r>
      <w:bookmarkEnd w:id="650"/>
      <w:r w:rsidRPr="003A31EC">
        <w:rPr>
          <w:rFonts w:cs="Arial"/>
        </w:rPr>
        <w:t xml:space="preserve"> </w:t>
      </w:r>
      <w:r>
        <w:rPr>
          <w:rFonts w:cs="Arial"/>
        </w:rPr>
        <w:fldChar w:fldCharType="begin"/>
      </w:r>
      <w:r>
        <w:instrText>XE"</w:instrText>
      </w:r>
      <w:r w:rsidRPr="00413D75">
        <w:rPr>
          <w:rFonts w:cs="Arial"/>
        </w:rPr>
        <w:instrText>Hertz</w:instrText>
      </w:r>
      <w:r>
        <w:instrText>"</w:instrText>
      </w:r>
      <w:r>
        <w:rPr>
          <w:rFonts w:cs="Arial"/>
        </w:rPr>
        <w:fldChar w:fldCharType="end"/>
      </w:r>
      <w:r w:rsidR="009E71B4">
        <w:rPr>
          <w:rFonts w:cs="Arial"/>
        </w:rPr>
        <w:t xml:space="preserve"> </w:t>
      </w:r>
      <w:r w:rsidR="006F72CA">
        <w:rPr>
          <w:rFonts w:cs="Arial"/>
        </w:rPr>
        <w:t>&lt;&lt;Base Unit Value&gt;&gt;</w:t>
      </w:r>
      <w:bookmarkEnd w:id="651"/>
    </w:p>
    <w:p w14:paraId="2956DE13" w14:textId="77777777" w:rsidR="00347871" w:rsidRDefault="00347871" w:rsidP="00922253">
      <w:r>
        <w:t>A unit of frequency. Cycles per second.</w:t>
      </w:r>
      <w:r>
        <w:br/>
      </w:r>
      <w:r>
        <w:br/>
        <w:t>[IDEAS] frequencyInHertz: A measureNamedNumericallyBy that names a Frequency with its ValueInHertz</w:t>
      </w:r>
    </w:p>
    <w:p w14:paraId="04923CA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92D5330" w14:textId="77777777" w:rsidR="00347871" w:rsidRDefault="006B5780" w:rsidP="00922253">
      <w:pPr>
        <w:ind w:left="360"/>
      </w:pPr>
      <w:hyperlink w:anchor="_5d96dc9d0f754f8783e4cb576af9e156" w:history="1">
        <w:r w:rsidR="00347871">
          <w:rPr>
            <w:rStyle w:val="Hyperlink"/>
          </w:rPr>
          <w:t>Frequency</w:t>
        </w:r>
      </w:hyperlink>
    </w:p>
    <w:p w14:paraId="5ADD630E" w14:textId="77777777" w:rsidR="00347871" w:rsidRDefault="00347871" w:rsidP="00922253"/>
    <w:p w14:paraId="7A2DEB6C" w14:textId="77777777" w:rsidR="00347871" w:rsidRDefault="00347871" w:rsidP="00922253">
      <w:pPr>
        <w:pStyle w:val="Heading3"/>
      </w:pPr>
      <w:bookmarkStart w:id="652" w:name="_c0d2ec381c767f5d8d80a2116007aa1e"/>
      <w:bookmarkStart w:id="653" w:name="_Toc514933482"/>
      <w:r>
        <w:t>Class Horsepower</w:t>
      </w:r>
      <w:bookmarkEnd w:id="652"/>
      <w:r w:rsidRPr="003A31EC">
        <w:rPr>
          <w:rFonts w:cs="Arial"/>
        </w:rPr>
        <w:t xml:space="preserve"> </w:t>
      </w:r>
      <w:r>
        <w:rPr>
          <w:rFonts w:cs="Arial"/>
        </w:rPr>
        <w:fldChar w:fldCharType="begin"/>
      </w:r>
      <w:r>
        <w:instrText>XE"</w:instrText>
      </w:r>
      <w:r w:rsidRPr="00413D75">
        <w:rPr>
          <w:rFonts w:cs="Arial"/>
        </w:rPr>
        <w:instrText>Horsepower</w:instrText>
      </w:r>
      <w:r>
        <w:instrText>"</w:instrText>
      </w:r>
      <w:r>
        <w:rPr>
          <w:rFonts w:cs="Arial"/>
        </w:rPr>
        <w:fldChar w:fldCharType="end"/>
      </w:r>
      <w:r w:rsidR="009E71B4">
        <w:rPr>
          <w:rFonts w:cs="Arial"/>
        </w:rPr>
        <w:t xml:space="preserve"> </w:t>
      </w:r>
      <w:r w:rsidR="006F72CA">
        <w:rPr>
          <w:rFonts w:cs="Arial"/>
        </w:rPr>
        <w:t>&lt;&lt;Unit Value&gt;&gt;</w:t>
      </w:r>
      <w:bookmarkEnd w:id="653"/>
    </w:p>
    <w:p w14:paraId="4EAD782F" w14:textId="77777777" w:rsidR="00347871" w:rsidRDefault="00347871" w:rsidP="00922253">
      <w:r>
        <w:t>Horsepower (hp) is a unit of measurement of power (the rate at which work is done). There are many different standards and types of horsepower. This model uses the 746 watt interpretation of horsepower.</w:t>
      </w:r>
    </w:p>
    <w:p w14:paraId="6FE876E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426F907" w14:textId="77777777" w:rsidR="00347871" w:rsidRDefault="006B5780" w:rsidP="00922253">
      <w:pPr>
        <w:ind w:left="360"/>
      </w:pPr>
      <w:hyperlink w:anchor="_59728fc0bf23352475f1dd7faa458de0" w:history="1">
        <w:r w:rsidR="00347871">
          <w:rPr>
            <w:rStyle w:val="Hyperlink"/>
          </w:rPr>
          <w:t>Power</w:t>
        </w:r>
      </w:hyperlink>
    </w:p>
    <w:p w14:paraId="262C4B80" w14:textId="77777777" w:rsidR="00347871" w:rsidRDefault="00347871" w:rsidP="00922253"/>
    <w:p w14:paraId="0C592BB2" w14:textId="77777777" w:rsidR="00347871" w:rsidRDefault="00347871" w:rsidP="00922253">
      <w:pPr>
        <w:pStyle w:val="Heading3"/>
      </w:pPr>
      <w:bookmarkStart w:id="654" w:name="_d516c632ee414bc1934c17d305ad3e55"/>
      <w:bookmarkStart w:id="655" w:name="_Toc514933483"/>
      <w:r>
        <w:t>Class Hour</w:t>
      </w:r>
      <w:bookmarkEnd w:id="654"/>
      <w:r w:rsidRPr="003A31EC">
        <w:rPr>
          <w:rFonts w:cs="Arial"/>
        </w:rPr>
        <w:t xml:space="preserve"> </w:t>
      </w:r>
      <w:r>
        <w:rPr>
          <w:rFonts w:cs="Arial"/>
        </w:rPr>
        <w:fldChar w:fldCharType="begin"/>
      </w:r>
      <w:r>
        <w:instrText>XE"</w:instrText>
      </w:r>
      <w:r w:rsidRPr="00413D75">
        <w:rPr>
          <w:rFonts w:cs="Arial"/>
        </w:rPr>
        <w:instrText>Hour</w:instrText>
      </w:r>
      <w:r>
        <w:instrText>"</w:instrText>
      </w:r>
      <w:r>
        <w:rPr>
          <w:rFonts w:cs="Arial"/>
        </w:rPr>
        <w:fldChar w:fldCharType="end"/>
      </w:r>
      <w:r w:rsidR="009E71B4">
        <w:rPr>
          <w:rFonts w:cs="Arial"/>
        </w:rPr>
        <w:t xml:space="preserve"> </w:t>
      </w:r>
      <w:r w:rsidR="006F72CA">
        <w:rPr>
          <w:rFonts w:cs="Arial"/>
        </w:rPr>
        <w:t>&lt;&lt;Unit Value&gt;&gt;</w:t>
      </w:r>
      <w:bookmarkEnd w:id="655"/>
    </w:p>
    <w:p w14:paraId="53EDF5FF" w14:textId="77777777" w:rsidR="00347871" w:rsidRDefault="00347871" w:rsidP="00922253">
      <w:r>
        <w:t>A unit of time: 60 Minutes.</w:t>
      </w:r>
      <w:r>
        <w:br/>
      </w:r>
      <w:r>
        <w:br/>
        <w:t>[DTV] hour: the precise time unit that is quantified by '3600 seconds'</w:t>
      </w:r>
    </w:p>
    <w:p w14:paraId="6B03298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35CFD7A" w14:textId="77777777" w:rsidR="00347871" w:rsidRDefault="006B5780" w:rsidP="00922253">
      <w:pPr>
        <w:ind w:left="360"/>
      </w:pPr>
      <w:hyperlink w:anchor="_f0f72a6a638c63b89d15556c4669d728" w:history="1">
        <w:r w:rsidR="00347871">
          <w:rPr>
            <w:rStyle w:val="Hyperlink"/>
          </w:rPr>
          <w:t>Scalar Duration Value</w:t>
        </w:r>
      </w:hyperlink>
    </w:p>
    <w:p w14:paraId="51751EA4" w14:textId="77777777" w:rsidR="00347871" w:rsidRDefault="00347871" w:rsidP="00922253"/>
    <w:p w14:paraId="15255405" w14:textId="77777777" w:rsidR="00347871" w:rsidRDefault="00347871" w:rsidP="00922253">
      <w:pPr>
        <w:pStyle w:val="Heading3"/>
      </w:pPr>
      <w:bookmarkStart w:id="656" w:name="_b0f6d86168816ec03c0f624f254b741d"/>
      <w:bookmarkStart w:id="657" w:name="_Toc514933484"/>
      <w:r>
        <w:t>Class Inch</w:t>
      </w:r>
      <w:bookmarkEnd w:id="656"/>
      <w:r w:rsidRPr="003A31EC">
        <w:rPr>
          <w:rFonts w:cs="Arial"/>
        </w:rPr>
        <w:t xml:space="preserve"> </w:t>
      </w:r>
      <w:r>
        <w:rPr>
          <w:rFonts w:cs="Arial"/>
        </w:rPr>
        <w:fldChar w:fldCharType="begin"/>
      </w:r>
      <w:r>
        <w:instrText>XE"</w:instrText>
      </w:r>
      <w:r w:rsidRPr="00413D75">
        <w:rPr>
          <w:rFonts w:cs="Arial"/>
        </w:rPr>
        <w:instrText>Inch</w:instrText>
      </w:r>
      <w:r>
        <w:instrText>"</w:instrText>
      </w:r>
      <w:r>
        <w:rPr>
          <w:rFonts w:cs="Arial"/>
        </w:rPr>
        <w:fldChar w:fldCharType="end"/>
      </w:r>
      <w:r w:rsidR="009E71B4">
        <w:rPr>
          <w:rFonts w:cs="Arial"/>
        </w:rPr>
        <w:t xml:space="preserve"> </w:t>
      </w:r>
      <w:r w:rsidR="006F72CA">
        <w:rPr>
          <w:rFonts w:cs="Arial"/>
        </w:rPr>
        <w:t>&lt;&lt;Unit Value&gt;&gt;</w:t>
      </w:r>
      <w:bookmarkEnd w:id="657"/>
    </w:p>
    <w:p w14:paraId="54150082" w14:textId="77777777" w:rsidR="00347871" w:rsidRDefault="00347871" w:rsidP="00922253">
      <w:r>
        <w:t>A unit of length.</w:t>
      </w:r>
    </w:p>
    <w:p w14:paraId="44C15A0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8A6F650" w14:textId="77777777" w:rsidR="00347871" w:rsidRDefault="006B5780" w:rsidP="00922253">
      <w:pPr>
        <w:ind w:left="360"/>
      </w:pPr>
      <w:hyperlink w:anchor="_885fde8f813da57918502883213c6a13" w:history="1">
        <w:r w:rsidR="00347871">
          <w:rPr>
            <w:rStyle w:val="Hyperlink"/>
          </w:rPr>
          <w:t>Length</w:t>
        </w:r>
      </w:hyperlink>
    </w:p>
    <w:p w14:paraId="48443101" w14:textId="77777777" w:rsidR="00347871" w:rsidRDefault="00347871" w:rsidP="00922253"/>
    <w:p w14:paraId="7B18DA50" w14:textId="77777777" w:rsidR="00347871" w:rsidRDefault="00347871" w:rsidP="00922253">
      <w:pPr>
        <w:pStyle w:val="Heading3"/>
      </w:pPr>
      <w:bookmarkStart w:id="658" w:name="_6534aae9462dfa659b879f85c92670bc"/>
      <w:bookmarkStart w:id="659" w:name="_Toc514933485"/>
      <w:r>
        <w:t>Class Joule</w:t>
      </w:r>
      <w:bookmarkEnd w:id="658"/>
      <w:r w:rsidRPr="003A31EC">
        <w:rPr>
          <w:rFonts w:cs="Arial"/>
        </w:rPr>
        <w:t xml:space="preserve"> </w:t>
      </w:r>
      <w:r>
        <w:rPr>
          <w:rFonts w:cs="Arial"/>
        </w:rPr>
        <w:fldChar w:fldCharType="begin"/>
      </w:r>
      <w:r>
        <w:instrText>XE"</w:instrText>
      </w:r>
      <w:r w:rsidRPr="00413D75">
        <w:rPr>
          <w:rFonts w:cs="Arial"/>
        </w:rPr>
        <w:instrText>Joule</w:instrText>
      </w:r>
      <w:r>
        <w:instrText>"</w:instrText>
      </w:r>
      <w:r>
        <w:rPr>
          <w:rFonts w:cs="Arial"/>
        </w:rPr>
        <w:fldChar w:fldCharType="end"/>
      </w:r>
      <w:r w:rsidR="009E71B4">
        <w:rPr>
          <w:rFonts w:cs="Arial"/>
        </w:rPr>
        <w:t xml:space="preserve"> </w:t>
      </w:r>
      <w:r w:rsidR="006F72CA">
        <w:rPr>
          <w:rFonts w:cs="Arial"/>
        </w:rPr>
        <w:t>&lt;&lt;Base Unit Value&gt;&gt;</w:t>
      </w:r>
      <w:bookmarkEnd w:id="659"/>
    </w:p>
    <w:p w14:paraId="037C1EEF" w14:textId="77777777" w:rsidR="00347871" w:rsidRDefault="00347871" w:rsidP="00922253">
      <w:r>
        <w:t xml:space="preserve">The joule (symbol J, also called newton meter, watt second, or coulomb volt) is the SI unit of energy and work. </w:t>
      </w:r>
    </w:p>
    <w:p w14:paraId="4BBB71A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10390F8" w14:textId="77777777" w:rsidR="00347871" w:rsidRDefault="006B5780" w:rsidP="00922253">
      <w:pPr>
        <w:ind w:left="360"/>
      </w:pPr>
      <w:hyperlink w:anchor="_ea57260f2979c619952baa6afcbc9463" w:history="1">
        <w:r w:rsidR="00347871">
          <w:rPr>
            <w:rStyle w:val="Hyperlink"/>
          </w:rPr>
          <w:t>Energy</w:t>
        </w:r>
      </w:hyperlink>
    </w:p>
    <w:p w14:paraId="30DD659E" w14:textId="77777777" w:rsidR="00347871" w:rsidRDefault="00347871" w:rsidP="00922253"/>
    <w:p w14:paraId="38902B0D" w14:textId="77777777" w:rsidR="00347871" w:rsidRDefault="00347871" w:rsidP="00922253">
      <w:pPr>
        <w:pStyle w:val="Heading3"/>
      </w:pPr>
      <w:bookmarkStart w:id="660" w:name="_0eb249b62be4ef0814bfad32edc0dff7"/>
      <w:bookmarkStart w:id="661" w:name="_Toc514933486"/>
      <w:r>
        <w:t>Class Kelvin</w:t>
      </w:r>
      <w:bookmarkEnd w:id="660"/>
      <w:r w:rsidRPr="003A31EC">
        <w:rPr>
          <w:rFonts w:cs="Arial"/>
        </w:rPr>
        <w:t xml:space="preserve"> </w:t>
      </w:r>
      <w:r>
        <w:rPr>
          <w:rFonts w:cs="Arial"/>
        </w:rPr>
        <w:fldChar w:fldCharType="begin"/>
      </w:r>
      <w:r>
        <w:instrText>XE"</w:instrText>
      </w:r>
      <w:r w:rsidRPr="00413D75">
        <w:rPr>
          <w:rFonts w:cs="Arial"/>
        </w:rPr>
        <w:instrText>Kelvin</w:instrText>
      </w:r>
      <w:r>
        <w:instrText>"</w:instrText>
      </w:r>
      <w:r>
        <w:rPr>
          <w:rFonts w:cs="Arial"/>
        </w:rPr>
        <w:fldChar w:fldCharType="end"/>
      </w:r>
      <w:r w:rsidR="009E71B4">
        <w:rPr>
          <w:rFonts w:cs="Arial"/>
        </w:rPr>
        <w:t xml:space="preserve"> </w:t>
      </w:r>
      <w:r w:rsidR="006F72CA">
        <w:rPr>
          <w:rFonts w:cs="Arial"/>
        </w:rPr>
        <w:t>&lt;&lt;Base Unit Value&gt;&gt;</w:t>
      </w:r>
      <w:bookmarkEnd w:id="661"/>
    </w:p>
    <w:p w14:paraId="0DD06499" w14:textId="77777777" w:rsidR="00347871" w:rsidRDefault="00347871" w:rsidP="00922253">
      <w:r>
        <w:t>[NIST-SI] The kelvin, unit of thermodynamic temperature, is the fraction 1/273.16 of the thermodynamic temperature of the triple point of water.</w:t>
      </w:r>
      <w:r>
        <w:br/>
      </w:r>
      <w:r>
        <w:br/>
        <w:t>[IDEAS] temperatureInKelvin: A measureNamedNumericallyBy that names a ThermodynamicTemperature with its ValueInKelvin</w:t>
      </w:r>
    </w:p>
    <w:p w14:paraId="0EAFF10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EBDD91C" w14:textId="77777777" w:rsidR="00347871" w:rsidRDefault="006B5780" w:rsidP="00922253">
      <w:pPr>
        <w:ind w:left="360"/>
      </w:pPr>
      <w:hyperlink w:anchor="_958505c33e602420c36d1e03c936ad31" w:history="1">
        <w:r w:rsidR="00347871">
          <w:rPr>
            <w:rStyle w:val="Hyperlink"/>
          </w:rPr>
          <w:t>Temperature</w:t>
        </w:r>
      </w:hyperlink>
    </w:p>
    <w:p w14:paraId="243EB28F" w14:textId="77777777" w:rsidR="00347871" w:rsidRDefault="00347871" w:rsidP="00922253"/>
    <w:p w14:paraId="1454D1F2" w14:textId="77777777" w:rsidR="00347871" w:rsidRDefault="00347871" w:rsidP="00922253">
      <w:pPr>
        <w:pStyle w:val="Heading3"/>
      </w:pPr>
      <w:bookmarkStart w:id="662" w:name="_805beab739fb904e27dc592375b55ee3"/>
      <w:bookmarkStart w:id="663" w:name="_Toc514933487"/>
      <w:r>
        <w:t>Class Kg per cubic meter</w:t>
      </w:r>
      <w:bookmarkEnd w:id="662"/>
      <w:r w:rsidRPr="003A31EC">
        <w:rPr>
          <w:rFonts w:cs="Arial"/>
        </w:rPr>
        <w:t xml:space="preserve"> </w:t>
      </w:r>
      <w:r>
        <w:rPr>
          <w:rFonts w:cs="Arial"/>
        </w:rPr>
        <w:fldChar w:fldCharType="begin"/>
      </w:r>
      <w:r>
        <w:instrText>XE"</w:instrText>
      </w:r>
      <w:r w:rsidRPr="00413D75">
        <w:rPr>
          <w:rFonts w:cs="Arial"/>
        </w:rPr>
        <w:instrText>Kg per cubic meter</w:instrText>
      </w:r>
      <w:r>
        <w:instrText>"</w:instrText>
      </w:r>
      <w:r>
        <w:rPr>
          <w:rFonts w:cs="Arial"/>
        </w:rPr>
        <w:fldChar w:fldCharType="end"/>
      </w:r>
      <w:r w:rsidR="009E71B4">
        <w:rPr>
          <w:rFonts w:cs="Arial"/>
        </w:rPr>
        <w:t xml:space="preserve"> </w:t>
      </w:r>
      <w:r w:rsidR="006F72CA">
        <w:rPr>
          <w:rFonts w:cs="Arial"/>
        </w:rPr>
        <w:t>&lt;&lt;Base Unit Value&gt;&gt;</w:t>
      </w:r>
      <w:bookmarkEnd w:id="663"/>
    </w:p>
    <w:p w14:paraId="1506FB05" w14:textId="77777777" w:rsidR="00347871" w:rsidRDefault="00347871" w:rsidP="00922253">
      <w:r>
        <w:t>The SI unit for density.</w:t>
      </w:r>
    </w:p>
    <w:p w14:paraId="47D8BAF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0889E5E" w14:textId="77777777" w:rsidR="00347871" w:rsidRDefault="006B5780" w:rsidP="00922253">
      <w:pPr>
        <w:ind w:left="360"/>
      </w:pPr>
      <w:hyperlink w:anchor="_6b151f0ad35a18e762625e7a740143dd" w:history="1">
        <w:r w:rsidR="00347871">
          <w:rPr>
            <w:rStyle w:val="Hyperlink"/>
          </w:rPr>
          <w:t>Mass Density</w:t>
        </w:r>
      </w:hyperlink>
    </w:p>
    <w:p w14:paraId="74306EC9" w14:textId="77777777" w:rsidR="00347871" w:rsidRDefault="00347871" w:rsidP="00922253"/>
    <w:p w14:paraId="011711C8" w14:textId="77777777" w:rsidR="00347871" w:rsidRDefault="00347871" w:rsidP="00922253">
      <w:pPr>
        <w:pStyle w:val="Heading3"/>
      </w:pPr>
      <w:bookmarkStart w:id="664" w:name="_639792cf6bf7e877515659f31f5b58fd"/>
      <w:bookmarkStart w:id="665" w:name="_Toc514933488"/>
      <w:r>
        <w:t>Class Kilogram</w:t>
      </w:r>
      <w:bookmarkEnd w:id="664"/>
      <w:r w:rsidRPr="003A31EC">
        <w:rPr>
          <w:rFonts w:cs="Arial"/>
        </w:rPr>
        <w:t xml:space="preserve"> </w:t>
      </w:r>
      <w:r>
        <w:rPr>
          <w:rFonts w:cs="Arial"/>
        </w:rPr>
        <w:fldChar w:fldCharType="begin"/>
      </w:r>
      <w:r>
        <w:instrText>XE"</w:instrText>
      </w:r>
      <w:r w:rsidRPr="00413D75">
        <w:rPr>
          <w:rFonts w:cs="Arial"/>
        </w:rPr>
        <w:instrText>Kilogram</w:instrText>
      </w:r>
      <w:r>
        <w:instrText>"</w:instrText>
      </w:r>
      <w:r>
        <w:rPr>
          <w:rFonts w:cs="Arial"/>
        </w:rPr>
        <w:fldChar w:fldCharType="end"/>
      </w:r>
      <w:r w:rsidR="009E71B4">
        <w:rPr>
          <w:rFonts w:cs="Arial"/>
        </w:rPr>
        <w:t xml:space="preserve"> </w:t>
      </w:r>
      <w:r w:rsidR="006F72CA">
        <w:rPr>
          <w:rFonts w:cs="Arial"/>
        </w:rPr>
        <w:t>&lt;&lt;Base Unit Value&gt;&gt;</w:t>
      </w:r>
      <w:bookmarkEnd w:id="665"/>
    </w:p>
    <w:p w14:paraId="6D11C366" w14:textId="77777777" w:rsidR="00347871" w:rsidRDefault="00347871" w:rsidP="00922253">
      <w:r>
        <w:t>[NIST-SI] The kilogram is the unit of mass; it is equal to the mass of the international prototype of the kilogram. [NIST-SI]</w:t>
      </w:r>
      <w:r>
        <w:br/>
      </w:r>
      <w:r>
        <w:br/>
        <w:t>[IDEAS] massInKilograms: A measureNamedNumericallyBy that names a Mass with its ValueInKilograms</w:t>
      </w:r>
    </w:p>
    <w:p w14:paraId="5D82248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C039D0" w14:textId="77777777" w:rsidR="00347871" w:rsidRDefault="006B5780" w:rsidP="00922253">
      <w:pPr>
        <w:ind w:left="360"/>
      </w:pPr>
      <w:hyperlink w:anchor="_a7b0856e414fe8814134cb5482790981" w:history="1">
        <w:r w:rsidR="00347871">
          <w:rPr>
            <w:rStyle w:val="Hyperlink"/>
          </w:rPr>
          <w:t>Mass</w:t>
        </w:r>
      </w:hyperlink>
    </w:p>
    <w:p w14:paraId="3D76DA8C" w14:textId="77777777" w:rsidR="00347871" w:rsidRDefault="00347871" w:rsidP="00922253"/>
    <w:p w14:paraId="13AAFB9D" w14:textId="77777777" w:rsidR="00347871" w:rsidRDefault="00347871" w:rsidP="00922253">
      <w:pPr>
        <w:pStyle w:val="Heading3"/>
      </w:pPr>
      <w:bookmarkStart w:id="666" w:name="_39e901bd9793d6ff1cbec24b2a84aeb9"/>
      <w:bookmarkStart w:id="667" w:name="_Toc514933489"/>
      <w:r>
        <w:t>Class Kilogram per cubic meter</w:t>
      </w:r>
      <w:bookmarkEnd w:id="666"/>
      <w:r w:rsidRPr="003A31EC">
        <w:rPr>
          <w:rFonts w:cs="Arial"/>
        </w:rPr>
        <w:t xml:space="preserve"> </w:t>
      </w:r>
      <w:r>
        <w:rPr>
          <w:rFonts w:cs="Arial"/>
        </w:rPr>
        <w:fldChar w:fldCharType="begin"/>
      </w:r>
      <w:r>
        <w:instrText>XE"</w:instrText>
      </w:r>
      <w:r w:rsidRPr="00413D75">
        <w:rPr>
          <w:rFonts w:cs="Arial"/>
        </w:rPr>
        <w:instrText>Kilogram per cubic meter</w:instrText>
      </w:r>
      <w:r>
        <w:instrText>"</w:instrText>
      </w:r>
      <w:r>
        <w:rPr>
          <w:rFonts w:cs="Arial"/>
        </w:rPr>
        <w:fldChar w:fldCharType="end"/>
      </w:r>
      <w:r w:rsidR="009E71B4">
        <w:rPr>
          <w:rFonts w:cs="Arial"/>
        </w:rPr>
        <w:t xml:space="preserve"> </w:t>
      </w:r>
      <w:r w:rsidR="006F72CA">
        <w:rPr>
          <w:rFonts w:cs="Arial"/>
        </w:rPr>
        <w:t>&lt;&lt;Base Unit Value&gt;&gt;</w:t>
      </w:r>
      <w:bookmarkEnd w:id="667"/>
    </w:p>
    <w:p w14:paraId="218365D7" w14:textId="77777777" w:rsidR="00347871" w:rsidRDefault="00347871" w:rsidP="00922253">
      <w:r>
        <w:t>The SI Unit of density.</w:t>
      </w:r>
    </w:p>
    <w:p w14:paraId="48E6BE9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572AD716" w14:textId="77777777" w:rsidR="00347871" w:rsidRDefault="006B5780" w:rsidP="00922253">
      <w:pPr>
        <w:ind w:left="360"/>
      </w:pPr>
      <w:hyperlink w:anchor="_5e6b68fb13907d53686177121947cbc9" w:history="1">
        <w:r w:rsidR="00347871">
          <w:rPr>
            <w:rStyle w:val="Hyperlink"/>
          </w:rPr>
          <w:t>Concentration (Mass)</w:t>
        </w:r>
      </w:hyperlink>
    </w:p>
    <w:p w14:paraId="218A493A" w14:textId="77777777" w:rsidR="00347871" w:rsidRDefault="00347871" w:rsidP="00922253"/>
    <w:p w14:paraId="5127EE91" w14:textId="77777777" w:rsidR="00347871" w:rsidRDefault="00347871" w:rsidP="00922253">
      <w:pPr>
        <w:pStyle w:val="Heading3"/>
      </w:pPr>
      <w:bookmarkStart w:id="668" w:name="_42b8a0594066904bcda5a3f85c45ed50"/>
      <w:bookmarkStart w:id="669" w:name="_Toc514933490"/>
      <w:r>
        <w:t>Class Kilometer</w:t>
      </w:r>
      <w:bookmarkEnd w:id="668"/>
      <w:r w:rsidRPr="003A31EC">
        <w:rPr>
          <w:rFonts w:cs="Arial"/>
        </w:rPr>
        <w:t xml:space="preserve"> </w:t>
      </w:r>
      <w:r>
        <w:rPr>
          <w:rFonts w:cs="Arial"/>
        </w:rPr>
        <w:fldChar w:fldCharType="begin"/>
      </w:r>
      <w:r>
        <w:instrText>XE"</w:instrText>
      </w:r>
      <w:r w:rsidRPr="00413D75">
        <w:rPr>
          <w:rFonts w:cs="Arial"/>
        </w:rPr>
        <w:instrText>Kilometer</w:instrText>
      </w:r>
      <w:r>
        <w:instrText>"</w:instrText>
      </w:r>
      <w:r>
        <w:rPr>
          <w:rFonts w:cs="Arial"/>
        </w:rPr>
        <w:fldChar w:fldCharType="end"/>
      </w:r>
      <w:r w:rsidR="009E71B4">
        <w:rPr>
          <w:rFonts w:cs="Arial"/>
        </w:rPr>
        <w:t xml:space="preserve"> </w:t>
      </w:r>
      <w:r w:rsidR="006F72CA">
        <w:rPr>
          <w:rFonts w:cs="Arial"/>
        </w:rPr>
        <w:t>&lt;&lt;Unit Value&gt;&gt;</w:t>
      </w:r>
      <w:bookmarkEnd w:id="669"/>
    </w:p>
    <w:p w14:paraId="03F808DF" w14:textId="77777777" w:rsidR="00347871" w:rsidRDefault="00347871" w:rsidP="00922253">
      <w:r>
        <w:t xml:space="preserve">A unit of length, the SI measure of distances equal to 1000 meters, and equivalent to 3280.8 feet or 0.621 mile. </w:t>
      </w:r>
      <w:r>
        <w:br/>
        <w:t>Symbol: km.</w:t>
      </w:r>
      <w:r>
        <w:br/>
      </w:r>
    </w:p>
    <w:p w14:paraId="5D78FE7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5C728EC" w14:textId="77777777" w:rsidR="00347871" w:rsidRDefault="006B5780" w:rsidP="00922253">
      <w:pPr>
        <w:ind w:left="360"/>
      </w:pPr>
      <w:hyperlink w:anchor="_885fde8f813da57918502883213c6a13" w:history="1">
        <w:r w:rsidR="00347871">
          <w:rPr>
            <w:rStyle w:val="Hyperlink"/>
          </w:rPr>
          <w:t>Length</w:t>
        </w:r>
      </w:hyperlink>
    </w:p>
    <w:p w14:paraId="4479ABB8" w14:textId="77777777" w:rsidR="00347871" w:rsidRDefault="00347871" w:rsidP="00922253"/>
    <w:p w14:paraId="0ABD7E59" w14:textId="77777777" w:rsidR="00347871" w:rsidRDefault="00347871" w:rsidP="00922253">
      <w:pPr>
        <w:pStyle w:val="Heading3"/>
      </w:pPr>
      <w:bookmarkStart w:id="670" w:name="_239d4037dd7f31ec7fdf7fbbaf677fdb"/>
      <w:bookmarkStart w:id="671" w:name="_Toc514933491"/>
      <w:r>
        <w:t>Class Kilometer per Hour</w:t>
      </w:r>
      <w:bookmarkEnd w:id="670"/>
      <w:r w:rsidRPr="003A31EC">
        <w:rPr>
          <w:rFonts w:cs="Arial"/>
        </w:rPr>
        <w:t xml:space="preserve"> </w:t>
      </w:r>
      <w:r>
        <w:rPr>
          <w:rFonts w:cs="Arial"/>
        </w:rPr>
        <w:fldChar w:fldCharType="begin"/>
      </w:r>
      <w:r>
        <w:instrText>XE"</w:instrText>
      </w:r>
      <w:r w:rsidRPr="00413D75">
        <w:rPr>
          <w:rFonts w:cs="Arial"/>
        </w:rPr>
        <w:instrText>Kilometer per Hour</w:instrText>
      </w:r>
      <w:r>
        <w:instrText>"</w:instrText>
      </w:r>
      <w:r>
        <w:rPr>
          <w:rFonts w:cs="Arial"/>
        </w:rPr>
        <w:fldChar w:fldCharType="end"/>
      </w:r>
      <w:r w:rsidR="009E71B4">
        <w:rPr>
          <w:rFonts w:cs="Arial"/>
        </w:rPr>
        <w:t xml:space="preserve"> </w:t>
      </w:r>
      <w:r w:rsidR="006F72CA">
        <w:rPr>
          <w:rFonts w:cs="Arial"/>
        </w:rPr>
        <w:t>&lt;&lt;Base Unit Value&gt;&gt;</w:t>
      </w:r>
      <w:bookmarkEnd w:id="671"/>
    </w:p>
    <w:p w14:paraId="22A4E145" w14:textId="77777777" w:rsidR="00347871" w:rsidRDefault="00347871" w:rsidP="00922253">
      <w:r>
        <w:t>The SI unit of speed</w:t>
      </w:r>
    </w:p>
    <w:p w14:paraId="2A62CBB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B2EE9ED" w14:textId="77777777" w:rsidR="00347871" w:rsidRDefault="006B5780" w:rsidP="00922253">
      <w:pPr>
        <w:ind w:left="360"/>
      </w:pPr>
      <w:hyperlink w:anchor="_a732f539bbe75d1a083b33a8999bbd6f" w:history="1">
        <w:r w:rsidR="00347871">
          <w:rPr>
            <w:rStyle w:val="Hyperlink"/>
          </w:rPr>
          <w:t>Speed</w:t>
        </w:r>
      </w:hyperlink>
    </w:p>
    <w:p w14:paraId="41D101E3" w14:textId="77777777" w:rsidR="00347871" w:rsidRDefault="00347871" w:rsidP="00922253"/>
    <w:p w14:paraId="0A4244AC" w14:textId="77777777" w:rsidR="00347871" w:rsidRDefault="00347871" w:rsidP="00922253">
      <w:pPr>
        <w:pStyle w:val="Heading3"/>
      </w:pPr>
      <w:bookmarkStart w:id="672" w:name="_d4c699652c2aaee50aae7d81f7bf0c62"/>
      <w:bookmarkStart w:id="673" w:name="_Toc514933492"/>
      <w:r>
        <w:t>Class Kilowatt hour</w:t>
      </w:r>
      <w:bookmarkEnd w:id="672"/>
      <w:r w:rsidRPr="003A31EC">
        <w:rPr>
          <w:rFonts w:cs="Arial"/>
        </w:rPr>
        <w:t xml:space="preserve"> </w:t>
      </w:r>
      <w:r>
        <w:rPr>
          <w:rFonts w:cs="Arial"/>
        </w:rPr>
        <w:fldChar w:fldCharType="begin"/>
      </w:r>
      <w:r>
        <w:instrText>XE"</w:instrText>
      </w:r>
      <w:r w:rsidRPr="00413D75">
        <w:rPr>
          <w:rFonts w:cs="Arial"/>
        </w:rPr>
        <w:instrText>Kilowatt hour</w:instrText>
      </w:r>
      <w:r>
        <w:instrText>"</w:instrText>
      </w:r>
      <w:r>
        <w:rPr>
          <w:rFonts w:cs="Arial"/>
        </w:rPr>
        <w:fldChar w:fldCharType="end"/>
      </w:r>
      <w:r w:rsidR="009E71B4">
        <w:rPr>
          <w:rFonts w:cs="Arial"/>
        </w:rPr>
        <w:t xml:space="preserve"> </w:t>
      </w:r>
      <w:r w:rsidR="006F72CA">
        <w:rPr>
          <w:rFonts w:cs="Arial"/>
        </w:rPr>
        <w:t>&lt;&lt;Unit Value&gt;&gt;</w:t>
      </w:r>
      <w:bookmarkEnd w:id="673"/>
    </w:p>
    <w:p w14:paraId="2B5140D8" w14:textId="77777777" w:rsidR="00347871" w:rsidRDefault="00347871" w:rsidP="00922253">
      <w:r>
        <w:t>The watt-hour (symbolized Wh) is a unit of energy equivalent to one watt (1 W) of power expended for one hour (1 h) of time.</w:t>
      </w:r>
    </w:p>
    <w:p w14:paraId="6731677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D5A7D78" w14:textId="77777777" w:rsidR="00347871" w:rsidRDefault="006B5780" w:rsidP="00922253">
      <w:pPr>
        <w:ind w:left="360"/>
      </w:pPr>
      <w:hyperlink w:anchor="_ea57260f2979c619952baa6afcbc9463" w:history="1">
        <w:r w:rsidR="00347871">
          <w:rPr>
            <w:rStyle w:val="Hyperlink"/>
          </w:rPr>
          <w:t>Energy</w:t>
        </w:r>
      </w:hyperlink>
    </w:p>
    <w:p w14:paraId="438C4481" w14:textId="77777777" w:rsidR="00347871" w:rsidRDefault="00347871" w:rsidP="00922253"/>
    <w:p w14:paraId="772CCF85" w14:textId="77777777" w:rsidR="00347871" w:rsidRDefault="00347871" w:rsidP="00922253">
      <w:pPr>
        <w:pStyle w:val="Heading3"/>
      </w:pPr>
      <w:bookmarkStart w:id="674" w:name="_999f500807fc7bf872ea280263f9e646"/>
      <w:bookmarkStart w:id="675" w:name="_Toc514933493"/>
      <w:r>
        <w:t>Class Liquid Volume</w:t>
      </w:r>
      <w:bookmarkEnd w:id="674"/>
      <w:r w:rsidRPr="003A31EC">
        <w:rPr>
          <w:rFonts w:cs="Arial"/>
        </w:rPr>
        <w:t xml:space="preserve"> </w:t>
      </w:r>
      <w:r>
        <w:rPr>
          <w:rFonts w:cs="Arial"/>
        </w:rPr>
        <w:fldChar w:fldCharType="begin"/>
      </w:r>
      <w:r>
        <w:instrText>XE"</w:instrText>
      </w:r>
      <w:r w:rsidRPr="00413D75">
        <w:rPr>
          <w:rFonts w:cs="Arial"/>
        </w:rPr>
        <w:instrText>Liquid Volume</w:instrText>
      </w:r>
      <w:r>
        <w:instrText>"</w:instrText>
      </w:r>
      <w:r>
        <w:rPr>
          <w:rFonts w:cs="Arial"/>
        </w:rPr>
        <w:fldChar w:fldCharType="end"/>
      </w:r>
      <w:r w:rsidR="009E71B4">
        <w:rPr>
          <w:rFonts w:cs="Arial"/>
        </w:rPr>
        <w:t xml:space="preserve"> </w:t>
      </w:r>
      <w:r w:rsidR="006F72CA">
        <w:rPr>
          <w:rFonts w:cs="Arial"/>
        </w:rPr>
        <w:t>&lt;&lt;Quantity Kind&gt;&gt;</w:t>
      </w:r>
      <w:bookmarkEnd w:id="675"/>
    </w:p>
    <w:p w14:paraId="0D22062C" w14:textId="77777777" w:rsidR="00347871" w:rsidRDefault="00347871" w:rsidP="00922253">
      <w:r>
        <w:t>Volume of a liquid.</w:t>
      </w:r>
    </w:p>
    <w:p w14:paraId="6D538C5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93BD4F3" w14:textId="77777777" w:rsidR="00347871" w:rsidRDefault="006B5780" w:rsidP="00922253">
      <w:pPr>
        <w:ind w:left="360"/>
      </w:pPr>
      <w:hyperlink w:anchor="_9c1e929ddcda94c797dc6188f6e4b6b2" w:history="1">
        <w:r w:rsidR="00347871">
          <w:rPr>
            <w:rStyle w:val="Hyperlink"/>
          </w:rPr>
          <w:t>Volume</w:t>
        </w:r>
      </w:hyperlink>
    </w:p>
    <w:p w14:paraId="4765451E" w14:textId="77777777" w:rsidR="00347871" w:rsidRDefault="00347871" w:rsidP="00922253"/>
    <w:p w14:paraId="13197DBF" w14:textId="77777777" w:rsidR="00347871" w:rsidRDefault="00347871" w:rsidP="00922253">
      <w:pPr>
        <w:pStyle w:val="Heading3"/>
      </w:pPr>
      <w:bookmarkStart w:id="676" w:name="_8b43ed3b6475a7a7aeebfc3cd8901dbb"/>
      <w:bookmarkStart w:id="677" w:name="_Toc514933494"/>
      <w:r>
        <w:t>Class Meter</w:t>
      </w:r>
      <w:bookmarkEnd w:id="676"/>
      <w:r w:rsidRPr="003A31EC">
        <w:rPr>
          <w:rFonts w:cs="Arial"/>
        </w:rPr>
        <w:t xml:space="preserve"> </w:t>
      </w:r>
      <w:r>
        <w:rPr>
          <w:rFonts w:cs="Arial"/>
        </w:rPr>
        <w:fldChar w:fldCharType="begin"/>
      </w:r>
      <w:r>
        <w:instrText>XE"</w:instrText>
      </w:r>
      <w:r w:rsidRPr="00413D75">
        <w:rPr>
          <w:rFonts w:cs="Arial"/>
        </w:rPr>
        <w:instrText>Meter</w:instrText>
      </w:r>
      <w:r>
        <w:instrText>"</w:instrText>
      </w:r>
      <w:r>
        <w:rPr>
          <w:rFonts w:cs="Arial"/>
        </w:rPr>
        <w:fldChar w:fldCharType="end"/>
      </w:r>
      <w:r w:rsidR="009E71B4">
        <w:rPr>
          <w:rFonts w:cs="Arial"/>
        </w:rPr>
        <w:t xml:space="preserve"> </w:t>
      </w:r>
      <w:r w:rsidR="006F72CA">
        <w:rPr>
          <w:rFonts w:cs="Arial"/>
        </w:rPr>
        <w:t>&lt;&lt;Base Unit Value&gt;&gt;</w:t>
      </w:r>
      <w:bookmarkEnd w:id="677"/>
    </w:p>
    <w:p w14:paraId="53F9C6CD" w14:textId="77777777" w:rsidR="00347871" w:rsidRDefault="00347871" w:rsidP="00922253">
      <w:r>
        <w:t>The meter is the length of the path traveled by light in vacuum during a time interval of 1/299 792 458 of a second.[NIST-SI]</w:t>
      </w:r>
      <w:r>
        <w:br/>
      </w:r>
      <w:r>
        <w:br/>
        <w:t>The meter, (SI unit symbol: m), is the fundamental unit of length in the International System of Units (SI).</w:t>
      </w:r>
      <w:r>
        <w:br/>
      </w:r>
      <w:r>
        <w:br/>
        <w:t>[IDEAS] lengthInMeters: A measureNamedNumericallyBy that names a Mass with its ValueInKilograms</w:t>
      </w:r>
    </w:p>
    <w:p w14:paraId="304C8C1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3A69A6F" w14:textId="77777777" w:rsidR="00347871" w:rsidRDefault="006B5780" w:rsidP="00922253">
      <w:pPr>
        <w:ind w:left="360"/>
      </w:pPr>
      <w:hyperlink w:anchor="_885fde8f813da57918502883213c6a13" w:history="1">
        <w:r w:rsidR="00347871">
          <w:rPr>
            <w:rStyle w:val="Hyperlink"/>
          </w:rPr>
          <w:t>Length</w:t>
        </w:r>
      </w:hyperlink>
    </w:p>
    <w:p w14:paraId="297F4C86" w14:textId="77777777" w:rsidR="00347871" w:rsidRDefault="00347871" w:rsidP="00922253"/>
    <w:p w14:paraId="13A76D00" w14:textId="77777777" w:rsidR="00347871" w:rsidRDefault="00347871" w:rsidP="00922253">
      <w:pPr>
        <w:pStyle w:val="Heading3"/>
      </w:pPr>
      <w:bookmarkStart w:id="678" w:name="_a88bc460c59d408fda12c3ab96b1c7dd"/>
      <w:bookmarkStart w:id="679" w:name="_Toc514933495"/>
      <w:r>
        <w:t>Class Meter per second squared</w:t>
      </w:r>
      <w:bookmarkEnd w:id="678"/>
      <w:r w:rsidRPr="003A31EC">
        <w:rPr>
          <w:rFonts w:cs="Arial"/>
        </w:rPr>
        <w:t xml:space="preserve"> </w:t>
      </w:r>
      <w:r>
        <w:rPr>
          <w:rFonts w:cs="Arial"/>
        </w:rPr>
        <w:fldChar w:fldCharType="begin"/>
      </w:r>
      <w:r>
        <w:instrText>XE"</w:instrText>
      </w:r>
      <w:r w:rsidRPr="00413D75">
        <w:rPr>
          <w:rFonts w:cs="Arial"/>
        </w:rPr>
        <w:instrText>Meter per second squared</w:instrText>
      </w:r>
      <w:r>
        <w:instrText>"</w:instrText>
      </w:r>
      <w:r>
        <w:rPr>
          <w:rFonts w:cs="Arial"/>
        </w:rPr>
        <w:fldChar w:fldCharType="end"/>
      </w:r>
      <w:r w:rsidR="009E71B4">
        <w:rPr>
          <w:rFonts w:cs="Arial"/>
        </w:rPr>
        <w:t xml:space="preserve"> </w:t>
      </w:r>
      <w:r w:rsidR="006F72CA">
        <w:rPr>
          <w:rFonts w:cs="Arial"/>
        </w:rPr>
        <w:t>&lt;&lt;Base Unit Value&gt;&gt;</w:t>
      </w:r>
      <w:bookmarkEnd w:id="679"/>
    </w:p>
    <w:p w14:paraId="190D54F2" w14:textId="77777777" w:rsidR="00347871" w:rsidRDefault="00347871" w:rsidP="00922253">
      <w:r>
        <w:t>The SI Unit of acceleration.</w:t>
      </w:r>
    </w:p>
    <w:p w14:paraId="2F8087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0D6684E" w14:textId="77777777" w:rsidR="00347871" w:rsidRDefault="006B5780" w:rsidP="00922253">
      <w:pPr>
        <w:ind w:left="360"/>
      </w:pPr>
      <w:hyperlink w:anchor="_c496af28f0c99387c65b668fe59dfc52" w:history="1">
        <w:r w:rsidR="00347871">
          <w:rPr>
            <w:rStyle w:val="Hyperlink"/>
          </w:rPr>
          <w:t>Acceleration</w:t>
        </w:r>
      </w:hyperlink>
    </w:p>
    <w:p w14:paraId="6C6C70E5" w14:textId="77777777" w:rsidR="00347871" w:rsidRDefault="00347871" w:rsidP="00922253"/>
    <w:p w14:paraId="1733E513" w14:textId="77777777" w:rsidR="00347871" w:rsidRDefault="00347871" w:rsidP="00922253">
      <w:pPr>
        <w:pStyle w:val="Heading3"/>
      </w:pPr>
      <w:bookmarkStart w:id="680" w:name="_b3bfbc9b73ccde7ccdc556dac4b8b415"/>
      <w:bookmarkStart w:id="681" w:name="_Toc514933496"/>
      <w:r>
        <w:lastRenderedPageBreak/>
        <w:t>Class Mile</w:t>
      </w:r>
      <w:bookmarkEnd w:id="680"/>
      <w:r w:rsidRPr="003A31EC">
        <w:rPr>
          <w:rFonts w:cs="Arial"/>
        </w:rPr>
        <w:t xml:space="preserve"> </w:t>
      </w:r>
      <w:r>
        <w:rPr>
          <w:rFonts w:cs="Arial"/>
        </w:rPr>
        <w:fldChar w:fldCharType="begin"/>
      </w:r>
      <w:r>
        <w:instrText>XE"</w:instrText>
      </w:r>
      <w:r w:rsidRPr="00413D75">
        <w:rPr>
          <w:rFonts w:cs="Arial"/>
        </w:rPr>
        <w:instrText>Mile</w:instrText>
      </w:r>
      <w:r>
        <w:instrText>"</w:instrText>
      </w:r>
      <w:r>
        <w:rPr>
          <w:rFonts w:cs="Arial"/>
        </w:rPr>
        <w:fldChar w:fldCharType="end"/>
      </w:r>
      <w:r w:rsidR="009E71B4">
        <w:rPr>
          <w:rFonts w:cs="Arial"/>
        </w:rPr>
        <w:t xml:space="preserve"> </w:t>
      </w:r>
      <w:r w:rsidR="006F72CA">
        <w:rPr>
          <w:rFonts w:cs="Arial"/>
        </w:rPr>
        <w:t>&lt;&lt;Unit Value&gt;&gt;</w:t>
      </w:r>
      <w:bookmarkEnd w:id="681"/>
    </w:p>
    <w:p w14:paraId="3CE7C253" w14:textId="77777777" w:rsidR="00347871" w:rsidRDefault="00347871" w:rsidP="00922253">
      <w:r>
        <w:t>The mile is an English unit of length standardized as exactly 1.609344 kilometers.</w:t>
      </w:r>
    </w:p>
    <w:p w14:paraId="2216BB6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D1F27D1" w14:textId="77777777" w:rsidR="00347871" w:rsidRDefault="006B5780" w:rsidP="00922253">
      <w:pPr>
        <w:ind w:left="360"/>
      </w:pPr>
      <w:hyperlink w:anchor="_885fde8f813da57918502883213c6a13" w:history="1">
        <w:r w:rsidR="00347871">
          <w:rPr>
            <w:rStyle w:val="Hyperlink"/>
          </w:rPr>
          <w:t>Length</w:t>
        </w:r>
      </w:hyperlink>
    </w:p>
    <w:p w14:paraId="0F4763E1" w14:textId="77777777" w:rsidR="00347871" w:rsidRDefault="00347871" w:rsidP="00922253"/>
    <w:p w14:paraId="40CF783E" w14:textId="77777777" w:rsidR="00347871" w:rsidRDefault="00347871" w:rsidP="00922253">
      <w:pPr>
        <w:pStyle w:val="Heading3"/>
      </w:pPr>
      <w:bookmarkStart w:id="682" w:name="_5028309c02a80978bc22a054b0c926c0"/>
      <w:bookmarkStart w:id="683" w:name="_Toc514933497"/>
      <w:r>
        <w:t>Class Miles per Hour</w:t>
      </w:r>
      <w:bookmarkEnd w:id="682"/>
      <w:r w:rsidRPr="003A31EC">
        <w:rPr>
          <w:rFonts w:cs="Arial"/>
        </w:rPr>
        <w:t xml:space="preserve"> </w:t>
      </w:r>
      <w:r>
        <w:rPr>
          <w:rFonts w:cs="Arial"/>
        </w:rPr>
        <w:fldChar w:fldCharType="begin"/>
      </w:r>
      <w:r>
        <w:instrText>XE"</w:instrText>
      </w:r>
      <w:r w:rsidRPr="00413D75">
        <w:rPr>
          <w:rFonts w:cs="Arial"/>
        </w:rPr>
        <w:instrText>Miles per Hour</w:instrText>
      </w:r>
      <w:r>
        <w:instrText>"</w:instrText>
      </w:r>
      <w:r>
        <w:rPr>
          <w:rFonts w:cs="Arial"/>
        </w:rPr>
        <w:fldChar w:fldCharType="end"/>
      </w:r>
      <w:r w:rsidR="009E71B4">
        <w:rPr>
          <w:rFonts w:cs="Arial"/>
        </w:rPr>
        <w:t xml:space="preserve"> </w:t>
      </w:r>
      <w:r w:rsidR="006F72CA">
        <w:rPr>
          <w:rFonts w:cs="Arial"/>
        </w:rPr>
        <w:t>&lt;&lt;Unit Value&gt;&gt;</w:t>
      </w:r>
      <w:bookmarkEnd w:id="683"/>
    </w:p>
    <w:p w14:paraId="7244C3A1" w14:textId="77777777" w:rsidR="00347871" w:rsidRDefault="00347871" w:rsidP="00922253">
      <w:r>
        <w:t>U.S. unit of speed.</w:t>
      </w:r>
    </w:p>
    <w:p w14:paraId="5311E0E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EE3A5C" w14:textId="77777777" w:rsidR="00347871" w:rsidRDefault="006B5780" w:rsidP="00922253">
      <w:pPr>
        <w:ind w:left="360"/>
      </w:pPr>
      <w:hyperlink w:anchor="_a732f539bbe75d1a083b33a8999bbd6f" w:history="1">
        <w:r w:rsidR="00347871">
          <w:rPr>
            <w:rStyle w:val="Hyperlink"/>
          </w:rPr>
          <w:t>Speed</w:t>
        </w:r>
      </w:hyperlink>
    </w:p>
    <w:p w14:paraId="2141D4F5" w14:textId="77777777" w:rsidR="00347871" w:rsidRDefault="00347871" w:rsidP="00922253"/>
    <w:p w14:paraId="75938674" w14:textId="77777777" w:rsidR="00347871" w:rsidRDefault="00347871" w:rsidP="00922253">
      <w:pPr>
        <w:pStyle w:val="Heading3"/>
      </w:pPr>
      <w:bookmarkStart w:id="684" w:name="_7b3bdcac1a391e68a06aeadfe208c031"/>
      <w:bookmarkStart w:id="685" w:name="_Toc514933498"/>
      <w:r>
        <w:t>Class Millimeter</w:t>
      </w:r>
      <w:bookmarkEnd w:id="684"/>
      <w:r w:rsidRPr="003A31EC">
        <w:rPr>
          <w:rFonts w:cs="Arial"/>
        </w:rPr>
        <w:t xml:space="preserve"> </w:t>
      </w:r>
      <w:r>
        <w:rPr>
          <w:rFonts w:cs="Arial"/>
        </w:rPr>
        <w:fldChar w:fldCharType="begin"/>
      </w:r>
      <w:r>
        <w:instrText>XE"</w:instrText>
      </w:r>
      <w:r w:rsidRPr="00413D75">
        <w:rPr>
          <w:rFonts w:cs="Arial"/>
        </w:rPr>
        <w:instrText>Millimeter</w:instrText>
      </w:r>
      <w:r>
        <w:instrText>"</w:instrText>
      </w:r>
      <w:r>
        <w:rPr>
          <w:rFonts w:cs="Arial"/>
        </w:rPr>
        <w:fldChar w:fldCharType="end"/>
      </w:r>
      <w:r w:rsidR="009E71B4">
        <w:rPr>
          <w:rFonts w:cs="Arial"/>
        </w:rPr>
        <w:t xml:space="preserve"> </w:t>
      </w:r>
      <w:r w:rsidR="006F72CA">
        <w:rPr>
          <w:rFonts w:cs="Arial"/>
        </w:rPr>
        <w:t>&lt;&lt;Unit Value&gt;&gt;</w:t>
      </w:r>
      <w:bookmarkEnd w:id="685"/>
    </w:p>
    <w:p w14:paraId="379A0CF9" w14:textId="77777777" w:rsidR="00347871" w:rsidRDefault="00347871" w:rsidP="00922253">
      <w:r>
        <w:t>A unit of length equal to one thousandth of a meter and equivalent to 0.03937 inch.</w:t>
      </w:r>
      <w:r>
        <w:br/>
        <w:t>Abbreviation: mm.</w:t>
      </w:r>
      <w:r>
        <w:br/>
      </w:r>
    </w:p>
    <w:p w14:paraId="2BF0779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3297CA1" w14:textId="77777777" w:rsidR="00347871" w:rsidRDefault="006B5780" w:rsidP="00922253">
      <w:pPr>
        <w:ind w:left="360"/>
      </w:pPr>
      <w:hyperlink w:anchor="_885fde8f813da57918502883213c6a13" w:history="1">
        <w:r w:rsidR="00347871">
          <w:rPr>
            <w:rStyle w:val="Hyperlink"/>
          </w:rPr>
          <w:t>Length</w:t>
        </w:r>
      </w:hyperlink>
    </w:p>
    <w:p w14:paraId="299F07FA" w14:textId="77777777" w:rsidR="00347871" w:rsidRDefault="00347871" w:rsidP="00922253"/>
    <w:p w14:paraId="5501D357" w14:textId="77777777" w:rsidR="00347871" w:rsidRDefault="00347871" w:rsidP="00922253">
      <w:pPr>
        <w:pStyle w:val="Heading3"/>
      </w:pPr>
      <w:bookmarkStart w:id="686" w:name="_c71db39a86b923e59b6d6130527bca48"/>
      <w:bookmarkStart w:id="687" w:name="_Toc514933499"/>
      <w:r>
        <w:t>Class Millisecond</w:t>
      </w:r>
      <w:bookmarkEnd w:id="686"/>
      <w:r w:rsidRPr="003A31EC">
        <w:rPr>
          <w:rFonts w:cs="Arial"/>
        </w:rPr>
        <w:t xml:space="preserve"> </w:t>
      </w:r>
      <w:r>
        <w:rPr>
          <w:rFonts w:cs="Arial"/>
        </w:rPr>
        <w:fldChar w:fldCharType="begin"/>
      </w:r>
      <w:r>
        <w:instrText>XE"</w:instrText>
      </w:r>
      <w:r w:rsidRPr="00413D75">
        <w:rPr>
          <w:rFonts w:cs="Arial"/>
        </w:rPr>
        <w:instrText>Millisecond</w:instrText>
      </w:r>
      <w:r>
        <w:instrText>"</w:instrText>
      </w:r>
      <w:r>
        <w:rPr>
          <w:rFonts w:cs="Arial"/>
        </w:rPr>
        <w:fldChar w:fldCharType="end"/>
      </w:r>
      <w:r w:rsidR="009E71B4">
        <w:rPr>
          <w:rFonts w:cs="Arial"/>
        </w:rPr>
        <w:t xml:space="preserve"> </w:t>
      </w:r>
      <w:r w:rsidR="006F72CA">
        <w:rPr>
          <w:rFonts w:cs="Arial"/>
        </w:rPr>
        <w:t>&lt;&lt;Unit Value&gt;&gt;</w:t>
      </w:r>
      <w:bookmarkEnd w:id="687"/>
    </w:p>
    <w:p w14:paraId="4215A26C" w14:textId="77777777" w:rsidR="00347871" w:rsidRDefault="00347871" w:rsidP="00922253">
      <w:r>
        <w:t>A unit of time: 1/1000th of a second.</w:t>
      </w:r>
      <w:r>
        <w:br/>
      </w:r>
      <w:r>
        <w:br/>
        <w:t>[DTV] millisecond</w:t>
      </w:r>
    </w:p>
    <w:p w14:paraId="5304DFB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D06C764" w14:textId="77777777" w:rsidR="00347871" w:rsidRDefault="006B5780" w:rsidP="00922253">
      <w:pPr>
        <w:ind w:left="360"/>
      </w:pPr>
      <w:hyperlink w:anchor="_f0f72a6a638c63b89d15556c4669d728" w:history="1">
        <w:r w:rsidR="00347871">
          <w:rPr>
            <w:rStyle w:val="Hyperlink"/>
          </w:rPr>
          <w:t>Scalar Duration Value</w:t>
        </w:r>
      </w:hyperlink>
    </w:p>
    <w:p w14:paraId="081C40B7" w14:textId="77777777" w:rsidR="00347871" w:rsidRDefault="00347871" w:rsidP="00922253"/>
    <w:p w14:paraId="3EEB69D9" w14:textId="77777777" w:rsidR="00347871" w:rsidRDefault="00347871" w:rsidP="00922253">
      <w:pPr>
        <w:pStyle w:val="Heading3"/>
      </w:pPr>
      <w:bookmarkStart w:id="688" w:name="_be918f8ab6f0e11602817201d09a0d09"/>
      <w:bookmarkStart w:id="689" w:name="_Toc514933500"/>
      <w:r>
        <w:t>Class Minute</w:t>
      </w:r>
      <w:bookmarkEnd w:id="688"/>
      <w:r w:rsidRPr="003A31EC">
        <w:rPr>
          <w:rFonts w:cs="Arial"/>
        </w:rPr>
        <w:t xml:space="preserve"> </w:t>
      </w:r>
      <w:r>
        <w:rPr>
          <w:rFonts w:cs="Arial"/>
        </w:rPr>
        <w:fldChar w:fldCharType="begin"/>
      </w:r>
      <w:r>
        <w:instrText>XE"</w:instrText>
      </w:r>
      <w:r w:rsidRPr="00413D75">
        <w:rPr>
          <w:rFonts w:cs="Arial"/>
        </w:rPr>
        <w:instrText>Minute</w:instrText>
      </w:r>
      <w:r>
        <w:instrText>"</w:instrText>
      </w:r>
      <w:r>
        <w:rPr>
          <w:rFonts w:cs="Arial"/>
        </w:rPr>
        <w:fldChar w:fldCharType="end"/>
      </w:r>
      <w:r w:rsidR="009E71B4">
        <w:rPr>
          <w:rFonts w:cs="Arial"/>
        </w:rPr>
        <w:t xml:space="preserve"> </w:t>
      </w:r>
      <w:r w:rsidR="006F72CA">
        <w:rPr>
          <w:rFonts w:cs="Arial"/>
        </w:rPr>
        <w:t>&lt;&lt;Unit Value&gt;&gt;</w:t>
      </w:r>
      <w:bookmarkEnd w:id="689"/>
    </w:p>
    <w:p w14:paraId="68487A9A" w14:textId="77777777" w:rsidR="00347871" w:rsidRDefault="00347871" w:rsidP="00922253">
      <w:r>
        <w:t>A unit of time: 60 seconds.</w:t>
      </w:r>
      <w:r>
        <w:br/>
      </w:r>
      <w:r>
        <w:br/>
        <w:t>[DTV] minute : the precise time unit that is quantified by '60 seconds'</w:t>
      </w:r>
    </w:p>
    <w:p w14:paraId="3F945EC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A05DE27" w14:textId="77777777" w:rsidR="00347871" w:rsidRDefault="006B5780" w:rsidP="00922253">
      <w:pPr>
        <w:ind w:left="360"/>
      </w:pPr>
      <w:hyperlink w:anchor="_f0f72a6a638c63b89d15556c4669d728" w:history="1">
        <w:r w:rsidR="00347871">
          <w:rPr>
            <w:rStyle w:val="Hyperlink"/>
          </w:rPr>
          <w:t>Scalar Duration Value</w:t>
        </w:r>
      </w:hyperlink>
    </w:p>
    <w:p w14:paraId="0E28456E" w14:textId="77777777" w:rsidR="00347871" w:rsidRDefault="00347871" w:rsidP="00922253"/>
    <w:p w14:paraId="39FC3679" w14:textId="77777777" w:rsidR="00347871" w:rsidRDefault="00347871" w:rsidP="00922253">
      <w:pPr>
        <w:pStyle w:val="Heading3"/>
      </w:pPr>
      <w:bookmarkStart w:id="690" w:name="_1d35bbf80d3e28eb091f2124060eb3cd"/>
      <w:bookmarkStart w:id="691" w:name="_Toc514933501"/>
      <w:r>
        <w:t>Class Mole</w:t>
      </w:r>
      <w:bookmarkEnd w:id="690"/>
      <w:r w:rsidRPr="003A31EC">
        <w:rPr>
          <w:rFonts w:cs="Arial"/>
        </w:rPr>
        <w:t xml:space="preserve"> </w:t>
      </w:r>
      <w:r>
        <w:rPr>
          <w:rFonts w:cs="Arial"/>
        </w:rPr>
        <w:fldChar w:fldCharType="begin"/>
      </w:r>
      <w:r>
        <w:instrText>XE"</w:instrText>
      </w:r>
      <w:r w:rsidRPr="00413D75">
        <w:rPr>
          <w:rFonts w:cs="Arial"/>
        </w:rPr>
        <w:instrText>Mole</w:instrText>
      </w:r>
      <w:r>
        <w:instrText>"</w:instrText>
      </w:r>
      <w:r>
        <w:rPr>
          <w:rFonts w:cs="Arial"/>
        </w:rPr>
        <w:fldChar w:fldCharType="end"/>
      </w:r>
      <w:r w:rsidR="009E71B4">
        <w:rPr>
          <w:rFonts w:cs="Arial"/>
        </w:rPr>
        <w:t xml:space="preserve"> </w:t>
      </w:r>
      <w:r w:rsidR="006F72CA">
        <w:rPr>
          <w:rFonts w:cs="Arial"/>
        </w:rPr>
        <w:t>&lt;&lt;Base Unit Value&gt;&gt;</w:t>
      </w:r>
      <w:bookmarkEnd w:id="691"/>
    </w:p>
    <w:p w14:paraId="1BC28B90" w14:textId="77777777" w:rsidR="00347871" w:rsidRDefault="00347871" w:rsidP="00922253">
      <w:r>
        <w:t>The mole is a unit of measurement used in chemistry to express amounts of a chemical substance, defined as the amount of any substance that contains as many elementary entities (e.g., atoms, molecules, ions, electrons) as there are atoms in 12 grams of pure carbon-12.</w:t>
      </w:r>
    </w:p>
    <w:p w14:paraId="1170D15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01C52D2" w14:textId="77777777" w:rsidR="00347871" w:rsidRDefault="006B5780" w:rsidP="00922253">
      <w:pPr>
        <w:ind w:left="360"/>
      </w:pPr>
      <w:hyperlink w:anchor="_a2388de623ad2b24b05dbfbdb9b6d590" w:history="1">
        <w:r w:rsidR="00347871">
          <w:rPr>
            <w:rStyle w:val="Hyperlink"/>
          </w:rPr>
          <w:t>Amount of Substance</w:t>
        </w:r>
      </w:hyperlink>
    </w:p>
    <w:p w14:paraId="49A2160F" w14:textId="77777777" w:rsidR="00347871" w:rsidRDefault="00347871" w:rsidP="00922253"/>
    <w:p w14:paraId="6A351A22" w14:textId="77777777" w:rsidR="00347871" w:rsidRDefault="00347871" w:rsidP="00922253">
      <w:pPr>
        <w:pStyle w:val="Heading3"/>
      </w:pPr>
      <w:bookmarkStart w:id="692" w:name="_c58ce195ae323e71bafb92983bf87b85"/>
      <w:bookmarkStart w:id="693" w:name="_Toc514933502"/>
      <w:r>
        <w:t>Class Mole Per Cubic Meter</w:t>
      </w:r>
      <w:bookmarkEnd w:id="692"/>
      <w:r w:rsidRPr="003A31EC">
        <w:rPr>
          <w:rFonts w:cs="Arial"/>
        </w:rPr>
        <w:t xml:space="preserve"> </w:t>
      </w:r>
      <w:r>
        <w:rPr>
          <w:rFonts w:cs="Arial"/>
        </w:rPr>
        <w:fldChar w:fldCharType="begin"/>
      </w:r>
      <w:r>
        <w:instrText>XE"</w:instrText>
      </w:r>
      <w:r w:rsidRPr="00413D75">
        <w:rPr>
          <w:rFonts w:cs="Arial"/>
        </w:rPr>
        <w:instrText>Mole Per Cubic Meter</w:instrText>
      </w:r>
      <w:r>
        <w:instrText>"</w:instrText>
      </w:r>
      <w:r>
        <w:rPr>
          <w:rFonts w:cs="Arial"/>
        </w:rPr>
        <w:fldChar w:fldCharType="end"/>
      </w:r>
      <w:r w:rsidR="009E71B4">
        <w:rPr>
          <w:rFonts w:cs="Arial"/>
        </w:rPr>
        <w:t xml:space="preserve"> </w:t>
      </w:r>
      <w:r w:rsidR="006F72CA">
        <w:rPr>
          <w:rFonts w:cs="Arial"/>
        </w:rPr>
        <w:t>&lt;&lt;Base Unit Value&gt;&gt;</w:t>
      </w:r>
      <w:bookmarkEnd w:id="693"/>
    </w:p>
    <w:p w14:paraId="12387EA5" w14:textId="77777777" w:rsidR="00347871" w:rsidRDefault="00347871" w:rsidP="00922253">
      <w:r>
        <w:t>The SI unit for amount-of-substance concentration.</w:t>
      </w:r>
    </w:p>
    <w:p w14:paraId="1C5F2FD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BA67C1" w14:textId="77777777" w:rsidR="00347871" w:rsidRDefault="006B5780" w:rsidP="00922253">
      <w:pPr>
        <w:ind w:left="360"/>
      </w:pPr>
      <w:hyperlink w:anchor="_526143b17785578cf2dd6d16470d6ad7" w:history="1">
        <w:r w:rsidR="00347871">
          <w:rPr>
            <w:rStyle w:val="Hyperlink"/>
          </w:rPr>
          <w:t>Concentration (amount of substance)</w:t>
        </w:r>
      </w:hyperlink>
    </w:p>
    <w:p w14:paraId="2C2B1023" w14:textId="77777777" w:rsidR="00347871" w:rsidRDefault="00347871" w:rsidP="00922253"/>
    <w:p w14:paraId="0B16CAF6" w14:textId="77777777" w:rsidR="00347871" w:rsidRDefault="00347871" w:rsidP="00922253">
      <w:pPr>
        <w:pStyle w:val="Heading3"/>
      </w:pPr>
      <w:bookmarkStart w:id="694" w:name="_c53f8bf342ce66c64916878835c06bd6"/>
      <w:bookmarkStart w:id="695" w:name="_Toc514933503"/>
      <w:r>
        <w:lastRenderedPageBreak/>
        <w:t>Class Month</w:t>
      </w:r>
      <w:bookmarkEnd w:id="694"/>
      <w:r w:rsidRPr="003A31EC">
        <w:rPr>
          <w:rFonts w:cs="Arial"/>
        </w:rPr>
        <w:t xml:space="preserve"> </w:t>
      </w:r>
      <w:r>
        <w:rPr>
          <w:rFonts w:cs="Arial"/>
        </w:rPr>
        <w:fldChar w:fldCharType="begin"/>
      </w:r>
      <w:r>
        <w:instrText>XE"</w:instrText>
      </w:r>
      <w:r w:rsidRPr="00413D75">
        <w:rPr>
          <w:rFonts w:cs="Arial"/>
        </w:rPr>
        <w:instrText>Month</w:instrText>
      </w:r>
      <w:r>
        <w:instrText>"</w:instrText>
      </w:r>
      <w:r>
        <w:rPr>
          <w:rFonts w:cs="Arial"/>
        </w:rPr>
        <w:fldChar w:fldCharType="end"/>
      </w:r>
      <w:r w:rsidR="009E71B4">
        <w:rPr>
          <w:rFonts w:cs="Arial"/>
        </w:rPr>
        <w:t xml:space="preserve"> </w:t>
      </w:r>
      <w:r w:rsidR="006F72CA">
        <w:rPr>
          <w:rFonts w:cs="Arial"/>
        </w:rPr>
        <w:t>&lt;&lt;Unit Value&gt;&gt;</w:t>
      </w:r>
      <w:bookmarkEnd w:id="695"/>
    </w:p>
    <w:p w14:paraId="0474F458" w14:textId="77777777" w:rsidR="00347871" w:rsidRDefault="00347871" w:rsidP="00922253">
      <w:r>
        <w:t>[DTV] month: the nominal time unit that is the duration of a time interval required for one rotation of the Moon in its orbit around the Earth, approximated to a number of days.</w:t>
      </w:r>
      <w:r>
        <w:br/>
        <w:t>[OWL] xsd:gMonth</w:t>
      </w:r>
    </w:p>
    <w:p w14:paraId="15CE978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198F648" w14:textId="77777777" w:rsidR="00347871" w:rsidRDefault="006B5780" w:rsidP="00922253">
      <w:pPr>
        <w:ind w:left="360"/>
      </w:pPr>
      <w:hyperlink w:anchor="_f0f72a6a638c63b89d15556c4669d728" w:history="1">
        <w:r w:rsidR="00347871">
          <w:rPr>
            <w:rStyle w:val="Hyperlink"/>
          </w:rPr>
          <w:t>Scalar Duration Value</w:t>
        </w:r>
      </w:hyperlink>
    </w:p>
    <w:p w14:paraId="542CFDE0" w14:textId="77777777" w:rsidR="00347871" w:rsidRDefault="00347871" w:rsidP="00922253"/>
    <w:p w14:paraId="5D144C6C" w14:textId="77777777" w:rsidR="00347871" w:rsidRDefault="00347871" w:rsidP="00922253">
      <w:pPr>
        <w:pStyle w:val="Heading3"/>
      </w:pPr>
      <w:bookmarkStart w:id="696" w:name="_39f74109ba095d5ce02dd17c78f7f92a"/>
      <w:bookmarkStart w:id="697" w:name="_Toc514933504"/>
      <w:r>
        <w:t>Class Newton</w:t>
      </w:r>
      <w:bookmarkEnd w:id="696"/>
      <w:r w:rsidRPr="003A31EC">
        <w:rPr>
          <w:rFonts w:cs="Arial"/>
        </w:rPr>
        <w:t xml:space="preserve"> </w:t>
      </w:r>
      <w:r>
        <w:rPr>
          <w:rFonts w:cs="Arial"/>
        </w:rPr>
        <w:fldChar w:fldCharType="begin"/>
      </w:r>
      <w:r>
        <w:instrText>XE"</w:instrText>
      </w:r>
      <w:r w:rsidRPr="00413D75">
        <w:rPr>
          <w:rFonts w:cs="Arial"/>
        </w:rPr>
        <w:instrText>Newton</w:instrText>
      </w:r>
      <w:r>
        <w:instrText>"</w:instrText>
      </w:r>
      <w:r>
        <w:rPr>
          <w:rFonts w:cs="Arial"/>
        </w:rPr>
        <w:fldChar w:fldCharType="end"/>
      </w:r>
      <w:r w:rsidR="009E71B4">
        <w:rPr>
          <w:rFonts w:cs="Arial"/>
        </w:rPr>
        <w:t xml:space="preserve"> </w:t>
      </w:r>
      <w:r w:rsidR="006F72CA">
        <w:rPr>
          <w:rFonts w:cs="Arial"/>
        </w:rPr>
        <w:t>&lt;&lt;Base Unit Value&gt;&gt;</w:t>
      </w:r>
      <w:bookmarkEnd w:id="697"/>
    </w:p>
    <w:p w14:paraId="6EC4A11A" w14:textId="77777777" w:rsidR="00347871" w:rsidRDefault="00347871" w:rsidP="00922253">
      <w:r>
        <w:t>The SI unit of force. Equivalent to 100,000 dynes. A Newton is equal to the force that would give a mass of one kilogram an acceleration of one meter per second per second.</w:t>
      </w:r>
    </w:p>
    <w:p w14:paraId="0865426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FB243AA" w14:textId="77777777" w:rsidR="00347871" w:rsidRDefault="006B5780" w:rsidP="00922253">
      <w:pPr>
        <w:ind w:left="360"/>
      </w:pPr>
      <w:hyperlink w:anchor="_461c64fcd6b81141f2e2167b16fd884b" w:history="1">
        <w:r w:rsidR="00347871">
          <w:rPr>
            <w:rStyle w:val="Hyperlink"/>
          </w:rPr>
          <w:t>Force</w:t>
        </w:r>
      </w:hyperlink>
    </w:p>
    <w:p w14:paraId="64DA9218" w14:textId="77777777" w:rsidR="00347871" w:rsidRDefault="00347871" w:rsidP="00922253"/>
    <w:p w14:paraId="30238B8B" w14:textId="77777777" w:rsidR="00347871" w:rsidRDefault="00347871" w:rsidP="00922253">
      <w:pPr>
        <w:pStyle w:val="Heading3"/>
      </w:pPr>
      <w:bookmarkStart w:id="698" w:name="_2863ce3dade6090eb8ea46ec50d44e67"/>
      <w:bookmarkStart w:id="699" w:name="_Toc514933505"/>
      <w:r>
        <w:t>Class Ounce-Mass  (US)</w:t>
      </w:r>
      <w:bookmarkEnd w:id="698"/>
      <w:r w:rsidRPr="003A31EC">
        <w:rPr>
          <w:rFonts w:cs="Arial"/>
        </w:rPr>
        <w:t xml:space="preserve"> </w:t>
      </w:r>
      <w:r>
        <w:rPr>
          <w:rFonts w:cs="Arial"/>
        </w:rPr>
        <w:fldChar w:fldCharType="begin"/>
      </w:r>
      <w:r>
        <w:instrText>XE"</w:instrText>
      </w:r>
      <w:r w:rsidRPr="00413D75">
        <w:rPr>
          <w:rFonts w:cs="Arial"/>
        </w:rPr>
        <w:instrText>Ounce-Mass  (US)</w:instrText>
      </w:r>
      <w:r>
        <w:instrText>"</w:instrText>
      </w:r>
      <w:r>
        <w:rPr>
          <w:rFonts w:cs="Arial"/>
        </w:rPr>
        <w:fldChar w:fldCharType="end"/>
      </w:r>
      <w:r w:rsidR="009E71B4">
        <w:rPr>
          <w:rFonts w:cs="Arial"/>
        </w:rPr>
        <w:t xml:space="preserve"> </w:t>
      </w:r>
      <w:r w:rsidR="006F72CA">
        <w:rPr>
          <w:rFonts w:cs="Arial"/>
        </w:rPr>
        <w:t>&lt;&lt;Unit Value&gt;&gt;</w:t>
      </w:r>
      <w:bookmarkEnd w:id="699"/>
    </w:p>
    <w:p w14:paraId="5EAD31C1" w14:textId="77777777" w:rsidR="00347871" w:rsidRDefault="00347871" w:rsidP="00922253">
      <w:r>
        <w:t>U.S. Unit of Ounce representing Mass.</w:t>
      </w:r>
    </w:p>
    <w:p w14:paraId="355AA64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1AA0AF2" w14:textId="77777777" w:rsidR="00347871" w:rsidRDefault="006B5780" w:rsidP="00922253">
      <w:pPr>
        <w:ind w:left="360"/>
      </w:pPr>
      <w:hyperlink w:anchor="_a7b0856e414fe8814134cb5482790981" w:history="1">
        <w:r w:rsidR="00347871">
          <w:rPr>
            <w:rStyle w:val="Hyperlink"/>
          </w:rPr>
          <w:t>Mass</w:t>
        </w:r>
      </w:hyperlink>
    </w:p>
    <w:p w14:paraId="2372CA3F" w14:textId="77777777" w:rsidR="00347871" w:rsidRDefault="00347871" w:rsidP="00922253"/>
    <w:p w14:paraId="05C58EC2" w14:textId="77777777" w:rsidR="00347871" w:rsidRDefault="00347871" w:rsidP="00922253">
      <w:pPr>
        <w:pStyle w:val="Heading3"/>
      </w:pPr>
      <w:bookmarkStart w:id="700" w:name="_ba9a27de7cb3ca3388dacf5f3d947a85"/>
      <w:bookmarkStart w:id="701" w:name="_Toc514933506"/>
      <w:r>
        <w:t>Class Pascal</w:t>
      </w:r>
      <w:bookmarkEnd w:id="700"/>
      <w:r w:rsidRPr="003A31EC">
        <w:rPr>
          <w:rFonts w:cs="Arial"/>
        </w:rPr>
        <w:t xml:space="preserve"> </w:t>
      </w:r>
      <w:r>
        <w:rPr>
          <w:rFonts w:cs="Arial"/>
        </w:rPr>
        <w:fldChar w:fldCharType="begin"/>
      </w:r>
      <w:r>
        <w:instrText>XE"</w:instrText>
      </w:r>
      <w:r w:rsidRPr="00413D75">
        <w:rPr>
          <w:rFonts w:cs="Arial"/>
        </w:rPr>
        <w:instrText>Pascal</w:instrText>
      </w:r>
      <w:r>
        <w:instrText>"</w:instrText>
      </w:r>
      <w:r>
        <w:rPr>
          <w:rFonts w:cs="Arial"/>
        </w:rPr>
        <w:fldChar w:fldCharType="end"/>
      </w:r>
      <w:r w:rsidR="009E71B4">
        <w:rPr>
          <w:rFonts w:cs="Arial"/>
        </w:rPr>
        <w:t xml:space="preserve"> </w:t>
      </w:r>
      <w:r w:rsidR="006F72CA">
        <w:rPr>
          <w:rFonts w:cs="Arial"/>
        </w:rPr>
        <w:t>&lt;&lt;Base Unit Value&gt;&gt;</w:t>
      </w:r>
      <w:bookmarkEnd w:id="701"/>
    </w:p>
    <w:p w14:paraId="070260FA" w14:textId="77777777" w:rsidR="00347871" w:rsidRDefault="00347871" w:rsidP="00922253">
      <w:r>
        <w:t>The SI unit of pressure, equal to one newton per square meter (approximately 0.000145 pounds per square inch, or 9.9 × 10-6 atmospheres).</w:t>
      </w:r>
    </w:p>
    <w:p w14:paraId="014F08A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00B9A20" w14:textId="77777777" w:rsidR="00347871" w:rsidRDefault="006B5780" w:rsidP="00922253">
      <w:pPr>
        <w:ind w:left="360"/>
      </w:pPr>
      <w:hyperlink w:anchor="_c67b0ee34230638e3771f6e7cac74104" w:history="1">
        <w:r w:rsidR="00347871">
          <w:rPr>
            <w:rStyle w:val="Hyperlink"/>
          </w:rPr>
          <w:t>Pressure</w:t>
        </w:r>
      </w:hyperlink>
    </w:p>
    <w:p w14:paraId="6824A4F3" w14:textId="77777777" w:rsidR="00347871" w:rsidRDefault="00347871" w:rsidP="00922253"/>
    <w:p w14:paraId="60D8F616" w14:textId="77777777" w:rsidR="00347871" w:rsidRDefault="00347871" w:rsidP="00922253">
      <w:pPr>
        <w:pStyle w:val="Heading3"/>
      </w:pPr>
      <w:bookmarkStart w:id="702" w:name="_9544d1ba7b8e8351d3c37a482bed4fa0"/>
      <w:bookmarkStart w:id="703" w:name="_Toc514933507"/>
      <w:r>
        <w:t>Class Pint (US)</w:t>
      </w:r>
      <w:bookmarkEnd w:id="702"/>
      <w:r w:rsidRPr="003A31EC">
        <w:rPr>
          <w:rFonts w:cs="Arial"/>
        </w:rPr>
        <w:t xml:space="preserve"> </w:t>
      </w:r>
      <w:r>
        <w:rPr>
          <w:rFonts w:cs="Arial"/>
        </w:rPr>
        <w:fldChar w:fldCharType="begin"/>
      </w:r>
      <w:r>
        <w:instrText>XE"</w:instrText>
      </w:r>
      <w:r w:rsidRPr="00413D75">
        <w:rPr>
          <w:rFonts w:cs="Arial"/>
        </w:rPr>
        <w:instrText>Pint (US)</w:instrText>
      </w:r>
      <w:r>
        <w:instrText>"</w:instrText>
      </w:r>
      <w:r>
        <w:rPr>
          <w:rFonts w:cs="Arial"/>
        </w:rPr>
        <w:fldChar w:fldCharType="end"/>
      </w:r>
      <w:r w:rsidR="009E71B4">
        <w:rPr>
          <w:rFonts w:cs="Arial"/>
        </w:rPr>
        <w:t xml:space="preserve"> </w:t>
      </w:r>
      <w:r w:rsidR="006F72CA">
        <w:rPr>
          <w:rFonts w:cs="Arial"/>
        </w:rPr>
        <w:t>&lt;&lt;Unit Value&gt;&gt;</w:t>
      </w:r>
      <w:bookmarkEnd w:id="703"/>
    </w:p>
    <w:p w14:paraId="7E6594D6" w14:textId="77777777" w:rsidR="00347871" w:rsidRDefault="00347871" w:rsidP="00922253">
      <w:r>
        <w:t>Unit of liquid volume: 2 pints = 1 quart (qt) = 57.75 cubic inches.</w:t>
      </w:r>
    </w:p>
    <w:p w14:paraId="1A0BD6B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338355E" w14:textId="77777777" w:rsidR="00347871" w:rsidRDefault="006B5780" w:rsidP="00922253">
      <w:pPr>
        <w:ind w:left="360"/>
      </w:pPr>
      <w:hyperlink w:anchor="_999f500807fc7bf872ea280263f9e646" w:history="1">
        <w:r w:rsidR="00347871">
          <w:rPr>
            <w:rStyle w:val="Hyperlink"/>
          </w:rPr>
          <w:t>Liquid Volume</w:t>
        </w:r>
      </w:hyperlink>
    </w:p>
    <w:p w14:paraId="2E6434A9" w14:textId="77777777" w:rsidR="00347871" w:rsidRDefault="00347871" w:rsidP="00922253"/>
    <w:p w14:paraId="5545053E" w14:textId="77777777" w:rsidR="00347871" w:rsidRDefault="00347871" w:rsidP="00922253">
      <w:pPr>
        <w:pStyle w:val="Heading3"/>
      </w:pPr>
      <w:bookmarkStart w:id="704" w:name="_e93d0407709f6ff76f9f125a9c8480e2"/>
      <w:bookmarkStart w:id="705" w:name="_Toc514933508"/>
      <w:r>
        <w:t>Class Pound-Force</w:t>
      </w:r>
      <w:bookmarkEnd w:id="704"/>
      <w:r w:rsidRPr="003A31EC">
        <w:rPr>
          <w:rFonts w:cs="Arial"/>
        </w:rPr>
        <w:t xml:space="preserve"> </w:t>
      </w:r>
      <w:r>
        <w:rPr>
          <w:rFonts w:cs="Arial"/>
        </w:rPr>
        <w:fldChar w:fldCharType="begin"/>
      </w:r>
      <w:r>
        <w:instrText>XE"</w:instrText>
      </w:r>
      <w:r w:rsidRPr="00413D75">
        <w:rPr>
          <w:rFonts w:cs="Arial"/>
        </w:rPr>
        <w:instrText>Pound-Force</w:instrText>
      </w:r>
      <w:r>
        <w:instrText>"</w:instrText>
      </w:r>
      <w:r>
        <w:rPr>
          <w:rFonts w:cs="Arial"/>
        </w:rPr>
        <w:fldChar w:fldCharType="end"/>
      </w:r>
      <w:r w:rsidR="009E71B4">
        <w:rPr>
          <w:rFonts w:cs="Arial"/>
        </w:rPr>
        <w:t xml:space="preserve"> </w:t>
      </w:r>
      <w:r w:rsidR="006F72CA">
        <w:rPr>
          <w:rFonts w:cs="Arial"/>
        </w:rPr>
        <w:t>&lt;&lt;Unit Value&gt;&gt;</w:t>
      </w:r>
      <w:bookmarkEnd w:id="705"/>
    </w:p>
    <w:p w14:paraId="53E71129" w14:textId="77777777" w:rsidR="00347871" w:rsidRDefault="00347871" w:rsidP="00922253">
      <w:r>
        <w:t xml:space="preserve">Pound-force is equal to the gravitational force exerted on a mass of one avoirdupois pound on the surface of Earth. </w:t>
      </w:r>
      <w:r>
        <w:br/>
        <w:t>Standard gravity is not constant but usually taken to be 9.80665 m/s2 (about 32.174 049 ft/s2) in the context of the surface of the earth.</w:t>
      </w:r>
    </w:p>
    <w:p w14:paraId="628A327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ABF5154" w14:textId="77777777" w:rsidR="00347871" w:rsidRDefault="006B5780" w:rsidP="00922253">
      <w:pPr>
        <w:ind w:left="360"/>
      </w:pPr>
      <w:hyperlink w:anchor="_461c64fcd6b81141f2e2167b16fd884b" w:history="1">
        <w:r w:rsidR="00347871">
          <w:rPr>
            <w:rStyle w:val="Hyperlink"/>
          </w:rPr>
          <w:t>Force</w:t>
        </w:r>
      </w:hyperlink>
    </w:p>
    <w:p w14:paraId="489FE9A5" w14:textId="77777777" w:rsidR="00347871" w:rsidRDefault="00347871" w:rsidP="00922253"/>
    <w:p w14:paraId="39D32886" w14:textId="77777777" w:rsidR="00347871" w:rsidRDefault="00347871" w:rsidP="00922253">
      <w:pPr>
        <w:pStyle w:val="Heading3"/>
      </w:pPr>
      <w:bookmarkStart w:id="706" w:name="_14159cc821e60d8d477f76438c83884b"/>
      <w:bookmarkStart w:id="707" w:name="_Toc514933509"/>
      <w:r>
        <w:t>Class Pound-Mass (Imperial)</w:t>
      </w:r>
      <w:bookmarkEnd w:id="706"/>
      <w:r w:rsidRPr="003A31EC">
        <w:rPr>
          <w:rFonts w:cs="Arial"/>
        </w:rPr>
        <w:t xml:space="preserve"> </w:t>
      </w:r>
      <w:r>
        <w:rPr>
          <w:rFonts w:cs="Arial"/>
        </w:rPr>
        <w:fldChar w:fldCharType="begin"/>
      </w:r>
      <w:r>
        <w:instrText>XE"</w:instrText>
      </w:r>
      <w:r w:rsidRPr="00413D75">
        <w:rPr>
          <w:rFonts w:cs="Arial"/>
        </w:rPr>
        <w:instrText>Pound-Mass (Imperial)</w:instrText>
      </w:r>
      <w:r>
        <w:instrText>"</w:instrText>
      </w:r>
      <w:r>
        <w:rPr>
          <w:rFonts w:cs="Arial"/>
        </w:rPr>
        <w:fldChar w:fldCharType="end"/>
      </w:r>
      <w:r w:rsidR="009E71B4">
        <w:rPr>
          <w:rFonts w:cs="Arial"/>
        </w:rPr>
        <w:t xml:space="preserve"> </w:t>
      </w:r>
      <w:r w:rsidR="006F72CA">
        <w:rPr>
          <w:rFonts w:cs="Arial"/>
        </w:rPr>
        <w:t>&lt;&lt;Unit Value&gt;&gt;</w:t>
      </w:r>
      <w:bookmarkEnd w:id="707"/>
    </w:p>
    <w:p w14:paraId="74C65E64" w14:textId="77777777" w:rsidR="00347871" w:rsidRDefault="00347871" w:rsidP="00922253">
      <w:r>
        <w:t>A unit of mass that is exactly 453.59237 grams.</w:t>
      </w:r>
    </w:p>
    <w:p w14:paraId="792007A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CD19B81" w14:textId="77777777" w:rsidR="00347871" w:rsidRDefault="006B5780" w:rsidP="00922253">
      <w:pPr>
        <w:ind w:left="360"/>
      </w:pPr>
      <w:hyperlink w:anchor="_a7b0856e414fe8814134cb5482790981" w:history="1">
        <w:r w:rsidR="00347871">
          <w:rPr>
            <w:rStyle w:val="Hyperlink"/>
          </w:rPr>
          <w:t>Mass</w:t>
        </w:r>
      </w:hyperlink>
    </w:p>
    <w:p w14:paraId="704792FB" w14:textId="77777777" w:rsidR="00347871" w:rsidRDefault="00347871" w:rsidP="00922253"/>
    <w:p w14:paraId="04DE8F56" w14:textId="77777777" w:rsidR="00347871" w:rsidRDefault="00347871" w:rsidP="00922253">
      <w:pPr>
        <w:pStyle w:val="Heading3"/>
      </w:pPr>
      <w:bookmarkStart w:id="708" w:name="_297b938cd36c26ee30e47e0f8f3c2f09"/>
      <w:bookmarkStart w:id="709" w:name="_Toc514933510"/>
      <w:r>
        <w:lastRenderedPageBreak/>
        <w:t>Class Pound-Mass (US lb)</w:t>
      </w:r>
      <w:bookmarkEnd w:id="708"/>
      <w:r w:rsidRPr="003A31EC">
        <w:rPr>
          <w:rFonts w:cs="Arial"/>
        </w:rPr>
        <w:t xml:space="preserve"> </w:t>
      </w:r>
      <w:r>
        <w:rPr>
          <w:rFonts w:cs="Arial"/>
        </w:rPr>
        <w:fldChar w:fldCharType="begin"/>
      </w:r>
      <w:r>
        <w:instrText>XE"</w:instrText>
      </w:r>
      <w:r w:rsidRPr="00413D75">
        <w:rPr>
          <w:rFonts w:cs="Arial"/>
        </w:rPr>
        <w:instrText>Pound-Mass (US lb)</w:instrText>
      </w:r>
      <w:r>
        <w:instrText>"</w:instrText>
      </w:r>
      <w:r>
        <w:rPr>
          <w:rFonts w:cs="Arial"/>
        </w:rPr>
        <w:fldChar w:fldCharType="end"/>
      </w:r>
      <w:r w:rsidR="009E71B4">
        <w:rPr>
          <w:rFonts w:cs="Arial"/>
        </w:rPr>
        <w:t xml:space="preserve"> </w:t>
      </w:r>
      <w:r w:rsidR="006F72CA">
        <w:rPr>
          <w:rFonts w:cs="Arial"/>
        </w:rPr>
        <w:t>&lt;&lt;Unit Value&gt;&gt;</w:t>
      </w:r>
      <w:bookmarkEnd w:id="709"/>
    </w:p>
    <w:p w14:paraId="692D9C4C" w14:textId="77777777" w:rsidR="00347871" w:rsidRDefault="00347871" w:rsidP="00922253">
      <w:r>
        <w:t>The pound avoirdupois, which forms the basis of the U.S. customary system of mass, is defined as exactly 453.59237 grams.</w:t>
      </w:r>
      <w:r>
        <w:br/>
        <w:t xml:space="preserve">The avoirdupois pound is legally defined as a measure of mass, but the name pound is also applied to measures of force. </w:t>
      </w:r>
      <w:r>
        <w:br/>
        <w:t>See also: http://www.nist.gov/pml/wmd/metric/upload/frn-59-5442-1959.pdf</w:t>
      </w:r>
    </w:p>
    <w:p w14:paraId="15D2097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5C11B3A" w14:textId="77777777" w:rsidR="00347871" w:rsidRDefault="006B5780" w:rsidP="00922253">
      <w:pPr>
        <w:ind w:left="360"/>
      </w:pPr>
      <w:hyperlink w:anchor="_a7b0856e414fe8814134cb5482790981" w:history="1">
        <w:r w:rsidR="00347871">
          <w:rPr>
            <w:rStyle w:val="Hyperlink"/>
          </w:rPr>
          <w:t>Mass</w:t>
        </w:r>
      </w:hyperlink>
    </w:p>
    <w:p w14:paraId="4C3E5E7B" w14:textId="77777777" w:rsidR="00347871" w:rsidRDefault="00347871" w:rsidP="00922253"/>
    <w:p w14:paraId="0FBB696E" w14:textId="77777777" w:rsidR="00347871" w:rsidRDefault="00347871" w:rsidP="00922253">
      <w:pPr>
        <w:pStyle w:val="Heading3"/>
      </w:pPr>
      <w:bookmarkStart w:id="710" w:name="_bebb46c6e73f04f3a3f441567b96c850"/>
      <w:bookmarkStart w:id="711" w:name="_Toc514933511"/>
      <w:r>
        <w:t>Class PSI</w:t>
      </w:r>
      <w:bookmarkEnd w:id="710"/>
      <w:r w:rsidRPr="003A31EC">
        <w:rPr>
          <w:rFonts w:cs="Arial"/>
        </w:rPr>
        <w:t xml:space="preserve"> </w:t>
      </w:r>
      <w:r>
        <w:rPr>
          <w:rFonts w:cs="Arial"/>
        </w:rPr>
        <w:fldChar w:fldCharType="begin"/>
      </w:r>
      <w:r>
        <w:instrText>XE"</w:instrText>
      </w:r>
      <w:r w:rsidRPr="00413D75">
        <w:rPr>
          <w:rFonts w:cs="Arial"/>
        </w:rPr>
        <w:instrText>PSI</w:instrText>
      </w:r>
      <w:r>
        <w:instrText>"</w:instrText>
      </w:r>
      <w:r>
        <w:rPr>
          <w:rFonts w:cs="Arial"/>
        </w:rPr>
        <w:fldChar w:fldCharType="end"/>
      </w:r>
      <w:r w:rsidR="009E71B4">
        <w:rPr>
          <w:rFonts w:cs="Arial"/>
        </w:rPr>
        <w:t xml:space="preserve"> </w:t>
      </w:r>
      <w:r w:rsidR="006F72CA">
        <w:rPr>
          <w:rFonts w:cs="Arial"/>
        </w:rPr>
        <w:t>&lt;&lt;Unit Value&gt;&gt;</w:t>
      </w:r>
      <w:bookmarkEnd w:id="711"/>
    </w:p>
    <w:p w14:paraId="23C86526" w14:textId="77777777" w:rsidR="00347871" w:rsidRDefault="00347871" w:rsidP="00922253">
      <w:r>
        <w:t>Unit of pounds per square inch.</w:t>
      </w:r>
    </w:p>
    <w:p w14:paraId="59DD218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35BC66F" w14:textId="77777777" w:rsidR="00347871" w:rsidRDefault="006B5780" w:rsidP="00922253">
      <w:pPr>
        <w:ind w:left="360"/>
      </w:pPr>
      <w:hyperlink w:anchor="_c67b0ee34230638e3771f6e7cac74104" w:history="1">
        <w:r w:rsidR="00347871">
          <w:rPr>
            <w:rStyle w:val="Hyperlink"/>
          </w:rPr>
          <w:t>Pressure</w:t>
        </w:r>
      </w:hyperlink>
    </w:p>
    <w:p w14:paraId="42D83F01" w14:textId="77777777" w:rsidR="00347871" w:rsidRDefault="00347871" w:rsidP="00922253"/>
    <w:p w14:paraId="7CF5E96B" w14:textId="77777777" w:rsidR="00347871" w:rsidRDefault="00347871" w:rsidP="00922253">
      <w:pPr>
        <w:pStyle w:val="Heading3"/>
      </w:pPr>
      <w:bookmarkStart w:id="712" w:name="_46af48fe40d03081d3293d76a41b0967"/>
      <w:bookmarkStart w:id="713" w:name="_Toc514933512"/>
      <w:r>
        <w:t>Class Quart (US)</w:t>
      </w:r>
      <w:bookmarkEnd w:id="712"/>
      <w:r w:rsidRPr="003A31EC">
        <w:rPr>
          <w:rFonts w:cs="Arial"/>
        </w:rPr>
        <w:t xml:space="preserve"> </w:t>
      </w:r>
      <w:r>
        <w:rPr>
          <w:rFonts w:cs="Arial"/>
        </w:rPr>
        <w:fldChar w:fldCharType="begin"/>
      </w:r>
      <w:r>
        <w:instrText>XE"</w:instrText>
      </w:r>
      <w:r w:rsidRPr="00413D75">
        <w:rPr>
          <w:rFonts w:cs="Arial"/>
        </w:rPr>
        <w:instrText>Quart (US)</w:instrText>
      </w:r>
      <w:r>
        <w:instrText>"</w:instrText>
      </w:r>
      <w:r>
        <w:rPr>
          <w:rFonts w:cs="Arial"/>
        </w:rPr>
        <w:fldChar w:fldCharType="end"/>
      </w:r>
      <w:r w:rsidR="009E71B4">
        <w:rPr>
          <w:rFonts w:cs="Arial"/>
        </w:rPr>
        <w:t xml:space="preserve"> </w:t>
      </w:r>
      <w:r w:rsidR="006F72CA">
        <w:rPr>
          <w:rFonts w:cs="Arial"/>
        </w:rPr>
        <w:t>&lt;&lt;Unit Value&gt;&gt;</w:t>
      </w:r>
      <w:bookmarkEnd w:id="713"/>
    </w:p>
    <w:p w14:paraId="0108A8D5" w14:textId="77777777" w:rsidR="00347871" w:rsidRDefault="00347871" w:rsidP="00922253">
      <w:r>
        <w:t>Unit of liquid volume where 4 quarts = 1 gallon (gal) = 231 cubic inches [NIST-UNITS].</w:t>
      </w:r>
    </w:p>
    <w:p w14:paraId="4441A9B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6182C52" w14:textId="77777777" w:rsidR="00347871" w:rsidRDefault="006B5780" w:rsidP="00922253">
      <w:pPr>
        <w:ind w:left="360"/>
      </w:pPr>
      <w:hyperlink w:anchor="_999f500807fc7bf872ea280263f9e646" w:history="1">
        <w:r w:rsidR="00347871">
          <w:rPr>
            <w:rStyle w:val="Hyperlink"/>
          </w:rPr>
          <w:t>Liquid Volume</w:t>
        </w:r>
      </w:hyperlink>
    </w:p>
    <w:p w14:paraId="08690123" w14:textId="77777777" w:rsidR="00347871" w:rsidRDefault="00347871" w:rsidP="00922253"/>
    <w:p w14:paraId="3F5D49CC" w14:textId="77777777" w:rsidR="00347871" w:rsidRDefault="00347871" w:rsidP="00922253">
      <w:pPr>
        <w:pStyle w:val="Heading3"/>
      </w:pPr>
      <w:bookmarkStart w:id="714" w:name="_be43da6744cb8b7ee44408c8ec10a7b7"/>
      <w:bookmarkStart w:id="715" w:name="_Toc514933513"/>
      <w:r>
        <w:t>Class Radians</w:t>
      </w:r>
      <w:bookmarkEnd w:id="714"/>
      <w:r w:rsidRPr="003A31EC">
        <w:rPr>
          <w:rFonts w:cs="Arial"/>
        </w:rPr>
        <w:t xml:space="preserve"> </w:t>
      </w:r>
      <w:r>
        <w:rPr>
          <w:rFonts w:cs="Arial"/>
        </w:rPr>
        <w:fldChar w:fldCharType="begin"/>
      </w:r>
      <w:r>
        <w:instrText>XE"</w:instrText>
      </w:r>
      <w:r w:rsidRPr="00413D75">
        <w:rPr>
          <w:rFonts w:cs="Arial"/>
        </w:rPr>
        <w:instrText>Radians</w:instrText>
      </w:r>
      <w:r>
        <w:instrText>"</w:instrText>
      </w:r>
      <w:r>
        <w:rPr>
          <w:rFonts w:cs="Arial"/>
        </w:rPr>
        <w:fldChar w:fldCharType="end"/>
      </w:r>
      <w:r w:rsidR="009E71B4">
        <w:rPr>
          <w:rFonts w:cs="Arial"/>
        </w:rPr>
        <w:t xml:space="preserve"> </w:t>
      </w:r>
      <w:r w:rsidR="006F72CA">
        <w:rPr>
          <w:rFonts w:cs="Arial"/>
        </w:rPr>
        <w:t>&lt;&lt;Base Unit Value&gt;&gt;</w:t>
      </w:r>
      <w:bookmarkEnd w:id="715"/>
    </w:p>
    <w:p w14:paraId="78E4E5C8" w14:textId="77777777" w:rsidR="00347871" w:rsidRDefault="00347871" w:rsidP="00922253">
      <w:r>
        <w:t>A unit of an angle where there are 2 PI radians in a circle.</w:t>
      </w:r>
    </w:p>
    <w:p w14:paraId="00501F3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CCA8109" w14:textId="77777777" w:rsidR="00347871" w:rsidRDefault="006B5780" w:rsidP="00922253">
      <w:pPr>
        <w:ind w:left="360"/>
      </w:pPr>
      <w:hyperlink w:anchor="_537343a2c55c3ec921f854ca5390b07e" w:history="1">
        <w:r w:rsidR="00347871">
          <w:rPr>
            <w:rStyle w:val="Hyperlink"/>
          </w:rPr>
          <w:t>Angle</w:t>
        </w:r>
      </w:hyperlink>
    </w:p>
    <w:p w14:paraId="1FC4FA02" w14:textId="77777777" w:rsidR="00347871" w:rsidRDefault="00347871" w:rsidP="00922253"/>
    <w:p w14:paraId="62B7E861" w14:textId="77777777" w:rsidR="00347871" w:rsidRDefault="00347871" w:rsidP="00922253">
      <w:pPr>
        <w:pStyle w:val="Heading3"/>
      </w:pPr>
      <w:bookmarkStart w:id="716" w:name="_8b3a2c52fa7d7c67e8303908bb59991c"/>
      <w:bookmarkStart w:id="717" w:name="_Toc514933514"/>
      <w:r>
        <w:t>Class Radiation Absorbed Dose (rad)</w:t>
      </w:r>
      <w:bookmarkEnd w:id="716"/>
      <w:r w:rsidRPr="003A31EC">
        <w:rPr>
          <w:rFonts w:cs="Arial"/>
        </w:rPr>
        <w:t xml:space="preserve"> </w:t>
      </w:r>
      <w:r>
        <w:rPr>
          <w:rFonts w:cs="Arial"/>
        </w:rPr>
        <w:fldChar w:fldCharType="begin"/>
      </w:r>
      <w:r>
        <w:instrText>XE"</w:instrText>
      </w:r>
      <w:r w:rsidRPr="00413D75">
        <w:rPr>
          <w:rFonts w:cs="Arial"/>
        </w:rPr>
        <w:instrText>Radiation Absorbed Dose (rad)</w:instrText>
      </w:r>
      <w:r>
        <w:instrText>"</w:instrText>
      </w:r>
      <w:r>
        <w:rPr>
          <w:rFonts w:cs="Arial"/>
        </w:rPr>
        <w:fldChar w:fldCharType="end"/>
      </w:r>
      <w:r w:rsidR="009E71B4">
        <w:rPr>
          <w:rFonts w:cs="Arial"/>
        </w:rPr>
        <w:t xml:space="preserve"> </w:t>
      </w:r>
      <w:r w:rsidR="006F72CA">
        <w:rPr>
          <w:rFonts w:cs="Arial"/>
        </w:rPr>
        <w:t>&lt;&lt;Unit Value&gt;&gt;</w:t>
      </w:r>
      <w:bookmarkEnd w:id="717"/>
    </w:p>
    <w:p w14:paraId="445AC048" w14:textId="77777777" w:rsidR="00347871" w:rsidRDefault="00347871" w:rsidP="00922253">
      <w:r>
        <w:t>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14:paraId="688F6B5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115B2A2" w14:textId="77777777" w:rsidR="00347871" w:rsidRDefault="006B5780" w:rsidP="00922253">
      <w:pPr>
        <w:ind w:left="360"/>
      </w:pPr>
      <w:hyperlink w:anchor="_f903f9886b8ce9b71564d0ba0d17ac80" w:history="1">
        <w:r w:rsidR="00347871">
          <w:rPr>
            <w:rStyle w:val="Hyperlink"/>
          </w:rPr>
          <w:t>Absorbed Dose (Radiation)</w:t>
        </w:r>
      </w:hyperlink>
    </w:p>
    <w:p w14:paraId="1872DC60" w14:textId="77777777" w:rsidR="00347871" w:rsidRDefault="00347871" w:rsidP="00922253"/>
    <w:p w14:paraId="097D1B75" w14:textId="77777777" w:rsidR="00347871" w:rsidRDefault="00347871" w:rsidP="00922253">
      <w:pPr>
        <w:pStyle w:val="Heading3"/>
      </w:pPr>
      <w:bookmarkStart w:id="718" w:name="_7233a8db9b410131b3bbc0fadcf47abb"/>
      <w:bookmarkStart w:id="719" w:name="_Toc514933515"/>
      <w:r>
        <w:t>Class Roentgen (R)</w:t>
      </w:r>
      <w:bookmarkEnd w:id="718"/>
      <w:r w:rsidRPr="003A31EC">
        <w:rPr>
          <w:rFonts w:cs="Arial"/>
        </w:rPr>
        <w:t xml:space="preserve"> </w:t>
      </w:r>
      <w:r>
        <w:rPr>
          <w:rFonts w:cs="Arial"/>
        </w:rPr>
        <w:fldChar w:fldCharType="begin"/>
      </w:r>
      <w:r>
        <w:instrText>XE"</w:instrText>
      </w:r>
      <w:r w:rsidRPr="00413D75">
        <w:rPr>
          <w:rFonts w:cs="Arial"/>
        </w:rPr>
        <w:instrText>Roentgen (R)</w:instrText>
      </w:r>
      <w:r>
        <w:instrText>"</w:instrText>
      </w:r>
      <w:r>
        <w:rPr>
          <w:rFonts w:cs="Arial"/>
        </w:rPr>
        <w:fldChar w:fldCharType="end"/>
      </w:r>
      <w:r w:rsidR="009E71B4">
        <w:rPr>
          <w:rFonts w:cs="Arial"/>
        </w:rPr>
        <w:t xml:space="preserve"> </w:t>
      </w:r>
      <w:r w:rsidR="006F72CA">
        <w:rPr>
          <w:rFonts w:cs="Arial"/>
        </w:rPr>
        <w:t>&lt;&lt;Base Unit Value&gt;&gt;</w:t>
      </w:r>
      <w:bookmarkEnd w:id="719"/>
    </w:p>
    <w:p w14:paraId="1F92FD0C" w14:textId="77777777" w:rsidR="00347871" w:rsidRDefault="00347871" w:rsidP="00922253">
      <w:r>
        <w:t>A unit of exposure to ionizing radiation. It is the amount of gamma or x-rays required to produce ions resulting in a charge of 0.000258 coulombs/kilogram of air under standard conditions. [NRC]</w:t>
      </w:r>
    </w:p>
    <w:p w14:paraId="650268E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7F8B49" w14:textId="77777777" w:rsidR="00347871" w:rsidRDefault="006B5780" w:rsidP="00922253">
      <w:pPr>
        <w:ind w:left="360"/>
      </w:pPr>
      <w:hyperlink w:anchor="_c350713d905489c17f201d4d29af6aab" w:history="1">
        <w:r w:rsidR="00347871">
          <w:rPr>
            <w:rStyle w:val="Hyperlink"/>
          </w:rPr>
          <w:t>Radiation Exposure</w:t>
        </w:r>
      </w:hyperlink>
    </w:p>
    <w:p w14:paraId="400F44CA" w14:textId="77777777" w:rsidR="00347871" w:rsidRDefault="00347871" w:rsidP="00922253"/>
    <w:p w14:paraId="24CEC7FC" w14:textId="77777777" w:rsidR="00347871" w:rsidRDefault="00347871" w:rsidP="00922253">
      <w:pPr>
        <w:pStyle w:val="Heading3"/>
      </w:pPr>
      <w:bookmarkStart w:id="720" w:name="_52187b429297aa2250b45ce19effe525"/>
      <w:bookmarkStart w:id="721" w:name="_Toc514933516"/>
      <w:r>
        <w:t>Class Roentgen Equivalent Man (REM)</w:t>
      </w:r>
      <w:bookmarkEnd w:id="720"/>
      <w:r w:rsidRPr="003A31EC">
        <w:rPr>
          <w:rFonts w:cs="Arial"/>
        </w:rPr>
        <w:t xml:space="preserve"> </w:t>
      </w:r>
      <w:r>
        <w:rPr>
          <w:rFonts w:cs="Arial"/>
        </w:rPr>
        <w:fldChar w:fldCharType="begin"/>
      </w:r>
      <w:r>
        <w:instrText>XE"</w:instrText>
      </w:r>
      <w:r w:rsidRPr="00413D75">
        <w:rPr>
          <w:rFonts w:cs="Arial"/>
        </w:rPr>
        <w:instrText>Roentgen Equivalent Man (REM)</w:instrText>
      </w:r>
      <w:r>
        <w:instrText>"</w:instrText>
      </w:r>
      <w:r>
        <w:rPr>
          <w:rFonts w:cs="Arial"/>
        </w:rPr>
        <w:fldChar w:fldCharType="end"/>
      </w:r>
      <w:r w:rsidR="009E71B4">
        <w:rPr>
          <w:rFonts w:cs="Arial"/>
        </w:rPr>
        <w:t xml:space="preserve"> </w:t>
      </w:r>
      <w:r w:rsidR="006F72CA">
        <w:rPr>
          <w:rFonts w:cs="Arial"/>
        </w:rPr>
        <w:t>&lt;&lt;Unit Value&gt;&gt;</w:t>
      </w:r>
      <w:bookmarkEnd w:id="721"/>
    </w:p>
    <w:p w14:paraId="2BDAD6C8" w14:textId="77777777" w:rsidR="00347871" w:rsidRDefault="00347871" w:rsidP="00922253">
      <w:r>
        <w:t xml:space="preserve">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w:t>
      </w:r>
      <w:r>
        <w:lastRenderedPageBreak/>
        <w:t>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14:paraId="056E6E0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87FE54C" w14:textId="77777777" w:rsidR="00347871" w:rsidRDefault="006B5780" w:rsidP="00922253">
      <w:pPr>
        <w:ind w:left="360"/>
      </w:pPr>
      <w:hyperlink w:anchor="_45b1a148717c37cf17a72185df240621" w:history="1">
        <w:r w:rsidR="00347871">
          <w:rPr>
            <w:rStyle w:val="Hyperlink"/>
          </w:rPr>
          <w:t>Dose Equivalent (Radiation)</w:t>
        </w:r>
      </w:hyperlink>
    </w:p>
    <w:p w14:paraId="5D8C7DE2" w14:textId="77777777" w:rsidR="00347871" w:rsidRDefault="00347871" w:rsidP="00922253"/>
    <w:p w14:paraId="71C628E1" w14:textId="77777777" w:rsidR="00347871" w:rsidRDefault="00347871" w:rsidP="00922253">
      <w:pPr>
        <w:pStyle w:val="Heading3"/>
      </w:pPr>
      <w:bookmarkStart w:id="722" w:name="_f0f72a6a638c63b89d15556c4669d728"/>
      <w:bookmarkStart w:id="723" w:name="_Toc514933517"/>
      <w:r>
        <w:t>Class Scalar Duration Value</w:t>
      </w:r>
      <w:bookmarkEnd w:id="722"/>
      <w:r w:rsidRPr="003A31EC">
        <w:rPr>
          <w:rFonts w:cs="Arial"/>
        </w:rPr>
        <w:t xml:space="preserve"> </w:t>
      </w:r>
      <w:r>
        <w:rPr>
          <w:rFonts w:cs="Arial"/>
        </w:rPr>
        <w:fldChar w:fldCharType="begin"/>
      </w:r>
      <w:r>
        <w:instrText>XE"</w:instrText>
      </w:r>
      <w:r w:rsidRPr="00413D75">
        <w:rPr>
          <w:rFonts w:cs="Arial"/>
        </w:rPr>
        <w:instrText>Scalar Duration Value</w:instrText>
      </w:r>
      <w:r>
        <w:instrText>"</w:instrText>
      </w:r>
      <w:r>
        <w:rPr>
          <w:rFonts w:cs="Arial"/>
        </w:rPr>
        <w:fldChar w:fldCharType="end"/>
      </w:r>
      <w:r w:rsidR="009E71B4">
        <w:rPr>
          <w:rFonts w:cs="Arial"/>
        </w:rPr>
        <w:t xml:space="preserve"> </w:t>
      </w:r>
      <w:r w:rsidR="006F72CA">
        <w:rPr>
          <w:rFonts w:cs="Arial"/>
        </w:rPr>
        <w:t>&lt;&lt;Unit Value&gt;&gt;</w:t>
      </w:r>
      <w:bookmarkEnd w:id="723"/>
    </w:p>
    <w:p w14:paraId="5A1B4183" w14:textId="77777777" w:rsidR="00347871" w:rsidRDefault="00347871" w:rsidP="00922253">
      <w:r>
        <w:t>Number and time unit together giving magnitude of a duration.</w:t>
      </w:r>
      <w:r>
        <w:br/>
      </w:r>
      <w:r>
        <w:br/>
        <w:t xml:space="preserve">[DTV] </w:t>
      </w:r>
      <w:r>
        <w:br/>
        <w:t>Definition:if the atomic duration value is a precise atomic duration value, then the time unit is the reference duration to which the ratio of the duration quantified by the atomic duration value is taken</w:t>
      </w:r>
      <w:r>
        <w:br/>
        <w:t>Definition:if the atomic duration value is a nominal atomic duration value, then the time unit is the reference duration to which the ratio of exactly one element of the duration value set specified by the atomic duration value is taken</w:t>
      </w:r>
      <w:r>
        <w:br/>
        <w:t>Example:“45 minutes” has the time unit ‘minute’</w:t>
      </w:r>
    </w:p>
    <w:p w14:paraId="62AD2F81" w14:textId="77777777" w:rsidR="00347871" w:rsidRDefault="00096C86" w:rsidP="00922253">
      <w:pPr>
        <w:jc w:val="center"/>
      </w:pPr>
      <w:r w:rsidRPr="006D2E0C">
        <w:rPr>
          <w:noProof/>
        </w:rPr>
        <w:pict w14:anchorId="19B7D0BD">
          <v:shape id="Picture -290003280.emf" o:spid="_x0000_i1523" type="#_x0000_t75" alt="-290003280.emf" style="width:487.2pt;height:159.6pt;visibility:visible;mso-wrap-style:square">
            <v:imagedata r:id="rId120" o:title="-290003280"/>
          </v:shape>
        </w:pict>
      </w:r>
    </w:p>
    <w:p w14:paraId="29045DCD"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Scalar Duration Value</w:t>
      </w:r>
    </w:p>
    <w:p w14:paraId="278F579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11F2433" w14:textId="77777777" w:rsidR="00347871" w:rsidRDefault="006B5780" w:rsidP="00922253">
      <w:pPr>
        <w:ind w:left="360"/>
      </w:pPr>
      <w:hyperlink w:anchor="_5c29de7557c634539e470d930b4b310f" w:history="1">
        <w:r w:rsidR="00347871">
          <w:rPr>
            <w:rStyle w:val="Hyperlink"/>
          </w:rPr>
          <w:t>Duration</w:t>
        </w:r>
      </w:hyperlink>
      <w:r w:rsidR="00347871">
        <w:t xml:space="preserve">, </w:t>
      </w:r>
      <w:hyperlink w:anchor="_078f1bdefedde354ec43b6f537a3598c" w:history="1">
        <w:r w:rsidR="00347871">
          <w:rPr>
            <w:rStyle w:val="Hyperlink"/>
          </w:rPr>
          <w:t>Scalar Quantity</w:t>
        </w:r>
      </w:hyperlink>
    </w:p>
    <w:p w14:paraId="62BCA027" w14:textId="77777777" w:rsidR="00347871" w:rsidRDefault="00347871" w:rsidP="00922253"/>
    <w:p w14:paraId="7958DA05" w14:textId="77777777" w:rsidR="00347871" w:rsidRDefault="00347871" w:rsidP="00922253">
      <w:pPr>
        <w:pStyle w:val="Heading3"/>
      </w:pPr>
      <w:bookmarkStart w:id="724" w:name="_c7cfdea2dadec54298b26f0d0c4bc030"/>
      <w:bookmarkStart w:id="725" w:name="_Toc514933518"/>
      <w:r>
        <w:t>Class Second</w:t>
      </w:r>
      <w:bookmarkEnd w:id="724"/>
      <w:r w:rsidRPr="003A31EC">
        <w:rPr>
          <w:rFonts w:cs="Arial"/>
        </w:rPr>
        <w:t xml:space="preserve"> </w:t>
      </w:r>
      <w:r>
        <w:rPr>
          <w:rFonts w:cs="Arial"/>
        </w:rPr>
        <w:fldChar w:fldCharType="begin"/>
      </w:r>
      <w:r>
        <w:instrText>XE"</w:instrText>
      </w:r>
      <w:r w:rsidRPr="00413D75">
        <w:rPr>
          <w:rFonts w:cs="Arial"/>
        </w:rPr>
        <w:instrText>Second</w:instrText>
      </w:r>
      <w:r>
        <w:instrText>"</w:instrText>
      </w:r>
      <w:r>
        <w:rPr>
          <w:rFonts w:cs="Arial"/>
        </w:rPr>
        <w:fldChar w:fldCharType="end"/>
      </w:r>
      <w:r w:rsidR="009E71B4">
        <w:rPr>
          <w:rFonts w:cs="Arial"/>
        </w:rPr>
        <w:t xml:space="preserve"> </w:t>
      </w:r>
      <w:r w:rsidR="006F72CA">
        <w:rPr>
          <w:rFonts w:cs="Arial"/>
        </w:rPr>
        <w:t>&lt;&lt;Base Unit Value&gt;&gt;</w:t>
      </w:r>
      <w:bookmarkEnd w:id="725"/>
    </w:p>
    <w:p w14:paraId="60B0FA8F" w14:textId="77777777" w:rsidR="00347871" w:rsidRDefault="00347871" w:rsidP="00922253">
      <w:r>
        <w:t>[NIST-SI] The second (symbol: s) is the base unit of time in the International System of Units (SI) and is also a unit of time in other systems of measurement (abbreviated s or sec); it is the second division of the hour by sixty, the first division by 60 being the minute.</w:t>
      </w:r>
      <w:r>
        <w:br/>
      </w:r>
      <w:r>
        <w:br/>
        <w:t>[DTV] second: The second is the duration of 9 192 631 770 periods of the radiation corresponding to the transition between the two hyperfine levels of the ground state of the cesium 133 atom.</w:t>
      </w:r>
      <w:r>
        <w:br/>
      </w:r>
      <w:r>
        <w:br/>
        <w:t>[IDEAS] Second: A measureNamedNumericallyBy that names a Time with its ValueInSeconds</w:t>
      </w:r>
    </w:p>
    <w:p w14:paraId="00892CD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9894B35" w14:textId="77777777" w:rsidR="00347871" w:rsidRDefault="006B5780" w:rsidP="00922253">
      <w:pPr>
        <w:ind w:left="360"/>
      </w:pPr>
      <w:hyperlink w:anchor="_f0f72a6a638c63b89d15556c4669d728" w:history="1">
        <w:r w:rsidR="00347871">
          <w:rPr>
            <w:rStyle w:val="Hyperlink"/>
          </w:rPr>
          <w:t>Scalar Duration Value</w:t>
        </w:r>
      </w:hyperlink>
    </w:p>
    <w:p w14:paraId="1316FEB5" w14:textId="77777777" w:rsidR="00347871" w:rsidRDefault="00347871" w:rsidP="00922253"/>
    <w:p w14:paraId="74362B8C" w14:textId="77777777" w:rsidR="00347871" w:rsidRDefault="00347871" w:rsidP="00922253">
      <w:pPr>
        <w:pStyle w:val="Heading3"/>
      </w:pPr>
      <w:bookmarkStart w:id="726" w:name="_8aa32e277edcee67637653ebf6e99514"/>
      <w:bookmarkStart w:id="727" w:name="_Toc514933519"/>
      <w:r>
        <w:lastRenderedPageBreak/>
        <w:t>Class Sievert (Sv),</w:t>
      </w:r>
      <w:bookmarkEnd w:id="726"/>
      <w:r w:rsidRPr="003A31EC">
        <w:rPr>
          <w:rFonts w:cs="Arial"/>
        </w:rPr>
        <w:t xml:space="preserve"> </w:t>
      </w:r>
      <w:r>
        <w:rPr>
          <w:rFonts w:cs="Arial"/>
        </w:rPr>
        <w:fldChar w:fldCharType="begin"/>
      </w:r>
      <w:r>
        <w:instrText>XE"</w:instrText>
      </w:r>
      <w:r w:rsidRPr="00413D75">
        <w:rPr>
          <w:rFonts w:cs="Arial"/>
        </w:rPr>
        <w:instrText>Sievert (Sv),</w:instrText>
      </w:r>
      <w:r>
        <w:instrText>"</w:instrText>
      </w:r>
      <w:r>
        <w:rPr>
          <w:rFonts w:cs="Arial"/>
        </w:rPr>
        <w:fldChar w:fldCharType="end"/>
      </w:r>
      <w:r w:rsidR="009E71B4">
        <w:rPr>
          <w:rFonts w:cs="Arial"/>
        </w:rPr>
        <w:t xml:space="preserve"> </w:t>
      </w:r>
      <w:r w:rsidR="006F72CA">
        <w:rPr>
          <w:rFonts w:cs="Arial"/>
        </w:rPr>
        <w:t>&lt;&lt;Base Unit Value&gt;&gt;</w:t>
      </w:r>
      <w:bookmarkEnd w:id="727"/>
    </w:p>
    <w:p w14:paraId="5D318E7C" w14:textId="77777777" w:rsidR="00347871" w:rsidRDefault="00347871" w:rsidP="00922253">
      <w:r>
        <w:t xml:space="preserve">The international system (SI) unit for dose equivalent equal to 1 Joule/kilogram. 1 sievert = 100 rem. Named for physicist Rolf Sievert. </w:t>
      </w:r>
    </w:p>
    <w:p w14:paraId="51340D9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F9BB22" w14:textId="77777777" w:rsidR="00347871" w:rsidRDefault="006B5780" w:rsidP="00922253">
      <w:pPr>
        <w:ind w:left="360"/>
      </w:pPr>
      <w:hyperlink w:anchor="_45b1a148717c37cf17a72185df240621" w:history="1">
        <w:r w:rsidR="00347871">
          <w:rPr>
            <w:rStyle w:val="Hyperlink"/>
          </w:rPr>
          <w:t>Dose Equivalent (Radiation)</w:t>
        </w:r>
      </w:hyperlink>
    </w:p>
    <w:p w14:paraId="0B8CF56D" w14:textId="77777777" w:rsidR="00347871" w:rsidRDefault="00347871" w:rsidP="00922253"/>
    <w:p w14:paraId="39B0038E" w14:textId="77777777" w:rsidR="00347871" w:rsidRDefault="00347871" w:rsidP="00922253">
      <w:pPr>
        <w:pStyle w:val="Heading3"/>
      </w:pPr>
      <w:bookmarkStart w:id="728" w:name="_4a678a4b4cfa40eb832c58b8212d13c7"/>
      <w:bookmarkStart w:id="729" w:name="_Toc514933520"/>
      <w:r>
        <w:t>Class Square Feet</w:t>
      </w:r>
      <w:bookmarkEnd w:id="728"/>
      <w:r w:rsidRPr="003A31EC">
        <w:rPr>
          <w:rFonts w:cs="Arial"/>
        </w:rPr>
        <w:t xml:space="preserve"> </w:t>
      </w:r>
      <w:r>
        <w:rPr>
          <w:rFonts w:cs="Arial"/>
        </w:rPr>
        <w:fldChar w:fldCharType="begin"/>
      </w:r>
      <w:r>
        <w:instrText>XE"</w:instrText>
      </w:r>
      <w:r w:rsidRPr="00413D75">
        <w:rPr>
          <w:rFonts w:cs="Arial"/>
        </w:rPr>
        <w:instrText>Square Feet</w:instrText>
      </w:r>
      <w:r>
        <w:instrText>"</w:instrText>
      </w:r>
      <w:r>
        <w:rPr>
          <w:rFonts w:cs="Arial"/>
        </w:rPr>
        <w:fldChar w:fldCharType="end"/>
      </w:r>
      <w:r w:rsidR="009E71B4">
        <w:rPr>
          <w:rFonts w:cs="Arial"/>
        </w:rPr>
        <w:t xml:space="preserve"> </w:t>
      </w:r>
      <w:r w:rsidR="006F72CA">
        <w:rPr>
          <w:rFonts w:cs="Arial"/>
        </w:rPr>
        <w:t>&lt;&lt;Unit Value&gt;&gt;</w:t>
      </w:r>
      <w:bookmarkEnd w:id="729"/>
    </w:p>
    <w:p w14:paraId="308537D4" w14:textId="77777777" w:rsidR="00347871" w:rsidRDefault="00347871" w:rsidP="00922253">
      <w:r>
        <w:t>Area measured in feet.</w:t>
      </w:r>
    </w:p>
    <w:p w14:paraId="01BB804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1360455" w14:textId="77777777" w:rsidR="00347871" w:rsidRDefault="006B5780" w:rsidP="00922253">
      <w:pPr>
        <w:ind w:left="360"/>
      </w:pPr>
      <w:hyperlink w:anchor="_a1c24b9f1c3fbd14f3d437194b2e62db" w:history="1">
        <w:r w:rsidR="00347871">
          <w:rPr>
            <w:rStyle w:val="Hyperlink"/>
          </w:rPr>
          <w:t>Area</w:t>
        </w:r>
      </w:hyperlink>
    </w:p>
    <w:p w14:paraId="6050FC1C" w14:textId="77777777" w:rsidR="00347871" w:rsidRDefault="00347871" w:rsidP="00922253"/>
    <w:p w14:paraId="1DE496BD" w14:textId="77777777" w:rsidR="00347871" w:rsidRDefault="00347871" w:rsidP="00922253">
      <w:pPr>
        <w:pStyle w:val="Heading3"/>
      </w:pPr>
      <w:bookmarkStart w:id="730" w:name="_587bc15d1ee8dfd7c93ce9d05c76b2f1"/>
      <w:bookmarkStart w:id="731" w:name="_Toc514933521"/>
      <w:r>
        <w:t>Class Square Meter</w:t>
      </w:r>
      <w:bookmarkEnd w:id="730"/>
      <w:r w:rsidRPr="003A31EC">
        <w:rPr>
          <w:rFonts w:cs="Arial"/>
        </w:rPr>
        <w:t xml:space="preserve"> </w:t>
      </w:r>
      <w:r>
        <w:rPr>
          <w:rFonts w:cs="Arial"/>
        </w:rPr>
        <w:fldChar w:fldCharType="begin"/>
      </w:r>
      <w:r>
        <w:instrText>XE"</w:instrText>
      </w:r>
      <w:r w:rsidRPr="00413D75">
        <w:rPr>
          <w:rFonts w:cs="Arial"/>
        </w:rPr>
        <w:instrText>Square Meter</w:instrText>
      </w:r>
      <w:r>
        <w:instrText>"</w:instrText>
      </w:r>
      <w:r>
        <w:rPr>
          <w:rFonts w:cs="Arial"/>
        </w:rPr>
        <w:fldChar w:fldCharType="end"/>
      </w:r>
      <w:r w:rsidR="009E71B4">
        <w:rPr>
          <w:rFonts w:cs="Arial"/>
        </w:rPr>
        <w:t xml:space="preserve"> </w:t>
      </w:r>
      <w:r w:rsidR="006F72CA">
        <w:rPr>
          <w:rFonts w:cs="Arial"/>
        </w:rPr>
        <w:t>&lt;&lt;Base Unit Value&gt;&gt;</w:t>
      </w:r>
      <w:bookmarkEnd w:id="731"/>
    </w:p>
    <w:p w14:paraId="65779EF5" w14:textId="77777777" w:rsidR="00347871" w:rsidRDefault="00347871" w:rsidP="00922253">
      <w:r>
        <w:t>Area measured in SI meters.</w:t>
      </w:r>
    </w:p>
    <w:p w14:paraId="391A161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8CE3836" w14:textId="77777777" w:rsidR="00347871" w:rsidRDefault="006B5780" w:rsidP="00922253">
      <w:pPr>
        <w:ind w:left="360"/>
      </w:pPr>
      <w:hyperlink w:anchor="_a1c24b9f1c3fbd14f3d437194b2e62db" w:history="1">
        <w:r w:rsidR="00347871">
          <w:rPr>
            <w:rStyle w:val="Hyperlink"/>
          </w:rPr>
          <w:t>Area</w:t>
        </w:r>
      </w:hyperlink>
    </w:p>
    <w:p w14:paraId="5A4F50DF" w14:textId="77777777" w:rsidR="00347871" w:rsidRDefault="00347871" w:rsidP="00922253"/>
    <w:p w14:paraId="2FDE7260" w14:textId="77777777" w:rsidR="00347871" w:rsidRDefault="00347871" w:rsidP="00922253">
      <w:pPr>
        <w:pStyle w:val="Heading3"/>
      </w:pPr>
      <w:bookmarkStart w:id="732" w:name="_44a878f95a3e19baba66cbc11e9782d6"/>
      <w:bookmarkStart w:id="733" w:name="_Toc514933522"/>
      <w:r>
        <w:t>Class Volt</w:t>
      </w:r>
      <w:bookmarkEnd w:id="732"/>
      <w:r w:rsidRPr="003A31EC">
        <w:rPr>
          <w:rFonts w:cs="Arial"/>
        </w:rPr>
        <w:t xml:space="preserve"> </w:t>
      </w:r>
      <w:r>
        <w:rPr>
          <w:rFonts w:cs="Arial"/>
        </w:rPr>
        <w:fldChar w:fldCharType="begin"/>
      </w:r>
      <w:r>
        <w:instrText>XE"</w:instrText>
      </w:r>
      <w:r w:rsidRPr="00413D75">
        <w:rPr>
          <w:rFonts w:cs="Arial"/>
        </w:rPr>
        <w:instrText>Volt</w:instrText>
      </w:r>
      <w:r>
        <w:instrText>"</w:instrText>
      </w:r>
      <w:r>
        <w:rPr>
          <w:rFonts w:cs="Arial"/>
        </w:rPr>
        <w:fldChar w:fldCharType="end"/>
      </w:r>
      <w:r w:rsidR="009E71B4">
        <w:rPr>
          <w:rFonts w:cs="Arial"/>
        </w:rPr>
        <w:t xml:space="preserve"> </w:t>
      </w:r>
      <w:r w:rsidR="006F72CA">
        <w:rPr>
          <w:rFonts w:cs="Arial"/>
        </w:rPr>
        <w:t>&lt;&lt;Base Unit Value&gt;&gt;</w:t>
      </w:r>
      <w:bookmarkEnd w:id="733"/>
    </w:p>
    <w:p w14:paraId="03D68DEB" w14:textId="77777777" w:rsidR="00347871" w:rsidRDefault="00347871" w:rsidP="00922253">
      <w:r>
        <w:t>The SI unit of electromotive force, the difference of potential that would drive one ampere of current against one ohm resistance.</w:t>
      </w:r>
    </w:p>
    <w:p w14:paraId="590F16F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2F0A3C0" w14:textId="77777777" w:rsidR="00347871" w:rsidRDefault="006B5780" w:rsidP="00922253">
      <w:pPr>
        <w:ind w:left="360"/>
      </w:pPr>
      <w:hyperlink w:anchor="_7aac9204e48d9c2b482963eef790a460" w:history="1">
        <w:r w:rsidR="00347871">
          <w:rPr>
            <w:rStyle w:val="Hyperlink"/>
          </w:rPr>
          <w:t>Electric Potential</w:t>
        </w:r>
      </w:hyperlink>
    </w:p>
    <w:p w14:paraId="54C6C20F" w14:textId="77777777" w:rsidR="00347871" w:rsidRDefault="00347871" w:rsidP="00922253"/>
    <w:p w14:paraId="680F93F6" w14:textId="77777777" w:rsidR="00347871" w:rsidRDefault="00347871" w:rsidP="00922253">
      <w:pPr>
        <w:pStyle w:val="Heading3"/>
      </w:pPr>
      <w:bookmarkStart w:id="734" w:name="_59ba61165e7e48c57e391f08c5093777"/>
      <w:bookmarkStart w:id="735" w:name="_Toc514933523"/>
      <w:r>
        <w:t>Class Watt</w:t>
      </w:r>
      <w:bookmarkEnd w:id="734"/>
      <w:r w:rsidRPr="003A31EC">
        <w:rPr>
          <w:rFonts w:cs="Arial"/>
        </w:rPr>
        <w:t xml:space="preserve"> </w:t>
      </w:r>
      <w:r>
        <w:rPr>
          <w:rFonts w:cs="Arial"/>
        </w:rPr>
        <w:fldChar w:fldCharType="begin"/>
      </w:r>
      <w:r>
        <w:instrText>XE"</w:instrText>
      </w:r>
      <w:r w:rsidRPr="00413D75">
        <w:rPr>
          <w:rFonts w:cs="Arial"/>
        </w:rPr>
        <w:instrText>Watt</w:instrText>
      </w:r>
      <w:r>
        <w:instrText>"</w:instrText>
      </w:r>
      <w:r>
        <w:rPr>
          <w:rFonts w:cs="Arial"/>
        </w:rPr>
        <w:fldChar w:fldCharType="end"/>
      </w:r>
      <w:r w:rsidR="009E71B4">
        <w:rPr>
          <w:rFonts w:cs="Arial"/>
        </w:rPr>
        <w:t xml:space="preserve"> </w:t>
      </w:r>
      <w:r w:rsidR="006F72CA">
        <w:rPr>
          <w:rFonts w:cs="Arial"/>
        </w:rPr>
        <w:t>&lt;&lt;Base Unit Value&gt;&gt;</w:t>
      </w:r>
      <w:bookmarkEnd w:id="735"/>
    </w:p>
    <w:p w14:paraId="38AC2E64" w14:textId="77777777" w:rsidR="00347871" w:rsidRDefault="00347871" w:rsidP="00922253">
      <w:r>
        <w:t>The SI unit of power is the joule per second (J/s).</w:t>
      </w:r>
    </w:p>
    <w:p w14:paraId="407C8CF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539BDE0" w14:textId="77777777" w:rsidR="00347871" w:rsidRDefault="006B5780" w:rsidP="00922253">
      <w:pPr>
        <w:ind w:left="360"/>
      </w:pPr>
      <w:hyperlink w:anchor="_59728fc0bf23352475f1dd7faa458de0" w:history="1">
        <w:r w:rsidR="00347871">
          <w:rPr>
            <w:rStyle w:val="Hyperlink"/>
          </w:rPr>
          <w:t>Power</w:t>
        </w:r>
      </w:hyperlink>
    </w:p>
    <w:p w14:paraId="1335E670" w14:textId="77777777" w:rsidR="00347871" w:rsidRDefault="00347871" w:rsidP="00922253"/>
    <w:p w14:paraId="15D602AC" w14:textId="77777777" w:rsidR="00347871" w:rsidRDefault="00347871" w:rsidP="00922253">
      <w:pPr>
        <w:pStyle w:val="Heading3"/>
      </w:pPr>
      <w:bookmarkStart w:id="736" w:name="_aeeefb68fb17bbaf58664afbc857f62e"/>
      <w:bookmarkStart w:id="737" w:name="_Toc514933524"/>
      <w:r>
        <w:t>Class Yard</w:t>
      </w:r>
      <w:bookmarkEnd w:id="736"/>
      <w:r w:rsidRPr="003A31EC">
        <w:rPr>
          <w:rFonts w:cs="Arial"/>
        </w:rPr>
        <w:t xml:space="preserve"> </w:t>
      </w:r>
      <w:r>
        <w:rPr>
          <w:rFonts w:cs="Arial"/>
        </w:rPr>
        <w:fldChar w:fldCharType="begin"/>
      </w:r>
      <w:r>
        <w:instrText>XE"</w:instrText>
      </w:r>
      <w:r w:rsidRPr="00413D75">
        <w:rPr>
          <w:rFonts w:cs="Arial"/>
        </w:rPr>
        <w:instrText>Yard</w:instrText>
      </w:r>
      <w:r>
        <w:instrText>"</w:instrText>
      </w:r>
      <w:r>
        <w:rPr>
          <w:rFonts w:cs="Arial"/>
        </w:rPr>
        <w:fldChar w:fldCharType="end"/>
      </w:r>
      <w:r w:rsidR="009E71B4">
        <w:rPr>
          <w:rFonts w:cs="Arial"/>
        </w:rPr>
        <w:t xml:space="preserve"> </w:t>
      </w:r>
      <w:r w:rsidR="006F72CA">
        <w:rPr>
          <w:rFonts w:cs="Arial"/>
        </w:rPr>
        <w:t>&lt;&lt;Unit Value&gt;&gt;</w:t>
      </w:r>
      <w:bookmarkEnd w:id="737"/>
    </w:p>
    <w:p w14:paraId="4E314BDD" w14:textId="77777777" w:rsidR="00347871" w:rsidRDefault="00347871" w:rsidP="00922253">
      <w:r>
        <w:t>A Unit of length equal to 3 feet.[NIST-UNITS]</w:t>
      </w:r>
    </w:p>
    <w:p w14:paraId="54382CC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1AEA26" w14:textId="77777777" w:rsidR="00347871" w:rsidRDefault="006B5780" w:rsidP="00922253">
      <w:pPr>
        <w:ind w:left="360"/>
      </w:pPr>
      <w:hyperlink w:anchor="_885fde8f813da57918502883213c6a13" w:history="1">
        <w:r w:rsidR="00347871">
          <w:rPr>
            <w:rStyle w:val="Hyperlink"/>
          </w:rPr>
          <w:t>Length</w:t>
        </w:r>
      </w:hyperlink>
    </w:p>
    <w:p w14:paraId="45956016" w14:textId="77777777" w:rsidR="00347871" w:rsidRDefault="00347871" w:rsidP="00922253"/>
    <w:p w14:paraId="0E94133F" w14:textId="77777777" w:rsidR="00347871" w:rsidRDefault="00347871" w:rsidP="00922253">
      <w:pPr>
        <w:pStyle w:val="Heading3"/>
      </w:pPr>
      <w:bookmarkStart w:id="738" w:name="_a84dfe1b69be49f6ec2aa6e8a4c42f38"/>
      <w:bookmarkStart w:id="739" w:name="_Toc514933525"/>
      <w:r>
        <w:t>Class Year</w:t>
      </w:r>
      <w:bookmarkEnd w:id="738"/>
      <w:r w:rsidRPr="003A31EC">
        <w:rPr>
          <w:rFonts w:cs="Arial"/>
        </w:rPr>
        <w:t xml:space="preserve"> </w:t>
      </w:r>
      <w:r>
        <w:rPr>
          <w:rFonts w:cs="Arial"/>
        </w:rPr>
        <w:fldChar w:fldCharType="begin"/>
      </w:r>
      <w:r>
        <w:instrText>XE"</w:instrText>
      </w:r>
      <w:r w:rsidRPr="00413D75">
        <w:rPr>
          <w:rFonts w:cs="Arial"/>
        </w:rPr>
        <w:instrText>Year</w:instrText>
      </w:r>
      <w:r>
        <w:instrText>"</w:instrText>
      </w:r>
      <w:r>
        <w:rPr>
          <w:rFonts w:cs="Arial"/>
        </w:rPr>
        <w:fldChar w:fldCharType="end"/>
      </w:r>
      <w:r w:rsidR="009E71B4">
        <w:rPr>
          <w:rFonts w:cs="Arial"/>
        </w:rPr>
        <w:t xml:space="preserve"> </w:t>
      </w:r>
      <w:r w:rsidR="006F72CA">
        <w:rPr>
          <w:rFonts w:cs="Arial"/>
        </w:rPr>
        <w:t>&lt;&lt;Unit Value&gt;&gt;</w:t>
      </w:r>
      <w:bookmarkEnd w:id="739"/>
    </w:p>
    <w:p w14:paraId="61B316E6" w14:textId="77777777" w:rsidR="00347871" w:rsidRDefault="00347871" w:rsidP="00922253">
      <w:r>
        <w:t>The period of 365 days (or 366 days in leap years) starting from the first of January, used for reckoning time in ordinary affairs.</w:t>
      </w:r>
      <w:r>
        <w:br/>
      </w:r>
      <w:r>
        <w:br/>
        <w:t>[DTV] year: the nominal time unit that is the duration of a time interval required for one revolution of the Earth around the Sun, approximated to an integral number of days</w:t>
      </w:r>
      <w:r>
        <w:br/>
        <w:t>[OWL] xsd:gYear</w:t>
      </w:r>
    </w:p>
    <w:p w14:paraId="2E826C8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C8AD50E" w14:textId="77777777" w:rsidR="00347871" w:rsidRDefault="006B5780" w:rsidP="00922253">
      <w:pPr>
        <w:ind w:left="360"/>
      </w:pPr>
      <w:hyperlink w:anchor="_f0f72a6a638c63b89d15556c4669d728" w:history="1">
        <w:r w:rsidR="00347871">
          <w:rPr>
            <w:rStyle w:val="Hyperlink"/>
          </w:rPr>
          <w:t>Scalar Duration Value</w:t>
        </w:r>
      </w:hyperlink>
    </w:p>
    <w:p w14:paraId="551C5BA4" w14:textId="77777777" w:rsidR="00347871" w:rsidRDefault="00347871" w:rsidP="00922253"/>
    <w:p w14:paraId="3BF48F73" w14:textId="77777777" w:rsidR="00347871" w:rsidRDefault="00347871" w:rsidP="00922253">
      <w:pPr>
        <w:spacing w:after="200" w:line="276" w:lineRule="auto"/>
        <w:rPr>
          <w:b/>
          <w:bCs/>
          <w:color w:val="365F91"/>
          <w:sz w:val="40"/>
          <w:szCs w:val="40"/>
        </w:rPr>
      </w:pPr>
      <w:r>
        <w:br w:type="page"/>
      </w:r>
    </w:p>
    <w:p w14:paraId="303005B2" w14:textId="77777777" w:rsidR="00347871" w:rsidRDefault="00347871" w:rsidP="00922253">
      <w:pPr>
        <w:pStyle w:val="Heading2"/>
      </w:pPr>
      <w:bookmarkStart w:id="740" w:name="_Toc514933526"/>
      <w:r>
        <w:t>Concept Library::Resources</w:t>
      </w:r>
      <w:bookmarkEnd w:id="740"/>
    </w:p>
    <w:p w14:paraId="3D574C1D" w14:textId="77777777" w:rsidR="00347871" w:rsidRDefault="00347871" w:rsidP="00922253">
      <w:pPr>
        <w:pStyle w:val="BodyText"/>
      </w:pPr>
      <w:r>
        <w:t>This package represents concepts concerning resources. A resource is a role of any entity such that it supports or impacts in a process, impacts the objectives of stakeholders or is the basis of the capability of an actor.</w:t>
      </w:r>
      <w:r>
        <w:br/>
        <w:t>As a role, “Resource” is intended to "mix in" with an entity type such as "Person" or "Process" such that the use of that entity may be understood.</w:t>
      </w:r>
      <w:r>
        <w:br/>
        <w:t>Resources that are a Primary Asset are those that are the direct subject of a stakeholder's objectives.</w:t>
      </w:r>
    </w:p>
    <w:p w14:paraId="590FD531" w14:textId="77777777" w:rsidR="00347871" w:rsidRDefault="00347871" w:rsidP="00922253">
      <w:pPr>
        <w:pStyle w:val="Heading3"/>
      </w:pPr>
      <w:bookmarkStart w:id="741" w:name="_Toc514933527"/>
      <w:r>
        <w:t>Diagram: Resource</w:t>
      </w:r>
      <w:bookmarkEnd w:id="741"/>
    </w:p>
    <w:p w14:paraId="4F729EC7" w14:textId="77777777" w:rsidR="00347871" w:rsidRDefault="00096C86" w:rsidP="00922253">
      <w:pPr>
        <w:jc w:val="center"/>
        <w:rPr>
          <w:rFonts w:cs="Arial"/>
        </w:rPr>
      </w:pPr>
      <w:r w:rsidRPr="006D2E0C">
        <w:rPr>
          <w:noProof/>
        </w:rPr>
        <w:pict w14:anchorId="3BCFB0E3">
          <v:shape id="Picture -1124390065.emf" o:spid="_x0000_i1522" type="#_x0000_t75" alt="-1124390065.emf" style="width:487.2pt;height:411.6pt;visibility:visible;mso-wrap-style:square">
            <v:imagedata r:id="rId121" o:title="-1124390065"/>
          </v:shape>
        </w:pict>
      </w:r>
    </w:p>
    <w:p w14:paraId="7B421A4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Resource</w:t>
      </w:r>
    </w:p>
    <w:p w14:paraId="31F7C5EE" w14:textId="77777777" w:rsidR="00347871" w:rsidRDefault="00347871" w:rsidP="00922253">
      <w:pPr>
        <w:pStyle w:val="Heading3"/>
      </w:pPr>
      <w:bookmarkStart w:id="742" w:name="_Toc514933528"/>
      <w:r>
        <w:lastRenderedPageBreak/>
        <w:t>Diagram: Resource Actions</w:t>
      </w:r>
      <w:bookmarkEnd w:id="742"/>
    </w:p>
    <w:p w14:paraId="0970F9BB" w14:textId="77777777" w:rsidR="00347871" w:rsidRDefault="00096C86" w:rsidP="00922253">
      <w:pPr>
        <w:jc w:val="center"/>
        <w:rPr>
          <w:rFonts w:cs="Arial"/>
        </w:rPr>
      </w:pPr>
      <w:r w:rsidRPr="006D2E0C">
        <w:rPr>
          <w:noProof/>
        </w:rPr>
        <w:pict w14:anchorId="29C1C038">
          <v:shape id="Picture 1623224362.emf" o:spid="_x0000_i1521" type="#_x0000_t75" alt="1623224362.emf" style="width:487.2pt;height:230.4pt;visibility:visible;mso-wrap-style:square">
            <v:imagedata r:id="rId122" o:title="1623224362"/>
          </v:shape>
        </w:pict>
      </w:r>
    </w:p>
    <w:p w14:paraId="4E292C3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Resource Actions</w:t>
      </w:r>
    </w:p>
    <w:p w14:paraId="1C92E792" w14:textId="77777777" w:rsidR="00347871" w:rsidRDefault="00347871" w:rsidP="00922253">
      <w:r>
        <w:t xml:space="preserve"> </w:t>
      </w:r>
    </w:p>
    <w:p w14:paraId="4ACA837C" w14:textId="77777777" w:rsidR="00347871" w:rsidRDefault="00347871" w:rsidP="00922253"/>
    <w:p w14:paraId="562315C5" w14:textId="77777777" w:rsidR="00347871" w:rsidRDefault="00347871" w:rsidP="00922253">
      <w:pPr>
        <w:pStyle w:val="Heading3"/>
      </w:pPr>
      <w:bookmarkStart w:id="743" w:name="_6eded7257618a7f6964503cb392fd4f2"/>
      <w:bookmarkStart w:id="744" w:name="_Toc514933529"/>
      <w:r>
        <w:t>Class Abuse Resource</w:t>
      </w:r>
      <w:bookmarkEnd w:id="743"/>
      <w:bookmarkEnd w:id="744"/>
      <w:r w:rsidRPr="003A31EC">
        <w:rPr>
          <w:rFonts w:cs="Arial"/>
        </w:rPr>
        <w:t xml:space="preserve"> </w:t>
      </w:r>
      <w:r>
        <w:rPr>
          <w:rFonts w:cs="Arial"/>
        </w:rPr>
        <w:fldChar w:fldCharType="begin"/>
      </w:r>
      <w:r>
        <w:instrText>XE"</w:instrText>
      </w:r>
      <w:r w:rsidRPr="00413D75">
        <w:rPr>
          <w:rFonts w:cs="Arial"/>
        </w:rPr>
        <w:instrText>Abuse Resource</w:instrText>
      </w:r>
      <w:r>
        <w:instrText>"</w:instrText>
      </w:r>
      <w:r>
        <w:rPr>
          <w:rFonts w:cs="Arial"/>
        </w:rPr>
        <w:fldChar w:fldCharType="end"/>
      </w:r>
      <w:r w:rsidR="009E71B4">
        <w:rPr>
          <w:rFonts w:cs="Arial"/>
        </w:rPr>
        <w:t xml:space="preserve"> </w:t>
      </w:r>
    </w:p>
    <w:p w14:paraId="1B070BB9" w14:textId="77777777" w:rsidR="00347871" w:rsidRDefault="00347871" w:rsidP="00922253">
      <w:r>
        <w:t>An action to misuse a resource.</w:t>
      </w:r>
    </w:p>
    <w:p w14:paraId="785973E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AC11C06" w14:textId="77777777" w:rsidR="00347871" w:rsidRDefault="006B5780" w:rsidP="00922253">
      <w:pPr>
        <w:ind w:left="360"/>
      </w:pPr>
      <w:hyperlink w:anchor="_dd8a218704e011376d33e65af525e062" w:history="1">
        <w:r w:rsidR="00347871">
          <w:rPr>
            <w:rStyle w:val="Hyperlink"/>
          </w:rPr>
          <w:t>Resource Actions</w:t>
        </w:r>
      </w:hyperlink>
    </w:p>
    <w:p w14:paraId="7D5CCC3F" w14:textId="77777777" w:rsidR="00347871" w:rsidRDefault="00347871" w:rsidP="00922253"/>
    <w:p w14:paraId="6C148452" w14:textId="77777777" w:rsidR="00347871" w:rsidRDefault="00347871" w:rsidP="00922253">
      <w:pPr>
        <w:pStyle w:val="Heading3"/>
      </w:pPr>
      <w:bookmarkStart w:id="745" w:name="_96e71bc89f76e8e5bdafb2bb75b0b424"/>
      <w:bookmarkStart w:id="746" w:name="_Toc514933530"/>
      <w:r>
        <w:t>Class Capture Resource</w:t>
      </w:r>
      <w:bookmarkEnd w:id="745"/>
      <w:bookmarkEnd w:id="746"/>
      <w:r w:rsidRPr="003A31EC">
        <w:rPr>
          <w:rFonts w:cs="Arial"/>
        </w:rPr>
        <w:t xml:space="preserve"> </w:t>
      </w:r>
      <w:r>
        <w:rPr>
          <w:rFonts w:cs="Arial"/>
        </w:rPr>
        <w:fldChar w:fldCharType="begin"/>
      </w:r>
      <w:r>
        <w:instrText>XE"</w:instrText>
      </w:r>
      <w:r w:rsidRPr="00413D75">
        <w:rPr>
          <w:rFonts w:cs="Arial"/>
        </w:rPr>
        <w:instrText>Capture Resource</w:instrText>
      </w:r>
      <w:r>
        <w:instrText>"</w:instrText>
      </w:r>
      <w:r>
        <w:rPr>
          <w:rFonts w:cs="Arial"/>
        </w:rPr>
        <w:fldChar w:fldCharType="end"/>
      </w:r>
      <w:r w:rsidR="009E71B4">
        <w:rPr>
          <w:rFonts w:cs="Arial"/>
        </w:rPr>
        <w:t xml:space="preserve"> </w:t>
      </w:r>
    </w:p>
    <w:p w14:paraId="6A252C4E" w14:textId="77777777" w:rsidR="00347871" w:rsidRDefault="00347871" w:rsidP="00922253">
      <w:r>
        <w:t>Action to capture or gain control of some resource.</w:t>
      </w:r>
    </w:p>
    <w:p w14:paraId="2F21A98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97200FA" w14:textId="77777777" w:rsidR="00347871" w:rsidRDefault="006B5780" w:rsidP="00922253">
      <w:pPr>
        <w:ind w:left="360"/>
      </w:pPr>
      <w:hyperlink w:anchor="_dd8a218704e011376d33e65af525e062" w:history="1">
        <w:r w:rsidR="00347871">
          <w:rPr>
            <w:rStyle w:val="Hyperlink"/>
          </w:rPr>
          <w:t>Resource Actions</w:t>
        </w:r>
      </w:hyperlink>
    </w:p>
    <w:p w14:paraId="659C5B99" w14:textId="77777777" w:rsidR="00347871" w:rsidRDefault="00347871" w:rsidP="00922253"/>
    <w:p w14:paraId="3A72E22F" w14:textId="77777777" w:rsidR="00347871" w:rsidRDefault="00347871" w:rsidP="00922253">
      <w:pPr>
        <w:pStyle w:val="Heading3"/>
      </w:pPr>
      <w:bookmarkStart w:id="747" w:name="_16dca82feedc4252562462cb562aaa88"/>
      <w:bookmarkStart w:id="748" w:name="_Toc514933531"/>
      <w:r>
        <w:t>Class Damage Resource</w:t>
      </w:r>
      <w:bookmarkEnd w:id="747"/>
      <w:bookmarkEnd w:id="748"/>
      <w:r w:rsidRPr="003A31EC">
        <w:rPr>
          <w:rFonts w:cs="Arial"/>
        </w:rPr>
        <w:t xml:space="preserve"> </w:t>
      </w:r>
      <w:r>
        <w:rPr>
          <w:rFonts w:cs="Arial"/>
        </w:rPr>
        <w:fldChar w:fldCharType="begin"/>
      </w:r>
      <w:r>
        <w:instrText>XE"</w:instrText>
      </w:r>
      <w:r w:rsidRPr="00413D75">
        <w:rPr>
          <w:rFonts w:cs="Arial"/>
        </w:rPr>
        <w:instrText>Damage Resource</w:instrText>
      </w:r>
      <w:r>
        <w:instrText>"</w:instrText>
      </w:r>
      <w:r>
        <w:rPr>
          <w:rFonts w:cs="Arial"/>
        </w:rPr>
        <w:fldChar w:fldCharType="end"/>
      </w:r>
      <w:r w:rsidR="009E71B4">
        <w:rPr>
          <w:rFonts w:cs="Arial"/>
        </w:rPr>
        <w:t xml:space="preserve"> </w:t>
      </w:r>
    </w:p>
    <w:p w14:paraId="645C0A9A" w14:textId="77777777" w:rsidR="00347871" w:rsidRDefault="00347871" w:rsidP="00922253">
      <w:r>
        <w:t>An action that causes an resource to no longer completely fulfill its purpose..</w:t>
      </w:r>
    </w:p>
    <w:p w14:paraId="3A0F948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2C0FB8C" w14:textId="77777777" w:rsidR="00347871" w:rsidRDefault="006B5780" w:rsidP="00922253">
      <w:pPr>
        <w:ind w:left="360"/>
      </w:pPr>
      <w:hyperlink w:anchor="_f2789c7872238c3b6e2d2c9e49072a95" w:history="1">
        <w:r w:rsidR="00347871">
          <w:rPr>
            <w:rStyle w:val="Hyperlink"/>
          </w:rPr>
          <w:t>Damage</w:t>
        </w:r>
      </w:hyperlink>
      <w:r w:rsidR="00347871">
        <w:t xml:space="preserve">, </w:t>
      </w:r>
      <w:hyperlink w:anchor="_dd8a218704e011376d33e65af525e062" w:history="1">
        <w:r w:rsidR="00347871">
          <w:rPr>
            <w:rStyle w:val="Hyperlink"/>
          </w:rPr>
          <w:t>Resource Actions</w:t>
        </w:r>
      </w:hyperlink>
    </w:p>
    <w:p w14:paraId="407EE5CD" w14:textId="77777777" w:rsidR="00347871" w:rsidRDefault="00347871" w:rsidP="00922253"/>
    <w:p w14:paraId="5F42CF4D" w14:textId="77777777" w:rsidR="00347871" w:rsidRDefault="00347871" w:rsidP="00922253">
      <w:pPr>
        <w:pStyle w:val="Heading3"/>
      </w:pPr>
      <w:bookmarkStart w:id="749" w:name="_79c4c1696ea2164a594461fb3fa31cdf"/>
      <w:bookmarkStart w:id="750" w:name="_Toc514933532"/>
      <w:r>
        <w:t>Class Exceed Resource Capacity</w:t>
      </w:r>
      <w:bookmarkEnd w:id="749"/>
      <w:bookmarkEnd w:id="750"/>
      <w:r w:rsidRPr="003A31EC">
        <w:rPr>
          <w:rFonts w:cs="Arial"/>
        </w:rPr>
        <w:t xml:space="preserve"> </w:t>
      </w:r>
      <w:r>
        <w:rPr>
          <w:rFonts w:cs="Arial"/>
        </w:rPr>
        <w:fldChar w:fldCharType="begin"/>
      </w:r>
      <w:r>
        <w:instrText>XE"</w:instrText>
      </w:r>
      <w:r w:rsidRPr="00413D75">
        <w:rPr>
          <w:rFonts w:cs="Arial"/>
        </w:rPr>
        <w:instrText>Exceed Resource Capacity</w:instrText>
      </w:r>
      <w:r>
        <w:instrText>"</w:instrText>
      </w:r>
      <w:r>
        <w:rPr>
          <w:rFonts w:cs="Arial"/>
        </w:rPr>
        <w:fldChar w:fldCharType="end"/>
      </w:r>
      <w:r w:rsidR="009E71B4">
        <w:rPr>
          <w:rFonts w:cs="Arial"/>
        </w:rPr>
        <w:t xml:space="preserve"> </w:t>
      </w:r>
    </w:p>
    <w:p w14:paraId="2117A80C" w14:textId="77777777" w:rsidR="00347871" w:rsidRDefault="00347871" w:rsidP="00922253">
      <w:r>
        <w:t>An action to exceed the capacity of some resource.</w:t>
      </w:r>
    </w:p>
    <w:p w14:paraId="23969D7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24A909" w14:textId="77777777" w:rsidR="00347871" w:rsidRDefault="006B5780" w:rsidP="00922253">
      <w:pPr>
        <w:ind w:left="360"/>
      </w:pPr>
      <w:hyperlink w:anchor="_dd8a218704e011376d33e65af525e062" w:history="1">
        <w:r w:rsidR="00347871">
          <w:rPr>
            <w:rStyle w:val="Hyperlink"/>
          </w:rPr>
          <w:t>Resource Actions</w:t>
        </w:r>
      </w:hyperlink>
    </w:p>
    <w:p w14:paraId="6D75BC4C" w14:textId="77777777" w:rsidR="00347871" w:rsidRDefault="00347871" w:rsidP="00922253"/>
    <w:p w14:paraId="58C59D61" w14:textId="77777777" w:rsidR="00347871" w:rsidRDefault="00347871" w:rsidP="00922253">
      <w:pPr>
        <w:pStyle w:val="Heading3"/>
      </w:pPr>
      <w:bookmarkStart w:id="751" w:name="_1494a6aa95fd5a57d074bf828e141685"/>
      <w:bookmarkStart w:id="752" w:name="_Toc514933533"/>
      <w:r>
        <w:t>Class Modify Resource</w:t>
      </w:r>
      <w:bookmarkEnd w:id="751"/>
      <w:bookmarkEnd w:id="752"/>
      <w:r w:rsidRPr="003A31EC">
        <w:rPr>
          <w:rFonts w:cs="Arial"/>
        </w:rPr>
        <w:t xml:space="preserve"> </w:t>
      </w:r>
      <w:r>
        <w:rPr>
          <w:rFonts w:cs="Arial"/>
        </w:rPr>
        <w:fldChar w:fldCharType="begin"/>
      </w:r>
      <w:r>
        <w:instrText>XE"</w:instrText>
      </w:r>
      <w:r w:rsidRPr="00413D75">
        <w:rPr>
          <w:rFonts w:cs="Arial"/>
        </w:rPr>
        <w:instrText>Modify Resource</w:instrText>
      </w:r>
      <w:r>
        <w:instrText>"</w:instrText>
      </w:r>
      <w:r>
        <w:rPr>
          <w:rFonts w:cs="Arial"/>
        </w:rPr>
        <w:fldChar w:fldCharType="end"/>
      </w:r>
      <w:r w:rsidR="009E71B4">
        <w:rPr>
          <w:rFonts w:cs="Arial"/>
        </w:rPr>
        <w:t xml:space="preserve"> </w:t>
      </w:r>
    </w:p>
    <w:p w14:paraId="30337020" w14:textId="77777777" w:rsidR="00347871" w:rsidRDefault="00347871" w:rsidP="00922253">
      <w:r>
        <w:t>Action to modify a resource or set of resources.</w:t>
      </w:r>
    </w:p>
    <w:p w14:paraId="406145F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6EC582AC" w14:textId="77777777" w:rsidR="00347871" w:rsidRDefault="006B5780" w:rsidP="00922253">
      <w:pPr>
        <w:ind w:left="360"/>
      </w:pPr>
      <w:hyperlink w:anchor="_dd8a218704e011376d33e65af525e062" w:history="1">
        <w:r w:rsidR="00347871">
          <w:rPr>
            <w:rStyle w:val="Hyperlink"/>
          </w:rPr>
          <w:t>Resource Actions</w:t>
        </w:r>
      </w:hyperlink>
    </w:p>
    <w:p w14:paraId="2A32E2F1" w14:textId="77777777" w:rsidR="00347871" w:rsidRDefault="00347871" w:rsidP="00922253"/>
    <w:p w14:paraId="7D390519" w14:textId="77777777" w:rsidR="00347871" w:rsidRDefault="00347871" w:rsidP="00922253">
      <w:pPr>
        <w:pStyle w:val="Heading3"/>
      </w:pPr>
      <w:bookmarkStart w:id="753" w:name="_1cdee6bb49dc9722336fe5d8978be7af"/>
      <w:bookmarkStart w:id="754" w:name="_Toc514933534"/>
      <w:r>
        <w:t>Class Performer</w:t>
      </w:r>
      <w:bookmarkEnd w:id="753"/>
      <w:r w:rsidRPr="003A31EC">
        <w:rPr>
          <w:rFonts w:cs="Arial"/>
        </w:rPr>
        <w:t xml:space="preserve"> </w:t>
      </w:r>
      <w:r>
        <w:rPr>
          <w:rFonts w:cs="Arial"/>
        </w:rPr>
        <w:fldChar w:fldCharType="begin"/>
      </w:r>
      <w:r>
        <w:instrText>XE"</w:instrText>
      </w:r>
      <w:r w:rsidRPr="00413D75">
        <w:rPr>
          <w:rFonts w:cs="Arial"/>
        </w:rPr>
        <w:instrText>Performer</w:instrText>
      </w:r>
      <w:r>
        <w:instrText>"</w:instrText>
      </w:r>
      <w:r>
        <w:rPr>
          <w:rFonts w:cs="Arial"/>
        </w:rPr>
        <w:fldChar w:fldCharType="end"/>
      </w:r>
      <w:r w:rsidR="009E71B4">
        <w:rPr>
          <w:rFonts w:cs="Arial"/>
        </w:rPr>
        <w:t xml:space="preserve"> </w:t>
      </w:r>
      <w:r w:rsidR="006F72CA">
        <w:rPr>
          <w:rFonts w:cs="Arial"/>
        </w:rPr>
        <w:t>&lt;&lt;Role&gt;&gt;</w:t>
      </w:r>
      <w:bookmarkEnd w:id="754"/>
    </w:p>
    <w:p w14:paraId="0F859036" w14:textId="77777777" w:rsidR="00347871" w:rsidRDefault="00347871" w:rsidP="00922253">
      <w:r>
        <w:t>A performer is an actor that is a resource to another entity as the performer of activities.</w:t>
      </w:r>
    </w:p>
    <w:p w14:paraId="11FA32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66F110A" w14:textId="77777777" w:rsidR="00347871" w:rsidRDefault="006B5780" w:rsidP="00922253">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14:paraId="2DED989B" w14:textId="77777777" w:rsidR="00347871" w:rsidRDefault="00347871" w:rsidP="00922253"/>
    <w:p w14:paraId="0F044256" w14:textId="77777777" w:rsidR="00347871" w:rsidRDefault="00347871" w:rsidP="00922253">
      <w:pPr>
        <w:pStyle w:val="Heading3"/>
      </w:pPr>
      <w:bookmarkStart w:id="755" w:name="_d442d75c9ac335e7a2aadbc96919fc2d"/>
      <w:bookmarkStart w:id="756" w:name="_Toc514933535"/>
      <w:r>
        <w:t>Class Resource</w:t>
      </w:r>
      <w:bookmarkEnd w:id="755"/>
      <w:r w:rsidRPr="003A31EC">
        <w:rPr>
          <w:rFonts w:cs="Arial"/>
        </w:rPr>
        <w:t xml:space="preserve"> </w:t>
      </w:r>
      <w:r>
        <w:rPr>
          <w:rFonts w:cs="Arial"/>
        </w:rPr>
        <w:fldChar w:fldCharType="begin"/>
      </w:r>
      <w:r>
        <w:instrText>XE"</w:instrText>
      </w:r>
      <w:r w:rsidRPr="00413D75">
        <w:rPr>
          <w:rFonts w:cs="Arial"/>
        </w:rPr>
        <w:instrText>Resource</w:instrText>
      </w:r>
      <w:r>
        <w:instrText>"</w:instrText>
      </w:r>
      <w:r>
        <w:rPr>
          <w:rFonts w:cs="Arial"/>
        </w:rPr>
        <w:fldChar w:fldCharType="end"/>
      </w:r>
      <w:r w:rsidR="009E71B4">
        <w:rPr>
          <w:rFonts w:cs="Arial"/>
        </w:rPr>
        <w:t xml:space="preserve"> </w:t>
      </w:r>
      <w:r w:rsidR="006F72CA">
        <w:rPr>
          <w:rFonts w:cs="Arial"/>
        </w:rPr>
        <w:t>&lt;&lt;Role&gt;&gt;</w:t>
      </w:r>
      <w:bookmarkEnd w:id="756"/>
    </w:p>
    <w:p w14:paraId="3171906B" w14:textId="77777777" w:rsidR="00347871" w:rsidRDefault="00347871" w:rsidP="00922253">
      <w:r>
        <w:t>A resource is a role of an entity required for or helpful to any operation, activity, process or capability - directly or indirectly. Sometimes called an "asset".</w:t>
      </w:r>
    </w:p>
    <w:p w14:paraId="6CBE350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8055DC7" w14:textId="77777777" w:rsidR="00347871" w:rsidRDefault="006B5780" w:rsidP="00922253">
      <w:pPr>
        <w:ind w:left="360"/>
      </w:pPr>
      <w:hyperlink w:anchor="_eb8398b5a178c638b98597120ec51c4d" w:history="1">
        <w:r w:rsidR="00347871">
          <w:rPr>
            <w:rStyle w:val="Hyperlink"/>
          </w:rPr>
          <w:t>Entity</w:t>
        </w:r>
      </w:hyperlink>
      <w:r w:rsidR="00347871">
        <w:t xml:space="preserve">, </w:t>
      </w:r>
      <w:hyperlink w:anchor="_5cb707f0e4b55ba1e0378efebf7dcea9" w:history="1">
        <w:r w:rsidR="00347871">
          <w:rPr>
            <w:rStyle w:val="Hyperlink"/>
          </w:rPr>
          <w:t>Means</w:t>
        </w:r>
      </w:hyperlink>
    </w:p>
    <w:p w14:paraId="60EB8E75" w14:textId="77777777" w:rsidR="00347871" w:rsidRDefault="00347871" w:rsidP="00922253"/>
    <w:p w14:paraId="47C4FF50" w14:textId="77777777" w:rsidR="00347871" w:rsidRDefault="00347871" w:rsidP="00922253">
      <w:pPr>
        <w:pStyle w:val="Heading3"/>
      </w:pPr>
      <w:bookmarkStart w:id="757" w:name="_dd8a218704e011376d33e65af525e062"/>
      <w:bookmarkStart w:id="758" w:name="_Toc514933536"/>
      <w:r>
        <w:t>Class Resource Actions</w:t>
      </w:r>
      <w:bookmarkEnd w:id="757"/>
      <w:bookmarkEnd w:id="758"/>
      <w:r w:rsidRPr="003A31EC">
        <w:rPr>
          <w:rFonts w:cs="Arial"/>
        </w:rPr>
        <w:t xml:space="preserve"> </w:t>
      </w:r>
      <w:r>
        <w:rPr>
          <w:rFonts w:cs="Arial"/>
        </w:rPr>
        <w:fldChar w:fldCharType="begin"/>
      </w:r>
      <w:r>
        <w:instrText>XE"</w:instrText>
      </w:r>
      <w:r w:rsidRPr="00413D75">
        <w:rPr>
          <w:rFonts w:cs="Arial"/>
        </w:rPr>
        <w:instrText>Resource Actions</w:instrText>
      </w:r>
      <w:r>
        <w:instrText>"</w:instrText>
      </w:r>
      <w:r>
        <w:rPr>
          <w:rFonts w:cs="Arial"/>
        </w:rPr>
        <w:fldChar w:fldCharType="end"/>
      </w:r>
      <w:r w:rsidR="009E71B4">
        <w:rPr>
          <w:rFonts w:cs="Arial"/>
        </w:rPr>
        <w:t xml:space="preserve"> </w:t>
      </w:r>
    </w:p>
    <w:p w14:paraId="6B836D9C" w14:textId="77777777" w:rsidR="00347871" w:rsidRDefault="00347871" w:rsidP="00922253">
      <w:r>
        <w:t>An action impacting a potential or realized resource/asset.</w:t>
      </w:r>
    </w:p>
    <w:p w14:paraId="2C10F9C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24BF854" w14:textId="77777777" w:rsidR="00347871" w:rsidRDefault="006B5780" w:rsidP="00922253">
      <w:pPr>
        <w:ind w:left="360"/>
      </w:pPr>
      <w:hyperlink w:anchor="_6ba65cb32cb0154f6c150174e332fc08" w:history="1">
        <w:r w:rsidR="00347871">
          <w:rPr>
            <w:rStyle w:val="Hyperlink"/>
          </w:rPr>
          <w:t>Capability</w:t>
        </w:r>
      </w:hyperlink>
    </w:p>
    <w:p w14:paraId="57827399" w14:textId="77777777" w:rsidR="00347871" w:rsidRDefault="00347871" w:rsidP="00922253"/>
    <w:p w14:paraId="4299A08E" w14:textId="77777777" w:rsidR="00347871" w:rsidRDefault="00347871" w:rsidP="00922253">
      <w:pPr>
        <w:pStyle w:val="Heading3"/>
      </w:pPr>
      <w:bookmarkStart w:id="759" w:name="_385bfb714afbd0573ac7b8ebd47ea20b"/>
      <w:bookmarkStart w:id="760" w:name="_Toc514933537"/>
      <w:r>
        <w:t>Association Class Resource Dependency</w:t>
      </w:r>
      <w:bookmarkEnd w:id="759"/>
      <w:r w:rsidRPr="003A31EC">
        <w:rPr>
          <w:rFonts w:cs="Arial"/>
        </w:rPr>
        <w:t xml:space="preserve"> </w:t>
      </w:r>
      <w:r>
        <w:rPr>
          <w:rFonts w:cs="Arial"/>
        </w:rPr>
        <w:fldChar w:fldCharType="begin"/>
      </w:r>
      <w:r>
        <w:instrText>XE"</w:instrText>
      </w:r>
      <w:r w:rsidRPr="00413D75">
        <w:rPr>
          <w:rFonts w:cs="Arial"/>
        </w:rPr>
        <w:instrText>Resource Dependency</w:instrText>
      </w:r>
      <w:r>
        <w:instrText>"</w:instrText>
      </w:r>
      <w:r>
        <w:rPr>
          <w:rFonts w:cs="Arial"/>
        </w:rPr>
        <w:fldChar w:fldCharType="end"/>
      </w:r>
      <w:r w:rsidR="009E71B4">
        <w:rPr>
          <w:rFonts w:cs="Arial"/>
        </w:rPr>
        <w:t xml:space="preserve"> </w:t>
      </w:r>
      <w:r w:rsidR="006F72CA">
        <w:rPr>
          <w:rFonts w:cs="Arial"/>
        </w:rPr>
        <w:t>&lt;&lt;Relationship&gt;&gt;</w:t>
      </w:r>
      <w:bookmarkEnd w:id="760"/>
    </w:p>
    <w:p w14:paraId="1AB1379D" w14:textId="77777777" w:rsidR="00347871" w:rsidRDefault="00347871" w:rsidP="00922253">
      <w:r>
        <w:t>Relationship between resources where one resource depends on (or uses) another.</w:t>
      </w:r>
      <w:r>
        <w:br/>
        <w:t xml:space="preserve">A more general concept than [UAF] MapsToCapability: An Abstraction relationship denoting that an Activity contributes to providing a Capability. </w:t>
      </w:r>
      <w:r>
        <w:br/>
      </w:r>
      <w:r>
        <w:br/>
        <w:t>[DOLCE] (Subtype of) Dependence</w:t>
      </w:r>
    </w:p>
    <w:p w14:paraId="1BAF3537" w14:textId="77777777" w:rsidR="00347871" w:rsidRDefault="00096C86" w:rsidP="00922253">
      <w:pPr>
        <w:jc w:val="center"/>
      </w:pPr>
      <w:r w:rsidRPr="006D2E0C">
        <w:rPr>
          <w:noProof/>
        </w:rPr>
        <w:pict w14:anchorId="08F7F053">
          <v:shape id="Picture 1763616782.emf" o:spid="_x0000_i1520" type="#_x0000_t75" alt="1763616782.emf" style="width:465.6pt;height:234.6pt;visibility:visible;mso-wrap-style:square">
            <v:imagedata r:id="rId123" o:title="1763616782"/>
          </v:shape>
        </w:pict>
      </w:r>
    </w:p>
    <w:p w14:paraId="2B9934C8"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Resource Dependency</w:t>
      </w:r>
    </w:p>
    <w:p w14:paraId="2F8AA02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lastRenderedPageBreak/>
        <w:t>Direct Supertypes</w:t>
      </w:r>
    </w:p>
    <w:p w14:paraId="742F5E58" w14:textId="77777777" w:rsidR="00347871" w:rsidRDefault="006B5780" w:rsidP="00922253">
      <w:pPr>
        <w:ind w:left="360"/>
      </w:pPr>
      <w:hyperlink w:anchor="_e33780607cd553fb55b8907600848b66" w:history="1">
        <w:r w:rsidR="00347871">
          <w:rPr>
            <w:rStyle w:val="Hyperlink"/>
          </w:rPr>
          <w:t>Impact</w:t>
        </w:r>
      </w:hyperlink>
    </w:p>
    <w:p w14:paraId="5843562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A4DA7BC" w14:textId="77777777" w:rsidR="00347871" w:rsidRDefault="00096C86" w:rsidP="00922253">
      <w:pPr>
        <w:ind w:firstLine="720"/>
      </w:pPr>
      <w:r w:rsidRPr="006D2E0C">
        <w:rPr>
          <w:noProof/>
        </w:rPr>
        <w:pict w14:anchorId="2ACB5AAC">
          <v:shape id="_x0000_i1519" type="#_x0000_t75" alt="-2119250718.emf" style="width:12pt;height:12pt;visibility:visible;mso-wrap-style:square">
            <v:imagedata r:id="rId16" o:title="-2119250718"/>
          </v:shape>
        </w:pict>
      </w:r>
      <w:r w:rsidR="00347871">
        <w:t xml:space="preserve"> supports</w:t>
      </w:r>
      <w:r w:rsidR="00347871">
        <w:rPr>
          <w:rFonts w:cs="Arial"/>
        </w:rPr>
        <w:fldChar w:fldCharType="begin"/>
      </w:r>
      <w:r w:rsidR="00347871">
        <w:instrText>XE"</w:instrText>
      </w:r>
      <w:r w:rsidR="00347871" w:rsidRPr="00413D75">
        <w:rPr>
          <w:rFonts w:cs="Arial"/>
        </w:rPr>
        <w:instrText>supports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14:paraId="0028914C" w14:textId="77777777" w:rsidR="00347871" w:rsidRDefault="00347871" w:rsidP="00922253">
      <w:pPr>
        <w:pStyle w:val="BodyText"/>
        <w:spacing w:before="60" w:after="120"/>
        <w:ind w:firstLine="720"/>
      </w:pPr>
      <w:r>
        <w:t>Resources the subject resource supports or enables.</w:t>
      </w:r>
    </w:p>
    <w:p w14:paraId="2F5AB45A" w14:textId="77777777" w:rsidR="00347871" w:rsidRDefault="00096C86" w:rsidP="00922253">
      <w:pPr>
        <w:ind w:firstLine="720"/>
      </w:pPr>
      <w:r w:rsidRPr="006D2E0C">
        <w:rPr>
          <w:noProof/>
        </w:rPr>
        <w:pict w14:anchorId="56624D01">
          <v:shape id="_x0000_i1518" type="#_x0000_t75" alt="-2119250718.emf" style="width:12pt;height:12pt;visibility:visible;mso-wrap-style:square">
            <v:imagedata r:id="rId16" o:title="-2119250718"/>
          </v:shape>
        </w:pict>
      </w:r>
      <w:r w:rsidR="00347871">
        <w:t xml:space="preserve"> depends on</w:t>
      </w:r>
      <w:r w:rsidR="00347871">
        <w:rPr>
          <w:rFonts w:cs="Arial"/>
        </w:rPr>
        <w:fldChar w:fldCharType="begin"/>
      </w:r>
      <w:r w:rsidR="00347871">
        <w:instrText>XE"</w:instrText>
      </w:r>
      <w:r w:rsidR="00347871" w:rsidRPr="00413D75">
        <w:rPr>
          <w:rFonts w:cs="Arial"/>
        </w:rPr>
        <w:instrText>depends on</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14:paraId="45C5ACD3" w14:textId="77777777" w:rsidR="00347871" w:rsidRDefault="00347871" w:rsidP="00922253">
      <w:pPr>
        <w:pStyle w:val="BodyText"/>
        <w:spacing w:before="60" w:after="120"/>
        <w:ind w:firstLine="720"/>
      </w:pPr>
      <w:r>
        <w:t>A resource that is required to support the operation of purpose of another resource.</w:t>
      </w:r>
    </w:p>
    <w:p w14:paraId="4B83F17E" w14:textId="77777777" w:rsidR="00347871" w:rsidRDefault="00347871" w:rsidP="00922253"/>
    <w:p w14:paraId="1FD45C9F" w14:textId="77777777" w:rsidR="00347871" w:rsidRDefault="00347871" w:rsidP="00922253">
      <w:pPr>
        <w:pStyle w:val="Heading3"/>
      </w:pPr>
      <w:bookmarkStart w:id="761" w:name="_f30be98a62689f653323fa62df1ac908"/>
      <w:bookmarkStart w:id="762" w:name="_Toc514933538"/>
      <w:r>
        <w:t>Class Tool</w:t>
      </w:r>
      <w:bookmarkEnd w:id="761"/>
      <w:r w:rsidRPr="003A31EC">
        <w:rPr>
          <w:rFonts w:cs="Arial"/>
        </w:rPr>
        <w:t xml:space="preserve"> </w:t>
      </w:r>
      <w:r>
        <w:rPr>
          <w:rFonts w:cs="Arial"/>
        </w:rPr>
        <w:fldChar w:fldCharType="begin"/>
      </w:r>
      <w:r>
        <w:instrText>XE"</w:instrText>
      </w:r>
      <w:r w:rsidRPr="00413D75">
        <w:rPr>
          <w:rFonts w:cs="Arial"/>
        </w:rPr>
        <w:instrText>Tool</w:instrText>
      </w:r>
      <w:r>
        <w:instrText>"</w:instrText>
      </w:r>
      <w:r>
        <w:rPr>
          <w:rFonts w:cs="Arial"/>
        </w:rPr>
        <w:fldChar w:fldCharType="end"/>
      </w:r>
      <w:r w:rsidR="009E71B4">
        <w:rPr>
          <w:rFonts w:cs="Arial"/>
        </w:rPr>
        <w:t xml:space="preserve"> </w:t>
      </w:r>
      <w:r w:rsidR="006F72CA">
        <w:rPr>
          <w:rFonts w:cs="Arial"/>
        </w:rPr>
        <w:t>&lt;&lt;Role&gt;&gt;</w:t>
      </w:r>
      <w:bookmarkEnd w:id="762"/>
    </w:p>
    <w:p w14:paraId="30F1FE2E" w14:textId="77777777" w:rsidR="00347871" w:rsidRDefault="00347871" w:rsidP="00922253">
      <w:r>
        <w:t xml:space="preserve">The role of some inanimate thing used to facilitate a process or activity by an actor performing a process or activity. </w:t>
      </w:r>
    </w:p>
    <w:p w14:paraId="4EB0E9F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40BF4CD" w14:textId="77777777" w:rsidR="00347871" w:rsidRDefault="006B5780" w:rsidP="00922253">
      <w:pPr>
        <w:ind w:left="360"/>
      </w:pPr>
      <w:hyperlink w:anchor="_d442d75c9ac335e7a2aadbc96919fc2d" w:history="1">
        <w:r w:rsidR="00347871">
          <w:rPr>
            <w:rStyle w:val="Hyperlink"/>
          </w:rPr>
          <w:t>Resource</w:t>
        </w:r>
      </w:hyperlink>
    </w:p>
    <w:p w14:paraId="09BB6166" w14:textId="77777777" w:rsidR="00347871" w:rsidRDefault="00347871" w:rsidP="00922253"/>
    <w:p w14:paraId="74944285" w14:textId="77777777" w:rsidR="00347871" w:rsidRDefault="00347871" w:rsidP="00922253">
      <w:pPr>
        <w:spacing w:after="200" w:line="276" w:lineRule="auto"/>
        <w:rPr>
          <w:b/>
          <w:bCs/>
          <w:color w:val="365F91"/>
          <w:sz w:val="40"/>
          <w:szCs w:val="40"/>
        </w:rPr>
      </w:pPr>
      <w:r>
        <w:br w:type="page"/>
      </w:r>
    </w:p>
    <w:p w14:paraId="76C8D88E" w14:textId="77777777" w:rsidR="00347871" w:rsidRDefault="00347871" w:rsidP="00922253">
      <w:pPr>
        <w:pStyle w:val="Heading2"/>
      </w:pPr>
      <w:bookmarkStart w:id="763" w:name="_Toc514933539"/>
      <w:r>
        <w:t>Concept Library::Response</w:t>
      </w:r>
      <w:bookmarkEnd w:id="763"/>
    </w:p>
    <w:p w14:paraId="1228C3B0" w14:textId="77777777" w:rsidR="00347871" w:rsidRDefault="00347871" w:rsidP="00922253">
      <w:pPr>
        <w:pStyle w:val="Heading3"/>
      </w:pPr>
      <w:bookmarkStart w:id="764" w:name="_Toc514933540"/>
      <w:r>
        <w:t>Diagram: Response</w:t>
      </w:r>
      <w:bookmarkEnd w:id="764"/>
    </w:p>
    <w:p w14:paraId="40E7F368" w14:textId="77777777" w:rsidR="00347871" w:rsidRDefault="00096C86" w:rsidP="00922253">
      <w:pPr>
        <w:jc w:val="center"/>
        <w:rPr>
          <w:rFonts w:cs="Arial"/>
        </w:rPr>
      </w:pPr>
      <w:r w:rsidRPr="006D2E0C">
        <w:rPr>
          <w:noProof/>
        </w:rPr>
        <w:pict w14:anchorId="1430F502">
          <v:shape id="Picture -1821829554.emf" o:spid="_x0000_i1517" type="#_x0000_t75" alt="-1821829554.emf" style="width:487.2pt;height:150pt;visibility:visible;mso-wrap-style:square">
            <v:imagedata r:id="rId124" o:title="-1821829554"/>
          </v:shape>
        </w:pict>
      </w:r>
    </w:p>
    <w:p w14:paraId="1D71A6AA"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Response</w:t>
      </w:r>
    </w:p>
    <w:p w14:paraId="2C137EFB" w14:textId="77777777" w:rsidR="00347871" w:rsidRDefault="00347871" w:rsidP="00922253">
      <w:r>
        <w:t xml:space="preserve"> </w:t>
      </w:r>
    </w:p>
    <w:p w14:paraId="02FB3802" w14:textId="77777777" w:rsidR="00347871" w:rsidRDefault="00347871" w:rsidP="00922253"/>
    <w:p w14:paraId="7AA04983" w14:textId="77777777" w:rsidR="00347871" w:rsidRDefault="00347871" w:rsidP="00922253">
      <w:pPr>
        <w:pStyle w:val="Heading3"/>
      </w:pPr>
      <w:bookmarkStart w:id="765" w:name="_9484433a1de08fbd0f3733f57dec81ac"/>
      <w:bookmarkStart w:id="766" w:name="_Toc514933541"/>
      <w:r>
        <w:t>Association Class Initiation of Response</w:t>
      </w:r>
      <w:bookmarkEnd w:id="765"/>
      <w:r w:rsidRPr="003A31EC">
        <w:rPr>
          <w:rFonts w:cs="Arial"/>
        </w:rPr>
        <w:t xml:space="preserve"> </w:t>
      </w:r>
      <w:r>
        <w:rPr>
          <w:rFonts w:cs="Arial"/>
        </w:rPr>
        <w:fldChar w:fldCharType="begin"/>
      </w:r>
      <w:r>
        <w:instrText>XE"</w:instrText>
      </w:r>
      <w:r w:rsidRPr="00413D75">
        <w:rPr>
          <w:rFonts w:cs="Arial"/>
        </w:rPr>
        <w:instrText>Initiation of Response</w:instrText>
      </w:r>
      <w:r>
        <w:instrText>"</w:instrText>
      </w:r>
      <w:r>
        <w:rPr>
          <w:rFonts w:cs="Arial"/>
        </w:rPr>
        <w:fldChar w:fldCharType="end"/>
      </w:r>
      <w:r w:rsidR="009E71B4">
        <w:rPr>
          <w:rFonts w:cs="Arial"/>
        </w:rPr>
        <w:t xml:space="preserve"> </w:t>
      </w:r>
      <w:r w:rsidR="006F72CA">
        <w:rPr>
          <w:rFonts w:cs="Arial"/>
        </w:rPr>
        <w:t>&lt;&lt;Relationship&gt;&gt;</w:t>
      </w:r>
      <w:bookmarkEnd w:id="766"/>
    </w:p>
    <w:p w14:paraId="72312DE9" w14:textId="77777777" w:rsidR="00347871" w:rsidRDefault="00096C86" w:rsidP="00922253">
      <w:pPr>
        <w:jc w:val="center"/>
      </w:pPr>
      <w:r w:rsidRPr="006D2E0C">
        <w:rPr>
          <w:noProof/>
        </w:rPr>
        <w:pict w14:anchorId="353418CE">
          <v:shape id="Picture -945530619.emf" o:spid="_x0000_i1516" type="#_x0000_t75" alt="-945530619.emf" style="width:446.4pt;height:172.2pt;visibility:visible;mso-wrap-style:square">
            <v:imagedata r:id="rId125" o:title="-945530619"/>
          </v:shape>
        </w:pict>
      </w:r>
    </w:p>
    <w:p w14:paraId="63BB363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Initiation of Response</w:t>
      </w:r>
    </w:p>
    <w:p w14:paraId="201B851E"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ACE9F05" w14:textId="77777777" w:rsidR="00347871" w:rsidRDefault="006B5780" w:rsidP="00922253">
      <w:pPr>
        <w:ind w:left="360"/>
      </w:pPr>
      <w:hyperlink w:anchor="_8f79ff9a9d6d601e416cea95750422fe" w:history="1">
        <w:r w:rsidR="00347871">
          <w:rPr>
            <w:rStyle w:val="Hyperlink"/>
          </w:rPr>
          <w:t>Cause and Effect</w:t>
        </w:r>
      </w:hyperlink>
    </w:p>
    <w:p w14:paraId="43B77BD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11634E7" w14:textId="77777777" w:rsidR="00347871" w:rsidRDefault="00096C86" w:rsidP="00922253">
      <w:pPr>
        <w:ind w:firstLine="720"/>
      </w:pPr>
      <w:r w:rsidRPr="006D2E0C">
        <w:rPr>
          <w:noProof/>
        </w:rPr>
        <w:pict w14:anchorId="2AA870D4">
          <v:shape id="_x0000_i1515" type="#_x0000_t75" alt="-2119250718.emf" style="width:12pt;height:12pt;visibility:visible;mso-wrap-style:square">
            <v:imagedata r:id="rId16" o:title="-2119250718"/>
          </v:shape>
        </w:pict>
      </w:r>
      <w:r w:rsidR="00347871">
        <w:t xml:space="preserve"> has response</w:t>
      </w:r>
      <w:r w:rsidR="00347871">
        <w:rPr>
          <w:rFonts w:cs="Arial"/>
        </w:rPr>
        <w:fldChar w:fldCharType="begin"/>
      </w:r>
      <w:r w:rsidR="00347871">
        <w:instrText>XE"</w:instrText>
      </w:r>
      <w:r w:rsidR="00347871" w:rsidRPr="00413D75">
        <w:rPr>
          <w:rFonts w:cs="Arial"/>
        </w:rPr>
        <w:instrText>has response</w:instrText>
      </w:r>
      <w:r w:rsidR="00347871">
        <w:instrText>"</w:instrText>
      </w:r>
      <w:r w:rsidR="00347871">
        <w:rPr>
          <w:rFonts w:cs="Arial"/>
        </w:rPr>
        <w:fldChar w:fldCharType="end"/>
      </w:r>
      <w:r w:rsidR="00347871">
        <w:t xml:space="preserve"> : </w:t>
      </w:r>
      <w:hyperlink w:anchor="_159061408edbc2b8be31c19f27dc2b51" w:history="1">
        <w:r w:rsidR="00347871">
          <w:rPr>
            <w:rStyle w:val="Hyperlink"/>
          </w:rPr>
          <w:t>Response</w:t>
        </w:r>
      </w:hyperlink>
      <w:r w:rsidR="00347871">
        <w:t xml:space="preserve"> [0..*] </w:t>
      </w:r>
    </w:p>
    <w:p w14:paraId="7BF8674B" w14:textId="77777777" w:rsidR="00347871" w:rsidRDefault="00096C86" w:rsidP="00922253">
      <w:pPr>
        <w:ind w:firstLine="720"/>
      </w:pPr>
      <w:r w:rsidRPr="006D2E0C">
        <w:rPr>
          <w:noProof/>
        </w:rPr>
        <w:pict w14:anchorId="1AFD2E43">
          <v:shape id="_x0000_i1514" type="#_x0000_t75" alt="-2119250718.emf" style="width:12pt;height:12pt;visibility:visible;mso-wrap-style:square">
            <v:imagedata r:id="rId16" o:title="-2119250718"/>
          </v:shape>
        </w:pict>
      </w:r>
      <w:r w:rsidR="00347871">
        <w:t xml:space="preserve"> 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14:paraId="039F9F50" w14:textId="77777777" w:rsidR="00347871" w:rsidRDefault="00347871" w:rsidP="00922253"/>
    <w:p w14:paraId="1DAF654E" w14:textId="77777777" w:rsidR="00347871" w:rsidRDefault="00347871" w:rsidP="00922253">
      <w:pPr>
        <w:pStyle w:val="Heading3"/>
      </w:pPr>
      <w:bookmarkStart w:id="767" w:name="_159061408edbc2b8be31c19f27dc2b51"/>
      <w:bookmarkStart w:id="768" w:name="_Toc514933542"/>
      <w:r>
        <w:t>Class Response</w:t>
      </w:r>
      <w:bookmarkEnd w:id="767"/>
      <w:r w:rsidRPr="003A31EC">
        <w:rPr>
          <w:rFonts w:cs="Arial"/>
        </w:rPr>
        <w:t xml:space="preserve"> </w:t>
      </w:r>
      <w:r>
        <w:rPr>
          <w:rFonts w:cs="Arial"/>
        </w:rPr>
        <w:fldChar w:fldCharType="begin"/>
      </w:r>
      <w:r>
        <w:instrText>XE"</w:instrText>
      </w:r>
      <w:r w:rsidRPr="00413D75">
        <w:rPr>
          <w:rFonts w:cs="Arial"/>
        </w:rPr>
        <w:instrText>Response</w:instrText>
      </w:r>
      <w:r>
        <w:instrText>"</w:instrText>
      </w:r>
      <w:r>
        <w:rPr>
          <w:rFonts w:cs="Arial"/>
        </w:rPr>
        <w:fldChar w:fldCharType="end"/>
      </w:r>
      <w:r w:rsidR="009E71B4">
        <w:rPr>
          <w:rFonts w:cs="Arial"/>
        </w:rPr>
        <w:t xml:space="preserve"> </w:t>
      </w:r>
      <w:r w:rsidR="006F72CA">
        <w:rPr>
          <w:rFonts w:cs="Arial"/>
        </w:rPr>
        <w:t>&lt;&lt;Role&gt;&gt;</w:t>
      </w:r>
      <w:bookmarkEnd w:id="768"/>
    </w:p>
    <w:p w14:paraId="6CCE1F60" w14:textId="77777777" w:rsidR="00347871" w:rsidRDefault="00347871" w:rsidP="00922253">
      <w:r>
        <w:t>A response is an activity performed by an actor as a reaction to (caused by) another situation.</w:t>
      </w:r>
    </w:p>
    <w:p w14:paraId="3A968F0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3CF8C6D8" w14:textId="77777777" w:rsidR="00347871" w:rsidRDefault="006B5780" w:rsidP="00922253">
      <w:pPr>
        <w:ind w:left="360"/>
      </w:pPr>
      <w:hyperlink w:anchor="_fb06e097d35e72980035cfd1bc9106cb" w:history="1">
        <w:r w:rsidR="00347871">
          <w:rPr>
            <w:rStyle w:val="Hyperlink"/>
          </w:rPr>
          <w:t>Activity</w:t>
        </w:r>
      </w:hyperlink>
    </w:p>
    <w:p w14:paraId="2EF13020" w14:textId="77777777" w:rsidR="00347871" w:rsidRDefault="00347871" w:rsidP="00922253"/>
    <w:p w14:paraId="75D0056D" w14:textId="77777777" w:rsidR="00347871" w:rsidRDefault="00347871" w:rsidP="00922253">
      <w:pPr>
        <w:spacing w:after="200" w:line="276" w:lineRule="auto"/>
        <w:rPr>
          <w:b/>
          <w:bCs/>
          <w:color w:val="365F91"/>
          <w:sz w:val="40"/>
          <w:szCs w:val="40"/>
        </w:rPr>
      </w:pPr>
      <w:r>
        <w:br w:type="page"/>
      </w:r>
    </w:p>
    <w:p w14:paraId="486D2394" w14:textId="77777777" w:rsidR="00347871" w:rsidRDefault="00347871" w:rsidP="00922253">
      <w:pPr>
        <w:pStyle w:val="Heading2"/>
      </w:pPr>
      <w:bookmarkStart w:id="769" w:name="_Toc514933543"/>
      <w:r>
        <w:t>Concept Library::Situations</w:t>
      </w:r>
      <w:bookmarkEnd w:id="769"/>
    </w:p>
    <w:p w14:paraId="1DFABDB5" w14:textId="77777777" w:rsidR="00347871" w:rsidRDefault="00347871" w:rsidP="00922253">
      <w:pPr>
        <w:pStyle w:val="BodyText"/>
      </w:pPr>
      <w:r>
        <w:t>Concepts relative to situations.  A situation is a particular configuration of things and their relations including spatial, temporal, and logical connections between those things valid over a period of time. Situations form the basis of all complex, time dependent entities.</w:t>
      </w:r>
      <w:r>
        <w:br/>
        <w:t xml:space="preserve"> </w:t>
      </w:r>
    </w:p>
    <w:p w14:paraId="374C9388" w14:textId="77777777" w:rsidR="00347871" w:rsidRDefault="00347871" w:rsidP="00922253">
      <w:pPr>
        <w:pStyle w:val="Heading3"/>
      </w:pPr>
      <w:bookmarkStart w:id="770" w:name="_Toc514933544"/>
      <w:r>
        <w:t>Diagram: Actual Situations</w:t>
      </w:r>
      <w:bookmarkEnd w:id="770"/>
    </w:p>
    <w:p w14:paraId="0FC4ACE3" w14:textId="77777777" w:rsidR="00347871" w:rsidRDefault="00096C86" w:rsidP="00922253">
      <w:pPr>
        <w:jc w:val="center"/>
        <w:rPr>
          <w:rFonts w:cs="Arial"/>
        </w:rPr>
      </w:pPr>
      <w:r w:rsidRPr="006D2E0C">
        <w:rPr>
          <w:noProof/>
        </w:rPr>
        <w:pict w14:anchorId="7DE4917C">
          <v:shape id="Picture -1496185990.emf" o:spid="_x0000_i1513" type="#_x0000_t75" alt="-1496185990.emf" style="width:485.4pt;height:215.4pt;visibility:visible;mso-wrap-style:square">
            <v:imagedata r:id="rId126" o:title="-1496185990"/>
          </v:shape>
        </w:pict>
      </w:r>
    </w:p>
    <w:p w14:paraId="07294A3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Actual Situations</w:t>
      </w:r>
    </w:p>
    <w:p w14:paraId="56102FD0" w14:textId="77777777" w:rsidR="00347871" w:rsidRDefault="00347871" w:rsidP="00922253">
      <w:pPr>
        <w:pStyle w:val="Heading3"/>
      </w:pPr>
      <w:bookmarkStart w:id="771" w:name="_Toc514933545"/>
      <w:r>
        <w:lastRenderedPageBreak/>
        <w:t>Diagram: Situation Relationships</w:t>
      </w:r>
      <w:bookmarkEnd w:id="771"/>
    </w:p>
    <w:p w14:paraId="46071BA0" w14:textId="77777777" w:rsidR="00347871" w:rsidRDefault="00096C86" w:rsidP="00922253">
      <w:pPr>
        <w:jc w:val="center"/>
        <w:rPr>
          <w:rFonts w:cs="Arial"/>
        </w:rPr>
      </w:pPr>
      <w:r w:rsidRPr="006D2E0C">
        <w:rPr>
          <w:noProof/>
        </w:rPr>
        <w:lastRenderedPageBreak/>
        <w:pict w14:anchorId="44AE3762">
          <v:shape id="Picture -1934329939.emf" o:spid="_x0000_i1512" type="#_x0000_t75" alt="-1934329939.emf" style="width:475.8pt;height:655.2pt;visibility:visible;mso-wrap-style:square">
            <v:imagedata r:id="rId127" o:title="-1934329939"/>
          </v:shape>
        </w:pict>
      </w:r>
    </w:p>
    <w:p w14:paraId="19BB9388"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Situation Relationships</w:t>
      </w:r>
    </w:p>
    <w:p w14:paraId="4C178A0B" w14:textId="77777777" w:rsidR="00347871" w:rsidRDefault="00347871" w:rsidP="00922253">
      <w:pPr>
        <w:pStyle w:val="BodyText"/>
      </w:pPr>
      <w:r>
        <w:t>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14:paraId="3E17A655" w14:textId="77777777" w:rsidR="00347871" w:rsidRDefault="00347871" w:rsidP="00922253">
      <w:pPr>
        <w:pStyle w:val="Heading3"/>
      </w:pPr>
      <w:bookmarkStart w:id="772" w:name="_Toc514933546"/>
      <w:r>
        <w:t>Diagram: Situation Timeframes</w:t>
      </w:r>
      <w:bookmarkEnd w:id="772"/>
    </w:p>
    <w:p w14:paraId="2C54D8A8" w14:textId="77777777" w:rsidR="00347871" w:rsidRDefault="00096C86" w:rsidP="00922253">
      <w:pPr>
        <w:jc w:val="center"/>
        <w:rPr>
          <w:rFonts w:cs="Arial"/>
        </w:rPr>
      </w:pPr>
      <w:r w:rsidRPr="006D2E0C">
        <w:rPr>
          <w:noProof/>
        </w:rPr>
        <w:pict w14:anchorId="6A8F95D2">
          <v:shape id="Picture 1555707848.emf" o:spid="_x0000_i1511" type="#_x0000_t75" alt="1555707848.emf" style="width:487.2pt;height:260.4pt;visibility:visible;mso-wrap-style:square">
            <v:imagedata r:id="rId128" o:title="1555707848"/>
          </v:shape>
        </w:pict>
      </w:r>
    </w:p>
    <w:p w14:paraId="4E086D56"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Situation Timeframes</w:t>
      </w:r>
    </w:p>
    <w:p w14:paraId="345760F2" w14:textId="77777777" w:rsidR="00347871" w:rsidRDefault="00347871" w:rsidP="00922253">
      <w:pPr>
        <w:pStyle w:val="Heading3"/>
      </w:pPr>
      <w:bookmarkStart w:id="773" w:name="_Toc514933547"/>
      <w:r>
        <w:lastRenderedPageBreak/>
        <w:t>Diagram: Situations</w:t>
      </w:r>
      <w:bookmarkEnd w:id="773"/>
    </w:p>
    <w:p w14:paraId="172F028D" w14:textId="77777777" w:rsidR="00347871" w:rsidRDefault="00096C86" w:rsidP="00922253">
      <w:pPr>
        <w:jc w:val="center"/>
        <w:rPr>
          <w:rFonts w:cs="Arial"/>
        </w:rPr>
      </w:pPr>
      <w:r w:rsidRPr="006D2E0C">
        <w:rPr>
          <w:noProof/>
        </w:rPr>
        <w:pict w14:anchorId="217396B9">
          <v:shape id="Picture -1039290111.emf" o:spid="_x0000_i1510" type="#_x0000_t75" alt="-1039290111.emf" style="width:487.2pt;height:356.4pt;visibility:visible;mso-wrap-style:square">
            <v:imagedata r:id="rId129" o:title="-1039290111"/>
          </v:shape>
        </w:pict>
      </w:r>
    </w:p>
    <w:p w14:paraId="01819E8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Situations</w:t>
      </w:r>
    </w:p>
    <w:p w14:paraId="64AABF69" w14:textId="77777777" w:rsidR="00347871" w:rsidRDefault="00347871" w:rsidP="00922253">
      <w:r>
        <w:t xml:space="preserve"> </w:t>
      </w:r>
    </w:p>
    <w:p w14:paraId="057E055A" w14:textId="77777777" w:rsidR="00347871" w:rsidRDefault="00347871" w:rsidP="00922253"/>
    <w:p w14:paraId="4EA00358" w14:textId="77777777" w:rsidR="00347871" w:rsidRDefault="00347871" w:rsidP="00922253">
      <w:pPr>
        <w:pStyle w:val="Heading3"/>
      </w:pPr>
      <w:bookmarkStart w:id="774" w:name="_318306db8339a16351b356169444c6ed"/>
      <w:bookmarkStart w:id="775" w:name="_Toc514933548"/>
      <w:r>
        <w:t>Class Actual Situation</w:t>
      </w:r>
      <w:bookmarkEnd w:id="774"/>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r w:rsidR="006F72CA">
        <w:rPr>
          <w:rFonts w:cs="Arial"/>
        </w:rPr>
        <w:t>&lt;&lt;Intersection&gt;&gt;</w:t>
      </w:r>
      <w:bookmarkEnd w:id="775"/>
    </w:p>
    <w:p w14:paraId="6BAD22E7" w14:textId="77777777" w:rsidR="00347871" w:rsidRDefault="00347871" w:rsidP="00922253">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14:paraId="6C20F33F" w14:textId="77777777" w:rsidR="00347871" w:rsidRDefault="00096C86" w:rsidP="00922253">
      <w:pPr>
        <w:jc w:val="center"/>
      </w:pPr>
      <w:r w:rsidRPr="006D2E0C">
        <w:rPr>
          <w:noProof/>
        </w:rPr>
        <w:lastRenderedPageBreak/>
        <w:pict w14:anchorId="6A69ED3A">
          <v:shape id="Picture 1670739643.emf" o:spid="_x0000_i1509" type="#_x0000_t75" alt="1670739643.emf" style="width:401.4pt;height:256.8pt;visibility:visible;mso-wrap-style:square">
            <v:imagedata r:id="rId130" o:title="1670739643"/>
          </v:shape>
        </w:pict>
      </w:r>
    </w:p>
    <w:p w14:paraId="4720B77D"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Actual Situation</w:t>
      </w:r>
    </w:p>
    <w:p w14:paraId="4D2C1D2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066A2AE" w14:textId="77777777" w:rsidR="00347871" w:rsidRDefault="006B5780" w:rsidP="00922253">
      <w:pPr>
        <w:ind w:left="360"/>
      </w:pPr>
      <w:hyperlink w:anchor="_8c517cf1950741c0f89edebf828214cc" w:history="1">
        <w:r w:rsidR="00347871">
          <w:rPr>
            <w:rStyle w:val="Hyperlink"/>
          </w:rPr>
          <w:t>Situation</w:t>
        </w:r>
      </w:hyperlink>
      <w:r w:rsidR="00347871">
        <w:t xml:space="preserve">, </w:t>
      </w:r>
      <w:hyperlink w:anchor="_64f1d14763c8a9f1c884b73c44719482" w:history="1">
        <w:r w:rsidR="00347871">
          <w:rPr>
            <w:rStyle w:val="Hyperlink"/>
          </w:rPr>
          <w:t>Temporal Entity</w:t>
        </w:r>
      </w:hyperlink>
    </w:p>
    <w:p w14:paraId="6C7BB451" w14:textId="77777777" w:rsidR="00347871" w:rsidRDefault="00347871" w:rsidP="00922253"/>
    <w:p w14:paraId="60C16FB9" w14:textId="77777777" w:rsidR="00347871" w:rsidRDefault="00347871" w:rsidP="00922253">
      <w:pPr>
        <w:pStyle w:val="Heading3"/>
      </w:pPr>
      <w:bookmarkStart w:id="776" w:name="_b5d2c936d853e44e3d0b067cf106905b"/>
      <w:bookmarkStart w:id="777" w:name="_Toc514933549"/>
      <w:r>
        <w:t>Class Actual State</w:t>
      </w:r>
      <w:bookmarkEnd w:id="776"/>
      <w:r w:rsidRPr="003A31EC">
        <w:rPr>
          <w:rFonts w:cs="Arial"/>
        </w:rPr>
        <w:t xml:space="preserve"> </w:t>
      </w:r>
      <w:r>
        <w:rPr>
          <w:rFonts w:cs="Arial"/>
        </w:rPr>
        <w:fldChar w:fldCharType="begin"/>
      </w:r>
      <w:r>
        <w:instrText>XE"</w:instrText>
      </w:r>
      <w:r w:rsidRPr="00413D75">
        <w:rPr>
          <w:rFonts w:cs="Arial"/>
        </w:rPr>
        <w:instrText>Actual State</w:instrText>
      </w:r>
      <w:r>
        <w:instrText>"</w:instrText>
      </w:r>
      <w:r>
        <w:rPr>
          <w:rFonts w:cs="Arial"/>
        </w:rPr>
        <w:fldChar w:fldCharType="end"/>
      </w:r>
      <w:r w:rsidR="009E71B4">
        <w:rPr>
          <w:rFonts w:cs="Arial"/>
        </w:rPr>
        <w:t xml:space="preserve"> </w:t>
      </w:r>
      <w:r w:rsidR="006F72CA">
        <w:rPr>
          <w:rFonts w:cs="Arial"/>
        </w:rPr>
        <w:t>&lt;&lt;Intersection&gt;&gt;</w:t>
      </w:r>
      <w:bookmarkEnd w:id="777"/>
    </w:p>
    <w:p w14:paraId="77E80669" w14:textId="77777777" w:rsidR="00347871" w:rsidRDefault="00347871" w:rsidP="00922253">
      <w:r>
        <w:t>A condition that has, will or does exist.</w:t>
      </w:r>
    </w:p>
    <w:p w14:paraId="1B4AF42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585B937" w14:textId="77777777" w:rsidR="00347871" w:rsidRDefault="006B5780" w:rsidP="00922253">
      <w:pPr>
        <w:ind w:left="360"/>
      </w:pPr>
      <w:hyperlink w:anchor="_318306db8339a16351b356169444c6ed" w:history="1">
        <w:r w:rsidR="00347871">
          <w:rPr>
            <w:rStyle w:val="Hyperlink"/>
          </w:rPr>
          <w:t>Actual Situation</w:t>
        </w:r>
      </w:hyperlink>
      <w:r w:rsidR="00347871">
        <w:t xml:space="preserve">, </w:t>
      </w:r>
      <w:hyperlink w:anchor="_927c2855748f476d96735ff79da4ebff" w:history="1">
        <w:r w:rsidR="00347871">
          <w:rPr>
            <w:rStyle w:val="Hyperlink"/>
          </w:rPr>
          <w:t>State</w:t>
        </w:r>
      </w:hyperlink>
    </w:p>
    <w:p w14:paraId="161F312D" w14:textId="77777777" w:rsidR="00347871" w:rsidRDefault="00347871" w:rsidP="00922253"/>
    <w:p w14:paraId="45AE35AF" w14:textId="77777777" w:rsidR="00347871" w:rsidRDefault="00347871" w:rsidP="00922253">
      <w:pPr>
        <w:pStyle w:val="Heading3"/>
      </w:pPr>
      <w:bookmarkStart w:id="778" w:name="_8f79ff9a9d6d601e416cea95750422fe"/>
      <w:bookmarkStart w:id="779" w:name="_Toc514933550"/>
      <w:r>
        <w:t>Association Class Cause and Effect</w:t>
      </w:r>
      <w:bookmarkEnd w:id="778"/>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r w:rsidR="006F72CA">
        <w:rPr>
          <w:rFonts w:cs="Arial"/>
        </w:rPr>
        <w:t>&lt;&lt;Relationship&gt;&gt;</w:t>
      </w:r>
      <w:bookmarkEnd w:id="779"/>
    </w:p>
    <w:p w14:paraId="474E461A" w14:textId="77777777" w:rsidR="00347871" w:rsidRDefault="00347871" w:rsidP="00922253">
      <w:r>
        <w:t>The causality relation where the &lt;causes&gt; situation is &lt;caused by&gt; a situation.</w:t>
      </w:r>
      <w:r>
        <w:br/>
      </w:r>
      <w:r>
        <w:br/>
        <w:t>[FIBO] cause / caused by</w:t>
      </w:r>
      <w:r>
        <w:br/>
      </w:r>
      <w:r>
        <w:br/>
        <w:t>[ISO 1087] causal relation: associative relation (3.2.23) involving cause and its effect</w:t>
      </w:r>
      <w:r>
        <w:br/>
        <w:t>NOTE A causal relation exists between the concepts (3.2.1) 'action' and 'reaction', 'nuclear explosion' and 'fall-out'.</w:t>
      </w:r>
    </w:p>
    <w:p w14:paraId="20E430E2" w14:textId="77777777" w:rsidR="00347871" w:rsidRDefault="00096C86" w:rsidP="00922253">
      <w:pPr>
        <w:jc w:val="center"/>
      </w:pPr>
      <w:r w:rsidRPr="006D2E0C">
        <w:rPr>
          <w:noProof/>
        </w:rPr>
        <w:lastRenderedPageBreak/>
        <w:pict w14:anchorId="7CBEC8D8">
          <v:shape id="Picture -250461420.emf" o:spid="_x0000_i1508" type="#_x0000_t75" alt="-250461420.emf" style="width:315pt;height:323.4pt;visibility:visible;mso-wrap-style:square">
            <v:imagedata r:id="rId131" o:title="-250461420"/>
          </v:shape>
        </w:pict>
      </w:r>
    </w:p>
    <w:p w14:paraId="6D3414FB"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Cause and Effect</w:t>
      </w:r>
    </w:p>
    <w:p w14:paraId="0215DAF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B7D2FD6" w14:textId="77777777" w:rsidR="00347871" w:rsidRDefault="006B5780" w:rsidP="00922253">
      <w:pPr>
        <w:ind w:left="360"/>
      </w:pPr>
      <w:hyperlink w:anchor="_09127cf625e4fd365abe2cdbeea3e0f8" w:history="1">
        <w:r w:rsidR="00347871">
          <w:rPr>
            <w:rStyle w:val="Hyperlink"/>
          </w:rPr>
          <w:t>Enablement</w:t>
        </w:r>
      </w:hyperlink>
    </w:p>
    <w:p w14:paraId="2CA0E7E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33EC89FE" w14:textId="77777777" w:rsidR="00347871" w:rsidRDefault="00096C86" w:rsidP="00922253">
      <w:pPr>
        <w:ind w:firstLine="720"/>
      </w:pPr>
      <w:r w:rsidRPr="006D2E0C">
        <w:rPr>
          <w:noProof/>
        </w:rPr>
        <w:pict w14:anchorId="3E2C138F">
          <v:shape id="_x0000_i1507" type="#_x0000_t75" alt="-2119250718.emf" style="width:12pt;height:12pt;visibility:visible;mso-wrap-style:square">
            <v:imagedata r:id="rId16" o:title="-2119250718"/>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1476944B" w14:textId="77777777" w:rsidR="00347871" w:rsidRDefault="00347871" w:rsidP="00922253">
      <w:pPr>
        <w:pStyle w:val="BodyText"/>
        <w:spacing w:before="60" w:after="120"/>
        <w:ind w:firstLine="720"/>
      </w:pPr>
      <w:r>
        <w:t>One of situations that causes the subject situation.</w:t>
      </w:r>
    </w:p>
    <w:p w14:paraId="2423AB82" w14:textId="77777777" w:rsidR="00347871" w:rsidRDefault="00096C86" w:rsidP="00922253">
      <w:pPr>
        <w:ind w:firstLine="720"/>
      </w:pPr>
      <w:r w:rsidRPr="006D2E0C">
        <w:rPr>
          <w:noProof/>
        </w:rPr>
        <w:pict w14:anchorId="3BF72FFD">
          <v:shape id="_x0000_i1506" type="#_x0000_t75" alt="-2119250718.emf" style="width:12pt;height:12pt;visibility:visible;mso-wrap-style:square">
            <v:imagedata r:id="rId16" o:title="-2119250718"/>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07775ECA" w14:textId="77777777" w:rsidR="00347871" w:rsidRDefault="00347871" w:rsidP="00922253">
      <w:pPr>
        <w:pStyle w:val="BodyText"/>
        <w:spacing w:before="60" w:after="120"/>
        <w:ind w:firstLine="720"/>
      </w:pPr>
      <w:r>
        <w:t>A situation caused by another.</w:t>
      </w:r>
    </w:p>
    <w:p w14:paraId="097C2694" w14:textId="77777777" w:rsidR="00347871" w:rsidRDefault="00347871" w:rsidP="00922253"/>
    <w:p w14:paraId="7AE0C245" w14:textId="77777777" w:rsidR="00347871" w:rsidRDefault="00347871" w:rsidP="00922253">
      <w:pPr>
        <w:pStyle w:val="Heading3"/>
      </w:pPr>
      <w:bookmarkStart w:id="780" w:name="_f2169eae40f65ac973b54ce035bc329c"/>
      <w:bookmarkStart w:id="781" w:name="_Toc514933551"/>
      <w:r>
        <w:t>Class Current Situation</w:t>
      </w:r>
      <w:bookmarkEnd w:id="780"/>
      <w:bookmarkEnd w:id="781"/>
      <w:r w:rsidRPr="003A31EC">
        <w:rPr>
          <w:rFonts w:cs="Arial"/>
        </w:rPr>
        <w:t xml:space="preserve"> </w:t>
      </w:r>
      <w:r>
        <w:rPr>
          <w:rFonts w:cs="Arial"/>
        </w:rPr>
        <w:fldChar w:fldCharType="begin"/>
      </w:r>
      <w:r>
        <w:instrText>XE"</w:instrText>
      </w:r>
      <w:r w:rsidRPr="00413D75">
        <w:rPr>
          <w:rFonts w:cs="Arial"/>
        </w:rPr>
        <w:instrText>Current Situation</w:instrText>
      </w:r>
      <w:r>
        <w:instrText>"</w:instrText>
      </w:r>
      <w:r>
        <w:rPr>
          <w:rFonts w:cs="Arial"/>
        </w:rPr>
        <w:fldChar w:fldCharType="end"/>
      </w:r>
      <w:r w:rsidR="009E71B4">
        <w:rPr>
          <w:rFonts w:cs="Arial"/>
        </w:rPr>
        <w:t xml:space="preserve"> </w:t>
      </w:r>
    </w:p>
    <w:p w14:paraId="1B89CE59" w14:textId="77777777" w:rsidR="00347871" w:rsidRDefault="00347871" w:rsidP="00922253">
      <w:r>
        <w:t>A situation that is actually occurring at the moment. "the moment" is contextual and interpreted within the context of the model.</w:t>
      </w:r>
    </w:p>
    <w:p w14:paraId="10BDFAC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34AAB50" w14:textId="77777777" w:rsidR="00347871" w:rsidRDefault="006B5780" w:rsidP="00922253">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14:paraId="429B020A" w14:textId="77777777" w:rsidR="00347871" w:rsidRDefault="00347871" w:rsidP="00922253"/>
    <w:p w14:paraId="4FAA1BA3" w14:textId="77777777" w:rsidR="00347871" w:rsidRDefault="00347871" w:rsidP="00922253">
      <w:pPr>
        <w:pStyle w:val="Heading3"/>
      </w:pPr>
      <w:bookmarkStart w:id="782" w:name="_3685cf695580519c9a617067b88d6498"/>
      <w:bookmarkStart w:id="783" w:name="_Toc514933552"/>
      <w:r>
        <w:t>Association Class Effect</w:t>
      </w:r>
      <w:bookmarkEnd w:id="782"/>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r w:rsidR="006F72CA">
        <w:rPr>
          <w:rFonts w:cs="Arial"/>
        </w:rPr>
        <w:t>&lt;&lt;Relationship&gt;&gt;</w:t>
      </w:r>
      <w:bookmarkEnd w:id="783"/>
    </w:p>
    <w:p w14:paraId="4BF32C88" w14:textId="77777777" w:rsidR="00347871" w:rsidRDefault="00347871" w:rsidP="00922253">
      <w:r>
        <w:t>Any impact on or alteration of an entity by a situation - an effect of the situation.</w:t>
      </w:r>
    </w:p>
    <w:p w14:paraId="4B0041F6" w14:textId="77777777" w:rsidR="00347871" w:rsidRDefault="00096C86" w:rsidP="00922253">
      <w:pPr>
        <w:jc w:val="center"/>
      </w:pPr>
      <w:r w:rsidRPr="006D2E0C">
        <w:rPr>
          <w:noProof/>
        </w:rPr>
        <w:lastRenderedPageBreak/>
        <w:pict w14:anchorId="14F8CAFD">
          <v:shape id="Picture 1114990091.emf" o:spid="_x0000_i1505" type="#_x0000_t75" alt="1114990091.emf" style="width:420pt;height:207.6pt;visibility:visible;mso-wrap-style:square">
            <v:imagedata r:id="rId132" o:title="1114990091"/>
          </v:shape>
        </w:pict>
      </w:r>
    </w:p>
    <w:p w14:paraId="63EF4B1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Effect</w:t>
      </w:r>
    </w:p>
    <w:p w14:paraId="6E1F96B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4CE554D3" w14:textId="77777777" w:rsidR="00347871" w:rsidRDefault="006B5780" w:rsidP="00922253">
      <w:pPr>
        <w:ind w:left="360"/>
      </w:pPr>
      <w:hyperlink w:anchor="_e33780607cd553fb55b8907600848b66" w:history="1">
        <w:r w:rsidR="00347871">
          <w:rPr>
            <w:rStyle w:val="Hyperlink"/>
          </w:rPr>
          <w:t>Impact</w:t>
        </w:r>
      </w:hyperlink>
    </w:p>
    <w:p w14:paraId="14F40FF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2159DD1" w14:textId="77777777" w:rsidR="00347871" w:rsidRDefault="00096C86" w:rsidP="00922253">
      <w:pPr>
        <w:ind w:firstLine="720"/>
      </w:pPr>
      <w:r w:rsidRPr="006D2E0C">
        <w:rPr>
          <w:noProof/>
        </w:rPr>
        <w:pict w14:anchorId="279009BA">
          <v:shape id="_x0000_i1504" type="#_x0000_t75" alt="-2119250718.emf" style="width:12pt;height:12pt;visibility:visible;mso-wrap-style:square">
            <v:imagedata r:id="rId16" o:title="-2119250718"/>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42545D60" w14:textId="77777777" w:rsidR="00347871" w:rsidRDefault="00347871" w:rsidP="00922253">
      <w:pPr>
        <w:pStyle w:val="BodyText"/>
        <w:spacing w:before="60" w:after="120"/>
        <w:ind w:firstLine="720"/>
      </w:pPr>
      <w:r>
        <w:t>Entities affected by a action</w:t>
      </w:r>
    </w:p>
    <w:p w14:paraId="398F0EDB" w14:textId="77777777" w:rsidR="00347871" w:rsidRDefault="00096C86" w:rsidP="00922253">
      <w:pPr>
        <w:ind w:firstLine="720"/>
      </w:pPr>
      <w:r w:rsidRPr="006D2E0C">
        <w:rPr>
          <w:noProof/>
        </w:rPr>
        <w:pict w14:anchorId="5BD1F8CA">
          <v:shape id="_x0000_i1503" type="#_x0000_t75" alt="-2119250718.emf" style="width:12pt;height:12pt;visibility:visible;mso-wrap-style:square">
            <v:imagedata r:id="rId16" o:title="-2119250718"/>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4039BF60" w14:textId="77777777" w:rsidR="00347871" w:rsidRDefault="00347871" w:rsidP="00922253">
      <w:pPr>
        <w:pStyle w:val="BodyText"/>
        <w:spacing w:before="60" w:after="120"/>
        <w:ind w:firstLine="720"/>
      </w:pPr>
      <w:r>
        <w:t>Actions that can cause some change in a related entity.</w:t>
      </w:r>
    </w:p>
    <w:p w14:paraId="026F9B39" w14:textId="77777777" w:rsidR="00347871" w:rsidRDefault="00347871" w:rsidP="00922253"/>
    <w:p w14:paraId="0EA288EA" w14:textId="77777777" w:rsidR="00347871" w:rsidRDefault="00347871" w:rsidP="00922253">
      <w:pPr>
        <w:pStyle w:val="Heading3"/>
      </w:pPr>
      <w:bookmarkStart w:id="784" w:name="_09127cf625e4fd365abe2cdbeea3e0f8"/>
      <w:bookmarkStart w:id="785" w:name="_Toc514933553"/>
      <w:r>
        <w:t>Association Class Enablement</w:t>
      </w:r>
      <w:bookmarkEnd w:id="784"/>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r w:rsidR="006F72CA">
        <w:rPr>
          <w:rFonts w:cs="Arial"/>
        </w:rPr>
        <w:t>&lt;&lt;Relationship&gt;&gt;</w:t>
      </w:r>
      <w:bookmarkEnd w:id="785"/>
    </w:p>
    <w:p w14:paraId="0C6B3D20" w14:textId="77777777" w:rsidR="00347871" w:rsidRDefault="00347871" w:rsidP="00922253">
      <w:r>
        <w:t>A situation that enables (is a condition for), another.</w:t>
      </w:r>
    </w:p>
    <w:p w14:paraId="09149D04" w14:textId="77777777" w:rsidR="00347871" w:rsidRDefault="00096C86" w:rsidP="00922253">
      <w:pPr>
        <w:jc w:val="center"/>
      </w:pPr>
      <w:r w:rsidRPr="006D2E0C">
        <w:rPr>
          <w:noProof/>
        </w:rPr>
        <w:pict w14:anchorId="21423D85">
          <v:shape id="Picture -77425551.emf" o:spid="_x0000_i1502" type="#_x0000_t75" alt="-77425551.emf" style="width:487.2pt;height:241.2pt;visibility:visible;mso-wrap-style:square">
            <v:imagedata r:id="rId133" o:title="-77425551"/>
          </v:shape>
        </w:pict>
      </w:r>
    </w:p>
    <w:p w14:paraId="76D85241"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lastRenderedPageBreak/>
        <w:t>Enablement</w:t>
      </w:r>
    </w:p>
    <w:p w14:paraId="63D8837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438762D" w14:textId="77777777" w:rsidR="00347871" w:rsidRDefault="006B5780" w:rsidP="00922253">
      <w:pPr>
        <w:ind w:left="360"/>
      </w:pPr>
      <w:hyperlink w:anchor="_3685cf695580519c9a617067b88d6498" w:history="1">
        <w:r w:rsidR="00347871">
          <w:rPr>
            <w:rStyle w:val="Hyperlink"/>
          </w:rPr>
          <w:t>Effect</w:t>
        </w:r>
      </w:hyperlink>
      <w:r w:rsidR="00347871">
        <w:t xml:space="preserve">, </w:t>
      </w:r>
      <w:hyperlink w:anchor="_e33780607cd553fb55b8907600848b66" w:history="1">
        <w:r w:rsidR="00347871">
          <w:rPr>
            <w:rStyle w:val="Hyperlink"/>
          </w:rPr>
          <w:t>Impact</w:t>
        </w:r>
      </w:hyperlink>
    </w:p>
    <w:p w14:paraId="051A5F3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FC268D0" w14:textId="77777777" w:rsidR="00347871" w:rsidRDefault="00096C86" w:rsidP="00922253">
      <w:pPr>
        <w:ind w:firstLine="720"/>
      </w:pPr>
      <w:r w:rsidRPr="006D2E0C">
        <w:rPr>
          <w:noProof/>
        </w:rPr>
        <w:pict w14:anchorId="053ECC85">
          <v:shape id="_x0000_i1501" type="#_x0000_t75" alt="-2119250718.emf" style="width:12pt;height:12pt;visibility:visible;mso-wrap-style:square">
            <v:imagedata r:id="rId16" o:title="-2119250718"/>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403BCC21" w14:textId="77777777" w:rsidR="00347871" w:rsidRDefault="00347871" w:rsidP="00922253">
      <w:pPr>
        <w:pStyle w:val="BodyText"/>
        <w:spacing w:before="60" w:after="120"/>
        <w:ind w:firstLine="720"/>
      </w:pPr>
      <w:r>
        <w:t>A situation that is enabled by another.</w:t>
      </w:r>
    </w:p>
    <w:p w14:paraId="5112DC4A" w14:textId="77777777" w:rsidR="00347871" w:rsidRDefault="00096C86" w:rsidP="00922253">
      <w:pPr>
        <w:ind w:firstLine="720"/>
      </w:pPr>
      <w:r w:rsidRPr="006D2E0C">
        <w:rPr>
          <w:noProof/>
        </w:rPr>
        <w:pict w14:anchorId="5538BC71">
          <v:shape id="_x0000_i1500" type="#_x0000_t75" alt="-2119250718.emf" style="width:12pt;height:12pt;visibility:visible;mso-wrap-style:square">
            <v:imagedata r:id="rId16" o:title="-2119250718"/>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5B99D59A" w14:textId="77777777" w:rsidR="00347871" w:rsidRDefault="00347871" w:rsidP="00922253">
      <w:pPr>
        <w:pStyle w:val="BodyText"/>
        <w:spacing w:before="60" w:after="120"/>
        <w:ind w:firstLine="720"/>
      </w:pPr>
      <w:r>
        <w:t>A situation that enables another.</w:t>
      </w:r>
    </w:p>
    <w:p w14:paraId="37A4632A" w14:textId="77777777" w:rsidR="00347871" w:rsidRDefault="00347871" w:rsidP="00922253"/>
    <w:p w14:paraId="387D2384" w14:textId="77777777" w:rsidR="00347871" w:rsidRDefault="00347871" w:rsidP="00922253">
      <w:pPr>
        <w:pStyle w:val="Heading3"/>
      </w:pPr>
      <w:bookmarkStart w:id="786" w:name="_989aaebdfe7f1a2a4a983d63cf40a705"/>
      <w:bookmarkStart w:id="787" w:name="_Toc514933554"/>
      <w:r>
        <w:t>Association Class Involvement</w:t>
      </w:r>
      <w:bookmarkEnd w:id="786"/>
      <w:r w:rsidRPr="003A31EC">
        <w:rPr>
          <w:rFonts w:cs="Arial"/>
        </w:rPr>
        <w:t xml:space="preserve"> </w:t>
      </w:r>
      <w:r>
        <w:rPr>
          <w:rFonts w:cs="Arial"/>
        </w:rPr>
        <w:fldChar w:fldCharType="begin"/>
      </w:r>
      <w:r>
        <w:instrText>XE"</w:instrText>
      </w:r>
      <w:r w:rsidRPr="00413D75">
        <w:rPr>
          <w:rFonts w:cs="Arial"/>
        </w:rPr>
        <w:instrText>Involvement</w:instrText>
      </w:r>
      <w:r>
        <w:instrText>"</w:instrText>
      </w:r>
      <w:r>
        <w:rPr>
          <w:rFonts w:cs="Arial"/>
        </w:rPr>
        <w:fldChar w:fldCharType="end"/>
      </w:r>
      <w:r w:rsidR="009E71B4">
        <w:rPr>
          <w:rFonts w:cs="Arial"/>
        </w:rPr>
        <w:t xml:space="preserve"> </w:t>
      </w:r>
      <w:r w:rsidR="006F72CA">
        <w:rPr>
          <w:rFonts w:cs="Arial"/>
        </w:rPr>
        <w:t>&lt;&lt;Relationship&gt;&gt;</w:t>
      </w:r>
      <w:bookmarkEnd w:id="787"/>
    </w:p>
    <w:p w14:paraId="33C84FF4" w14:textId="77777777" w:rsidR="00347871" w:rsidRDefault="00347871" w:rsidP="00922253">
      <w:r>
        <w:t>The relationship between an actor and situations they are involved in.</w:t>
      </w:r>
      <w:r>
        <w:br/>
        <w:t>[DOLCE] Participation</w:t>
      </w:r>
    </w:p>
    <w:p w14:paraId="26B004AE" w14:textId="77777777" w:rsidR="00347871" w:rsidRDefault="00096C86" w:rsidP="00922253">
      <w:pPr>
        <w:jc w:val="center"/>
      </w:pPr>
      <w:r w:rsidRPr="006D2E0C">
        <w:rPr>
          <w:noProof/>
        </w:rPr>
        <w:pict w14:anchorId="7CA228BE">
          <v:shape id="Picture -2030230825.emf" o:spid="_x0000_i1499" type="#_x0000_t75" alt="-2030230825.emf" style="width:410.4pt;height:171pt;visibility:visible;mso-wrap-style:square">
            <v:imagedata r:id="rId134" o:title="-2030230825"/>
          </v:shape>
        </w:pict>
      </w:r>
    </w:p>
    <w:p w14:paraId="49B0542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Involvement</w:t>
      </w:r>
    </w:p>
    <w:p w14:paraId="0C9997A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B5B33E2" w14:textId="77777777" w:rsidR="00347871" w:rsidRDefault="006B5780" w:rsidP="00922253">
      <w:pPr>
        <w:ind w:left="360"/>
      </w:pPr>
      <w:hyperlink w:anchor="_ebfb31ee42848a5e98a87132d6936682" w:history="1">
        <w:r w:rsidR="00347871">
          <w:rPr>
            <w:rStyle w:val="Hyperlink"/>
          </w:rPr>
          <w:t>Temporally Related</w:t>
        </w:r>
      </w:hyperlink>
    </w:p>
    <w:p w14:paraId="74E265F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2C6F11D8" w14:textId="77777777" w:rsidR="00347871" w:rsidRDefault="00096C86" w:rsidP="00922253">
      <w:pPr>
        <w:ind w:firstLine="720"/>
      </w:pPr>
      <w:r w:rsidRPr="006D2E0C">
        <w:rPr>
          <w:noProof/>
        </w:rPr>
        <w:pict w14:anchorId="7401FE3A">
          <v:shape id="_x0000_i1498" type="#_x0000_t75" alt="-2119250718.emf" style="width:12pt;height:12pt;visibility:visible;mso-wrap-style:square">
            <v:imagedata r:id="rId16" o:title="-2119250718"/>
          </v:shape>
        </w:pict>
      </w:r>
      <w:r w:rsidR="00347871">
        <w:t xml:space="preserve"> 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14:paraId="3C0C6635" w14:textId="77777777" w:rsidR="00347871" w:rsidRDefault="00347871" w:rsidP="00922253">
      <w:pPr>
        <w:pStyle w:val="BodyText"/>
        <w:spacing w:before="60" w:after="120"/>
        <w:ind w:firstLine="720"/>
      </w:pPr>
      <w:r>
        <w:t>Situations in which an actor has any kind of involvement.</w:t>
      </w:r>
    </w:p>
    <w:p w14:paraId="42B9D7D2" w14:textId="77777777" w:rsidR="00347871" w:rsidRDefault="00096C86" w:rsidP="00922253">
      <w:pPr>
        <w:ind w:firstLine="720"/>
      </w:pPr>
      <w:r w:rsidRPr="006D2E0C">
        <w:rPr>
          <w:noProof/>
        </w:rPr>
        <w:pict w14:anchorId="0B82E4FE">
          <v:shape id="_x0000_i1497" type="#_x0000_t75" alt="-2119250718.emf" style="width:12pt;height:12pt;visibility:visible;mso-wrap-style:square">
            <v:imagedata r:id="rId16" o:title="-2119250718"/>
          </v:shape>
        </w:pict>
      </w:r>
      <w:r w:rsidR="00347871">
        <w:t xml:space="preserve"> 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14:paraId="6E996196" w14:textId="77777777" w:rsidR="00347871" w:rsidRDefault="00347871" w:rsidP="00922253">
      <w:pPr>
        <w:pStyle w:val="BodyText"/>
        <w:spacing w:before="60" w:after="120"/>
        <w:ind w:firstLine="720"/>
      </w:pPr>
      <w:r>
        <w:t>An actor involved in a situation in any way.</w:t>
      </w:r>
    </w:p>
    <w:p w14:paraId="0D41B094" w14:textId="77777777" w:rsidR="00347871" w:rsidRDefault="00347871" w:rsidP="00922253"/>
    <w:p w14:paraId="2C1FE5A0" w14:textId="77777777" w:rsidR="00347871" w:rsidRDefault="00347871" w:rsidP="00922253">
      <w:pPr>
        <w:pStyle w:val="Heading3"/>
      </w:pPr>
      <w:bookmarkStart w:id="788" w:name="_d1226ad847824cb1ffa4bdcf35d204ec"/>
      <w:bookmarkStart w:id="789" w:name="_Toc514933555"/>
      <w:r>
        <w:t>Association Class Negation Effect</w:t>
      </w:r>
      <w:bookmarkEnd w:id="788"/>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r w:rsidR="006F72CA">
        <w:rPr>
          <w:rFonts w:cs="Arial"/>
        </w:rPr>
        <w:t>&lt;&lt;Relationship&gt;&gt;</w:t>
      </w:r>
      <w:bookmarkEnd w:id="789"/>
    </w:p>
    <w:p w14:paraId="5EB8E604" w14:textId="77777777" w:rsidR="00347871" w:rsidRDefault="00347871" w:rsidP="00922253">
      <w:r>
        <w:t>The negative causality relationship - &lt;negated by&gt; prevents or terminates the &lt;negates&gt; situation.</w:t>
      </w:r>
    </w:p>
    <w:p w14:paraId="765D1ED0" w14:textId="77777777" w:rsidR="00347871" w:rsidRDefault="00096C86" w:rsidP="00922253">
      <w:pPr>
        <w:jc w:val="center"/>
      </w:pPr>
      <w:r w:rsidRPr="006D2E0C">
        <w:rPr>
          <w:noProof/>
        </w:rPr>
        <w:lastRenderedPageBreak/>
        <w:pict w14:anchorId="3797A9BC">
          <v:shape id="Picture -1855326026.emf" o:spid="_x0000_i1496" type="#_x0000_t75" alt="-1855326026.emf" style="width:487.2pt;height:304.2pt;visibility:visible;mso-wrap-style:square">
            <v:imagedata r:id="rId135" o:title="-1855326026"/>
          </v:shape>
        </w:pict>
      </w:r>
    </w:p>
    <w:p w14:paraId="6D73F8F6"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Negation</w:t>
      </w:r>
    </w:p>
    <w:p w14:paraId="1522E8A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7454A07" w14:textId="77777777" w:rsidR="00347871" w:rsidRDefault="006B5780" w:rsidP="00922253">
      <w:pPr>
        <w:ind w:left="360"/>
      </w:pPr>
      <w:hyperlink w:anchor="_3685cf695580519c9a617067b88d6498" w:history="1">
        <w:r w:rsidR="00347871">
          <w:rPr>
            <w:rStyle w:val="Hyperlink"/>
          </w:rPr>
          <w:t>Effect</w:t>
        </w:r>
      </w:hyperlink>
      <w:r w:rsidR="00347871">
        <w:t xml:space="preserve">, </w:t>
      </w:r>
      <w:hyperlink w:anchor="_b7d76b6b461798fab057ad0106bcdfc9" w:history="1">
        <w:r w:rsidR="00347871">
          <w:rPr>
            <w:rStyle w:val="Hyperlink"/>
          </w:rPr>
          <w:t>Negation</w:t>
        </w:r>
      </w:hyperlink>
    </w:p>
    <w:p w14:paraId="3835E12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60C9E9F" w14:textId="77777777" w:rsidR="00347871" w:rsidRDefault="00096C86" w:rsidP="00922253">
      <w:pPr>
        <w:ind w:firstLine="720"/>
      </w:pPr>
      <w:r w:rsidRPr="006D2E0C">
        <w:rPr>
          <w:noProof/>
        </w:rPr>
        <w:pict w14:anchorId="50575362">
          <v:shape id="_x0000_i1495" type="#_x0000_t75" alt="-2119250718.emf" style="width:12pt;height:12pt;visibility:visible;mso-wrap-style:square">
            <v:imagedata r:id="rId16" o:title="-2119250718"/>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14:paraId="2D2DE55F" w14:textId="77777777" w:rsidR="00347871" w:rsidRDefault="00347871" w:rsidP="00922253">
      <w:pPr>
        <w:pStyle w:val="BodyText"/>
        <w:spacing w:before="60" w:after="120"/>
        <w:ind w:firstLine="720"/>
      </w:pPr>
      <w:r>
        <w:t>A situation that prevents or terminates another.</w:t>
      </w:r>
    </w:p>
    <w:p w14:paraId="54C53C69" w14:textId="77777777" w:rsidR="00347871" w:rsidRDefault="00096C86" w:rsidP="00922253">
      <w:pPr>
        <w:ind w:firstLine="720"/>
      </w:pPr>
      <w:r w:rsidRPr="006D2E0C">
        <w:rPr>
          <w:noProof/>
        </w:rPr>
        <w:pict w14:anchorId="4126B862">
          <v:shape id="_x0000_i1494" type="#_x0000_t75" alt="-2119250718.emf" style="width:12pt;height:12pt;visibility:visible;mso-wrap-style:square">
            <v:imagedata r:id="rId16" o:title="-2119250718"/>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14:paraId="2DAB6C40" w14:textId="77777777" w:rsidR="00347871" w:rsidRDefault="00347871" w:rsidP="00922253">
      <w:pPr>
        <w:pStyle w:val="BodyText"/>
        <w:spacing w:before="60" w:after="120"/>
        <w:ind w:firstLine="720"/>
      </w:pPr>
      <w:r>
        <w:t>A situation that is prevented or terminated by another situation.</w:t>
      </w:r>
    </w:p>
    <w:p w14:paraId="2464A081" w14:textId="77777777" w:rsidR="00347871" w:rsidRDefault="00347871" w:rsidP="00922253"/>
    <w:p w14:paraId="436E32C1" w14:textId="77777777" w:rsidR="00347871" w:rsidRDefault="00347871" w:rsidP="00922253">
      <w:pPr>
        <w:pStyle w:val="Heading3"/>
      </w:pPr>
      <w:bookmarkStart w:id="790" w:name="_3a203b74bffdc92b47d1f07e96260450"/>
      <w:bookmarkStart w:id="791" w:name="_Toc514933556"/>
      <w:r>
        <w:t>Class Past Situation</w:t>
      </w:r>
      <w:bookmarkEnd w:id="790"/>
      <w:bookmarkEnd w:id="791"/>
      <w:r w:rsidRPr="003A31EC">
        <w:rPr>
          <w:rFonts w:cs="Arial"/>
        </w:rPr>
        <w:t xml:space="preserve"> </w:t>
      </w:r>
      <w:r>
        <w:rPr>
          <w:rFonts w:cs="Arial"/>
        </w:rPr>
        <w:fldChar w:fldCharType="begin"/>
      </w:r>
      <w:r>
        <w:instrText>XE"</w:instrText>
      </w:r>
      <w:r w:rsidRPr="00413D75">
        <w:rPr>
          <w:rFonts w:cs="Arial"/>
        </w:rPr>
        <w:instrText>Past Situation</w:instrText>
      </w:r>
      <w:r>
        <w:instrText>"</w:instrText>
      </w:r>
      <w:r>
        <w:rPr>
          <w:rFonts w:cs="Arial"/>
        </w:rPr>
        <w:fldChar w:fldCharType="end"/>
      </w:r>
      <w:r w:rsidR="009E71B4">
        <w:rPr>
          <w:rFonts w:cs="Arial"/>
        </w:rPr>
        <w:t xml:space="preserve"> </w:t>
      </w:r>
    </w:p>
    <w:p w14:paraId="759DF14C" w14:textId="77777777" w:rsidR="00347871" w:rsidRDefault="00347871" w:rsidP="00922253">
      <w:r>
        <w:t>A situation that has actually occurred in the past (recognizing that all such statements are subject to confidence).</w:t>
      </w:r>
    </w:p>
    <w:p w14:paraId="473EF2F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FC897C" w14:textId="77777777" w:rsidR="00347871" w:rsidRDefault="006B5780" w:rsidP="00922253">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14:paraId="77332F03" w14:textId="77777777" w:rsidR="00347871" w:rsidRDefault="00347871" w:rsidP="00922253"/>
    <w:p w14:paraId="019F858C" w14:textId="77777777" w:rsidR="00347871" w:rsidRDefault="00347871" w:rsidP="00922253">
      <w:pPr>
        <w:pStyle w:val="Heading3"/>
      </w:pPr>
      <w:bookmarkStart w:id="792" w:name="_b5881b0e5e4eeb119cdf881b4c32b91f"/>
      <w:bookmarkStart w:id="793" w:name="_Toc514933557"/>
      <w:r>
        <w:t>Class Potential Situation</w:t>
      </w:r>
      <w:bookmarkEnd w:id="792"/>
      <w:bookmarkEnd w:id="793"/>
      <w:r w:rsidRPr="003A31EC">
        <w:rPr>
          <w:rFonts w:cs="Arial"/>
        </w:rPr>
        <w:t xml:space="preserve"> </w:t>
      </w:r>
      <w:r>
        <w:rPr>
          <w:rFonts w:cs="Arial"/>
        </w:rPr>
        <w:fldChar w:fldCharType="begin"/>
      </w:r>
      <w:r>
        <w:instrText>XE"</w:instrText>
      </w:r>
      <w:r w:rsidRPr="00413D75">
        <w:rPr>
          <w:rFonts w:cs="Arial"/>
        </w:rPr>
        <w:instrText>Potential Situation</w:instrText>
      </w:r>
      <w:r>
        <w:instrText>"</w:instrText>
      </w:r>
      <w:r>
        <w:rPr>
          <w:rFonts w:cs="Arial"/>
        </w:rPr>
        <w:fldChar w:fldCharType="end"/>
      </w:r>
      <w:r w:rsidR="009E71B4">
        <w:rPr>
          <w:rFonts w:cs="Arial"/>
        </w:rPr>
        <w:t xml:space="preserve"> </w:t>
      </w:r>
    </w:p>
    <w:p w14:paraId="5FD2FE49" w14:textId="77777777" w:rsidR="00347871" w:rsidRDefault="00347871" w:rsidP="00922253">
      <w:r>
        <w:t>A situation that has not yet happened but has a potential to happen.</w:t>
      </w:r>
      <w:r>
        <w:br/>
      </w:r>
      <w:r>
        <w:br/>
        <w:t>DTV: Situation Kind</w:t>
      </w:r>
    </w:p>
    <w:p w14:paraId="3C7219B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051C665" w14:textId="77777777" w:rsidR="00347871" w:rsidRDefault="006B5780" w:rsidP="00922253">
      <w:pPr>
        <w:ind w:left="360"/>
      </w:pPr>
      <w:hyperlink w:anchor="_8d9c945b6f864c34fdd7a91d4d62755f" w:history="1">
        <w:r w:rsidR="00347871">
          <w:rPr>
            <w:rStyle w:val="Hyperlink"/>
          </w:rPr>
          <w:t>Pattern</w:t>
        </w:r>
      </w:hyperlink>
      <w:r w:rsidR="00347871">
        <w:t xml:space="preserve">, </w:t>
      </w:r>
      <w:hyperlink w:anchor="_8c517cf1950741c0f89edebf828214cc" w:history="1">
        <w:r w:rsidR="00347871">
          <w:rPr>
            <w:rStyle w:val="Hyperlink"/>
          </w:rPr>
          <w:t>Situation</w:t>
        </w:r>
      </w:hyperlink>
    </w:p>
    <w:p w14:paraId="5C34D1A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Attributes</w:t>
      </w:r>
    </w:p>
    <w:p w14:paraId="715BE003" w14:textId="77777777" w:rsidR="00347871" w:rsidRDefault="00096C86" w:rsidP="00922253">
      <w:pPr>
        <w:pStyle w:val="BodyText2"/>
        <w:spacing w:after="0" w:line="240" w:lineRule="auto"/>
      </w:pPr>
      <w:r w:rsidRPr="006D2E0C">
        <w:rPr>
          <w:noProof/>
        </w:rPr>
        <w:pict w14:anchorId="057C6305">
          <v:shape id="_x0000_i1493" type="#_x0000_t75" alt="-1225210285.emf" style="width:12pt;height:12pt;visibility:visible;mso-wrap-style:square">
            <v:imagedata r:id="rId22" o:title="-1225210285"/>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14:paraId="6CADD457" w14:textId="77777777" w:rsidR="00347871" w:rsidRDefault="00347871" w:rsidP="00922253">
      <w:pPr>
        <w:pStyle w:val="BodyText"/>
        <w:spacing w:before="0" w:after="120"/>
      </w:pPr>
      <w:r>
        <w:t>Metric representing the possibility that the containing element represents reality.</w:t>
      </w:r>
    </w:p>
    <w:p w14:paraId="63B7F42E" w14:textId="77777777" w:rsidR="00347871" w:rsidRDefault="00347871" w:rsidP="00922253"/>
    <w:p w14:paraId="231F7C2D" w14:textId="77777777" w:rsidR="00347871" w:rsidRDefault="00347871" w:rsidP="00922253">
      <w:pPr>
        <w:pStyle w:val="Heading3"/>
      </w:pPr>
      <w:bookmarkStart w:id="794" w:name="_8c517cf1950741c0f89edebf828214cc"/>
      <w:bookmarkStart w:id="795" w:name="_Toc514933558"/>
      <w:r>
        <w:t>Class Situation</w:t>
      </w:r>
      <w:bookmarkEnd w:id="794"/>
      <w:bookmarkEnd w:id="795"/>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14:paraId="09EBA0AB" w14:textId="77777777" w:rsidR="00347871" w:rsidRDefault="00347871" w:rsidP="00922253">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14:paraId="2F7F7D3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8F275B3" w14:textId="77777777" w:rsidR="00347871" w:rsidRDefault="006B5780" w:rsidP="00922253">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Context</w:t>
        </w:r>
      </w:hyperlink>
      <w:r w:rsidR="00347871">
        <w:t xml:space="preserve">, </w:t>
      </w:r>
      <w:hyperlink w:anchor="_3bd7c7d249201ad6f2447c6d182ba7f1" w:history="1">
        <w:r w:rsidR="00347871">
          <w:rPr>
            <w:rStyle w:val="Hyperlink"/>
          </w:rPr>
          <w:t>Proposition</w:t>
        </w:r>
      </w:hyperlink>
    </w:p>
    <w:p w14:paraId="189A3703" w14:textId="77777777" w:rsidR="00347871" w:rsidRDefault="00347871" w:rsidP="00922253"/>
    <w:p w14:paraId="6F3D1F8A" w14:textId="77777777" w:rsidR="00347871" w:rsidRDefault="00347871" w:rsidP="00922253">
      <w:pPr>
        <w:pStyle w:val="Heading3"/>
      </w:pPr>
      <w:bookmarkStart w:id="796" w:name="_50241f5936e61055293ca95f860768d8"/>
      <w:bookmarkStart w:id="797" w:name="_Toc514933559"/>
      <w:r>
        <w:t>Class Situation Type</w:t>
      </w:r>
      <w:bookmarkEnd w:id="796"/>
      <w:bookmarkEnd w:id="797"/>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14:paraId="16EFECD8" w14:textId="77777777" w:rsidR="00347871" w:rsidRDefault="00347871" w:rsidP="00922253">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14:paraId="0D5DC9C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1195D4" w14:textId="77777777" w:rsidR="00347871" w:rsidRDefault="006B5780" w:rsidP="00922253">
      <w:pPr>
        <w:ind w:left="360"/>
      </w:pPr>
      <w:hyperlink w:anchor="_a09117831b97c480bde825e7cd3696eb" w:history="1">
        <w:r w:rsidR="00347871">
          <w:rPr>
            <w:rStyle w:val="Hyperlink"/>
          </w:rPr>
          <w:t>Entity Type</w:t>
        </w:r>
      </w:hyperlink>
    </w:p>
    <w:p w14:paraId="57ADC001" w14:textId="77777777" w:rsidR="00347871" w:rsidRDefault="00347871" w:rsidP="00922253"/>
    <w:p w14:paraId="3FABC5F9" w14:textId="77777777" w:rsidR="00347871" w:rsidRDefault="00347871" w:rsidP="00922253">
      <w:pPr>
        <w:pStyle w:val="Heading3"/>
      </w:pPr>
      <w:bookmarkStart w:id="798" w:name="_927c2855748f476d96735ff79da4ebff"/>
      <w:bookmarkStart w:id="799" w:name="_Toc514933560"/>
      <w:r>
        <w:t>Class State</w:t>
      </w:r>
      <w:bookmarkEnd w:id="798"/>
      <w:bookmarkEnd w:id="799"/>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14:paraId="3BD6B29B" w14:textId="77777777" w:rsidR="00347871" w:rsidRDefault="00347871" w:rsidP="00922253">
      <w:r>
        <w:t>A state is a static situation - a particular configuration of entities that is static for a time period, including spatial and logical connections between those things {Snapshot of a Perdurant}</w:t>
      </w:r>
      <w:r>
        <w:br/>
        <w:t>Note that states may be of any length, from an instant to infinity and beyond.</w:t>
      </w:r>
      <w:r>
        <w:br/>
      </w:r>
      <w:r>
        <w:br/>
        <w:t>[DOLCE] State</w:t>
      </w:r>
    </w:p>
    <w:p w14:paraId="368EB34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B80BC3B" w14:textId="77777777" w:rsidR="00347871" w:rsidRDefault="006B5780" w:rsidP="00922253">
      <w:pPr>
        <w:ind w:left="360"/>
      </w:pPr>
      <w:hyperlink w:anchor="_8c517cf1950741c0f89edebf828214cc" w:history="1">
        <w:r w:rsidR="00347871">
          <w:rPr>
            <w:rStyle w:val="Hyperlink"/>
          </w:rPr>
          <w:t>Situation</w:t>
        </w:r>
      </w:hyperlink>
    </w:p>
    <w:p w14:paraId="34C1EC91" w14:textId="77777777" w:rsidR="00347871" w:rsidRDefault="00347871" w:rsidP="00922253"/>
    <w:p w14:paraId="0E9D34F2" w14:textId="77777777" w:rsidR="00347871" w:rsidRDefault="00347871" w:rsidP="00922253">
      <w:pPr>
        <w:pStyle w:val="Heading3"/>
      </w:pPr>
      <w:bookmarkStart w:id="800" w:name="_c8946b2f600236d5e3283295f3e3c229"/>
      <w:bookmarkStart w:id="801" w:name="_Toc514933561"/>
      <w:r>
        <w:t>Association State of Entity</w:t>
      </w:r>
      <w:bookmarkEnd w:id="800"/>
      <w:bookmarkEnd w:id="801"/>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14:paraId="4004D938" w14:textId="77777777" w:rsidR="00347871" w:rsidRDefault="00347871" w:rsidP="00922253">
      <w:r>
        <w:t>Relationship between a perdurant (something that exits over time) and a "state" of that entity as a snapshot in time.</w:t>
      </w:r>
    </w:p>
    <w:p w14:paraId="150E00C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53FA38F" w14:textId="77777777" w:rsidR="00347871" w:rsidRDefault="00096C86" w:rsidP="00922253">
      <w:pPr>
        <w:ind w:firstLine="720"/>
      </w:pPr>
      <w:r w:rsidRPr="006D2E0C">
        <w:rPr>
          <w:noProof/>
        </w:rPr>
        <w:pict w14:anchorId="0FEF5B03">
          <v:shape id="_x0000_i1492" type="#_x0000_t75" alt="-342498719.emf" style="width:12pt;height:12pt;visibility:visible;mso-wrap-style:square">
            <v:imagedata r:id="rId56" o:title="-342498719"/>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p>
    <w:p w14:paraId="05728EAD" w14:textId="77777777" w:rsidR="00347871" w:rsidRDefault="00347871" w:rsidP="00922253">
      <w:pPr>
        <w:pStyle w:val="BodyText"/>
        <w:spacing w:before="60" w:after="120"/>
        <w:ind w:firstLine="720"/>
      </w:pPr>
      <w:r>
        <w:lastRenderedPageBreak/>
        <w:t>The endurant entity for which the subject state is a snapshot.</w:t>
      </w:r>
    </w:p>
    <w:p w14:paraId="16D841A4" w14:textId="77777777" w:rsidR="00347871" w:rsidRDefault="00096C86" w:rsidP="00922253">
      <w:pPr>
        <w:ind w:firstLine="720"/>
      </w:pPr>
      <w:r w:rsidRPr="006D2E0C">
        <w:rPr>
          <w:noProof/>
        </w:rPr>
        <w:pict w14:anchorId="6C832B4C">
          <v:shape id="_x0000_i1491" type="#_x0000_t75" alt="-342498719.emf" style="width:12pt;height:12pt;visibility:visible;mso-wrap-style:square">
            <v:imagedata r:id="rId56" o:title="-342498719"/>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927c2855748f476d96735ff79da4ebff" w:history="1">
        <w:r w:rsidR="00347871">
          <w:rPr>
            <w:rStyle w:val="Hyperlink"/>
          </w:rPr>
          <w:t>State</w:t>
        </w:r>
      </w:hyperlink>
      <w:r w:rsidR="00347871">
        <w:t xml:space="preserve"> [*] </w:t>
      </w:r>
    </w:p>
    <w:p w14:paraId="015AEC4D" w14:textId="77777777" w:rsidR="00347871" w:rsidRDefault="00347871" w:rsidP="00922253">
      <w:pPr>
        <w:pStyle w:val="BodyText"/>
        <w:spacing w:before="60" w:after="120"/>
        <w:ind w:firstLine="720"/>
      </w:pPr>
      <w:r>
        <w:t>A states (or snapshots) of an entity within its lifetime.</w:t>
      </w:r>
    </w:p>
    <w:p w14:paraId="1827F089" w14:textId="77777777" w:rsidR="00347871" w:rsidRDefault="00347871" w:rsidP="00922253"/>
    <w:p w14:paraId="4F4371D7" w14:textId="77777777" w:rsidR="00347871" w:rsidRDefault="00347871" w:rsidP="00922253">
      <w:pPr>
        <w:spacing w:after="200" w:line="276" w:lineRule="auto"/>
        <w:rPr>
          <w:b/>
          <w:bCs/>
          <w:color w:val="365F91"/>
          <w:sz w:val="40"/>
          <w:szCs w:val="40"/>
        </w:rPr>
      </w:pPr>
      <w:r>
        <w:br w:type="page"/>
      </w:r>
    </w:p>
    <w:p w14:paraId="697321AD" w14:textId="77777777" w:rsidR="00347871" w:rsidRDefault="00347871" w:rsidP="00922253">
      <w:pPr>
        <w:pStyle w:val="Heading2"/>
      </w:pPr>
      <w:bookmarkStart w:id="802" w:name="_Toc514933562"/>
      <w:r>
        <w:t>Concept Library::Social Agents</w:t>
      </w:r>
      <w:bookmarkEnd w:id="802"/>
    </w:p>
    <w:p w14:paraId="00DFE6D5" w14:textId="77777777" w:rsidR="00825C1A" w:rsidRDefault="006B5780" w:rsidP="00922253">
      <w:r>
        <w:t>Actor relationships augment the concept of an actor with concepts of identifiers and associations between actors, including organization membership. See also the base actor class.</w:t>
      </w:r>
    </w:p>
    <w:p w14:paraId="28A72BF5" w14:textId="77777777" w:rsidR="00347871" w:rsidRDefault="00347871" w:rsidP="00922253">
      <w:pPr>
        <w:pStyle w:val="Heading3"/>
      </w:pPr>
      <w:bookmarkStart w:id="803" w:name="_Toc514933563"/>
      <w:r>
        <w:t>Diagram: Social Agent</w:t>
      </w:r>
      <w:bookmarkEnd w:id="803"/>
    </w:p>
    <w:p w14:paraId="304E20C9" w14:textId="77777777" w:rsidR="00347871" w:rsidRDefault="00096C86" w:rsidP="00922253">
      <w:pPr>
        <w:jc w:val="center"/>
        <w:rPr>
          <w:rFonts w:cs="Arial"/>
        </w:rPr>
      </w:pPr>
      <w:r w:rsidRPr="006D2E0C">
        <w:rPr>
          <w:noProof/>
        </w:rPr>
        <w:pict w14:anchorId="7F20FF10">
          <v:shape id="Picture -221452062.emf" o:spid="_x0000_i1490" type="#_x0000_t75" alt="-221452062.emf" style="width:487.2pt;height:329.4pt;visibility:visible;mso-wrap-style:square">
            <v:imagedata r:id="rId136" o:title="-221452062"/>
          </v:shape>
        </w:pict>
      </w:r>
    </w:p>
    <w:p w14:paraId="404C88A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Social Agent</w:t>
      </w:r>
    </w:p>
    <w:p w14:paraId="5322AD98" w14:textId="77777777" w:rsidR="00825C1A" w:rsidRDefault="006B5780" w:rsidP="00922253">
      <w:r>
        <w:t>Actor associations define the concept o</w:t>
      </w:r>
      <w:r>
        <w:t>f an organization and provide a general framework for associations between actors with the use of an Actor Association.</w:t>
      </w:r>
    </w:p>
    <w:p w14:paraId="746A703D" w14:textId="77777777" w:rsidR="00347871" w:rsidRDefault="00347871" w:rsidP="00922253">
      <w:pPr>
        <w:pStyle w:val="Heading3"/>
      </w:pPr>
      <w:bookmarkStart w:id="804" w:name="_Toc514933564"/>
      <w:r>
        <w:lastRenderedPageBreak/>
        <w:t>Diagram: Social Agent Identifiers</w:t>
      </w:r>
      <w:bookmarkEnd w:id="804"/>
    </w:p>
    <w:p w14:paraId="3260D410" w14:textId="77777777" w:rsidR="00347871" w:rsidRDefault="00096C86" w:rsidP="00922253">
      <w:pPr>
        <w:jc w:val="center"/>
        <w:rPr>
          <w:rFonts w:cs="Arial"/>
        </w:rPr>
      </w:pPr>
      <w:r w:rsidRPr="006D2E0C">
        <w:rPr>
          <w:noProof/>
        </w:rPr>
        <w:pict w14:anchorId="2FE5FDC7">
          <v:shape id="Picture -1747896112.emf" o:spid="_x0000_i1489" type="#_x0000_t75" alt="-1747896112.emf" style="width:487.2pt;height:274.8pt;visibility:visible;mso-wrap-style:square">
            <v:imagedata r:id="rId137" o:title="-1747896112"/>
          </v:shape>
        </w:pict>
      </w:r>
    </w:p>
    <w:p w14:paraId="47B4460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Social Agent Identifiers</w:t>
      </w:r>
    </w:p>
    <w:p w14:paraId="69F02B33" w14:textId="77777777" w:rsidR="00347871" w:rsidRDefault="00347871" w:rsidP="00922253">
      <w:r>
        <w:t xml:space="preserve"> </w:t>
      </w:r>
    </w:p>
    <w:p w14:paraId="3DB6327F" w14:textId="77777777" w:rsidR="00347871" w:rsidRDefault="00347871" w:rsidP="00922253"/>
    <w:p w14:paraId="11BC0C5B" w14:textId="77777777" w:rsidR="00347871" w:rsidRDefault="00347871" w:rsidP="00922253">
      <w:pPr>
        <w:pStyle w:val="Heading3"/>
      </w:pPr>
      <w:bookmarkStart w:id="805" w:name="_54499d23388f01eba6ba6760ead371bc"/>
      <w:bookmarkStart w:id="806" w:name="_Toc514933565"/>
      <w:r>
        <w:t>Association Class Assertion</w:t>
      </w:r>
      <w:bookmarkEnd w:id="80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r w:rsidR="006F72CA">
        <w:rPr>
          <w:rFonts w:cs="Arial"/>
        </w:rPr>
        <w:t>&lt;&lt;Relationship&gt;&gt;</w:t>
      </w:r>
      <w:bookmarkEnd w:id="806"/>
    </w:p>
    <w:p w14:paraId="7632A6D8" w14:textId="77777777" w:rsidR="00347871" w:rsidRDefault="00347871" w:rsidP="00922253">
      <w:r>
        <w:t>The act of making a claim that something is true.</w:t>
      </w:r>
    </w:p>
    <w:p w14:paraId="1037979F"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FC058A6" w14:textId="77777777" w:rsidR="00347871" w:rsidRDefault="006B5780" w:rsidP="00922253">
      <w:pPr>
        <w:ind w:left="360"/>
      </w:pPr>
      <w:hyperlink w:anchor="_738ede22bfe089d163494040b3d2ef55" w:history="1">
        <w:r w:rsidR="00347871">
          <w:rPr>
            <w:rStyle w:val="Hyperlink"/>
          </w:rPr>
          <w:t>Actual Occurrence</w:t>
        </w:r>
      </w:hyperlink>
      <w:r w:rsidR="00347871">
        <w:t xml:space="preserve">, </w:t>
      </w:r>
      <w:hyperlink w:anchor="_ebfb31ee42848a5e98a87132d6936682" w:history="1">
        <w:r w:rsidR="00347871">
          <w:rPr>
            <w:rStyle w:val="Hyperlink"/>
          </w:rPr>
          <w:t>Temporally Related</w:t>
        </w:r>
      </w:hyperlink>
    </w:p>
    <w:p w14:paraId="5115A063"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5B6C5C3" w14:textId="77777777" w:rsidR="00347871" w:rsidRDefault="00096C86" w:rsidP="00922253">
      <w:pPr>
        <w:ind w:firstLine="720"/>
      </w:pPr>
      <w:r w:rsidRPr="006D2E0C">
        <w:rPr>
          <w:noProof/>
        </w:rPr>
        <w:pict w14:anchorId="2545839A">
          <v:shape id="_x0000_i1488" type="#_x0000_t75" alt="-2119250718.emf" style="width:12pt;height:12pt;visibility:visible;mso-wrap-style:square">
            <v:imagedata r:id="rId16" o:title="-2119250718"/>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14:paraId="0FCDB4D7" w14:textId="77777777" w:rsidR="00347871" w:rsidRDefault="00347871" w:rsidP="00922253">
      <w:pPr>
        <w:pStyle w:val="BodyText"/>
        <w:spacing w:before="60" w:after="120"/>
        <w:ind w:firstLine="720"/>
      </w:pPr>
      <w:r>
        <w:t>A situation asserted to be true by a social agent.</w:t>
      </w:r>
    </w:p>
    <w:p w14:paraId="619F5E44" w14:textId="77777777" w:rsidR="00347871" w:rsidRDefault="00096C86" w:rsidP="00922253">
      <w:pPr>
        <w:ind w:firstLine="720"/>
      </w:pPr>
      <w:r w:rsidRPr="006D2E0C">
        <w:rPr>
          <w:noProof/>
        </w:rPr>
        <w:pict w14:anchorId="76D66948">
          <v:shape id="_x0000_i1487" type="#_x0000_t75" alt="-2119250718.emf" style="width:12pt;height:12pt;visibility:visible;mso-wrap-style:square">
            <v:imagedata r:id="rId16" o:title="-2119250718"/>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p>
    <w:p w14:paraId="39F03F74" w14:textId="77777777" w:rsidR="00347871" w:rsidRDefault="00347871" w:rsidP="00922253">
      <w:pPr>
        <w:pStyle w:val="BodyText"/>
        <w:spacing w:before="60" w:after="120"/>
        <w:ind w:firstLine="720"/>
      </w:pPr>
      <w:r>
        <w:t>A social agent claiming the truth of a situation.</w:t>
      </w:r>
    </w:p>
    <w:p w14:paraId="50BF1C6E" w14:textId="77777777" w:rsidR="00347871" w:rsidRDefault="00347871" w:rsidP="00922253"/>
    <w:p w14:paraId="4EB29940" w14:textId="77777777" w:rsidR="00347871" w:rsidRDefault="00347871" w:rsidP="00922253">
      <w:pPr>
        <w:pStyle w:val="Heading3"/>
      </w:pPr>
      <w:bookmarkStart w:id="807" w:name="_13ce87bd59957803749efeef61ed0cff"/>
      <w:bookmarkStart w:id="808" w:name="_Toc514933566"/>
      <w:r>
        <w:t>Class Associate</w:t>
      </w:r>
      <w:bookmarkEnd w:id="807"/>
      <w:r w:rsidRPr="003A31EC">
        <w:rPr>
          <w:rFonts w:cs="Arial"/>
        </w:rPr>
        <w:t xml:space="preserve"> </w:t>
      </w:r>
      <w:r>
        <w:rPr>
          <w:rFonts w:cs="Arial"/>
        </w:rPr>
        <w:fldChar w:fldCharType="begin"/>
      </w:r>
      <w:r>
        <w:instrText>XE"</w:instrText>
      </w:r>
      <w:r w:rsidRPr="00413D75">
        <w:rPr>
          <w:rFonts w:cs="Arial"/>
        </w:rPr>
        <w:instrText>Associate</w:instrText>
      </w:r>
      <w:r>
        <w:instrText>"</w:instrText>
      </w:r>
      <w:r>
        <w:rPr>
          <w:rFonts w:cs="Arial"/>
        </w:rPr>
        <w:fldChar w:fldCharType="end"/>
      </w:r>
      <w:r w:rsidR="009E71B4">
        <w:rPr>
          <w:rFonts w:cs="Arial"/>
        </w:rPr>
        <w:t xml:space="preserve"> </w:t>
      </w:r>
      <w:r w:rsidR="006F72CA">
        <w:rPr>
          <w:rFonts w:cs="Arial"/>
        </w:rPr>
        <w:t>&lt;&lt;Role&gt;&gt;</w:t>
      </w:r>
      <w:bookmarkEnd w:id="808"/>
    </w:p>
    <w:p w14:paraId="34AE1EA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6DB479C" w14:textId="77777777" w:rsidR="00347871" w:rsidRDefault="006B5780" w:rsidP="00922253">
      <w:pPr>
        <w:ind w:left="360"/>
      </w:pPr>
      <w:hyperlink w:anchor="_98dc776c0c33f3d31feb4b2ebb61522f" w:history="1">
        <w:r w:rsidR="00347871">
          <w:rPr>
            <w:rStyle w:val="Hyperlink"/>
          </w:rPr>
          <w:t>Social Agent</w:t>
        </w:r>
      </w:hyperlink>
    </w:p>
    <w:p w14:paraId="7556FC11" w14:textId="77777777" w:rsidR="00347871" w:rsidRDefault="00347871" w:rsidP="00922253"/>
    <w:p w14:paraId="2511148F" w14:textId="77777777" w:rsidR="00347871" w:rsidRDefault="00347871" w:rsidP="00922253">
      <w:pPr>
        <w:pStyle w:val="Heading3"/>
      </w:pPr>
      <w:bookmarkStart w:id="809" w:name="_3a44d5eb3ae2bdab8905a34cd48f0921"/>
      <w:bookmarkStart w:id="810" w:name="_Toc514933567"/>
      <w:r>
        <w:t>Association Class Associated Actor</w:t>
      </w:r>
      <w:bookmarkEnd w:id="809"/>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r w:rsidR="006F72CA">
        <w:rPr>
          <w:rFonts w:cs="Arial"/>
        </w:rPr>
        <w:t>&lt;&lt;Relationship&gt;&gt;</w:t>
      </w:r>
      <w:bookmarkEnd w:id="810"/>
    </w:p>
    <w:p w14:paraId="1B4E7982" w14:textId="77777777" w:rsidR="00347871" w:rsidRDefault="00347871" w:rsidP="00922253">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r>
        <w:br/>
      </w:r>
      <w:r>
        <w:lastRenderedPageBreak/>
        <w:t> [NIEM] PersonOrganizationAssociationType (More specific concept)</w:t>
      </w:r>
      <w:r>
        <w:br/>
        <w:t> [NIEM] PersonPersonAssociationType (More specific concept)</w:t>
      </w:r>
    </w:p>
    <w:p w14:paraId="2C98359D" w14:textId="77777777" w:rsidR="00347871" w:rsidRDefault="00096C86" w:rsidP="00922253">
      <w:pPr>
        <w:jc w:val="center"/>
      </w:pPr>
      <w:r w:rsidRPr="006D2E0C">
        <w:rPr>
          <w:noProof/>
        </w:rPr>
        <w:pict w14:anchorId="1A91F428">
          <v:shape id="Picture -826382583.emf" o:spid="_x0000_i1486" type="#_x0000_t75" alt="-826382583.emf" style="width:350.4pt;height:202.8pt;visibility:visible;mso-wrap-style:square">
            <v:imagedata r:id="rId138" o:title="-826382583"/>
          </v:shape>
        </w:pict>
      </w:r>
    </w:p>
    <w:p w14:paraId="664D8327"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Associated Actor</w:t>
      </w:r>
    </w:p>
    <w:p w14:paraId="46AD5512"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2A56E95" w14:textId="77777777" w:rsidR="00347871" w:rsidRDefault="006B5780" w:rsidP="00922253">
      <w:pPr>
        <w:ind w:left="360"/>
      </w:pPr>
      <w:hyperlink w:anchor="_ebfb31ee42848a5e98a87132d6936682" w:history="1">
        <w:r w:rsidR="00347871">
          <w:rPr>
            <w:rStyle w:val="Hyperlink"/>
          </w:rPr>
          <w:t>Temporally Related</w:t>
        </w:r>
      </w:hyperlink>
    </w:p>
    <w:p w14:paraId="1F8FF1D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03DA949" w14:textId="77777777" w:rsidR="00347871" w:rsidRDefault="00096C86" w:rsidP="00922253">
      <w:pPr>
        <w:ind w:firstLine="720"/>
      </w:pPr>
      <w:r w:rsidRPr="006D2E0C">
        <w:rPr>
          <w:noProof/>
        </w:rPr>
        <w:pict w14:anchorId="6C5065E4">
          <v:shape id="_x0000_i1485" type="#_x0000_t75" alt="-2119250718.emf" style="width:12pt;height:12pt;visibility:visible;mso-wrap-style:square">
            <v:imagedata r:id="rId16" o:title="-2119250718"/>
          </v:shape>
        </w:pict>
      </w:r>
      <w:r w:rsidR="00347871">
        <w:t xml:space="preserve"> has associate</w:t>
      </w:r>
      <w:r w:rsidR="00347871">
        <w:rPr>
          <w:rFonts w:cs="Arial"/>
        </w:rPr>
        <w:fldChar w:fldCharType="begin"/>
      </w:r>
      <w:r w:rsidR="00347871">
        <w:instrText>XE"</w:instrText>
      </w:r>
      <w:r w:rsidR="00347871" w:rsidRPr="00413D75">
        <w:rPr>
          <w:rFonts w:cs="Arial"/>
        </w:rPr>
        <w:instrText>has associate</w:instrText>
      </w:r>
      <w:r w:rsidR="00347871">
        <w:instrText>"</w:instrText>
      </w:r>
      <w:r w:rsidR="00347871">
        <w:rPr>
          <w:rFonts w:cs="Arial"/>
        </w:rPr>
        <w:fldChar w:fldCharType="end"/>
      </w:r>
      <w:r w:rsidR="00347871">
        <w:t xml:space="preserve"> : </w:t>
      </w:r>
      <w:hyperlink w:anchor="_13ce87bd59957803749efeef61ed0cff" w:history="1">
        <w:r w:rsidR="00347871">
          <w:rPr>
            <w:rStyle w:val="Hyperlink"/>
          </w:rPr>
          <w:t>Associate</w:t>
        </w:r>
      </w:hyperlink>
      <w:r w:rsidR="00347871">
        <w:t xml:space="preserve"> [*] </w:t>
      </w:r>
    </w:p>
    <w:p w14:paraId="089440BF" w14:textId="77777777" w:rsidR="00347871" w:rsidRDefault="00347871" w:rsidP="00922253">
      <w:pPr>
        <w:pStyle w:val="BodyText"/>
        <w:spacing w:before="60" w:after="120"/>
        <w:ind w:firstLine="720"/>
      </w:pPr>
      <w:r>
        <w:t>The actor associated with another.</w:t>
      </w:r>
    </w:p>
    <w:p w14:paraId="3A84902A" w14:textId="77777777" w:rsidR="00347871" w:rsidRDefault="00096C86" w:rsidP="00922253">
      <w:pPr>
        <w:ind w:firstLine="720"/>
      </w:pPr>
      <w:r w:rsidRPr="006D2E0C">
        <w:rPr>
          <w:noProof/>
        </w:rPr>
        <w:pict w14:anchorId="6361C0FB">
          <v:shape id="_x0000_i1484" type="#_x0000_t75" alt="-2119250718.emf" style="width:12pt;height:12pt;visibility:visible;mso-wrap-style:square">
            <v:imagedata r:id="rId16" o:title="-2119250718"/>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[1..*] </w:t>
      </w:r>
    </w:p>
    <w:p w14:paraId="0A9B7E9E" w14:textId="77777777" w:rsidR="00347871" w:rsidRDefault="00347871" w:rsidP="00922253">
      <w:pPr>
        <w:pStyle w:val="BodyText"/>
        <w:spacing w:before="60" w:after="120"/>
        <w:ind w:firstLine="720"/>
      </w:pPr>
      <w:r>
        <w:t>Another actor the subject actor is associated with.</w:t>
      </w:r>
    </w:p>
    <w:p w14:paraId="0A552155" w14:textId="77777777" w:rsidR="00347871" w:rsidRDefault="00347871" w:rsidP="00922253"/>
    <w:p w14:paraId="7EEC7A9D" w14:textId="77777777" w:rsidR="00347871" w:rsidRDefault="00347871" w:rsidP="00922253">
      <w:pPr>
        <w:pStyle w:val="Heading3"/>
      </w:pPr>
      <w:bookmarkStart w:id="811" w:name="_7c8ca544c9c4a21983920435aed82f4d"/>
      <w:bookmarkStart w:id="812" w:name="_Toc514933568"/>
      <w:r>
        <w:t>Class License Identifier</w:t>
      </w:r>
      <w:bookmarkEnd w:id="811"/>
      <w:r w:rsidRPr="003A31EC">
        <w:rPr>
          <w:rFonts w:cs="Arial"/>
        </w:rPr>
        <w:t xml:space="preserve"> </w:t>
      </w:r>
      <w:r>
        <w:rPr>
          <w:rFonts w:cs="Arial"/>
        </w:rPr>
        <w:fldChar w:fldCharType="begin"/>
      </w:r>
      <w:r>
        <w:instrText>XE"</w:instrText>
      </w:r>
      <w:r w:rsidRPr="00413D75">
        <w:rPr>
          <w:rFonts w:cs="Arial"/>
        </w:rPr>
        <w:instrText>License Identifier</w:instrText>
      </w:r>
      <w:r>
        <w:instrText>"</w:instrText>
      </w:r>
      <w:r>
        <w:rPr>
          <w:rFonts w:cs="Arial"/>
        </w:rPr>
        <w:fldChar w:fldCharType="end"/>
      </w:r>
      <w:r w:rsidR="009E71B4">
        <w:rPr>
          <w:rFonts w:cs="Arial"/>
        </w:rPr>
        <w:t xml:space="preserve"> </w:t>
      </w:r>
      <w:r w:rsidR="006F72CA">
        <w:rPr>
          <w:rFonts w:cs="Arial"/>
        </w:rPr>
        <w:t>&lt;&lt;Value&gt;&gt;</w:t>
      </w:r>
      <w:bookmarkEnd w:id="812"/>
    </w:p>
    <w:p w14:paraId="5128D6D7" w14:textId="77777777" w:rsidR="00347871" w:rsidRDefault="00347871" w:rsidP="00922253">
      <w:r>
        <w:t>[NIEM] An identification that references a license certification or registration of a person or organization for some purpose.</w:t>
      </w:r>
    </w:p>
    <w:p w14:paraId="26C6CF0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401CA24" w14:textId="77777777" w:rsidR="00347871" w:rsidRDefault="006B5780" w:rsidP="00922253">
      <w:pPr>
        <w:ind w:left="360"/>
      </w:pPr>
      <w:hyperlink w:anchor="_f6657a6609e75ac86f0f6e8d8eb00780" w:history="1">
        <w:r w:rsidR="00347871">
          <w:rPr>
            <w:rStyle w:val="Hyperlink"/>
          </w:rPr>
          <w:t>Managed Social Agent Identifier</w:t>
        </w:r>
      </w:hyperlink>
    </w:p>
    <w:p w14:paraId="43B48532" w14:textId="77777777" w:rsidR="00347871" w:rsidRDefault="00347871" w:rsidP="00922253"/>
    <w:p w14:paraId="7F6698E4" w14:textId="77777777" w:rsidR="00347871" w:rsidRDefault="00347871" w:rsidP="00922253">
      <w:pPr>
        <w:pStyle w:val="Heading3"/>
      </w:pPr>
      <w:bookmarkStart w:id="813" w:name="_4d7d4a8fa13bbd3f770a4f8187b68b67"/>
      <w:bookmarkStart w:id="814" w:name="_Toc514933569"/>
      <w:r>
        <w:t>Class Local Identifier</w:t>
      </w:r>
      <w:bookmarkEnd w:id="813"/>
      <w:r w:rsidRPr="003A31EC">
        <w:rPr>
          <w:rFonts w:cs="Arial"/>
        </w:rPr>
        <w:t xml:space="preserve"> </w:t>
      </w:r>
      <w:r>
        <w:rPr>
          <w:rFonts w:cs="Arial"/>
        </w:rPr>
        <w:fldChar w:fldCharType="begin"/>
      </w:r>
      <w:r>
        <w:instrText>XE"</w:instrText>
      </w:r>
      <w:r w:rsidRPr="00413D75">
        <w:rPr>
          <w:rFonts w:cs="Arial"/>
        </w:rPr>
        <w:instrText>Local Identifier</w:instrText>
      </w:r>
      <w:r>
        <w:instrText>"</w:instrText>
      </w:r>
      <w:r>
        <w:rPr>
          <w:rFonts w:cs="Arial"/>
        </w:rPr>
        <w:fldChar w:fldCharType="end"/>
      </w:r>
      <w:r w:rsidR="009E71B4">
        <w:rPr>
          <w:rFonts w:cs="Arial"/>
        </w:rPr>
        <w:t xml:space="preserve"> </w:t>
      </w:r>
      <w:r w:rsidR="006F72CA">
        <w:rPr>
          <w:rFonts w:cs="Arial"/>
        </w:rPr>
        <w:t>&lt;&lt;Value&gt;&gt;</w:t>
      </w:r>
      <w:bookmarkEnd w:id="814"/>
    </w:p>
    <w:p w14:paraId="1E0458D8" w14:textId="77777777" w:rsidR="00347871" w:rsidRDefault="00347871" w:rsidP="00922253">
      <w:r>
        <w:t>An identification assigned at a local level (within an organization or community) to a person or organization.</w:t>
      </w:r>
    </w:p>
    <w:p w14:paraId="27D10D3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9F5D4E6" w14:textId="77777777" w:rsidR="00347871" w:rsidRDefault="006B5780" w:rsidP="00922253">
      <w:pPr>
        <w:ind w:left="360"/>
      </w:pPr>
      <w:hyperlink w:anchor="_f6657a6609e75ac86f0f6e8d8eb00780" w:history="1">
        <w:r w:rsidR="00347871">
          <w:rPr>
            <w:rStyle w:val="Hyperlink"/>
          </w:rPr>
          <w:t>Managed Social Agent Identifier</w:t>
        </w:r>
      </w:hyperlink>
    </w:p>
    <w:p w14:paraId="06F53913" w14:textId="77777777" w:rsidR="00347871" w:rsidRDefault="00347871" w:rsidP="00922253"/>
    <w:p w14:paraId="089B4641" w14:textId="77777777" w:rsidR="00347871" w:rsidRDefault="00347871" w:rsidP="00922253">
      <w:pPr>
        <w:pStyle w:val="Heading3"/>
      </w:pPr>
      <w:bookmarkStart w:id="815" w:name="_f6657a6609e75ac86f0f6e8d8eb00780"/>
      <w:bookmarkStart w:id="816" w:name="_Toc514933570"/>
      <w:r>
        <w:t>Class Managed Social Agent Identifier</w:t>
      </w:r>
      <w:bookmarkEnd w:id="815"/>
      <w:r w:rsidRPr="003A31EC">
        <w:rPr>
          <w:rFonts w:cs="Arial"/>
        </w:rPr>
        <w:t xml:space="preserve"> </w:t>
      </w:r>
      <w:r>
        <w:rPr>
          <w:rFonts w:cs="Arial"/>
        </w:rPr>
        <w:fldChar w:fldCharType="begin"/>
      </w:r>
      <w:r>
        <w:instrText>XE"</w:instrText>
      </w:r>
      <w:r w:rsidRPr="00413D75">
        <w:rPr>
          <w:rFonts w:cs="Arial"/>
        </w:rPr>
        <w:instrText>Managed Social Agent Identifier</w:instrText>
      </w:r>
      <w:r>
        <w:instrText>"</w:instrText>
      </w:r>
      <w:r>
        <w:rPr>
          <w:rFonts w:cs="Arial"/>
        </w:rPr>
        <w:fldChar w:fldCharType="end"/>
      </w:r>
      <w:r w:rsidR="009E71B4">
        <w:rPr>
          <w:rFonts w:cs="Arial"/>
        </w:rPr>
        <w:t xml:space="preserve"> </w:t>
      </w:r>
      <w:r w:rsidR="006F72CA">
        <w:rPr>
          <w:rFonts w:cs="Arial"/>
        </w:rPr>
        <w:t>&lt;&lt;Value&gt;&gt;</w:t>
      </w:r>
      <w:bookmarkEnd w:id="816"/>
    </w:p>
    <w:p w14:paraId="47E2CF81" w14:textId="77777777" w:rsidR="00347871" w:rsidRDefault="00347871" w:rsidP="00922253">
      <w:r>
        <w:t>An identifier for a social agent where the identifier is managed by some authority.</w:t>
      </w:r>
    </w:p>
    <w:p w14:paraId="633F61E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19CA7AD" w14:textId="77777777" w:rsidR="00347871" w:rsidRDefault="006B5780" w:rsidP="00922253">
      <w:pPr>
        <w:ind w:left="360"/>
      </w:pPr>
      <w:hyperlink w:anchor="_c188b17866737a10aeb8be3165b5f97f" w:history="1">
        <w:r w:rsidR="00347871">
          <w:rPr>
            <w:rStyle w:val="Hyperlink"/>
          </w:rPr>
          <w:t>Managed Actor Identifier</w:t>
        </w:r>
      </w:hyperlink>
    </w:p>
    <w:p w14:paraId="41D964E0" w14:textId="77777777" w:rsidR="00347871" w:rsidRDefault="00347871" w:rsidP="00922253"/>
    <w:p w14:paraId="4BFFB4B9" w14:textId="77777777" w:rsidR="00347871" w:rsidRDefault="00347871" w:rsidP="00922253">
      <w:pPr>
        <w:pStyle w:val="Heading3"/>
      </w:pPr>
      <w:bookmarkStart w:id="817" w:name="_8d3b173f215c89dff7d8590cf04a62d0"/>
      <w:bookmarkStart w:id="818" w:name="_Toc514933571"/>
      <w:r>
        <w:lastRenderedPageBreak/>
        <w:t>Class Member</w:t>
      </w:r>
      <w:bookmarkEnd w:id="817"/>
      <w:r w:rsidRPr="003A31EC">
        <w:rPr>
          <w:rFonts w:cs="Arial"/>
        </w:rPr>
        <w:t xml:space="preserve"> </w:t>
      </w:r>
      <w:r>
        <w:rPr>
          <w:rFonts w:cs="Arial"/>
        </w:rPr>
        <w:fldChar w:fldCharType="begin"/>
      </w:r>
      <w:r>
        <w:instrText>XE"</w:instrText>
      </w:r>
      <w:r w:rsidRPr="00413D75">
        <w:rPr>
          <w:rFonts w:cs="Arial"/>
        </w:rPr>
        <w:instrText>Member</w:instrText>
      </w:r>
      <w:r>
        <w:instrText>"</w:instrText>
      </w:r>
      <w:r>
        <w:rPr>
          <w:rFonts w:cs="Arial"/>
        </w:rPr>
        <w:fldChar w:fldCharType="end"/>
      </w:r>
      <w:r w:rsidR="009E71B4">
        <w:rPr>
          <w:rFonts w:cs="Arial"/>
        </w:rPr>
        <w:t xml:space="preserve"> </w:t>
      </w:r>
      <w:r w:rsidR="006F72CA">
        <w:rPr>
          <w:rFonts w:cs="Arial"/>
        </w:rPr>
        <w:t>&lt;&lt;Role&gt;&gt;</w:t>
      </w:r>
      <w:bookmarkEnd w:id="818"/>
    </w:p>
    <w:p w14:paraId="2BC504C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054615D" w14:textId="77777777" w:rsidR="00347871" w:rsidRDefault="006B5780" w:rsidP="00922253">
      <w:pPr>
        <w:ind w:left="360"/>
      </w:pPr>
      <w:hyperlink w:anchor="_13ce87bd59957803749efeef61ed0cff" w:history="1">
        <w:r w:rsidR="00347871">
          <w:rPr>
            <w:rStyle w:val="Hyperlink"/>
          </w:rPr>
          <w:t>Associate</w:t>
        </w:r>
      </w:hyperlink>
    </w:p>
    <w:p w14:paraId="0028134B" w14:textId="77777777" w:rsidR="00347871" w:rsidRDefault="00347871" w:rsidP="00922253"/>
    <w:p w14:paraId="1C78C3F1" w14:textId="77777777" w:rsidR="00347871" w:rsidRDefault="00347871" w:rsidP="00922253">
      <w:pPr>
        <w:pStyle w:val="Heading3"/>
      </w:pPr>
      <w:bookmarkStart w:id="819" w:name="_9d2b01ccd289c27534fb300502aa1fb6"/>
      <w:bookmarkStart w:id="820" w:name="_Toc514933572"/>
      <w:r>
        <w:t>Class Regional Identifier</w:t>
      </w:r>
      <w:bookmarkEnd w:id="819"/>
      <w:r w:rsidRPr="003A31EC">
        <w:rPr>
          <w:rFonts w:cs="Arial"/>
        </w:rPr>
        <w:t xml:space="preserve"> </w:t>
      </w:r>
      <w:r>
        <w:rPr>
          <w:rFonts w:cs="Arial"/>
        </w:rPr>
        <w:fldChar w:fldCharType="begin"/>
      </w:r>
      <w:r>
        <w:instrText>XE"</w:instrText>
      </w:r>
      <w:r w:rsidRPr="00413D75">
        <w:rPr>
          <w:rFonts w:cs="Arial"/>
        </w:rPr>
        <w:instrText>Regional Identifier</w:instrText>
      </w:r>
      <w:r>
        <w:instrText>"</w:instrText>
      </w:r>
      <w:r>
        <w:rPr>
          <w:rFonts w:cs="Arial"/>
        </w:rPr>
        <w:fldChar w:fldCharType="end"/>
      </w:r>
      <w:r w:rsidR="009E71B4">
        <w:rPr>
          <w:rFonts w:cs="Arial"/>
        </w:rPr>
        <w:t xml:space="preserve"> </w:t>
      </w:r>
      <w:r w:rsidR="006F72CA">
        <w:rPr>
          <w:rFonts w:cs="Arial"/>
        </w:rPr>
        <w:t>&lt;&lt;Value&gt;&gt;</w:t>
      </w:r>
      <w:bookmarkEnd w:id="820"/>
    </w:p>
    <w:p w14:paraId="6001C805" w14:textId="77777777" w:rsidR="00347871" w:rsidRDefault="00347871" w:rsidP="00922253">
      <w:r>
        <w:t>[NIEM] An identification of a person based on a regional ID.</w:t>
      </w:r>
    </w:p>
    <w:p w14:paraId="3F635D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022BDA" w14:textId="77777777" w:rsidR="00347871" w:rsidRDefault="006B5780" w:rsidP="00922253">
      <w:pPr>
        <w:ind w:left="360"/>
      </w:pPr>
      <w:hyperlink w:anchor="_f6657a6609e75ac86f0f6e8d8eb00780" w:history="1">
        <w:r w:rsidR="00347871">
          <w:rPr>
            <w:rStyle w:val="Hyperlink"/>
          </w:rPr>
          <w:t>Managed Social Agent Identifier</w:t>
        </w:r>
      </w:hyperlink>
    </w:p>
    <w:p w14:paraId="08592D54" w14:textId="77777777" w:rsidR="00347871" w:rsidRDefault="00347871" w:rsidP="00922253"/>
    <w:p w14:paraId="602CAEE7" w14:textId="77777777" w:rsidR="00347871" w:rsidRDefault="00347871" w:rsidP="00922253">
      <w:pPr>
        <w:pStyle w:val="Heading3"/>
      </w:pPr>
      <w:bookmarkStart w:id="821" w:name="_98dc776c0c33f3d31feb4b2ebb61522f"/>
      <w:bookmarkStart w:id="822" w:name="_Toc514933573"/>
      <w:r>
        <w:t>Class Social Agent</w:t>
      </w:r>
      <w:bookmarkEnd w:id="821"/>
      <w:bookmarkEnd w:id="822"/>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14:paraId="2D3EC762" w14:textId="77777777" w:rsidR="00347871" w:rsidRDefault="00347871" w:rsidP="00922253">
      <w:r>
        <w:t>An actor that may have responsibilities - people and organizations. Actors in general may include automated entities and even, in some context, animals. Social agent excludes these other kinds of actors by including (at this time) only people and organizations.</w:t>
      </w:r>
      <w:r>
        <w:br/>
        <w:t>What responsibilities a particular person or organization may have at any particular time is the subject of law and social constructs. A social agent is distinguished in that a person or organization may have such responsibilities in their lifetime.</w:t>
      </w:r>
      <w:r>
        <w:br/>
        <w:t>[NIEM] EntityType</w:t>
      </w:r>
      <w:r>
        <w:br/>
        <w:t>[DOLCE] Social Agent</w:t>
      </w:r>
    </w:p>
    <w:p w14:paraId="5C73D0E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22AACD" w14:textId="77777777" w:rsidR="00347871" w:rsidRDefault="006B5780" w:rsidP="00922253">
      <w:pPr>
        <w:ind w:left="360"/>
      </w:pPr>
      <w:hyperlink w:anchor="_195976dea0d8187e1656ac43c072c070" w:history="1">
        <w:r w:rsidR="00347871">
          <w:rPr>
            <w:rStyle w:val="Hyperlink"/>
          </w:rPr>
          <w:t>Actor</w:t>
        </w:r>
      </w:hyperlink>
    </w:p>
    <w:p w14:paraId="66FF55BC" w14:textId="77777777" w:rsidR="00347871" w:rsidRDefault="00347871" w:rsidP="00922253"/>
    <w:p w14:paraId="6C88F046" w14:textId="77777777" w:rsidR="00347871" w:rsidRDefault="00347871" w:rsidP="00922253">
      <w:pPr>
        <w:pStyle w:val="Heading3"/>
      </w:pPr>
      <w:bookmarkStart w:id="823" w:name="_38f9423a3faea1cf0194829cfbaf1293"/>
      <w:bookmarkStart w:id="824" w:name="_Toc514933574"/>
      <w:r>
        <w:t>Class Tax Authority Identifier</w:t>
      </w:r>
      <w:bookmarkEnd w:id="823"/>
      <w:r w:rsidRPr="003A31EC">
        <w:rPr>
          <w:rFonts w:cs="Arial"/>
        </w:rPr>
        <w:t xml:space="preserve"> </w:t>
      </w:r>
      <w:r>
        <w:rPr>
          <w:rFonts w:cs="Arial"/>
        </w:rPr>
        <w:fldChar w:fldCharType="begin"/>
      </w:r>
      <w:r>
        <w:instrText>XE"</w:instrText>
      </w:r>
      <w:r w:rsidRPr="00413D75">
        <w:rPr>
          <w:rFonts w:cs="Arial"/>
        </w:rPr>
        <w:instrText>Tax Authority Identifier</w:instrText>
      </w:r>
      <w:r>
        <w:instrText>"</w:instrText>
      </w:r>
      <w:r>
        <w:rPr>
          <w:rFonts w:cs="Arial"/>
        </w:rPr>
        <w:fldChar w:fldCharType="end"/>
      </w:r>
      <w:r w:rsidR="009E71B4">
        <w:rPr>
          <w:rFonts w:cs="Arial"/>
        </w:rPr>
        <w:t xml:space="preserve"> </w:t>
      </w:r>
      <w:r w:rsidR="006F72CA">
        <w:rPr>
          <w:rFonts w:cs="Arial"/>
        </w:rPr>
        <w:t>&lt;&lt;Value&gt;&gt;</w:t>
      </w:r>
      <w:bookmarkEnd w:id="824"/>
    </w:p>
    <w:p w14:paraId="5C76AB9C" w14:textId="77777777" w:rsidR="00347871" w:rsidRDefault="00347871" w:rsidP="00922253">
      <w:r>
        <w:t>An identifier assigned to a person or organization by a tax authority.</w:t>
      </w:r>
    </w:p>
    <w:p w14:paraId="4FA2550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1A45006" w14:textId="77777777" w:rsidR="00347871" w:rsidRDefault="006B5780" w:rsidP="00922253">
      <w:pPr>
        <w:ind w:left="360"/>
      </w:pPr>
      <w:hyperlink w:anchor="_f6657a6609e75ac86f0f6e8d8eb00780" w:history="1">
        <w:r w:rsidR="00347871">
          <w:rPr>
            <w:rStyle w:val="Hyperlink"/>
          </w:rPr>
          <w:t>Managed Social Agent Identifier</w:t>
        </w:r>
      </w:hyperlink>
    </w:p>
    <w:p w14:paraId="379EBA4A" w14:textId="77777777" w:rsidR="00347871" w:rsidRDefault="00347871" w:rsidP="00922253"/>
    <w:p w14:paraId="5F5D86FE" w14:textId="77777777" w:rsidR="00347871" w:rsidRDefault="00347871" w:rsidP="00922253">
      <w:pPr>
        <w:spacing w:after="200" w:line="276" w:lineRule="auto"/>
        <w:rPr>
          <w:b/>
          <w:bCs/>
          <w:color w:val="365F91"/>
          <w:sz w:val="40"/>
          <w:szCs w:val="40"/>
        </w:rPr>
      </w:pPr>
      <w:r>
        <w:br w:type="page"/>
      </w:r>
    </w:p>
    <w:p w14:paraId="22109D82" w14:textId="77777777" w:rsidR="00347871" w:rsidRDefault="00347871" w:rsidP="00922253">
      <w:pPr>
        <w:pStyle w:val="Heading2"/>
      </w:pPr>
      <w:bookmarkStart w:id="825" w:name="_Toc514933575"/>
      <w:r>
        <w:t>Concept Library::Systems</w:t>
      </w:r>
      <w:bookmarkEnd w:id="825"/>
    </w:p>
    <w:p w14:paraId="727758E5" w14:textId="77777777" w:rsidR="00825C1A" w:rsidRDefault="006B5780" w:rsidP="00922253">
      <w:r>
        <w:t>A system is a collection of parts and relationships among these parts that may be organized to accomplish some purpose.</w:t>
      </w:r>
    </w:p>
    <w:p w14:paraId="679A2CC5" w14:textId="77777777" w:rsidR="00825C1A" w:rsidRDefault="006B5780" w:rsidP="00922253">
      <w:r>
        <w:t>The term ‘system’ can refer to an information processing system but it is also applied more generally. Thus a system may include anything: a system of hardware, software, an enterprise, a federation of enterprises, a business process, some combination of p</w:t>
      </w:r>
      <w:r>
        <w:t>arts of different systems, a federation of systems - each under separate control, a program in a computer, a system of programs, a single computer, a system of computers, a computer or system of computers embedded in some machine, etc.</w:t>
      </w:r>
    </w:p>
    <w:p w14:paraId="20B46AD8" w14:textId="77777777" w:rsidR="00825C1A" w:rsidRDefault="006B5780" w:rsidP="00922253">
      <w:r>
        <w:t>One of the key stren</w:t>
      </w:r>
      <w:r>
        <w:t>gths of modeling, and one that distinguishes it from implementation technologies like software source code, is that it is an excellent way to represent, understand, and specify systems. [OMG MDA Guide]</w:t>
      </w:r>
    </w:p>
    <w:p w14:paraId="44739BD0" w14:textId="77777777" w:rsidR="00347871" w:rsidRDefault="00347871" w:rsidP="00922253">
      <w:pPr>
        <w:pStyle w:val="Heading3"/>
      </w:pPr>
      <w:bookmarkStart w:id="826" w:name="_Toc514933576"/>
      <w:r>
        <w:t>Diagram: System</w:t>
      </w:r>
      <w:bookmarkEnd w:id="826"/>
    </w:p>
    <w:p w14:paraId="222D4F02" w14:textId="77777777" w:rsidR="00347871" w:rsidRDefault="00096C86" w:rsidP="00922253">
      <w:pPr>
        <w:jc w:val="center"/>
        <w:rPr>
          <w:rFonts w:cs="Arial"/>
        </w:rPr>
      </w:pPr>
      <w:r w:rsidRPr="006D2E0C">
        <w:rPr>
          <w:noProof/>
        </w:rPr>
        <w:pict w14:anchorId="38353F6A">
          <v:shape id="Picture -184340763.emf" o:spid="_x0000_i1483" type="#_x0000_t75" alt="-184340763.emf" style="width:487.2pt;height:439.8pt;visibility:visible;mso-wrap-style:square">
            <v:imagedata r:id="rId139" o:title="-184340763"/>
          </v:shape>
        </w:pict>
      </w:r>
    </w:p>
    <w:p w14:paraId="3F3CCE67"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System</w:t>
      </w:r>
    </w:p>
    <w:p w14:paraId="1AC7149F" w14:textId="77777777" w:rsidR="00347871" w:rsidRDefault="00347871" w:rsidP="00922253">
      <w:r>
        <w:lastRenderedPageBreak/>
        <w:t xml:space="preserve"> </w:t>
      </w:r>
    </w:p>
    <w:p w14:paraId="626ECB03" w14:textId="77777777" w:rsidR="00347871" w:rsidRDefault="00347871" w:rsidP="00922253"/>
    <w:p w14:paraId="4F6F1538" w14:textId="77777777" w:rsidR="00347871" w:rsidRDefault="00347871" w:rsidP="00922253">
      <w:pPr>
        <w:pStyle w:val="Heading3"/>
      </w:pPr>
      <w:bookmarkStart w:id="827" w:name="_a20015d9364f10649836a4dcdb0cc00b"/>
      <w:bookmarkStart w:id="828" w:name="_Toc514933577"/>
      <w:r>
        <w:t>Class Access Point</w:t>
      </w:r>
      <w:bookmarkEnd w:id="827"/>
      <w:bookmarkEnd w:id="828"/>
      <w:r w:rsidRPr="003A31EC">
        <w:rPr>
          <w:rFonts w:cs="Arial"/>
        </w:rPr>
        <w:t xml:space="preserve"> </w:t>
      </w:r>
      <w:r>
        <w:rPr>
          <w:rFonts w:cs="Arial"/>
        </w:rPr>
        <w:fldChar w:fldCharType="begin"/>
      </w:r>
      <w:r>
        <w:instrText>XE"</w:instrText>
      </w:r>
      <w:r w:rsidRPr="00413D75">
        <w:rPr>
          <w:rFonts w:cs="Arial"/>
        </w:rPr>
        <w:instrText>Access Point</w:instrText>
      </w:r>
      <w:r>
        <w:instrText>"</w:instrText>
      </w:r>
      <w:r>
        <w:rPr>
          <w:rFonts w:cs="Arial"/>
        </w:rPr>
        <w:fldChar w:fldCharType="end"/>
      </w:r>
      <w:r w:rsidR="009E71B4">
        <w:rPr>
          <w:rFonts w:cs="Arial"/>
        </w:rPr>
        <w:t xml:space="preserve"> </w:t>
      </w:r>
    </w:p>
    <w:p w14:paraId="738DEB18" w14:textId="77777777" w:rsidR="00347871" w:rsidRDefault="00347871" w:rsidP="00922253">
      <w:r>
        <w:t>A point of entry into or out of a system such as a door, gate, port, or "interface" into an information system.</w:t>
      </w:r>
    </w:p>
    <w:p w14:paraId="2680EB2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ACB4078" w14:textId="77777777" w:rsidR="00347871" w:rsidRDefault="006B5780" w:rsidP="00922253">
      <w:pPr>
        <w:ind w:left="360"/>
      </w:pPr>
      <w:hyperlink w:anchor="_d442d75c9ac335e7a2aadbc96919fc2d" w:history="1">
        <w:r w:rsidR="00347871">
          <w:rPr>
            <w:rStyle w:val="Hyperlink"/>
          </w:rPr>
          <w:t>Resource</w:t>
        </w:r>
      </w:hyperlink>
    </w:p>
    <w:p w14:paraId="2274FFA1" w14:textId="77777777" w:rsidR="00347871" w:rsidRDefault="00347871" w:rsidP="00922253"/>
    <w:p w14:paraId="7D7F9AA0" w14:textId="77777777" w:rsidR="00347871" w:rsidRDefault="00347871" w:rsidP="00922253">
      <w:pPr>
        <w:pStyle w:val="Heading3"/>
      </w:pPr>
      <w:bookmarkStart w:id="829" w:name="_ed31d06d51f353708e5b293ac5401450"/>
      <w:bookmarkStart w:id="830" w:name="_Toc514933578"/>
      <w:r>
        <w:t>Class Boundary</w:t>
      </w:r>
      <w:bookmarkEnd w:id="829"/>
      <w:bookmarkEnd w:id="830"/>
      <w:r w:rsidRPr="003A31EC">
        <w:rPr>
          <w:rFonts w:cs="Arial"/>
        </w:rPr>
        <w:t xml:space="preserve"> </w:t>
      </w:r>
      <w:r>
        <w:rPr>
          <w:rFonts w:cs="Arial"/>
        </w:rPr>
        <w:fldChar w:fldCharType="begin"/>
      </w:r>
      <w:r>
        <w:instrText>XE"</w:instrText>
      </w:r>
      <w:r w:rsidRPr="00413D75">
        <w:rPr>
          <w:rFonts w:cs="Arial"/>
        </w:rPr>
        <w:instrText>Boundary</w:instrText>
      </w:r>
      <w:r>
        <w:instrText>"</w:instrText>
      </w:r>
      <w:r>
        <w:rPr>
          <w:rFonts w:cs="Arial"/>
        </w:rPr>
        <w:fldChar w:fldCharType="end"/>
      </w:r>
      <w:r w:rsidR="009E71B4">
        <w:rPr>
          <w:rFonts w:cs="Arial"/>
        </w:rPr>
        <w:t xml:space="preserve"> </w:t>
      </w:r>
    </w:p>
    <w:p w14:paraId="235BF5D8" w14:textId="77777777" w:rsidR="00347871" w:rsidRDefault="00347871" w:rsidP="00922253">
      <w:r>
        <w:t>Something on the edge of a system that serves to contain or protect components of that system.</w:t>
      </w:r>
      <w:r>
        <w:br/>
        <w:t>Some boundaries protect resources of the system/enterprise and may also be countermeasures.</w:t>
      </w:r>
      <w:r>
        <w:br/>
        <w:t>e.g., Fences, firewalls, skin.</w:t>
      </w:r>
    </w:p>
    <w:p w14:paraId="19F333E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21B66AF" w14:textId="77777777" w:rsidR="00347871" w:rsidRDefault="006B5780" w:rsidP="00922253">
      <w:pPr>
        <w:ind w:left="360"/>
      </w:pPr>
      <w:hyperlink w:anchor="_d442d75c9ac335e7a2aadbc96919fc2d" w:history="1">
        <w:r w:rsidR="00347871">
          <w:rPr>
            <w:rStyle w:val="Hyperlink"/>
          </w:rPr>
          <w:t>Resource</w:t>
        </w:r>
      </w:hyperlink>
    </w:p>
    <w:p w14:paraId="103F16C7" w14:textId="77777777" w:rsidR="00347871" w:rsidRDefault="00347871" w:rsidP="00922253"/>
    <w:p w14:paraId="5F59838B" w14:textId="77777777" w:rsidR="00347871" w:rsidRDefault="00347871" w:rsidP="00922253">
      <w:pPr>
        <w:pStyle w:val="Heading3"/>
      </w:pPr>
      <w:bookmarkStart w:id="831" w:name="_baad788ce3f0b5074db7a4d992285b12"/>
      <w:bookmarkStart w:id="832" w:name="_Toc514933579"/>
      <w:r>
        <w:t>Association Class Boundary of System</w:t>
      </w:r>
      <w:bookmarkEnd w:id="831"/>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r w:rsidR="006F72CA">
        <w:rPr>
          <w:rFonts w:cs="Arial"/>
        </w:rPr>
        <w:t>&lt;&lt;Relationship&gt;&gt;</w:t>
      </w:r>
      <w:bookmarkEnd w:id="832"/>
    </w:p>
    <w:p w14:paraId="08184EA1" w14:textId="77777777" w:rsidR="00347871" w:rsidRDefault="00347871" w:rsidP="00922253">
      <w:r>
        <w:t>An "edge" of a system affording some level of protection or containment for the system.</w:t>
      </w:r>
    </w:p>
    <w:p w14:paraId="278D35E1" w14:textId="77777777" w:rsidR="00347871" w:rsidRDefault="00096C86" w:rsidP="00922253">
      <w:pPr>
        <w:jc w:val="center"/>
      </w:pPr>
      <w:r w:rsidRPr="006D2E0C">
        <w:rPr>
          <w:noProof/>
        </w:rPr>
        <w:pict w14:anchorId="6DCEA45D">
          <v:shape id="Picture -368065464.emf" o:spid="_x0000_i1482" type="#_x0000_t75" alt="-368065464.emf" style="width:452.4pt;height:219.6pt;visibility:visible;mso-wrap-style:square">
            <v:imagedata r:id="rId140" o:title="-368065464"/>
          </v:shape>
        </w:pict>
      </w:r>
    </w:p>
    <w:p w14:paraId="6F58C5D6"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Boundary of System</w:t>
      </w:r>
    </w:p>
    <w:p w14:paraId="3BAA9F6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1BB2D5AB" w14:textId="77777777" w:rsidR="00347871" w:rsidRDefault="006B5780" w:rsidP="00922253">
      <w:pPr>
        <w:ind w:left="360"/>
      </w:pPr>
      <w:hyperlink w:anchor="_ea4d141559e1d33d914c6865ea329a04" w:history="1">
        <w:r w:rsidR="00347871">
          <w:rPr>
            <w:rStyle w:val="Hyperlink"/>
          </w:rPr>
          <w:t>Parthood</w:t>
        </w:r>
      </w:hyperlink>
    </w:p>
    <w:p w14:paraId="36BBB60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A42C0CC" w14:textId="77777777" w:rsidR="00347871" w:rsidRDefault="00096C86" w:rsidP="00922253">
      <w:pPr>
        <w:ind w:firstLine="720"/>
      </w:pPr>
      <w:r w:rsidRPr="006D2E0C">
        <w:rPr>
          <w:noProof/>
        </w:rPr>
        <w:pict w14:anchorId="2B848257">
          <v:shape id="_x0000_i1481" type="#_x0000_t75" alt="-2119250718.emf" style="width:12pt;height:12pt;visibility:visible;mso-wrap-style:square">
            <v:imagedata r:id="rId16" o:title="-2119250718"/>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[0..*] </w:t>
      </w:r>
    </w:p>
    <w:p w14:paraId="4DEB29ED" w14:textId="77777777" w:rsidR="00347871" w:rsidRDefault="00347871" w:rsidP="00922253">
      <w:pPr>
        <w:pStyle w:val="BodyText"/>
        <w:spacing w:before="60" w:after="120"/>
        <w:ind w:firstLine="720"/>
      </w:pPr>
      <w:r>
        <w:t>Logical or physical border of a system (or enterprise) that may serve to define, contain or protect the system.</w:t>
      </w:r>
    </w:p>
    <w:p w14:paraId="51B43E71" w14:textId="77777777" w:rsidR="00347871" w:rsidRDefault="00096C86" w:rsidP="00922253">
      <w:pPr>
        <w:ind w:firstLine="720"/>
      </w:pPr>
      <w:r w:rsidRPr="006D2E0C">
        <w:rPr>
          <w:noProof/>
        </w:rPr>
        <w:pict w14:anchorId="15891581">
          <v:shape id="_x0000_i1480" type="#_x0000_t75" alt="-2119250718.emf" style="width:12pt;height:12pt;visibility:visible;mso-wrap-style:square">
            <v:imagedata r:id="rId16" o:title="-2119250718"/>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[1..*] </w:t>
      </w:r>
    </w:p>
    <w:p w14:paraId="0ACC4A9F" w14:textId="77777777" w:rsidR="00347871" w:rsidRDefault="00347871" w:rsidP="00922253">
      <w:pPr>
        <w:pStyle w:val="BodyText"/>
        <w:spacing w:before="60" w:after="120"/>
        <w:ind w:firstLine="720"/>
      </w:pPr>
      <w:r>
        <w:t>System for which a boundary is an edge.</w:t>
      </w:r>
    </w:p>
    <w:p w14:paraId="5A5779DF" w14:textId="77777777" w:rsidR="00347871" w:rsidRDefault="00347871" w:rsidP="00922253"/>
    <w:p w14:paraId="68EB3E1F" w14:textId="77777777" w:rsidR="00347871" w:rsidRDefault="00347871" w:rsidP="00922253">
      <w:pPr>
        <w:pStyle w:val="Heading3"/>
      </w:pPr>
      <w:bookmarkStart w:id="833" w:name="_e3d4fca26dbf52e86e2117faee72504b"/>
      <w:bookmarkStart w:id="834" w:name="_Toc514933580"/>
      <w:r>
        <w:lastRenderedPageBreak/>
        <w:t>Association Class Opening in a Boundary</w:t>
      </w:r>
      <w:bookmarkEnd w:id="833"/>
      <w:r w:rsidRPr="003A31EC">
        <w:rPr>
          <w:rFonts w:cs="Arial"/>
        </w:rPr>
        <w:t xml:space="preserve"> </w:t>
      </w:r>
      <w:r>
        <w:rPr>
          <w:rFonts w:cs="Arial"/>
        </w:rPr>
        <w:fldChar w:fldCharType="begin"/>
      </w:r>
      <w:r>
        <w:instrText>XE"</w:instrText>
      </w:r>
      <w:r w:rsidRPr="00413D75">
        <w:rPr>
          <w:rFonts w:cs="Arial"/>
        </w:rPr>
        <w:instrText>Opening in a Boundary</w:instrText>
      </w:r>
      <w:r>
        <w:instrText>"</w:instrText>
      </w:r>
      <w:r>
        <w:rPr>
          <w:rFonts w:cs="Arial"/>
        </w:rPr>
        <w:fldChar w:fldCharType="end"/>
      </w:r>
      <w:r w:rsidR="009E71B4">
        <w:rPr>
          <w:rFonts w:cs="Arial"/>
        </w:rPr>
        <w:t xml:space="preserve"> </w:t>
      </w:r>
      <w:r w:rsidR="006F72CA">
        <w:rPr>
          <w:rFonts w:cs="Arial"/>
        </w:rPr>
        <w:t>&lt;&lt;Relationship&gt;&gt;</w:t>
      </w:r>
      <w:bookmarkEnd w:id="834"/>
    </w:p>
    <w:p w14:paraId="23BB0A7F" w14:textId="77777777" w:rsidR="00347871" w:rsidRDefault="00347871" w:rsidP="00922253">
      <w:r>
        <w:t>An access point that provides an opening for passage through a boundary. An opening has the potential to cause a point of entry and a vulnerability.</w:t>
      </w:r>
    </w:p>
    <w:p w14:paraId="598E7ECE" w14:textId="77777777" w:rsidR="00347871" w:rsidRDefault="00096C86" w:rsidP="00922253">
      <w:pPr>
        <w:jc w:val="center"/>
      </w:pPr>
      <w:r w:rsidRPr="006D2E0C">
        <w:rPr>
          <w:noProof/>
        </w:rPr>
        <w:pict w14:anchorId="470ABDCB">
          <v:shape id="Picture 1357143785.emf" o:spid="_x0000_i1479" type="#_x0000_t75" alt="1357143785.emf" style="width:426.6pt;height:223.8pt;visibility:visible;mso-wrap-style:square">
            <v:imagedata r:id="rId141" o:title="1357143785"/>
          </v:shape>
        </w:pict>
      </w:r>
    </w:p>
    <w:p w14:paraId="4AA3886A"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Opening in a Boundary</w:t>
      </w:r>
    </w:p>
    <w:p w14:paraId="7EB533B4"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088D817F" w14:textId="77777777" w:rsidR="00347871" w:rsidRDefault="006B5780" w:rsidP="00922253">
      <w:pPr>
        <w:ind w:left="360"/>
      </w:pPr>
      <w:hyperlink w:anchor="_ea4d141559e1d33d914c6865ea329a04" w:history="1">
        <w:r w:rsidR="00347871">
          <w:rPr>
            <w:rStyle w:val="Hyperlink"/>
          </w:rPr>
          <w:t>Parthood</w:t>
        </w:r>
      </w:hyperlink>
    </w:p>
    <w:p w14:paraId="37AD976A"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199692C7" w14:textId="77777777" w:rsidR="00347871" w:rsidRDefault="00096C86" w:rsidP="00922253">
      <w:pPr>
        <w:ind w:firstLine="720"/>
      </w:pPr>
      <w:r w:rsidRPr="006D2E0C">
        <w:rPr>
          <w:noProof/>
        </w:rPr>
        <w:pict w14:anchorId="021FFCFA">
          <v:shape id="_x0000_i1478" type="#_x0000_t75" alt="-2119250718.emf" style="width:12pt;height:12pt;visibility:visible;mso-wrap-style:square">
            <v:imagedata r:id="rId16" o:title="-2119250718"/>
          </v:shape>
        </w:pict>
      </w:r>
      <w:r w:rsidR="00347871">
        <w:t xml:space="preserve"> provides access through</w:t>
      </w:r>
      <w:r w:rsidR="00347871">
        <w:rPr>
          <w:rFonts w:cs="Arial"/>
        </w:rPr>
        <w:fldChar w:fldCharType="begin"/>
      </w:r>
      <w:r w:rsidR="00347871">
        <w:instrText>XE"</w:instrText>
      </w:r>
      <w:r w:rsidR="00347871" w:rsidRPr="00413D75">
        <w:rPr>
          <w:rFonts w:cs="Arial"/>
        </w:rPr>
        <w:instrText>provides access through</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[1..*] </w:t>
      </w:r>
    </w:p>
    <w:p w14:paraId="4089AAE5" w14:textId="77777777" w:rsidR="00347871" w:rsidRDefault="00347871" w:rsidP="00922253">
      <w:pPr>
        <w:pStyle w:val="BodyText"/>
        <w:spacing w:before="60" w:after="120"/>
        <w:ind w:firstLine="720"/>
      </w:pPr>
      <w:r>
        <w:t>Boundary through which an entry point provides access. e.g., the wall a door goes through.</w:t>
      </w:r>
    </w:p>
    <w:p w14:paraId="7C6DDB6B" w14:textId="77777777" w:rsidR="00347871" w:rsidRDefault="00096C86" w:rsidP="00922253">
      <w:pPr>
        <w:ind w:firstLine="720"/>
      </w:pPr>
      <w:r w:rsidRPr="006D2E0C">
        <w:rPr>
          <w:noProof/>
        </w:rPr>
        <w:pict w14:anchorId="2038A956">
          <v:shape id="_x0000_i1477" type="#_x0000_t75" alt="-2119250718.emf" style="width:12pt;height:12pt;visibility:visible;mso-wrap-style:square">
            <v:imagedata r:id="rId16" o:title="-2119250718"/>
          </v:shape>
        </w:pict>
      </w:r>
      <w:r w:rsidR="00347871">
        <w:t xml:space="preserve"> has opening</w:t>
      </w:r>
      <w:r w:rsidR="00347871">
        <w:rPr>
          <w:rFonts w:cs="Arial"/>
        </w:rPr>
        <w:fldChar w:fldCharType="begin"/>
      </w:r>
      <w:r w:rsidR="00347871">
        <w:instrText>XE"</w:instrText>
      </w:r>
      <w:r w:rsidR="00347871" w:rsidRPr="00413D75">
        <w:rPr>
          <w:rFonts w:cs="Arial"/>
        </w:rPr>
        <w:instrText>has opening</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14:paraId="1D879BF9" w14:textId="77777777" w:rsidR="00347871" w:rsidRDefault="00347871" w:rsidP="00922253">
      <w:pPr>
        <w:pStyle w:val="BodyText"/>
        <w:spacing w:before="60" w:after="120"/>
        <w:ind w:firstLine="720"/>
      </w:pPr>
      <w:r>
        <w:t>A physical or virtual place where access to a system may be provided through a boundary.</w:t>
      </w:r>
    </w:p>
    <w:p w14:paraId="76775BEC" w14:textId="77777777" w:rsidR="00347871" w:rsidRDefault="00347871" w:rsidP="00922253"/>
    <w:p w14:paraId="5C0E5CFA" w14:textId="77777777" w:rsidR="00347871" w:rsidRDefault="00347871" w:rsidP="00922253">
      <w:pPr>
        <w:pStyle w:val="Heading3"/>
      </w:pPr>
      <w:bookmarkStart w:id="835" w:name="_fcf5694b67f22ce44968c863ab1fc96d"/>
      <w:bookmarkStart w:id="836" w:name="_Toc514933581"/>
      <w:r>
        <w:t>Association Class Point Of Entry</w:t>
      </w:r>
      <w:bookmarkEnd w:id="835"/>
      <w:r w:rsidRPr="003A31EC">
        <w:rPr>
          <w:rFonts w:cs="Arial"/>
        </w:rPr>
        <w:t xml:space="preserve"> </w:t>
      </w:r>
      <w:r>
        <w:rPr>
          <w:rFonts w:cs="Arial"/>
        </w:rPr>
        <w:fldChar w:fldCharType="begin"/>
      </w:r>
      <w:r>
        <w:instrText>XE"</w:instrText>
      </w:r>
      <w:r w:rsidRPr="00413D75">
        <w:rPr>
          <w:rFonts w:cs="Arial"/>
        </w:rPr>
        <w:instrText>Point Of Entry</w:instrText>
      </w:r>
      <w:r>
        <w:instrText>"</w:instrText>
      </w:r>
      <w:r>
        <w:rPr>
          <w:rFonts w:cs="Arial"/>
        </w:rPr>
        <w:fldChar w:fldCharType="end"/>
      </w:r>
      <w:r w:rsidR="009E71B4">
        <w:rPr>
          <w:rFonts w:cs="Arial"/>
        </w:rPr>
        <w:t xml:space="preserve"> </w:t>
      </w:r>
      <w:r w:rsidR="006F72CA">
        <w:rPr>
          <w:rFonts w:cs="Arial"/>
        </w:rPr>
        <w:t>&lt;&lt;Relationship&gt;&gt;</w:t>
      </w:r>
      <w:bookmarkEnd w:id="836"/>
    </w:p>
    <w:p w14:paraId="2E11C08F" w14:textId="77777777" w:rsidR="00347871" w:rsidRDefault="00347871" w:rsidP="00922253">
      <w:r>
        <w:t>Relationship between a system and a usable entry point into or out of that system. A point of entry has the potential to cause a vulnerability.</w:t>
      </w:r>
    </w:p>
    <w:p w14:paraId="7A14EA57" w14:textId="77777777" w:rsidR="00347871" w:rsidRDefault="00096C86" w:rsidP="00922253">
      <w:pPr>
        <w:jc w:val="center"/>
      </w:pPr>
      <w:r w:rsidRPr="006D2E0C">
        <w:rPr>
          <w:noProof/>
        </w:rPr>
        <w:lastRenderedPageBreak/>
        <w:pict w14:anchorId="38C509A8">
          <v:shape id="Picture 1977757483.emf" o:spid="_x0000_i1476" type="#_x0000_t75" alt="1977757483.emf" style="width:415.2pt;height:214.8pt;visibility:visible;mso-wrap-style:square">
            <v:imagedata r:id="rId142" o:title="1977757483"/>
          </v:shape>
        </w:pict>
      </w:r>
    </w:p>
    <w:p w14:paraId="0F6EF4E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Point Of Entry</w:t>
      </w:r>
    </w:p>
    <w:p w14:paraId="2EB53D8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7A05F2BA" w14:textId="77777777" w:rsidR="00347871" w:rsidRDefault="006B5780" w:rsidP="00922253">
      <w:pPr>
        <w:ind w:left="360"/>
      </w:pPr>
      <w:hyperlink w:anchor="_e33780607cd553fb55b8907600848b66" w:history="1">
        <w:r w:rsidR="00347871">
          <w:rPr>
            <w:rStyle w:val="Hyperlink"/>
          </w:rPr>
          <w:t>Impact</w:t>
        </w:r>
      </w:hyperlink>
    </w:p>
    <w:p w14:paraId="513DBA7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8281D0F" w14:textId="77777777" w:rsidR="00347871" w:rsidRDefault="00096C86" w:rsidP="00922253">
      <w:pPr>
        <w:ind w:firstLine="720"/>
      </w:pPr>
      <w:r w:rsidRPr="006D2E0C">
        <w:rPr>
          <w:noProof/>
        </w:rPr>
        <w:pict w14:anchorId="7A105276">
          <v:shape id="_x0000_i1475" type="#_x0000_t75" alt="-2119250718.emf" style="width:12pt;height:12pt;visibility:visible;mso-wrap-style:square">
            <v:imagedata r:id="rId16" o:title="-2119250718"/>
          </v:shape>
        </w:pict>
      </w:r>
      <w:r w:rsidR="00347871">
        <w:t xml:space="preserve"> enters into</w:t>
      </w:r>
      <w:r w:rsidR="00347871">
        <w:rPr>
          <w:rFonts w:cs="Arial"/>
        </w:rPr>
        <w:fldChar w:fldCharType="begin"/>
      </w:r>
      <w:r w:rsidR="00347871">
        <w:instrText>XE"</w:instrText>
      </w:r>
      <w:r w:rsidR="00347871" w:rsidRPr="00413D75">
        <w:rPr>
          <w:rFonts w:cs="Arial"/>
        </w:rPr>
        <w:instrText>enters into</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 </w:t>
      </w:r>
    </w:p>
    <w:p w14:paraId="45EFA583" w14:textId="77777777" w:rsidR="00347871" w:rsidRDefault="00347871" w:rsidP="00922253">
      <w:pPr>
        <w:pStyle w:val="BodyText"/>
        <w:spacing w:before="60" w:after="120"/>
        <w:ind w:firstLine="720"/>
      </w:pPr>
      <w:r>
        <w:t>System into which an entry point provides access. E.G. A room a door enters into.</w:t>
      </w:r>
    </w:p>
    <w:p w14:paraId="15AD5CFF" w14:textId="77777777" w:rsidR="00347871" w:rsidRDefault="00096C86" w:rsidP="00922253">
      <w:pPr>
        <w:ind w:firstLine="720"/>
      </w:pPr>
      <w:r w:rsidRPr="006D2E0C">
        <w:rPr>
          <w:noProof/>
        </w:rPr>
        <w:pict w14:anchorId="5F38704D">
          <v:shape id="_x0000_i1474" type="#_x0000_t75" alt="-2119250718.emf" style="width:12pt;height:12pt;visibility:visible;mso-wrap-style:square">
            <v:imagedata r:id="rId16" o:title="-2119250718"/>
          </v:shape>
        </w:pict>
      </w:r>
      <w:r w:rsidR="00347871">
        <w:t xml:space="preserve"> has portal</w:t>
      </w:r>
      <w:r w:rsidR="00347871">
        <w:rPr>
          <w:rFonts w:cs="Arial"/>
        </w:rPr>
        <w:fldChar w:fldCharType="begin"/>
      </w:r>
      <w:r w:rsidR="00347871">
        <w:instrText>XE"</w:instrText>
      </w:r>
      <w:r w:rsidR="00347871" w:rsidRPr="00413D75">
        <w:rPr>
          <w:rFonts w:cs="Arial"/>
        </w:rPr>
        <w:instrText>has portal</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14:paraId="36D56446" w14:textId="77777777" w:rsidR="00347871" w:rsidRDefault="00347871" w:rsidP="00922253">
      <w:pPr>
        <w:pStyle w:val="BodyText"/>
        <w:spacing w:before="60" w:after="120"/>
        <w:ind w:firstLine="720"/>
      </w:pPr>
      <w:r>
        <w:t>A point of possible entry into a system.</w:t>
      </w:r>
    </w:p>
    <w:p w14:paraId="3374AFC4" w14:textId="77777777" w:rsidR="00347871" w:rsidRDefault="00347871" w:rsidP="00922253"/>
    <w:p w14:paraId="1E87BFFB" w14:textId="77777777" w:rsidR="00347871" w:rsidRDefault="00347871" w:rsidP="00922253">
      <w:pPr>
        <w:pStyle w:val="Heading3"/>
      </w:pPr>
      <w:bookmarkStart w:id="837" w:name="_924ee5a088d06087f1ca6d734140d497"/>
      <w:bookmarkStart w:id="838" w:name="_Toc514933582"/>
      <w:r>
        <w:t>Class Subsystem</w:t>
      </w:r>
      <w:bookmarkEnd w:id="837"/>
      <w:r w:rsidRPr="003A31EC">
        <w:rPr>
          <w:rFonts w:cs="Arial"/>
        </w:rPr>
        <w:t xml:space="preserve"> </w:t>
      </w:r>
      <w:r>
        <w:rPr>
          <w:rFonts w:cs="Arial"/>
        </w:rPr>
        <w:fldChar w:fldCharType="begin"/>
      </w:r>
      <w:r>
        <w:instrText>XE"</w:instrText>
      </w:r>
      <w:r w:rsidRPr="00413D75">
        <w:rPr>
          <w:rFonts w:cs="Arial"/>
        </w:rPr>
        <w:instrText>Subsystem</w:instrText>
      </w:r>
      <w:r>
        <w:instrText>"</w:instrText>
      </w:r>
      <w:r>
        <w:rPr>
          <w:rFonts w:cs="Arial"/>
        </w:rPr>
        <w:fldChar w:fldCharType="end"/>
      </w:r>
      <w:r w:rsidR="009E71B4">
        <w:rPr>
          <w:rFonts w:cs="Arial"/>
        </w:rPr>
        <w:t xml:space="preserve"> </w:t>
      </w:r>
      <w:r w:rsidR="006F72CA">
        <w:rPr>
          <w:rFonts w:cs="Arial"/>
        </w:rPr>
        <w:t>&lt;&lt;Role&gt;&gt;</w:t>
      </w:r>
      <w:bookmarkEnd w:id="838"/>
    </w:p>
    <w:p w14:paraId="58DCC87D" w14:textId="77777777" w:rsidR="00347871" w:rsidRDefault="00347871" w:rsidP="00922253">
      <w:r>
        <w:t>A role of a system as a part of another system as a resource to the owning system.</w:t>
      </w:r>
    </w:p>
    <w:p w14:paraId="2904481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4F5F2C" w14:textId="77777777" w:rsidR="00347871" w:rsidRDefault="006B5780" w:rsidP="00922253">
      <w:pPr>
        <w:ind w:left="360"/>
      </w:pPr>
      <w:hyperlink w:anchor="_d442d75c9ac335e7a2aadbc96919fc2d" w:history="1">
        <w:r w:rsidR="00347871">
          <w:rPr>
            <w:rStyle w:val="Hyperlink"/>
          </w:rPr>
          <w:t>Resource</w:t>
        </w:r>
      </w:hyperlink>
      <w:r w:rsidR="00347871">
        <w:t xml:space="preserve">, </w:t>
      </w:r>
      <w:hyperlink w:anchor="_ec590b188238aa37f8bc1aa990209ca3" w:history="1">
        <w:r w:rsidR="00347871">
          <w:rPr>
            <w:rStyle w:val="Hyperlink"/>
          </w:rPr>
          <w:t>System</w:t>
        </w:r>
      </w:hyperlink>
    </w:p>
    <w:p w14:paraId="1402DE46" w14:textId="77777777" w:rsidR="00347871" w:rsidRDefault="00347871" w:rsidP="00922253"/>
    <w:p w14:paraId="4D15DB40" w14:textId="77777777" w:rsidR="00347871" w:rsidRDefault="00347871" w:rsidP="00922253">
      <w:pPr>
        <w:pStyle w:val="Heading3"/>
      </w:pPr>
      <w:bookmarkStart w:id="839" w:name="_ec590b188238aa37f8bc1aa990209ca3"/>
      <w:bookmarkStart w:id="840" w:name="_Toc514933583"/>
      <w:r>
        <w:t>Class System</w:t>
      </w:r>
      <w:bookmarkEnd w:id="839"/>
      <w:bookmarkEnd w:id="840"/>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14:paraId="5A890C73" w14:textId="77777777" w:rsidR="00347871" w:rsidRDefault="00347871" w:rsidP="00922253">
      <w:r>
        <w:t xml:space="preserve">[OMG MDA Guide] A system is a collection of parts and relationships among these parts that may be organized to accomplish some purpose. </w:t>
      </w:r>
      <w:r>
        <w:br/>
        <w:t>[UAF] An integrated set of elements, subsystems, or assemblies that accomplish a defined objective. These elements include products (hardware, software, firmware), processes, people, information, techniques, facilities, services, and other support elements .</w:t>
      </w:r>
      <w:r>
        <w:br/>
        <w:t>A system is a situation in that it has constituent parts working together for a finite period.</w:t>
      </w:r>
      <w:r>
        <w:br/>
        <w:t>A system is a means in that it may achieve objectives for stakeholders.</w:t>
      </w:r>
    </w:p>
    <w:p w14:paraId="56AF8EB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01D9E5" w14:textId="77777777" w:rsidR="00347871" w:rsidRDefault="006B5780" w:rsidP="00922253">
      <w:pPr>
        <w:ind w:left="360"/>
      </w:pPr>
      <w:hyperlink w:anchor="_195976dea0d8187e1656ac43c072c070" w:history="1">
        <w:r w:rsidR="00347871">
          <w:rPr>
            <w:rStyle w:val="Hyperlink"/>
          </w:rPr>
          <w:t>Actor</w:t>
        </w:r>
      </w:hyperlink>
      <w:r w:rsidR="00347871">
        <w:t xml:space="preserve">, </w:t>
      </w:r>
      <w:hyperlink w:anchor="_c128d066fc8c3a0deefd824f6dfb3469" w:history="1">
        <w:r w:rsidR="00347871">
          <w:rPr>
            <w:rStyle w:val="Hyperlink"/>
          </w:rPr>
          <w:t>Composite</w:t>
        </w:r>
      </w:hyperlink>
      <w:r w:rsidR="00347871">
        <w:t xml:space="preserve">, </w:t>
      </w: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14:paraId="6A10E581" w14:textId="77777777" w:rsidR="00347871" w:rsidRDefault="00347871" w:rsidP="00922253"/>
    <w:p w14:paraId="2541725D" w14:textId="77777777" w:rsidR="00347871" w:rsidRDefault="00347871" w:rsidP="00922253">
      <w:pPr>
        <w:spacing w:after="200" w:line="276" w:lineRule="auto"/>
        <w:rPr>
          <w:b/>
          <w:bCs/>
          <w:color w:val="365F91"/>
          <w:sz w:val="40"/>
          <w:szCs w:val="40"/>
        </w:rPr>
      </w:pPr>
      <w:r>
        <w:br w:type="page"/>
      </w:r>
    </w:p>
    <w:p w14:paraId="5ACD0DDC" w14:textId="77777777" w:rsidR="00347871" w:rsidRDefault="00347871" w:rsidP="00922253">
      <w:pPr>
        <w:pStyle w:val="Heading2"/>
      </w:pPr>
      <w:bookmarkStart w:id="841" w:name="_Toc514933584"/>
      <w:r>
        <w:t>Concept Library::Time &amp; Temporal Entities</w:t>
      </w:r>
      <w:bookmarkEnd w:id="841"/>
    </w:p>
    <w:p w14:paraId="079993FB" w14:textId="77777777" w:rsidR="00347871" w:rsidRDefault="00347871" w:rsidP="00922253">
      <w:pPr>
        <w:pStyle w:val="BodyText"/>
      </w:pPr>
      <w:r>
        <w:t>The Time package defines the essential concepts of time and the identification of time intervals.</w:t>
      </w:r>
      <w:r>
        <w:br/>
      </w:r>
      <w:r>
        <w:br/>
        <w:t xml:space="preserve">These time concepts are based on the OMG Date Time Vocabulary [DTV] standard but subsets and simplifies DTV for use in defining, federating and exchanging time aspects of entities. </w:t>
      </w:r>
      <w:r>
        <w:br/>
      </w:r>
      <w:r>
        <w:b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r>
        <w:br/>
      </w:r>
      <w:r>
        <w:br/>
        <w:t>Applications that need to reason about time are encouraged to utilize the full DTV semantics. DTV also contains text that more fully elaborates time concepts.</w:t>
      </w:r>
    </w:p>
    <w:p w14:paraId="29CEBC9B" w14:textId="77777777" w:rsidR="00347871" w:rsidRDefault="00347871" w:rsidP="00922253">
      <w:pPr>
        <w:pStyle w:val="Heading3"/>
      </w:pPr>
      <w:bookmarkStart w:id="842" w:name="_Toc514933585"/>
      <w:r>
        <w:lastRenderedPageBreak/>
        <w:t>Diagram: Time</w:t>
      </w:r>
      <w:bookmarkEnd w:id="842"/>
    </w:p>
    <w:p w14:paraId="7B265787" w14:textId="77777777" w:rsidR="00347871" w:rsidRDefault="00096C86" w:rsidP="00922253">
      <w:pPr>
        <w:jc w:val="center"/>
        <w:rPr>
          <w:rFonts w:cs="Arial"/>
        </w:rPr>
      </w:pPr>
      <w:r w:rsidRPr="006D2E0C">
        <w:rPr>
          <w:noProof/>
        </w:rPr>
        <w:pict w14:anchorId="1339287F">
          <v:shape id="Picture 822777340.emf" o:spid="_x0000_i1473" type="#_x0000_t75" alt="822777340.emf" style="width:487.2pt;height:559.2pt;visibility:visible;mso-wrap-style:square">
            <v:imagedata r:id="rId143" o:title="822777340"/>
          </v:shape>
        </w:pict>
      </w:r>
    </w:p>
    <w:p w14:paraId="08F8D25A"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Time</w:t>
      </w:r>
    </w:p>
    <w:p w14:paraId="4CAA875C" w14:textId="77777777" w:rsidR="00347871" w:rsidRDefault="00347871" w:rsidP="00922253">
      <w:pPr>
        <w:pStyle w:val="BodyText"/>
      </w:pPr>
      <w:r>
        <w:br/>
      </w:r>
      <w:r>
        <w:br/>
      </w:r>
    </w:p>
    <w:p w14:paraId="4517A4E5" w14:textId="77777777" w:rsidR="00347871" w:rsidRDefault="00347871" w:rsidP="00922253">
      <w:r>
        <w:t xml:space="preserve"> </w:t>
      </w:r>
    </w:p>
    <w:p w14:paraId="371DC22E" w14:textId="77777777" w:rsidR="00347871" w:rsidRDefault="00347871" w:rsidP="00922253"/>
    <w:p w14:paraId="0BAF2226" w14:textId="77777777" w:rsidR="00347871" w:rsidRDefault="00347871" w:rsidP="00922253">
      <w:pPr>
        <w:pStyle w:val="Heading3"/>
      </w:pPr>
      <w:bookmarkStart w:id="843" w:name="_535933380f2d9dcde319f87d252d7616"/>
      <w:bookmarkStart w:id="844" w:name="_Toc514933586"/>
      <w:r>
        <w:t>Class Date and Time</w:t>
      </w:r>
      <w:bookmarkEnd w:id="843"/>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844"/>
    </w:p>
    <w:p w14:paraId="58BDD190" w14:textId="77777777" w:rsidR="00347871" w:rsidRDefault="00347871" w:rsidP="00922253">
      <w:r>
        <w:t xml:space="preserve">[FIBO] DateTimeStamp: A DateTimeStamp combines a Date, a time, and a time </w:t>
      </w:r>
    </w:p>
    <w:p w14:paraId="051D5F4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2DCD1BA" w14:textId="77777777" w:rsidR="00347871" w:rsidRDefault="006B5780" w:rsidP="00922253">
      <w:pPr>
        <w:ind w:left="360"/>
      </w:pPr>
      <w:hyperlink w:anchor="_51be88899d4fdf9f020519a8308c3c24" w:history="1">
        <w:r w:rsidR="00347871">
          <w:rPr>
            <w:rStyle w:val="Hyperlink"/>
          </w:rPr>
          <w:t>Date Coordinate</w:t>
        </w:r>
      </w:hyperlink>
      <w:r w:rsidR="00347871">
        <w:t xml:space="preserve">, </w:t>
      </w:r>
      <w:hyperlink w:anchor="_093e90ca7ca2b1e9be5d1830b3d376c7" w:history="1">
        <w:r w:rsidR="00347871">
          <w:rPr>
            <w:rStyle w:val="Hyperlink"/>
          </w:rPr>
          <w:t>Time Coordinate</w:t>
        </w:r>
      </w:hyperlink>
    </w:p>
    <w:p w14:paraId="7C66A97A" w14:textId="77777777" w:rsidR="00347871" w:rsidRDefault="00347871" w:rsidP="00922253"/>
    <w:p w14:paraId="0980B685" w14:textId="77777777" w:rsidR="00347871" w:rsidRDefault="00347871" w:rsidP="00922253">
      <w:pPr>
        <w:pStyle w:val="Heading3"/>
      </w:pPr>
      <w:bookmarkStart w:id="845" w:name="_51be88899d4fdf9f020519a8308c3c24"/>
      <w:bookmarkStart w:id="846" w:name="_Toc514933587"/>
      <w:r>
        <w:t>Class Date Coordinate</w:t>
      </w:r>
      <w:bookmarkEnd w:id="845"/>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846"/>
    </w:p>
    <w:p w14:paraId="29E6AFE9" w14:textId="77777777" w:rsidR="00347871" w:rsidRDefault="00347871" w:rsidP="00922253">
      <w:r>
        <w:t>[FIBO] Date: A Date identifies a calendar day on some calendar.</w:t>
      </w:r>
      <w:r>
        <w:br/>
        <w:t>[NIEM] DateType</w:t>
      </w:r>
    </w:p>
    <w:p w14:paraId="11F73BD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BF5170" w14:textId="77777777" w:rsidR="00347871" w:rsidRDefault="006B5780" w:rsidP="00922253">
      <w:pPr>
        <w:ind w:left="360"/>
      </w:pPr>
      <w:hyperlink w:anchor="_404887ca511c022e037ede12e1a8f37a" w:history="1">
        <w:r w:rsidR="00347871">
          <w:rPr>
            <w:rStyle w:val="Hyperlink"/>
          </w:rPr>
          <w:t>Time Coordinate</w:t>
        </w:r>
      </w:hyperlink>
    </w:p>
    <w:p w14:paraId="4AA42794" w14:textId="77777777" w:rsidR="00347871" w:rsidRDefault="00347871" w:rsidP="00922253"/>
    <w:p w14:paraId="168F3634" w14:textId="77777777" w:rsidR="00347871" w:rsidRDefault="00347871" w:rsidP="00922253">
      <w:pPr>
        <w:pStyle w:val="Heading3"/>
      </w:pPr>
      <w:bookmarkStart w:id="847" w:name="_09bc42875b84f27027fb6bd777d3a3f5"/>
      <w:bookmarkStart w:id="848" w:name="_Toc514933588"/>
      <w:r>
        <w:t>Association Duration of Entity</w:t>
      </w:r>
      <w:bookmarkEnd w:id="847"/>
      <w:bookmarkEnd w:id="848"/>
      <w:r w:rsidRPr="003A31EC">
        <w:rPr>
          <w:rFonts w:cs="Arial"/>
        </w:rPr>
        <w:t xml:space="preserve"> </w:t>
      </w:r>
      <w:r>
        <w:rPr>
          <w:rFonts w:cs="Arial"/>
        </w:rPr>
        <w:fldChar w:fldCharType="begin"/>
      </w:r>
      <w:r>
        <w:instrText>XE"</w:instrText>
      </w:r>
      <w:r w:rsidRPr="00413D75">
        <w:rPr>
          <w:rFonts w:cs="Arial"/>
        </w:rPr>
        <w:instrText>Duration of Entity</w:instrText>
      </w:r>
      <w:r>
        <w:instrText>"</w:instrText>
      </w:r>
      <w:r>
        <w:rPr>
          <w:rFonts w:cs="Arial"/>
        </w:rPr>
        <w:fldChar w:fldCharType="end"/>
      </w:r>
      <w:r w:rsidR="009E71B4">
        <w:rPr>
          <w:rFonts w:cs="Arial"/>
        </w:rPr>
        <w:t xml:space="preserve"> </w:t>
      </w:r>
    </w:p>
    <w:p w14:paraId="0F1F2FC7" w14:textId="77777777" w:rsidR="00347871" w:rsidRDefault="00347871" w:rsidP="00922253">
      <w: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14:paraId="3A78925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E925A5C" w14:textId="77777777" w:rsidR="00347871" w:rsidRDefault="00096C86" w:rsidP="00922253">
      <w:pPr>
        <w:ind w:firstLine="720"/>
      </w:pPr>
      <w:r w:rsidRPr="006D2E0C">
        <w:rPr>
          <w:noProof/>
        </w:rPr>
        <w:pict w14:anchorId="12D3408B">
          <v:shape id="_x0000_i1472" type="#_x0000_t75" alt="2034442439.emf" style="width:12pt;height:12pt;visibility:visible;mso-wrap-style:square">
            <v:imagedata r:id="rId144" o:title="2034442439"/>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0FA15DF5" w14:textId="77777777" w:rsidR="00347871" w:rsidRDefault="00347871" w:rsidP="00922253">
      <w:pPr>
        <w:pStyle w:val="BodyText"/>
        <w:spacing w:before="60" w:after="120"/>
        <w:ind w:firstLine="720"/>
      </w:pPr>
      <w:r>
        <w:t>Temporal entity for which a duration is applicable.</w:t>
      </w:r>
    </w:p>
    <w:p w14:paraId="3C9E2E03" w14:textId="77777777" w:rsidR="00347871" w:rsidRDefault="00096C86" w:rsidP="00922253">
      <w:pPr>
        <w:ind w:firstLine="720"/>
      </w:pPr>
      <w:r w:rsidRPr="006D2E0C">
        <w:rPr>
          <w:noProof/>
        </w:rPr>
        <w:pict w14:anchorId="4D5FD502">
          <v:shape id="_x0000_i1471" type="#_x0000_t75" alt="2034442439.emf" style="width:12pt;height:12pt;visibility:visible;mso-wrap-style:square">
            <v:imagedata r:id="rId144" o:title="2034442439"/>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14:paraId="1B57F0CC" w14:textId="77777777" w:rsidR="00347871" w:rsidRDefault="00347871" w:rsidP="00922253">
      <w:pPr>
        <w:pStyle w:val="BodyText"/>
        <w:spacing w:before="60" w:after="120"/>
        <w:ind w:firstLine="720"/>
      </w:pPr>
      <w:r>
        <w:t>Difference between the start and end time. A non-zero positive value representing the amount of time a temporal entity exists.</w:t>
      </w:r>
      <w:r>
        <w:br/>
      </w:r>
      <w:r>
        <w:b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r>
        <w:br/>
      </w:r>
    </w:p>
    <w:p w14:paraId="17BD956F" w14:textId="77777777" w:rsidR="00347871" w:rsidRDefault="00347871" w:rsidP="00922253"/>
    <w:p w14:paraId="5F1A7633" w14:textId="77777777" w:rsidR="00347871" w:rsidRDefault="00347871" w:rsidP="00922253">
      <w:pPr>
        <w:pStyle w:val="Heading3"/>
      </w:pPr>
      <w:bookmarkStart w:id="849" w:name="_143a06ce9c03d30be930eea97a1a8bea"/>
      <w:bookmarkStart w:id="850" w:name="_Toc514933589"/>
      <w:r>
        <w:t>Association Entity Exists for Interval</w:t>
      </w:r>
      <w:bookmarkEnd w:id="849"/>
      <w:bookmarkEnd w:id="850"/>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14:paraId="1535692F" w14:textId="77777777" w:rsidR="00347871" w:rsidRDefault="00347871" w:rsidP="00922253">
      <w:r>
        <w:t>Relationship defining the time interval in which an entity actually exists.</w:t>
      </w:r>
      <w:r>
        <w:br/>
      </w:r>
      <w:r>
        <w:b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r>
        <w:br/>
        <w:t>occurrence interval</w:t>
      </w:r>
      <w:r>
        <w:br/>
      </w:r>
      <w:r>
        <w:br/>
        <w:t>[Alen 1983] X is equal to Y: X = Y where X is "interval of" and Y is "exists for". Note that this relates the temporal aspect of "interval of" to the timeframe "exists for".</w:t>
      </w:r>
    </w:p>
    <w:p w14:paraId="3D10DDB5" w14:textId="77777777" w:rsidR="00347871" w:rsidRDefault="00096C86" w:rsidP="00922253">
      <w:pPr>
        <w:jc w:val="center"/>
      </w:pPr>
      <w:r w:rsidRPr="006D2E0C">
        <w:rPr>
          <w:noProof/>
        </w:rPr>
        <w:lastRenderedPageBreak/>
        <w:pict w14:anchorId="707B96A0">
          <v:shape id="Picture -2095934566.emf" o:spid="_x0000_i1470" type="#_x0000_t75" alt="-2095934566.emf" style="width:4in;height:256.8pt;visibility:visible;mso-wrap-style:square">
            <v:imagedata r:id="rId145" o:title="-2095934566"/>
          </v:shape>
        </w:pict>
      </w:r>
    </w:p>
    <w:p w14:paraId="4B1633FB"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14:paraId="2DD50C1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13E6589" w14:textId="77777777" w:rsidR="00347871" w:rsidRDefault="006B5780" w:rsidP="00922253">
      <w:pPr>
        <w:ind w:left="360"/>
      </w:pPr>
      <w:hyperlink w:anchor="_7a7a17dae72a2caddafa2d2c6504f58c" w:history="1">
        <w:r w:rsidR="00347871">
          <w:rPr>
            <w:rStyle w:val="Hyperlink"/>
          </w:rPr>
          <w:t>Overlaps in Time</w:t>
        </w:r>
      </w:hyperlink>
    </w:p>
    <w:p w14:paraId="31CA310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4C7C7D7" w14:textId="77777777" w:rsidR="00347871" w:rsidRDefault="00096C86" w:rsidP="00922253">
      <w:pPr>
        <w:ind w:firstLine="720"/>
      </w:pPr>
      <w:r w:rsidRPr="006D2E0C">
        <w:rPr>
          <w:noProof/>
        </w:rPr>
        <w:pict w14:anchorId="504E5D5A">
          <v:shape id="_x0000_i1469" type="#_x0000_t75" alt="-342498719.emf" style="width:12pt;height:12pt;visibility:visible;mso-wrap-style:square">
            <v:imagedata r:id="rId56" o:title="-342498719"/>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14:paraId="6F4A44F7" w14:textId="77777777" w:rsidR="00347871" w:rsidRDefault="00347871" w:rsidP="00922253">
      <w:pPr>
        <w:pStyle w:val="BodyText"/>
        <w:spacing w:before="60" w:after="120"/>
        <w:ind w:firstLine="720"/>
      </w:pPr>
      <w:r>
        <w:t>Time interval where an entity may be considered "actual", that is existent in the domain of discourse.</w:t>
      </w:r>
    </w:p>
    <w:p w14:paraId="0F44AAF9" w14:textId="77777777" w:rsidR="00347871" w:rsidRDefault="00096C86" w:rsidP="00922253">
      <w:pPr>
        <w:ind w:firstLine="720"/>
      </w:pPr>
      <w:r w:rsidRPr="006D2E0C">
        <w:rPr>
          <w:noProof/>
        </w:rPr>
        <w:pict w14:anchorId="69602ED1">
          <v:shape id="_x0000_i1468" type="#_x0000_t75" alt="-342498719.emf" style="width:12pt;height:12pt;visibility:visible;mso-wrap-style:square">
            <v:imagedata r:id="rId56" o:title="-342498719"/>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64f1d14763c8a9f1c884b73c44719482" w:history="1">
        <w:r w:rsidR="00347871">
          <w:rPr>
            <w:rStyle w:val="Hyperlink"/>
          </w:rPr>
          <w:t>Temporal Entity</w:t>
        </w:r>
      </w:hyperlink>
      <w:r w:rsidR="00347871">
        <w:t xml:space="preserve"> [*] </w:t>
      </w:r>
    </w:p>
    <w:p w14:paraId="585FD405" w14:textId="77777777" w:rsidR="00347871" w:rsidRDefault="00347871" w:rsidP="00922253">
      <w:pPr>
        <w:pStyle w:val="BodyText"/>
        <w:spacing w:before="60" w:after="120"/>
        <w:ind w:firstLine="720"/>
      </w:pPr>
      <w:r>
        <w:t>Entity existent for the full extent of a time interval.</w:t>
      </w:r>
    </w:p>
    <w:p w14:paraId="6F559B2E" w14:textId="77777777" w:rsidR="00347871" w:rsidRDefault="00347871" w:rsidP="00922253"/>
    <w:p w14:paraId="422F2BF9" w14:textId="77777777" w:rsidR="00347871" w:rsidRDefault="00347871" w:rsidP="00922253">
      <w:pPr>
        <w:pStyle w:val="Heading3"/>
      </w:pPr>
      <w:bookmarkStart w:id="851" w:name="_c656f14d0a87d1bd62087ac26c6198f5"/>
      <w:bookmarkStart w:id="852" w:name="_Toc514933590"/>
      <w:r>
        <w:t>Association Finish Time</w:t>
      </w:r>
      <w:bookmarkEnd w:id="851"/>
      <w:bookmarkEnd w:id="852"/>
      <w:r w:rsidRPr="003A31EC">
        <w:rPr>
          <w:rFonts w:cs="Arial"/>
        </w:rPr>
        <w:t xml:space="preserve"> </w:t>
      </w:r>
      <w:r>
        <w:rPr>
          <w:rFonts w:cs="Arial"/>
        </w:rPr>
        <w:fldChar w:fldCharType="begin"/>
      </w:r>
      <w:r>
        <w:instrText>XE"</w:instrText>
      </w:r>
      <w:r w:rsidRPr="00413D75">
        <w:rPr>
          <w:rFonts w:cs="Arial"/>
        </w:rPr>
        <w:instrText>Finish Time</w:instrText>
      </w:r>
      <w:r>
        <w:instrText>"</w:instrText>
      </w:r>
      <w:r>
        <w:rPr>
          <w:rFonts w:cs="Arial"/>
        </w:rPr>
        <w:fldChar w:fldCharType="end"/>
      </w:r>
      <w:r w:rsidR="009E71B4">
        <w:rPr>
          <w:rFonts w:cs="Arial"/>
        </w:rPr>
        <w:t xml:space="preserve"> </w:t>
      </w:r>
    </w:p>
    <w:p w14:paraId="26B6B777" w14:textId="77777777" w:rsidR="00347871" w:rsidRDefault="00347871" w:rsidP="00922253">
      <w:r>
        <w:t>The time something no longer exists (inclusive).</w:t>
      </w:r>
      <w:r>
        <w:br/>
      </w:r>
      <w:r>
        <w:br/>
        <w:t>[DTV] time interval1 finishes time interval2</w:t>
      </w:r>
      <w:r>
        <w:br/>
        <w:t>Synonymous Form:time interval2 is finished by time interval1</w:t>
      </w:r>
      <w:r>
        <w:br/>
        <w:t>Definition:time interval1 is a proper part of time interval2 and there exists no time interval3 that is a proper part of time interval2 and that is after time interval1</w:t>
      </w:r>
      <w:r>
        <w:br/>
      </w:r>
      <w:r>
        <w:br/>
        <w:t>[IDEAS] endBoundary: A temporalBoundary where the boundary is a end boundary of the whole.</w:t>
      </w:r>
      <w:r>
        <w:br/>
      </w:r>
      <w:r>
        <w:br/>
        <w:t>[Alen 1983] X finishes Y: X f Y where X is "finishes at" and Y is "finish of"</w:t>
      </w:r>
    </w:p>
    <w:p w14:paraId="4AA9190F" w14:textId="77777777" w:rsidR="00347871" w:rsidRDefault="00096C86" w:rsidP="00922253">
      <w:pPr>
        <w:jc w:val="center"/>
      </w:pPr>
      <w:r w:rsidRPr="006D2E0C">
        <w:rPr>
          <w:noProof/>
        </w:rPr>
        <w:lastRenderedPageBreak/>
        <w:pict w14:anchorId="29F10210">
          <v:shape id="Picture 1050731099.emf" o:spid="_x0000_i1467" type="#_x0000_t75" alt="1050731099.emf" style="width:271.2pt;height:197.4pt;visibility:visible;mso-wrap-style:square">
            <v:imagedata r:id="rId146" o:title="1050731099"/>
          </v:shape>
        </w:pict>
      </w:r>
    </w:p>
    <w:p w14:paraId="54334391"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Finish Time</w:t>
      </w:r>
    </w:p>
    <w:p w14:paraId="4DB3F9D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C83FFED" w14:textId="77777777" w:rsidR="00347871" w:rsidRDefault="006B5780" w:rsidP="00922253">
      <w:pPr>
        <w:ind w:left="360"/>
      </w:pPr>
      <w:hyperlink w:anchor="_7a7a17dae72a2caddafa2d2c6504f58c" w:history="1">
        <w:r w:rsidR="00347871">
          <w:rPr>
            <w:rStyle w:val="Hyperlink"/>
          </w:rPr>
          <w:t>Overlaps in Time</w:t>
        </w:r>
      </w:hyperlink>
    </w:p>
    <w:p w14:paraId="3EFDECA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E6BCBE8" w14:textId="77777777" w:rsidR="00347871" w:rsidRDefault="00096C86" w:rsidP="00922253">
      <w:pPr>
        <w:ind w:firstLine="720"/>
      </w:pPr>
      <w:r w:rsidRPr="006D2E0C">
        <w:rPr>
          <w:noProof/>
        </w:rPr>
        <w:pict w14:anchorId="1DE8D623">
          <v:shape id="_x0000_i1466" type="#_x0000_t75" alt="-342498719.emf" style="width:12pt;height:12pt;visibility:visible;mso-wrap-style:square">
            <v:imagedata r:id="rId56" o:title="-342498719"/>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787A60F0" w14:textId="77777777" w:rsidR="00347871" w:rsidRDefault="00347871" w:rsidP="00922253">
      <w:pPr>
        <w:pStyle w:val="BodyText"/>
        <w:spacing w:before="60" w:after="120"/>
        <w:ind w:firstLine="720"/>
      </w:pPr>
      <w:r>
        <w:t>Thing which no longer exists at a particular time.</w:t>
      </w:r>
    </w:p>
    <w:p w14:paraId="09E5D957" w14:textId="77777777" w:rsidR="00347871" w:rsidRDefault="00096C86" w:rsidP="00922253">
      <w:pPr>
        <w:ind w:firstLine="720"/>
      </w:pPr>
      <w:r w:rsidRPr="006D2E0C">
        <w:rPr>
          <w:noProof/>
        </w:rPr>
        <w:pict w14:anchorId="086BCAA5">
          <v:shape id="_x0000_i1465" type="#_x0000_t75" alt="-342498719.emf" style="width:12pt;height:12pt;visibility:visible;mso-wrap-style:square">
            <v:imagedata r:id="rId56" o:title="-342498719"/>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[0..1] </w:t>
      </w:r>
    </w:p>
    <w:p w14:paraId="51CFA5B6" w14:textId="77777777" w:rsidR="00347871" w:rsidRDefault="00347871" w:rsidP="00922253">
      <w:pPr>
        <w:pStyle w:val="BodyText"/>
        <w:spacing w:before="60" w:after="120"/>
        <w:ind w:firstLine="720"/>
      </w:pPr>
      <w:r>
        <w:t>Time something no longer exists. (Inclusive)</w:t>
      </w:r>
    </w:p>
    <w:p w14:paraId="26151F6B" w14:textId="77777777" w:rsidR="00347871" w:rsidRDefault="00347871" w:rsidP="00922253"/>
    <w:p w14:paraId="13631FB8" w14:textId="77777777" w:rsidR="00347871" w:rsidRDefault="00347871" w:rsidP="00922253">
      <w:pPr>
        <w:pStyle w:val="Heading3"/>
      </w:pPr>
      <w:bookmarkStart w:id="853" w:name="_7a7a17dae72a2caddafa2d2c6504f58c"/>
      <w:bookmarkStart w:id="854" w:name="_Toc514933591"/>
      <w:r>
        <w:t>Association Overlaps in Time</w:t>
      </w:r>
      <w:bookmarkEnd w:id="853"/>
      <w:bookmarkEnd w:id="854"/>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14:paraId="5CC49322" w14:textId="77777777" w:rsidR="00347871" w:rsidRDefault="00347871" w:rsidP="00922253">
      <w:r>
        <w:t>Some or all parts of the related temporal entities exist at the same time. Note that "to" and "from" may be arbitrary. By convention, the containing or prior temporal entity is "from".</w:t>
      </w:r>
      <w:r>
        <w:br/>
      </w:r>
      <w:r>
        <w:br/>
        <w:t>[DTV] time interval1 properly overlaps time interval2</w:t>
      </w:r>
      <w:r>
        <w:br/>
      </w:r>
      <w:r>
        <w:br/>
        <w:t>An [ISO 1087] temporal relation: sequential relation (3.2.24) involving events in time</w:t>
      </w:r>
      <w:r>
        <w:br/>
      </w:r>
      <w:r>
        <w:br/>
        <w:t>[DOLCE] (subtype of) Temporal Quality</w:t>
      </w:r>
      <w:r>
        <w:br/>
      </w:r>
      <w:r>
        <w:br/>
        <w:t>[Alen] X overlaps with Y: X o Y, where assignment of X and Y is arbitrary.</w:t>
      </w:r>
      <w:r>
        <w:br/>
      </w:r>
    </w:p>
    <w:p w14:paraId="7C4D6F84" w14:textId="77777777" w:rsidR="00347871" w:rsidRDefault="00096C86" w:rsidP="00922253">
      <w:pPr>
        <w:jc w:val="center"/>
      </w:pPr>
      <w:r w:rsidRPr="006D2E0C">
        <w:rPr>
          <w:noProof/>
        </w:rPr>
        <w:pict w14:anchorId="2A49CBD2">
          <v:shape id="Picture 668763184.emf" o:spid="_x0000_i1464" type="#_x0000_t75" alt="668763184.emf" style="width:263.4pt;height:108.6pt;visibility:visible;mso-wrap-style:square">
            <v:imagedata r:id="rId147" o:title="668763184"/>
          </v:shape>
        </w:pict>
      </w:r>
    </w:p>
    <w:p w14:paraId="41BC17EF"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Overlaps in Time</w:t>
      </w:r>
    </w:p>
    <w:p w14:paraId="67EF04C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14:paraId="57969DFB" w14:textId="77777777" w:rsidR="00347871" w:rsidRDefault="00096C86" w:rsidP="00922253">
      <w:pPr>
        <w:ind w:firstLine="720"/>
      </w:pPr>
      <w:r w:rsidRPr="006D2E0C">
        <w:rPr>
          <w:noProof/>
        </w:rPr>
        <w:pict w14:anchorId="6C1D13C0">
          <v:shape id="_x0000_i1463" type="#_x0000_t75" alt="-342498719.emf" style="width:12pt;height:12pt;visibility:visible;mso-wrap-style:square">
            <v:imagedata r:id="rId56" o:title="-342498719"/>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48378AAA" w14:textId="77777777" w:rsidR="00347871" w:rsidRDefault="00347871" w:rsidP="00922253">
      <w:pPr>
        <w:pStyle w:val="BodyText"/>
        <w:spacing w:before="60" w:after="120"/>
        <w:ind w:firstLine="720"/>
      </w:pPr>
      <w:r>
        <w:t>An overlapping temporal component.</w:t>
      </w:r>
    </w:p>
    <w:p w14:paraId="15CF657D" w14:textId="77777777" w:rsidR="00347871" w:rsidRDefault="00096C86" w:rsidP="00922253">
      <w:pPr>
        <w:ind w:firstLine="720"/>
      </w:pPr>
      <w:r w:rsidRPr="006D2E0C">
        <w:rPr>
          <w:noProof/>
        </w:rPr>
        <w:pict w14:anchorId="328B8C23">
          <v:shape id="_x0000_i1462" type="#_x0000_t75" alt="-342498719.emf" style="width:12pt;height:12pt;visibility:visible;mso-wrap-style:square">
            <v:imagedata r:id="rId56" o:title="-342498719"/>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50753C0F" w14:textId="77777777" w:rsidR="00347871" w:rsidRDefault="00347871" w:rsidP="00922253">
      <w:pPr>
        <w:pStyle w:val="BodyText"/>
        <w:spacing w:before="60" w:after="120"/>
        <w:ind w:firstLine="720"/>
      </w:pPr>
      <w:r>
        <w:t>An overlapping temporal component.</w:t>
      </w:r>
    </w:p>
    <w:p w14:paraId="3C8DE883" w14:textId="77777777" w:rsidR="00347871" w:rsidRDefault="00347871" w:rsidP="00922253"/>
    <w:p w14:paraId="2B1DB3FF" w14:textId="77777777" w:rsidR="00347871" w:rsidRDefault="00347871" w:rsidP="00922253">
      <w:pPr>
        <w:pStyle w:val="Heading3"/>
      </w:pPr>
      <w:bookmarkStart w:id="855" w:name="_0e850c16bdcdaf2d4126a427cae0de04"/>
      <w:bookmarkStart w:id="856" w:name="_Toc514933592"/>
      <w:r>
        <w:t>Association Start Time</w:t>
      </w:r>
      <w:bookmarkEnd w:id="855"/>
      <w:bookmarkEnd w:id="856"/>
      <w:r w:rsidRPr="003A31EC">
        <w:rPr>
          <w:rFonts w:cs="Arial"/>
        </w:rPr>
        <w:t xml:space="preserve"> </w:t>
      </w:r>
      <w:r>
        <w:rPr>
          <w:rFonts w:cs="Arial"/>
        </w:rPr>
        <w:fldChar w:fldCharType="begin"/>
      </w:r>
      <w:r>
        <w:instrText>XE"</w:instrText>
      </w:r>
      <w:r w:rsidRPr="00413D75">
        <w:rPr>
          <w:rFonts w:cs="Arial"/>
        </w:rPr>
        <w:instrText>Start Time</w:instrText>
      </w:r>
      <w:r>
        <w:instrText>"</w:instrText>
      </w:r>
      <w:r>
        <w:rPr>
          <w:rFonts w:cs="Arial"/>
        </w:rPr>
        <w:fldChar w:fldCharType="end"/>
      </w:r>
      <w:r w:rsidR="009E71B4">
        <w:rPr>
          <w:rFonts w:cs="Arial"/>
        </w:rPr>
        <w:t xml:space="preserve"> </w:t>
      </w:r>
    </w:p>
    <w:p w14:paraId="2D8EFF46" w14:textId="77777777" w:rsidR="00347871" w:rsidRDefault="00347871" w:rsidP="00922253">
      <w:r>
        <w:t>The time something starts to exist (inclusive).</w:t>
      </w:r>
      <w:r>
        <w:br/>
      </w:r>
      <w:r>
        <w:br/>
        <w:t>[DTV] time interval1 starts time interval2</w:t>
      </w:r>
      <w:r>
        <w:br/>
        <w:t>Synonymous Form:time interval2 is started by time interval1</w:t>
      </w:r>
      <w:r>
        <w:br/>
        <w:t>Definition:time interval1 is a proper part of time interval2 and there exists no time interval3 that is a proper part of time interval2 and that is before time interval1.</w:t>
      </w:r>
      <w:r>
        <w:br/>
      </w:r>
      <w:r>
        <w:br/>
        <w:t>[IDEAS] startBoundary: A temporalBoundary where the boundary is a start boundary of the whole.</w:t>
      </w:r>
      <w:r>
        <w:br/>
      </w:r>
      <w:r>
        <w:br/>
        <w:t>[Alen 1983] X starts Y: X s Y where X is "starts at" and Y is "start of".</w:t>
      </w:r>
    </w:p>
    <w:p w14:paraId="61E3FEC3" w14:textId="77777777" w:rsidR="00347871" w:rsidRDefault="00096C86" w:rsidP="00922253">
      <w:pPr>
        <w:jc w:val="center"/>
      </w:pPr>
      <w:r w:rsidRPr="006D2E0C">
        <w:rPr>
          <w:noProof/>
        </w:rPr>
        <w:pict w14:anchorId="2E8BD709">
          <v:shape id="Picture -1902799303.emf" o:spid="_x0000_i1461" type="#_x0000_t75" alt="-1902799303.emf" style="width:283.2pt;height:186.6pt;visibility:visible;mso-wrap-style:square">
            <v:imagedata r:id="rId148" o:title="-1902799303"/>
          </v:shape>
        </w:pict>
      </w:r>
    </w:p>
    <w:p w14:paraId="02B172FC"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Start Time</w:t>
      </w:r>
    </w:p>
    <w:p w14:paraId="6C94CF7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3E8D31E" w14:textId="77777777" w:rsidR="00347871" w:rsidRDefault="006B5780" w:rsidP="00922253">
      <w:pPr>
        <w:ind w:left="360"/>
      </w:pPr>
      <w:hyperlink w:anchor="_7a7a17dae72a2caddafa2d2c6504f58c" w:history="1">
        <w:r w:rsidR="00347871">
          <w:rPr>
            <w:rStyle w:val="Hyperlink"/>
          </w:rPr>
          <w:t>Overlaps in Time</w:t>
        </w:r>
      </w:hyperlink>
    </w:p>
    <w:p w14:paraId="35F7F54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4885971" w14:textId="77777777" w:rsidR="00347871" w:rsidRDefault="00096C86" w:rsidP="00922253">
      <w:pPr>
        <w:ind w:firstLine="720"/>
      </w:pPr>
      <w:r w:rsidRPr="006D2E0C">
        <w:rPr>
          <w:noProof/>
        </w:rPr>
        <w:pict w14:anchorId="45C53036">
          <v:shape id="_x0000_i1460" type="#_x0000_t75" alt="-342498719.emf" style="width:12pt;height:12pt;visibility:visible;mso-wrap-style:square">
            <v:imagedata r:id="rId56" o:title="-342498719"/>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7DDBF892" w14:textId="77777777" w:rsidR="00347871" w:rsidRDefault="00347871" w:rsidP="00922253">
      <w:pPr>
        <w:pStyle w:val="BodyText"/>
        <w:spacing w:before="60" w:after="120"/>
        <w:ind w:firstLine="720"/>
      </w:pPr>
      <w:r>
        <w:t>Thing which begins to exist at a particular time.</w:t>
      </w:r>
    </w:p>
    <w:p w14:paraId="7ADC05E7" w14:textId="77777777" w:rsidR="00347871" w:rsidRDefault="00096C86" w:rsidP="00922253">
      <w:pPr>
        <w:ind w:firstLine="720"/>
      </w:pPr>
      <w:r w:rsidRPr="006D2E0C">
        <w:rPr>
          <w:noProof/>
        </w:rPr>
        <w:pict w14:anchorId="38D76D72">
          <v:shape id="_x0000_i1459" type="#_x0000_t75" alt="-342498719.emf" style="width:12pt;height:12pt;visibility:visible;mso-wrap-style:square">
            <v:imagedata r:id="rId56" o:title="-342498719"/>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[0..1] </w:t>
      </w:r>
    </w:p>
    <w:p w14:paraId="65DB5B56" w14:textId="77777777" w:rsidR="00347871" w:rsidRDefault="00347871" w:rsidP="00922253">
      <w:pPr>
        <w:pStyle w:val="BodyText"/>
        <w:spacing w:before="60" w:after="120"/>
        <w:ind w:firstLine="720"/>
      </w:pPr>
      <w:r>
        <w:t>Time somethings begins to exist. (inclusive).</w:t>
      </w:r>
      <w:r>
        <w:br/>
        <w:t>[FIBO] hasStartDate</w:t>
      </w:r>
    </w:p>
    <w:p w14:paraId="2B4BEC27" w14:textId="77777777" w:rsidR="00347871" w:rsidRDefault="00347871" w:rsidP="00922253"/>
    <w:p w14:paraId="1AAF5BF4" w14:textId="77777777" w:rsidR="00347871" w:rsidRDefault="00347871" w:rsidP="00922253">
      <w:pPr>
        <w:pStyle w:val="Heading3"/>
      </w:pPr>
      <w:bookmarkStart w:id="857" w:name="_ccc6e0adc0ab31e0f34933b17392054b"/>
      <w:bookmarkStart w:id="858" w:name="_Toc514933593"/>
      <w:r>
        <w:t>Class Temporal Composite</w:t>
      </w:r>
      <w:bookmarkEnd w:id="857"/>
      <w:r w:rsidRPr="003A31EC">
        <w:rPr>
          <w:rFonts w:cs="Arial"/>
        </w:rPr>
        <w:t xml:space="preserve"> </w:t>
      </w:r>
      <w:r>
        <w:rPr>
          <w:rFonts w:cs="Arial"/>
        </w:rPr>
        <w:fldChar w:fldCharType="begin"/>
      </w:r>
      <w:r>
        <w:instrText>XE"</w:instrText>
      </w:r>
      <w:r w:rsidRPr="00413D75">
        <w:rPr>
          <w:rFonts w:cs="Arial"/>
        </w:rPr>
        <w:instrText>Temporal Composite</w:instrText>
      </w:r>
      <w:r>
        <w:instrText>"</w:instrText>
      </w:r>
      <w:r>
        <w:rPr>
          <w:rFonts w:cs="Arial"/>
        </w:rPr>
        <w:fldChar w:fldCharType="end"/>
      </w:r>
      <w:r w:rsidR="009E71B4">
        <w:rPr>
          <w:rFonts w:cs="Arial"/>
        </w:rPr>
        <w:t xml:space="preserve"> </w:t>
      </w:r>
      <w:r w:rsidR="006F72CA">
        <w:rPr>
          <w:rFonts w:cs="Arial"/>
        </w:rPr>
        <w:t>&lt;&lt;Role&gt;&gt;</w:t>
      </w:r>
      <w:bookmarkEnd w:id="858"/>
    </w:p>
    <w:p w14:paraId="5467539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AFDB6CC" w14:textId="77777777" w:rsidR="00347871" w:rsidRDefault="006B5780" w:rsidP="00922253">
      <w:pPr>
        <w:ind w:left="360"/>
      </w:pPr>
      <w:hyperlink w:anchor="_c128d066fc8c3a0deefd824f6dfb3469" w:history="1">
        <w:r w:rsidR="00347871">
          <w:rPr>
            <w:rStyle w:val="Hyperlink"/>
          </w:rPr>
          <w:t>Composite</w:t>
        </w:r>
      </w:hyperlink>
      <w:r w:rsidR="00347871">
        <w:t xml:space="preserve">, </w:t>
      </w:r>
      <w:hyperlink w:anchor="_f2afd42e2b6e88484b5534f68f8549c1" w:history="1">
        <w:r w:rsidR="00347871">
          <w:rPr>
            <w:rStyle w:val="Hyperlink"/>
          </w:rPr>
          <w:t>Temporal Region</w:t>
        </w:r>
      </w:hyperlink>
    </w:p>
    <w:p w14:paraId="125A70C7" w14:textId="77777777" w:rsidR="00347871" w:rsidRDefault="00347871" w:rsidP="00922253"/>
    <w:p w14:paraId="32A52C67" w14:textId="77777777" w:rsidR="00347871" w:rsidRDefault="00347871" w:rsidP="00922253">
      <w:pPr>
        <w:pStyle w:val="Heading3"/>
      </w:pPr>
      <w:bookmarkStart w:id="859" w:name="_64f1d14763c8a9f1c884b73c44719482"/>
      <w:bookmarkStart w:id="860" w:name="_Toc514933594"/>
      <w:r>
        <w:t>Class Temporal Entity</w:t>
      </w:r>
      <w:bookmarkEnd w:id="859"/>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r w:rsidR="006F72CA">
        <w:rPr>
          <w:rFonts w:cs="Arial"/>
        </w:rPr>
        <w:t>&lt;&lt;Intersection&gt;&gt;</w:t>
      </w:r>
      <w:bookmarkEnd w:id="860"/>
    </w:p>
    <w:p w14:paraId="05A54868" w14:textId="77777777" w:rsidR="00347871" w:rsidRDefault="00347871" w:rsidP="00922253">
      <w:r>
        <w:t>An actual entity existing for a duration in time.</w:t>
      </w:r>
    </w:p>
    <w:p w14:paraId="30D7813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685071A"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f2afd42e2b6e88484b5534f68f8549c1" w:history="1">
        <w:r w:rsidR="00347871">
          <w:rPr>
            <w:rStyle w:val="Hyperlink"/>
          </w:rPr>
          <w:t>Temporal Region</w:t>
        </w:r>
      </w:hyperlink>
    </w:p>
    <w:p w14:paraId="486E4E68" w14:textId="77777777" w:rsidR="00347871" w:rsidRDefault="00347871" w:rsidP="00922253"/>
    <w:p w14:paraId="4AC2BD14" w14:textId="77777777" w:rsidR="00347871" w:rsidRDefault="00347871" w:rsidP="00922253">
      <w:pPr>
        <w:pStyle w:val="Heading3"/>
      </w:pPr>
      <w:bookmarkStart w:id="861" w:name="_2aa319ac074bc10bc7d756d5b193d5ef"/>
      <w:bookmarkStart w:id="862" w:name="_Toc514933595"/>
      <w:r>
        <w:t>Association Temporal Order</w:t>
      </w:r>
      <w:bookmarkEnd w:id="861"/>
      <w:bookmarkEnd w:id="862"/>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14:paraId="2BDC852E" w14:textId="77777777" w:rsidR="00347871" w:rsidRDefault="00347871" w:rsidP="00922253">
      <w:r>
        <w:t>A relationship representing ordering of temporal entities in time where the &lt;starts at&gt; of &lt;is after&gt; is greater than or equal to the &lt;finishes at&gt; of &lt;is before&gt;. Related things do not overlap in time.</w:t>
      </w:r>
      <w:r>
        <w:br/>
      </w:r>
      <w:r>
        <w:br/>
        <w:t>[DOLCE] (subtype of) Temporal Quality</w:t>
      </w:r>
      <w:r>
        <w:br/>
      </w:r>
      <w:r>
        <w:br/>
        <w:t>[DTV] "time interval1 is properly before time interval2": the time interval1 is before the time interval2 and the time interval1 is before a time interval3 and the time interval3 is before the time interval2</w:t>
      </w:r>
      <w:r>
        <w:br/>
      </w:r>
      <w:r>
        <w:br/>
        <w:t>[DTV] time interval1 finishes duration after time interval2: The end of one time interval is duration after the end of the other time interval.</w:t>
      </w:r>
      <w:r>
        <w:br/>
      </w:r>
      <w:r>
        <w:br/>
        <w:t>[IDEAS] beforeAfter: A couple that asserts one individuals' temporal extent is completely before the temporal extent of another.</w:t>
      </w:r>
      <w:r>
        <w:br/>
      </w:r>
      <w:r>
        <w:br/>
        <w:t>An [ISO 1087] temporal relation: sequential relation (3.2.24) involving events in time</w:t>
      </w:r>
      <w:r>
        <w:br/>
      </w:r>
      <w:r>
        <w:br/>
        <w:t>[Alen1983] X takes place before Y: X&lt;Y where X is "is before" and Y is "is after".</w:t>
      </w:r>
    </w:p>
    <w:p w14:paraId="45EDF22E" w14:textId="77777777" w:rsidR="00347871" w:rsidRDefault="00096C86" w:rsidP="00922253">
      <w:pPr>
        <w:jc w:val="center"/>
      </w:pPr>
      <w:r w:rsidRPr="006D2E0C">
        <w:rPr>
          <w:noProof/>
        </w:rPr>
        <w:pict w14:anchorId="3B8E827C">
          <v:shape id="Picture 1062444534.emf" o:spid="_x0000_i1458" type="#_x0000_t75" alt="1062444534.emf" style="width:264.6pt;height:129pt;visibility:visible;mso-wrap-style:square">
            <v:imagedata r:id="rId149" o:title="1062444534"/>
          </v:shape>
        </w:pict>
      </w:r>
    </w:p>
    <w:p w14:paraId="54709897"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Order</w:t>
      </w:r>
    </w:p>
    <w:p w14:paraId="7E9AB67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055E1DF" w14:textId="77777777" w:rsidR="00347871" w:rsidRDefault="00096C86" w:rsidP="00922253">
      <w:pPr>
        <w:ind w:firstLine="720"/>
      </w:pPr>
      <w:r w:rsidRPr="006D2E0C">
        <w:rPr>
          <w:noProof/>
        </w:rPr>
        <w:pict w14:anchorId="6530A13E">
          <v:shape id="_x0000_i1457" type="#_x0000_t75" alt="-342498719.emf" style="width:12pt;height:12pt;visibility:visible;mso-wrap-style:square">
            <v:imagedata r:id="rId56" o:title="-342498719"/>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49C6F32A" w14:textId="77777777" w:rsidR="00347871" w:rsidRDefault="00347871" w:rsidP="00922253">
      <w:pPr>
        <w:pStyle w:val="BodyText"/>
        <w:spacing w:before="60" w:after="120"/>
        <w:ind w:firstLine="720"/>
      </w:pPr>
      <w:r>
        <w:t xml:space="preserve">A temporal entity that starts after the &lt;is before&gt; entity ends. </w:t>
      </w:r>
    </w:p>
    <w:p w14:paraId="706B7336" w14:textId="77777777" w:rsidR="00347871" w:rsidRDefault="00096C86" w:rsidP="00922253">
      <w:pPr>
        <w:ind w:firstLine="720"/>
      </w:pPr>
      <w:r w:rsidRPr="006D2E0C">
        <w:rPr>
          <w:noProof/>
        </w:rPr>
        <w:pict w14:anchorId="15A6AB55">
          <v:shape id="_x0000_i1456" type="#_x0000_t75" alt="-342498719.emf" style="width:12pt;height:12pt;visibility:visible;mso-wrap-style:square">
            <v:imagedata r:id="rId56" o:title="-342498719"/>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 </w:t>
      </w:r>
    </w:p>
    <w:p w14:paraId="652FE077" w14:textId="77777777" w:rsidR="00347871" w:rsidRDefault="00347871" w:rsidP="00922253">
      <w:pPr>
        <w:pStyle w:val="BodyText"/>
        <w:spacing w:before="60" w:after="120"/>
        <w:ind w:firstLine="720"/>
      </w:pPr>
      <w:r>
        <w:t>A temporal entity that ends after the &lt;is after&gt; entity starts.</w:t>
      </w:r>
      <w:r>
        <w:br/>
      </w:r>
      <w:r>
        <w:br/>
      </w:r>
    </w:p>
    <w:p w14:paraId="78C32D30" w14:textId="77777777" w:rsidR="00347871" w:rsidRDefault="00347871" w:rsidP="00922253"/>
    <w:p w14:paraId="72A98338" w14:textId="77777777" w:rsidR="00347871" w:rsidRDefault="00347871" w:rsidP="00922253">
      <w:pPr>
        <w:pStyle w:val="Heading3"/>
      </w:pPr>
      <w:bookmarkStart w:id="863" w:name="_8a40963117380d05b5ea557d3631b267"/>
      <w:bookmarkStart w:id="864" w:name="_Toc514933596"/>
      <w:r>
        <w:t>Association Class Temporal Part</w:t>
      </w:r>
      <w:bookmarkEnd w:id="863"/>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r w:rsidR="006F72CA">
        <w:rPr>
          <w:rFonts w:cs="Arial"/>
        </w:rPr>
        <w:t>&lt;&lt;Relationship&gt;&gt;</w:t>
      </w:r>
      <w:bookmarkEnd w:id="864"/>
    </w:p>
    <w:p w14:paraId="6C1BF40D" w14:textId="77777777" w:rsidR="00347871" w:rsidRDefault="00347871" w:rsidP="00922253">
      <w:r>
        <w:t>The time interval of &lt;has temporal part&gt; is within the time interval of &lt;happens durring&gt;.</w:t>
      </w:r>
      <w:r>
        <w:br/>
      </w:r>
      <w:r>
        <w:br/>
      </w:r>
      <w:r>
        <w:lastRenderedPageBreak/>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r>
        <w:br/>
      </w:r>
      <w:r>
        <w:br/>
        <w:t>[IDAS] temporalWholePart: A wholePart that asserts the spatial extent of the (whole) individual is co-extensive with the spatial extent of the (part) individual for a particular period of time.</w:t>
      </w:r>
      <w:r>
        <w:br/>
      </w:r>
      <w:r>
        <w:br/>
        <w:t>[Alen 1983] X during Y: Xd Y where X is "happens during" and Y is "has temporal part"</w:t>
      </w:r>
    </w:p>
    <w:p w14:paraId="076E888B" w14:textId="77777777" w:rsidR="00347871" w:rsidRDefault="00096C86" w:rsidP="00922253">
      <w:pPr>
        <w:jc w:val="center"/>
      </w:pPr>
      <w:r w:rsidRPr="006D2E0C">
        <w:rPr>
          <w:noProof/>
        </w:rPr>
        <w:pict w14:anchorId="36078D42">
          <v:shape id="Picture -898978865.emf" o:spid="_x0000_i1455" type="#_x0000_t75" alt="-898978865.emf" style="width:405.6pt;height:353.4pt;visibility:visible;mso-wrap-style:square">
            <v:imagedata r:id="rId150" o:title="-898978865"/>
          </v:shape>
        </w:pict>
      </w:r>
    </w:p>
    <w:p w14:paraId="3678ECAD"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Part</w:t>
      </w:r>
    </w:p>
    <w:p w14:paraId="581C7AD1"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57A09930" w14:textId="77777777" w:rsidR="00347871" w:rsidRDefault="006B5780" w:rsidP="00922253">
      <w:pPr>
        <w:ind w:left="360"/>
      </w:pPr>
      <w:hyperlink w:anchor="_7a7a17dae72a2caddafa2d2c6504f58c" w:history="1">
        <w:r w:rsidR="00347871">
          <w:rPr>
            <w:rStyle w:val="Hyperlink"/>
          </w:rPr>
          <w:t>Overlaps in Time</w:t>
        </w:r>
      </w:hyperlink>
      <w:r w:rsidR="00347871">
        <w:t xml:space="preserve">, </w:t>
      </w:r>
      <w:hyperlink w:anchor="_ea4d141559e1d33d914c6865ea329a04" w:history="1">
        <w:r w:rsidR="00347871">
          <w:rPr>
            <w:rStyle w:val="Hyperlink"/>
          </w:rPr>
          <w:t>Parthood</w:t>
        </w:r>
      </w:hyperlink>
    </w:p>
    <w:p w14:paraId="4721AA8B"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719863BF" w14:textId="77777777" w:rsidR="00347871" w:rsidRDefault="00096C86" w:rsidP="00922253">
      <w:pPr>
        <w:ind w:firstLine="720"/>
      </w:pPr>
      <w:r w:rsidRPr="006D2E0C">
        <w:rPr>
          <w:noProof/>
        </w:rPr>
        <w:pict w14:anchorId="5AC2EB5A">
          <v:shape id="_x0000_i1454" type="#_x0000_t75" alt="-2119250718.emf" style="width:12pt;height:12pt;visibility:visible;mso-wrap-style:square">
            <v:imagedata r:id="rId16" o:title="-2119250718"/>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ccc6e0adc0ab31e0f34933b17392054b" w:history="1">
        <w:r w:rsidR="00347871">
          <w:rPr>
            <w:rStyle w:val="Hyperlink"/>
          </w:rPr>
          <w:t>Temporal Composite</w:t>
        </w:r>
      </w:hyperlink>
      <w:r w:rsidR="00347871">
        <w:t xml:space="preserve"> [*] </w:t>
      </w:r>
    </w:p>
    <w:p w14:paraId="7E377AA3" w14:textId="77777777" w:rsidR="00347871" w:rsidRDefault="00347871" w:rsidP="00922253">
      <w:pPr>
        <w:pStyle w:val="BodyText"/>
        <w:spacing w:before="60" w:after="120"/>
        <w:ind w:firstLine="720"/>
      </w:pPr>
      <w:r>
        <w:t>A situation with overlapping duration (overlapping temporal extent).</w:t>
      </w:r>
    </w:p>
    <w:p w14:paraId="3168C0EB" w14:textId="77777777" w:rsidR="00347871" w:rsidRDefault="00096C86" w:rsidP="00922253">
      <w:pPr>
        <w:ind w:firstLine="720"/>
      </w:pPr>
      <w:r w:rsidRPr="006D2E0C">
        <w:rPr>
          <w:noProof/>
        </w:rPr>
        <w:pict w14:anchorId="02CBB563">
          <v:shape id="_x0000_i1453" type="#_x0000_t75" alt="-2119250718.emf" style="width:12pt;height:12pt;visibility:visible;mso-wrap-style:square">
            <v:imagedata r:id="rId16" o:title="-2119250718"/>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Region</w:t>
        </w:r>
      </w:hyperlink>
      <w:r w:rsidR="00347871">
        <w:t xml:space="preserve"> [1..*] </w:t>
      </w:r>
    </w:p>
    <w:p w14:paraId="1ABDBB09" w14:textId="77777777" w:rsidR="00347871" w:rsidRDefault="00347871" w:rsidP="00922253">
      <w:pPr>
        <w:pStyle w:val="BodyText"/>
        <w:spacing w:before="60" w:after="120"/>
        <w:ind w:firstLine="720"/>
      </w:pPr>
      <w:r>
        <w:t>Sub-durations of anything that happen  - a temporal part.</w:t>
      </w:r>
    </w:p>
    <w:p w14:paraId="7BBCFC91" w14:textId="77777777" w:rsidR="00347871" w:rsidRDefault="00347871" w:rsidP="00922253"/>
    <w:p w14:paraId="1C323EA3" w14:textId="77777777" w:rsidR="00347871" w:rsidRDefault="00347871" w:rsidP="00922253">
      <w:pPr>
        <w:pStyle w:val="Heading3"/>
      </w:pPr>
      <w:bookmarkStart w:id="865" w:name="_f2afd42e2b6e88484b5534f68f8549c1"/>
      <w:bookmarkStart w:id="866" w:name="_Toc514933597"/>
      <w:r>
        <w:t>Class Temporal Region</w:t>
      </w:r>
      <w:bookmarkEnd w:id="865"/>
      <w:bookmarkEnd w:id="866"/>
      <w:r w:rsidRPr="003A31EC">
        <w:rPr>
          <w:rFonts w:cs="Arial"/>
        </w:rPr>
        <w:t xml:space="preserve"> </w:t>
      </w:r>
      <w:r>
        <w:rPr>
          <w:rFonts w:cs="Arial"/>
        </w:rPr>
        <w:fldChar w:fldCharType="begin"/>
      </w:r>
      <w:r>
        <w:instrText>XE"</w:instrText>
      </w:r>
      <w:r w:rsidRPr="00413D75">
        <w:rPr>
          <w:rFonts w:cs="Arial"/>
        </w:rPr>
        <w:instrText>Temporal Region</w:instrText>
      </w:r>
      <w:r>
        <w:instrText>"</w:instrText>
      </w:r>
      <w:r>
        <w:rPr>
          <w:rFonts w:cs="Arial"/>
        </w:rPr>
        <w:fldChar w:fldCharType="end"/>
      </w:r>
      <w:r w:rsidR="009E71B4">
        <w:rPr>
          <w:rFonts w:cs="Arial"/>
        </w:rPr>
        <w:t xml:space="preserve"> </w:t>
      </w:r>
    </w:p>
    <w:p w14:paraId="4E99C5B6" w14:textId="77777777" w:rsidR="00347871" w:rsidRDefault="00347871" w:rsidP="00922253">
      <w:r>
        <w:t>A temporal is anything that has a timespan. Temporal things may have temporal relationships with other temporal things.</w:t>
      </w:r>
      <w:r>
        <w:br/>
      </w:r>
      <w:r>
        <w:br/>
      </w:r>
      <w:r>
        <w:lastRenderedPageBreak/>
        <w:t xml:space="preserve">Note that relationships defined for [DTV] Time Intervals may be specified for &lt;temporal Entity&gt; but are not specified in SMIF. </w:t>
      </w:r>
      <w:r>
        <w:br/>
      </w:r>
      <w:r>
        <w:br/>
        <w:t>[SOWA1999] Continuant</w:t>
      </w:r>
    </w:p>
    <w:p w14:paraId="7C42B06E" w14:textId="77777777" w:rsidR="00347871" w:rsidRDefault="00096C86" w:rsidP="00922253">
      <w:pPr>
        <w:jc w:val="center"/>
      </w:pPr>
      <w:r w:rsidRPr="006D2E0C">
        <w:rPr>
          <w:noProof/>
        </w:rPr>
        <w:pict w14:anchorId="5BFA5AB3">
          <v:shape id="Picture -566938044.emf" o:spid="_x0000_i1452" type="#_x0000_t75" alt="-566938044.emf" style="width:255pt;height:204.6pt;visibility:visible;mso-wrap-style:square">
            <v:imagedata r:id="rId151" o:title="-566938044"/>
          </v:shape>
        </w:pict>
      </w:r>
    </w:p>
    <w:p w14:paraId="25775995"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Temporal Entity Detail</w:t>
      </w:r>
    </w:p>
    <w:p w14:paraId="6EB4791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C95C6D7" w14:textId="77777777" w:rsidR="00347871" w:rsidRDefault="006B5780" w:rsidP="00922253">
      <w:pPr>
        <w:ind w:left="360"/>
      </w:pPr>
      <w:hyperlink w:anchor="_eb8398b5a178c638b98597120ec51c4d" w:history="1">
        <w:r w:rsidR="00347871">
          <w:rPr>
            <w:rStyle w:val="Hyperlink"/>
          </w:rPr>
          <w:t>Entity</w:t>
        </w:r>
      </w:hyperlink>
    </w:p>
    <w:p w14:paraId="38F9E02D" w14:textId="77777777" w:rsidR="00347871" w:rsidRDefault="00347871" w:rsidP="00922253"/>
    <w:p w14:paraId="6519EF6B" w14:textId="77777777" w:rsidR="00347871" w:rsidRDefault="00347871" w:rsidP="00922253">
      <w:pPr>
        <w:pStyle w:val="Heading3"/>
      </w:pPr>
      <w:bookmarkStart w:id="867" w:name="_093e90ca7ca2b1e9be5d1830b3d376c7"/>
      <w:bookmarkStart w:id="868" w:name="_Toc514933598"/>
      <w:r>
        <w:t>Class Time Coordinate</w:t>
      </w:r>
      <w:bookmarkEnd w:id="86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868"/>
    </w:p>
    <w:p w14:paraId="2F02CA3E" w14:textId="77777777" w:rsidR="00347871" w:rsidRDefault="00347871" w:rsidP="00922253">
      <w:r>
        <w:t>A designation of a particular time.</w:t>
      </w:r>
    </w:p>
    <w:p w14:paraId="1915755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743ECD0" w14:textId="77777777" w:rsidR="00347871" w:rsidRDefault="006B5780" w:rsidP="00922253">
      <w:pPr>
        <w:ind w:left="360"/>
      </w:pPr>
      <w:hyperlink w:anchor="_404887ca511c022e037ede12e1a8f37a" w:history="1">
        <w:r w:rsidR="00347871">
          <w:rPr>
            <w:rStyle w:val="Hyperlink"/>
          </w:rPr>
          <w:t>Time Coordinate</w:t>
        </w:r>
      </w:hyperlink>
    </w:p>
    <w:p w14:paraId="33E0CFB7" w14:textId="77777777" w:rsidR="00347871" w:rsidRDefault="00347871" w:rsidP="00922253"/>
    <w:p w14:paraId="528D6563" w14:textId="77777777" w:rsidR="00347871" w:rsidRDefault="00347871" w:rsidP="00922253">
      <w:pPr>
        <w:pStyle w:val="Heading3"/>
      </w:pPr>
      <w:bookmarkStart w:id="869" w:name="_487e18043aabbd8f7cd3d846b3711575"/>
      <w:bookmarkStart w:id="870" w:name="_Toc514933599"/>
      <w:r>
        <w:t>Class Time Interval</w:t>
      </w:r>
      <w:bookmarkEnd w:id="869"/>
      <w:bookmarkEnd w:id="870"/>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p>
    <w:p w14:paraId="157772DD" w14:textId="77777777" w:rsidR="00347871" w:rsidRDefault="00347871" w:rsidP="00922253">
      <w:r>
        <w:t>A segment of time.</w:t>
      </w:r>
      <w:r>
        <w:br/>
      </w:r>
      <w:r>
        <w:br/>
        <w:t>[DTV] "time interval" : segment of the time axis, a location in time.</w:t>
      </w:r>
      <w:r>
        <w:br/>
      </w:r>
      <w:r>
        <w:br/>
        <w:t>Note:Every time interval has a beginning, an end, and a duration, even if not known. Every time interval is “finite”, a bounded segment of the Time Axis. The beginning or end of a</w:t>
      </w:r>
      <w:r>
        <w:br/>
        <w:t>time interval may be defined by reference to events that occur for a time interval that is not known.</w:t>
      </w:r>
      <w:r>
        <w:br/>
      </w:r>
      <w:r>
        <w:br/>
        <w:t>Note:Time intervals may be ‘indefinite’, meaning that their beginning is ‘primordiality’ or their end is ‘perpetuity’, or both (‘eternity’). This vocabulary assumes that indefinite</w:t>
      </w:r>
      <w:r>
        <w:br/>
        <w:t>time intervals exist and have some duration, but their duration is unknown.</w:t>
      </w:r>
      <w:r>
        <w:br/>
      </w:r>
      <w:r>
        <w:br/>
        <w:t>[IDEAS] PeriodOrInstant: An Individual whose spatial extent is infinite, but whose temporal extent is finite or zero.</w:t>
      </w:r>
      <w:r>
        <w:br/>
      </w:r>
      <w:r>
        <w:br/>
        <w:t>[UML] TimeInterval</w:t>
      </w:r>
      <w:r>
        <w:br/>
        <w:t>[NIEM] DateRangeType</w:t>
      </w:r>
      <w:r>
        <w:br/>
        <w:t>[DOLCE] Temporal Region</w:t>
      </w:r>
    </w:p>
    <w:p w14:paraId="227E515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3035444" w14:textId="77777777" w:rsidR="00347871" w:rsidRDefault="006B5780" w:rsidP="00922253">
      <w:pPr>
        <w:ind w:left="360"/>
      </w:pPr>
      <w:hyperlink w:anchor="_66d62b068053cee3464e1e03e6035eed" w:history="1">
        <w:r w:rsidR="00347871">
          <w:rPr>
            <w:rStyle w:val="Hyperlink"/>
          </w:rPr>
          <w:t>Context</w:t>
        </w:r>
      </w:hyperlink>
      <w:r w:rsidR="00347871">
        <w:t xml:space="preserve">, </w:t>
      </w:r>
      <w:hyperlink w:anchor="_f2afd42e2b6e88484b5534f68f8549c1" w:history="1">
        <w:r w:rsidR="00347871">
          <w:rPr>
            <w:rStyle w:val="Hyperlink"/>
          </w:rPr>
          <w:t>Temporal Region</w:t>
        </w:r>
      </w:hyperlink>
    </w:p>
    <w:p w14:paraId="11C4907E" w14:textId="77777777" w:rsidR="00347871" w:rsidRDefault="00347871" w:rsidP="00922253"/>
    <w:p w14:paraId="3CE7F8CE" w14:textId="77777777" w:rsidR="00347871" w:rsidRDefault="00347871" w:rsidP="00922253">
      <w:pPr>
        <w:pStyle w:val="Heading3"/>
      </w:pPr>
      <w:bookmarkStart w:id="871" w:name="_a377b3b738951158aa898a5ff29f5289"/>
      <w:bookmarkStart w:id="872" w:name="_Toc514933600"/>
      <w:r>
        <w:t>Class Time Point</w:t>
      </w:r>
      <w:bookmarkEnd w:id="871"/>
      <w:bookmarkEnd w:id="872"/>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p>
    <w:p w14:paraId="2A40D82B" w14:textId="77777777" w:rsidR="00347871" w:rsidRDefault="00347871" w:rsidP="00922253">
      <w:r>
        <w:t>A portion of time deemed atomic on a time scale. As all points in time may be further subdivided into a finer granularity of time, each point in time is also a time interval on some other scale.</w:t>
      </w:r>
      <w:r>
        <w:br/>
      </w:r>
      <w:r>
        <w:br/>
        <w:t>The duration of a time point is the same as the granularity of the time scale of the time point.</w:t>
      </w:r>
      <w:r>
        <w:br/>
      </w:r>
      <w:r>
        <w:br/>
        <w:t>[DTV] time point: concept that specializes the concept 'time interval' and that is a member of a time scale.</w:t>
      </w:r>
      <w:r>
        <w:br/>
      </w:r>
      <w:r>
        <w:br/>
        <w:t>[IDEAS] CalendarPeriod: A Period that corresponds to a recognized date or time.</w:t>
      </w:r>
    </w:p>
    <w:p w14:paraId="14B1C19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25C7AC7" w14:textId="77777777" w:rsidR="00347871" w:rsidRDefault="006B5780" w:rsidP="00922253">
      <w:pPr>
        <w:ind w:left="360"/>
      </w:pPr>
      <w:hyperlink w:anchor="_487e18043aabbd8f7cd3d846b3711575" w:history="1">
        <w:r w:rsidR="00347871">
          <w:rPr>
            <w:rStyle w:val="Hyperlink"/>
          </w:rPr>
          <w:t>Time Interval</w:t>
        </w:r>
      </w:hyperlink>
    </w:p>
    <w:p w14:paraId="30DECB42" w14:textId="77777777" w:rsidR="00347871" w:rsidRDefault="00347871" w:rsidP="00922253"/>
    <w:p w14:paraId="6E2867D6" w14:textId="77777777" w:rsidR="00347871" w:rsidRDefault="00347871" w:rsidP="00922253">
      <w:pPr>
        <w:pStyle w:val="Heading3"/>
      </w:pPr>
      <w:bookmarkStart w:id="873" w:name="_64888403c67f03c7c2953c553701004d"/>
      <w:bookmarkStart w:id="874" w:name="_Toc514933601"/>
      <w:r>
        <w:t>Class Time Scale</w:t>
      </w:r>
      <w:bookmarkEnd w:id="873"/>
      <w:bookmarkEnd w:id="87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14:paraId="1F246AD0" w14:textId="77777777" w:rsidR="00347871" w:rsidRDefault="00347871" w:rsidP="00922253">
      <w:r>
        <w:t xml:space="preserve">A time scale is a way to reckon time as a series of consecutive time points identified by time coordinates. e.g. Time scale defined by the Gregorian calendar. </w:t>
      </w:r>
      <w:r>
        <w:br/>
      </w:r>
      <w:r>
        <w:br/>
        <w:t>[DTV] time scale: regular sequence that each member of the regular sequence is a time point</w:t>
      </w:r>
    </w:p>
    <w:p w14:paraId="532280F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DBA1736" w14:textId="77777777" w:rsidR="00347871" w:rsidRDefault="006B5780" w:rsidP="00922253">
      <w:pPr>
        <w:ind w:left="360"/>
      </w:pPr>
      <w:hyperlink w:anchor="_b6eadbcd3852f561feab0218c7c54f12" w:history="1">
        <w:r w:rsidR="00347871">
          <w:rPr>
            <w:rStyle w:val="Hyperlink"/>
          </w:rPr>
          <w:t>Coordinate System</w:t>
        </w:r>
      </w:hyperlink>
    </w:p>
    <w:p w14:paraId="17195527" w14:textId="77777777" w:rsidR="00347871" w:rsidRDefault="00347871" w:rsidP="00922253"/>
    <w:p w14:paraId="41E46740" w14:textId="77777777" w:rsidR="00347871" w:rsidRDefault="00347871" w:rsidP="00922253">
      <w:pPr>
        <w:pStyle w:val="Heading3"/>
      </w:pPr>
      <w:bookmarkStart w:id="875" w:name="_4fddfecafbda7b61a70be9bce58117ae"/>
      <w:bookmarkStart w:id="876" w:name="_Toc514933602"/>
      <w:r>
        <w:t>Association Time Scale Granularity</w:t>
      </w:r>
      <w:bookmarkEnd w:id="875"/>
      <w:bookmarkEnd w:id="87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14:paraId="7259D0EC" w14:textId="77777777" w:rsidR="00347871" w:rsidRDefault="00347871" w:rsidP="00922253">
      <w:r>
        <w:t>[DTV] Time scale has granularity: The granularity of the time scale is the duration of the time points of the time scale.</w:t>
      </w:r>
      <w:r>
        <w:br/>
      </w:r>
    </w:p>
    <w:p w14:paraId="7AB0E3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F0CB44C" w14:textId="77777777" w:rsidR="00347871" w:rsidRDefault="00096C86" w:rsidP="00922253">
      <w:pPr>
        <w:ind w:firstLine="720"/>
      </w:pPr>
      <w:r w:rsidRPr="006D2E0C">
        <w:rPr>
          <w:noProof/>
        </w:rPr>
        <w:pict w14:anchorId="2E7666AA">
          <v:shape id="_x0000_i1451" type="#_x0000_t75" alt="2034442439.emf" style="width:12pt;height:12pt;visibility:visible;mso-wrap-style:square">
            <v:imagedata r:id="rId144" o:title="2034442439"/>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14:paraId="556DB1C8" w14:textId="77777777" w:rsidR="00347871" w:rsidRDefault="00347871" w:rsidP="00922253">
      <w:pPr>
        <w:pStyle w:val="BodyText"/>
        <w:spacing w:before="60" w:after="120"/>
        <w:ind w:firstLine="720"/>
      </w:pPr>
      <w:r>
        <w:t>[DTV] the smallest duration that can be distinguished with a given time scale</w:t>
      </w:r>
    </w:p>
    <w:p w14:paraId="6C4A2E54" w14:textId="77777777" w:rsidR="00347871" w:rsidRDefault="00096C86" w:rsidP="00922253">
      <w:pPr>
        <w:ind w:firstLine="720"/>
      </w:pPr>
      <w:r w:rsidRPr="006D2E0C">
        <w:rPr>
          <w:noProof/>
        </w:rPr>
        <w:pict w14:anchorId="0F4D45E0">
          <v:shape id="Picture 2034442439.emf" o:spid="_x0000_i1450" type="#_x0000_t75" alt="2034442439.emf" style="width:12pt;height:12pt;visibility:visible;mso-wrap-style:square">
            <v:imagedata r:id="rId144" o:title="2034442439"/>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 </w:t>
      </w:r>
    </w:p>
    <w:p w14:paraId="74E04333" w14:textId="77777777" w:rsidR="00347871" w:rsidRDefault="00347871" w:rsidP="00922253">
      <w:pPr>
        <w:pStyle w:val="BodyText"/>
        <w:spacing w:before="60" w:after="120"/>
        <w:ind w:firstLine="720"/>
      </w:pPr>
      <w:r>
        <w:t>Duration of each time point on a time scale.</w:t>
      </w:r>
    </w:p>
    <w:p w14:paraId="5A7EF0F0" w14:textId="77777777" w:rsidR="00347871" w:rsidRDefault="00347871" w:rsidP="00922253"/>
    <w:p w14:paraId="52EE194D" w14:textId="77777777" w:rsidR="00347871" w:rsidRDefault="00347871" w:rsidP="00922253">
      <w:pPr>
        <w:pStyle w:val="Heading3"/>
      </w:pPr>
      <w:bookmarkStart w:id="877" w:name="_337c474738cddda4d2d62672723a32bc"/>
      <w:bookmarkStart w:id="878" w:name="_Toc514933603"/>
      <w:r>
        <w:t>Association Time Scale of Time Point</w:t>
      </w:r>
      <w:bookmarkEnd w:id="877"/>
      <w:bookmarkEnd w:id="87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14:paraId="134D9151" w14:textId="77777777" w:rsidR="00347871" w:rsidRDefault="00347871" w:rsidP="00922253">
      <w:r>
        <w:t>Relationship defining the time scale on which a time point is defined. e.g. December 7th, 1944 is defined on a Gregorian Calendar time scale.</w:t>
      </w:r>
    </w:p>
    <w:p w14:paraId="21CC8AF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EFB3A6F" w14:textId="77777777" w:rsidR="00347871" w:rsidRDefault="00096C86" w:rsidP="00922253">
      <w:pPr>
        <w:ind w:firstLine="720"/>
      </w:pPr>
      <w:r w:rsidRPr="006D2E0C">
        <w:rPr>
          <w:noProof/>
        </w:rPr>
        <w:pict w14:anchorId="227E6C1B">
          <v:shape id="_x0000_i1449" type="#_x0000_t75" alt="-342498719.emf" style="width:12pt;height:12pt;visibility:visible;mso-wrap-style:square">
            <v:imagedata r:id="rId56" o:title="-342498719"/>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[1] </w:t>
      </w:r>
    </w:p>
    <w:p w14:paraId="46FD89F8" w14:textId="77777777" w:rsidR="00347871" w:rsidRDefault="00347871" w:rsidP="00922253">
      <w:pPr>
        <w:pStyle w:val="BodyText"/>
        <w:spacing w:before="60" w:after="120"/>
        <w:ind w:firstLine="720"/>
      </w:pPr>
      <w:r>
        <w:t>Time scale used for defining a time point.</w:t>
      </w:r>
      <w:r>
        <w:br/>
      </w:r>
      <w:r>
        <w:br/>
        <w:t xml:space="preserve">[DTV] time scale has time point: </w:t>
      </w:r>
    </w:p>
    <w:p w14:paraId="07A2BA2D" w14:textId="77777777" w:rsidR="00347871" w:rsidRDefault="00096C86" w:rsidP="00922253">
      <w:pPr>
        <w:ind w:firstLine="720"/>
      </w:pPr>
      <w:r w:rsidRPr="006D2E0C">
        <w:rPr>
          <w:noProof/>
        </w:rPr>
        <w:pict w14:anchorId="67061775">
          <v:shape id="_x0000_i1448" type="#_x0000_t75" alt="-342498719.emf" style="width:12pt;height:12pt;visibility:visible;mso-wrap-style:square">
            <v:imagedata r:id="rId56" o:title="-342498719"/>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r w:rsidR="00347871">
        <w:t xml:space="preserve"> [1..*] </w:t>
      </w:r>
    </w:p>
    <w:p w14:paraId="08CD03FA" w14:textId="77777777" w:rsidR="00347871" w:rsidRDefault="00347871" w:rsidP="00922253">
      <w:pPr>
        <w:pStyle w:val="BodyText"/>
        <w:spacing w:before="60" w:after="120"/>
        <w:ind w:firstLine="720"/>
      </w:pPr>
      <w:r>
        <w:t>Time point defined within a time scale</w:t>
      </w:r>
    </w:p>
    <w:p w14:paraId="3C1E4711" w14:textId="77777777" w:rsidR="00347871" w:rsidRDefault="00347871" w:rsidP="00922253"/>
    <w:p w14:paraId="70992852" w14:textId="77777777" w:rsidR="00347871" w:rsidRDefault="00347871" w:rsidP="00922253">
      <w:pPr>
        <w:spacing w:after="200" w:line="276" w:lineRule="auto"/>
        <w:rPr>
          <w:b/>
          <w:bCs/>
          <w:color w:val="365F91"/>
          <w:sz w:val="40"/>
          <w:szCs w:val="40"/>
        </w:rPr>
      </w:pPr>
      <w:r>
        <w:br w:type="page"/>
      </w:r>
    </w:p>
    <w:p w14:paraId="3EACC721" w14:textId="77777777" w:rsidR="00347871" w:rsidRDefault="00347871" w:rsidP="00922253">
      <w:pPr>
        <w:pStyle w:val="Heading2"/>
      </w:pPr>
      <w:bookmarkStart w:id="879" w:name="_Toc514933604"/>
      <w:r>
        <w:t>Concept Library::Time &amp; Temporal Entities::ISO Time Scale</w:t>
      </w:r>
      <w:bookmarkEnd w:id="879"/>
    </w:p>
    <w:p w14:paraId="056001DA" w14:textId="77777777" w:rsidR="00347871" w:rsidRDefault="00347871" w:rsidP="00922253">
      <w:pPr>
        <w:pStyle w:val="Heading3"/>
      </w:pPr>
      <w:bookmarkStart w:id="880" w:name="_Toc514933605"/>
      <w:r>
        <w:t>Diagram: ISO Time</w:t>
      </w:r>
      <w:bookmarkEnd w:id="880"/>
    </w:p>
    <w:p w14:paraId="4F33B8E6" w14:textId="77777777" w:rsidR="00347871" w:rsidRDefault="00096C86" w:rsidP="00922253">
      <w:pPr>
        <w:jc w:val="center"/>
        <w:rPr>
          <w:rFonts w:cs="Arial"/>
        </w:rPr>
      </w:pPr>
      <w:r w:rsidRPr="006D2E0C">
        <w:rPr>
          <w:noProof/>
        </w:rPr>
        <w:pict w14:anchorId="6FBEC090">
          <v:shape id="Picture 930009565.emf" o:spid="_x0000_i1447" type="#_x0000_t75" alt="930009565.emf" style="width:487.2pt;height:469.2pt;visibility:visible;mso-wrap-style:square">
            <v:imagedata r:id="rId152" o:title="930009565"/>
          </v:shape>
        </w:pict>
      </w:r>
    </w:p>
    <w:p w14:paraId="0E492BF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ISO Time</w:t>
      </w:r>
    </w:p>
    <w:p w14:paraId="282794F8" w14:textId="77777777" w:rsidR="00347871" w:rsidRDefault="00347871" w:rsidP="00922253">
      <w:r>
        <w:t xml:space="preserve"> </w:t>
      </w:r>
    </w:p>
    <w:p w14:paraId="118AAE76" w14:textId="77777777" w:rsidR="00347871" w:rsidRDefault="00347871" w:rsidP="00922253"/>
    <w:p w14:paraId="10539978" w14:textId="77777777" w:rsidR="00347871" w:rsidRDefault="00347871" w:rsidP="00922253">
      <w:pPr>
        <w:pStyle w:val="Heading3"/>
      </w:pPr>
      <w:bookmarkStart w:id="881" w:name="_a42c289843ed845acab59a34acd44348"/>
      <w:bookmarkStart w:id="882" w:name="_Toc514933606"/>
      <w:r>
        <w:lastRenderedPageBreak/>
        <w:t>Class Date Time Coordinate (ISO 8601)</w:t>
      </w:r>
      <w:bookmarkEnd w:id="881"/>
      <w:r w:rsidRPr="003A31EC">
        <w:rPr>
          <w:rFonts w:cs="Arial"/>
        </w:rPr>
        <w:t xml:space="preserve"> </w:t>
      </w:r>
      <w:r>
        <w:rPr>
          <w:rFonts w:cs="Arial"/>
        </w:rPr>
        <w:fldChar w:fldCharType="begin"/>
      </w:r>
      <w:r>
        <w:instrText>XE"</w:instrText>
      </w:r>
      <w:r w:rsidRPr="00413D75">
        <w:rPr>
          <w:rFonts w:cs="Arial"/>
        </w:rPr>
        <w:instrText>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882"/>
    </w:p>
    <w:p w14:paraId="723357B3" w14:textId="77777777" w:rsidR="00347871" w:rsidRDefault="00347871" w:rsidP="00922253">
      <w:r>
        <w:t xml:space="preserve">[UAF] A date and time specified in the ISO8601 date-time format including timezone designator (TZD): YYYY-MM-DDThh:mm:ssTZD. </w:t>
      </w:r>
    </w:p>
    <w:p w14:paraId="36B8565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8D4A85C" w14:textId="77777777" w:rsidR="00347871" w:rsidRDefault="006B5780" w:rsidP="00922253">
      <w:pPr>
        <w:ind w:left="360"/>
      </w:pPr>
      <w:hyperlink w:anchor="_535933380f2d9dcde319f87d252d7616" w:history="1">
        <w:r w:rsidR="00347871">
          <w:rPr>
            <w:rStyle w:val="Hyperlink"/>
          </w:rPr>
          <w:t>Date and Time</w:t>
        </w:r>
      </w:hyperlink>
    </w:p>
    <w:p w14:paraId="714BB51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006E8A13" w14:textId="77777777" w:rsidR="00347871" w:rsidRDefault="00096C86" w:rsidP="00922253">
      <w:pPr>
        <w:pStyle w:val="BodyText2"/>
        <w:spacing w:after="0" w:line="240" w:lineRule="auto"/>
      </w:pPr>
      <w:r w:rsidRPr="006D2E0C">
        <w:rPr>
          <w:noProof/>
        </w:rPr>
        <w:pict w14:anchorId="03EE4515">
          <v:shape id="_x0000_i1446"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14:paraId="2BB3AB3C" w14:textId="77777777"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14:paraId="26BCD658" w14:textId="77777777" w:rsidR="00347871" w:rsidRDefault="00347871" w:rsidP="00922253"/>
    <w:p w14:paraId="3577C021" w14:textId="77777777" w:rsidR="00347871" w:rsidRDefault="00347871" w:rsidP="00922253">
      <w:pPr>
        <w:spacing w:after="200" w:line="276" w:lineRule="auto"/>
        <w:rPr>
          <w:b/>
          <w:bCs/>
          <w:color w:val="365F91"/>
          <w:sz w:val="40"/>
          <w:szCs w:val="40"/>
        </w:rPr>
      </w:pPr>
      <w:r>
        <w:br w:type="page"/>
      </w:r>
    </w:p>
    <w:p w14:paraId="4E127F20" w14:textId="77777777" w:rsidR="00347871" w:rsidRDefault="00347871" w:rsidP="00922253">
      <w:pPr>
        <w:pStyle w:val="Heading2"/>
      </w:pPr>
      <w:bookmarkStart w:id="883" w:name="_Toc514933607"/>
      <w:r>
        <w:t>Concept Library::Time &amp; Temporal Entities::XSD Time Scale</w:t>
      </w:r>
      <w:bookmarkEnd w:id="883"/>
    </w:p>
    <w:p w14:paraId="36A3DB92" w14:textId="77777777" w:rsidR="00347871" w:rsidRDefault="00347871" w:rsidP="00922253">
      <w:pPr>
        <w:pStyle w:val="BodyText"/>
      </w:pPr>
      <w:r>
        <w:t>XSD Representations of date and time</w:t>
      </w:r>
    </w:p>
    <w:p w14:paraId="472B4DED" w14:textId="77777777" w:rsidR="00347871" w:rsidRDefault="00347871" w:rsidP="00922253">
      <w:pPr>
        <w:pStyle w:val="Heading3"/>
      </w:pPr>
      <w:bookmarkStart w:id="884" w:name="_Toc514933608"/>
      <w:r>
        <w:t>Diagram: XSD Time Scale</w:t>
      </w:r>
      <w:bookmarkEnd w:id="884"/>
    </w:p>
    <w:p w14:paraId="6359476D" w14:textId="77777777" w:rsidR="00347871" w:rsidRDefault="00096C86" w:rsidP="00922253">
      <w:pPr>
        <w:jc w:val="center"/>
        <w:rPr>
          <w:rFonts w:cs="Arial"/>
        </w:rPr>
      </w:pPr>
      <w:r w:rsidRPr="006D2E0C">
        <w:rPr>
          <w:noProof/>
        </w:rPr>
        <w:pict w14:anchorId="66DCF857">
          <v:shape id="Picture -424307932.emf" o:spid="_x0000_i1445" type="#_x0000_t75" alt="-424307932.emf" style="width:459.6pt;height:282pt;visibility:visible;mso-wrap-style:square">
            <v:imagedata r:id="rId153" o:title="-424307932"/>
          </v:shape>
        </w:pict>
      </w:r>
    </w:p>
    <w:p w14:paraId="731601A1"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XSD Time Scale</w:t>
      </w:r>
    </w:p>
    <w:p w14:paraId="2E495FF2" w14:textId="77777777" w:rsidR="00347871" w:rsidRDefault="00347871" w:rsidP="00922253">
      <w:r>
        <w:t xml:space="preserve"> </w:t>
      </w:r>
    </w:p>
    <w:p w14:paraId="4FF29477" w14:textId="77777777" w:rsidR="00347871" w:rsidRDefault="00347871" w:rsidP="00922253"/>
    <w:p w14:paraId="283672FF" w14:textId="77777777" w:rsidR="00347871" w:rsidRDefault="00347871" w:rsidP="00922253">
      <w:pPr>
        <w:pStyle w:val="Heading3"/>
      </w:pPr>
      <w:bookmarkStart w:id="885" w:name="_c1e4099987bab41c8d32388bddd2b39e"/>
      <w:bookmarkStart w:id="886" w:name="_Toc514933609"/>
      <w:r>
        <w:t>Class XSD Date</w:t>
      </w:r>
      <w:bookmarkEnd w:id="88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886"/>
    </w:p>
    <w:p w14:paraId="4BE66B57" w14:textId="77777777" w:rsidR="00347871" w:rsidRDefault="00347871" w:rsidP="00922253">
      <w:r>
        <w:t>An XSD representation of a date</w:t>
      </w:r>
      <w:r>
        <w:br/>
        <w:t xml:space="preserve">[OWL] xsd:date. </w:t>
      </w:r>
    </w:p>
    <w:p w14:paraId="61B0C61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5AD3ABF" w14:textId="77777777" w:rsidR="00347871" w:rsidRDefault="006B5780" w:rsidP="00922253">
      <w:pPr>
        <w:ind w:left="360"/>
      </w:pPr>
      <w:hyperlink w:anchor="_51be88899d4fdf9f020519a8308c3c24" w:history="1">
        <w:r w:rsidR="00347871">
          <w:rPr>
            <w:rStyle w:val="Hyperlink"/>
          </w:rPr>
          <w:t>Date Coordinate</w:t>
        </w:r>
      </w:hyperlink>
    </w:p>
    <w:p w14:paraId="71B3A70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41B71C4" w14:textId="77777777" w:rsidR="00347871" w:rsidRDefault="00096C86" w:rsidP="00922253">
      <w:pPr>
        <w:pStyle w:val="BodyText2"/>
        <w:spacing w:after="0" w:line="240" w:lineRule="auto"/>
      </w:pPr>
      <w:r w:rsidRPr="006D2E0C">
        <w:rPr>
          <w:noProof/>
        </w:rPr>
        <w:pict w14:anchorId="463006E9">
          <v:shape id="_x0000_i1444"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14:paraId="7BE824EC" w14:textId="77777777"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14:paraId="13DD5ED5" w14:textId="77777777" w:rsidR="00347871" w:rsidRDefault="00347871" w:rsidP="00922253"/>
    <w:p w14:paraId="2E8BD6D7" w14:textId="77777777" w:rsidR="00347871" w:rsidRDefault="00347871" w:rsidP="00922253">
      <w:pPr>
        <w:pStyle w:val="Heading3"/>
      </w:pPr>
      <w:bookmarkStart w:id="887" w:name="_0d44e32af8f9dac8834abb00322f6086"/>
      <w:bookmarkStart w:id="888" w:name="_Toc514933610"/>
      <w:r>
        <w:t>Class XSD Date Time</w:t>
      </w:r>
      <w:bookmarkEnd w:id="88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888"/>
    </w:p>
    <w:p w14:paraId="45BDB831" w14:textId="77777777" w:rsidR="00347871" w:rsidRDefault="00347871" w:rsidP="00922253">
      <w:r>
        <w:t>An XSD representation of a date and time</w:t>
      </w:r>
      <w:r>
        <w:br/>
        <w:t>[OWL] xsd:dateTime</w:t>
      </w:r>
    </w:p>
    <w:p w14:paraId="1A50119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0CBF5C8B" w14:textId="77777777" w:rsidR="00347871" w:rsidRDefault="006B5780" w:rsidP="00922253">
      <w:pPr>
        <w:ind w:left="360"/>
      </w:pPr>
      <w:hyperlink w:anchor="_535933380f2d9dcde319f87d252d7616" w:history="1">
        <w:r w:rsidR="00347871">
          <w:rPr>
            <w:rStyle w:val="Hyperlink"/>
          </w:rPr>
          <w:t>Date and Time</w:t>
        </w:r>
      </w:hyperlink>
    </w:p>
    <w:p w14:paraId="244E0B0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10AC14B" w14:textId="77777777" w:rsidR="00347871" w:rsidRDefault="00096C86" w:rsidP="00922253">
      <w:pPr>
        <w:pStyle w:val="BodyText2"/>
        <w:spacing w:after="0" w:line="240" w:lineRule="auto"/>
      </w:pPr>
      <w:r w:rsidRPr="006D2E0C">
        <w:rPr>
          <w:noProof/>
        </w:rPr>
        <w:pict w14:anchorId="3B85E24D">
          <v:shape id="_x0000_i144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14:paraId="74A656B3" w14:textId="77777777"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14:paraId="2C5905EB" w14:textId="77777777" w:rsidR="00347871" w:rsidRDefault="00347871" w:rsidP="00922253"/>
    <w:p w14:paraId="6E44C9A2" w14:textId="77777777" w:rsidR="00347871" w:rsidRDefault="00347871" w:rsidP="00922253">
      <w:pPr>
        <w:pStyle w:val="Heading3"/>
      </w:pPr>
      <w:bookmarkStart w:id="889" w:name="_72dbff95c9a49c543b2afec19a8cf11c"/>
      <w:bookmarkStart w:id="890" w:name="_Toc514933611"/>
      <w:r>
        <w:t>Class XSD Time</w:t>
      </w:r>
      <w:bookmarkEnd w:id="88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890"/>
    </w:p>
    <w:p w14:paraId="5FF82DB5" w14:textId="77777777" w:rsidR="00347871" w:rsidRDefault="00347871" w:rsidP="00922253">
      <w:r>
        <w:t>An XSD representation of a time</w:t>
      </w:r>
      <w:r>
        <w:br/>
        <w:t>[OWL] xsd:time</w:t>
      </w:r>
    </w:p>
    <w:p w14:paraId="4EFE5B4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00D3E4" w14:textId="77777777" w:rsidR="00347871" w:rsidRDefault="006B5780" w:rsidP="00922253">
      <w:pPr>
        <w:ind w:left="360"/>
      </w:pPr>
      <w:hyperlink w:anchor="_093e90ca7ca2b1e9be5d1830b3d376c7" w:history="1">
        <w:r w:rsidR="00347871">
          <w:rPr>
            <w:rStyle w:val="Hyperlink"/>
          </w:rPr>
          <w:t>Time Coordinate</w:t>
        </w:r>
      </w:hyperlink>
    </w:p>
    <w:p w14:paraId="2DCD998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4387F017" w14:textId="77777777" w:rsidR="00347871" w:rsidRDefault="00096C86" w:rsidP="00922253">
      <w:pPr>
        <w:pStyle w:val="BodyText2"/>
        <w:spacing w:after="0" w:line="240" w:lineRule="auto"/>
      </w:pPr>
      <w:r w:rsidRPr="006D2E0C">
        <w:rPr>
          <w:noProof/>
        </w:rPr>
        <w:pict w14:anchorId="1A476CA8">
          <v:shape id="_x0000_i1442"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14:paraId="51127B98" w14:textId="77777777" w:rsidR="00347871" w:rsidRDefault="00347871" w:rsidP="00922253">
      <w:pPr>
        <w:pStyle w:val="BodyText"/>
        <w:spacing w:before="0" w:after="120"/>
      </w:pPr>
      <w:r>
        <w:t xml:space="preserve">A text string representing a date and time specified in the ISO8601 date-time format including timezone designator (TZD): YYYY-MM-DDThh:mm:ssTZD. </w:t>
      </w:r>
    </w:p>
    <w:p w14:paraId="4D1C5CDF" w14:textId="77777777" w:rsidR="00347871" w:rsidRDefault="00347871" w:rsidP="00922253"/>
    <w:p w14:paraId="5423AB01" w14:textId="77777777" w:rsidR="00347871" w:rsidRDefault="00347871" w:rsidP="00922253">
      <w:pPr>
        <w:spacing w:after="200" w:line="276" w:lineRule="auto"/>
        <w:rPr>
          <w:b/>
          <w:bCs/>
          <w:color w:val="365F91"/>
          <w:sz w:val="40"/>
          <w:szCs w:val="40"/>
        </w:rPr>
      </w:pPr>
      <w:r>
        <w:br w:type="page"/>
      </w:r>
    </w:p>
    <w:p w14:paraId="776436F4" w14:textId="77777777" w:rsidR="00347871" w:rsidRDefault="00347871" w:rsidP="00922253">
      <w:pPr>
        <w:pStyle w:val="Heading2"/>
      </w:pPr>
      <w:bookmarkStart w:id="891" w:name="_Toc514933612"/>
      <w:r>
        <w:t>Concept Library::Vendors and Producers</w:t>
      </w:r>
      <w:bookmarkEnd w:id="891"/>
    </w:p>
    <w:p w14:paraId="5A9D1691" w14:textId="77777777" w:rsidR="00347871" w:rsidRDefault="00347871" w:rsidP="00922253">
      <w:pPr>
        <w:pStyle w:val="BodyText"/>
      </w:pPr>
      <w:r>
        <w:t>Concepts relating to manufacturers and manufactured things.</w:t>
      </w:r>
    </w:p>
    <w:p w14:paraId="5777901E" w14:textId="77777777" w:rsidR="00347871" w:rsidRDefault="00347871" w:rsidP="00922253">
      <w:pPr>
        <w:pStyle w:val="Heading3"/>
      </w:pPr>
      <w:bookmarkStart w:id="892" w:name="_Toc514933613"/>
      <w:r>
        <w:t>Diagram: Vendors and Producers</w:t>
      </w:r>
      <w:bookmarkEnd w:id="892"/>
    </w:p>
    <w:p w14:paraId="20E0A7C4" w14:textId="77777777" w:rsidR="00347871" w:rsidRDefault="00096C86" w:rsidP="00922253">
      <w:pPr>
        <w:jc w:val="center"/>
        <w:rPr>
          <w:rFonts w:cs="Arial"/>
        </w:rPr>
      </w:pPr>
      <w:r w:rsidRPr="006D2E0C">
        <w:rPr>
          <w:noProof/>
        </w:rPr>
        <w:pict w14:anchorId="412023DA">
          <v:shape id="Picture 1997822584.emf" o:spid="_x0000_i1441" type="#_x0000_t75" alt="1997822584.emf" style="width:487.2pt;height:282.6pt;visibility:visible;mso-wrap-style:square">
            <v:imagedata r:id="rId154" o:title="1997822584"/>
          </v:shape>
        </w:pict>
      </w:r>
    </w:p>
    <w:p w14:paraId="6590CE0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Vendors and Producers</w:t>
      </w:r>
    </w:p>
    <w:p w14:paraId="7F3C31B0" w14:textId="77777777" w:rsidR="00347871" w:rsidRDefault="00347871" w:rsidP="00922253">
      <w:r>
        <w:t xml:space="preserve"> </w:t>
      </w:r>
    </w:p>
    <w:p w14:paraId="434B1CA8" w14:textId="77777777" w:rsidR="00347871" w:rsidRDefault="00347871" w:rsidP="00922253"/>
    <w:p w14:paraId="33972C47" w14:textId="77777777" w:rsidR="00347871" w:rsidRDefault="00347871" w:rsidP="00922253">
      <w:pPr>
        <w:pStyle w:val="Heading3"/>
      </w:pPr>
      <w:bookmarkStart w:id="893" w:name="_2f122f2cb3bae13f307d9ae3d2b8d57b"/>
      <w:bookmarkStart w:id="894" w:name="_Toc514933614"/>
      <w:r>
        <w:t>Class Client</w:t>
      </w:r>
      <w:bookmarkEnd w:id="893"/>
      <w:r w:rsidRPr="003A31EC">
        <w:rPr>
          <w:rFonts w:cs="Arial"/>
        </w:rPr>
        <w:t xml:space="preserve"> </w:t>
      </w:r>
      <w:r>
        <w:rPr>
          <w:rFonts w:cs="Arial"/>
        </w:rPr>
        <w:fldChar w:fldCharType="begin"/>
      </w:r>
      <w:r>
        <w:instrText>XE"</w:instrText>
      </w:r>
      <w:r w:rsidRPr="00413D75">
        <w:rPr>
          <w:rFonts w:cs="Arial"/>
        </w:rPr>
        <w:instrText>Client</w:instrText>
      </w:r>
      <w:r>
        <w:instrText>"</w:instrText>
      </w:r>
      <w:r>
        <w:rPr>
          <w:rFonts w:cs="Arial"/>
        </w:rPr>
        <w:fldChar w:fldCharType="end"/>
      </w:r>
      <w:r w:rsidR="009E71B4">
        <w:rPr>
          <w:rFonts w:cs="Arial"/>
        </w:rPr>
        <w:t xml:space="preserve"> </w:t>
      </w:r>
      <w:r w:rsidR="006F72CA">
        <w:rPr>
          <w:rFonts w:cs="Arial"/>
        </w:rPr>
        <w:t>&lt;&lt;Role&gt;&gt;</w:t>
      </w:r>
      <w:bookmarkEnd w:id="894"/>
    </w:p>
    <w:p w14:paraId="498A7210" w14:textId="77777777" w:rsidR="00347871" w:rsidRDefault="00347871" w:rsidP="00922253">
      <w:r>
        <w:t>The role of a responsible performer receiving goods or services from a provider.</w:t>
      </w:r>
      <w:r>
        <w:br/>
        <w:t>[FIBO] Client: a party that acquires, or agrees to acquire, ownership (in case of goods), or benefit or usage (in case of services), in exchange for money or other consideration under a contract of sale</w:t>
      </w:r>
    </w:p>
    <w:p w14:paraId="5F46BA95" w14:textId="77777777" w:rsidR="00347871" w:rsidRDefault="00347871" w:rsidP="00922253"/>
    <w:p w14:paraId="3770E01D" w14:textId="77777777" w:rsidR="00347871" w:rsidRDefault="00347871" w:rsidP="00922253">
      <w:pPr>
        <w:pStyle w:val="Heading3"/>
      </w:pPr>
      <w:bookmarkStart w:id="895" w:name="_3e9312f8834398af764904c687afb6e1"/>
      <w:bookmarkStart w:id="896" w:name="_Toc514933615"/>
      <w:r>
        <w:t>Class Individual Product</w:t>
      </w:r>
      <w:bookmarkEnd w:id="895"/>
      <w:r w:rsidRPr="003A31EC">
        <w:rPr>
          <w:rFonts w:cs="Arial"/>
        </w:rPr>
        <w:t xml:space="preserve"> </w:t>
      </w:r>
      <w:r>
        <w:rPr>
          <w:rFonts w:cs="Arial"/>
        </w:rPr>
        <w:fldChar w:fldCharType="begin"/>
      </w:r>
      <w:r>
        <w:instrText>XE"</w:instrText>
      </w:r>
      <w:r w:rsidRPr="00413D75">
        <w:rPr>
          <w:rFonts w:cs="Arial"/>
        </w:rPr>
        <w:instrText>Individual Product</w:instrText>
      </w:r>
      <w:r>
        <w:instrText>"</w:instrText>
      </w:r>
      <w:r>
        <w:rPr>
          <w:rFonts w:cs="Arial"/>
        </w:rPr>
        <w:fldChar w:fldCharType="end"/>
      </w:r>
      <w:r w:rsidR="009E71B4">
        <w:rPr>
          <w:rFonts w:cs="Arial"/>
        </w:rPr>
        <w:t xml:space="preserve"> </w:t>
      </w:r>
      <w:r w:rsidR="006F72CA">
        <w:rPr>
          <w:rFonts w:cs="Arial"/>
        </w:rPr>
        <w:t>&lt;&lt;Role&gt;&gt;</w:t>
      </w:r>
      <w:bookmarkEnd w:id="896"/>
    </w:p>
    <w:p w14:paraId="0052874A" w14:textId="77777777" w:rsidR="00347871" w:rsidRDefault="00347871" w:rsidP="00922253">
      <w:r>
        <w:t>A specific item or service purchased, sold or offered for sale.</w:t>
      </w:r>
      <w:r>
        <w:br/>
        <w:t>[FIBO] Product: A commercially distributed good that is (1) tangible property, (2) the output or result of a fabrication, manufacturing, or production process, or (3) something that passes through a distribution channel before being consumed or used.</w:t>
      </w:r>
    </w:p>
    <w:p w14:paraId="791CD1A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1A5226E" w14:textId="77777777" w:rsidR="00347871" w:rsidRDefault="006B5780" w:rsidP="00922253">
      <w:pPr>
        <w:ind w:left="360"/>
      </w:pPr>
      <w:hyperlink w:anchor="_e075b03ae73f89f5fcb1481cd5a16cbe" w:history="1">
        <w:r w:rsidR="00347871">
          <w:rPr>
            <w:rStyle w:val="Hyperlink"/>
          </w:rPr>
          <w:t>Actual Entity</w:t>
        </w:r>
      </w:hyperlink>
    </w:p>
    <w:p w14:paraId="1726C7EE" w14:textId="77777777" w:rsidR="00347871" w:rsidRDefault="00347871" w:rsidP="00922253"/>
    <w:p w14:paraId="45D0B380" w14:textId="77777777" w:rsidR="00347871" w:rsidRDefault="00347871" w:rsidP="00922253">
      <w:pPr>
        <w:pStyle w:val="Heading3"/>
      </w:pPr>
      <w:bookmarkStart w:id="897" w:name="_2905d85f10a7a046e8fe601673ef61b7"/>
      <w:bookmarkStart w:id="898" w:name="_Toc514933616"/>
      <w:r>
        <w:lastRenderedPageBreak/>
        <w:t>Class Manufactured Thing</w:t>
      </w:r>
      <w:bookmarkEnd w:id="897"/>
      <w:r w:rsidRPr="003A31EC">
        <w:rPr>
          <w:rFonts w:cs="Arial"/>
        </w:rPr>
        <w:t xml:space="preserve"> </w:t>
      </w:r>
      <w:r>
        <w:rPr>
          <w:rFonts w:cs="Arial"/>
        </w:rPr>
        <w:fldChar w:fldCharType="begin"/>
      </w:r>
      <w:r>
        <w:instrText>XE"</w:instrText>
      </w:r>
      <w:r w:rsidRPr="00413D75">
        <w:rPr>
          <w:rFonts w:cs="Arial"/>
        </w:rPr>
        <w:instrText>Manufactured Thing</w:instrText>
      </w:r>
      <w:r>
        <w:instrText>"</w:instrText>
      </w:r>
      <w:r>
        <w:rPr>
          <w:rFonts w:cs="Arial"/>
        </w:rPr>
        <w:fldChar w:fldCharType="end"/>
      </w:r>
      <w:r w:rsidR="009E71B4">
        <w:rPr>
          <w:rFonts w:cs="Arial"/>
        </w:rPr>
        <w:t xml:space="preserve"> </w:t>
      </w:r>
      <w:r w:rsidR="006F72CA">
        <w:rPr>
          <w:rFonts w:cs="Arial"/>
        </w:rPr>
        <w:t>&lt;&lt;Role&gt;&gt;</w:t>
      </w:r>
      <w:bookmarkEnd w:id="898"/>
    </w:p>
    <w:p w14:paraId="72831E9F" w14:textId="77777777" w:rsidR="00347871" w:rsidRDefault="00347871" w:rsidP="00922253">
      <w:r>
        <w:t>Role of a thing as being made or manufactured.</w:t>
      </w:r>
    </w:p>
    <w:p w14:paraId="2B3AB3E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6143508" w14:textId="77777777" w:rsidR="00347871" w:rsidRDefault="006B5780" w:rsidP="00922253">
      <w:pPr>
        <w:ind w:left="360"/>
      </w:pPr>
      <w:hyperlink w:anchor="_3e9312f8834398af764904c687afb6e1" w:history="1">
        <w:r w:rsidR="00347871">
          <w:rPr>
            <w:rStyle w:val="Hyperlink"/>
          </w:rPr>
          <w:t>Individual Product</w:t>
        </w:r>
      </w:hyperlink>
      <w:r w:rsidR="00347871">
        <w:t xml:space="preserve">, </w:t>
      </w:r>
      <w:hyperlink w:anchor="_28f984bb260c3ff2e5612283df0d62da" w:history="1">
        <w:r w:rsidR="00347871">
          <w:rPr>
            <w:rStyle w:val="Hyperlink"/>
          </w:rPr>
          <w:t>Item</w:t>
        </w:r>
      </w:hyperlink>
    </w:p>
    <w:p w14:paraId="5043296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B9848C8" w14:textId="77777777" w:rsidR="00347871" w:rsidRDefault="00096C86" w:rsidP="00922253">
      <w:pPr>
        <w:pStyle w:val="BodyText2"/>
        <w:spacing w:after="0" w:line="240" w:lineRule="auto"/>
      </w:pPr>
      <w:r w:rsidRPr="006D2E0C">
        <w:rPr>
          <w:noProof/>
        </w:rPr>
        <w:pict w14:anchorId="090C2C3A">
          <v:shape id="_x0000_i1440" type="#_x0000_t75" alt="-1225210285.emf" style="width:12pt;height:12pt;visibility:visible;mso-wrap-style:square">
            <v:imagedata r:id="rId22" o:title="-1225210285"/>
          </v:shape>
        </w:pict>
      </w:r>
      <w:r w:rsidR="00347871">
        <w:t xml:space="preserve"> revision</w:t>
      </w:r>
      <w:r w:rsidR="00347871">
        <w:rPr>
          <w:rFonts w:cs="Arial"/>
        </w:rPr>
        <w:fldChar w:fldCharType="begin"/>
      </w:r>
      <w:r w:rsidR="00347871">
        <w:instrText>XE"</w:instrText>
      </w:r>
      <w:r w:rsidR="00347871" w:rsidRPr="00413D75">
        <w:rPr>
          <w:rFonts w:cs="Arial"/>
        </w:rPr>
        <w:instrText>revision</w:instrText>
      </w:r>
      <w:r w:rsidR="00347871">
        <w:instrText>"</w:instrText>
      </w:r>
      <w:r w:rsidR="00347871">
        <w:rPr>
          <w:rFonts w:cs="Arial"/>
        </w:rPr>
        <w:fldChar w:fldCharType="end"/>
      </w:r>
      <w:r w:rsidR="00347871">
        <w:t xml:space="preserve"> : </w:t>
      </w:r>
      <w:hyperlink w:anchor="_0f7c58a5015072358fe63df45d6544c4" w:history="1">
        <w:r w:rsidR="00347871">
          <w:rPr>
            <w:rStyle w:val="Hyperlink"/>
          </w:rPr>
          <w:t>Primitive Value</w:t>
        </w:r>
      </w:hyperlink>
    </w:p>
    <w:p w14:paraId="5C2CFDDE" w14:textId="77777777" w:rsidR="00347871" w:rsidRDefault="00347871" w:rsidP="00922253">
      <w:pPr>
        <w:pStyle w:val="BodyText"/>
        <w:spacing w:before="0" w:after="120"/>
      </w:pPr>
      <w:r>
        <w:t>The revision of a product or good.</w:t>
      </w:r>
    </w:p>
    <w:p w14:paraId="451405FD" w14:textId="77777777" w:rsidR="00347871" w:rsidRDefault="00347871" w:rsidP="00922253"/>
    <w:p w14:paraId="2C369AAC" w14:textId="77777777" w:rsidR="00347871" w:rsidRDefault="00347871" w:rsidP="00922253">
      <w:pPr>
        <w:pStyle w:val="Heading3"/>
      </w:pPr>
      <w:bookmarkStart w:id="899" w:name="_7b9b4956bc5621171048e1a1016b9bf1"/>
      <w:bookmarkStart w:id="900" w:name="_Toc514933617"/>
      <w:r>
        <w:t>Class Producer</w:t>
      </w:r>
      <w:bookmarkEnd w:id="899"/>
      <w:r w:rsidRPr="003A31EC">
        <w:rPr>
          <w:rFonts w:cs="Arial"/>
        </w:rPr>
        <w:t xml:space="preserve"> </w:t>
      </w:r>
      <w:r>
        <w:rPr>
          <w:rFonts w:cs="Arial"/>
        </w:rPr>
        <w:fldChar w:fldCharType="begin"/>
      </w:r>
      <w:r>
        <w:instrText>XE"</w:instrText>
      </w:r>
      <w:r w:rsidRPr="00413D75">
        <w:rPr>
          <w:rFonts w:cs="Arial"/>
        </w:rPr>
        <w:instrText>Producer</w:instrText>
      </w:r>
      <w:r>
        <w:instrText>"</w:instrText>
      </w:r>
      <w:r>
        <w:rPr>
          <w:rFonts w:cs="Arial"/>
        </w:rPr>
        <w:fldChar w:fldCharType="end"/>
      </w:r>
      <w:r w:rsidR="009E71B4">
        <w:rPr>
          <w:rFonts w:cs="Arial"/>
        </w:rPr>
        <w:t xml:space="preserve"> </w:t>
      </w:r>
      <w:r w:rsidR="006F72CA">
        <w:rPr>
          <w:rFonts w:cs="Arial"/>
        </w:rPr>
        <w:t>&lt;&lt;Role&gt;&gt;</w:t>
      </w:r>
      <w:bookmarkEnd w:id="900"/>
    </w:p>
    <w:p w14:paraId="45D87134" w14:textId="77777777" w:rsidR="00347871" w:rsidRDefault="00347871" w:rsidP="00922253">
      <w:r>
        <w:t xml:space="preserve">Maker of goods or products, usually for sale. Syn: Manufacturer. </w:t>
      </w:r>
      <w:r>
        <w:br/>
        <w:t>[FIBO] Producer: the manufacturer of a product, also called maker.</w:t>
      </w:r>
    </w:p>
    <w:p w14:paraId="1B7BC4F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640E35E" w14:textId="77777777" w:rsidR="00347871" w:rsidRDefault="006B5780" w:rsidP="00922253">
      <w:pPr>
        <w:ind w:left="360"/>
      </w:pPr>
      <w:hyperlink w:anchor="_cb3e1b3790d0f1de0d0eb83e15fc8052" w:history="1">
        <w:r w:rsidR="00347871">
          <w:rPr>
            <w:rStyle w:val="Hyperlink"/>
          </w:rPr>
          <w:t>Supplier</w:t>
        </w:r>
      </w:hyperlink>
    </w:p>
    <w:p w14:paraId="325F759A" w14:textId="77777777" w:rsidR="00347871" w:rsidRDefault="00347871" w:rsidP="00922253"/>
    <w:p w14:paraId="132F5084" w14:textId="77777777" w:rsidR="00347871" w:rsidRDefault="00347871" w:rsidP="00922253">
      <w:pPr>
        <w:pStyle w:val="Heading3"/>
      </w:pPr>
      <w:bookmarkStart w:id="901" w:name="_7d2baf8796edd9836c076262121f7068"/>
      <w:bookmarkStart w:id="902" w:name="_Toc514933618"/>
      <w:r>
        <w:t>Class Product Kind</w:t>
      </w:r>
      <w:bookmarkEnd w:id="901"/>
      <w:bookmarkEnd w:id="902"/>
      <w:r w:rsidRPr="003A31EC">
        <w:rPr>
          <w:rFonts w:cs="Arial"/>
        </w:rPr>
        <w:t xml:space="preserve"> </w:t>
      </w:r>
      <w:r>
        <w:rPr>
          <w:rFonts w:cs="Arial"/>
        </w:rPr>
        <w:fldChar w:fldCharType="begin"/>
      </w:r>
      <w:r>
        <w:instrText>XE"</w:instrText>
      </w:r>
      <w:r w:rsidRPr="00413D75">
        <w:rPr>
          <w:rFonts w:cs="Arial"/>
        </w:rPr>
        <w:instrText>Product Kind</w:instrText>
      </w:r>
      <w:r>
        <w:instrText>"</w:instrText>
      </w:r>
      <w:r>
        <w:rPr>
          <w:rFonts w:cs="Arial"/>
        </w:rPr>
        <w:fldChar w:fldCharType="end"/>
      </w:r>
      <w:r w:rsidR="009E71B4">
        <w:rPr>
          <w:rFonts w:cs="Arial"/>
        </w:rPr>
        <w:t xml:space="preserve"> </w:t>
      </w:r>
    </w:p>
    <w:p w14:paraId="19309AF1" w14:textId="77777777" w:rsidR="00347871" w:rsidRDefault="00347871" w:rsidP="00922253">
      <w:r>
        <w:t>A set of similar items or services produced by or delivered by suppliers.</w:t>
      </w:r>
    </w:p>
    <w:p w14:paraId="78B4D1D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BE3DB9C" w14:textId="77777777" w:rsidR="00347871" w:rsidRDefault="006B5780" w:rsidP="00922253">
      <w:pPr>
        <w:ind w:left="360"/>
      </w:pPr>
      <w:hyperlink w:anchor="_a09117831b97c480bde825e7cd3696eb" w:history="1">
        <w:r w:rsidR="00347871">
          <w:rPr>
            <w:rStyle w:val="Hyperlink"/>
          </w:rPr>
          <w:t>Entity Type</w:t>
        </w:r>
      </w:hyperlink>
    </w:p>
    <w:p w14:paraId="7F6CBEB8" w14:textId="77777777" w:rsidR="00347871" w:rsidRDefault="00347871" w:rsidP="00922253"/>
    <w:p w14:paraId="09DD8AE3" w14:textId="77777777" w:rsidR="00347871" w:rsidRDefault="00347871" w:rsidP="00922253">
      <w:pPr>
        <w:pStyle w:val="Heading3"/>
      </w:pPr>
      <w:bookmarkStart w:id="903" w:name="_a0885ac107ca9474b5d5b09891d2af00"/>
      <w:bookmarkStart w:id="904" w:name="_Toc514933619"/>
      <w:r>
        <w:t>Association Class Product of Supplier</w:t>
      </w:r>
      <w:bookmarkEnd w:id="903"/>
      <w:r w:rsidRPr="003A31EC">
        <w:rPr>
          <w:rFonts w:cs="Arial"/>
        </w:rPr>
        <w:t xml:space="preserve"> </w:t>
      </w:r>
      <w:r>
        <w:rPr>
          <w:rFonts w:cs="Arial"/>
        </w:rPr>
        <w:fldChar w:fldCharType="begin"/>
      </w:r>
      <w:r>
        <w:instrText>XE"</w:instrText>
      </w:r>
      <w:r w:rsidRPr="00413D75">
        <w:rPr>
          <w:rFonts w:cs="Arial"/>
        </w:rPr>
        <w:instrText>Product of Supplier</w:instrText>
      </w:r>
      <w:r>
        <w:instrText>"</w:instrText>
      </w:r>
      <w:r>
        <w:rPr>
          <w:rFonts w:cs="Arial"/>
        </w:rPr>
        <w:fldChar w:fldCharType="end"/>
      </w:r>
      <w:r w:rsidR="009E71B4">
        <w:rPr>
          <w:rFonts w:cs="Arial"/>
        </w:rPr>
        <w:t xml:space="preserve"> </w:t>
      </w:r>
      <w:r w:rsidR="006F72CA">
        <w:rPr>
          <w:rFonts w:cs="Arial"/>
        </w:rPr>
        <w:t>&lt;&lt;Relationship&gt;&gt;</w:t>
      </w:r>
      <w:bookmarkEnd w:id="904"/>
    </w:p>
    <w:p w14:paraId="1325EBA0" w14:textId="77777777" w:rsidR="00347871" w:rsidRDefault="00347871" w:rsidP="00922253">
      <w:r>
        <w:t>A kind of product or service offered by a supplier.</w:t>
      </w:r>
    </w:p>
    <w:p w14:paraId="30CD25B4" w14:textId="77777777" w:rsidR="00347871" w:rsidRDefault="00096C86" w:rsidP="00922253">
      <w:pPr>
        <w:jc w:val="center"/>
      </w:pPr>
      <w:r w:rsidRPr="006D2E0C">
        <w:rPr>
          <w:noProof/>
        </w:rPr>
        <w:pict w14:anchorId="3309723B">
          <v:shape id="Picture -1518517924.emf" o:spid="_x0000_i1439" type="#_x0000_t75" alt="-1518517924.emf" style="width:414.6pt;height:219pt;visibility:visible;mso-wrap-style:square">
            <v:imagedata r:id="rId155" o:title="-1518517924"/>
          </v:shape>
        </w:pict>
      </w:r>
    </w:p>
    <w:p w14:paraId="492C364B"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Product Line of Supplier</w:t>
      </w:r>
    </w:p>
    <w:p w14:paraId="402BB52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7D1BE88" w14:textId="77777777" w:rsidR="00347871" w:rsidRDefault="006B5780" w:rsidP="00922253">
      <w:pPr>
        <w:ind w:left="360"/>
      </w:pPr>
      <w:hyperlink w:anchor="_e33780607cd553fb55b8907600848b66" w:history="1">
        <w:r w:rsidR="00347871">
          <w:rPr>
            <w:rStyle w:val="Hyperlink"/>
          </w:rPr>
          <w:t>Impact</w:t>
        </w:r>
      </w:hyperlink>
    </w:p>
    <w:p w14:paraId="74876309"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08EF453C" w14:textId="77777777" w:rsidR="00347871" w:rsidRDefault="00096C86" w:rsidP="00922253">
      <w:pPr>
        <w:ind w:firstLine="720"/>
      </w:pPr>
      <w:r w:rsidRPr="006D2E0C">
        <w:rPr>
          <w:noProof/>
        </w:rPr>
        <w:pict w14:anchorId="0C700E04">
          <v:shape id="_x0000_i1438" type="#_x0000_t75" alt="-2119250718.emf" style="width:12pt;height:12pt;visibility:visible;mso-wrap-style:square">
            <v:imagedata r:id="rId16" o:title="-2119250718"/>
          </v:shape>
        </w:pict>
      </w:r>
      <w:r w:rsidR="00347871">
        <w:t xml:space="preserve"> has product</w:t>
      </w:r>
      <w:r w:rsidR="00347871">
        <w:rPr>
          <w:rFonts w:cs="Arial"/>
        </w:rPr>
        <w:fldChar w:fldCharType="begin"/>
      </w:r>
      <w:r w:rsidR="00347871">
        <w:instrText>XE"</w:instrText>
      </w:r>
      <w:r w:rsidR="00347871" w:rsidRPr="00413D75">
        <w:rPr>
          <w:rFonts w:cs="Arial"/>
        </w:rPr>
        <w:instrText>has product</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p>
    <w:p w14:paraId="5E3FD71A" w14:textId="77777777" w:rsidR="00347871" w:rsidRDefault="00347871" w:rsidP="00922253">
      <w:pPr>
        <w:pStyle w:val="BodyText"/>
        <w:spacing w:before="60" w:after="120"/>
        <w:ind w:firstLine="720"/>
      </w:pPr>
      <w:r>
        <w:lastRenderedPageBreak/>
        <w:t>Product line provided by a manufacturer.</w:t>
      </w:r>
    </w:p>
    <w:p w14:paraId="522BE526" w14:textId="77777777" w:rsidR="00347871" w:rsidRDefault="00096C86" w:rsidP="00922253">
      <w:pPr>
        <w:ind w:firstLine="720"/>
      </w:pPr>
      <w:r w:rsidRPr="006D2E0C">
        <w:rPr>
          <w:noProof/>
        </w:rPr>
        <w:pict w14:anchorId="41D654FE">
          <v:shape id="_x0000_i1437" type="#_x0000_t75" alt="-2119250718.emf" style="width:12pt;height:12pt;visibility:visible;mso-wrap-style:square">
            <v:imagedata r:id="rId16" o:title="-2119250718"/>
          </v:shape>
        </w:pict>
      </w:r>
      <w:r w:rsidR="00347871">
        <w:t xml:space="preserve"> product of</w:t>
      </w:r>
      <w:r w:rsidR="00347871">
        <w:rPr>
          <w:rFonts w:cs="Arial"/>
        </w:rPr>
        <w:fldChar w:fldCharType="begin"/>
      </w:r>
      <w:r w:rsidR="00347871">
        <w:instrText>XE"</w:instrText>
      </w:r>
      <w:r w:rsidR="00347871" w:rsidRPr="00413D75">
        <w:rPr>
          <w:rFonts w:cs="Arial"/>
        </w:rPr>
        <w:instrText>product of</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[1..*] </w:t>
      </w:r>
    </w:p>
    <w:p w14:paraId="7902C170" w14:textId="77777777" w:rsidR="00347871" w:rsidRDefault="00347871" w:rsidP="00922253">
      <w:pPr>
        <w:pStyle w:val="BodyText"/>
        <w:spacing w:before="60" w:after="120"/>
        <w:ind w:firstLine="720"/>
      </w:pPr>
      <w:r>
        <w:t>Manufacturer of a product line</w:t>
      </w:r>
    </w:p>
    <w:p w14:paraId="79C3CF55" w14:textId="77777777" w:rsidR="00347871" w:rsidRDefault="00347871" w:rsidP="00922253"/>
    <w:p w14:paraId="67F5F493" w14:textId="77777777" w:rsidR="00347871" w:rsidRDefault="00347871" w:rsidP="00922253">
      <w:pPr>
        <w:pStyle w:val="Heading3"/>
      </w:pPr>
      <w:bookmarkStart w:id="905" w:name="_26518cbebe4bd9f176cb152cacd8f769"/>
      <w:bookmarkStart w:id="906" w:name="_Toc514933620"/>
      <w:r>
        <w:t>Association Class Production</w:t>
      </w:r>
      <w:bookmarkEnd w:id="905"/>
      <w:r w:rsidRPr="003A31EC">
        <w:rPr>
          <w:rFonts w:cs="Arial"/>
        </w:rPr>
        <w:t xml:space="preserve"> </w:t>
      </w:r>
      <w:r>
        <w:rPr>
          <w:rFonts w:cs="Arial"/>
        </w:rPr>
        <w:fldChar w:fldCharType="begin"/>
      </w:r>
      <w:r>
        <w:instrText>XE"</w:instrText>
      </w:r>
      <w:r w:rsidRPr="00413D75">
        <w:rPr>
          <w:rFonts w:cs="Arial"/>
        </w:rPr>
        <w:instrText>Production</w:instrText>
      </w:r>
      <w:r>
        <w:instrText>"</w:instrText>
      </w:r>
      <w:r>
        <w:rPr>
          <w:rFonts w:cs="Arial"/>
        </w:rPr>
        <w:fldChar w:fldCharType="end"/>
      </w:r>
      <w:r w:rsidR="009E71B4">
        <w:rPr>
          <w:rFonts w:cs="Arial"/>
        </w:rPr>
        <w:t xml:space="preserve"> </w:t>
      </w:r>
      <w:r w:rsidR="006F72CA">
        <w:rPr>
          <w:rFonts w:cs="Arial"/>
        </w:rPr>
        <w:t>&lt;&lt;Relationship&gt;&gt;</w:t>
      </w:r>
      <w:bookmarkEnd w:id="906"/>
    </w:p>
    <w:p w14:paraId="61B49F9D" w14:textId="77777777" w:rsidR="00347871" w:rsidRDefault="00347871" w:rsidP="00922253">
      <w:r>
        <w:t>The making of a &lt;produced&gt; thing &lt;produced by&gt; a producer.</w:t>
      </w:r>
    </w:p>
    <w:p w14:paraId="695C3FAC" w14:textId="77777777" w:rsidR="00347871" w:rsidRDefault="00096C86" w:rsidP="00922253">
      <w:pPr>
        <w:jc w:val="center"/>
      </w:pPr>
      <w:r w:rsidRPr="006D2E0C">
        <w:rPr>
          <w:noProof/>
        </w:rPr>
        <w:pict w14:anchorId="56876E30">
          <v:shape id="Picture -474059382.emf" o:spid="_x0000_i1436" type="#_x0000_t75" alt="-474059382.emf" style="width:408.6pt;height:213.6pt;visibility:visible;mso-wrap-style:square">
            <v:imagedata r:id="rId156" o:title="-474059382"/>
          </v:shape>
        </w:pict>
      </w:r>
    </w:p>
    <w:p w14:paraId="13038A12"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Production</w:t>
      </w:r>
    </w:p>
    <w:p w14:paraId="09D48D3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3A392A34" w14:textId="77777777" w:rsidR="00347871" w:rsidRDefault="006B5780" w:rsidP="00922253">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14:paraId="3E14D678"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4074A1AB" w14:textId="77777777" w:rsidR="00347871" w:rsidRDefault="00096C86" w:rsidP="00922253">
      <w:pPr>
        <w:ind w:firstLine="720"/>
      </w:pPr>
      <w:r w:rsidRPr="006D2E0C">
        <w:rPr>
          <w:noProof/>
        </w:rPr>
        <w:pict w14:anchorId="249B0014">
          <v:shape id="_x0000_i1435" type="#_x0000_t75" alt="-2119250718.emf" style="width:12pt;height:12pt;visibility:visible;mso-wrap-style:square">
            <v:imagedata r:id="rId16" o:title="-2119250718"/>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b9b4956bc5621171048e1a1016b9bf1" w:history="1">
        <w:r w:rsidR="00347871">
          <w:rPr>
            <w:rStyle w:val="Hyperlink"/>
          </w:rPr>
          <w:t>Producer</w:t>
        </w:r>
      </w:hyperlink>
      <w:r w:rsidR="00347871">
        <w:t xml:space="preserve"> [1..*] </w:t>
      </w:r>
    </w:p>
    <w:p w14:paraId="556B026C" w14:textId="77777777" w:rsidR="00347871" w:rsidRDefault="00347871" w:rsidP="00922253">
      <w:pPr>
        <w:pStyle w:val="BodyText"/>
        <w:spacing w:before="60" w:after="120"/>
        <w:ind w:firstLine="720"/>
      </w:pPr>
      <w:r>
        <w:t>Entity which manufactured or created an item.</w:t>
      </w:r>
    </w:p>
    <w:p w14:paraId="0548D942" w14:textId="77777777" w:rsidR="00347871" w:rsidRDefault="00096C86" w:rsidP="00922253">
      <w:pPr>
        <w:ind w:firstLine="720"/>
      </w:pPr>
      <w:r w:rsidRPr="006D2E0C">
        <w:rPr>
          <w:noProof/>
        </w:rPr>
        <w:pict w14:anchorId="695ED488">
          <v:shape id="_x0000_i1434" type="#_x0000_t75" alt="-2119250718.emf" style="width:12pt;height:12pt;visibility:visible;mso-wrap-style:square">
            <v:imagedata r:id="rId16" o:title="-2119250718"/>
          </v:shape>
        </w:pict>
      </w:r>
      <w:r w:rsidR="00347871">
        <w:t xml:space="preserve"> produced</w:t>
      </w:r>
      <w:r w:rsidR="00347871">
        <w:rPr>
          <w:rFonts w:cs="Arial"/>
        </w:rPr>
        <w:fldChar w:fldCharType="begin"/>
      </w:r>
      <w:r w:rsidR="00347871">
        <w:instrText>XE"</w:instrText>
      </w:r>
      <w:r w:rsidR="00347871" w:rsidRPr="00413D75">
        <w:rPr>
          <w:rFonts w:cs="Arial"/>
        </w:rPr>
        <w:instrText>produced</w:instrText>
      </w:r>
      <w:r w:rsidR="00347871">
        <w:instrText>"</w:instrText>
      </w:r>
      <w:r w:rsidR="00347871">
        <w:rPr>
          <w:rFonts w:cs="Arial"/>
        </w:rPr>
        <w:fldChar w:fldCharType="end"/>
      </w:r>
      <w:r w:rsidR="00347871">
        <w:t xml:space="preserve"> : </w:t>
      </w:r>
      <w:hyperlink w:anchor="_2905d85f10a7a046e8fe601673ef61b7" w:history="1">
        <w:r w:rsidR="00347871">
          <w:rPr>
            <w:rStyle w:val="Hyperlink"/>
          </w:rPr>
          <w:t>Manufactured Thing</w:t>
        </w:r>
      </w:hyperlink>
      <w:r w:rsidR="00347871">
        <w:t xml:space="preserve"> [0..*] </w:t>
      </w:r>
    </w:p>
    <w:p w14:paraId="56C35B4B" w14:textId="77777777" w:rsidR="00347871" w:rsidRDefault="00347871" w:rsidP="00922253">
      <w:pPr>
        <w:pStyle w:val="BodyText"/>
        <w:spacing w:before="60" w:after="120"/>
        <w:ind w:firstLine="720"/>
      </w:pPr>
      <w:r>
        <w:t>A products or good made by a manufacturer.</w:t>
      </w:r>
    </w:p>
    <w:p w14:paraId="1F922D6E" w14:textId="77777777" w:rsidR="00347871" w:rsidRDefault="00347871" w:rsidP="00922253"/>
    <w:p w14:paraId="45E59EFD" w14:textId="77777777" w:rsidR="00347871" w:rsidRDefault="00347871" w:rsidP="00922253">
      <w:pPr>
        <w:pStyle w:val="Heading3"/>
      </w:pPr>
      <w:bookmarkStart w:id="907" w:name="_2660bb5b89cd956b2c7d24d999fab188"/>
      <w:bookmarkStart w:id="908" w:name="_Toc514933621"/>
      <w:r>
        <w:t>Association Class Providing</w:t>
      </w:r>
      <w:bookmarkEnd w:id="907"/>
      <w:r w:rsidRPr="003A31EC">
        <w:rPr>
          <w:rFonts w:cs="Arial"/>
        </w:rPr>
        <w:t xml:space="preserve"> </w:t>
      </w:r>
      <w:r>
        <w:rPr>
          <w:rFonts w:cs="Arial"/>
        </w:rPr>
        <w:fldChar w:fldCharType="begin"/>
      </w:r>
      <w:r>
        <w:instrText>XE"</w:instrText>
      </w:r>
      <w:r w:rsidRPr="00413D75">
        <w:rPr>
          <w:rFonts w:cs="Arial"/>
        </w:rPr>
        <w:instrText>Providing</w:instrText>
      </w:r>
      <w:r>
        <w:instrText>"</w:instrText>
      </w:r>
      <w:r>
        <w:rPr>
          <w:rFonts w:cs="Arial"/>
        </w:rPr>
        <w:fldChar w:fldCharType="end"/>
      </w:r>
      <w:r w:rsidR="009E71B4">
        <w:rPr>
          <w:rFonts w:cs="Arial"/>
        </w:rPr>
        <w:t xml:space="preserve"> </w:t>
      </w:r>
      <w:r w:rsidR="006F72CA">
        <w:rPr>
          <w:rFonts w:cs="Arial"/>
        </w:rPr>
        <w:t>&lt;&lt;Relationship&gt;&gt;</w:t>
      </w:r>
      <w:bookmarkEnd w:id="908"/>
    </w:p>
    <w:p w14:paraId="15113B6F" w14:textId="77777777" w:rsidR="00347871" w:rsidRDefault="00347871" w:rsidP="00922253">
      <w:r>
        <w:t>The providing of a product or service to a consumer.</w:t>
      </w:r>
      <w:r>
        <w:br/>
        <w:t>[FIBO] supplies</w:t>
      </w:r>
    </w:p>
    <w:p w14:paraId="5121DDE6" w14:textId="77777777" w:rsidR="00347871" w:rsidRDefault="00096C86" w:rsidP="00922253">
      <w:pPr>
        <w:jc w:val="center"/>
      </w:pPr>
      <w:r w:rsidRPr="006D2E0C">
        <w:rPr>
          <w:noProof/>
        </w:rPr>
        <w:lastRenderedPageBreak/>
        <w:pict w14:anchorId="760C5A5E">
          <v:shape id="Picture -1191721846.emf" o:spid="_x0000_i1433" type="#_x0000_t75" alt="-1191721846.emf" style="width:462.6pt;height:243.6pt;visibility:visible;mso-wrap-style:square">
            <v:imagedata r:id="rId157" o:title="-1191721846"/>
          </v:shape>
        </w:pict>
      </w:r>
    </w:p>
    <w:p w14:paraId="1B4AB2D3"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Providing</w:t>
      </w:r>
    </w:p>
    <w:p w14:paraId="1BBAFC35"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Direct Supertypes</w:t>
      </w:r>
    </w:p>
    <w:p w14:paraId="6F6A2F87" w14:textId="77777777" w:rsidR="00347871" w:rsidRDefault="006B5780" w:rsidP="00922253">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14:paraId="57AE49AC"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Association Ends</w:t>
      </w:r>
    </w:p>
    <w:p w14:paraId="544D4099" w14:textId="77777777" w:rsidR="00347871" w:rsidRDefault="00096C86" w:rsidP="00922253">
      <w:pPr>
        <w:ind w:firstLine="720"/>
      </w:pPr>
      <w:r w:rsidRPr="006D2E0C">
        <w:rPr>
          <w:noProof/>
        </w:rPr>
        <w:pict w14:anchorId="52F3B6BE">
          <v:shape id="_x0000_i1432" type="#_x0000_t75" alt="-2119250718.emf" style="width:12pt;height:12pt;visibility:visible;mso-wrap-style:square">
            <v:imagedata r:id="rId16" o:title="-2119250718"/>
          </v:shape>
        </w:pict>
      </w:r>
      <w:r w:rsidR="00347871">
        <w:t xml:space="preserve"> 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p>
    <w:p w14:paraId="32B403C0" w14:textId="77777777" w:rsidR="00347871" w:rsidRDefault="00347871" w:rsidP="00922253">
      <w:pPr>
        <w:pStyle w:val="BodyText"/>
        <w:spacing w:before="60" w:after="120"/>
        <w:ind w:firstLine="720"/>
      </w:pPr>
      <w:r>
        <w:t>Supplier of a product or service.</w:t>
      </w:r>
      <w:r>
        <w:br/>
        <w:t>[FIBO] isSuppliedBy</w:t>
      </w:r>
    </w:p>
    <w:p w14:paraId="3F00B23E" w14:textId="77777777" w:rsidR="00347871" w:rsidRDefault="00096C86" w:rsidP="00922253">
      <w:pPr>
        <w:ind w:firstLine="720"/>
      </w:pPr>
      <w:r w:rsidRPr="006D2E0C">
        <w:rPr>
          <w:noProof/>
        </w:rPr>
        <w:pict w14:anchorId="6AB674C2">
          <v:shape id="Picture -2119250718.emf" o:spid="_x0000_i1431" type="#_x0000_t75" alt="-2119250718.emf" style="width:12pt;height:12pt;visibility:visible;mso-wrap-style:square">
            <v:imagedata r:id="rId16" o:title="-2119250718"/>
          </v:shape>
        </w:pict>
      </w:r>
      <w:r w:rsidR="00347871">
        <w:t xml:space="preserve"> provided to</w:t>
      </w:r>
      <w:r w:rsidR="00347871">
        <w:rPr>
          <w:rFonts w:cs="Arial"/>
        </w:rPr>
        <w:fldChar w:fldCharType="begin"/>
      </w:r>
      <w:r w:rsidR="00347871">
        <w:instrText>XE"</w:instrText>
      </w:r>
      <w:r w:rsidR="00347871" w:rsidRPr="00413D75">
        <w:rPr>
          <w:rFonts w:cs="Arial"/>
        </w:rPr>
        <w:instrText>provided to</w:instrText>
      </w:r>
      <w:r w:rsidR="00347871">
        <w:instrText>"</w:instrText>
      </w:r>
      <w:r w:rsidR="00347871">
        <w:rPr>
          <w:rFonts w:cs="Arial"/>
        </w:rPr>
        <w:fldChar w:fldCharType="end"/>
      </w:r>
      <w:r w:rsidR="00347871">
        <w:t xml:space="preserve"> : </w:t>
      </w:r>
      <w:hyperlink w:anchor="_2f122f2cb3bae13f307d9ae3d2b8d57b" w:history="1">
        <w:r w:rsidR="00347871">
          <w:rPr>
            <w:rStyle w:val="Hyperlink"/>
          </w:rPr>
          <w:t>Client</w:t>
        </w:r>
      </w:hyperlink>
      <w:r w:rsidR="00347871">
        <w:t xml:space="preserve"> [0..*] </w:t>
      </w:r>
    </w:p>
    <w:p w14:paraId="18C2D808" w14:textId="77777777" w:rsidR="00347871" w:rsidRDefault="00347871" w:rsidP="00922253">
      <w:pPr>
        <w:pStyle w:val="BodyText"/>
        <w:spacing w:before="60" w:after="120"/>
        <w:ind w:firstLine="720"/>
      </w:pPr>
      <w:r>
        <w:t>Consumer who receives a product or service.</w:t>
      </w:r>
    </w:p>
    <w:p w14:paraId="05E666C7" w14:textId="77777777" w:rsidR="00347871" w:rsidRDefault="00347871" w:rsidP="00922253"/>
    <w:p w14:paraId="730198C9" w14:textId="77777777" w:rsidR="00347871" w:rsidRDefault="00347871" w:rsidP="00922253">
      <w:pPr>
        <w:pStyle w:val="Heading3"/>
      </w:pPr>
      <w:bookmarkStart w:id="909" w:name="_52f32109da545b2d2f98cbe37a32ed12"/>
      <w:bookmarkStart w:id="910" w:name="_Toc514933622"/>
      <w:r>
        <w:t>Class Serial Number</w:t>
      </w:r>
      <w:bookmarkEnd w:id="909"/>
      <w:r w:rsidRPr="003A31EC">
        <w:rPr>
          <w:rFonts w:cs="Arial"/>
        </w:rPr>
        <w:t xml:space="preserve"> </w:t>
      </w:r>
      <w:r>
        <w:rPr>
          <w:rFonts w:cs="Arial"/>
        </w:rPr>
        <w:fldChar w:fldCharType="begin"/>
      </w:r>
      <w:r>
        <w:instrText>XE"</w:instrText>
      </w:r>
      <w:r w:rsidRPr="00413D75">
        <w:rPr>
          <w:rFonts w:cs="Arial"/>
        </w:rPr>
        <w:instrText>Serial Number</w:instrText>
      </w:r>
      <w:r>
        <w:instrText>"</w:instrText>
      </w:r>
      <w:r>
        <w:rPr>
          <w:rFonts w:cs="Arial"/>
        </w:rPr>
        <w:fldChar w:fldCharType="end"/>
      </w:r>
      <w:r w:rsidR="009E71B4">
        <w:rPr>
          <w:rFonts w:cs="Arial"/>
        </w:rPr>
        <w:t xml:space="preserve"> </w:t>
      </w:r>
      <w:r w:rsidR="006F72CA">
        <w:rPr>
          <w:rFonts w:cs="Arial"/>
        </w:rPr>
        <w:t>&lt;&lt;Value&gt;&gt;</w:t>
      </w:r>
      <w:bookmarkEnd w:id="910"/>
    </w:p>
    <w:p w14:paraId="1F4F5593" w14:textId="77777777" w:rsidR="00347871" w:rsidRDefault="00347871" w:rsidP="00922253">
      <w:r>
        <w:t>An identifier of an item provided by its producer or supplier.</w:t>
      </w:r>
    </w:p>
    <w:p w14:paraId="4192BA4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501E3E8" w14:textId="77777777" w:rsidR="00347871" w:rsidRDefault="006B5780" w:rsidP="00922253">
      <w:pPr>
        <w:ind w:left="360"/>
      </w:pPr>
      <w:hyperlink w:anchor="_42639640ba829dc74baf2a96ac6d9829" w:history="1">
        <w:r w:rsidR="00347871">
          <w:rPr>
            <w:rStyle w:val="Hyperlink"/>
          </w:rPr>
          <w:t>Managed Item Identifier</w:t>
        </w:r>
      </w:hyperlink>
      <w:r w:rsidR="00347871">
        <w:t xml:space="preserve">, </w:t>
      </w:r>
      <w:hyperlink w:anchor="_c9d4914a019b89a37f1f18103ebaf817" w:history="1">
        <w:r w:rsidR="00347871">
          <w:rPr>
            <w:rStyle w:val="Hyperlink"/>
          </w:rPr>
          <w:t>Unique Text Identifier</w:t>
        </w:r>
      </w:hyperlink>
    </w:p>
    <w:p w14:paraId="2490FD25" w14:textId="77777777" w:rsidR="00347871" w:rsidRDefault="00347871" w:rsidP="00922253"/>
    <w:p w14:paraId="694C4151" w14:textId="77777777" w:rsidR="00347871" w:rsidRDefault="00347871" w:rsidP="00922253">
      <w:pPr>
        <w:pStyle w:val="Heading3"/>
      </w:pPr>
      <w:bookmarkStart w:id="911" w:name="_cb3e1b3790d0f1de0d0eb83e15fc8052"/>
      <w:bookmarkStart w:id="912" w:name="_Toc514933623"/>
      <w:r>
        <w:t>Class Supplier</w:t>
      </w:r>
      <w:bookmarkEnd w:id="911"/>
      <w:r w:rsidRPr="003A31EC">
        <w:rPr>
          <w:rFonts w:cs="Arial"/>
        </w:rPr>
        <w:t xml:space="preserve"> </w:t>
      </w:r>
      <w:r>
        <w:rPr>
          <w:rFonts w:cs="Arial"/>
        </w:rPr>
        <w:fldChar w:fldCharType="begin"/>
      </w:r>
      <w:r>
        <w:instrText>XE"</w:instrText>
      </w:r>
      <w:r w:rsidRPr="00413D75">
        <w:rPr>
          <w:rFonts w:cs="Arial"/>
        </w:rPr>
        <w:instrText>Supplier</w:instrText>
      </w:r>
      <w:r>
        <w:instrText>"</w:instrText>
      </w:r>
      <w:r>
        <w:rPr>
          <w:rFonts w:cs="Arial"/>
        </w:rPr>
        <w:fldChar w:fldCharType="end"/>
      </w:r>
      <w:r w:rsidR="009E71B4">
        <w:rPr>
          <w:rFonts w:cs="Arial"/>
        </w:rPr>
        <w:t xml:space="preserve"> </w:t>
      </w:r>
      <w:r w:rsidR="006F72CA">
        <w:rPr>
          <w:rFonts w:cs="Arial"/>
        </w:rPr>
        <w:t>&lt;&lt;Role&gt;&gt;</w:t>
      </w:r>
      <w:bookmarkEnd w:id="912"/>
    </w:p>
    <w:p w14:paraId="2D72A834" w14:textId="77777777" w:rsidR="00347871" w:rsidRDefault="00347871" w:rsidP="00922253">
      <w:r>
        <w:t>A person or organization that sells products or services.</w:t>
      </w:r>
      <w:r>
        <w:br/>
        <w:t>[FIBO] a party that supplies goods or services</w:t>
      </w:r>
    </w:p>
    <w:p w14:paraId="22AB9C5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C98CFEE" w14:textId="77777777" w:rsidR="00347871" w:rsidRDefault="006B5780" w:rsidP="00922253">
      <w:pPr>
        <w:ind w:left="360"/>
      </w:pPr>
      <w:hyperlink w:anchor="_98dc776c0c33f3d31feb4b2ebb61522f" w:history="1">
        <w:r w:rsidR="00347871">
          <w:rPr>
            <w:rStyle w:val="Hyperlink"/>
          </w:rPr>
          <w:t>Social Agent</w:t>
        </w:r>
      </w:hyperlink>
    </w:p>
    <w:p w14:paraId="7D6DA4A4" w14:textId="77777777" w:rsidR="00347871" w:rsidRDefault="00347871" w:rsidP="00922253"/>
    <w:p w14:paraId="725216D8" w14:textId="77777777" w:rsidR="00347871" w:rsidRDefault="00347871" w:rsidP="00922253">
      <w:pPr>
        <w:spacing w:after="200" w:line="276" w:lineRule="auto"/>
        <w:rPr>
          <w:b/>
          <w:bCs/>
          <w:color w:val="365F91"/>
          <w:sz w:val="40"/>
          <w:szCs w:val="40"/>
        </w:rPr>
      </w:pPr>
      <w:r>
        <w:br w:type="page"/>
      </w:r>
    </w:p>
    <w:p w14:paraId="524352A1" w14:textId="77777777" w:rsidR="00922253" w:rsidRDefault="00922253" w:rsidP="00922253">
      <w:pPr>
        <w:pStyle w:val="Heading1"/>
      </w:pPr>
      <w:bookmarkStart w:id="913" w:name="_Toc514933624"/>
      <w:r>
        <w:t>Threat-risk-conceptual-model</w:t>
      </w:r>
      <w:bookmarkEnd w:id="913"/>
    </w:p>
    <w:p w14:paraId="7BC5D58F" w14:textId="77777777" w:rsidR="00922253" w:rsidRDefault="00922253" w:rsidP="00922253">
      <w:pPr>
        <w:pStyle w:val="BodyText"/>
      </w:pPr>
      <w:r>
        <w:t>The threat risk model</w:t>
      </w:r>
    </w:p>
    <w:p w14:paraId="6F9EBE71" w14:textId="77777777" w:rsidR="00922253" w:rsidRDefault="00922253" w:rsidP="00922253">
      <w:pPr>
        <w:pStyle w:val="Heading3"/>
      </w:pPr>
      <w:bookmarkStart w:id="914" w:name="_Toc514933625"/>
      <w:r>
        <w:t>Diagram: Conceptual Threat/Risk Model Diagrams</w:t>
      </w:r>
      <w:bookmarkEnd w:id="914"/>
    </w:p>
    <w:p w14:paraId="37FCD9AE" w14:textId="77777777" w:rsidR="00922253" w:rsidRDefault="00922253" w:rsidP="00922253">
      <w:pPr>
        <w:jc w:val="center"/>
        <w:rPr>
          <w:rFonts w:cs="Arial"/>
        </w:rPr>
      </w:pPr>
      <w:r w:rsidRPr="006D2E0C">
        <w:rPr>
          <w:noProof/>
        </w:rPr>
        <w:pict w14:anchorId="74AA193B">
          <v:shape id="Picture 1572441902.emf" o:spid="_x0000_i3901" type="#_x0000_t75" alt="1572441902.emf" style="width:379.8pt;height:215.4pt;visibility:visible;mso-wrap-style:square">
            <v:imagedata r:id="rId158" o:title="1572441902"/>
          </v:shape>
        </w:pict>
      </w:r>
    </w:p>
    <w:p w14:paraId="7A37BFF3"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Conceptual Threat/Risk Model Diagrams</w:t>
      </w:r>
    </w:p>
    <w:p w14:paraId="47CBC204" w14:textId="77777777" w:rsidR="00922253" w:rsidRDefault="00922253" w:rsidP="00922253">
      <w:r>
        <w:t xml:space="preserve"> </w:t>
      </w:r>
    </w:p>
    <w:p w14:paraId="6EDEED4A" w14:textId="77777777" w:rsidR="00922253" w:rsidRDefault="00922253" w:rsidP="00922253"/>
    <w:p w14:paraId="794227EA" w14:textId="77777777" w:rsidR="00922253" w:rsidRDefault="00922253" w:rsidP="00922253">
      <w:pPr>
        <w:spacing w:after="200" w:line="276" w:lineRule="auto"/>
        <w:rPr>
          <w:b/>
          <w:bCs/>
          <w:color w:val="365F91"/>
          <w:sz w:val="40"/>
          <w:szCs w:val="40"/>
        </w:rPr>
      </w:pPr>
      <w:r>
        <w:br w:type="page"/>
      </w:r>
    </w:p>
    <w:p w14:paraId="7A023BE8" w14:textId="77777777" w:rsidR="00922253" w:rsidRDefault="00922253" w:rsidP="00922253">
      <w:pPr>
        <w:pStyle w:val="Heading2"/>
      </w:pPr>
      <w:bookmarkStart w:id="915" w:name="_Toc514933626"/>
      <w:r>
        <w:t>Threat-risk-conceptual-model::.Summary Diagrams</w:t>
      </w:r>
      <w:bookmarkEnd w:id="915"/>
    </w:p>
    <w:p w14:paraId="42C135E2" w14:textId="77777777" w:rsidR="00922253" w:rsidRDefault="00922253" w:rsidP="00922253">
      <w:pPr>
        <w:pStyle w:val="Heading3"/>
      </w:pPr>
      <w:bookmarkStart w:id="916" w:name="_Toc514933627"/>
      <w:r>
        <w:t>Diagram: Countermeasures</w:t>
      </w:r>
      <w:bookmarkEnd w:id="916"/>
    </w:p>
    <w:p w14:paraId="093CE9A9" w14:textId="77777777" w:rsidR="00922253" w:rsidRDefault="00922253" w:rsidP="00922253">
      <w:pPr>
        <w:jc w:val="center"/>
        <w:rPr>
          <w:rFonts w:cs="Arial"/>
        </w:rPr>
      </w:pPr>
      <w:r w:rsidRPr="006D2E0C">
        <w:rPr>
          <w:noProof/>
        </w:rPr>
        <w:pict w14:anchorId="3C96D5B5">
          <v:shape id="Picture -1426286541.emf" o:spid="_x0000_i3900" type="#_x0000_t75" alt="-1426286541.emf" style="width:487.2pt;height:350.4pt;visibility:visible;mso-wrap-style:square">
            <v:imagedata r:id="rId159" o:title="-1426286541"/>
          </v:shape>
        </w:pict>
      </w:r>
    </w:p>
    <w:p w14:paraId="00DCA19C"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Countermeasures</w:t>
      </w:r>
    </w:p>
    <w:p w14:paraId="2B308D67" w14:textId="77777777" w:rsidR="00922253" w:rsidRDefault="00922253" w:rsidP="00922253">
      <w:pPr>
        <w:pStyle w:val="Heading3"/>
      </w:pPr>
      <w:bookmarkStart w:id="917" w:name="_Toc514933628"/>
      <w:r>
        <w:lastRenderedPageBreak/>
        <w:t>Diagram: Entity Kinds</w:t>
      </w:r>
      <w:bookmarkEnd w:id="917"/>
    </w:p>
    <w:p w14:paraId="00AD76F3" w14:textId="77777777" w:rsidR="00922253" w:rsidRDefault="00922253" w:rsidP="00922253">
      <w:pPr>
        <w:jc w:val="center"/>
        <w:rPr>
          <w:rFonts w:cs="Arial"/>
        </w:rPr>
      </w:pPr>
      <w:r w:rsidRPr="006D2E0C">
        <w:rPr>
          <w:noProof/>
        </w:rPr>
        <w:pict w14:anchorId="0191628A">
          <v:shape id="Picture 1240785408.emf" o:spid="_x0000_i3899" type="#_x0000_t75" alt="1240785408.emf" style="width:487.2pt;height:315.6pt;visibility:visible;mso-wrap-style:square">
            <v:imagedata r:id="rId160" o:title="1240785408"/>
          </v:shape>
        </w:pict>
      </w:r>
    </w:p>
    <w:p w14:paraId="19B8EEAE"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Entity Kinds</w:t>
      </w:r>
    </w:p>
    <w:p w14:paraId="66A9535A" w14:textId="77777777" w:rsidR="00922253" w:rsidRDefault="00922253" w:rsidP="00922253">
      <w:pPr>
        <w:pStyle w:val="Heading3"/>
      </w:pPr>
      <w:bookmarkStart w:id="918" w:name="_Toc514933629"/>
      <w:r>
        <w:t>Diagram: indicator Fundamentals</w:t>
      </w:r>
      <w:bookmarkEnd w:id="918"/>
    </w:p>
    <w:p w14:paraId="08EF91FE" w14:textId="77777777" w:rsidR="00922253" w:rsidRDefault="00922253" w:rsidP="00922253">
      <w:pPr>
        <w:jc w:val="center"/>
        <w:rPr>
          <w:rFonts w:cs="Arial"/>
        </w:rPr>
      </w:pPr>
      <w:r w:rsidRPr="006D2E0C">
        <w:rPr>
          <w:noProof/>
        </w:rPr>
        <w:pict w14:anchorId="417DFD2F">
          <v:shape id="Picture 551536140.emf" o:spid="_x0000_i3898" type="#_x0000_t75" alt="551536140.emf" style="width:487.2pt;height:229.8pt;visibility:visible;mso-wrap-style:square">
            <v:imagedata r:id="rId161" o:title="551536140"/>
          </v:shape>
        </w:pict>
      </w:r>
    </w:p>
    <w:p w14:paraId="69C07F22"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indicator Fundamentals</w:t>
      </w:r>
    </w:p>
    <w:p w14:paraId="18DA2E98" w14:textId="77777777" w:rsidR="00922253" w:rsidRDefault="00922253" w:rsidP="00922253">
      <w:pPr>
        <w:pStyle w:val="Heading3"/>
      </w:pPr>
      <w:bookmarkStart w:id="919" w:name="_Toc514933630"/>
      <w:r>
        <w:lastRenderedPageBreak/>
        <w:t>Diagram: MEta Concepts</w:t>
      </w:r>
      <w:bookmarkEnd w:id="919"/>
    </w:p>
    <w:p w14:paraId="053A3EA3" w14:textId="77777777" w:rsidR="00922253" w:rsidRDefault="00922253" w:rsidP="00922253">
      <w:pPr>
        <w:jc w:val="center"/>
        <w:rPr>
          <w:rFonts w:cs="Arial"/>
        </w:rPr>
      </w:pPr>
      <w:r w:rsidRPr="006D2E0C">
        <w:rPr>
          <w:noProof/>
        </w:rPr>
        <w:pict w14:anchorId="1966BEA2">
          <v:shape id="Picture -1911280112.emf" o:spid="_x0000_i3897" type="#_x0000_t75" alt="-1911280112.emf" style="width:487.2pt;height:265.2pt;visibility:visible;mso-wrap-style:square">
            <v:imagedata r:id="rId162" o:title="-1911280112"/>
          </v:shape>
        </w:pict>
      </w:r>
    </w:p>
    <w:p w14:paraId="26819648"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MEta Concepts</w:t>
      </w:r>
    </w:p>
    <w:p w14:paraId="546F224B" w14:textId="77777777" w:rsidR="00922253" w:rsidRDefault="00922253" w:rsidP="00922253">
      <w:pPr>
        <w:pStyle w:val="Heading3"/>
      </w:pPr>
      <w:bookmarkStart w:id="920" w:name="_Toc514933631"/>
      <w:r>
        <w:t>Diagram: Objectives</w:t>
      </w:r>
      <w:bookmarkEnd w:id="920"/>
    </w:p>
    <w:p w14:paraId="468384CB" w14:textId="77777777" w:rsidR="00922253" w:rsidRDefault="00922253" w:rsidP="00922253">
      <w:pPr>
        <w:jc w:val="center"/>
        <w:rPr>
          <w:rFonts w:cs="Arial"/>
        </w:rPr>
      </w:pPr>
      <w:r w:rsidRPr="006D2E0C">
        <w:rPr>
          <w:noProof/>
        </w:rPr>
        <w:pict w14:anchorId="15AC0187">
          <v:shape id="Picture -561735022.emf" o:spid="_x0000_i3896" type="#_x0000_t75" alt="-561735022.emf" style="width:487.2pt;height:325.8pt;visibility:visible;mso-wrap-style:square">
            <v:imagedata r:id="rId163" o:title="-561735022"/>
          </v:shape>
        </w:pict>
      </w:r>
    </w:p>
    <w:p w14:paraId="3E8A28A7"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lastRenderedPageBreak/>
        <w:t>Objectives</w:t>
      </w:r>
    </w:p>
    <w:p w14:paraId="55465E64" w14:textId="77777777" w:rsidR="00922253" w:rsidRDefault="00922253" w:rsidP="00922253">
      <w:pPr>
        <w:pStyle w:val="Heading3"/>
      </w:pPr>
      <w:bookmarkStart w:id="921" w:name="_Toc514933632"/>
      <w:r>
        <w:t>Diagram: Risk Fundamentals</w:t>
      </w:r>
      <w:bookmarkEnd w:id="921"/>
    </w:p>
    <w:p w14:paraId="07A0065C" w14:textId="77777777" w:rsidR="00922253" w:rsidRDefault="00922253" w:rsidP="00922253">
      <w:pPr>
        <w:jc w:val="center"/>
        <w:rPr>
          <w:rFonts w:cs="Arial"/>
        </w:rPr>
      </w:pPr>
      <w:r w:rsidRPr="006D2E0C">
        <w:rPr>
          <w:noProof/>
        </w:rPr>
        <w:pict w14:anchorId="02C3661F">
          <v:shape id="Picture -1195480614.emf" o:spid="_x0000_i3895" type="#_x0000_t75" alt="-1195480614.emf" style="width:487.2pt;height:271.8pt;visibility:visible;mso-wrap-style:square">
            <v:imagedata r:id="rId164" o:title="-1195480614"/>
          </v:shape>
        </w:pict>
      </w:r>
    </w:p>
    <w:p w14:paraId="2120BDB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Fundamentals</w:t>
      </w:r>
    </w:p>
    <w:p w14:paraId="001A8AC5" w14:textId="77777777" w:rsidR="00922253" w:rsidRDefault="00922253" w:rsidP="00922253">
      <w:pPr>
        <w:pStyle w:val="Heading3"/>
      </w:pPr>
      <w:bookmarkStart w:id="922" w:name="_Toc514933633"/>
      <w:r>
        <w:lastRenderedPageBreak/>
        <w:t>Diagram: Risk Relationships</w:t>
      </w:r>
      <w:bookmarkEnd w:id="922"/>
    </w:p>
    <w:p w14:paraId="154A5C05" w14:textId="77777777" w:rsidR="00922253" w:rsidRDefault="00922253" w:rsidP="00922253">
      <w:pPr>
        <w:jc w:val="center"/>
        <w:rPr>
          <w:rFonts w:cs="Arial"/>
        </w:rPr>
      </w:pPr>
      <w:r w:rsidRPr="006D2E0C">
        <w:rPr>
          <w:noProof/>
        </w:rPr>
        <w:pict w14:anchorId="1D317114">
          <v:shape id="Picture -1741310716.emf" o:spid="_x0000_i3894" type="#_x0000_t75" alt="-1741310716.emf" style="width:487.2pt;height:320.4pt;visibility:visible;mso-wrap-style:square">
            <v:imagedata r:id="rId165" o:title="-1741310716"/>
          </v:shape>
        </w:pict>
      </w:r>
    </w:p>
    <w:p w14:paraId="60B8E4FD"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Relationships</w:t>
      </w:r>
    </w:p>
    <w:p w14:paraId="30359675" w14:textId="77777777" w:rsidR="00922253" w:rsidRDefault="00922253" w:rsidP="00922253">
      <w:pPr>
        <w:pStyle w:val="Heading3"/>
      </w:pPr>
      <w:bookmarkStart w:id="923" w:name="_Toc514933634"/>
      <w:r>
        <w:lastRenderedPageBreak/>
        <w:t>Diagram: Risk Treatment Fundamentals</w:t>
      </w:r>
      <w:bookmarkEnd w:id="923"/>
    </w:p>
    <w:p w14:paraId="12D9DCAD" w14:textId="77777777" w:rsidR="00922253" w:rsidRDefault="00922253" w:rsidP="00922253">
      <w:pPr>
        <w:jc w:val="center"/>
        <w:rPr>
          <w:rFonts w:cs="Arial"/>
        </w:rPr>
      </w:pPr>
      <w:r w:rsidRPr="006D2E0C">
        <w:rPr>
          <w:noProof/>
        </w:rPr>
        <w:pict w14:anchorId="0CCBE07E">
          <v:shape id="Picture 991282407.emf" o:spid="_x0000_i3893" type="#_x0000_t75" alt="991282407.emf" style="width:487.2pt;height:276.6pt;visibility:visible;mso-wrap-style:square">
            <v:imagedata r:id="rId166" o:title="991282407"/>
          </v:shape>
        </w:pict>
      </w:r>
    </w:p>
    <w:p w14:paraId="4AF387FA"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Treatment Fundamentals</w:t>
      </w:r>
    </w:p>
    <w:p w14:paraId="7BB46552" w14:textId="77777777" w:rsidR="00922253" w:rsidRDefault="00922253" w:rsidP="00922253">
      <w:pPr>
        <w:pStyle w:val="Heading3"/>
      </w:pPr>
      <w:bookmarkStart w:id="924" w:name="_Toc514933635"/>
      <w:r>
        <w:t>Diagram: Threat Actor</w:t>
      </w:r>
      <w:bookmarkEnd w:id="924"/>
    </w:p>
    <w:p w14:paraId="52A00362" w14:textId="77777777" w:rsidR="00922253" w:rsidRDefault="00922253" w:rsidP="00922253">
      <w:pPr>
        <w:jc w:val="center"/>
        <w:rPr>
          <w:rFonts w:cs="Arial"/>
        </w:rPr>
      </w:pPr>
      <w:r w:rsidRPr="006D2E0C">
        <w:rPr>
          <w:noProof/>
        </w:rPr>
        <w:pict w14:anchorId="046FEC30">
          <v:shape id="Picture -43468026.emf" o:spid="_x0000_i3892" type="#_x0000_t75" alt="-43468026.emf" style="width:412.2pt;height:279.6pt;visibility:visible;mso-wrap-style:square">
            <v:imagedata r:id="rId167" o:title="-43468026"/>
          </v:shape>
        </w:pict>
      </w:r>
    </w:p>
    <w:p w14:paraId="5FAEA589"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Actor</w:t>
      </w:r>
    </w:p>
    <w:p w14:paraId="4A1157EE" w14:textId="77777777" w:rsidR="00922253" w:rsidRDefault="00922253" w:rsidP="00922253">
      <w:pPr>
        <w:pStyle w:val="Heading3"/>
      </w:pPr>
      <w:bookmarkStart w:id="925" w:name="_Toc514933636"/>
      <w:r>
        <w:lastRenderedPageBreak/>
        <w:t>Diagram: Vulnerability Essentials</w:t>
      </w:r>
      <w:bookmarkEnd w:id="925"/>
    </w:p>
    <w:p w14:paraId="1667132A" w14:textId="77777777" w:rsidR="00922253" w:rsidRDefault="00922253" w:rsidP="00922253">
      <w:pPr>
        <w:jc w:val="center"/>
        <w:rPr>
          <w:rFonts w:cs="Arial"/>
        </w:rPr>
      </w:pPr>
      <w:r w:rsidRPr="006D2E0C">
        <w:rPr>
          <w:noProof/>
        </w:rPr>
        <w:pict w14:anchorId="54C49992">
          <v:shape id="Picture -437687967.emf" o:spid="_x0000_i3891" type="#_x0000_t75" alt="-437687967.emf" style="width:487.2pt;height:286.2pt;visibility:visible;mso-wrap-style:square">
            <v:imagedata r:id="rId168" o:title="-437687967"/>
          </v:shape>
        </w:pict>
      </w:r>
    </w:p>
    <w:p w14:paraId="0B56F399"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Essentials</w:t>
      </w:r>
    </w:p>
    <w:p w14:paraId="21CBF70C" w14:textId="77777777" w:rsidR="00922253" w:rsidRDefault="00922253" w:rsidP="00922253">
      <w:pPr>
        <w:pStyle w:val="Heading3"/>
      </w:pPr>
      <w:bookmarkStart w:id="926" w:name="_Toc514933637"/>
      <w:r>
        <w:lastRenderedPageBreak/>
        <w:t>Diagram: What is risk?</w:t>
      </w:r>
      <w:bookmarkEnd w:id="926"/>
    </w:p>
    <w:p w14:paraId="28D13F42" w14:textId="77777777" w:rsidR="00922253" w:rsidRDefault="00922253" w:rsidP="00922253">
      <w:pPr>
        <w:jc w:val="center"/>
        <w:rPr>
          <w:rFonts w:cs="Arial"/>
        </w:rPr>
      </w:pPr>
      <w:r w:rsidRPr="006D2E0C">
        <w:rPr>
          <w:noProof/>
        </w:rPr>
        <w:pict w14:anchorId="15444F5B">
          <v:shape id="Picture -1773909128.emf" o:spid="_x0000_i3890" type="#_x0000_t75" alt="-1773909128.emf" style="width:487.2pt;height:549.6pt;visibility:visible;mso-wrap-style:square">
            <v:imagedata r:id="rId169" o:title="-1773909128"/>
          </v:shape>
        </w:pict>
      </w:r>
    </w:p>
    <w:p w14:paraId="7E748DC8"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What is risk?</w:t>
      </w:r>
    </w:p>
    <w:p w14:paraId="58702472" w14:textId="77777777" w:rsidR="00922253" w:rsidRDefault="00922253" w:rsidP="00922253">
      <w:r>
        <w:t xml:space="preserve"> </w:t>
      </w:r>
    </w:p>
    <w:p w14:paraId="61330DBE" w14:textId="77777777" w:rsidR="00922253" w:rsidRDefault="00922253" w:rsidP="00922253"/>
    <w:p w14:paraId="7EA3142D" w14:textId="77777777" w:rsidR="00922253" w:rsidRDefault="00922253" w:rsidP="00922253">
      <w:pPr>
        <w:spacing w:after="200" w:line="276" w:lineRule="auto"/>
        <w:rPr>
          <w:b/>
          <w:bCs/>
          <w:color w:val="365F91"/>
          <w:sz w:val="40"/>
          <w:szCs w:val="40"/>
        </w:rPr>
      </w:pPr>
      <w:r>
        <w:br w:type="page"/>
      </w:r>
    </w:p>
    <w:p w14:paraId="514A009A" w14:textId="77777777" w:rsidR="00922253" w:rsidRDefault="00922253" w:rsidP="00922253">
      <w:pPr>
        <w:pStyle w:val="Heading2"/>
      </w:pPr>
      <w:bookmarkStart w:id="927" w:name="_Toc514933638"/>
      <w:r>
        <w:t>Threat-risk-conceptual-model::Threat and Risk Specific Concepts</w:t>
      </w:r>
      <w:bookmarkEnd w:id="927"/>
    </w:p>
    <w:p w14:paraId="1F05F056" w14:textId="77777777" w:rsidR="00922253" w:rsidRDefault="00922253" w:rsidP="00922253">
      <w:r>
        <w:t>The risk and threat modules use and specialize more generic concepts to build the risk and threat information sharing and analytics framework.</w:t>
      </w:r>
    </w:p>
    <w:p w14:paraId="41E1C54B" w14:textId="77777777" w:rsidR="00922253" w:rsidRDefault="00922253" w:rsidP="00922253">
      <w:r>
        <w:t xml:space="preserve">All risks and threats involve an undesirable situation that is a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14:paraId="0D5AB4FA" w14:textId="77777777" w:rsidR="00922253" w:rsidRDefault="00922253" w:rsidP="00922253">
      <w:r>
        <w:t>This foundational information is then expanded with metrics and interrelationships such that threats and risks can be fully understood and dealt with.</w:t>
      </w:r>
    </w:p>
    <w:p w14:paraId="6BDD8F6B" w14:textId="77777777" w:rsidR="00922253" w:rsidRDefault="00922253" w:rsidP="00922253">
      <w:r>
        <w:t>Fundamental risk/threat specific concepts include:</w:t>
      </w:r>
    </w:p>
    <w:p w14:paraId="2DD3E958" w14:textId="77777777" w:rsidR="00922253" w:rsidRDefault="00922253" w:rsidP="00922253">
      <w:pPr>
        <w:numPr>
          <w:ilvl w:val="0"/>
          <w:numId w:val="23"/>
        </w:numPr>
      </w:pPr>
      <w:hyperlink w:anchor="_6b1b5bc2c02e97388502f44875bda1e8" w:history="1">
        <w:r>
          <w:rPr>
            <w:color w:val="0000FF"/>
            <w:u w:val="single"/>
          </w:rPr>
          <w:t>Danger</w:t>
        </w:r>
      </w:hyperlink>
    </w:p>
    <w:p w14:paraId="35AB96FB" w14:textId="77777777" w:rsidR="00922253" w:rsidRDefault="00922253" w:rsidP="00922253">
      <w:pPr>
        <w:numPr>
          <w:ilvl w:val="0"/>
          <w:numId w:val="23"/>
        </w:numPr>
      </w:pPr>
      <w:hyperlink w:anchor="_06bcfc4aa4414d36cb05ca997c4a0821" w:history="1">
        <w:r>
          <w:rPr>
            <w:color w:val="0000FF"/>
            <w:u w:val="single"/>
          </w:rPr>
          <w:t>Risk</w:t>
        </w:r>
      </w:hyperlink>
    </w:p>
    <w:p w14:paraId="12CBF600" w14:textId="77777777" w:rsidR="00922253" w:rsidRDefault="00922253" w:rsidP="00922253">
      <w:pPr>
        <w:numPr>
          <w:ilvl w:val="0"/>
          <w:numId w:val="23"/>
        </w:numPr>
      </w:pPr>
      <w:hyperlink w:anchor="_b1d260370301e9c37b320e4c2c053faf" w:history="1">
        <w:r>
          <w:rPr>
            <w:color w:val="0000FF"/>
            <w:u w:val="single"/>
          </w:rPr>
          <w:t>Incident</w:t>
        </w:r>
      </w:hyperlink>
    </w:p>
    <w:p w14:paraId="35A9172C" w14:textId="77777777" w:rsidR="00922253" w:rsidRDefault="00922253" w:rsidP="00922253">
      <w:pPr>
        <w:numPr>
          <w:ilvl w:val="0"/>
          <w:numId w:val="23"/>
        </w:numPr>
      </w:pPr>
      <w:hyperlink w:anchor="_52ac381b3375b694d0d6cabc1d7c8b2a" w:history="1">
        <w:r>
          <w:rPr>
            <w:color w:val="0000FF"/>
            <w:u w:val="single"/>
          </w:rPr>
          <w:t>Indicator</w:t>
        </w:r>
      </w:hyperlink>
    </w:p>
    <w:p w14:paraId="32EABD2A" w14:textId="77777777" w:rsidR="00922253" w:rsidRDefault="00922253" w:rsidP="00922253">
      <w:pPr>
        <w:numPr>
          <w:ilvl w:val="0"/>
          <w:numId w:val="23"/>
        </w:numPr>
      </w:pPr>
      <w:hyperlink w:anchor="_6cf32abc6725e61497ee7c4fedec966c" w:history="1">
        <w:r>
          <w:rPr>
            <w:color w:val="0000FF"/>
            <w:u w:val="single"/>
          </w:rPr>
          <w:t>Vulnerability</w:t>
        </w:r>
      </w:hyperlink>
    </w:p>
    <w:p w14:paraId="7267C75A" w14:textId="77777777" w:rsidR="00922253" w:rsidRDefault="00922253" w:rsidP="00922253">
      <w:r>
        <w:t>Note that these concepts use and build on more generic concepts that are not risk/threat specific such as "person", "organization", and "Intent".</w:t>
      </w:r>
    </w:p>
    <w:p w14:paraId="1257B265" w14:textId="77777777" w:rsidR="00922253" w:rsidRDefault="00922253" w:rsidP="00922253">
      <w:r>
        <w:t>All undesirable situations derived from the general concept of a "situation"; which is fundamental to this specification.</w:t>
      </w:r>
    </w:p>
    <w:p w14:paraId="49639958" w14:textId="77777777" w:rsidR="00922253" w:rsidRDefault="00922253" w:rsidP="00922253">
      <w:pPr>
        <w:pStyle w:val="Heading3"/>
      </w:pPr>
      <w:bookmarkStart w:id="928" w:name="_Toc514933639"/>
      <w:r>
        <w:lastRenderedPageBreak/>
        <w:t>Diagram: Threat and Risk Specific Concepts</w:t>
      </w:r>
      <w:bookmarkEnd w:id="928"/>
    </w:p>
    <w:p w14:paraId="0CFE97D8" w14:textId="77777777" w:rsidR="00922253" w:rsidRDefault="00922253" w:rsidP="00922253">
      <w:pPr>
        <w:jc w:val="center"/>
        <w:rPr>
          <w:rFonts w:cs="Arial"/>
        </w:rPr>
      </w:pPr>
      <w:r w:rsidRPr="006D2E0C">
        <w:rPr>
          <w:noProof/>
        </w:rPr>
        <w:pict w14:anchorId="78A51D50">
          <v:shape id="Picture 408171727.emf" o:spid="_x0000_i3889" type="#_x0000_t75" alt="408171727.emf" style="width:466.8pt;height:405pt;visibility:visible;mso-wrap-style:square">
            <v:imagedata r:id="rId170" o:title="408171727"/>
          </v:shape>
        </w:pict>
      </w:r>
    </w:p>
    <w:p w14:paraId="1E13E8E7"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and Risk Specific Concepts</w:t>
      </w:r>
    </w:p>
    <w:p w14:paraId="7CDA9891" w14:textId="77777777" w:rsidR="00922253" w:rsidRDefault="00922253" w:rsidP="00922253">
      <w:r>
        <w:t xml:space="preserve"> </w:t>
      </w:r>
    </w:p>
    <w:p w14:paraId="691BEAC9" w14:textId="77777777" w:rsidR="00922253" w:rsidRDefault="00922253" w:rsidP="00922253"/>
    <w:p w14:paraId="6F0B0173" w14:textId="77777777" w:rsidR="00922253" w:rsidRDefault="00922253" w:rsidP="00922253">
      <w:pPr>
        <w:spacing w:after="200" w:line="276" w:lineRule="auto"/>
        <w:rPr>
          <w:b/>
          <w:bCs/>
          <w:color w:val="365F91"/>
          <w:sz w:val="40"/>
          <w:szCs w:val="40"/>
        </w:rPr>
      </w:pPr>
      <w:r>
        <w:br w:type="page"/>
      </w:r>
    </w:p>
    <w:p w14:paraId="14439037" w14:textId="77777777" w:rsidR="00922253" w:rsidRDefault="00922253" w:rsidP="00922253">
      <w:pPr>
        <w:pStyle w:val="Heading2"/>
      </w:pPr>
      <w:bookmarkStart w:id="929" w:name="_Toc514933640"/>
      <w:r>
        <w:t>Threat-risk-conceptual-model::Threat and Risk Specific Concepts::Accusations</w:t>
      </w:r>
      <w:bookmarkEnd w:id="929"/>
    </w:p>
    <w:p w14:paraId="7F005622" w14:textId="77777777" w:rsidR="00922253" w:rsidRDefault="00922253" w:rsidP="00922253">
      <w:pPr>
        <w:pStyle w:val="Heading3"/>
      </w:pPr>
      <w:bookmarkStart w:id="930" w:name="_Toc514933641"/>
      <w:r>
        <w:t>Diagram: Accusations</w:t>
      </w:r>
      <w:bookmarkEnd w:id="930"/>
    </w:p>
    <w:p w14:paraId="4AF5537B" w14:textId="77777777" w:rsidR="00922253" w:rsidRDefault="00922253" w:rsidP="00922253">
      <w:pPr>
        <w:jc w:val="center"/>
        <w:rPr>
          <w:rFonts w:cs="Arial"/>
        </w:rPr>
      </w:pPr>
      <w:r w:rsidRPr="006D2E0C">
        <w:rPr>
          <w:noProof/>
        </w:rPr>
        <w:pict w14:anchorId="71627C4C">
          <v:shape id="Picture -1944453402.emf" o:spid="_x0000_i3888" type="#_x0000_t75" alt="-1944453402.emf" style="width:467.4pt;height:269.4pt;visibility:visible;mso-wrap-style:square">
            <v:imagedata r:id="rId171" o:title="-1944453402"/>
          </v:shape>
        </w:pict>
      </w:r>
    </w:p>
    <w:p w14:paraId="40907CB6"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Accusations</w:t>
      </w:r>
    </w:p>
    <w:p w14:paraId="020D2298" w14:textId="77777777" w:rsidR="00922253" w:rsidRDefault="00922253" w:rsidP="00922253">
      <w:r>
        <w:t xml:space="preserve"> </w:t>
      </w:r>
    </w:p>
    <w:p w14:paraId="4CF4D7D7" w14:textId="77777777" w:rsidR="00922253" w:rsidRDefault="00922253" w:rsidP="00922253"/>
    <w:p w14:paraId="68093CE8" w14:textId="77777777" w:rsidR="00922253" w:rsidRDefault="00922253" w:rsidP="00922253">
      <w:pPr>
        <w:pStyle w:val="Heading3"/>
      </w:pPr>
      <w:bookmarkStart w:id="931" w:name="_79ea7a737201f920b6099e772bd62469"/>
      <w:bookmarkStart w:id="932" w:name="_Toc514933642"/>
      <w:r>
        <w:t>Association Class Accusation</w:t>
      </w:r>
      <w:bookmarkEnd w:id="931"/>
      <w:r w:rsidRPr="003A31EC">
        <w:rPr>
          <w:rFonts w:cs="Arial"/>
        </w:rPr>
        <w:t xml:space="preserve"> </w:t>
      </w:r>
      <w:r>
        <w:rPr>
          <w:rFonts w:cs="Arial"/>
        </w:rPr>
        <w:fldChar w:fldCharType="begin"/>
      </w:r>
      <w:r>
        <w:instrText>XE"</w:instrText>
      </w:r>
      <w:r w:rsidRPr="00413D75">
        <w:rPr>
          <w:rFonts w:cs="Arial"/>
        </w:rPr>
        <w:instrText>Accusation</w:instrText>
      </w:r>
      <w:r>
        <w:instrText>"</w:instrText>
      </w:r>
      <w:r>
        <w:rPr>
          <w:rFonts w:cs="Arial"/>
        </w:rPr>
        <w:fldChar w:fldCharType="end"/>
      </w:r>
      <w:r>
        <w:rPr>
          <w:rFonts w:cs="Arial"/>
        </w:rPr>
        <w:t xml:space="preserve"> &lt;&lt;Relationship&gt;&gt;</w:t>
      </w:r>
      <w:bookmarkEnd w:id="932"/>
    </w:p>
    <w:p w14:paraId="45726D0B" w14:textId="77777777" w:rsidR="00922253" w:rsidRDefault="00922253" w:rsidP="00922253">
      <w:r>
        <w:t>An assertion that a perpetrator perpetrated a disruptive action.</w:t>
      </w:r>
    </w:p>
    <w:p w14:paraId="51CE13E4"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69DDE3F3" w14:textId="77777777" w:rsidR="00922253" w:rsidRDefault="00922253" w:rsidP="00922253">
      <w:pPr>
        <w:ind w:left="360"/>
      </w:pPr>
      <w:hyperlink w:anchor="_54499d23388f01eba6ba6760ead371bc" w:history="1">
        <w:r>
          <w:rPr>
            <w:rStyle w:val="Hyperlink"/>
          </w:rPr>
          <w:t>Assertion</w:t>
        </w:r>
      </w:hyperlink>
    </w:p>
    <w:p w14:paraId="007EBE1E"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19503A66" w14:textId="77777777" w:rsidR="00922253" w:rsidRDefault="00922253" w:rsidP="00922253">
      <w:pPr>
        <w:ind w:firstLine="720"/>
      </w:pPr>
      <w:r w:rsidRPr="006D2E0C">
        <w:rPr>
          <w:noProof/>
        </w:rPr>
        <w:pict w14:anchorId="6A4761B9">
          <v:shape id="_x0000_i3887" type="#_x0000_t75" alt="-2119250718.emf" style="width:12pt;height:12pt;visibility:visible;mso-wrap-style:square">
            <v:imagedata r:id="rId16" o:title="-2119250718"/>
          </v:shape>
        </w:pict>
      </w:r>
      <w:r>
        <w:t xml:space="preserve"> makes accusaton</w:t>
      </w:r>
      <w:r>
        <w:rPr>
          <w:rFonts w:cs="Arial"/>
        </w:rPr>
        <w:fldChar w:fldCharType="begin"/>
      </w:r>
      <w:r>
        <w:instrText>XE"</w:instrText>
      </w:r>
      <w:r w:rsidRPr="00413D75">
        <w:rPr>
          <w:rFonts w:cs="Arial"/>
        </w:rPr>
        <w:instrText>makes accusaton</w:instrText>
      </w:r>
      <w:r>
        <w:instrText>"</w:instrText>
      </w:r>
      <w:r>
        <w:rPr>
          <w:rFonts w:cs="Arial"/>
        </w:rPr>
        <w:fldChar w:fldCharType="end"/>
      </w:r>
      <w:r>
        <w:t xml:space="preserve"> : </w:t>
      </w:r>
      <w:hyperlink w:anchor="_9cce584dae2f3d3a1d3ba9a5464b0c5a" w:history="1">
        <w:r>
          <w:rPr>
            <w:rStyle w:val="Hyperlink"/>
          </w:rPr>
          <w:t>Perpetrate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5DD290F" w14:textId="77777777" w:rsidR="00922253" w:rsidRDefault="00922253" w:rsidP="00922253">
      <w:pPr>
        <w:pStyle w:val="BodyText"/>
        <w:spacing w:before="60" w:after="120"/>
        <w:ind w:firstLine="720"/>
      </w:pPr>
      <w:r>
        <w:t>An assertion by a social agent (person or organization) that a threat actor perpetrated some disruptive action.</w:t>
      </w:r>
    </w:p>
    <w:p w14:paraId="007CE6CD" w14:textId="77777777" w:rsidR="00922253" w:rsidRDefault="00922253" w:rsidP="00922253">
      <w:pPr>
        <w:ind w:firstLine="720"/>
      </w:pPr>
      <w:r w:rsidRPr="006D2E0C">
        <w:rPr>
          <w:noProof/>
        </w:rPr>
        <w:pict w14:anchorId="4F7CE89F">
          <v:shape id="_x0000_i3886" type="#_x0000_t75" alt="-2119250718.emf" style="width:12pt;height:12pt;visibility:visible;mso-wrap-style:square">
            <v:imagedata r:id="rId16" o:title="-2119250718"/>
          </v:shape>
        </w:pict>
      </w:r>
      <w:r>
        <w:t xml:space="preserve"> accusation made by</w:t>
      </w:r>
      <w:r>
        <w:rPr>
          <w:rFonts w:cs="Arial"/>
        </w:rPr>
        <w:fldChar w:fldCharType="begin"/>
      </w:r>
      <w:r>
        <w:instrText>XE"</w:instrText>
      </w:r>
      <w:r w:rsidRPr="00413D75">
        <w:rPr>
          <w:rFonts w:cs="Arial"/>
        </w:rPr>
        <w:instrText>accusation made by</w:instrText>
      </w:r>
      <w:r>
        <w:instrText>"</w:instrText>
      </w:r>
      <w:r>
        <w:rPr>
          <w:rFonts w:cs="Arial"/>
        </w:rPr>
        <w:fldChar w:fldCharType="end"/>
      </w:r>
      <w:r>
        <w:t xml:space="preserve"> : </w:t>
      </w:r>
      <w:hyperlink w:anchor="_98dc776c0c33f3d31feb4b2ebb61522f" w:history="1">
        <w:r>
          <w:rPr>
            <w:rStyle w:val="Hyperlink"/>
          </w:rPr>
          <w:t>Social Agent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2AF070F" w14:textId="77777777" w:rsidR="00922253" w:rsidRDefault="00922253" w:rsidP="00922253">
      <w:pPr>
        <w:pStyle w:val="BodyText"/>
        <w:spacing w:before="60" w:after="120"/>
        <w:ind w:firstLine="720"/>
      </w:pPr>
      <w:r>
        <w:t>Social agent asserting that a threat actor perpetrated a disruptive action.</w:t>
      </w:r>
    </w:p>
    <w:p w14:paraId="1FAEBA52" w14:textId="77777777" w:rsidR="00922253" w:rsidRDefault="00922253" w:rsidP="00922253"/>
    <w:p w14:paraId="0D2EA200" w14:textId="77777777" w:rsidR="00922253" w:rsidRDefault="00922253" w:rsidP="00922253">
      <w:pPr>
        <w:spacing w:after="200" w:line="276" w:lineRule="auto"/>
        <w:rPr>
          <w:b/>
          <w:bCs/>
          <w:color w:val="365F91"/>
          <w:sz w:val="40"/>
          <w:szCs w:val="40"/>
        </w:rPr>
      </w:pPr>
      <w:r>
        <w:br w:type="page"/>
      </w:r>
    </w:p>
    <w:p w14:paraId="5109950B" w14:textId="77777777" w:rsidR="00922253" w:rsidRDefault="00922253" w:rsidP="00922253">
      <w:pPr>
        <w:pStyle w:val="Heading2"/>
      </w:pPr>
      <w:bookmarkStart w:id="933" w:name="_Toc514933643"/>
      <w:r>
        <w:t>Threat-risk-conceptual-model::Threat and Risk Specific Concepts::Campaigns</w:t>
      </w:r>
      <w:bookmarkEnd w:id="933"/>
    </w:p>
    <w:p w14:paraId="77A7A5ED" w14:textId="77777777" w:rsidR="00922253" w:rsidRDefault="00922253" w:rsidP="00922253">
      <w:pPr>
        <w:pStyle w:val="BodyText"/>
      </w:pPr>
      <w:r>
        <w:t>Campaigns are ongoing activities in an organized and active way realizing a particular objective of stakeholders.</w:t>
      </w:r>
    </w:p>
    <w:p w14:paraId="75957A9E" w14:textId="77777777" w:rsidR="00922253" w:rsidRDefault="00922253" w:rsidP="00922253">
      <w:pPr>
        <w:pStyle w:val="Heading3"/>
      </w:pPr>
      <w:bookmarkStart w:id="934" w:name="_Toc514933644"/>
      <w:r>
        <w:t>Diagram: Campaign</w:t>
      </w:r>
      <w:bookmarkEnd w:id="934"/>
    </w:p>
    <w:p w14:paraId="028DF39E" w14:textId="77777777" w:rsidR="00922253" w:rsidRDefault="00922253" w:rsidP="00922253">
      <w:pPr>
        <w:jc w:val="center"/>
        <w:rPr>
          <w:rFonts w:cs="Arial"/>
        </w:rPr>
      </w:pPr>
      <w:r w:rsidRPr="006D2E0C">
        <w:rPr>
          <w:noProof/>
        </w:rPr>
        <w:pict w14:anchorId="05F5039E">
          <v:shape id="Picture 1280560156.emf" o:spid="_x0000_i3885" type="#_x0000_t75" alt="1280560156.emf" style="width:487.2pt;height:279pt;visibility:visible;mso-wrap-style:square">
            <v:imagedata r:id="rId172" o:title="1280560156"/>
          </v:shape>
        </w:pict>
      </w:r>
    </w:p>
    <w:p w14:paraId="1AC79D63"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Campaign</w:t>
      </w:r>
    </w:p>
    <w:p w14:paraId="76EDA027" w14:textId="77777777" w:rsidR="00922253" w:rsidRDefault="00922253" w:rsidP="00922253">
      <w:pPr>
        <w:pStyle w:val="Heading3"/>
      </w:pPr>
      <w:bookmarkStart w:id="935" w:name="_Toc514933645"/>
      <w:r>
        <w:lastRenderedPageBreak/>
        <w:t>Diagram: Campaign Objectives</w:t>
      </w:r>
      <w:bookmarkEnd w:id="935"/>
    </w:p>
    <w:p w14:paraId="1525EA10" w14:textId="77777777" w:rsidR="00922253" w:rsidRDefault="00922253" w:rsidP="00922253">
      <w:pPr>
        <w:jc w:val="center"/>
        <w:rPr>
          <w:rFonts w:cs="Arial"/>
        </w:rPr>
      </w:pPr>
      <w:r w:rsidRPr="006D2E0C">
        <w:rPr>
          <w:noProof/>
        </w:rPr>
        <w:pict w14:anchorId="23986E6F">
          <v:shape id="Picture 1152123899.emf" o:spid="_x0000_i3884" type="#_x0000_t75" alt="1152123899.emf" style="width:487.2pt;height:313.2pt;visibility:visible;mso-wrap-style:square">
            <v:imagedata r:id="rId173" o:title="1152123899"/>
          </v:shape>
        </w:pict>
      </w:r>
    </w:p>
    <w:p w14:paraId="6A911EE2"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Campaign Objectives</w:t>
      </w:r>
    </w:p>
    <w:p w14:paraId="5C5AB158" w14:textId="77777777" w:rsidR="00922253" w:rsidRDefault="00922253" w:rsidP="00922253">
      <w:r>
        <w:t xml:space="preserve"> </w:t>
      </w:r>
    </w:p>
    <w:p w14:paraId="1E5276BB" w14:textId="77777777" w:rsidR="00922253" w:rsidRDefault="00922253" w:rsidP="00922253"/>
    <w:p w14:paraId="5CA19DC7" w14:textId="77777777" w:rsidR="00922253" w:rsidRDefault="00922253" w:rsidP="00922253">
      <w:pPr>
        <w:pStyle w:val="Heading3"/>
      </w:pPr>
      <w:bookmarkStart w:id="936" w:name="_3cad03a3b4a09352fab494b19ba75d09"/>
      <w:bookmarkStart w:id="937" w:name="_Toc514933646"/>
      <w:r>
        <w:t>Class Campaign</w:t>
      </w:r>
      <w:bookmarkEnd w:id="936"/>
      <w:bookmarkEnd w:id="937"/>
      <w:r w:rsidRPr="003A31EC">
        <w:rPr>
          <w:rFonts w:cs="Arial"/>
        </w:rPr>
        <w:t xml:space="preserve"> </w:t>
      </w:r>
      <w:r>
        <w:rPr>
          <w:rFonts w:cs="Arial"/>
        </w:rPr>
        <w:fldChar w:fldCharType="begin"/>
      </w:r>
      <w:r>
        <w:instrText>XE"</w:instrText>
      </w:r>
      <w:r w:rsidRPr="00413D75">
        <w:rPr>
          <w:rFonts w:cs="Arial"/>
        </w:rPr>
        <w:instrText>Campaign</w:instrText>
      </w:r>
      <w:r>
        <w:instrText>"</w:instrText>
      </w:r>
      <w:r>
        <w:rPr>
          <w:rFonts w:cs="Arial"/>
        </w:rPr>
        <w:fldChar w:fldCharType="end"/>
      </w:r>
      <w:r>
        <w:rPr>
          <w:rFonts w:cs="Arial"/>
        </w:rPr>
        <w:t xml:space="preserve"> </w:t>
      </w:r>
    </w:p>
    <w:p w14:paraId="3F2EBDD3" w14:textId="77777777" w:rsidR="00922253" w:rsidRDefault="00922253" w:rsidP="00922253">
      <w:r>
        <w:t>Campaigns are ongoing work in an organized and active way toward a particular goal, typically a political, military, or social one. A campaign will typically have parts that are the specific activities of the campaign.</w:t>
      </w:r>
      <w:r>
        <w:br/>
        <w:t>A Military campaign is a series of military operations intended to achieve a particular objective, confined to a particular area, or involving a specified type of fighting.</w:t>
      </w:r>
      <w:r>
        <w:br/>
        <w:t>A campaign is also an objective for the activities supporting the campaign.</w:t>
      </w:r>
    </w:p>
    <w:p w14:paraId="7F351C0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380D9E3" w14:textId="77777777" w:rsidR="00922253" w:rsidRDefault="00922253" w:rsidP="00922253">
      <w:pPr>
        <w:ind w:left="360"/>
      </w:pPr>
      <w:hyperlink w:anchor="_1a3b26382bc038a9cd845e258d24db0f" w:history="1">
        <w:r>
          <w:rPr>
            <w:rStyle w:val="Hyperlink"/>
          </w:rPr>
          <w:t>Objective</w:t>
        </w:r>
      </w:hyperlink>
      <w:r>
        <w:t xml:space="preserve">, </w:t>
      </w:r>
      <w:hyperlink w:anchor="_550850fcd14bb00fad2eea6781f6c366" w:history="1">
        <w:r>
          <w:rPr>
            <w:rStyle w:val="Hyperlink"/>
          </w:rPr>
          <w:t>Program</w:t>
        </w:r>
      </w:hyperlink>
    </w:p>
    <w:p w14:paraId="7133ACDB" w14:textId="77777777" w:rsidR="00922253" w:rsidRDefault="00922253" w:rsidP="00922253"/>
    <w:p w14:paraId="667B5421" w14:textId="77777777" w:rsidR="00922253" w:rsidRDefault="00922253" w:rsidP="00922253">
      <w:pPr>
        <w:spacing w:after="200" w:line="276" w:lineRule="auto"/>
        <w:rPr>
          <w:b/>
          <w:bCs/>
          <w:color w:val="365F91"/>
          <w:sz w:val="40"/>
          <w:szCs w:val="40"/>
        </w:rPr>
      </w:pPr>
      <w:r>
        <w:br w:type="page"/>
      </w:r>
    </w:p>
    <w:p w14:paraId="24575885" w14:textId="77777777" w:rsidR="00922253" w:rsidRDefault="00922253" w:rsidP="00922253">
      <w:pPr>
        <w:pStyle w:val="Heading2"/>
      </w:pPr>
      <w:bookmarkStart w:id="938" w:name="_Toc514933647"/>
      <w:r>
        <w:t>Threat-risk-conceptual-model::Threat and Risk Specific Concepts::Danger</w:t>
      </w:r>
      <w:bookmarkEnd w:id="938"/>
    </w:p>
    <w:p w14:paraId="45EBBAB0" w14:textId="77777777" w:rsidR="00922253" w:rsidRDefault="00922253" w:rsidP="00922253">
      <w:pPr>
        <w:pStyle w:val="BodyText"/>
      </w:pPr>
      <w:r>
        <w:t>Concepts relative to threats. A threat is a situation that increases the likelihood of one or more related incidents.</w:t>
      </w:r>
    </w:p>
    <w:p w14:paraId="7F65B9A4" w14:textId="77777777" w:rsidR="00922253" w:rsidRDefault="00922253" w:rsidP="00922253">
      <w:pPr>
        <w:pStyle w:val="Heading3"/>
      </w:pPr>
      <w:bookmarkStart w:id="939" w:name="_Toc514933648"/>
      <w:r>
        <w:lastRenderedPageBreak/>
        <w:t>Diagram: Danger</w:t>
      </w:r>
      <w:bookmarkEnd w:id="939"/>
    </w:p>
    <w:p w14:paraId="7C8FC242" w14:textId="77777777" w:rsidR="00922253" w:rsidRDefault="00922253" w:rsidP="00922253">
      <w:pPr>
        <w:jc w:val="center"/>
        <w:rPr>
          <w:rFonts w:cs="Arial"/>
        </w:rPr>
      </w:pPr>
      <w:r w:rsidRPr="006D2E0C">
        <w:rPr>
          <w:noProof/>
        </w:rPr>
        <w:pict w14:anchorId="29D16E58">
          <v:shape id="Picture 1447094988.emf" o:spid="_x0000_i3883" type="#_x0000_t75" alt="1447094988.emf" style="width:487.2pt;height:583.8pt;visibility:visible;mso-wrap-style:square">
            <v:imagedata r:id="rId174" o:title="1447094988"/>
          </v:shape>
        </w:pict>
      </w:r>
    </w:p>
    <w:p w14:paraId="321C5D9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Danger</w:t>
      </w:r>
    </w:p>
    <w:p w14:paraId="053EDD7F" w14:textId="77777777" w:rsidR="00922253" w:rsidRDefault="00922253" w:rsidP="00922253">
      <w:r>
        <w:t xml:space="preserve"> </w:t>
      </w:r>
    </w:p>
    <w:p w14:paraId="57C405BC" w14:textId="77777777" w:rsidR="00922253" w:rsidRDefault="00922253" w:rsidP="00922253"/>
    <w:p w14:paraId="161CEAC5" w14:textId="77777777" w:rsidR="00922253" w:rsidRDefault="00922253" w:rsidP="00922253">
      <w:pPr>
        <w:pStyle w:val="Heading3"/>
      </w:pPr>
      <w:bookmarkStart w:id="940" w:name="_e4bd4a0a973b5fdb61fc0f8cb66dc9b7"/>
      <w:bookmarkStart w:id="941" w:name="_Toc514933649"/>
      <w:r>
        <w:lastRenderedPageBreak/>
        <w:t>Class Attack</w:t>
      </w:r>
      <w:bookmarkEnd w:id="940"/>
      <w:r w:rsidRPr="003A31EC">
        <w:rPr>
          <w:rFonts w:cs="Arial"/>
        </w:rPr>
        <w:t xml:space="preserve"> </w:t>
      </w:r>
      <w:r>
        <w:rPr>
          <w:rFonts w:cs="Arial"/>
        </w:rPr>
        <w:fldChar w:fldCharType="begin"/>
      </w:r>
      <w:r>
        <w:instrText>XE"</w:instrText>
      </w:r>
      <w:r w:rsidRPr="00413D75">
        <w:rPr>
          <w:rFonts w:cs="Arial"/>
        </w:rPr>
        <w:instrText>Attack</w:instrText>
      </w:r>
      <w:r>
        <w:instrText>"</w:instrText>
      </w:r>
      <w:r>
        <w:rPr>
          <w:rFonts w:cs="Arial"/>
        </w:rPr>
        <w:fldChar w:fldCharType="end"/>
      </w:r>
      <w:r>
        <w:rPr>
          <w:rFonts w:cs="Arial"/>
        </w:rPr>
        <w:t xml:space="preserve"> &lt;&lt;Role&gt;&gt;</w:t>
      </w:r>
      <w:bookmarkEnd w:id="941"/>
    </w:p>
    <w:p w14:paraId="6E674980" w14:textId="77777777" w:rsidR="00922253" w:rsidRDefault="00922253" w:rsidP="00922253">
      <w:r>
        <w:t>A dangerous activity that makes use of and derives benefit from a vulnerability and damages resources.</w:t>
      </w:r>
    </w:p>
    <w:p w14:paraId="0B7BADB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2C3DC7C" w14:textId="77777777" w:rsidR="00922253" w:rsidRDefault="00922253" w:rsidP="00922253">
      <w:pPr>
        <w:ind w:left="360"/>
      </w:pPr>
      <w:hyperlink w:anchor="_6ba65cb32cb0154f6c150174e332fc08" w:history="1">
        <w:r>
          <w:rPr>
            <w:rStyle w:val="Hyperlink"/>
          </w:rPr>
          <w:t>Capability</w:t>
        </w:r>
      </w:hyperlink>
      <w:r>
        <w:t xml:space="preserve">, </w:t>
      </w:r>
      <w:hyperlink w:anchor="_1b064056002f89a4ba6f4565e08b4f3a" w:history="1">
        <w:r>
          <w:rPr>
            <w:rStyle w:val="Hyperlink"/>
          </w:rPr>
          <w:t>Disruptive Action</w:t>
        </w:r>
      </w:hyperlink>
      <w:r>
        <w:t xml:space="preserve">, </w:t>
      </w:r>
      <w:hyperlink w:anchor="_3808bf8833da2fdb6f89d9e4ffa81146" w:history="1">
        <w:r>
          <w:rPr>
            <w:rStyle w:val="Hyperlink"/>
          </w:rPr>
          <w:t>Threat</w:t>
        </w:r>
      </w:hyperlink>
    </w:p>
    <w:p w14:paraId="4EEE51D2" w14:textId="77777777" w:rsidR="00922253" w:rsidRDefault="00922253" w:rsidP="00922253"/>
    <w:p w14:paraId="27C5B7C9" w14:textId="77777777" w:rsidR="00922253" w:rsidRDefault="00922253" w:rsidP="00922253">
      <w:pPr>
        <w:pStyle w:val="Heading3"/>
      </w:pPr>
      <w:bookmarkStart w:id="942" w:name="_0d18e8506ffe26a367db9a10bfaa03f0"/>
      <w:bookmarkStart w:id="943" w:name="_Toc514933650"/>
      <w:r>
        <w:t>Class Indirect Threat</w:t>
      </w:r>
      <w:bookmarkEnd w:id="942"/>
      <w:r w:rsidRPr="003A31EC">
        <w:rPr>
          <w:rFonts w:cs="Arial"/>
        </w:rPr>
        <w:t xml:space="preserve"> </w:t>
      </w:r>
      <w:r>
        <w:rPr>
          <w:rFonts w:cs="Arial"/>
        </w:rPr>
        <w:fldChar w:fldCharType="begin"/>
      </w:r>
      <w:r>
        <w:instrText>XE"</w:instrText>
      </w:r>
      <w:r w:rsidRPr="00413D75">
        <w:rPr>
          <w:rFonts w:cs="Arial"/>
        </w:rPr>
        <w:instrText>Indirect Threat</w:instrText>
      </w:r>
      <w:r>
        <w:instrText>"</w:instrText>
      </w:r>
      <w:r>
        <w:rPr>
          <w:rFonts w:cs="Arial"/>
        </w:rPr>
        <w:fldChar w:fldCharType="end"/>
      </w:r>
      <w:r>
        <w:rPr>
          <w:rFonts w:cs="Arial"/>
        </w:rPr>
        <w:t xml:space="preserve"> &lt;&lt;Role&gt;&gt;</w:t>
      </w:r>
      <w:bookmarkEnd w:id="943"/>
    </w:p>
    <w:p w14:paraId="67287355" w14:textId="77777777" w:rsidR="00922253" w:rsidRDefault="00922253" w:rsidP="00922253">
      <w:r>
        <w:t>A threat that does directly cause harm but may lead to other situations that will ultimately cause harm.</w:t>
      </w:r>
    </w:p>
    <w:p w14:paraId="15DD718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B580B5F" w14:textId="77777777" w:rsidR="00922253" w:rsidRDefault="00922253" w:rsidP="00922253">
      <w:pPr>
        <w:ind w:left="360"/>
      </w:pPr>
      <w:hyperlink w:anchor="_3808bf8833da2fdb6f89d9e4ffa81146" w:history="1">
        <w:r>
          <w:rPr>
            <w:rStyle w:val="Hyperlink"/>
          </w:rPr>
          <w:t>Threat</w:t>
        </w:r>
      </w:hyperlink>
    </w:p>
    <w:p w14:paraId="2BB92D7B" w14:textId="77777777" w:rsidR="00922253" w:rsidRDefault="00922253" w:rsidP="00922253"/>
    <w:p w14:paraId="7A1285CC" w14:textId="77777777" w:rsidR="00922253" w:rsidRDefault="00922253" w:rsidP="00922253">
      <w:pPr>
        <w:pStyle w:val="Heading3"/>
      </w:pPr>
      <w:bookmarkStart w:id="944" w:name="_ad1af28c94488b5f062423425cdff92d"/>
      <w:bookmarkStart w:id="945" w:name="_Toc514933651"/>
      <w:r>
        <w:t>Class Natural Threat</w:t>
      </w:r>
      <w:bookmarkEnd w:id="944"/>
      <w:r w:rsidRPr="003A31EC">
        <w:rPr>
          <w:rFonts w:cs="Arial"/>
        </w:rPr>
        <w:t xml:space="preserve"> </w:t>
      </w:r>
      <w:r>
        <w:rPr>
          <w:rFonts w:cs="Arial"/>
        </w:rPr>
        <w:fldChar w:fldCharType="begin"/>
      </w:r>
      <w:r>
        <w:instrText>XE"</w:instrText>
      </w:r>
      <w:r w:rsidRPr="00413D75">
        <w:rPr>
          <w:rFonts w:cs="Arial"/>
        </w:rPr>
        <w:instrText>Natural Threat</w:instrText>
      </w:r>
      <w:r>
        <w:instrText>"</w:instrText>
      </w:r>
      <w:r>
        <w:rPr>
          <w:rFonts w:cs="Arial"/>
        </w:rPr>
        <w:fldChar w:fldCharType="end"/>
      </w:r>
      <w:r>
        <w:rPr>
          <w:rFonts w:cs="Arial"/>
        </w:rPr>
        <w:t xml:space="preserve"> &lt;&lt;Role&gt;&gt;</w:t>
      </w:r>
      <w:bookmarkEnd w:id="945"/>
    </w:p>
    <w:p w14:paraId="33A3D334" w14:textId="77777777" w:rsidR="00922253" w:rsidRDefault="00922253" w:rsidP="00922253">
      <w:r>
        <w:t>A threat from natural means.</w:t>
      </w:r>
    </w:p>
    <w:p w14:paraId="2EEA418A"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BE12831" w14:textId="77777777" w:rsidR="00922253" w:rsidRDefault="00922253" w:rsidP="00922253">
      <w:pPr>
        <w:ind w:left="360"/>
      </w:pPr>
      <w:hyperlink w:anchor="_3808bf8833da2fdb6f89d9e4ffa81146" w:history="1">
        <w:r>
          <w:rPr>
            <w:rStyle w:val="Hyperlink"/>
          </w:rPr>
          <w:t>Threat</w:t>
        </w:r>
      </w:hyperlink>
    </w:p>
    <w:p w14:paraId="37CFD092" w14:textId="77777777" w:rsidR="00922253" w:rsidRDefault="00922253" w:rsidP="00922253"/>
    <w:p w14:paraId="3A8132C0" w14:textId="77777777" w:rsidR="00922253" w:rsidRDefault="00922253" w:rsidP="00922253">
      <w:pPr>
        <w:pStyle w:val="Heading3"/>
      </w:pPr>
      <w:bookmarkStart w:id="946" w:name="_89c8e7261d22f6f8d5a7e991ca887dff"/>
      <w:bookmarkStart w:id="947" w:name="_Toc514933652"/>
      <w:r>
        <w:t>Association Class Target of Attack</w:t>
      </w:r>
      <w:bookmarkEnd w:id="946"/>
      <w:r w:rsidRPr="003A31EC">
        <w:rPr>
          <w:rFonts w:cs="Arial"/>
        </w:rPr>
        <w:t xml:space="preserve"> </w:t>
      </w:r>
      <w:r>
        <w:rPr>
          <w:rFonts w:cs="Arial"/>
        </w:rPr>
        <w:fldChar w:fldCharType="begin"/>
      </w:r>
      <w:r>
        <w:instrText>XE"</w:instrText>
      </w:r>
      <w:r w:rsidRPr="00413D75">
        <w:rPr>
          <w:rFonts w:cs="Arial"/>
        </w:rPr>
        <w:instrText>Target of Attack</w:instrText>
      </w:r>
      <w:r>
        <w:instrText>"</w:instrText>
      </w:r>
      <w:r>
        <w:rPr>
          <w:rFonts w:cs="Arial"/>
        </w:rPr>
        <w:fldChar w:fldCharType="end"/>
      </w:r>
      <w:r>
        <w:rPr>
          <w:rFonts w:cs="Arial"/>
        </w:rPr>
        <w:t xml:space="preserve"> &lt;&lt;Relationship&gt;&gt;</w:t>
      </w:r>
      <w:bookmarkEnd w:id="947"/>
    </w:p>
    <w:p w14:paraId="0984D50F" w14:textId="77777777" w:rsidR="00922253" w:rsidRDefault="00922253" w:rsidP="00922253">
      <w:r>
        <w:t>Target of attack relates an attack to the resources attacked, the attack targets.</w:t>
      </w:r>
    </w:p>
    <w:p w14:paraId="47EE43BE" w14:textId="77777777" w:rsidR="00922253" w:rsidRDefault="00922253" w:rsidP="00922253">
      <w:pPr>
        <w:jc w:val="center"/>
      </w:pPr>
      <w:r w:rsidRPr="006D2E0C">
        <w:rPr>
          <w:noProof/>
        </w:rPr>
        <w:pict w14:anchorId="6282ED86">
          <v:shape id="Picture -1219222195.emf" o:spid="_x0000_i3882" type="#_x0000_t75" alt="-1219222195.emf" style="width:400.2pt;height:233.4pt;visibility:visible;mso-wrap-style:square">
            <v:imagedata r:id="rId175" o:title="-1219222195"/>
          </v:shape>
        </w:pict>
      </w:r>
    </w:p>
    <w:p w14:paraId="1AA998B5"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Target of Attack</w:t>
      </w:r>
    </w:p>
    <w:p w14:paraId="7754129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6F595B6E" w14:textId="77777777" w:rsidR="00922253" w:rsidRDefault="00922253" w:rsidP="00922253">
      <w:pPr>
        <w:ind w:left="360"/>
      </w:pPr>
      <w:hyperlink w:anchor="_e33780607cd553fb55b8907600848b66" w:history="1">
        <w:r>
          <w:rPr>
            <w:rStyle w:val="Hyperlink"/>
          </w:rPr>
          <w:t>Impact</w:t>
        </w:r>
      </w:hyperlink>
    </w:p>
    <w:p w14:paraId="5215767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1C6F3FB3" w14:textId="77777777" w:rsidR="00922253" w:rsidRDefault="00922253" w:rsidP="00922253">
      <w:pPr>
        <w:ind w:firstLine="720"/>
      </w:pPr>
      <w:r w:rsidRPr="006D2E0C">
        <w:rPr>
          <w:noProof/>
        </w:rPr>
        <w:pict w14:anchorId="53DF196D">
          <v:shape id="_x0000_i3881" type="#_x0000_t75" alt="-2119250718.emf" style="width:12pt;height:12pt;visibility:visible;mso-wrap-style:square">
            <v:imagedata r:id="rId16" o:title="-2119250718"/>
          </v:shape>
        </w:pict>
      </w:r>
      <w:r>
        <w:t xml:space="preserve"> attack target</w:t>
      </w:r>
      <w:r>
        <w:rPr>
          <w:rFonts w:cs="Arial"/>
        </w:rPr>
        <w:fldChar w:fldCharType="begin"/>
      </w:r>
      <w:r>
        <w:instrText>XE"</w:instrText>
      </w:r>
      <w:r w:rsidRPr="00413D75">
        <w:rPr>
          <w:rFonts w:cs="Arial"/>
        </w:rPr>
        <w:instrText>attack target</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2EB88E5" w14:textId="77777777" w:rsidR="00922253" w:rsidRDefault="00922253" w:rsidP="00922253">
      <w:pPr>
        <w:pStyle w:val="BodyText"/>
        <w:spacing w:before="60" w:after="120"/>
        <w:ind w:firstLine="720"/>
      </w:pPr>
      <w:r>
        <w:t>A resource intended to be harmed by an attack.</w:t>
      </w:r>
    </w:p>
    <w:p w14:paraId="50EFB559" w14:textId="77777777" w:rsidR="00922253" w:rsidRDefault="00922253" w:rsidP="00922253">
      <w:pPr>
        <w:ind w:firstLine="720"/>
      </w:pPr>
      <w:r w:rsidRPr="006D2E0C">
        <w:rPr>
          <w:noProof/>
        </w:rPr>
        <w:pict w14:anchorId="30DF4C15">
          <v:shape id="_x0000_i3880" type="#_x0000_t75" alt="-2119250718.emf" style="width:12pt;height:12pt;visibility:visible;mso-wrap-style:square">
            <v:imagedata r:id="rId16" o:title="-2119250718"/>
          </v:shape>
        </w:pict>
      </w:r>
      <w:r>
        <w:t xml:space="preserve"> attacked by</w:t>
      </w:r>
      <w:r>
        <w:rPr>
          <w:rFonts w:cs="Arial"/>
        </w:rPr>
        <w:fldChar w:fldCharType="begin"/>
      </w:r>
      <w:r>
        <w:instrText>XE"</w:instrText>
      </w:r>
      <w:r w:rsidRPr="00413D75">
        <w:rPr>
          <w:rFonts w:cs="Arial"/>
        </w:rPr>
        <w:instrText>attacked by</w:instrText>
      </w:r>
      <w:r>
        <w:instrText>"</w:instrText>
      </w:r>
      <w:r>
        <w:rPr>
          <w:rFonts w:cs="Arial"/>
        </w:rPr>
        <w:fldChar w:fldCharType="end"/>
      </w:r>
      <w:r>
        <w:t xml:space="preserve"> : </w:t>
      </w:r>
      <w:hyperlink w:anchor="_e4bd4a0a973b5fdb61fc0f8cb66dc9b7" w:history="1">
        <w:r>
          <w:rPr>
            <w:rStyle w:val="Hyperlink"/>
          </w:rPr>
          <w:t>Attack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70CF06D" w14:textId="77777777" w:rsidR="00922253" w:rsidRDefault="00922253" w:rsidP="00922253">
      <w:pPr>
        <w:pStyle w:val="BodyText"/>
        <w:spacing w:before="60" w:after="120"/>
        <w:ind w:firstLine="720"/>
      </w:pPr>
      <w:r>
        <w:t>Attack on a resource.</w:t>
      </w:r>
    </w:p>
    <w:p w14:paraId="667037F3" w14:textId="77777777" w:rsidR="00922253" w:rsidRDefault="00922253" w:rsidP="00922253"/>
    <w:p w14:paraId="7A1F4183" w14:textId="77777777" w:rsidR="00922253" w:rsidRDefault="00922253" w:rsidP="00922253">
      <w:pPr>
        <w:pStyle w:val="Heading3"/>
      </w:pPr>
      <w:bookmarkStart w:id="948" w:name="_3808bf8833da2fdb6f89d9e4ffa81146"/>
      <w:bookmarkStart w:id="949" w:name="_Toc514933653"/>
      <w:r>
        <w:t>Class Threat</w:t>
      </w:r>
      <w:bookmarkEnd w:id="948"/>
      <w:r w:rsidRPr="003A31EC">
        <w:rPr>
          <w:rFonts w:cs="Arial"/>
        </w:rPr>
        <w:t xml:space="preserve"> </w:t>
      </w:r>
      <w:r>
        <w:rPr>
          <w:rFonts w:cs="Arial"/>
        </w:rPr>
        <w:fldChar w:fldCharType="begin"/>
      </w:r>
      <w:r>
        <w:instrText>XE"</w:instrText>
      </w:r>
      <w:r w:rsidRPr="00413D75">
        <w:rPr>
          <w:rFonts w:cs="Arial"/>
        </w:rPr>
        <w:instrText>Threat</w:instrText>
      </w:r>
      <w:r>
        <w:instrText>"</w:instrText>
      </w:r>
      <w:r>
        <w:rPr>
          <w:rFonts w:cs="Arial"/>
        </w:rPr>
        <w:fldChar w:fldCharType="end"/>
      </w:r>
      <w:r>
        <w:rPr>
          <w:rFonts w:cs="Arial"/>
        </w:rPr>
        <w:t xml:space="preserve"> &lt;&lt;Role&gt;&gt;</w:t>
      </w:r>
      <w:bookmarkEnd w:id="949"/>
    </w:p>
    <w:p w14:paraId="1C212F6F" w14:textId="77777777" w:rsidR="00922253" w:rsidRDefault="00922253" w:rsidP="00922253">
      <w:r>
        <w:t>A threat is role of a situation that may lead to one or more related incidents or failures.</w:t>
      </w:r>
      <w:r>
        <w:br/>
        <w:t>The threat consists of the existence of zero or more threat actors together with a set of one or more vulnerabilities.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w:t>
      </w:r>
    </w:p>
    <w:p w14:paraId="40257E14" w14:textId="77777777" w:rsidR="00922253" w:rsidRDefault="00922253" w:rsidP="00922253">
      <w:pPr>
        <w:jc w:val="center"/>
      </w:pPr>
      <w:r w:rsidRPr="006D2E0C">
        <w:rPr>
          <w:noProof/>
        </w:rPr>
        <w:pict w14:anchorId="0176812C">
          <v:shape id="Picture 1342385682.emf" o:spid="_x0000_i3879" type="#_x0000_t75" alt="1342385682.emf" style="width:487.2pt;height:213pt;visibility:visible;mso-wrap-style:square">
            <v:imagedata r:id="rId176" o:title="1342385682"/>
          </v:shape>
        </w:pict>
      </w:r>
    </w:p>
    <w:p w14:paraId="7962AD6A"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Threat Detail</w:t>
      </w:r>
    </w:p>
    <w:p w14:paraId="59A3A7C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6686943" w14:textId="77777777" w:rsidR="00922253" w:rsidRDefault="00922253" w:rsidP="00922253">
      <w:pPr>
        <w:ind w:left="360"/>
      </w:pPr>
      <w:hyperlink w:anchor="_f2fa5e8341680da5e6e7a3cee51ee0a0" w:history="1">
        <w:r>
          <w:rPr>
            <w:rStyle w:val="Hyperlink"/>
          </w:rPr>
          <w:t>Dangerous Event</w:t>
        </w:r>
      </w:hyperlink>
    </w:p>
    <w:p w14:paraId="1E9B25BB" w14:textId="77777777" w:rsidR="00922253" w:rsidRDefault="00922253" w:rsidP="00922253"/>
    <w:p w14:paraId="41032A1C" w14:textId="77777777" w:rsidR="00922253" w:rsidRDefault="00922253" w:rsidP="00922253">
      <w:pPr>
        <w:pStyle w:val="Heading3"/>
      </w:pPr>
      <w:bookmarkStart w:id="950" w:name="_2872b14e8cc9af71ddea64e18dbf739e"/>
      <w:bookmarkStart w:id="951" w:name="_Toc514933654"/>
      <w:r>
        <w:t>Class Unintentional Threat</w:t>
      </w:r>
      <w:bookmarkEnd w:id="950"/>
      <w:r w:rsidRPr="003A31EC">
        <w:rPr>
          <w:rFonts w:cs="Arial"/>
        </w:rPr>
        <w:t xml:space="preserve"> </w:t>
      </w:r>
      <w:r>
        <w:rPr>
          <w:rFonts w:cs="Arial"/>
        </w:rPr>
        <w:fldChar w:fldCharType="begin"/>
      </w:r>
      <w:r>
        <w:instrText>XE"</w:instrText>
      </w:r>
      <w:r w:rsidRPr="00413D75">
        <w:rPr>
          <w:rFonts w:cs="Arial"/>
        </w:rPr>
        <w:instrText>Unintentional Threat</w:instrText>
      </w:r>
      <w:r>
        <w:instrText>"</w:instrText>
      </w:r>
      <w:r>
        <w:rPr>
          <w:rFonts w:cs="Arial"/>
        </w:rPr>
        <w:fldChar w:fldCharType="end"/>
      </w:r>
      <w:r>
        <w:rPr>
          <w:rFonts w:cs="Arial"/>
        </w:rPr>
        <w:t xml:space="preserve"> &lt;&lt;Role&gt;&gt;</w:t>
      </w:r>
      <w:bookmarkEnd w:id="951"/>
    </w:p>
    <w:p w14:paraId="31735056" w14:textId="77777777" w:rsidR="00922253" w:rsidRDefault="00922253" w:rsidP="00922253">
      <w:r>
        <w:t>A threat that is natural or not intended to cause harm.</w:t>
      </w:r>
    </w:p>
    <w:p w14:paraId="2FDDB6C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7B8D6D6" w14:textId="77777777" w:rsidR="00922253" w:rsidRDefault="00922253" w:rsidP="00922253">
      <w:pPr>
        <w:ind w:left="360"/>
      </w:pPr>
      <w:hyperlink w:anchor="_3808bf8833da2fdb6f89d9e4ffa81146" w:history="1">
        <w:r>
          <w:rPr>
            <w:rStyle w:val="Hyperlink"/>
          </w:rPr>
          <w:t>Threat</w:t>
        </w:r>
      </w:hyperlink>
    </w:p>
    <w:p w14:paraId="3916CFF2" w14:textId="77777777" w:rsidR="00922253" w:rsidRDefault="00922253" w:rsidP="00922253"/>
    <w:p w14:paraId="3B344896" w14:textId="77777777" w:rsidR="00922253" w:rsidRDefault="00922253" w:rsidP="00922253">
      <w:pPr>
        <w:spacing w:after="200" w:line="276" w:lineRule="auto"/>
        <w:rPr>
          <w:b/>
          <w:bCs/>
          <w:color w:val="365F91"/>
          <w:sz w:val="40"/>
          <w:szCs w:val="40"/>
        </w:rPr>
      </w:pPr>
      <w:r>
        <w:br w:type="page"/>
      </w:r>
    </w:p>
    <w:p w14:paraId="5FD17BE1" w14:textId="77777777" w:rsidR="00922253" w:rsidRDefault="00922253" w:rsidP="00922253">
      <w:pPr>
        <w:pStyle w:val="Heading2"/>
      </w:pPr>
      <w:bookmarkStart w:id="952" w:name="_Toc514933655"/>
      <w:r>
        <w:t>Threat-risk-conceptual-model::Threat and Risk Specific Concepts::Danger Sources</w:t>
      </w:r>
      <w:bookmarkEnd w:id="952"/>
    </w:p>
    <w:p w14:paraId="028A5B55" w14:textId="77777777" w:rsidR="00922253" w:rsidRDefault="00922253" w:rsidP="00922253">
      <w:pPr>
        <w:pStyle w:val="BodyText"/>
      </w:pPr>
      <w:r>
        <w:t>A package categorizing source of dangers - natural, systematic, or intentional</w:t>
      </w:r>
    </w:p>
    <w:p w14:paraId="10DE7145" w14:textId="77777777" w:rsidR="00922253" w:rsidRDefault="00922253" w:rsidP="00922253">
      <w:pPr>
        <w:pStyle w:val="Heading3"/>
      </w:pPr>
      <w:bookmarkStart w:id="953" w:name="_Toc514933656"/>
      <w:r>
        <w:t>Diagram: Danger Sources</w:t>
      </w:r>
      <w:bookmarkEnd w:id="953"/>
    </w:p>
    <w:p w14:paraId="40AC300C" w14:textId="77777777" w:rsidR="00922253" w:rsidRDefault="00922253" w:rsidP="00922253">
      <w:pPr>
        <w:jc w:val="center"/>
        <w:rPr>
          <w:rFonts w:cs="Arial"/>
        </w:rPr>
      </w:pPr>
      <w:r w:rsidRPr="006D2E0C">
        <w:rPr>
          <w:noProof/>
        </w:rPr>
        <w:pict w14:anchorId="3A4629A9">
          <v:shape id="Picture 126152585.emf" o:spid="_x0000_i3878" type="#_x0000_t75" alt="126152585.emf" style="width:487.2pt;height:351.6pt;visibility:visible;mso-wrap-style:square">
            <v:imagedata r:id="rId177" o:title="126152585"/>
          </v:shape>
        </w:pict>
      </w:r>
    </w:p>
    <w:p w14:paraId="28BC0DE2"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Danger Sources</w:t>
      </w:r>
    </w:p>
    <w:p w14:paraId="516D628E" w14:textId="77777777" w:rsidR="00922253" w:rsidRDefault="00922253" w:rsidP="00922253">
      <w:r>
        <w:t xml:space="preserve"> </w:t>
      </w:r>
    </w:p>
    <w:p w14:paraId="6C6AB80D" w14:textId="77777777" w:rsidR="00922253" w:rsidRDefault="00922253" w:rsidP="00922253"/>
    <w:p w14:paraId="5523BC17" w14:textId="77777777" w:rsidR="00922253" w:rsidRDefault="00922253" w:rsidP="00922253">
      <w:pPr>
        <w:pStyle w:val="Heading3"/>
      </w:pPr>
      <w:bookmarkStart w:id="954" w:name="_f2d821adabc6417f289043d661881dbf"/>
      <w:bookmarkStart w:id="955" w:name="_Toc514933657"/>
      <w:r>
        <w:t>Class Accident</w:t>
      </w:r>
      <w:bookmarkEnd w:id="954"/>
      <w:r w:rsidRPr="003A31EC">
        <w:rPr>
          <w:rFonts w:cs="Arial"/>
        </w:rPr>
        <w:t xml:space="preserve"> </w:t>
      </w:r>
      <w:r>
        <w:rPr>
          <w:rFonts w:cs="Arial"/>
        </w:rPr>
        <w:fldChar w:fldCharType="begin"/>
      </w:r>
      <w:r>
        <w:instrText>XE"</w:instrText>
      </w:r>
      <w:r w:rsidRPr="00413D75">
        <w:rPr>
          <w:rFonts w:cs="Arial"/>
        </w:rPr>
        <w:instrText>Accident</w:instrText>
      </w:r>
      <w:r>
        <w:instrText>"</w:instrText>
      </w:r>
      <w:r>
        <w:rPr>
          <w:rFonts w:cs="Arial"/>
        </w:rPr>
        <w:fldChar w:fldCharType="end"/>
      </w:r>
      <w:r>
        <w:rPr>
          <w:rFonts w:cs="Arial"/>
        </w:rPr>
        <w:t xml:space="preserve"> &lt;&lt;Role&gt;&gt;</w:t>
      </w:r>
      <w:bookmarkEnd w:id="955"/>
    </w:p>
    <w:p w14:paraId="56F39173" w14:textId="77777777" w:rsidR="00922253" w:rsidRDefault="00922253" w:rsidP="00922253">
      <w:r>
        <w:t>An unfortunate incident that happens unexpectedly and unintentionally, typically resulting in damage or injury. e.g. a child falling into an open well in a playground.</w:t>
      </w:r>
    </w:p>
    <w:p w14:paraId="591FD37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500BBF9" w14:textId="77777777" w:rsidR="00922253" w:rsidRDefault="00922253" w:rsidP="00922253">
      <w:pPr>
        <w:ind w:left="360"/>
      </w:pPr>
      <w:hyperlink w:anchor="_6ba65cb32cb0154f6c150174e332fc08" w:history="1">
        <w:r>
          <w:rPr>
            <w:rStyle w:val="Hyperlink"/>
          </w:rPr>
          <w:t>Capability</w:t>
        </w:r>
      </w:hyperlink>
      <w:r>
        <w:t xml:space="preserve">, </w:t>
      </w:r>
      <w:hyperlink w:anchor="_f2fa5e8341680da5e6e7a3cee51ee0a0" w:history="1">
        <w:r>
          <w:rPr>
            <w:rStyle w:val="Hyperlink"/>
          </w:rPr>
          <w:t>Dangerous Event</w:t>
        </w:r>
      </w:hyperlink>
    </w:p>
    <w:p w14:paraId="78381253" w14:textId="77777777" w:rsidR="00922253" w:rsidRDefault="00922253" w:rsidP="00922253"/>
    <w:p w14:paraId="1A23F650" w14:textId="77777777" w:rsidR="00922253" w:rsidRDefault="00922253" w:rsidP="00922253">
      <w:pPr>
        <w:pStyle w:val="Heading3"/>
      </w:pPr>
      <w:bookmarkStart w:id="956" w:name="_b0b77eaf00ae3779a25865ff1f826f9d"/>
      <w:bookmarkStart w:id="957" w:name="_Toc514933658"/>
      <w:r>
        <w:lastRenderedPageBreak/>
        <w:t>Association Class Contribution to Danger</w:t>
      </w:r>
      <w:bookmarkEnd w:id="956"/>
      <w:r w:rsidRPr="003A31EC">
        <w:rPr>
          <w:rFonts w:cs="Arial"/>
        </w:rPr>
        <w:t xml:space="preserve"> </w:t>
      </w:r>
      <w:r>
        <w:rPr>
          <w:rFonts w:cs="Arial"/>
        </w:rPr>
        <w:fldChar w:fldCharType="begin"/>
      </w:r>
      <w:r>
        <w:instrText>XE"</w:instrText>
      </w:r>
      <w:r w:rsidRPr="00413D75">
        <w:rPr>
          <w:rFonts w:cs="Arial"/>
        </w:rPr>
        <w:instrText>Contribution to Danger</w:instrText>
      </w:r>
      <w:r>
        <w:instrText>"</w:instrText>
      </w:r>
      <w:r>
        <w:rPr>
          <w:rFonts w:cs="Arial"/>
        </w:rPr>
        <w:fldChar w:fldCharType="end"/>
      </w:r>
      <w:r>
        <w:rPr>
          <w:rFonts w:cs="Arial"/>
        </w:rPr>
        <w:t xml:space="preserve"> &lt;&lt;Relationship&gt;&gt;</w:t>
      </w:r>
      <w:bookmarkEnd w:id="957"/>
    </w:p>
    <w:p w14:paraId="70AD0DC9" w14:textId="77777777" w:rsidR="00922253" w:rsidRDefault="00922253" w:rsidP="00922253">
      <w:r>
        <w:t>A relationship defining the undesirable situations a danger source contributes to.</w:t>
      </w:r>
    </w:p>
    <w:p w14:paraId="39F6D719" w14:textId="77777777" w:rsidR="00922253" w:rsidRDefault="00922253" w:rsidP="00922253">
      <w:pPr>
        <w:jc w:val="center"/>
      </w:pPr>
      <w:r w:rsidRPr="006D2E0C">
        <w:rPr>
          <w:noProof/>
        </w:rPr>
        <w:pict w14:anchorId="30B90679">
          <v:shape id="Picture -909239651.emf" o:spid="_x0000_i3877" type="#_x0000_t75" alt="-909239651.emf" style="width:445.8pt;height:225pt;visibility:visible;mso-wrap-style:square">
            <v:imagedata r:id="rId178" o:title="-909239651"/>
          </v:shape>
        </w:pict>
      </w:r>
    </w:p>
    <w:p w14:paraId="4DA6B651"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Contribution to Danger</w:t>
      </w:r>
    </w:p>
    <w:p w14:paraId="0FAD324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026E49AD" w14:textId="77777777" w:rsidR="00922253" w:rsidRDefault="00922253" w:rsidP="00922253">
      <w:pPr>
        <w:ind w:left="360"/>
      </w:pPr>
      <w:hyperlink w:anchor="_e33780607cd553fb55b8907600848b66" w:history="1">
        <w:r>
          <w:rPr>
            <w:rStyle w:val="Hyperlink"/>
          </w:rPr>
          <w:t>Impact</w:t>
        </w:r>
      </w:hyperlink>
    </w:p>
    <w:p w14:paraId="5C0D25B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7F6C122D" w14:textId="77777777" w:rsidR="00922253" w:rsidRDefault="00922253" w:rsidP="00922253">
      <w:pPr>
        <w:ind w:firstLine="720"/>
      </w:pPr>
      <w:r w:rsidRPr="006D2E0C">
        <w:rPr>
          <w:noProof/>
        </w:rPr>
        <w:pict w14:anchorId="453A193D">
          <v:shape id="_x0000_i3876" type="#_x0000_t75" alt="-2119250718.emf" style="width:12pt;height:12pt;visibility:visible;mso-wrap-style:square">
            <v:imagedata r:id="rId16" o:title="-2119250718"/>
          </v:shape>
        </w:pict>
      </w:r>
      <w:r>
        <w:t xml:space="preserve"> contributor</w:t>
      </w:r>
      <w:r>
        <w:rPr>
          <w:rFonts w:cs="Arial"/>
        </w:rPr>
        <w:fldChar w:fldCharType="begin"/>
      </w:r>
      <w:r>
        <w:instrText>XE"</w:instrText>
      </w:r>
      <w:r w:rsidRPr="00413D75">
        <w:rPr>
          <w:rFonts w:cs="Arial"/>
        </w:rPr>
        <w:instrText>contributor</w:instrText>
      </w:r>
      <w:r>
        <w:instrText>"</w:instrText>
      </w:r>
      <w:r>
        <w:rPr>
          <w:rFonts w:cs="Arial"/>
        </w:rPr>
        <w:fldChar w:fldCharType="end"/>
      </w:r>
      <w:r>
        <w:t xml:space="preserve"> : </w:t>
      </w:r>
      <w:hyperlink w:anchor="_e92228f26631bd725a174bd1e0d187f6" w:history="1">
        <w:r>
          <w:rPr>
            <w:rStyle w:val="Hyperlink"/>
          </w:rPr>
          <w:t>Danger Source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0024A7F" w14:textId="77777777" w:rsidR="00922253" w:rsidRDefault="00922253" w:rsidP="00922253">
      <w:pPr>
        <w:pStyle w:val="BodyText"/>
        <w:spacing w:before="60" w:after="120"/>
        <w:ind w:firstLine="720"/>
      </w:pPr>
      <w:r>
        <w:t>A danger source that can contribute to the possibility of an undesirable situation occurring.</w:t>
      </w:r>
    </w:p>
    <w:p w14:paraId="22F0D79C" w14:textId="77777777" w:rsidR="00922253" w:rsidRDefault="00922253" w:rsidP="00922253">
      <w:pPr>
        <w:ind w:firstLine="720"/>
      </w:pPr>
      <w:r w:rsidRPr="006D2E0C">
        <w:rPr>
          <w:noProof/>
        </w:rPr>
        <w:pict w14:anchorId="60E7055C">
          <v:shape id="_x0000_i3875" type="#_x0000_t75" alt="-2119250718.emf" style="width:12pt;height:12pt;visibility:visible;mso-wrap-style:square">
            <v:imagedata r:id="rId16" o:title="-2119250718"/>
          </v:shape>
        </w:pict>
      </w:r>
      <w:r>
        <w:t xml:space="preserve"> contributes to</w:t>
      </w:r>
      <w:r>
        <w:rPr>
          <w:rFonts w:cs="Arial"/>
        </w:rPr>
        <w:fldChar w:fldCharType="begin"/>
      </w:r>
      <w:r>
        <w:instrText>XE"</w:instrText>
      </w:r>
      <w:r w:rsidRPr="00413D75">
        <w:rPr>
          <w:rFonts w:cs="Arial"/>
        </w:rPr>
        <w:instrText>contributes to</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0C8C3DB0" w14:textId="77777777" w:rsidR="00922253" w:rsidRDefault="00922253" w:rsidP="00922253">
      <w:pPr>
        <w:pStyle w:val="BodyText"/>
        <w:spacing w:before="60" w:after="120"/>
        <w:ind w:firstLine="720"/>
      </w:pPr>
      <w:r>
        <w:t>Undesirable situation that is enabled by a danger source. e.g., an open well contributes to the danger of a child falling in that well.</w:t>
      </w:r>
    </w:p>
    <w:p w14:paraId="7B273D6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2B6ADE80" w14:textId="77777777" w:rsidR="00922253" w:rsidRDefault="00922253" w:rsidP="00922253">
      <w:pPr>
        <w:pStyle w:val="BodyText2"/>
        <w:spacing w:after="0" w:line="240" w:lineRule="auto"/>
      </w:pPr>
      <w:r w:rsidRPr="006D2E0C">
        <w:rPr>
          <w:noProof/>
        </w:rPr>
        <w:pict w14:anchorId="19C59036">
          <v:shape id="_x0000_i3874"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14:paraId="3DE69EC1" w14:textId="77777777" w:rsidR="00922253" w:rsidRDefault="00922253" w:rsidP="00922253"/>
    <w:p w14:paraId="53652C2D" w14:textId="77777777" w:rsidR="00922253" w:rsidRDefault="00922253" w:rsidP="00922253">
      <w:pPr>
        <w:pStyle w:val="Heading3"/>
      </w:pPr>
      <w:bookmarkStart w:id="958" w:name="_e92228f26631bd725a174bd1e0d187f6"/>
      <w:bookmarkStart w:id="959" w:name="_Toc514933659"/>
      <w:r>
        <w:t>Class Danger Source</w:t>
      </w:r>
      <w:bookmarkEnd w:id="958"/>
      <w:r w:rsidRPr="003A31EC">
        <w:rPr>
          <w:rFonts w:cs="Arial"/>
        </w:rPr>
        <w:t xml:space="preserve"> </w:t>
      </w:r>
      <w:r>
        <w:rPr>
          <w:rFonts w:cs="Arial"/>
        </w:rPr>
        <w:fldChar w:fldCharType="begin"/>
      </w:r>
      <w:r>
        <w:instrText>XE"</w:instrText>
      </w:r>
      <w:r w:rsidRPr="00413D75">
        <w:rPr>
          <w:rFonts w:cs="Arial"/>
        </w:rPr>
        <w:instrText>Danger Source</w:instrText>
      </w:r>
      <w:r>
        <w:instrText>"</w:instrText>
      </w:r>
      <w:r>
        <w:rPr>
          <w:rFonts w:cs="Arial"/>
        </w:rPr>
        <w:fldChar w:fldCharType="end"/>
      </w:r>
      <w:r>
        <w:rPr>
          <w:rFonts w:cs="Arial"/>
        </w:rPr>
        <w:t xml:space="preserve"> &lt;&lt;Role&gt;&gt;</w:t>
      </w:r>
      <w:bookmarkEnd w:id="959"/>
    </w:p>
    <w:p w14:paraId="6B5CA0EC" w14:textId="77777777" w:rsidR="00922253" w:rsidRDefault="00922253" w:rsidP="00922253">
      <w:r>
        <w:t>The source of any danger - natural, systematic, or intentional, where a danger is a situation (including events) that may lead to an incident that causes harm.</w:t>
      </w:r>
    </w:p>
    <w:p w14:paraId="5B96711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57EA7FA" w14:textId="77777777" w:rsidR="00922253" w:rsidRDefault="00922253" w:rsidP="00922253">
      <w:pPr>
        <w:ind w:left="360"/>
      </w:pPr>
      <w:hyperlink w:anchor="_eb8398b5a178c638b98597120ec51c4d" w:history="1">
        <w:r>
          <w:rPr>
            <w:rStyle w:val="Hyperlink"/>
          </w:rPr>
          <w:t>Entity</w:t>
        </w:r>
      </w:hyperlink>
    </w:p>
    <w:p w14:paraId="56FEE302" w14:textId="77777777" w:rsidR="00922253" w:rsidRDefault="00922253" w:rsidP="00922253"/>
    <w:p w14:paraId="0B579E9E" w14:textId="77777777" w:rsidR="00922253" w:rsidRDefault="00922253" w:rsidP="00922253">
      <w:pPr>
        <w:pStyle w:val="Heading3"/>
      </w:pPr>
      <w:bookmarkStart w:id="960" w:name="_a52f2d73b3b6f12814b764157a9379ba"/>
      <w:bookmarkStart w:id="961" w:name="_Toc514933660"/>
      <w:r>
        <w:t>Class Dangerous Condition</w:t>
      </w:r>
      <w:bookmarkEnd w:id="960"/>
      <w:r w:rsidRPr="003A31EC">
        <w:rPr>
          <w:rFonts w:cs="Arial"/>
        </w:rPr>
        <w:t xml:space="preserve"> </w:t>
      </w:r>
      <w:r>
        <w:rPr>
          <w:rFonts w:cs="Arial"/>
        </w:rPr>
        <w:fldChar w:fldCharType="begin"/>
      </w:r>
      <w:r>
        <w:instrText>XE"</w:instrText>
      </w:r>
      <w:r w:rsidRPr="00413D75">
        <w:rPr>
          <w:rFonts w:cs="Arial"/>
        </w:rPr>
        <w:instrText>Dangerous Condition</w:instrText>
      </w:r>
      <w:r>
        <w:instrText>"</w:instrText>
      </w:r>
      <w:r>
        <w:rPr>
          <w:rFonts w:cs="Arial"/>
        </w:rPr>
        <w:fldChar w:fldCharType="end"/>
      </w:r>
      <w:r>
        <w:rPr>
          <w:rFonts w:cs="Arial"/>
        </w:rPr>
        <w:t xml:space="preserve"> &lt;&lt;Role&gt;&gt;</w:t>
      </w:r>
      <w:bookmarkEnd w:id="961"/>
    </w:p>
    <w:p w14:paraId="3B6CD38A" w14:textId="77777777" w:rsidR="00922253" w:rsidRDefault="00922253" w:rsidP="00922253">
      <w:r>
        <w:t>A condition (not an event) that may directly or indirectly lead to harm. e.g. an open well in a playground.</w:t>
      </w:r>
    </w:p>
    <w:p w14:paraId="58FC1B3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AABFA45" w14:textId="77777777" w:rsidR="00922253" w:rsidRDefault="00922253" w:rsidP="00922253">
      <w:pPr>
        <w:ind w:left="360"/>
      </w:pPr>
      <w:hyperlink w:anchor="_e92228f26631bd725a174bd1e0d187f6" w:history="1">
        <w:r>
          <w:rPr>
            <w:rStyle w:val="Hyperlink"/>
          </w:rPr>
          <w:t>Danger Source</w:t>
        </w:r>
      </w:hyperlink>
      <w:r>
        <w:t xml:space="preserve">, </w:t>
      </w:r>
      <w:hyperlink w:anchor="_1e65602d4dd275cfb1ddaa86376c7fed" w:history="1">
        <w:r>
          <w:rPr>
            <w:rStyle w:val="Hyperlink"/>
          </w:rPr>
          <w:t>Undesirable Condition</w:t>
        </w:r>
      </w:hyperlink>
    </w:p>
    <w:p w14:paraId="12AD103F" w14:textId="77777777" w:rsidR="00922253" w:rsidRDefault="00922253" w:rsidP="00922253"/>
    <w:p w14:paraId="1454F8F0" w14:textId="77777777" w:rsidR="00922253" w:rsidRDefault="00922253" w:rsidP="00922253">
      <w:pPr>
        <w:pStyle w:val="Heading3"/>
      </w:pPr>
      <w:bookmarkStart w:id="962" w:name="_f2fa5e8341680da5e6e7a3cee51ee0a0"/>
      <w:bookmarkStart w:id="963" w:name="_Toc514933661"/>
      <w:r>
        <w:lastRenderedPageBreak/>
        <w:t>Class Dangerous Event</w:t>
      </w:r>
      <w:bookmarkEnd w:id="962"/>
      <w:r w:rsidRPr="003A31EC">
        <w:rPr>
          <w:rFonts w:cs="Arial"/>
        </w:rPr>
        <w:t xml:space="preserve"> </w:t>
      </w:r>
      <w:r>
        <w:rPr>
          <w:rFonts w:cs="Arial"/>
        </w:rPr>
        <w:fldChar w:fldCharType="begin"/>
      </w:r>
      <w:r>
        <w:instrText>XE"</w:instrText>
      </w:r>
      <w:r w:rsidRPr="00413D75">
        <w:rPr>
          <w:rFonts w:cs="Arial"/>
        </w:rPr>
        <w:instrText>Dangerous Event</w:instrText>
      </w:r>
      <w:r>
        <w:instrText>"</w:instrText>
      </w:r>
      <w:r>
        <w:rPr>
          <w:rFonts w:cs="Arial"/>
        </w:rPr>
        <w:fldChar w:fldCharType="end"/>
      </w:r>
      <w:r>
        <w:rPr>
          <w:rFonts w:cs="Arial"/>
        </w:rPr>
        <w:t xml:space="preserve"> &lt;&lt;Role&gt;&gt;</w:t>
      </w:r>
      <w:bookmarkEnd w:id="963"/>
    </w:p>
    <w:p w14:paraId="1ADEBD92" w14:textId="77777777" w:rsidR="00922253" w:rsidRDefault="00922253" w:rsidP="00922253">
      <w:r>
        <w:t>An event that is the source of danger - natural, systematic, or intentional, where a danger is a that may lead to an incident that causes harm.</w:t>
      </w:r>
    </w:p>
    <w:p w14:paraId="6E1B4E3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894C5C9" w14:textId="77777777" w:rsidR="00922253" w:rsidRDefault="00922253" w:rsidP="00922253">
      <w:pPr>
        <w:ind w:left="360"/>
      </w:pPr>
      <w:hyperlink w:anchor="_e92228f26631bd725a174bd1e0d187f6" w:history="1">
        <w:r>
          <w:rPr>
            <w:rStyle w:val="Hyperlink"/>
          </w:rPr>
          <w:t>Danger Source</w:t>
        </w:r>
      </w:hyperlink>
      <w:r>
        <w:t xml:space="preserve">, </w:t>
      </w:r>
      <w:hyperlink w:anchor="_83770257a20b9ec56f996c13de27165d" w:history="1">
        <w:r>
          <w:rPr>
            <w:rStyle w:val="Hyperlink"/>
          </w:rPr>
          <w:t>Undesirable Event</w:t>
        </w:r>
      </w:hyperlink>
    </w:p>
    <w:p w14:paraId="6E748B34" w14:textId="77777777" w:rsidR="00922253" w:rsidRDefault="00922253" w:rsidP="00922253"/>
    <w:p w14:paraId="080D4C45" w14:textId="77777777" w:rsidR="00922253" w:rsidRDefault="00922253" w:rsidP="00922253">
      <w:pPr>
        <w:pStyle w:val="Heading3"/>
      </w:pPr>
      <w:bookmarkStart w:id="964" w:name="_1cd75a7a01bdbbd95fd86ee9d5759fc7"/>
      <w:bookmarkStart w:id="965" w:name="_Toc514933662"/>
      <w:r>
        <w:t>Association Class Exploit of Vulnerability</w:t>
      </w:r>
      <w:bookmarkEnd w:id="964"/>
      <w:r w:rsidRPr="003A31EC">
        <w:rPr>
          <w:rFonts w:cs="Arial"/>
        </w:rPr>
        <w:t xml:space="preserve"> </w:t>
      </w:r>
      <w:r>
        <w:rPr>
          <w:rFonts w:cs="Arial"/>
        </w:rPr>
        <w:fldChar w:fldCharType="begin"/>
      </w:r>
      <w:r>
        <w:instrText>XE"</w:instrText>
      </w:r>
      <w:r w:rsidRPr="00413D75">
        <w:rPr>
          <w:rFonts w:cs="Arial"/>
        </w:rPr>
        <w:instrText>Exploit of Vulnerability</w:instrText>
      </w:r>
      <w:r>
        <w:instrText>"</w:instrText>
      </w:r>
      <w:r>
        <w:rPr>
          <w:rFonts w:cs="Arial"/>
        </w:rPr>
        <w:fldChar w:fldCharType="end"/>
      </w:r>
      <w:r>
        <w:rPr>
          <w:rFonts w:cs="Arial"/>
        </w:rPr>
        <w:t xml:space="preserve"> &lt;&lt;Relationship&gt;&gt;</w:t>
      </w:r>
      <w:bookmarkEnd w:id="965"/>
    </w:p>
    <w:p w14:paraId="0133A8A5" w14:textId="77777777" w:rsidR="00922253" w:rsidRDefault="00922253" w:rsidP="00922253">
      <w:r>
        <w:t>Vulnerabilities that are leveraged by a danger source to cause or potentially cause harm.</w:t>
      </w:r>
    </w:p>
    <w:p w14:paraId="35D9708C" w14:textId="77777777" w:rsidR="00922253" w:rsidRDefault="00922253" w:rsidP="00922253">
      <w:pPr>
        <w:jc w:val="center"/>
      </w:pPr>
      <w:r w:rsidRPr="006D2E0C">
        <w:rPr>
          <w:noProof/>
        </w:rPr>
        <w:pict w14:anchorId="4B3A2FC6">
          <v:shape id="Picture 241621168.emf" o:spid="_x0000_i3873" type="#_x0000_t75" alt="241621168.emf" style="width:476.4pt;height:234.6pt;visibility:visible;mso-wrap-style:square">
            <v:imagedata r:id="rId179" o:title="241621168"/>
          </v:shape>
        </w:pict>
      </w:r>
    </w:p>
    <w:p w14:paraId="71BF83F3"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Exploits Vulnerability</w:t>
      </w:r>
    </w:p>
    <w:p w14:paraId="5B35E57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3DB08DCC" w14:textId="77777777" w:rsidR="00922253" w:rsidRDefault="00922253" w:rsidP="00922253">
      <w:pPr>
        <w:ind w:left="360"/>
      </w:pPr>
      <w:hyperlink w:anchor="_e33780607cd553fb55b8907600848b66" w:history="1">
        <w:r>
          <w:rPr>
            <w:rStyle w:val="Hyperlink"/>
          </w:rPr>
          <w:t>Impact</w:t>
        </w:r>
      </w:hyperlink>
    </w:p>
    <w:p w14:paraId="393CB236"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688D990E" w14:textId="77777777" w:rsidR="00922253" w:rsidRDefault="00922253" w:rsidP="00922253">
      <w:pPr>
        <w:ind w:firstLine="720"/>
      </w:pPr>
      <w:r w:rsidRPr="006D2E0C">
        <w:rPr>
          <w:noProof/>
        </w:rPr>
        <w:pict w14:anchorId="124795B3">
          <v:shape id="_x0000_i3872" type="#_x0000_t75" alt="-2119250718.emf" style="width:12pt;height:12pt;visibility:visible;mso-wrap-style:square">
            <v:imagedata r:id="rId16" o:title="-2119250718"/>
          </v:shape>
        </w:pict>
      </w:r>
      <w:r>
        <w:t xml:space="preserve"> exploits</w:t>
      </w:r>
      <w:r>
        <w:rPr>
          <w:rFonts w:cs="Arial"/>
        </w:rPr>
        <w:fldChar w:fldCharType="begin"/>
      </w:r>
      <w:r>
        <w:instrText>XE"</w:instrText>
      </w:r>
      <w:r w:rsidRPr="00413D75">
        <w:rPr>
          <w:rFonts w:cs="Arial"/>
        </w:rPr>
        <w:instrText>exploits</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B35AD51" w14:textId="77777777" w:rsidR="00922253" w:rsidRDefault="00922253" w:rsidP="00922253">
      <w:pPr>
        <w:pStyle w:val="BodyText"/>
        <w:spacing w:before="60" w:after="120"/>
        <w:ind w:firstLine="720"/>
      </w:pPr>
      <w:r>
        <w:t>Vulnerability used by a danger source (intentionally or unintentionally) to directly or indirectly cause harm.</w:t>
      </w:r>
    </w:p>
    <w:p w14:paraId="7546C03C" w14:textId="77777777" w:rsidR="00922253" w:rsidRDefault="00922253" w:rsidP="00922253">
      <w:pPr>
        <w:ind w:firstLine="720"/>
      </w:pPr>
      <w:r w:rsidRPr="006D2E0C">
        <w:rPr>
          <w:noProof/>
        </w:rPr>
        <w:pict w14:anchorId="5F46B48A">
          <v:shape id="_x0000_i3871" type="#_x0000_t75" alt="-2119250718.emf" style="width:12pt;height:12pt;visibility:visible;mso-wrap-style:square">
            <v:imagedata r:id="rId16" o:title="-2119250718"/>
          </v:shape>
        </w:pict>
      </w:r>
      <w:r>
        <w:t xml:space="preserve"> exploited by</w:t>
      </w:r>
      <w:r>
        <w:rPr>
          <w:rFonts w:cs="Arial"/>
        </w:rPr>
        <w:fldChar w:fldCharType="begin"/>
      </w:r>
      <w:r>
        <w:instrText>XE"</w:instrText>
      </w:r>
      <w:r w:rsidRPr="00413D75">
        <w:rPr>
          <w:rFonts w:cs="Arial"/>
        </w:rPr>
        <w:instrText>exploited by</w:instrText>
      </w:r>
      <w:r>
        <w:instrText>"</w:instrText>
      </w:r>
      <w:r>
        <w:rPr>
          <w:rFonts w:cs="Arial"/>
        </w:rPr>
        <w:fldChar w:fldCharType="end"/>
      </w:r>
      <w:r>
        <w:t xml:space="preserve"> : </w:t>
      </w:r>
      <w:hyperlink w:anchor="_e92228f26631bd725a174bd1e0d187f6" w:history="1">
        <w:r>
          <w:rPr>
            <w:rStyle w:val="Hyperlink"/>
          </w:rPr>
          <w:t>Danger Source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649A666" w14:textId="77777777" w:rsidR="00922253" w:rsidRDefault="00922253" w:rsidP="00922253">
      <w:pPr>
        <w:pStyle w:val="BodyText"/>
        <w:spacing w:before="60" w:after="120"/>
        <w:ind w:firstLine="720"/>
      </w:pPr>
      <w:r>
        <w:t>Danger source that can or did exploit a vulnerability such that it leads to an undesirable situation.</w:t>
      </w:r>
    </w:p>
    <w:p w14:paraId="42816069" w14:textId="77777777" w:rsidR="00922253" w:rsidRDefault="00922253" w:rsidP="00922253"/>
    <w:p w14:paraId="785C6F50" w14:textId="77777777" w:rsidR="00922253" w:rsidRDefault="00922253" w:rsidP="00922253">
      <w:pPr>
        <w:pStyle w:val="Heading3"/>
      </w:pPr>
      <w:bookmarkStart w:id="966" w:name="_5d196d97c255bb26c7ece015d149f4d8"/>
      <w:bookmarkStart w:id="967" w:name="_Toc514933663"/>
      <w:r>
        <w:t>Class Objective to Disrupt</w:t>
      </w:r>
      <w:bookmarkEnd w:id="966"/>
      <w:bookmarkEnd w:id="967"/>
      <w:r w:rsidRPr="003A31EC">
        <w:rPr>
          <w:rFonts w:cs="Arial"/>
        </w:rPr>
        <w:t xml:space="preserve"> </w:t>
      </w:r>
      <w:r>
        <w:rPr>
          <w:rFonts w:cs="Arial"/>
        </w:rPr>
        <w:fldChar w:fldCharType="begin"/>
      </w:r>
      <w:r>
        <w:instrText>XE"</w:instrText>
      </w:r>
      <w:r w:rsidRPr="00413D75">
        <w:rPr>
          <w:rFonts w:cs="Arial"/>
        </w:rPr>
        <w:instrText>Objective to Disrupt</w:instrText>
      </w:r>
      <w:r>
        <w:instrText>"</w:instrText>
      </w:r>
      <w:r>
        <w:rPr>
          <w:rFonts w:cs="Arial"/>
        </w:rPr>
        <w:fldChar w:fldCharType="end"/>
      </w:r>
      <w:r>
        <w:rPr>
          <w:rFonts w:cs="Arial"/>
        </w:rPr>
        <w:t xml:space="preserve"> </w:t>
      </w:r>
    </w:p>
    <w:p w14:paraId="0D2741BB" w14:textId="77777777" w:rsidR="00922253" w:rsidRDefault="00922253" w:rsidP="00922253">
      <w:r>
        <w:t>Something that efforts or actions are intended to attain such that it damages another in some way or obtains resources not intended for a threat actor.</w:t>
      </w:r>
    </w:p>
    <w:p w14:paraId="36116B8A"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5576758" w14:textId="77777777" w:rsidR="00922253" w:rsidRDefault="00922253" w:rsidP="00922253">
      <w:pPr>
        <w:ind w:left="360"/>
      </w:pPr>
      <w:hyperlink w:anchor="_1a3b26382bc038a9cd845e258d24db0f" w:history="1">
        <w:r>
          <w:rPr>
            <w:rStyle w:val="Hyperlink"/>
          </w:rPr>
          <w:t>Objective</w:t>
        </w:r>
      </w:hyperlink>
    </w:p>
    <w:p w14:paraId="15248F7C" w14:textId="77777777" w:rsidR="00922253" w:rsidRDefault="00922253" w:rsidP="00922253"/>
    <w:p w14:paraId="36A14CD5" w14:textId="77777777" w:rsidR="00922253" w:rsidRDefault="00922253" w:rsidP="00922253">
      <w:pPr>
        <w:pStyle w:val="Heading3"/>
      </w:pPr>
      <w:bookmarkStart w:id="968" w:name="_0bb82f361fca765b3048a615d4e67663"/>
      <w:bookmarkStart w:id="969" w:name="_Toc514933664"/>
      <w:r>
        <w:t>Class Unwitting Participant</w:t>
      </w:r>
      <w:bookmarkEnd w:id="968"/>
      <w:r w:rsidRPr="003A31EC">
        <w:rPr>
          <w:rFonts w:cs="Arial"/>
        </w:rPr>
        <w:t xml:space="preserve"> </w:t>
      </w:r>
      <w:r>
        <w:rPr>
          <w:rFonts w:cs="Arial"/>
        </w:rPr>
        <w:fldChar w:fldCharType="begin"/>
      </w:r>
      <w:r>
        <w:instrText>XE"</w:instrText>
      </w:r>
      <w:r w:rsidRPr="00413D75">
        <w:rPr>
          <w:rFonts w:cs="Arial"/>
        </w:rPr>
        <w:instrText>Unwitting Participant</w:instrText>
      </w:r>
      <w:r>
        <w:instrText>"</w:instrText>
      </w:r>
      <w:r>
        <w:rPr>
          <w:rFonts w:cs="Arial"/>
        </w:rPr>
        <w:fldChar w:fldCharType="end"/>
      </w:r>
      <w:r>
        <w:rPr>
          <w:rFonts w:cs="Arial"/>
        </w:rPr>
        <w:t xml:space="preserve"> &lt;&lt;Role&gt;&gt;</w:t>
      </w:r>
      <w:bookmarkEnd w:id="969"/>
    </w:p>
    <w:p w14:paraId="650D577A" w14:textId="77777777" w:rsidR="00922253" w:rsidRDefault="00922253" w:rsidP="00922253">
      <w:r>
        <w:t>An actor facilitating an activity or process without their prior knowledge or consent.</w:t>
      </w:r>
    </w:p>
    <w:p w14:paraId="4BE1C3D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14:paraId="2F22740F" w14:textId="77777777" w:rsidR="00922253" w:rsidRDefault="00922253" w:rsidP="00922253">
      <w:pPr>
        <w:ind w:left="360"/>
      </w:pPr>
      <w:hyperlink w:anchor="_195976dea0d8187e1656ac43c072c070" w:history="1">
        <w:r>
          <w:rPr>
            <w:rStyle w:val="Hyperlink"/>
          </w:rPr>
          <w:t>Actor</w:t>
        </w:r>
      </w:hyperlink>
      <w:r>
        <w:t xml:space="preserve">, </w:t>
      </w:r>
      <w:hyperlink w:anchor="_e92228f26631bd725a174bd1e0d187f6" w:history="1">
        <w:r>
          <w:rPr>
            <w:rStyle w:val="Hyperlink"/>
          </w:rPr>
          <w:t>Danger Source</w:t>
        </w:r>
      </w:hyperlink>
    </w:p>
    <w:p w14:paraId="57CB2755" w14:textId="77777777" w:rsidR="00922253" w:rsidRDefault="00922253" w:rsidP="00922253"/>
    <w:p w14:paraId="27B0D773" w14:textId="77777777" w:rsidR="00922253" w:rsidRDefault="00922253" w:rsidP="00922253">
      <w:pPr>
        <w:spacing w:after="200" w:line="276" w:lineRule="auto"/>
        <w:rPr>
          <w:b/>
          <w:bCs/>
          <w:color w:val="365F91"/>
          <w:sz w:val="40"/>
          <w:szCs w:val="40"/>
        </w:rPr>
      </w:pPr>
      <w:r>
        <w:br w:type="page"/>
      </w:r>
    </w:p>
    <w:p w14:paraId="46461C03" w14:textId="77777777" w:rsidR="00922253" w:rsidRDefault="00922253" w:rsidP="00922253">
      <w:pPr>
        <w:pStyle w:val="Heading2"/>
      </w:pPr>
      <w:bookmarkStart w:id="970" w:name="_Toc514933665"/>
      <w:r>
        <w:t>Threat-risk-conceptual-model::Threat and Risk Specific Concepts::Danger Sources::Source of Danger Categories</w:t>
      </w:r>
      <w:bookmarkEnd w:id="970"/>
    </w:p>
    <w:p w14:paraId="0AAD72A3" w14:textId="77777777" w:rsidR="00922253" w:rsidRDefault="00922253" w:rsidP="00922253">
      <w:pPr>
        <w:pStyle w:val="Heading3"/>
      </w:pPr>
      <w:bookmarkStart w:id="971" w:name="_Toc514933666"/>
      <w:r>
        <w:t>Diagram: Source of Danger Categories</w:t>
      </w:r>
      <w:bookmarkEnd w:id="971"/>
    </w:p>
    <w:p w14:paraId="3B139EFF" w14:textId="77777777" w:rsidR="00922253" w:rsidRDefault="00922253" w:rsidP="00922253">
      <w:pPr>
        <w:jc w:val="center"/>
        <w:rPr>
          <w:rFonts w:cs="Arial"/>
        </w:rPr>
      </w:pPr>
      <w:r w:rsidRPr="006D2E0C">
        <w:rPr>
          <w:noProof/>
        </w:rPr>
        <w:pict w14:anchorId="3688FB09">
          <v:shape id="Picture 365535056.emf" o:spid="_x0000_i3870" type="#_x0000_t75" alt="365535056.emf" style="width:426.6pt;height:405.6pt;visibility:visible;mso-wrap-style:square">
            <v:imagedata r:id="rId180" o:title="365535056"/>
          </v:shape>
        </w:pict>
      </w:r>
    </w:p>
    <w:p w14:paraId="7AC776EC"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Source of Danger Categories</w:t>
      </w:r>
    </w:p>
    <w:p w14:paraId="512A3737" w14:textId="77777777" w:rsidR="00922253" w:rsidRDefault="00922253" w:rsidP="00922253">
      <w:r>
        <w:t xml:space="preserve"> </w:t>
      </w:r>
    </w:p>
    <w:p w14:paraId="5B952001" w14:textId="77777777" w:rsidR="00922253" w:rsidRDefault="00922253" w:rsidP="00922253"/>
    <w:p w14:paraId="02F9BD34" w14:textId="77777777" w:rsidR="00922253" w:rsidRDefault="00922253" w:rsidP="00922253">
      <w:pPr>
        <w:pStyle w:val="Heading3"/>
      </w:pPr>
      <w:bookmarkStart w:id="972" w:name="_5e51030a98904875b92a07d3728ed193"/>
      <w:bookmarkStart w:id="973" w:name="_Toc514933667"/>
      <w:r>
        <w:t>Class Biological Danger</w:t>
      </w:r>
      <w:bookmarkEnd w:id="972"/>
      <w:r w:rsidRPr="003A31EC">
        <w:rPr>
          <w:rFonts w:cs="Arial"/>
        </w:rPr>
        <w:t xml:space="preserve"> </w:t>
      </w:r>
      <w:r>
        <w:rPr>
          <w:rFonts w:cs="Arial"/>
        </w:rPr>
        <w:fldChar w:fldCharType="begin"/>
      </w:r>
      <w:r>
        <w:instrText>XE"</w:instrText>
      </w:r>
      <w:r w:rsidRPr="00413D75">
        <w:rPr>
          <w:rFonts w:cs="Arial"/>
        </w:rPr>
        <w:instrText>Biological Danger</w:instrText>
      </w:r>
      <w:r>
        <w:instrText>"</w:instrText>
      </w:r>
      <w:r>
        <w:rPr>
          <w:rFonts w:cs="Arial"/>
        </w:rPr>
        <w:fldChar w:fldCharType="end"/>
      </w:r>
      <w:r>
        <w:rPr>
          <w:rFonts w:cs="Arial"/>
        </w:rPr>
        <w:t xml:space="preserve"> &lt;&lt;Category&gt;&gt;</w:t>
      </w:r>
      <w:bookmarkEnd w:id="973"/>
    </w:p>
    <w:p w14:paraId="41DC2A83" w14:textId="77777777" w:rsidR="00922253" w:rsidRDefault="00922253" w:rsidP="00922253">
      <w:r>
        <w:t>Any danger from a biological source.</w:t>
      </w:r>
    </w:p>
    <w:p w14:paraId="3657CD6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16F5216" w14:textId="77777777" w:rsidR="00922253" w:rsidRDefault="00922253" w:rsidP="00922253">
      <w:pPr>
        <w:ind w:left="360"/>
      </w:pPr>
      <w:hyperlink w:anchor="_1b7fbbac749a99850f7fe96ac4bb6b8d" w:history="1">
        <w:r>
          <w:rPr>
            <w:rStyle w:val="Hyperlink"/>
          </w:rPr>
          <w:t>CBRN Danger</w:t>
        </w:r>
      </w:hyperlink>
    </w:p>
    <w:p w14:paraId="06AD1141" w14:textId="77777777" w:rsidR="00922253" w:rsidRDefault="00922253" w:rsidP="00922253"/>
    <w:p w14:paraId="387B965F" w14:textId="77777777" w:rsidR="00922253" w:rsidRDefault="00922253" w:rsidP="00922253">
      <w:pPr>
        <w:pStyle w:val="Heading3"/>
      </w:pPr>
      <w:bookmarkStart w:id="974" w:name="_1b7fbbac749a99850f7fe96ac4bb6b8d"/>
      <w:bookmarkStart w:id="975" w:name="_Toc514933668"/>
      <w:r>
        <w:lastRenderedPageBreak/>
        <w:t>Class CBRN Danger</w:t>
      </w:r>
      <w:bookmarkEnd w:id="974"/>
      <w:r w:rsidRPr="003A31EC">
        <w:rPr>
          <w:rFonts w:cs="Arial"/>
        </w:rPr>
        <w:t xml:space="preserve"> </w:t>
      </w:r>
      <w:r>
        <w:rPr>
          <w:rFonts w:cs="Arial"/>
        </w:rPr>
        <w:fldChar w:fldCharType="begin"/>
      </w:r>
      <w:r>
        <w:instrText>XE"</w:instrText>
      </w:r>
      <w:r w:rsidRPr="00413D75">
        <w:rPr>
          <w:rFonts w:cs="Arial"/>
        </w:rPr>
        <w:instrText>CBRN Danger</w:instrText>
      </w:r>
      <w:r>
        <w:instrText>"</w:instrText>
      </w:r>
      <w:r>
        <w:rPr>
          <w:rFonts w:cs="Arial"/>
        </w:rPr>
        <w:fldChar w:fldCharType="end"/>
      </w:r>
      <w:r>
        <w:rPr>
          <w:rFonts w:cs="Arial"/>
        </w:rPr>
        <w:t xml:space="preserve"> &lt;&lt;Category&gt;&gt;</w:t>
      </w:r>
      <w:bookmarkEnd w:id="975"/>
    </w:p>
    <w:p w14:paraId="78449758" w14:textId="77777777" w:rsidR="00922253" w:rsidRDefault="00922253" w:rsidP="00922253">
      <w:r>
        <w:t>A Chemical, biological, radiological or nuclear danger.</w:t>
      </w:r>
    </w:p>
    <w:p w14:paraId="7A6F0D3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15A0551" w14:textId="77777777" w:rsidR="00922253" w:rsidRDefault="00922253" w:rsidP="00922253">
      <w:pPr>
        <w:ind w:left="360"/>
      </w:pPr>
      <w:hyperlink w:anchor="_160715442680bb12abbe3b740c5facab" w:history="1">
        <w:r>
          <w:rPr>
            <w:rStyle w:val="Hyperlink"/>
          </w:rPr>
          <w:t>Source of Danger Category</w:t>
        </w:r>
      </w:hyperlink>
    </w:p>
    <w:p w14:paraId="458AB949" w14:textId="77777777" w:rsidR="00922253" w:rsidRDefault="00922253" w:rsidP="00922253"/>
    <w:p w14:paraId="75F2FC95" w14:textId="77777777" w:rsidR="00922253" w:rsidRDefault="00922253" w:rsidP="00922253">
      <w:pPr>
        <w:pStyle w:val="Heading3"/>
      </w:pPr>
      <w:bookmarkStart w:id="976" w:name="_9f2a125854550c5030bde26811289cf7"/>
      <w:bookmarkStart w:id="977" w:name="_Toc514933669"/>
      <w:r>
        <w:t>Class Chemical Danger</w:t>
      </w:r>
      <w:bookmarkEnd w:id="976"/>
      <w:r w:rsidRPr="003A31EC">
        <w:rPr>
          <w:rFonts w:cs="Arial"/>
        </w:rPr>
        <w:t xml:space="preserve"> </w:t>
      </w:r>
      <w:r>
        <w:rPr>
          <w:rFonts w:cs="Arial"/>
        </w:rPr>
        <w:fldChar w:fldCharType="begin"/>
      </w:r>
      <w:r>
        <w:instrText>XE"</w:instrText>
      </w:r>
      <w:r w:rsidRPr="00413D75">
        <w:rPr>
          <w:rFonts w:cs="Arial"/>
        </w:rPr>
        <w:instrText>Chemical Danger</w:instrText>
      </w:r>
      <w:r>
        <w:instrText>"</w:instrText>
      </w:r>
      <w:r>
        <w:rPr>
          <w:rFonts w:cs="Arial"/>
        </w:rPr>
        <w:fldChar w:fldCharType="end"/>
      </w:r>
      <w:r>
        <w:rPr>
          <w:rFonts w:cs="Arial"/>
        </w:rPr>
        <w:t xml:space="preserve"> &lt;&lt;Category&gt;&gt;</w:t>
      </w:r>
      <w:bookmarkEnd w:id="977"/>
    </w:p>
    <w:p w14:paraId="05D0E2E2" w14:textId="77777777" w:rsidR="00922253" w:rsidRDefault="00922253" w:rsidP="00922253">
      <w:r>
        <w:t>A danger from a chemical.</w:t>
      </w:r>
    </w:p>
    <w:p w14:paraId="399CAA3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A3B60C4" w14:textId="77777777" w:rsidR="00922253" w:rsidRDefault="00922253" w:rsidP="00922253">
      <w:pPr>
        <w:ind w:left="360"/>
      </w:pPr>
      <w:hyperlink w:anchor="_1b7fbbac749a99850f7fe96ac4bb6b8d" w:history="1">
        <w:r>
          <w:rPr>
            <w:rStyle w:val="Hyperlink"/>
          </w:rPr>
          <w:t>CBRN Danger</w:t>
        </w:r>
      </w:hyperlink>
    </w:p>
    <w:p w14:paraId="62FC160B" w14:textId="77777777" w:rsidR="00922253" w:rsidRDefault="00922253" w:rsidP="00922253"/>
    <w:p w14:paraId="7BE691D6" w14:textId="77777777" w:rsidR="00922253" w:rsidRDefault="00922253" w:rsidP="00922253">
      <w:pPr>
        <w:pStyle w:val="Heading3"/>
      </w:pPr>
      <w:bookmarkStart w:id="978" w:name="_6f4ba1a9a906282eb1c5f75d7aa8ede5"/>
      <w:bookmarkStart w:id="979" w:name="_Toc514933670"/>
      <w:r>
        <w:t>Class Civil Unrest Danger</w:t>
      </w:r>
      <w:bookmarkEnd w:id="978"/>
      <w:r w:rsidRPr="003A31EC">
        <w:rPr>
          <w:rFonts w:cs="Arial"/>
        </w:rPr>
        <w:t xml:space="preserve"> </w:t>
      </w:r>
      <w:r>
        <w:rPr>
          <w:rFonts w:cs="Arial"/>
        </w:rPr>
        <w:fldChar w:fldCharType="begin"/>
      </w:r>
      <w:r>
        <w:instrText>XE"</w:instrText>
      </w:r>
      <w:r w:rsidRPr="00413D75">
        <w:rPr>
          <w:rFonts w:cs="Arial"/>
        </w:rPr>
        <w:instrText>Civil Unrest Danger</w:instrText>
      </w:r>
      <w:r>
        <w:instrText>"</w:instrText>
      </w:r>
      <w:r>
        <w:rPr>
          <w:rFonts w:cs="Arial"/>
        </w:rPr>
        <w:fldChar w:fldCharType="end"/>
      </w:r>
      <w:r>
        <w:rPr>
          <w:rFonts w:cs="Arial"/>
        </w:rPr>
        <w:t xml:space="preserve"> &lt;&lt;Category&gt;&gt;</w:t>
      </w:r>
      <w:bookmarkEnd w:id="979"/>
    </w:p>
    <w:p w14:paraId="5775C9E2" w14:textId="77777777" w:rsidR="00922253" w:rsidRDefault="00922253" w:rsidP="00922253">
      <w:r>
        <w:t>Danger resulting from the actions of a group of people causing disruption of the normal course of society.</w:t>
      </w:r>
    </w:p>
    <w:p w14:paraId="5CCEC8C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3F966CB" w14:textId="77777777" w:rsidR="00922253" w:rsidRDefault="00922253" w:rsidP="00922253">
      <w:pPr>
        <w:ind w:left="360"/>
      </w:pPr>
      <w:hyperlink w:anchor="_a629b5862f5d42a8bc1b8f79b0f2f646" w:history="1">
        <w:r>
          <w:rPr>
            <w:rStyle w:val="Hyperlink"/>
          </w:rPr>
          <w:t>Security Danger</w:t>
        </w:r>
      </w:hyperlink>
    </w:p>
    <w:p w14:paraId="11E92DD3" w14:textId="77777777" w:rsidR="00922253" w:rsidRDefault="00922253" w:rsidP="00922253"/>
    <w:p w14:paraId="398FB458" w14:textId="77777777" w:rsidR="00922253" w:rsidRDefault="00922253" w:rsidP="00922253">
      <w:pPr>
        <w:pStyle w:val="Heading3"/>
      </w:pPr>
      <w:bookmarkStart w:id="980" w:name="_73fa9b43a4321dc49ad47ea8df39d279"/>
      <w:bookmarkStart w:id="981" w:name="_Toc514933671"/>
      <w:r>
        <w:t>Class Criminal Danger</w:t>
      </w:r>
      <w:bookmarkEnd w:id="980"/>
      <w:r w:rsidRPr="003A31EC">
        <w:rPr>
          <w:rFonts w:cs="Arial"/>
        </w:rPr>
        <w:t xml:space="preserve"> </w:t>
      </w:r>
      <w:r>
        <w:rPr>
          <w:rFonts w:cs="Arial"/>
        </w:rPr>
        <w:fldChar w:fldCharType="begin"/>
      </w:r>
      <w:r>
        <w:instrText>XE"</w:instrText>
      </w:r>
      <w:r w:rsidRPr="00413D75">
        <w:rPr>
          <w:rFonts w:cs="Arial"/>
        </w:rPr>
        <w:instrText>Criminal Danger</w:instrText>
      </w:r>
      <w:r>
        <w:instrText>"</w:instrText>
      </w:r>
      <w:r>
        <w:rPr>
          <w:rFonts w:cs="Arial"/>
        </w:rPr>
        <w:fldChar w:fldCharType="end"/>
      </w:r>
      <w:r>
        <w:rPr>
          <w:rFonts w:cs="Arial"/>
        </w:rPr>
        <w:t xml:space="preserve"> &lt;&lt;Category&gt;&gt;</w:t>
      </w:r>
      <w:bookmarkEnd w:id="981"/>
    </w:p>
    <w:p w14:paraId="590672C0" w14:textId="77777777" w:rsidR="00922253" w:rsidRDefault="00922253" w:rsidP="00922253">
      <w:r>
        <w:t>Danger from a criminal activity.</w:t>
      </w:r>
    </w:p>
    <w:p w14:paraId="676D275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18AE42F" w14:textId="77777777" w:rsidR="00922253" w:rsidRDefault="00922253" w:rsidP="00922253">
      <w:pPr>
        <w:ind w:left="360"/>
      </w:pPr>
      <w:hyperlink w:anchor="_a629b5862f5d42a8bc1b8f79b0f2f646" w:history="1">
        <w:r>
          <w:rPr>
            <w:rStyle w:val="Hyperlink"/>
          </w:rPr>
          <w:t>Security Danger</w:t>
        </w:r>
      </w:hyperlink>
    </w:p>
    <w:p w14:paraId="2860C607" w14:textId="77777777" w:rsidR="00922253" w:rsidRDefault="00922253" w:rsidP="00922253"/>
    <w:p w14:paraId="2399C40D" w14:textId="77777777" w:rsidR="00922253" w:rsidRDefault="00922253" w:rsidP="00922253">
      <w:pPr>
        <w:pStyle w:val="Heading3"/>
      </w:pPr>
      <w:bookmarkStart w:id="982" w:name="_c32160d80908b60ed40f8bdaa04fe379"/>
      <w:bookmarkStart w:id="983" w:name="_Toc514933672"/>
      <w:r>
        <w:t>Class Cyber Danger</w:t>
      </w:r>
      <w:bookmarkEnd w:id="982"/>
      <w:r w:rsidRPr="003A31EC">
        <w:rPr>
          <w:rFonts w:cs="Arial"/>
        </w:rPr>
        <w:t xml:space="preserve"> </w:t>
      </w:r>
      <w:r>
        <w:rPr>
          <w:rFonts w:cs="Arial"/>
        </w:rPr>
        <w:fldChar w:fldCharType="begin"/>
      </w:r>
      <w:r>
        <w:instrText>XE"</w:instrText>
      </w:r>
      <w:r w:rsidRPr="00413D75">
        <w:rPr>
          <w:rFonts w:cs="Arial"/>
        </w:rPr>
        <w:instrText>Cyber Danger</w:instrText>
      </w:r>
      <w:r>
        <w:instrText>"</w:instrText>
      </w:r>
      <w:r>
        <w:rPr>
          <w:rFonts w:cs="Arial"/>
        </w:rPr>
        <w:fldChar w:fldCharType="end"/>
      </w:r>
      <w:r>
        <w:rPr>
          <w:rFonts w:cs="Arial"/>
        </w:rPr>
        <w:t xml:space="preserve"> &lt;&lt;Category&gt;&gt;</w:t>
      </w:r>
      <w:bookmarkEnd w:id="983"/>
    </w:p>
    <w:p w14:paraId="5D02E177" w14:textId="77777777" w:rsidR="00922253" w:rsidRDefault="00922253" w:rsidP="00922253">
      <w:r>
        <w:t>Danger related to computer systems and networks.</w:t>
      </w:r>
    </w:p>
    <w:p w14:paraId="52907BA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BE4A551" w14:textId="77777777" w:rsidR="00922253" w:rsidRDefault="00922253" w:rsidP="00922253">
      <w:pPr>
        <w:ind w:left="360"/>
      </w:pPr>
      <w:hyperlink w:anchor="_a629b5862f5d42a8bc1b8f79b0f2f646" w:history="1">
        <w:r>
          <w:rPr>
            <w:rStyle w:val="Hyperlink"/>
          </w:rPr>
          <w:t>Security Danger</w:t>
        </w:r>
      </w:hyperlink>
    </w:p>
    <w:p w14:paraId="5DA6BA43" w14:textId="77777777" w:rsidR="00922253" w:rsidRDefault="00922253" w:rsidP="00922253"/>
    <w:p w14:paraId="60449220" w14:textId="77777777" w:rsidR="00922253" w:rsidRDefault="00922253" w:rsidP="00922253">
      <w:pPr>
        <w:pStyle w:val="Heading3"/>
      </w:pPr>
      <w:bookmarkStart w:id="984" w:name="_ed7202ce8741342a95f9793bf8cd2b42"/>
      <w:bookmarkStart w:id="985" w:name="_Toc514933673"/>
      <w:r>
        <w:t>Class Fire Danger</w:t>
      </w:r>
      <w:bookmarkEnd w:id="984"/>
      <w:r w:rsidRPr="003A31EC">
        <w:rPr>
          <w:rFonts w:cs="Arial"/>
        </w:rPr>
        <w:t xml:space="preserve"> </w:t>
      </w:r>
      <w:r>
        <w:rPr>
          <w:rFonts w:cs="Arial"/>
        </w:rPr>
        <w:fldChar w:fldCharType="begin"/>
      </w:r>
      <w:r>
        <w:instrText>XE"</w:instrText>
      </w:r>
      <w:r w:rsidRPr="00413D75">
        <w:rPr>
          <w:rFonts w:cs="Arial"/>
        </w:rPr>
        <w:instrText>Fire Danger</w:instrText>
      </w:r>
      <w:r>
        <w:instrText>"</w:instrText>
      </w:r>
      <w:r>
        <w:rPr>
          <w:rFonts w:cs="Arial"/>
        </w:rPr>
        <w:fldChar w:fldCharType="end"/>
      </w:r>
      <w:r>
        <w:rPr>
          <w:rFonts w:cs="Arial"/>
        </w:rPr>
        <w:t xml:space="preserve"> &lt;&lt;Category&gt;&gt;</w:t>
      </w:r>
      <w:bookmarkEnd w:id="985"/>
    </w:p>
    <w:p w14:paraId="41A6C425" w14:textId="77777777" w:rsidR="00922253" w:rsidRDefault="00922253" w:rsidP="00922253">
      <w:r>
        <w:t>Danger from fire</w:t>
      </w:r>
    </w:p>
    <w:p w14:paraId="35BF963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1F25622" w14:textId="77777777" w:rsidR="00922253" w:rsidRDefault="00922253" w:rsidP="00922253">
      <w:pPr>
        <w:ind w:left="360"/>
      </w:pPr>
      <w:hyperlink w:anchor="_160715442680bb12abbe3b740c5facab" w:history="1">
        <w:r>
          <w:rPr>
            <w:rStyle w:val="Hyperlink"/>
          </w:rPr>
          <w:t>Source of Danger Category</w:t>
        </w:r>
      </w:hyperlink>
    </w:p>
    <w:p w14:paraId="18DF18E4" w14:textId="77777777" w:rsidR="00922253" w:rsidRDefault="00922253" w:rsidP="00922253"/>
    <w:p w14:paraId="41CAA1B1" w14:textId="77777777" w:rsidR="00922253" w:rsidRDefault="00922253" w:rsidP="00922253">
      <w:pPr>
        <w:pStyle w:val="Heading3"/>
      </w:pPr>
      <w:bookmarkStart w:id="986" w:name="_0ee55a33161552117f79fca2d73e574e"/>
      <w:bookmarkStart w:id="987" w:name="_Toc514933674"/>
      <w:r>
        <w:t>Class Geophysical Danger</w:t>
      </w:r>
      <w:bookmarkEnd w:id="986"/>
      <w:r w:rsidRPr="003A31EC">
        <w:rPr>
          <w:rFonts w:cs="Arial"/>
        </w:rPr>
        <w:t xml:space="preserve"> </w:t>
      </w:r>
      <w:r>
        <w:rPr>
          <w:rFonts w:cs="Arial"/>
        </w:rPr>
        <w:fldChar w:fldCharType="begin"/>
      </w:r>
      <w:r>
        <w:instrText>XE"</w:instrText>
      </w:r>
      <w:r w:rsidRPr="00413D75">
        <w:rPr>
          <w:rFonts w:cs="Arial"/>
        </w:rPr>
        <w:instrText>Geophysical Danger</w:instrText>
      </w:r>
      <w:r>
        <w:instrText>"</w:instrText>
      </w:r>
      <w:r>
        <w:rPr>
          <w:rFonts w:cs="Arial"/>
        </w:rPr>
        <w:fldChar w:fldCharType="end"/>
      </w:r>
      <w:r>
        <w:rPr>
          <w:rFonts w:cs="Arial"/>
        </w:rPr>
        <w:t xml:space="preserve"> &lt;&lt;Category&gt;&gt;</w:t>
      </w:r>
      <w:bookmarkEnd w:id="987"/>
    </w:p>
    <w:p w14:paraId="15A9EC5A" w14:textId="77777777" w:rsidR="00922253" w:rsidRDefault="00922253" w:rsidP="00922253">
      <w:r>
        <w:t>A danger resulting from the geography or movement of the earth.</w:t>
      </w:r>
    </w:p>
    <w:p w14:paraId="32DD057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428B9F1" w14:textId="77777777" w:rsidR="00922253" w:rsidRDefault="00922253" w:rsidP="00922253">
      <w:pPr>
        <w:ind w:left="360"/>
      </w:pPr>
      <w:hyperlink w:anchor="_160715442680bb12abbe3b740c5facab" w:history="1">
        <w:r>
          <w:rPr>
            <w:rStyle w:val="Hyperlink"/>
          </w:rPr>
          <w:t>Source of Danger Category</w:t>
        </w:r>
      </w:hyperlink>
    </w:p>
    <w:p w14:paraId="09724678" w14:textId="77777777" w:rsidR="00922253" w:rsidRDefault="00922253" w:rsidP="00922253"/>
    <w:p w14:paraId="00061D00" w14:textId="77777777" w:rsidR="00922253" w:rsidRDefault="00922253" w:rsidP="00922253">
      <w:pPr>
        <w:pStyle w:val="Heading3"/>
      </w:pPr>
      <w:bookmarkStart w:id="988" w:name="_6417ec40f6ee0189f91c82c29784010a"/>
      <w:bookmarkStart w:id="989" w:name="_Toc514933675"/>
      <w:r>
        <w:t>Class Loss of Control Danger</w:t>
      </w:r>
      <w:bookmarkEnd w:id="988"/>
      <w:r w:rsidRPr="003A31EC">
        <w:rPr>
          <w:rFonts w:cs="Arial"/>
        </w:rPr>
        <w:t xml:space="preserve"> </w:t>
      </w:r>
      <w:r>
        <w:rPr>
          <w:rFonts w:cs="Arial"/>
        </w:rPr>
        <w:fldChar w:fldCharType="begin"/>
      </w:r>
      <w:r>
        <w:instrText>XE"</w:instrText>
      </w:r>
      <w:r w:rsidRPr="00413D75">
        <w:rPr>
          <w:rFonts w:cs="Arial"/>
        </w:rPr>
        <w:instrText>Loss of Control Danger</w:instrText>
      </w:r>
      <w:r>
        <w:instrText>"</w:instrText>
      </w:r>
      <w:r>
        <w:rPr>
          <w:rFonts w:cs="Arial"/>
        </w:rPr>
        <w:fldChar w:fldCharType="end"/>
      </w:r>
      <w:r>
        <w:rPr>
          <w:rFonts w:cs="Arial"/>
        </w:rPr>
        <w:t xml:space="preserve"> &lt;&lt;Category&gt;&gt;</w:t>
      </w:r>
      <w:bookmarkEnd w:id="989"/>
    </w:p>
    <w:p w14:paraId="05932D58" w14:textId="77777777" w:rsidR="00922253" w:rsidRDefault="00922253" w:rsidP="00922253">
      <w:r>
        <w:t>Categorization of a danger resulting from the control of a system gained by parties not intended to have that control.</w:t>
      </w:r>
    </w:p>
    <w:p w14:paraId="7A3F401D"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78B9A67" w14:textId="77777777" w:rsidR="00922253" w:rsidRDefault="00922253" w:rsidP="00922253">
      <w:pPr>
        <w:ind w:left="360"/>
      </w:pPr>
      <w:hyperlink w:anchor="_160715442680bb12abbe3b740c5facab" w:history="1">
        <w:r>
          <w:rPr>
            <w:rStyle w:val="Hyperlink"/>
          </w:rPr>
          <w:t>Source of Danger Category</w:t>
        </w:r>
      </w:hyperlink>
    </w:p>
    <w:p w14:paraId="71AF5195" w14:textId="77777777" w:rsidR="00922253" w:rsidRDefault="00922253" w:rsidP="00922253"/>
    <w:p w14:paraId="6DD9BE1B" w14:textId="77777777" w:rsidR="00922253" w:rsidRDefault="00922253" w:rsidP="00922253">
      <w:pPr>
        <w:pStyle w:val="Heading3"/>
      </w:pPr>
      <w:bookmarkStart w:id="990" w:name="_82a2668d35f1972663acdbaec485558f"/>
      <w:bookmarkStart w:id="991" w:name="_Toc514933676"/>
      <w:r>
        <w:lastRenderedPageBreak/>
        <w:t>Class Meteorological Danger</w:t>
      </w:r>
      <w:bookmarkEnd w:id="990"/>
      <w:r w:rsidRPr="003A31EC">
        <w:rPr>
          <w:rFonts w:cs="Arial"/>
        </w:rPr>
        <w:t xml:space="preserve"> </w:t>
      </w:r>
      <w:r>
        <w:rPr>
          <w:rFonts w:cs="Arial"/>
        </w:rPr>
        <w:fldChar w:fldCharType="begin"/>
      </w:r>
      <w:r>
        <w:instrText>XE"</w:instrText>
      </w:r>
      <w:r w:rsidRPr="00413D75">
        <w:rPr>
          <w:rFonts w:cs="Arial"/>
        </w:rPr>
        <w:instrText>Meteorological Danger</w:instrText>
      </w:r>
      <w:r>
        <w:instrText>"</w:instrText>
      </w:r>
      <w:r>
        <w:rPr>
          <w:rFonts w:cs="Arial"/>
        </w:rPr>
        <w:fldChar w:fldCharType="end"/>
      </w:r>
      <w:r>
        <w:rPr>
          <w:rFonts w:cs="Arial"/>
        </w:rPr>
        <w:t xml:space="preserve"> &lt;&lt;Category&gt;&gt;</w:t>
      </w:r>
      <w:bookmarkEnd w:id="991"/>
    </w:p>
    <w:p w14:paraId="555F111C" w14:textId="77777777" w:rsidR="00922253" w:rsidRDefault="00922253" w:rsidP="00922253">
      <w:r>
        <w:t>Category of meteorological impact (e.g.,  flood).</w:t>
      </w:r>
    </w:p>
    <w:p w14:paraId="3B20506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1B8D169" w14:textId="77777777" w:rsidR="00922253" w:rsidRDefault="00922253" w:rsidP="00922253">
      <w:pPr>
        <w:ind w:left="360"/>
      </w:pPr>
      <w:hyperlink w:anchor="_0ee55a33161552117f79fca2d73e574e" w:history="1">
        <w:r>
          <w:rPr>
            <w:rStyle w:val="Hyperlink"/>
          </w:rPr>
          <w:t>Geophysical Danger</w:t>
        </w:r>
      </w:hyperlink>
    </w:p>
    <w:p w14:paraId="0A46951F" w14:textId="77777777" w:rsidR="00922253" w:rsidRDefault="00922253" w:rsidP="00922253"/>
    <w:p w14:paraId="50D36FEC" w14:textId="77777777" w:rsidR="00922253" w:rsidRDefault="00922253" w:rsidP="00922253">
      <w:pPr>
        <w:pStyle w:val="Heading3"/>
      </w:pPr>
      <w:bookmarkStart w:id="992" w:name="_1591d8dcd3b79f9bfec4d55e67b0e6b5"/>
      <w:bookmarkStart w:id="993" w:name="_Toc514933677"/>
      <w:r>
        <w:t>Class Nuclear Danger</w:t>
      </w:r>
      <w:bookmarkEnd w:id="992"/>
      <w:r w:rsidRPr="003A31EC">
        <w:rPr>
          <w:rFonts w:cs="Arial"/>
        </w:rPr>
        <w:t xml:space="preserve"> </w:t>
      </w:r>
      <w:r>
        <w:rPr>
          <w:rFonts w:cs="Arial"/>
        </w:rPr>
        <w:fldChar w:fldCharType="begin"/>
      </w:r>
      <w:r>
        <w:instrText>XE"</w:instrText>
      </w:r>
      <w:r w:rsidRPr="00413D75">
        <w:rPr>
          <w:rFonts w:cs="Arial"/>
        </w:rPr>
        <w:instrText>Nuclear Danger</w:instrText>
      </w:r>
      <w:r>
        <w:instrText>"</w:instrText>
      </w:r>
      <w:r>
        <w:rPr>
          <w:rFonts w:cs="Arial"/>
        </w:rPr>
        <w:fldChar w:fldCharType="end"/>
      </w:r>
      <w:r>
        <w:rPr>
          <w:rFonts w:cs="Arial"/>
        </w:rPr>
        <w:t xml:space="preserve"> &lt;&lt;Category&gt;&gt;</w:t>
      </w:r>
      <w:bookmarkEnd w:id="993"/>
    </w:p>
    <w:p w14:paraId="5A798A46" w14:textId="77777777" w:rsidR="00922253" w:rsidRDefault="00922253" w:rsidP="00922253">
      <w:r>
        <w:t>Category of danger from a nuclear blast.</w:t>
      </w:r>
    </w:p>
    <w:p w14:paraId="03BA7B9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42439BB" w14:textId="77777777" w:rsidR="00922253" w:rsidRDefault="00922253" w:rsidP="00922253">
      <w:pPr>
        <w:ind w:left="360"/>
      </w:pPr>
      <w:hyperlink w:anchor="_1b7fbbac749a99850f7fe96ac4bb6b8d" w:history="1">
        <w:r>
          <w:rPr>
            <w:rStyle w:val="Hyperlink"/>
          </w:rPr>
          <w:t>CBRN Danger</w:t>
        </w:r>
      </w:hyperlink>
    </w:p>
    <w:p w14:paraId="1CC787AA" w14:textId="77777777" w:rsidR="00922253" w:rsidRDefault="00922253" w:rsidP="00922253"/>
    <w:p w14:paraId="2DAC383C" w14:textId="77777777" w:rsidR="00922253" w:rsidRDefault="00922253" w:rsidP="00922253">
      <w:pPr>
        <w:pStyle w:val="Heading3"/>
      </w:pPr>
      <w:bookmarkStart w:id="994" w:name="_96ce46779c6a2aeef81f66c668a5dd61"/>
      <w:bookmarkStart w:id="995" w:name="_Toc514933678"/>
      <w:r>
        <w:t>Class Radiological Danger</w:t>
      </w:r>
      <w:bookmarkEnd w:id="994"/>
      <w:r w:rsidRPr="003A31EC">
        <w:rPr>
          <w:rFonts w:cs="Arial"/>
        </w:rPr>
        <w:t xml:space="preserve"> </w:t>
      </w:r>
      <w:r>
        <w:rPr>
          <w:rFonts w:cs="Arial"/>
        </w:rPr>
        <w:fldChar w:fldCharType="begin"/>
      </w:r>
      <w:r>
        <w:instrText>XE"</w:instrText>
      </w:r>
      <w:r w:rsidRPr="00413D75">
        <w:rPr>
          <w:rFonts w:cs="Arial"/>
        </w:rPr>
        <w:instrText>Radiological Danger</w:instrText>
      </w:r>
      <w:r>
        <w:instrText>"</w:instrText>
      </w:r>
      <w:r>
        <w:rPr>
          <w:rFonts w:cs="Arial"/>
        </w:rPr>
        <w:fldChar w:fldCharType="end"/>
      </w:r>
      <w:r>
        <w:rPr>
          <w:rFonts w:cs="Arial"/>
        </w:rPr>
        <w:t xml:space="preserve"> &lt;&lt;Category&gt;&gt;</w:t>
      </w:r>
      <w:bookmarkEnd w:id="995"/>
    </w:p>
    <w:p w14:paraId="42F62778" w14:textId="77777777" w:rsidR="00922253" w:rsidRDefault="00922253" w:rsidP="00922253">
      <w:r>
        <w:t>A categorization of danger from radiation.</w:t>
      </w:r>
    </w:p>
    <w:p w14:paraId="7854FFF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FED34C5" w14:textId="77777777" w:rsidR="00922253" w:rsidRDefault="00922253" w:rsidP="00922253">
      <w:pPr>
        <w:ind w:left="360"/>
      </w:pPr>
      <w:hyperlink w:anchor="_1b7fbbac749a99850f7fe96ac4bb6b8d" w:history="1">
        <w:r>
          <w:rPr>
            <w:rStyle w:val="Hyperlink"/>
          </w:rPr>
          <w:t>CBRN Danger</w:t>
        </w:r>
      </w:hyperlink>
    </w:p>
    <w:p w14:paraId="7A0E5BAE" w14:textId="77777777" w:rsidR="00922253" w:rsidRDefault="00922253" w:rsidP="00922253"/>
    <w:p w14:paraId="13E014A1" w14:textId="77777777" w:rsidR="00922253" w:rsidRDefault="00922253" w:rsidP="00922253">
      <w:pPr>
        <w:pStyle w:val="Heading3"/>
      </w:pPr>
      <w:bookmarkStart w:id="996" w:name="_0a9e5e779e258509f5ceb200bd48ab4c"/>
      <w:bookmarkStart w:id="997" w:name="_Toc514933679"/>
      <w:r>
        <w:t>Class Safety Danger</w:t>
      </w:r>
      <w:bookmarkEnd w:id="996"/>
      <w:r w:rsidRPr="003A31EC">
        <w:rPr>
          <w:rFonts w:cs="Arial"/>
        </w:rPr>
        <w:t xml:space="preserve"> </w:t>
      </w:r>
      <w:r>
        <w:rPr>
          <w:rFonts w:cs="Arial"/>
        </w:rPr>
        <w:fldChar w:fldCharType="begin"/>
      </w:r>
      <w:r>
        <w:instrText>XE"</w:instrText>
      </w:r>
      <w:r w:rsidRPr="00413D75">
        <w:rPr>
          <w:rFonts w:cs="Arial"/>
        </w:rPr>
        <w:instrText>Safety Danger</w:instrText>
      </w:r>
      <w:r>
        <w:instrText>"</w:instrText>
      </w:r>
      <w:r>
        <w:rPr>
          <w:rFonts w:cs="Arial"/>
        </w:rPr>
        <w:fldChar w:fldCharType="end"/>
      </w:r>
      <w:r>
        <w:rPr>
          <w:rFonts w:cs="Arial"/>
        </w:rPr>
        <w:t xml:space="preserve"> &lt;&lt;Category&gt;&gt;</w:t>
      </w:r>
      <w:bookmarkEnd w:id="997"/>
    </w:p>
    <w:p w14:paraId="1684260E" w14:textId="77777777" w:rsidR="00922253" w:rsidRDefault="00922253" w:rsidP="00922253">
      <w:r>
        <w:t>General emergency and public safety danger category. [CAP]</w:t>
      </w:r>
    </w:p>
    <w:p w14:paraId="66B4981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93B7C41" w14:textId="77777777" w:rsidR="00922253" w:rsidRDefault="00922253" w:rsidP="00922253">
      <w:pPr>
        <w:ind w:left="360"/>
      </w:pPr>
      <w:hyperlink w:anchor="_160715442680bb12abbe3b740c5facab" w:history="1">
        <w:r>
          <w:rPr>
            <w:rStyle w:val="Hyperlink"/>
          </w:rPr>
          <w:t>Source of Danger Category</w:t>
        </w:r>
      </w:hyperlink>
    </w:p>
    <w:p w14:paraId="3A1A918C" w14:textId="77777777" w:rsidR="00922253" w:rsidRDefault="00922253" w:rsidP="00922253"/>
    <w:p w14:paraId="284E69B9" w14:textId="77777777" w:rsidR="00922253" w:rsidRDefault="00922253" w:rsidP="00922253">
      <w:pPr>
        <w:pStyle w:val="Heading3"/>
      </w:pPr>
      <w:bookmarkStart w:id="998" w:name="_a629b5862f5d42a8bc1b8f79b0f2f646"/>
      <w:bookmarkStart w:id="999" w:name="_Toc514933680"/>
      <w:r>
        <w:t>Class Security Danger</w:t>
      </w:r>
      <w:bookmarkEnd w:id="998"/>
      <w:r w:rsidRPr="003A31EC">
        <w:rPr>
          <w:rFonts w:cs="Arial"/>
        </w:rPr>
        <w:t xml:space="preserve"> </w:t>
      </w:r>
      <w:r>
        <w:rPr>
          <w:rFonts w:cs="Arial"/>
        </w:rPr>
        <w:fldChar w:fldCharType="begin"/>
      </w:r>
      <w:r>
        <w:instrText>XE"</w:instrText>
      </w:r>
      <w:r w:rsidRPr="00413D75">
        <w:rPr>
          <w:rFonts w:cs="Arial"/>
        </w:rPr>
        <w:instrText>Security Danger</w:instrText>
      </w:r>
      <w:r>
        <w:instrText>"</w:instrText>
      </w:r>
      <w:r>
        <w:rPr>
          <w:rFonts w:cs="Arial"/>
        </w:rPr>
        <w:fldChar w:fldCharType="end"/>
      </w:r>
      <w:r>
        <w:rPr>
          <w:rFonts w:cs="Arial"/>
        </w:rPr>
        <w:t xml:space="preserve"> &lt;&lt;Category&gt;&gt;</w:t>
      </w:r>
      <w:bookmarkEnd w:id="999"/>
    </w:p>
    <w:p w14:paraId="633AAB15" w14:textId="77777777" w:rsidR="00922253" w:rsidRDefault="00922253" w:rsidP="00922253">
      <w:r>
        <w:t>[CAP] Danger category of “Security” - Law enforcement, military, homeland and local/private security.</w:t>
      </w:r>
    </w:p>
    <w:p w14:paraId="5CC22C6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02E5B37" w14:textId="77777777" w:rsidR="00922253" w:rsidRDefault="00922253" w:rsidP="00922253">
      <w:pPr>
        <w:ind w:left="360"/>
      </w:pPr>
      <w:hyperlink w:anchor="_160715442680bb12abbe3b740c5facab" w:history="1">
        <w:r>
          <w:rPr>
            <w:rStyle w:val="Hyperlink"/>
          </w:rPr>
          <w:t>Source of Danger Category</w:t>
        </w:r>
      </w:hyperlink>
    </w:p>
    <w:p w14:paraId="2D6E00C2" w14:textId="77777777" w:rsidR="00922253" w:rsidRDefault="00922253" w:rsidP="00922253"/>
    <w:p w14:paraId="701FD9A8" w14:textId="77777777" w:rsidR="00922253" w:rsidRDefault="00922253" w:rsidP="00922253">
      <w:pPr>
        <w:pStyle w:val="Heading3"/>
      </w:pPr>
      <w:bookmarkStart w:id="1000" w:name="_160715442680bb12abbe3b740c5facab"/>
      <w:bookmarkStart w:id="1001" w:name="_Toc514933681"/>
      <w:r>
        <w:t>Class Source of Danger Category</w:t>
      </w:r>
      <w:bookmarkEnd w:id="1000"/>
      <w:r w:rsidRPr="003A31EC">
        <w:rPr>
          <w:rFonts w:cs="Arial"/>
        </w:rPr>
        <w:t xml:space="preserve"> </w:t>
      </w:r>
      <w:r>
        <w:rPr>
          <w:rFonts w:cs="Arial"/>
        </w:rPr>
        <w:fldChar w:fldCharType="begin"/>
      </w:r>
      <w:r>
        <w:instrText>XE"</w:instrText>
      </w:r>
      <w:r w:rsidRPr="00413D75">
        <w:rPr>
          <w:rFonts w:cs="Arial"/>
        </w:rPr>
        <w:instrText>Source of Danger Category</w:instrText>
      </w:r>
      <w:r>
        <w:instrText>"</w:instrText>
      </w:r>
      <w:r>
        <w:rPr>
          <w:rFonts w:cs="Arial"/>
        </w:rPr>
        <w:fldChar w:fldCharType="end"/>
      </w:r>
      <w:r>
        <w:rPr>
          <w:rFonts w:cs="Arial"/>
        </w:rPr>
        <w:t xml:space="preserve"> &lt;&lt;Category&gt;&gt;</w:t>
      </w:r>
      <w:bookmarkEnd w:id="1001"/>
    </w:p>
    <w:p w14:paraId="10EDF14E" w14:textId="77777777" w:rsidR="00922253" w:rsidRDefault="00922253" w:rsidP="00922253">
      <w:r>
        <w:t>A categorization of the source of dangers.</w:t>
      </w:r>
    </w:p>
    <w:p w14:paraId="134EE6C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4F7FE90" w14:textId="77777777" w:rsidR="00922253" w:rsidRDefault="00922253" w:rsidP="00922253">
      <w:pPr>
        <w:ind w:left="360"/>
      </w:pPr>
      <w:hyperlink w:anchor="_e92228f26631bd725a174bd1e0d187f6" w:history="1">
        <w:r>
          <w:rPr>
            <w:rStyle w:val="Hyperlink"/>
          </w:rPr>
          <w:t>Danger Source</w:t>
        </w:r>
      </w:hyperlink>
    </w:p>
    <w:p w14:paraId="48EDC2D6" w14:textId="77777777" w:rsidR="00922253" w:rsidRDefault="00922253" w:rsidP="00922253"/>
    <w:p w14:paraId="6458747D" w14:textId="77777777" w:rsidR="00922253" w:rsidRDefault="00922253" w:rsidP="00922253">
      <w:pPr>
        <w:pStyle w:val="Heading3"/>
      </w:pPr>
      <w:bookmarkStart w:id="1002" w:name="_9a2b35af2aa990d3402fae2bf3c4abfb"/>
      <w:bookmarkStart w:id="1003" w:name="_Toc514933682"/>
      <w:r>
        <w:t>Class Terrorism Danger</w:t>
      </w:r>
      <w:bookmarkEnd w:id="1002"/>
      <w:r w:rsidRPr="003A31EC">
        <w:rPr>
          <w:rFonts w:cs="Arial"/>
        </w:rPr>
        <w:t xml:space="preserve"> </w:t>
      </w:r>
      <w:r>
        <w:rPr>
          <w:rFonts w:cs="Arial"/>
        </w:rPr>
        <w:fldChar w:fldCharType="begin"/>
      </w:r>
      <w:r>
        <w:instrText>XE"</w:instrText>
      </w:r>
      <w:r w:rsidRPr="00413D75">
        <w:rPr>
          <w:rFonts w:cs="Arial"/>
        </w:rPr>
        <w:instrText>Terrorism Danger</w:instrText>
      </w:r>
      <w:r>
        <w:instrText>"</w:instrText>
      </w:r>
      <w:r>
        <w:rPr>
          <w:rFonts w:cs="Arial"/>
        </w:rPr>
        <w:fldChar w:fldCharType="end"/>
      </w:r>
      <w:r>
        <w:rPr>
          <w:rFonts w:cs="Arial"/>
        </w:rPr>
        <w:t xml:space="preserve"> &lt;&lt;Category&gt;&gt;</w:t>
      </w:r>
      <w:bookmarkEnd w:id="1003"/>
    </w:p>
    <w:p w14:paraId="3079DD11" w14:textId="77777777" w:rsidR="00922253" w:rsidRDefault="00922253" w:rsidP="00922253">
      <w:r>
        <w:t>Category of danger from terrorism.</w:t>
      </w:r>
    </w:p>
    <w:p w14:paraId="4E22A01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164F7DD" w14:textId="77777777" w:rsidR="00922253" w:rsidRDefault="00922253" w:rsidP="00922253">
      <w:pPr>
        <w:ind w:left="360"/>
      </w:pPr>
      <w:hyperlink w:anchor="_a629b5862f5d42a8bc1b8f79b0f2f646" w:history="1">
        <w:r>
          <w:rPr>
            <w:rStyle w:val="Hyperlink"/>
          </w:rPr>
          <w:t>Security Danger</w:t>
        </w:r>
      </w:hyperlink>
    </w:p>
    <w:p w14:paraId="39859AC6" w14:textId="77777777" w:rsidR="00922253" w:rsidRDefault="00922253" w:rsidP="00922253"/>
    <w:p w14:paraId="558F6E54" w14:textId="77777777" w:rsidR="00922253" w:rsidRDefault="00922253" w:rsidP="00922253">
      <w:pPr>
        <w:pStyle w:val="Heading3"/>
      </w:pPr>
      <w:bookmarkStart w:id="1004" w:name="_5f2139e5ad0e8bedc2242279cfdb6924"/>
      <w:bookmarkStart w:id="1005" w:name="_Toc514933683"/>
      <w:r>
        <w:t>Class War Danger</w:t>
      </w:r>
      <w:bookmarkEnd w:id="1004"/>
      <w:r w:rsidRPr="003A31EC">
        <w:rPr>
          <w:rFonts w:cs="Arial"/>
        </w:rPr>
        <w:t xml:space="preserve"> </w:t>
      </w:r>
      <w:r>
        <w:rPr>
          <w:rFonts w:cs="Arial"/>
        </w:rPr>
        <w:fldChar w:fldCharType="begin"/>
      </w:r>
      <w:r>
        <w:instrText>XE"</w:instrText>
      </w:r>
      <w:r w:rsidRPr="00413D75">
        <w:rPr>
          <w:rFonts w:cs="Arial"/>
        </w:rPr>
        <w:instrText>War Danger</w:instrText>
      </w:r>
      <w:r>
        <w:instrText>"</w:instrText>
      </w:r>
      <w:r>
        <w:rPr>
          <w:rFonts w:cs="Arial"/>
        </w:rPr>
        <w:fldChar w:fldCharType="end"/>
      </w:r>
      <w:r>
        <w:rPr>
          <w:rFonts w:cs="Arial"/>
        </w:rPr>
        <w:t xml:space="preserve"> &lt;&lt;Category&gt;&gt;</w:t>
      </w:r>
      <w:bookmarkEnd w:id="1005"/>
    </w:p>
    <w:p w14:paraId="7A886288" w14:textId="77777777" w:rsidR="00922253" w:rsidRDefault="00922253" w:rsidP="00922253">
      <w:r>
        <w:t>A Category of danger from acts of war.</w:t>
      </w:r>
    </w:p>
    <w:p w14:paraId="5D38E95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B5C00F9" w14:textId="77777777" w:rsidR="00922253" w:rsidRDefault="00922253" w:rsidP="00922253">
      <w:pPr>
        <w:ind w:left="360"/>
      </w:pPr>
      <w:hyperlink w:anchor="_a629b5862f5d42a8bc1b8f79b0f2f646" w:history="1">
        <w:r>
          <w:rPr>
            <w:rStyle w:val="Hyperlink"/>
          </w:rPr>
          <w:t>Security Danger</w:t>
        </w:r>
      </w:hyperlink>
    </w:p>
    <w:p w14:paraId="439E38E8" w14:textId="77777777" w:rsidR="00922253" w:rsidRDefault="00922253" w:rsidP="00922253"/>
    <w:p w14:paraId="27F9FE37" w14:textId="77777777" w:rsidR="00922253" w:rsidRDefault="00922253" w:rsidP="00922253">
      <w:pPr>
        <w:spacing w:after="200" w:line="276" w:lineRule="auto"/>
        <w:rPr>
          <w:b/>
          <w:bCs/>
          <w:color w:val="365F91"/>
          <w:sz w:val="40"/>
          <w:szCs w:val="40"/>
        </w:rPr>
      </w:pPr>
      <w:r>
        <w:br w:type="page"/>
      </w:r>
    </w:p>
    <w:p w14:paraId="3C9A46F8" w14:textId="77777777" w:rsidR="00922253" w:rsidRDefault="00922253" w:rsidP="00922253">
      <w:pPr>
        <w:pStyle w:val="Heading2"/>
      </w:pPr>
      <w:bookmarkStart w:id="1006" w:name="_Toc514933684"/>
      <w:r>
        <w:t>Threat-risk-conceptual-model::Threat and Risk Specific Concepts::Incidents</w:t>
      </w:r>
      <w:bookmarkEnd w:id="1006"/>
    </w:p>
    <w:p w14:paraId="05A15A69" w14:textId="77777777" w:rsidR="00922253" w:rsidRDefault="00922253" w:rsidP="00922253">
      <w:pPr>
        <w:pStyle w:val="BodyText"/>
      </w:pPr>
      <w:r>
        <w:t>Concepts relating to incidents - undesired events that actually happen and impact victims.</w:t>
      </w:r>
    </w:p>
    <w:p w14:paraId="1A16181B" w14:textId="77777777" w:rsidR="00922253" w:rsidRDefault="00922253" w:rsidP="00922253">
      <w:pPr>
        <w:pStyle w:val="Heading3"/>
      </w:pPr>
      <w:bookmarkStart w:id="1007" w:name="_Toc514933685"/>
      <w:r>
        <w:t>Diagram: Incident</w:t>
      </w:r>
      <w:bookmarkEnd w:id="1007"/>
    </w:p>
    <w:p w14:paraId="5CA792DB" w14:textId="77777777" w:rsidR="00922253" w:rsidRDefault="00922253" w:rsidP="00922253">
      <w:pPr>
        <w:jc w:val="center"/>
        <w:rPr>
          <w:rFonts w:cs="Arial"/>
        </w:rPr>
      </w:pPr>
      <w:r w:rsidRPr="006D2E0C">
        <w:rPr>
          <w:noProof/>
        </w:rPr>
        <w:pict w14:anchorId="40134722">
          <v:shape id="Picture -1145917685.emf" o:spid="_x0000_i3869" type="#_x0000_t75" alt="-1145917685.emf" style="width:487.2pt;height:403.8pt;visibility:visible;mso-wrap-style:square">
            <v:imagedata r:id="rId181" o:title="-1145917685"/>
          </v:shape>
        </w:pict>
      </w:r>
    </w:p>
    <w:p w14:paraId="23B9CD9A"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Incident</w:t>
      </w:r>
    </w:p>
    <w:p w14:paraId="2A1151F5" w14:textId="77777777" w:rsidR="00922253" w:rsidRDefault="00922253" w:rsidP="00922253">
      <w:r>
        <w:t xml:space="preserve"> </w:t>
      </w:r>
    </w:p>
    <w:p w14:paraId="7581E2A4" w14:textId="77777777" w:rsidR="00922253" w:rsidRDefault="00922253" w:rsidP="00922253"/>
    <w:p w14:paraId="12E0A817" w14:textId="77777777" w:rsidR="00922253" w:rsidRDefault="00922253" w:rsidP="00922253">
      <w:pPr>
        <w:pStyle w:val="Heading3"/>
      </w:pPr>
      <w:bookmarkStart w:id="1008" w:name="_5cfd1c61416484b0ecb405c618401ab8"/>
      <w:bookmarkStart w:id="1009" w:name="_Toc514933686"/>
      <w:r>
        <w:t>Association Class Danger Leads to Incident</w:t>
      </w:r>
      <w:bookmarkEnd w:id="1008"/>
      <w:r w:rsidRPr="003A31EC">
        <w:rPr>
          <w:rFonts w:cs="Arial"/>
        </w:rPr>
        <w:t xml:space="preserve"> </w:t>
      </w:r>
      <w:r>
        <w:rPr>
          <w:rFonts w:cs="Arial"/>
        </w:rPr>
        <w:fldChar w:fldCharType="begin"/>
      </w:r>
      <w:r>
        <w:instrText>XE"</w:instrText>
      </w:r>
      <w:r w:rsidRPr="00413D75">
        <w:rPr>
          <w:rFonts w:cs="Arial"/>
        </w:rPr>
        <w:instrText>Danger Leads to Incident</w:instrText>
      </w:r>
      <w:r>
        <w:instrText>"</w:instrText>
      </w:r>
      <w:r>
        <w:rPr>
          <w:rFonts w:cs="Arial"/>
        </w:rPr>
        <w:fldChar w:fldCharType="end"/>
      </w:r>
      <w:r>
        <w:rPr>
          <w:rFonts w:cs="Arial"/>
        </w:rPr>
        <w:t xml:space="preserve"> &lt;&lt;Relationship&gt;&gt;</w:t>
      </w:r>
      <w:bookmarkEnd w:id="1009"/>
    </w:p>
    <w:p w14:paraId="4F9D2D3B" w14:textId="77777777" w:rsidR="00922253" w:rsidRDefault="00922253" w:rsidP="00922253">
      <w:r>
        <w:t>The relationship between an incident and its causes, dangerous events.</w:t>
      </w:r>
    </w:p>
    <w:p w14:paraId="5BDD1715" w14:textId="77777777" w:rsidR="00922253" w:rsidRDefault="00922253" w:rsidP="00922253">
      <w:pPr>
        <w:jc w:val="center"/>
      </w:pPr>
      <w:r w:rsidRPr="006D2E0C">
        <w:rPr>
          <w:noProof/>
        </w:rPr>
        <w:lastRenderedPageBreak/>
        <w:pict w14:anchorId="3E9CCC67">
          <v:shape id="Picture 1074623062.emf" o:spid="_x0000_i3868" type="#_x0000_t75" alt="1074623062.emf" style="width:487.2pt;height:244.2pt;visibility:visible;mso-wrap-style:square">
            <v:imagedata r:id="rId182" o:title="1074623062"/>
          </v:shape>
        </w:pict>
      </w:r>
    </w:p>
    <w:p w14:paraId="4BCB7AFD"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Cause of Incident</w:t>
      </w:r>
    </w:p>
    <w:p w14:paraId="583A072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4530B1A4" w14:textId="77777777" w:rsidR="00922253" w:rsidRDefault="00922253" w:rsidP="00922253">
      <w:pPr>
        <w:ind w:left="360"/>
      </w:pPr>
      <w:hyperlink w:anchor="_8f79ff9a9d6d601e416cea95750422fe" w:history="1">
        <w:r>
          <w:rPr>
            <w:rStyle w:val="Hyperlink"/>
          </w:rPr>
          <w:t>Cause and Effect</w:t>
        </w:r>
      </w:hyperlink>
      <w:r>
        <w:t xml:space="preserve">, </w:t>
      </w:r>
      <w:hyperlink w:anchor="_b0b77eaf00ae3779a25865ff1f826f9d" w:history="1">
        <w:r>
          <w:rPr>
            <w:rStyle w:val="Hyperlink"/>
          </w:rPr>
          <w:t>Contribution to Danger</w:t>
        </w:r>
      </w:hyperlink>
      <w:r>
        <w:t xml:space="preserve">, </w:t>
      </w:r>
      <w:hyperlink w:anchor="_f2fa5e8341680da5e6e7a3cee51ee0a0" w:history="1">
        <w:r>
          <w:rPr>
            <w:rStyle w:val="Hyperlink"/>
          </w:rPr>
          <w:t>Dangerous Event</w:t>
        </w:r>
      </w:hyperlink>
    </w:p>
    <w:p w14:paraId="781BB7F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5A6C90CF" w14:textId="77777777" w:rsidR="00922253" w:rsidRDefault="00922253" w:rsidP="00922253">
      <w:pPr>
        <w:ind w:firstLine="720"/>
      </w:pPr>
      <w:r w:rsidRPr="006D2E0C">
        <w:rPr>
          <w:noProof/>
        </w:rPr>
        <w:pict w14:anchorId="205A5839">
          <v:shape id="_x0000_i3867" type="#_x0000_t75" alt="-2119250718.emf" style="width:12pt;height:12pt;visibility:visible;mso-wrap-style:square">
            <v:imagedata r:id="rId16" o:title="-2119250718"/>
          </v:shape>
        </w:pict>
      </w:r>
      <w:r>
        <w:t xml:space="preserve"> leads to</w:t>
      </w:r>
      <w:r>
        <w:rPr>
          <w:rFonts w:cs="Arial"/>
        </w:rPr>
        <w:fldChar w:fldCharType="begin"/>
      </w:r>
      <w:r>
        <w:instrText>XE"</w:instrText>
      </w:r>
      <w:r w:rsidRPr="00413D75">
        <w:rPr>
          <w:rFonts w:cs="Arial"/>
        </w:rPr>
        <w:instrText>leads to</w:instrText>
      </w:r>
      <w:r>
        <w:instrText>"</w:instrText>
      </w:r>
      <w:r>
        <w:rPr>
          <w:rFonts w:cs="Arial"/>
        </w:rPr>
        <w:fldChar w:fldCharType="end"/>
      </w:r>
      <w:r>
        <w:t xml:space="preserve"> : </w:t>
      </w:r>
      <w:hyperlink w:anchor="_72703355926e6f9d23631bfd436b3d75" w:history="1">
        <w:r>
          <w:rPr>
            <w:rStyle w:val="Hyperlink"/>
          </w:rPr>
          <w:t>Incident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1FC4392" w14:textId="77777777" w:rsidR="00922253" w:rsidRDefault="00922253" w:rsidP="00922253">
      <w:pPr>
        <w:pStyle w:val="BodyText"/>
        <w:spacing w:before="60" w:after="120"/>
        <w:ind w:firstLine="720"/>
      </w:pPr>
      <w:r>
        <w:t>Incident that is the result of a threat.</w:t>
      </w:r>
    </w:p>
    <w:p w14:paraId="15B900DF" w14:textId="77777777" w:rsidR="00922253" w:rsidRDefault="00922253" w:rsidP="00922253">
      <w:pPr>
        <w:ind w:firstLine="720"/>
      </w:pPr>
      <w:r w:rsidRPr="006D2E0C">
        <w:rPr>
          <w:noProof/>
        </w:rPr>
        <w:pict w14:anchorId="44F73D27">
          <v:shape id="_x0000_i3866" type="#_x0000_t75" alt="-2119250718.emf" style="width:12pt;height:12pt;visibility:visible;mso-wrap-style:square">
            <v:imagedata r:id="rId16" o:title="-2119250718"/>
          </v:shape>
        </w:pict>
      </w:r>
      <w:r>
        <w:t xml:space="preserve"> caused by</w:t>
      </w:r>
      <w:r>
        <w:rPr>
          <w:rFonts w:cs="Arial"/>
        </w:rPr>
        <w:fldChar w:fldCharType="begin"/>
      </w:r>
      <w:r>
        <w:instrText>XE"</w:instrText>
      </w:r>
      <w:r w:rsidRPr="00413D75">
        <w:rPr>
          <w:rFonts w:cs="Arial"/>
        </w:rPr>
        <w:instrText>caused by</w:instrText>
      </w:r>
      <w:r>
        <w:instrText>"</w:instrText>
      </w:r>
      <w:r>
        <w:rPr>
          <w:rFonts w:cs="Arial"/>
        </w:rPr>
        <w:fldChar w:fldCharType="end"/>
      </w:r>
      <w:r>
        <w:t xml:space="preserve"> : </w:t>
      </w:r>
      <w:hyperlink w:anchor="_f2fa5e8341680da5e6e7a3cee51ee0a0" w:history="1">
        <w:r>
          <w:rPr>
            <w:rStyle w:val="Hyperlink"/>
          </w:rPr>
          <w:t>Dangerous Event</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56333C4" w14:textId="77777777" w:rsidR="00922253" w:rsidRDefault="00922253" w:rsidP="00922253">
      <w:pPr>
        <w:pStyle w:val="BodyText"/>
        <w:spacing w:before="60" w:after="120"/>
        <w:ind w:firstLine="720"/>
      </w:pPr>
      <w:r>
        <w:t>Cause of an incident.</w:t>
      </w:r>
    </w:p>
    <w:p w14:paraId="79C5CE5A" w14:textId="77777777" w:rsidR="00922253" w:rsidRDefault="00922253" w:rsidP="00922253"/>
    <w:p w14:paraId="348A3F1E" w14:textId="77777777" w:rsidR="00922253" w:rsidRDefault="00922253" w:rsidP="00922253">
      <w:pPr>
        <w:pStyle w:val="Heading3"/>
      </w:pPr>
      <w:bookmarkStart w:id="1010" w:name="_72703355926e6f9d23631bfd436b3d75"/>
      <w:bookmarkStart w:id="1011" w:name="_Toc514933687"/>
      <w:r>
        <w:t>Class Incident</w:t>
      </w:r>
      <w:bookmarkEnd w:id="1010"/>
      <w:r w:rsidRPr="003A31EC">
        <w:rPr>
          <w:rFonts w:cs="Arial"/>
        </w:rPr>
        <w:t xml:space="preserve"> </w:t>
      </w:r>
      <w:r>
        <w:rPr>
          <w:rFonts w:cs="Arial"/>
        </w:rPr>
        <w:fldChar w:fldCharType="begin"/>
      </w:r>
      <w:r>
        <w:instrText>XE"</w:instrText>
      </w:r>
      <w:r w:rsidRPr="00413D75">
        <w:rPr>
          <w:rFonts w:cs="Arial"/>
        </w:rPr>
        <w:instrText>Incident</w:instrText>
      </w:r>
      <w:r>
        <w:instrText>"</w:instrText>
      </w:r>
      <w:r>
        <w:rPr>
          <w:rFonts w:cs="Arial"/>
        </w:rPr>
        <w:fldChar w:fldCharType="end"/>
      </w:r>
      <w:r>
        <w:rPr>
          <w:rFonts w:cs="Arial"/>
        </w:rPr>
        <w:t xml:space="preserve"> &lt;&lt;Role&gt;&gt;</w:t>
      </w:r>
      <w:bookmarkEnd w:id="1011"/>
    </w:p>
    <w:p w14:paraId="36A43572" w14:textId="77777777" w:rsidR="00922253" w:rsidRDefault="00922253" w:rsidP="00922253">
      <w:r>
        <w:t>An incident is a dangerous situation that is happening or has happened directly causing harm (detriment) to victims. Kinds of incidents include attacks, disasters, and accidents. Incidents are actualized risks.</w:t>
      </w:r>
      <w:r>
        <w:br/>
        <w:t>[NIEM] IncidentType</w:t>
      </w:r>
    </w:p>
    <w:p w14:paraId="54A31E3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0CA3E75" w14:textId="77777777" w:rsidR="00922253" w:rsidRDefault="00922253" w:rsidP="00922253">
      <w:pPr>
        <w:ind w:left="360"/>
      </w:pPr>
      <w:hyperlink w:anchor="_738ede22bfe089d163494040b3d2ef55" w:history="1">
        <w:r>
          <w:rPr>
            <w:rStyle w:val="Hyperlink"/>
          </w:rPr>
          <w:t>Actual Occurrence</w:t>
        </w:r>
      </w:hyperlink>
      <w:r>
        <w:t xml:space="preserve">, </w:t>
      </w:r>
      <w:hyperlink w:anchor="_f2fa5e8341680da5e6e7a3cee51ee0a0" w:history="1">
        <w:r>
          <w:rPr>
            <w:rStyle w:val="Hyperlink"/>
          </w:rPr>
          <w:t>Dangerous Event</w:t>
        </w:r>
      </w:hyperlink>
    </w:p>
    <w:p w14:paraId="39CABD43" w14:textId="77777777" w:rsidR="00922253" w:rsidRDefault="00922253" w:rsidP="00922253"/>
    <w:p w14:paraId="31CB7401" w14:textId="77777777" w:rsidR="00922253" w:rsidRDefault="00922253" w:rsidP="00922253">
      <w:pPr>
        <w:pStyle w:val="Heading3"/>
      </w:pPr>
      <w:bookmarkStart w:id="1012" w:name="_a29158762e9deaa170c39f468442f252"/>
      <w:bookmarkStart w:id="1013" w:name="_Toc514933688"/>
      <w:r>
        <w:t>Class Witness</w:t>
      </w:r>
      <w:bookmarkEnd w:id="1012"/>
      <w:r w:rsidRPr="003A31EC">
        <w:rPr>
          <w:rFonts w:cs="Arial"/>
        </w:rPr>
        <w:t xml:space="preserve"> </w:t>
      </w:r>
      <w:r>
        <w:rPr>
          <w:rFonts w:cs="Arial"/>
        </w:rPr>
        <w:fldChar w:fldCharType="begin"/>
      </w:r>
      <w:r>
        <w:instrText>XE"</w:instrText>
      </w:r>
      <w:r w:rsidRPr="00413D75">
        <w:rPr>
          <w:rFonts w:cs="Arial"/>
        </w:rPr>
        <w:instrText>Witness</w:instrText>
      </w:r>
      <w:r>
        <w:instrText>"</w:instrText>
      </w:r>
      <w:r>
        <w:rPr>
          <w:rFonts w:cs="Arial"/>
        </w:rPr>
        <w:fldChar w:fldCharType="end"/>
      </w:r>
      <w:r>
        <w:rPr>
          <w:rFonts w:cs="Arial"/>
        </w:rPr>
        <w:t xml:space="preserve"> &lt;&lt;Role&gt;&gt;</w:t>
      </w:r>
      <w:bookmarkEnd w:id="1013"/>
    </w:p>
    <w:p w14:paraId="652E1AD6" w14:textId="77777777" w:rsidR="00922253" w:rsidRDefault="00922253" w:rsidP="00922253">
      <w:r>
        <w:t>Role of a person who observes an event, typically a crime or accident, take place.</w:t>
      </w:r>
    </w:p>
    <w:p w14:paraId="34C860B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633A95F" w14:textId="77777777" w:rsidR="00922253" w:rsidRDefault="00922253" w:rsidP="00922253">
      <w:pPr>
        <w:ind w:left="360"/>
      </w:pPr>
      <w:hyperlink w:anchor="_bf4ddd90cb2647b6fcaefae4ee1abbc6" w:history="1">
        <w:r>
          <w:rPr>
            <w:rStyle w:val="Hyperlink"/>
          </w:rPr>
          <w:t>Observer</w:t>
        </w:r>
      </w:hyperlink>
    </w:p>
    <w:p w14:paraId="06F56746" w14:textId="77777777" w:rsidR="00922253" w:rsidRDefault="00922253" w:rsidP="00922253"/>
    <w:p w14:paraId="0F87A008" w14:textId="77777777" w:rsidR="00922253" w:rsidRDefault="00922253" w:rsidP="00922253">
      <w:pPr>
        <w:pStyle w:val="Heading3"/>
      </w:pPr>
      <w:bookmarkStart w:id="1014" w:name="_1e29e6dd7f306a95bc45c641e27b0471"/>
      <w:bookmarkStart w:id="1015" w:name="_Toc514933689"/>
      <w:r>
        <w:t>Association Class Witnessing</w:t>
      </w:r>
      <w:bookmarkEnd w:id="1014"/>
      <w:r w:rsidRPr="003A31EC">
        <w:rPr>
          <w:rFonts w:cs="Arial"/>
        </w:rPr>
        <w:t xml:space="preserve"> </w:t>
      </w:r>
      <w:r>
        <w:rPr>
          <w:rFonts w:cs="Arial"/>
        </w:rPr>
        <w:fldChar w:fldCharType="begin"/>
      </w:r>
      <w:r>
        <w:instrText>XE"</w:instrText>
      </w:r>
      <w:r w:rsidRPr="00413D75">
        <w:rPr>
          <w:rFonts w:cs="Arial"/>
        </w:rPr>
        <w:instrText>Witnessing</w:instrText>
      </w:r>
      <w:r>
        <w:instrText>"</w:instrText>
      </w:r>
      <w:r>
        <w:rPr>
          <w:rFonts w:cs="Arial"/>
        </w:rPr>
        <w:fldChar w:fldCharType="end"/>
      </w:r>
      <w:r>
        <w:rPr>
          <w:rFonts w:cs="Arial"/>
        </w:rPr>
        <w:t xml:space="preserve"> &lt;&lt;Relationship&gt;&gt;</w:t>
      </w:r>
      <w:bookmarkEnd w:id="1015"/>
    </w:p>
    <w:p w14:paraId="6112FDD7" w14:textId="77777777" w:rsidR="00922253" w:rsidRDefault="00922253" w:rsidP="00922253">
      <w:r>
        <w:t>Witnessing is the observation of an incident by a witness</w:t>
      </w:r>
    </w:p>
    <w:p w14:paraId="30A0FE05" w14:textId="77777777" w:rsidR="00922253" w:rsidRDefault="00922253" w:rsidP="00922253">
      <w:pPr>
        <w:jc w:val="center"/>
      </w:pPr>
      <w:r w:rsidRPr="006D2E0C">
        <w:rPr>
          <w:noProof/>
        </w:rPr>
        <w:lastRenderedPageBreak/>
        <w:pict w14:anchorId="5BF1CEB8">
          <v:shape id="Picture 1986936767.emf" o:spid="_x0000_i3865" type="#_x0000_t75" alt="1986936767.emf" style="width:487.2pt;height:215.4pt;visibility:visible;mso-wrap-style:square">
            <v:imagedata r:id="rId183" o:title="1986936767"/>
          </v:shape>
        </w:pict>
      </w:r>
    </w:p>
    <w:p w14:paraId="2B3DC249"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Witnessing</w:t>
      </w:r>
    </w:p>
    <w:p w14:paraId="7B53346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420E0AA4" w14:textId="77777777" w:rsidR="00922253" w:rsidRDefault="00922253" w:rsidP="00922253">
      <w:pPr>
        <w:ind w:left="360"/>
      </w:pPr>
      <w:hyperlink w:anchor="_960171937742dc52d5e836efe2372504" w:history="1">
        <w:r>
          <w:rPr>
            <w:rStyle w:val="Hyperlink"/>
          </w:rPr>
          <w:t>Observation</w:t>
        </w:r>
      </w:hyperlink>
    </w:p>
    <w:p w14:paraId="2FBB0A79"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58D9614" w14:textId="77777777" w:rsidR="00922253" w:rsidRDefault="00922253" w:rsidP="00922253">
      <w:pPr>
        <w:ind w:firstLine="720"/>
      </w:pPr>
      <w:r w:rsidRPr="006D2E0C">
        <w:rPr>
          <w:noProof/>
        </w:rPr>
        <w:pict w14:anchorId="6694429B">
          <v:shape id="_x0000_i3864" type="#_x0000_t75" alt="-2119250718.emf" style="width:12pt;height:12pt;visibility:visible;mso-wrap-style:square">
            <v:imagedata r:id="rId16" o:title="-2119250718"/>
          </v:shape>
        </w:pict>
      </w:r>
      <w:r>
        <w:t xml:space="preserve"> witnesses</w:t>
      </w:r>
      <w:r>
        <w:rPr>
          <w:rFonts w:cs="Arial"/>
        </w:rPr>
        <w:fldChar w:fldCharType="begin"/>
      </w:r>
      <w:r>
        <w:instrText>XE"</w:instrText>
      </w:r>
      <w:r w:rsidRPr="00413D75">
        <w:rPr>
          <w:rFonts w:cs="Arial"/>
        </w:rPr>
        <w:instrText>witnesses</w:instrText>
      </w:r>
      <w:r>
        <w:instrText>"</w:instrText>
      </w:r>
      <w:r>
        <w:rPr>
          <w:rFonts w:cs="Arial"/>
        </w:rPr>
        <w:fldChar w:fldCharType="end"/>
      </w:r>
      <w:r>
        <w:t xml:space="preserve"> : </w:t>
      </w:r>
      <w:hyperlink w:anchor="_72703355926e6f9d23631bfd436b3d75" w:history="1">
        <w:r>
          <w:rPr>
            <w:rStyle w:val="Hyperlink"/>
          </w:rPr>
          <w:t>Incident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3C35A1B" w14:textId="77777777" w:rsidR="00922253" w:rsidRDefault="00922253" w:rsidP="00922253">
      <w:pPr>
        <w:pStyle w:val="BodyText"/>
        <w:spacing w:before="60" w:after="120"/>
        <w:ind w:firstLine="720"/>
      </w:pPr>
      <w:r>
        <w:t>Incident observed by a witness.</w:t>
      </w:r>
    </w:p>
    <w:p w14:paraId="4864734F" w14:textId="77777777" w:rsidR="00922253" w:rsidRDefault="00922253" w:rsidP="00922253">
      <w:pPr>
        <w:ind w:firstLine="720"/>
      </w:pPr>
      <w:r w:rsidRPr="006D2E0C">
        <w:rPr>
          <w:noProof/>
        </w:rPr>
        <w:pict w14:anchorId="60CC2560">
          <v:shape id="_x0000_i3863" type="#_x0000_t75" alt="-2119250718.emf" style="width:12pt;height:12pt;visibility:visible;mso-wrap-style:square">
            <v:imagedata r:id="rId16" o:title="-2119250718"/>
          </v:shape>
        </w:pict>
      </w:r>
      <w:r>
        <w:t xml:space="preserve"> witnessed by</w:t>
      </w:r>
      <w:r>
        <w:rPr>
          <w:rFonts w:cs="Arial"/>
        </w:rPr>
        <w:fldChar w:fldCharType="begin"/>
      </w:r>
      <w:r>
        <w:instrText>XE"</w:instrText>
      </w:r>
      <w:r w:rsidRPr="00413D75">
        <w:rPr>
          <w:rFonts w:cs="Arial"/>
        </w:rPr>
        <w:instrText>witnessed by</w:instrText>
      </w:r>
      <w:r>
        <w:instrText>"</w:instrText>
      </w:r>
      <w:r>
        <w:rPr>
          <w:rFonts w:cs="Arial"/>
        </w:rPr>
        <w:fldChar w:fldCharType="end"/>
      </w:r>
      <w:r>
        <w:t xml:space="preserve"> : </w:t>
      </w:r>
      <w:hyperlink w:anchor="_a29158762e9deaa170c39f468442f252" w:history="1">
        <w:r>
          <w:rPr>
            <w:rStyle w:val="Hyperlink"/>
          </w:rPr>
          <w:t>Witness</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0A86BB3" w14:textId="77777777" w:rsidR="00922253" w:rsidRDefault="00922253" w:rsidP="00922253">
      <w:pPr>
        <w:pStyle w:val="BodyText"/>
        <w:spacing w:before="60" w:after="120"/>
        <w:ind w:firstLine="720"/>
      </w:pPr>
      <w:r>
        <w:t>Witnesses of an incident</w:t>
      </w:r>
    </w:p>
    <w:p w14:paraId="68388F3C" w14:textId="77777777" w:rsidR="00922253" w:rsidRDefault="00922253" w:rsidP="00922253"/>
    <w:p w14:paraId="5CDBEF80" w14:textId="77777777" w:rsidR="00922253" w:rsidRDefault="00922253" w:rsidP="00922253">
      <w:pPr>
        <w:spacing w:after="200" w:line="276" w:lineRule="auto"/>
        <w:rPr>
          <w:b/>
          <w:bCs/>
          <w:color w:val="365F91"/>
          <w:sz w:val="40"/>
          <w:szCs w:val="40"/>
        </w:rPr>
      </w:pPr>
      <w:r>
        <w:br w:type="page"/>
      </w:r>
    </w:p>
    <w:p w14:paraId="7C7FE141" w14:textId="77777777" w:rsidR="00922253" w:rsidRDefault="00922253" w:rsidP="00922253">
      <w:pPr>
        <w:pStyle w:val="Heading2"/>
      </w:pPr>
      <w:bookmarkStart w:id="1016" w:name="_Toc514933690"/>
      <w:r>
        <w:t>Threat-risk-conceptual-model::Threat and Risk Specific Concepts::Incidents::Failure</w:t>
      </w:r>
      <w:bookmarkEnd w:id="1016"/>
    </w:p>
    <w:p w14:paraId="50F1800F" w14:textId="77777777" w:rsidR="00922253" w:rsidRDefault="00922253" w:rsidP="00922253">
      <w:pPr>
        <w:pStyle w:val="Heading3"/>
      </w:pPr>
      <w:bookmarkStart w:id="1017" w:name="_Toc514933691"/>
      <w:r>
        <w:t>Diagram: Failure</w:t>
      </w:r>
      <w:bookmarkEnd w:id="1017"/>
    </w:p>
    <w:p w14:paraId="5BCAAC9E" w14:textId="77777777" w:rsidR="00922253" w:rsidRDefault="00922253" w:rsidP="00922253">
      <w:pPr>
        <w:jc w:val="center"/>
        <w:rPr>
          <w:rFonts w:cs="Arial"/>
        </w:rPr>
      </w:pPr>
      <w:r w:rsidRPr="006D2E0C">
        <w:rPr>
          <w:noProof/>
        </w:rPr>
        <w:pict w14:anchorId="12C2B163">
          <v:shape id="Picture 985470162.emf" o:spid="_x0000_i3862" type="#_x0000_t75" alt="985470162.emf" style="width:487.2pt;height:334.8pt;visibility:visible;mso-wrap-style:square">
            <v:imagedata r:id="rId184" o:title="985470162"/>
          </v:shape>
        </w:pict>
      </w:r>
    </w:p>
    <w:p w14:paraId="094D1C31"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Failure</w:t>
      </w:r>
    </w:p>
    <w:p w14:paraId="6E3F41C4" w14:textId="77777777" w:rsidR="00922253" w:rsidRDefault="00922253" w:rsidP="00922253">
      <w:r>
        <w:t xml:space="preserve"> </w:t>
      </w:r>
    </w:p>
    <w:p w14:paraId="0BCADE5D" w14:textId="77777777" w:rsidR="00922253" w:rsidRDefault="00922253" w:rsidP="00922253"/>
    <w:p w14:paraId="00C14778" w14:textId="77777777" w:rsidR="00922253" w:rsidRDefault="00922253" w:rsidP="00922253">
      <w:pPr>
        <w:pStyle w:val="Heading3"/>
      </w:pPr>
      <w:bookmarkStart w:id="1018" w:name="_b40683e92bfe4e9d4ea7419f988b34c2"/>
      <w:bookmarkStart w:id="1019" w:name="_Toc514933692"/>
      <w:r>
        <w:t>Class Failure</w:t>
      </w:r>
      <w:bookmarkEnd w:id="1018"/>
      <w:bookmarkEnd w:id="1019"/>
      <w:r w:rsidRPr="003A31EC">
        <w:rPr>
          <w:rFonts w:cs="Arial"/>
        </w:rPr>
        <w:t xml:space="preserve"> </w:t>
      </w:r>
      <w:r>
        <w:rPr>
          <w:rFonts w:cs="Arial"/>
        </w:rPr>
        <w:fldChar w:fldCharType="begin"/>
      </w:r>
      <w:r>
        <w:instrText>XE"</w:instrText>
      </w:r>
      <w:r w:rsidRPr="00413D75">
        <w:rPr>
          <w:rFonts w:cs="Arial"/>
        </w:rPr>
        <w:instrText>Failure</w:instrText>
      </w:r>
      <w:r>
        <w:instrText>"</w:instrText>
      </w:r>
      <w:r>
        <w:rPr>
          <w:rFonts w:cs="Arial"/>
        </w:rPr>
        <w:fldChar w:fldCharType="end"/>
      </w:r>
      <w:r>
        <w:rPr>
          <w:rFonts w:cs="Arial"/>
        </w:rPr>
        <w:t xml:space="preserve"> </w:t>
      </w:r>
    </w:p>
    <w:p w14:paraId="11DF641E" w14:textId="77777777" w:rsidR="00922253" w:rsidRDefault="00922253" w:rsidP="00922253">
      <w:r>
        <w:t>Failure is an incident which causes a resource to not fulfill its intended function.</w:t>
      </w:r>
    </w:p>
    <w:p w14:paraId="42109C1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241888C" w14:textId="77777777" w:rsidR="00922253" w:rsidRDefault="00922253" w:rsidP="00922253">
      <w:pPr>
        <w:ind w:left="360"/>
      </w:pPr>
      <w:hyperlink w:anchor="_72703355926e6f9d23631bfd436b3d75" w:history="1">
        <w:r>
          <w:rPr>
            <w:rStyle w:val="Hyperlink"/>
          </w:rPr>
          <w:t>Incident</w:t>
        </w:r>
      </w:hyperlink>
    </w:p>
    <w:p w14:paraId="77201EA6" w14:textId="77777777" w:rsidR="00922253" w:rsidRDefault="00922253" w:rsidP="00922253"/>
    <w:p w14:paraId="2644C490" w14:textId="77777777" w:rsidR="00922253" w:rsidRDefault="00922253" w:rsidP="00922253">
      <w:pPr>
        <w:pStyle w:val="Heading3"/>
      </w:pPr>
      <w:bookmarkStart w:id="1020" w:name="_df3e3fb7bef1e1e9389039dc3df9710f"/>
      <w:bookmarkStart w:id="1021" w:name="_Toc514933693"/>
      <w:r>
        <w:t>Association Class Failure of Resource</w:t>
      </w:r>
      <w:bookmarkEnd w:id="1020"/>
      <w:r w:rsidRPr="003A31EC">
        <w:rPr>
          <w:rFonts w:cs="Arial"/>
        </w:rPr>
        <w:t xml:space="preserve"> </w:t>
      </w:r>
      <w:r>
        <w:rPr>
          <w:rFonts w:cs="Arial"/>
        </w:rPr>
        <w:fldChar w:fldCharType="begin"/>
      </w:r>
      <w:r>
        <w:instrText>XE"</w:instrText>
      </w:r>
      <w:r w:rsidRPr="00413D75">
        <w:rPr>
          <w:rFonts w:cs="Arial"/>
        </w:rPr>
        <w:instrText>Failure of Resource</w:instrText>
      </w:r>
      <w:r>
        <w:instrText>"</w:instrText>
      </w:r>
      <w:r>
        <w:rPr>
          <w:rFonts w:cs="Arial"/>
        </w:rPr>
        <w:fldChar w:fldCharType="end"/>
      </w:r>
      <w:r>
        <w:rPr>
          <w:rFonts w:cs="Arial"/>
        </w:rPr>
        <w:t xml:space="preserve"> &lt;&lt;Relationship&gt;&gt;</w:t>
      </w:r>
      <w:bookmarkEnd w:id="1021"/>
    </w:p>
    <w:p w14:paraId="37357E56" w14:textId="77777777" w:rsidR="00922253" w:rsidRDefault="00922253" w:rsidP="00922253">
      <w:r>
        <w:t>Relationship between a failure event end the resources that have failed.</w:t>
      </w:r>
    </w:p>
    <w:p w14:paraId="1A3C81A9" w14:textId="77777777" w:rsidR="00922253" w:rsidRDefault="00922253" w:rsidP="00922253">
      <w:pPr>
        <w:jc w:val="center"/>
      </w:pPr>
      <w:r w:rsidRPr="006D2E0C">
        <w:rPr>
          <w:noProof/>
        </w:rPr>
        <w:lastRenderedPageBreak/>
        <w:pict w14:anchorId="521BF0D1">
          <v:shape id="Picture -412572610.emf" o:spid="_x0000_i3861" type="#_x0000_t75" alt="-412572610.emf" style="width:379.2pt;height:224.4pt;visibility:visible;mso-wrap-style:square">
            <v:imagedata r:id="rId185" o:title="-412572610"/>
          </v:shape>
        </w:pict>
      </w:r>
    </w:p>
    <w:p w14:paraId="1E46F0C3"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Failure Of Resource</w:t>
      </w:r>
    </w:p>
    <w:p w14:paraId="228F1D7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67693F28" w14:textId="77777777" w:rsidR="00922253" w:rsidRDefault="00922253" w:rsidP="00922253">
      <w:pPr>
        <w:ind w:left="360"/>
      </w:pPr>
      <w:hyperlink w:anchor="_e33780607cd553fb55b8907600848b66" w:history="1">
        <w:r>
          <w:rPr>
            <w:rStyle w:val="Hyperlink"/>
          </w:rPr>
          <w:t>Impact</w:t>
        </w:r>
      </w:hyperlink>
    </w:p>
    <w:p w14:paraId="4BA8C9D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553C43A" w14:textId="77777777" w:rsidR="00922253" w:rsidRDefault="00922253" w:rsidP="00922253">
      <w:pPr>
        <w:ind w:firstLine="720"/>
      </w:pPr>
      <w:r w:rsidRPr="006D2E0C">
        <w:rPr>
          <w:noProof/>
        </w:rPr>
        <w:pict w14:anchorId="14F25134">
          <v:shape id="_x0000_i3860" type="#_x0000_t75" alt="-2119250718.emf" style="width:12pt;height:12pt;visibility:visible;mso-wrap-style:square">
            <v:imagedata r:id="rId16" o:title="-2119250718"/>
          </v:shape>
        </w:pict>
      </w:r>
      <w:r>
        <w:t xml:space="preserve"> has failure</w:t>
      </w:r>
      <w:r>
        <w:rPr>
          <w:rFonts w:cs="Arial"/>
        </w:rPr>
        <w:fldChar w:fldCharType="begin"/>
      </w:r>
      <w:r>
        <w:instrText>XE"</w:instrText>
      </w:r>
      <w:r w:rsidRPr="00413D75">
        <w:rPr>
          <w:rFonts w:cs="Arial"/>
        </w:rPr>
        <w:instrText>has failure</w:instrText>
      </w:r>
      <w:r>
        <w:instrText>"</w:instrText>
      </w:r>
      <w:r>
        <w:rPr>
          <w:rFonts w:cs="Arial"/>
        </w:rPr>
        <w:fldChar w:fldCharType="end"/>
      </w:r>
      <w:r>
        <w:t xml:space="preserve"> : </w:t>
      </w:r>
      <w:hyperlink w:anchor="_b40683e92bfe4e9d4ea7419f988b34c2" w:history="1">
        <w:r>
          <w:rPr>
            <w:rStyle w:val="Hyperlink"/>
          </w:rPr>
          <w:t>Failure</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99BA25D" w14:textId="77777777" w:rsidR="00922253" w:rsidRDefault="00922253" w:rsidP="00922253">
      <w:pPr>
        <w:pStyle w:val="BodyText"/>
        <w:spacing w:before="60" w:after="120"/>
        <w:ind w:firstLine="720"/>
      </w:pPr>
      <w:r>
        <w:t>Realized or potential failures of a resource.</w:t>
      </w:r>
    </w:p>
    <w:p w14:paraId="02B09398" w14:textId="77777777" w:rsidR="00922253" w:rsidRDefault="00922253" w:rsidP="00922253">
      <w:pPr>
        <w:ind w:firstLine="720"/>
      </w:pPr>
      <w:r w:rsidRPr="006D2E0C">
        <w:rPr>
          <w:noProof/>
        </w:rPr>
        <w:pict w14:anchorId="2F21F21C">
          <v:shape id="_x0000_i3859" type="#_x0000_t75" alt="-2119250718.emf" style="width:12pt;height:12pt;visibility:visible;mso-wrap-style:square">
            <v:imagedata r:id="rId16" o:title="-2119250718"/>
          </v:shape>
        </w:pict>
      </w:r>
      <w:r>
        <w:t xml:space="preserve"> failure of</w:t>
      </w:r>
      <w:r>
        <w:rPr>
          <w:rFonts w:cs="Arial"/>
        </w:rPr>
        <w:fldChar w:fldCharType="begin"/>
      </w:r>
      <w:r>
        <w:instrText>XE"</w:instrText>
      </w:r>
      <w:r w:rsidRPr="00413D75">
        <w:rPr>
          <w:rFonts w:cs="Arial"/>
        </w:rPr>
        <w:instrText>failure of</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B1ADE79" w14:textId="77777777" w:rsidR="00922253" w:rsidRDefault="00922253" w:rsidP="00922253">
      <w:pPr>
        <w:pStyle w:val="BodyText"/>
        <w:spacing w:before="60" w:after="120"/>
        <w:ind w:firstLine="720"/>
      </w:pPr>
      <w:r>
        <w:t>Resource that fails in a failure event. The resource is no longer able to fulfill its function as intended.</w:t>
      </w:r>
    </w:p>
    <w:p w14:paraId="60D5A0E6" w14:textId="77777777" w:rsidR="00922253" w:rsidRDefault="00922253" w:rsidP="00922253"/>
    <w:p w14:paraId="7E8A7955" w14:textId="77777777" w:rsidR="00922253" w:rsidRDefault="00922253" w:rsidP="00922253">
      <w:pPr>
        <w:spacing w:after="200" w:line="276" w:lineRule="auto"/>
        <w:rPr>
          <w:b/>
          <w:bCs/>
          <w:color w:val="365F91"/>
          <w:sz w:val="40"/>
          <w:szCs w:val="40"/>
        </w:rPr>
      </w:pPr>
      <w:r>
        <w:br w:type="page"/>
      </w:r>
    </w:p>
    <w:p w14:paraId="215DB3A8" w14:textId="77777777" w:rsidR="00922253" w:rsidRDefault="00922253" w:rsidP="00922253">
      <w:pPr>
        <w:pStyle w:val="Heading2"/>
      </w:pPr>
      <w:bookmarkStart w:id="1022" w:name="_Toc514933694"/>
      <w:r>
        <w:t>Threat-risk-conceptual-model::Threat and Risk Specific Concepts::Incidents::Failure Categories</w:t>
      </w:r>
      <w:bookmarkEnd w:id="1022"/>
    </w:p>
    <w:p w14:paraId="22C1FE96" w14:textId="77777777" w:rsidR="00922253" w:rsidRDefault="00922253" w:rsidP="00922253">
      <w:pPr>
        <w:pStyle w:val="Heading3"/>
      </w:pPr>
      <w:bookmarkStart w:id="1023" w:name="_Toc514933695"/>
      <w:r>
        <w:t>Diagram: Failure Categories</w:t>
      </w:r>
      <w:bookmarkEnd w:id="1023"/>
    </w:p>
    <w:p w14:paraId="07509012" w14:textId="77777777" w:rsidR="00922253" w:rsidRDefault="00922253" w:rsidP="00922253">
      <w:pPr>
        <w:jc w:val="center"/>
        <w:rPr>
          <w:rFonts w:cs="Arial"/>
        </w:rPr>
      </w:pPr>
      <w:r w:rsidRPr="006D2E0C">
        <w:rPr>
          <w:noProof/>
        </w:rPr>
        <w:pict w14:anchorId="4451FB2E">
          <v:shape id="Picture -920844281.emf" o:spid="_x0000_i3858" type="#_x0000_t75" alt="-920844281.emf" style="width:291pt;height:316.8pt;visibility:visible;mso-wrap-style:square">
            <v:imagedata r:id="rId186" o:title="-920844281"/>
          </v:shape>
        </w:pict>
      </w:r>
    </w:p>
    <w:p w14:paraId="38B3B24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Failure Categories</w:t>
      </w:r>
    </w:p>
    <w:p w14:paraId="60CACF97" w14:textId="77777777" w:rsidR="00922253" w:rsidRDefault="00922253" w:rsidP="00922253">
      <w:r>
        <w:t xml:space="preserve"> </w:t>
      </w:r>
    </w:p>
    <w:p w14:paraId="5F8ABB7B" w14:textId="77777777" w:rsidR="00922253" w:rsidRDefault="00922253" w:rsidP="00922253"/>
    <w:p w14:paraId="68473F8A" w14:textId="77777777" w:rsidR="00922253" w:rsidRDefault="00922253" w:rsidP="00922253">
      <w:pPr>
        <w:pStyle w:val="Heading3"/>
      </w:pPr>
      <w:bookmarkStart w:id="1024" w:name="_e69e400ccfd817b960978d396c124fb4"/>
      <w:bookmarkStart w:id="1025" w:name="_Toc514933696"/>
      <w:r>
        <w:t>Class Access Control Failure</w:t>
      </w:r>
      <w:bookmarkEnd w:id="1024"/>
      <w:r w:rsidRPr="003A31EC">
        <w:rPr>
          <w:rFonts w:cs="Arial"/>
        </w:rPr>
        <w:t xml:space="preserve"> </w:t>
      </w:r>
      <w:r>
        <w:rPr>
          <w:rFonts w:cs="Arial"/>
        </w:rPr>
        <w:fldChar w:fldCharType="begin"/>
      </w:r>
      <w:r>
        <w:instrText>XE"</w:instrText>
      </w:r>
      <w:r w:rsidRPr="00413D75">
        <w:rPr>
          <w:rFonts w:cs="Arial"/>
        </w:rPr>
        <w:instrText>Access Control Failure</w:instrText>
      </w:r>
      <w:r>
        <w:instrText>"</w:instrText>
      </w:r>
      <w:r>
        <w:rPr>
          <w:rFonts w:cs="Arial"/>
        </w:rPr>
        <w:fldChar w:fldCharType="end"/>
      </w:r>
      <w:r>
        <w:rPr>
          <w:rFonts w:cs="Arial"/>
        </w:rPr>
        <w:t xml:space="preserve"> &lt;&lt;Category&gt;&gt;</w:t>
      </w:r>
      <w:bookmarkEnd w:id="1025"/>
    </w:p>
    <w:p w14:paraId="105D7384" w14:textId="77777777" w:rsidR="00922253" w:rsidRDefault="00922253" w:rsidP="00922253">
      <w:r>
        <w:t>Failure of permission controls to prevent unintended access.</w:t>
      </w:r>
    </w:p>
    <w:p w14:paraId="6C25556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F4986E9" w14:textId="77777777" w:rsidR="00922253" w:rsidRDefault="00922253" w:rsidP="00922253">
      <w:pPr>
        <w:ind w:left="360"/>
      </w:pPr>
      <w:hyperlink w:anchor="_d435d2a72c98c51f96c26a056cca4eb5" w:history="1">
        <w:r>
          <w:rPr>
            <w:rStyle w:val="Hyperlink"/>
          </w:rPr>
          <w:t>Control Failure</w:t>
        </w:r>
      </w:hyperlink>
    </w:p>
    <w:p w14:paraId="72C991A7" w14:textId="77777777" w:rsidR="00922253" w:rsidRDefault="00922253" w:rsidP="00922253"/>
    <w:p w14:paraId="39E59AFF" w14:textId="77777777" w:rsidR="00922253" w:rsidRDefault="00922253" w:rsidP="00922253">
      <w:pPr>
        <w:pStyle w:val="Heading3"/>
      </w:pPr>
      <w:bookmarkStart w:id="1026" w:name="_d435d2a72c98c51f96c26a056cca4eb5"/>
      <w:bookmarkStart w:id="1027" w:name="_Toc514933697"/>
      <w:r>
        <w:t>Class Control Failure</w:t>
      </w:r>
      <w:bookmarkEnd w:id="1026"/>
      <w:r w:rsidRPr="003A31EC">
        <w:rPr>
          <w:rFonts w:cs="Arial"/>
        </w:rPr>
        <w:t xml:space="preserve"> </w:t>
      </w:r>
      <w:r>
        <w:rPr>
          <w:rFonts w:cs="Arial"/>
        </w:rPr>
        <w:fldChar w:fldCharType="begin"/>
      </w:r>
      <w:r>
        <w:instrText>XE"</w:instrText>
      </w:r>
      <w:r w:rsidRPr="00413D75">
        <w:rPr>
          <w:rFonts w:cs="Arial"/>
        </w:rPr>
        <w:instrText>Control Failure</w:instrText>
      </w:r>
      <w:r>
        <w:instrText>"</w:instrText>
      </w:r>
      <w:r>
        <w:rPr>
          <w:rFonts w:cs="Arial"/>
        </w:rPr>
        <w:fldChar w:fldCharType="end"/>
      </w:r>
      <w:r>
        <w:rPr>
          <w:rFonts w:cs="Arial"/>
        </w:rPr>
        <w:t xml:space="preserve"> &lt;&lt;Category&gt;&gt;</w:t>
      </w:r>
      <w:bookmarkEnd w:id="1027"/>
    </w:p>
    <w:p w14:paraId="3877EEB2" w14:textId="77777777" w:rsidR="00922253" w:rsidRDefault="00922253" w:rsidP="00922253">
      <w:r>
        <w:t>Failure of a policy or control process.</w:t>
      </w:r>
    </w:p>
    <w:p w14:paraId="6C0CF62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84B5D87" w14:textId="77777777" w:rsidR="00922253" w:rsidRDefault="00922253" w:rsidP="00922253">
      <w:pPr>
        <w:ind w:left="360"/>
      </w:pPr>
      <w:hyperlink w:anchor="_7f92c41b58c0056a267b8b5fbc000bd7" w:history="1">
        <w:r>
          <w:rPr>
            <w:rStyle w:val="Hyperlink"/>
          </w:rPr>
          <w:t>Failure Category</w:t>
        </w:r>
      </w:hyperlink>
    </w:p>
    <w:p w14:paraId="0E4FE288" w14:textId="77777777" w:rsidR="00922253" w:rsidRDefault="00922253" w:rsidP="00922253"/>
    <w:p w14:paraId="29B230C2" w14:textId="77777777" w:rsidR="00922253" w:rsidRDefault="00922253" w:rsidP="00922253">
      <w:pPr>
        <w:pStyle w:val="Heading3"/>
      </w:pPr>
      <w:bookmarkStart w:id="1028" w:name="_159c67ab41f60cadc64b4e463ee4d104"/>
      <w:bookmarkStart w:id="1029" w:name="_Toc514933698"/>
      <w:r>
        <w:lastRenderedPageBreak/>
        <w:t>Class Cyber System Failure</w:t>
      </w:r>
      <w:bookmarkEnd w:id="1028"/>
      <w:r w:rsidRPr="003A31EC">
        <w:rPr>
          <w:rFonts w:cs="Arial"/>
        </w:rPr>
        <w:t xml:space="preserve"> </w:t>
      </w:r>
      <w:r>
        <w:rPr>
          <w:rFonts w:cs="Arial"/>
        </w:rPr>
        <w:fldChar w:fldCharType="begin"/>
      </w:r>
      <w:r>
        <w:instrText>XE"</w:instrText>
      </w:r>
      <w:r w:rsidRPr="00413D75">
        <w:rPr>
          <w:rFonts w:cs="Arial"/>
        </w:rPr>
        <w:instrText>Cyber System Failure</w:instrText>
      </w:r>
      <w:r>
        <w:instrText>"</w:instrText>
      </w:r>
      <w:r>
        <w:rPr>
          <w:rFonts w:cs="Arial"/>
        </w:rPr>
        <w:fldChar w:fldCharType="end"/>
      </w:r>
      <w:r>
        <w:rPr>
          <w:rFonts w:cs="Arial"/>
        </w:rPr>
        <w:t xml:space="preserve"> &lt;&lt;Category&gt;&gt;</w:t>
      </w:r>
      <w:bookmarkEnd w:id="1029"/>
    </w:p>
    <w:p w14:paraId="3405428B" w14:textId="77777777" w:rsidR="00922253" w:rsidRDefault="00922253" w:rsidP="00922253">
      <w:r>
        <w:t>Failure of any cyber system - hardware, software, or network to operate as intended.</w:t>
      </w:r>
    </w:p>
    <w:p w14:paraId="48D68D9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A028B15" w14:textId="77777777" w:rsidR="00922253" w:rsidRDefault="00922253" w:rsidP="00922253">
      <w:pPr>
        <w:ind w:left="360"/>
      </w:pPr>
      <w:hyperlink w:anchor="_7af148db3cd6de3064b614dec120341a" w:history="1">
        <w:r>
          <w:rPr>
            <w:rStyle w:val="Hyperlink"/>
          </w:rPr>
          <w:t>System Failure</w:t>
        </w:r>
      </w:hyperlink>
    </w:p>
    <w:p w14:paraId="7E9E8B6D" w14:textId="77777777" w:rsidR="00922253" w:rsidRDefault="00922253" w:rsidP="00922253"/>
    <w:p w14:paraId="2357DCE5" w14:textId="77777777" w:rsidR="00922253" w:rsidRDefault="00922253" w:rsidP="00922253">
      <w:pPr>
        <w:pStyle w:val="Heading3"/>
      </w:pPr>
      <w:bookmarkStart w:id="1030" w:name="_7f92c41b58c0056a267b8b5fbc000bd7"/>
      <w:bookmarkStart w:id="1031" w:name="_Toc514933699"/>
      <w:r>
        <w:t>Class Failure Category</w:t>
      </w:r>
      <w:bookmarkEnd w:id="1030"/>
      <w:r w:rsidRPr="003A31EC">
        <w:rPr>
          <w:rFonts w:cs="Arial"/>
        </w:rPr>
        <w:t xml:space="preserve"> </w:t>
      </w:r>
      <w:r>
        <w:rPr>
          <w:rFonts w:cs="Arial"/>
        </w:rPr>
        <w:fldChar w:fldCharType="begin"/>
      </w:r>
      <w:r>
        <w:instrText>XE"</w:instrText>
      </w:r>
      <w:r w:rsidRPr="00413D75">
        <w:rPr>
          <w:rFonts w:cs="Arial"/>
        </w:rPr>
        <w:instrText>Failure Category</w:instrText>
      </w:r>
      <w:r>
        <w:instrText>"</w:instrText>
      </w:r>
      <w:r>
        <w:rPr>
          <w:rFonts w:cs="Arial"/>
        </w:rPr>
        <w:fldChar w:fldCharType="end"/>
      </w:r>
      <w:r>
        <w:rPr>
          <w:rFonts w:cs="Arial"/>
        </w:rPr>
        <w:t xml:space="preserve"> &lt;&lt;Category&gt;&gt;</w:t>
      </w:r>
      <w:bookmarkEnd w:id="1031"/>
    </w:p>
    <w:p w14:paraId="7CC20040" w14:textId="77777777" w:rsidR="00922253" w:rsidRDefault="00922253" w:rsidP="00922253">
      <w:r>
        <w:t>A category of failure of a resource.</w:t>
      </w:r>
    </w:p>
    <w:p w14:paraId="399086E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893CB8A" w14:textId="77777777" w:rsidR="00922253" w:rsidRDefault="00922253" w:rsidP="00922253">
      <w:pPr>
        <w:ind w:left="360"/>
      </w:pPr>
      <w:hyperlink w:anchor="_b40683e92bfe4e9d4ea7419f988b34c2" w:history="1">
        <w:r>
          <w:rPr>
            <w:rStyle w:val="Hyperlink"/>
          </w:rPr>
          <w:t>Failure</w:t>
        </w:r>
      </w:hyperlink>
    </w:p>
    <w:p w14:paraId="58F470DB" w14:textId="77777777" w:rsidR="00922253" w:rsidRDefault="00922253" w:rsidP="00922253"/>
    <w:p w14:paraId="349A67FD" w14:textId="77777777" w:rsidR="00922253" w:rsidRDefault="00922253" w:rsidP="00922253">
      <w:pPr>
        <w:pStyle w:val="Heading3"/>
      </w:pPr>
      <w:bookmarkStart w:id="1032" w:name="_bf5bd4f3217cbb34f044ca69abc37a6e"/>
      <w:bookmarkStart w:id="1033" w:name="_Toc514933700"/>
      <w:r>
        <w:t>Class Industrial Control Failure</w:t>
      </w:r>
      <w:bookmarkEnd w:id="1032"/>
      <w:r w:rsidRPr="003A31EC">
        <w:rPr>
          <w:rFonts w:cs="Arial"/>
        </w:rPr>
        <w:t xml:space="preserve"> </w:t>
      </w:r>
      <w:r>
        <w:rPr>
          <w:rFonts w:cs="Arial"/>
        </w:rPr>
        <w:fldChar w:fldCharType="begin"/>
      </w:r>
      <w:r>
        <w:instrText>XE"</w:instrText>
      </w:r>
      <w:r w:rsidRPr="00413D75">
        <w:rPr>
          <w:rFonts w:cs="Arial"/>
        </w:rPr>
        <w:instrText>Industrial Control Failure</w:instrText>
      </w:r>
      <w:r>
        <w:instrText>"</w:instrText>
      </w:r>
      <w:r>
        <w:rPr>
          <w:rFonts w:cs="Arial"/>
        </w:rPr>
        <w:fldChar w:fldCharType="end"/>
      </w:r>
      <w:r>
        <w:rPr>
          <w:rFonts w:cs="Arial"/>
        </w:rPr>
        <w:t xml:space="preserve"> &lt;&lt;Category&gt;&gt;</w:t>
      </w:r>
      <w:bookmarkEnd w:id="1033"/>
    </w:p>
    <w:p w14:paraId="22941400" w14:textId="77777777" w:rsidR="00922253" w:rsidRDefault="00922253" w:rsidP="00922253">
      <w:r>
        <w:t>A category of danger to the automated control of industrial systems.</w:t>
      </w:r>
    </w:p>
    <w:p w14:paraId="25D01B9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BBF56A8" w14:textId="77777777" w:rsidR="00922253" w:rsidRDefault="00922253" w:rsidP="00922253">
      <w:pPr>
        <w:ind w:left="360"/>
      </w:pPr>
      <w:hyperlink w:anchor="_159c67ab41f60cadc64b4e463ee4d104" w:history="1">
        <w:r>
          <w:rPr>
            <w:rStyle w:val="Hyperlink"/>
          </w:rPr>
          <w:t>Cyber System Failure</w:t>
        </w:r>
      </w:hyperlink>
      <w:r>
        <w:t xml:space="preserve">, </w:t>
      </w:r>
      <w:hyperlink w:anchor="_bc915b3e9f8fbd7965d14da551afd5a5" w:history="1">
        <w:r>
          <w:rPr>
            <w:rStyle w:val="Hyperlink"/>
          </w:rPr>
          <w:t>Physical System Failure</w:t>
        </w:r>
      </w:hyperlink>
    </w:p>
    <w:p w14:paraId="366C4CF7" w14:textId="77777777" w:rsidR="00922253" w:rsidRDefault="00922253" w:rsidP="00922253"/>
    <w:p w14:paraId="73D162B7" w14:textId="77777777" w:rsidR="00922253" w:rsidRDefault="00922253" w:rsidP="00922253">
      <w:pPr>
        <w:pStyle w:val="Heading3"/>
      </w:pPr>
      <w:bookmarkStart w:id="1034" w:name="_bc915b3e9f8fbd7965d14da551afd5a5"/>
      <w:bookmarkStart w:id="1035" w:name="_Toc514933701"/>
      <w:r>
        <w:t>Class Physical System Failure</w:t>
      </w:r>
      <w:bookmarkEnd w:id="1034"/>
      <w:r w:rsidRPr="003A31EC">
        <w:rPr>
          <w:rFonts w:cs="Arial"/>
        </w:rPr>
        <w:t xml:space="preserve"> </w:t>
      </w:r>
      <w:r>
        <w:rPr>
          <w:rFonts w:cs="Arial"/>
        </w:rPr>
        <w:fldChar w:fldCharType="begin"/>
      </w:r>
      <w:r>
        <w:instrText>XE"</w:instrText>
      </w:r>
      <w:r w:rsidRPr="00413D75">
        <w:rPr>
          <w:rFonts w:cs="Arial"/>
        </w:rPr>
        <w:instrText>Physical System Failure</w:instrText>
      </w:r>
      <w:r>
        <w:instrText>"</w:instrText>
      </w:r>
      <w:r>
        <w:rPr>
          <w:rFonts w:cs="Arial"/>
        </w:rPr>
        <w:fldChar w:fldCharType="end"/>
      </w:r>
      <w:r>
        <w:rPr>
          <w:rFonts w:cs="Arial"/>
        </w:rPr>
        <w:t xml:space="preserve"> &lt;&lt;Category&gt;&gt;</w:t>
      </w:r>
      <w:bookmarkEnd w:id="1035"/>
    </w:p>
    <w:p w14:paraId="42C4EF28" w14:textId="77777777" w:rsidR="00922253" w:rsidRDefault="00922253" w:rsidP="00922253">
      <w:r>
        <w:t>A category of danger of failure of any physical system.</w:t>
      </w:r>
    </w:p>
    <w:p w14:paraId="1817A1E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DABFD7A" w14:textId="77777777" w:rsidR="00922253" w:rsidRDefault="00922253" w:rsidP="00922253">
      <w:pPr>
        <w:ind w:left="360"/>
      </w:pPr>
      <w:hyperlink w:anchor="_7af148db3cd6de3064b614dec120341a" w:history="1">
        <w:r>
          <w:rPr>
            <w:rStyle w:val="Hyperlink"/>
          </w:rPr>
          <w:t>System Failure</w:t>
        </w:r>
      </w:hyperlink>
    </w:p>
    <w:p w14:paraId="2A281F3E" w14:textId="77777777" w:rsidR="00922253" w:rsidRDefault="00922253" w:rsidP="00922253"/>
    <w:p w14:paraId="604352E8" w14:textId="77777777" w:rsidR="00922253" w:rsidRDefault="00922253" w:rsidP="00922253">
      <w:pPr>
        <w:pStyle w:val="Heading3"/>
      </w:pPr>
      <w:bookmarkStart w:id="1036" w:name="_448321ca6643b27956dedce2e5fe619c"/>
      <w:bookmarkStart w:id="1037" w:name="_Toc514933702"/>
      <w:r>
        <w:t>Class Process Failure</w:t>
      </w:r>
      <w:bookmarkEnd w:id="1036"/>
      <w:r w:rsidRPr="003A31EC">
        <w:rPr>
          <w:rFonts w:cs="Arial"/>
        </w:rPr>
        <w:t xml:space="preserve"> </w:t>
      </w:r>
      <w:r>
        <w:rPr>
          <w:rFonts w:cs="Arial"/>
        </w:rPr>
        <w:fldChar w:fldCharType="begin"/>
      </w:r>
      <w:r>
        <w:instrText>XE"</w:instrText>
      </w:r>
      <w:r w:rsidRPr="00413D75">
        <w:rPr>
          <w:rFonts w:cs="Arial"/>
        </w:rPr>
        <w:instrText>Process Failure</w:instrText>
      </w:r>
      <w:r>
        <w:instrText>"</w:instrText>
      </w:r>
      <w:r>
        <w:rPr>
          <w:rFonts w:cs="Arial"/>
        </w:rPr>
        <w:fldChar w:fldCharType="end"/>
      </w:r>
      <w:r>
        <w:rPr>
          <w:rFonts w:cs="Arial"/>
        </w:rPr>
        <w:t xml:space="preserve"> &lt;&lt;Category&gt;&gt;</w:t>
      </w:r>
      <w:bookmarkEnd w:id="1037"/>
    </w:p>
    <w:p w14:paraId="11D06FC4" w14:textId="77777777" w:rsidR="00922253" w:rsidRDefault="00922253" w:rsidP="00922253">
      <w:r>
        <w:t>Categorization of a failure of a process to fulfill its objectives.</w:t>
      </w:r>
    </w:p>
    <w:p w14:paraId="045C71B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984610F" w14:textId="77777777" w:rsidR="00922253" w:rsidRDefault="00922253" w:rsidP="00922253">
      <w:pPr>
        <w:ind w:left="360"/>
      </w:pPr>
      <w:hyperlink w:anchor="_7f92c41b58c0056a267b8b5fbc000bd7" w:history="1">
        <w:r>
          <w:rPr>
            <w:rStyle w:val="Hyperlink"/>
          </w:rPr>
          <w:t>Failure Category</w:t>
        </w:r>
      </w:hyperlink>
    </w:p>
    <w:p w14:paraId="168C70E4" w14:textId="77777777" w:rsidR="00922253" w:rsidRDefault="00922253" w:rsidP="00922253"/>
    <w:p w14:paraId="24D398A5" w14:textId="77777777" w:rsidR="00922253" w:rsidRDefault="00922253" w:rsidP="00922253">
      <w:pPr>
        <w:pStyle w:val="Heading3"/>
      </w:pPr>
      <w:bookmarkStart w:id="1038" w:name="_7af148db3cd6de3064b614dec120341a"/>
      <w:bookmarkStart w:id="1039" w:name="_Toc514933703"/>
      <w:r>
        <w:t>Class System Failure</w:t>
      </w:r>
      <w:bookmarkEnd w:id="1038"/>
      <w:r w:rsidRPr="003A31EC">
        <w:rPr>
          <w:rFonts w:cs="Arial"/>
        </w:rPr>
        <w:t xml:space="preserve"> </w:t>
      </w:r>
      <w:r>
        <w:rPr>
          <w:rFonts w:cs="Arial"/>
        </w:rPr>
        <w:fldChar w:fldCharType="begin"/>
      </w:r>
      <w:r>
        <w:instrText>XE"</w:instrText>
      </w:r>
      <w:r w:rsidRPr="00413D75">
        <w:rPr>
          <w:rFonts w:cs="Arial"/>
        </w:rPr>
        <w:instrText>System Failure</w:instrText>
      </w:r>
      <w:r>
        <w:instrText>"</w:instrText>
      </w:r>
      <w:r>
        <w:rPr>
          <w:rFonts w:cs="Arial"/>
        </w:rPr>
        <w:fldChar w:fldCharType="end"/>
      </w:r>
      <w:r>
        <w:rPr>
          <w:rFonts w:cs="Arial"/>
        </w:rPr>
        <w:t xml:space="preserve"> &lt;&lt;Category&gt;&gt;</w:t>
      </w:r>
      <w:bookmarkEnd w:id="1039"/>
    </w:p>
    <w:p w14:paraId="6493C629" w14:textId="77777777" w:rsidR="00922253" w:rsidRDefault="00922253" w:rsidP="00922253">
      <w:r>
        <w:t>Category of failure of a system - physical, financial, cyber, etc. such that the system is no longer available to serve its objectives.</w:t>
      </w:r>
    </w:p>
    <w:p w14:paraId="1425F30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EE92F1C" w14:textId="77777777" w:rsidR="00922253" w:rsidRDefault="00922253" w:rsidP="00922253">
      <w:pPr>
        <w:ind w:left="360"/>
      </w:pPr>
      <w:hyperlink w:anchor="_7f92c41b58c0056a267b8b5fbc000bd7" w:history="1">
        <w:r>
          <w:rPr>
            <w:rStyle w:val="Hyperlink"/>
          </w:rPr>
          <w:t>Failure Category</w:t>
        </w:r>
      </w:hyperlink>
    </w:p>
    <w:p w14:paraId="22C0F74D" w14:textId="77777777" w:rsidR="00922253" w:rsidRDefault="00922253" w:rsidP="00922253"/>
    <w:p w14:paraId="5FDC0C4E" w14:textId="77777777" w:rsidR="00922253" w:rsidRDefault="00922253" w:rsidP="00922253">
      <w:pPr>
        <w:spacing w:after="200" w:line="276" w:lineRule="auto"/>
        <w:rPr>
          <w:b/>
          <w:bCs/>
          <w:color w:val="365F91"/>
          <w:sz w:val="40"/>
          <w:szCs w:val="40"/>
        </w:rPr>
      </w:pPr>
      <w:r>
        <w:br w:type="page"/>
      </w:r>
    </w:p>
    <w:p w14:paraId="17D0E32E" w14:textId="77777777" w:rsidR="00922253" w:rsidRDefault="00922253" w:rsidP="00922253">
      <w:pPr>
        <w:pStyle w:val="Heading2"/>
      </w:pPr>
      <w:bookmarkStart w:id="1040" w:name="_Toc514933704"/>
      <w:r>
        <w:t>Threat-risk-conceptual-model::Threat and Risk Specific Concepts::Incidents::Impact Categories</w:t>
      </w:r>
      <w:bookmarkEnd w:id="1040"/>
    </w:p>
    <w:p w14:paraId="43A82331" w14:textId="77777777" w:rsidR="00922253" w:rsidRDefault="00922253" w:rsidP="00922253">
      <w:pPr>
        <w:pStyle w:val="Heading3"/>
      </w:pPr>
      <w:bookmarkStart w:id="1041" w:name="_Toc514933705"/>
      <w:r>
        <w:t>Diagram: Impact Categories</w:t>
      </w:r>
      <w:bookmarkEnd w:id="1041"/>
    </w:p>
    <w:p w14:paraId="245AF395" w14:textId="77777777" w:rsidR="00922253" w:rsidRDefault="00922253" w:rsidP="00922253">
      <w:pPr>
        <w:jc w:val="center"/>
        <w:rPr>
          <w:rFonts w:cs="Arial"/>
        </w:rPr>
      </w:pPr>
      <w:r w:rsidRPr="006D2E0C">
        <w:rPr>
          <w:noProof/>
        </w:rPr>
        <w:pict w14:anchorId="181DF9D7">
          <v:shape id="Picture 1052723689.emf" o:spid="_x0000_i3857" type="#_x0000_t75" alt="1052723689.emf" style="width:487.2pt;height:397.2pt;visibility:visible;mso-wrap-style:square">
            <v:imagedata r:id="rId187" o:title="1052723689"/>
          </v:shape>
        </w:pict>
      </w:r>
    </w:p>
    <w:p w14:paraId="503F5A5E"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Impact Categories</w:t>
      </w:r>
    </w:p>
    <w:p w14:paraId="297AADAE" w14:textId="77777777" w:rsidR="00922253" w:rsidRDefault="00922253" w:rsidP="00922253">
      <w:r>
        <w:t xml:space="preserve"> </w:t>
      </w:r>
    </w:p>
    <w:p w14:paraId="6265A468" w14:textId="77777777" w:rsidR="00922253" w:rsidRDefault="00922253" w:rsidP="00922253"/>
    <w:p w14:paraId="70610C76" w14:textId="77777777" w:rsidR="00922253" w:rsidRDefault="00922253" w:rsidP="00922253">
      <w:pPr>
        <w:pStyle w:val="Heading3"/>
      </w:pPr>
      <w:bookmarkStart w:id="1042" w:name="_f0ae2232d7e040b97a3c0287b3d3574a"/>
      <w:bookmarkStart w:id="1043" w:name="_Toc514933706"/>
      <w:r>
        <w:t>Class Communications Impact</w:t>
      </w:r>
      <w:bookmarkEnd w:id="1042"/>
      <w:r w:rsidRPr="003A31EC">
        <w:rPr>
          <w:rFonts w:cs="Arial"/>
        </w:rPr>
        <w:t xml:space="preserve"> </w:t>
      </w:r>
      <w:r>
        <w:rPr>
          <w:rFonts w:cs="Arial"/>
        </w:rPr>
        <w:fldChar w:fldCharType="begin"/>
      </w:r>
      <w:r>
        <w:instrText>XE"</w:instrText>
      </w:r>
      <w:r w:rsidRPr="00413D75">
        <w:rPr>
          <w:rFonts w:cs="Arial"/>
        </w:rPr>
        <w:instrText>Communications Impact</w:instrText>
      </w:r>
      <w:r>
        <w:instrText>"</w:instrText>
      </w:r>
      <w:r>
        <w:rPr>
          <w:rFonts w:cs="Arial"/>
        </w:rPr>
        <w:fldChar w:fldCharType="end"/>
      </w:r>
      <w:r>
        <w:rPr>
          <w:rFonts w:cs="Arial"/>
        </w:rPr>
        <w:t xml:space="preserve"> &lt;&lt;Category&gt;&gt;</w:t>
      </w:r>
      <w:bookmarkEnd w:id="1043"/>
    </w:p>
    <w:p w14:paraId="5627ED2C" w14:textId="77777777" w:rsidR="00922253" w:rsidRDefault="00922253" w:rsidP="00922253">
      <w:r>
        <w:t>Category of impact to the ability to communicate.</w:t>
      </w:r>
    </w:p>
    <w:p w14:paraId="54C296D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8207DA2" w14:textId="77777777" w:rsidR="00922253" w:rsidRDefault="00922253" w:rsidP="00922253">
      <w:pPr>
        <w:ind w:left="360"/>
      </w:pPr>
      <w:hyperlink w:anchor="_dedf5bede9319c2ebb81bd8f0e8aa42a" w:history="1">
        <w:r>
          <w:rPr>
            <w:rStyle w:val="Hyperlink"/>
          </w:rPr>
          <w:t>Information Impact</w:t>
        </w:r>
      </w:hyperlink>
    </w:p>
    <w:p w14:paraId="2180820D" w14:textId="77777777" w:rsidR="00922253" w:rsidRDefault="00922253" w:rsidP="00922253"/>
    <w:p w14:paraId="5A09EA2A" w14:textId="77777777" w:rsidR="00922253" w:rsidRDefault="00922253" w:rsidP="00922253">
      <w:pPr>
        <w:pStyle w:val="Heading3"/>
      </w:pPr>
      <w:bookmarkStart w:id="1044" w:name="_4832289579b1dea64a3dd8fe2991271a"/>
      <w:bookmarkStart w:id="1045" w:name="_Toc514933707"/>
      <w:r>
        <w:lastRenderedPageBreak/>
        <w:t>Class Compliance Impact</w:t>
      </w:r>
      <w:bookmarkEnd w:id="1044"/>
      <w:r w:rsidRPr="003A31EC">
        <w:rPr>
          <w:rFonts w:cs="Arial"/>
        </w:rPr>
        <w:t xml:space="preserve"> </w:t>
      </w:r>
      <w:r>
        <w:rPr>
          <w:rFonts w:cs="Arial"/>
        </w:rPr>
        <w:fldChar w:fldCharType="begin"/>
      </w:r>
      <w:r>
        <w:instrText>XE"</w:instrText>
      </w:r>
      <w:r w:rsidRPr="00413D75">
        <w:rPr>
          <w:rFonts w:cs="Arial"/>
        </w:rPr>
        <w:instrText>Compliance Impact</w:instrText>
      </w:r>
      <w:r>
        <w:instrText>"</w:instrText>
      </w:r>
      <w:r>
        <w:rPr>
          <w:rFonts w:cs="Arial"/>
        </w:rPr>
        <w:fldChar w:fldCharType="end"/>
      </w:r>
      <w:r>
        <w:rPr>
          <w:rFonts w:cs="Arial"/>
        </w:rPr>
        <w:t xml:space="preserve"> &lt;&lt;Category&gt;&gt;</w:t>
      </w:r>
      <w:bookmarkEnd w:id="1045"/>
    </w:p>
    <w:p w14:paraId="49692500" w14:textId="77777777" w:rsidR="00922253" w:rsidRDefault="00922253" w:rsidP="00922253">
      <w:r>
        <w:t>Impact on the ability to comply with policies.</w:t>
      </w:r>
    </w:p>
    <w:p w14:paraId="61BD3F6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4351F91" w14:textId="77777777" w:rsidR="00922253" w:rsidRDefault="00922253" w:rsidP="00922253">
      <w:pPr>
        <w:ind w:left="360"/>
      </w:pPr>
      <w:hyperlink w:anchor="_4bffb09c727b56788e7de38a245db0cd" w:history="1">
        <w:r>
          <w:rPr>
            <w:rStyle w:val="Hyperlink"/>
          </w:rPr>
          <w:t>Non-Technical Impact</w:t>
        </w:r>
      </w:hyperlink>
    </w:p>
    <w:p w14:paraId="7508C168" w14:textId="77777777" w:rsidR="00922253" w:rsidRDefault="00922253" w:rsidP="00922253"/>
    <w:p w14:paraId="6BF0BAC6" w14:textId="77777777" w:rsidR="00922253" w:rsidRDefault="00922253" w:rsidP="00922253">
      <w:pPr>
        <w:pStyle w:val="Heading3"/>
      </w:pPr>
      <w:bookmarkStart w:id="1046" w:name="_3f9c8ba249664654e9d479042acba97d"/>
      <w:bookmarkStart w:id="1047" w:name="_Toc514933708"/>
      <w:r>
        <w:t>Class Control of Information Impact</w:t>
      </w:r>
      <w:bookmarkEnd w:id="1046"/>
      <w:r w:rsidRPr="003A31EC">
        <w:rPr>
          <w:rFonts w:cs="Arial"/>
        </w:rPr>
        <w:t xml:space="preserve"> </w:t>
      </w:r>
      <w:r>
        <w:rPr>
          <w:rFonts w:cs="Arial"/>
        </w:rPr>
        <w:fldChar w:fldCharType="begin"/>
      </w:r>
      <w:r>
        <w:instrText>XE"</w:instrText>
      </w:r>
      <w:r w:rsidRPr="00413D75">
        <w:rPr>
          <w:rFonts w:cs="Arial"/>
        </w:rPr>
        <w:instrText>Control of Information Impact</w:instrText>
      </w:r>
      <w:r>
        <w:instrText>"</w:instrText>
      </w:r>
      <w:r>
        <w:rPr>
          <w:rFonts w:cs="Arial"/>
        </w:rPr>
        <w:fldChar w:fldCharType="end"/>
      </w:r>
      <w:r>
        <w:rPr>
          <w:rFonts w:cs="Arial"/>
        </w:rPr>
        <w:t xml:space="preserve"> &lt;&lt;Category&gt;&gt;</w:t>
      </w:r>
      <w:bookmarkEnd w:id="1047"/>
    </w:p>
    <w:p w14:paraId="0D3A31D9" w14:textId="77777777" w:rsidR="00922253" w:rsidRDefault="00922253" w:rsidP="00922253">
      <w:r>
        <w:t>Information becomes available to unauthorized actors (loss of confidentiality).</w:t>
      </w:r>
    </w:p>
    <w:p w14:paraId="0C97055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8B37960" w14:textId="77777777" w:rsidR="00922253" w:rsidRDefault="00922253" w:rsidP="00922253">
      <w:pPr>
        <w:ind w:left="360"/>
      </w:pPr>
      <w:hyperlink w:anchor="_dedf5bede9319c2ebb81bd8f0e8aa42a" w:history="1">
        <w:r>
          <w:rPr>
            <w:rStyle w:val="Hyperlink"/>
          </w:rPr>
          <w:t>Information Impact</w:t>
        </w:r>
      </w:hyperlink>
    </w:p>
    <w:p w14:paraId="38440AE7" w14:textId="77777777" w:rsidR="00922253" w:rsidRDefault="00922253" w:rsidP="00922253"/>
    <w:p w14:paraId="25630E25" w14:textId="77777777" w:rsidR="00922253" w:rsidRDefault="00922253" w:rsidP="00922253">
      <w:pPr>
        <w:pStyle w:val="Heading3"/>
      </w:pPr>
      <w:bookmarkStart w:id="1048" w:name="_54162be4a30be472f2c8569423c1bb7e"/>
      <w:bookmarkStart w:id="1049" w:name="_Toc514933709"/>
      <w:r>
        <w:t>Class Decision-making Impact</w:t>
      </w:r>
      <w:bookmarkEnd w:id="1048"/>
      <w:r w:rsidRPr="003A31EC">
        <w:rPr>
          <w:rFonts w:cs="Arial"/>
        </w:rPr>
        <w:t xml:space="preserve"> </w:t>
      </w:r>
      <w:r>
        <w:rPr>
          <w:rFonts w:cs="Arial"/>
        </w:rPr>
        <w:fldChar w:fldCharType="begin"/>
      </w:r>
      <w:r>
        <w:instrText>XE"</w:instrText>
      </w:r>
      <w:r w:rsidRPr="00413D75">
        <w:rPr>
          <w:rFonts w:cs="Arial"/>
        </w:rPr>
        <w:instrText>Decision-making Impact</w:instrText>
      </w:r>
      <w:r>
        <w:instrText>"</w:instrText>
      </w:r>
      <w:r>
        <w:rPr>
          <w:rFonts w:cs="Arial"/>
        </w:rPr>
        <w:fldChar w:fldCharType="end"/>
      </w:r>
      <w:r>
        <w:rPr>
          <w:rFonts w:cs="Arial"/>
        </w:rPr>
        <w:t xml:space="preserve"> &lt;&lt;Category&gt;&gt;</w:t>
      </w:r>
      <w:bookmarkEnd w:id="1049"/>
    </w:p>
    <w:p w14:paraId="64226D31" w14:textId="77777777" w:rsidR="00922253" w:rsidRDefault="00922253" w:rsidP="00922253">
      <w:r>
        <w:t>Impact on the ability to make informed decisions.</w:t>
      </w:r>
    </w:p>
    <w:p w14:paraId="17C3E32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0EDBCF6" w14:textId="77777777" w:rsidR="00922253" w:rsidRDefault="00922253" w:rsidP="00922253">
      <w:pPr>
        <w:ind w:left="360"/>
      </w:pPr>
      <w:hyperlink w:anchor="_4bffb09c727b56788e7de38a245db0cd" w:history="1">
        <w:r>
          <w:rPr>
            <w:rStyle w:val="Hyperlink"/>
          </w:rPr>
          <w:t>Non-Technical Impact</w:t>
        </w:r>
      </w:hyperlink>
    </w:p>
    <w:p w14:paraId="4B76FDE3" w14:textId="77777777" w:rsidR="00922253" w:rsidRDefault="00922253" w:rsidP="00922253"/>
    <w:p w14:paraId="2EF6C31C" w14:textId="77777777" w:rsidR="00922253" w:rsidRDefault="00922253" w:rsidP="00922253">
      <w:pPr>
        <w:pStyle w:val="Heading3"/>
      </w:pPr>
      <w:bookmarkStart w:id="1050" w:name="_1c7aba0f69325be4a8475e6515e816ed"/>
      <w:bookmarkStart w:id="1051" w:name="_Toc514933710"/>
      <w:r>
        <w:t>Class Disinformation Impact</w:t>
      </w:r>
      <w:bookmarkEnd w:id="1050"/>
      <w:r w:rsidRPr="003A31EC">
        <w:rPr>
          <w:rFonts w:cs="Arial"/>
        </w:rPr>
        <w:t xml:space="preserve"> </w:t>
      </w:r>
      <w:r>
        <w:rPr>
          <w:rFonts w:cs="Arial"/>
        </w:rPr>
        <w:fldChar w:fldCharType="begin"/>
      </w:r>
      <w:r>
        <w:instrText>XE"</w:instrText>
      </w:r>
      <w:r w:rsidRPr="00413D75">
        <w:rPr>
          <w:rFonts w:cs="Arial"/>
        </w:rPr>
        <w:instrText>Disinformation Impact</w:instrText>
      </w:r>
      <w:r>
        <w:instrText>"</w:instrText>
      </w:r>
      <w:r>
        <w:rPr>
          <w:rFonts w:cs="Arial"/>
        </w:rPr>
        <w:fldChar w:fldCharType="end"/>
      </w:r>
      <w:r>
        <w:rPr>
          <w:rFonts w:cs="Arial"/>
        </w:rPr>
        <w:t xml:space="preserve"> &lt;&lt;Category&gt;&gt;</w:t>
      </w:r>
      <w:bookmarkEnd w:id="1051"/>
    </w:p>
    <w:p w14:paraId="4BA7D440" w14:textId="77777777" w:rsidR="00922253" w:rsidRDefault="00922253" w:rsidP="00922253">
      <w:r>
        <w:t>Impact resulting from incorrect information.</w:t>
      </w:r>
    </w:p>
    <w:p w14:paraId="0086753E"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14C84C5" w14:textId="77777777" w:rsidR="00922253" w:rsidRDefault="00922253" w:rsidP="00922253">
      <w:pPr>
        <w:ind w:left="360"/>
      </w:pPr>
      <w:hyperlink w:anchor="_dedf5bede9319c2ebb81bd8f0e8aa42a" w:history="1">
        <w:r>
          <w:rPr>
            <w:rStyle w:val="Hyperlink"/>
          </w:rPr>
          <w:t>Information Impact</w:t>
        </w:r>
      </w:hyperlink>
    </w:p>
    <w:p w14:paraId="2F8E4AB7" w14:textId="77777777" w:rsidR="00922253" w:rsidRDefault="00922253" w:rsidP="00922253"/>
    <w:p w14:paraId="00D528EC" w14:textId="77777777" w:rsidR="00922253" w:rsidRDefault="00922253" w:rsidP="00922253">
      <w:pPr>
        <w:pStyle w:val="Heading3"/>
      </w:pPr>
      <w:bookmarkStart w:id="1052" w:name="_ffb9d8298feb12d3e0e539dee9f0df6d"/>
      <w:bookmarkStart w:id="1053" w:name="_Toc514933711"/>
      <w:r>
        <w:t>Class Electromagnetic Spectrum Impact</w:t>
      </w:r>
      <w:bookmarkEnd w:id="1052"/>
      <w:r w:rsidRPr="003A31EC">
        <w:rPr>
          <w:rFonts w:cs="Arial"/>
        </w:rPr>
        <w:t xml:space="preserve"> </w:t>
      </w:r>
      <w:r>
        <w:rPr>
          <w:rFonts w:cs="Arial"/>
        </w:rPr>
        <w:fldChar w:fldCharType="begin"/>
      </w:r>
      <w:r>
        <w:instrText>XE"</w:instrText>
      </w:r>
      <w:r w:rsidRPr="00413D75">
        <w:rPr>
          <w:rFonts w:cs="Arial"/>
        </w:rPr>
        <w:instrText>Electromagnetic Spectrum Impact</w:instrText>
      </w:r>
      <w:r>
        <w:instrText>"</w:instrText>
      </w:r>
      <w:r>
        <w:rPr>
          <w:rFonts w:cs="Arial"/>
        </w:rPr>
        <w:fldChar w:fldCharType="end"/>
      </w:r>
      <w:r>
        <w:rPr>
          <w:rFonts w:cs="Arial"/>
        </w:rPr>
        <w:t xml:space="preserve"> &lt;&lt;Category&gt;&gt;</w:t>
      </w:r>
      <w:bookmarkEnd w:id="1053"/>
    </w:p>
    <w:p w14:paraId="0C8FA26E" w14:textId="77777777" w:rsidR="00922253" w:rsidRDefault="00922253" w:rsidP="00922253">
      <w:r>
        <w:t>Impact based on disruption in spectrum.</w:t>
      </w:r>
    </w:p>
    <w:p w14:paraId="7D570E6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FCFA254" w14:textId="77777777" w:rsidR="00922253" w:rsidRDefault="00922253" w:rsidP="00922253">
      <w:pPr>
        <w:ind w:left="360"/>
      </w:pPr>
      <w:hyperlink w:anchor="_dee9f2345a1f910808f2263dfb689514" w:history="1">
        <w:r>
          <w:rPr>
            <w:rStyle w:val="Hyperlink"/>
          </w:rPr>
          <w:t>Impact Category</w:t>
        </w:r>
      </w:hyperlink>
    </w:p>
    <w:p w14:paraId="2B932EC8" w14:textId="77777777" w:rsidR="00922253" w:rsidRDefault="00922253" w:rsidP="00922253"/>
    <w:p w14:paraId="48768652" w14:textId="77777777" w:rsidR="00922253" w:rsidRDefault="00922253" w:rsidP="00922253">
      <w:pPr>
        <w:pStyle w:val="Heading3"/>
      </w:pPr>
      <w:bookmarkStart w:id="1054" w:name="_ee875f7f77ba6370c1f434bcbb20f462"/>
      <w:bookmarkStart w:id="1055" w:name="_Toc514933712"/>
      <w:r>
        <w:t>Class Environmental Impact</w:t>
      </w:r>
      <w:bookmarkEnd w:id="1054"/>
      <w:r w:rsidRPr="003A31EC">
        <w:rPr>
          <w:rFonts w:cs="Arial"/>
        </w:rPr>
        <w:t xml:space="preserve"> </w:t>
      </w:r>
      <w:r>
        <w:rPr>
          <w:rFonts w:cs="Arial"/>
        </w:rPr>
        <w:fldChar w:fldCharType="begin"/>
      </w:r>
      <w:r>
        <w:instrText>XE"</w:instrText>
      </w:r>
      <w:r w:rsidRPr="00413D75">
        <w:rPr>
          <w:rFonts w:cs="Arial"/>
        </w:rPr>
        <w:instrText>Environmental Impact</w:instrText>
      </w:r>
      <w:r>
        <w:instrText>"</w:instrText>
      </w:r>
      <w:r>
        <w:rPr>
          <w:rFonts w:cs="Arial"/>
        </w:rPr>
        <w:fldChar w:fldCharType="end"/>
      </w:r>
      <w:r>
        <w:rPr>
          <w:rFonts w:cs="Arial"/>
        </w:rPr>
        <w:t xml:space="preserve"> &lt;&lt;Category&gt;&gt;</w:t>
      </w:r>
      <w:bookmarkEnd w:id="1055"/>
    </w:p>
    <w:p w14:paraId="060BE590" w14:textId="77777777" w:rsidR="00922253" w:rsidRDefault="00922253" w:rsidP="00922253">
      <w:r>
        <w:t>A danger to the environment.</w:t>
      </w:r>
    </w:p>
    <w:p w14:paraId="11727CC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0290833" w14:textId="77777777" w:rsidR="00922253" w:rsidRDefault="00922253" w:rsidP="00922253">
      <w:pPr>
        <w:ind w:left="360"/>
      </w:pPr>
      <w:hyperlink w:anchor="_dee9f2345a1f910808f2263dfb689514" w:history="1">
        <w:r>
          <w:rPr>
            <w:rStyle w:val="Hyperlink"/>
          </w:rPr>
          <w:t>Impact Category</w:t>
        </w:r>
      </w:hyperlink>
    </w:p>
    <w:p w14:paraId="712C71AE" w14:textId="77777777" w:rsidR="00922253" w:rsidRDefault="00922253" w:rsidP="00922253"/>
    <w:p w14:paraId="51120271" w14:textId="77777777" w:rsidR="00922253" w:rsidRDefault="00922253" w:rsidP="00922253">
      <w:pPr>
        <w:pStyle w:val="Heading3"/>
      </w:pPr>
      <w:bookmarkStart w:id="1056" w:name="_d4f18d7e5d3311f8c09d0e618ca5e0ac"/>
      <w:bookmarkStart w:id="1057" w:name="_Toc514933713"/>
      <w:r>
        <w:t>Class Financial Impact</w:t>
      </w:r>
      <w:bookmarkEnd w:id="1056"/>
      <w:r w:rsidRPr="003A31EC">
        <w:rPr>
          <w:rFonts w:cs="Arial"/>
        </w:rPr>
        <w:t xml:space="preserve"> </w:t>
      </w:r>
      <w:r>
        <w:rPr>
          <w:rFonts w:cs="Arial"/>
        </w:rPr>
        <w:fldChar w:fldCharType="begin"/>
      </w:r>
      <w:r>
        <w:instrText>XE"</w:instrText>
      </w:r>
      <w:r w:rsidRPr="00413D75">
        <w:rPr>
          <w:rFonts w:cs="Arial"/>
        </w:rPr>
        <w:instrText>Financial Impact</w:instrText>
      </w:r>
      <w:r>
        <w:instrText>"</w:instrText>
      </w:r>
      <w:r>
        <w:rPr>
          <w:rFonts w:cs="Arial"/>
        </w:rPr>
        <w:fldChar w:fldCharType="end"/>
      </w:r>
      <w:r>
        <w:rPr>
          <w:rFonts w:cs="Arial"/>
        </w:rPr>
        <w:t xml:space="preserve"> &lt;&lt;Category&gt;&gt;</w:t>
      </w:r>
      <w:bookmarkEnd w:id="1057"/>
    </w:p>
    <w:p w14:paraId="3AF487FC" w14:textId="77777777" w:rsidR="00922253" w:rsidRDefault="00922253" w:rsidP="00922253">
      <w:r>
        <w:t>Impact resulting in loss of capital or the ability to obtain capital.</w:t>
      </w:r>
    </w:p>
    <w:p w14:paraId="5211ADB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B41C675" w14:textId="77777777" w:rsidR="00922253" w:rsidRDefault="00922253" w:rsidP="00922253">
      <w:pPr>
        <w:ind w:left="360"/>
      </w:pPr>
      <w:hyperlink w:anchor="_dee9f2345a1f910808f2263dfb689514" w:history="1">
        <w:r>
          <w:rPr>
            <w:rStyle w:val="Hyperlink"/>
          </w:rPr>
          <w:t>Impact Category</w:t>
        </w:r>
      </w:hyperlink>
    </w:p>
    <w:p w14:paraId="756737D7" w14:textId="77777777" w:rsidR="00922253" w:rsidRDefault="00922253" w:rsidP="00922253"/>
    <w:p w14:paraId="13D61BEF" w14:textId="77777777" w:rsidR="00922253" w:rsidRDefault="00922253" w:rsidP="00922253">
      <w:pPr>
        <w:pStyle w:val="Heading3"/>
      </w:pPr>
      <w:bookmarkStart w:id="1058" w:name="_2a22edf4db04333f6f2f3a1e3cd14a11"/>
      <w:bookmarkStart w:id="1059" w:name="_Toc514933714"/>
      <w:r>
        <w:t>Class Health Impact</w:t>
      </w:r>
      <w:bookmarkEnd w:id="1058"/>
      <w:r w:rsidRPr="003A31EC">
        <w:rPr>
          <w:rFonts w:cs="Arial"/>
        </w:rPr>
        <w:t xml:space="preserve"> </w:t>
      </w:r>
      <w:r>
        <w:rPr>
          <w:rFonts w:cs="Arial"/>
        </w:rPr>
        <w:fldChar w:fldCharType="begin"/>
      </w:r>
      <w:r>
        <w:instrText>XE"</w:instrText>
      </w:r>
      <w:r w:rsidRPr="00413D75">
        <w:rPr>
          <w:rFonts w:cs="Arial"/>
        </w:rPr>
        <w:instrText>Health Impact</w:instrText>
      </w:r>
      <w:r>
        <w:instrText>"</w:instrText>
      </w:r>
      <w:r>
        <w:rPr>
          <w:rFonts w:cs="Arial"/>
        </w:rPr>
        <w:fldChar w:fldCharType="end"/>
      </w:r>
      <w:r>
        <w:rPr>
          <w:rFonts w:cs="Arial"/>
        </w:rPr>
        <w:t xml:space="preserve"> &lt;&lt;Category&gt;&gt;</w:t>
      </w:r>
      <w:bookmarkEnd w:id="1059"/>
    </w:p>
    <w:p w14:paraId="17FA57CC" w14:textId="77777777" w:rsidR="00922253" w:rsidRDefault="00922253" w:rsidP="00922253">
      <w:r>
        <w:t>A category of danger to people's health.</w:t>
      </w:r>
    </w:p>
    <w:p w14:paraId="7A06FAE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8D39EC4" w14:textId="77777777" w:rsidR="00922253" w:rsidRDefault="00922253" w:rsidP="00922253">
      <w:pPr>
        <w:ind w:left="360"/>
      </w:pPr>
      <w:hyperlink w:anchor="_dee9f2345a1f910808f2263dfb689514" w:history="1">
        <w:r>
          <w:rPr>
            <w:rStyle w:val="Hyperlink"/>
          </w:rPr>
          <w:t>Impact Category</w:t>
        </w:r>
      </w:hyperlink>
    </w:p>
    <w:p w14:paraId="697ED058" w14:textId="77777777" w:rsidR="00922253" w:rsidRDefault="00922253" w:rsidP="00922253"/>
    <w:p w14:paraId="410BA5A6" w14:textId="77777777" w:rsidR="00922253" w:rsidRDefault="00922253" w:rsidP="00922253">
      <w:pPr>
        <w:pStyle w:val="Heading3"/>
      </w:pPr>
      <w:bookmarkStart w:id="1060" w:name="_d4b201382a65bc64a8852a77b2869d35"/>
      <w:bookmarkStart w:id="1061" w:name="_Toc514933715"/>
      <w:r>
        <w:lastRenderedPageBreak/>
        <w:t>Class Identity Spoof Impact</w:t>
      </w:r>
      <w:bookmarkEnd w:id="1060"/>
      <w:r w:rsidRPr="003A31EC">
        <w:rPr>
          <w:rFonts w:cs="Arial"/>
        </w:rPr>
        <w:t xml:space="preserve"> </w:t>
      </w:r>
      <w:r>
        <w:rPr>
          <w:rFonts w:cs="Arial"/>
        </w:rPr>
        <w:fldChar w:fldCharType="begin"/>
      </w:r>
      <w:r>
        <w:instrText>XE"</w:instrText>
      </w:r>
      <w:r w:rsidRPr="00413D75">
        <w:rPr>
          <w:rFonts w:cs="Arial"/>
        </w:rPr>
        <w:instrText>Identity Spoof Impact</w:instrText>
      </w:r>
      <w:r>
        <w:instrText>"</w:instrText>
      </w:r>
      <w:r>
        <w:rPr>
          <w:rFonts w:cs="Arial"/>
        </w:rPr>
        <w:fldChar w:fldCharType="end"/>
      </w:r>
      <w:r>
        <w:rPr>
          <w:rFonts w:cs="Arial"/>
        </w:rPr>
        <w:t xml:space="preserve"> &lt;&lt;Category&gt;&gt;</w:t>
      </w:r>
      <w:bookmarkEnd w:id="1061"/>
    </w:p>
    <w:p w14:paraId="76DE976F" w14:textId="77777777" w:rsidR="00922253" w:rsidRDefault="00922253" w:rsidP="00922253">
      <w:r>
        <w:t>A category of danger where an individuals' identity is assumed by another. .</w:t>
      </w:r>
    </w:p>
    <w:p w14:paraId="54647E2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E4774C2" w14:textId="77777777" w:rsidR="00922253" w:rsidRDefault="00922253" w:rsidP="00922253">
      <w:pPr>
        <w:ind w:left="360"/>
      </w:pPr>
      <w:hyperlink w:anchor="_1c7aba0f69325be4a8475e6515e816ed" w:history="1">
        <w:r>
          <w:rPr>
            <w:rStyle w:val="Hyperlink"/>
          </w:rPr>
          <w:t>Disinformation Impact</w:t>
        </w:r>
      </w:hyperlink>
    </w:p>
    <w:p w14:paraId="0656F5DF" w14:textId="77777777" w:rsidR="00922253" w:rsidRDefault="00922253" w:rsidP="00922253"/>
    <w:p w14:paraId="512312C0" w14:textId="77777777" w:rsidR="00922253" w:rsidRDefault="00922253" w:rsidP="00922253">
      <w:pPr>
        <w:pStyle w:val="Heading3"/>
      </w:pPr>
      <w:bookmarkStart w:id="1062" w:name="_640dcb3f6746f5a6b22f2a08a679ebc6"/>
      <w:bookmarkStart w:id="1063" w:name="_Toc514933716"/>
      <w:r>
        <w:t>Class Image Impact</w:t>
      </w:r>
      <w:bookmarkEnd w:id="1062"/>
      <w:r w:rsidRPr="003A31EC">
        <w:rPr>
          <w:rFonts w:cs="Arial"/>
        </w:rPr>
        <w:t xml:space="preserve"> </w:t>
      </w:r>
      <w:r>
        <w:rPr>
          <w:rFonts w:cs="Arial"/>
        </w:rPr>
        <w:fldChar w:fldCharType="begin"/>
      </w:r>
      <w:r>
        <w:instrText>XE"</w:instrText>
      </w:r>
      <w:r w:rsidRPr="00413D75">
        <w:rPr>
          <w:rFonts w:cs="Arial"/>
        </w:rPr>
        <w:instrText>Image Impact</w:instrText>
      </w:r>
      <w:r>
        <w:instrText>"</w:instrText>
      </w:r>
      <w:r>
        <w:rPr>
          <w:rFonts w:cs="Arial"/>
        </w:rPr>
        <w:fldChar w:fldCharType="end"/>
      </w:r>
      <w:r>
        <w:rPr>
          <w:rFonts w:cs="Arial"/>
        </w:rPr>
        <w:t xml:space="preserve"> &lt;&lt;Category&gt;&gt;</w:t>
      </w:r>
      <w:bookmarkEnd w:id="1063"/>
    </w:p>
    <w:p w14:paraId="49932611" w14:textId="77777777" w:rsidR="00922253" w:rsidRDefault="00922253" w:rsidP="00922253">
      <w:r>
        <w:t>Impact to how an entity is viewed by others.</w:t>
      </w:r>
    </w:p>
    <w:p w14:paraId="2D283D9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BD03E91" w14:textId="77777777" w:rsidR="00922253" w:rsidRDefault="00922253" w:rsidP="00922253">
      <w:pPr>
        <w:ind w:left="360"/>
      </w:pPr>
      <w:hyperlink w:anchor="_4bffb09c727b56788e7de38a245db0cd" w:history="1">
        <w:r>
          <w:rPr>
            <w:rStyle w:val="Hyperlink"/>
          </w:rPr>
          <w:t>Non-Technical Impact</w:t>
        </w:r>
      </w:hyperlink>
    </w:p>
    <w:p w14:paraId="7EFD4A04" w14:textId="77777777" w:rsidR="00922253" w:rsidRDefault="00922253" w:rsidP="00922253"/>
    <w:p w14:paraId="560D79B5" w14:textId="77777777" w:rsidR="00922253" w:rsidRDefault="00922253" w:rsidP="00922253">
      <w:pPr>
        <w:pStyle w:val="Heading3"/>
      </w:pPr>
      <w:bookmarkStart w:id="1064" w:name="_dee9f2345a1f910808f2263dfb689514"/>
      <w:bookmarkStart w:id="1065" w:name="_Toc514933717"/>
      <w:r>
        <w:t>Class Impact Category</w:t>
      </w:r>
      <w:bookmarkEnd w:id="1064"/>
      <w:r w:rsidRPr="003A31EC">
        <w:rPr>
          <w:rFonts w:cs="Arial"/>
        </w:rPr>
        <w:t xml:space="preserve"> </w:t>
      </w:r>
      <w:r>
        <w:rPr>
          <w:rFonts w:cs="Arial"/>
        </w:rPr>
        <w:fldChar w:fldCharType="begin"/>
      </w:r>
      <w:r>
        <w:instrText>XE"</w:instrText>
      </w:r>
      <w:r w:rsidRPr="00413D75">
        <w:rPr>
          <w:rFonts w:cs="Arial"/>
        </w:rPr>
        <w:instrText>Impact Category</w:instrText>
      </w:r>
      <w:r>
        <w:instrText>"</w:instrText>
      </w:r>
      <w:r>
        <w:rPr>
          <w:rFonts w:cs="Arial"/>
        </w:rPr>
        <w:fldChar w:fldCharType="end"/>
      </w:r>
      <w:r>
        <w:rPr>
          <w:rFonts w:cs="Arial"/>
        </w:rPr>
        <w:t xml:space="preserve"> &lt;&lt;Category&gt;&gt;</w:t>
      </w:r>
      <w:bookmarkEnd w:id="1065"/>
    </w:p>
    <w:p w14:paraId="5E02F124" w14:textId="77777777" w:rsidR="00922253" w:rsidRDefault="00922253" w:rsidP="00922253">
      <w:r>
        <w:t>Categorization of the impact of dangers. Danger categories may be combined.</w:t>
      </w:r>
    </w:p>
    <w:p w14:paraId="31E9CA7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10A2A7F" w14:textId="77777777" w:rsidR="00922253" w:rsidRDefault="00922253" w:rsidP="00922253">
      <w:pPr>
        <w:ind w:left="360"/>
      </w:pPr>
      <w:hyperlink w:anchor="_9bf67544840a1cd6396f28cc292e3ca0" w:history="1">
        <w:r>
          <w:rPr>
            <w:rStyle w:val="Hyperlink"/>
          </w:rPr>
          <w:t>Consequence</w:t>
        </w:r>
      </w:hyperlink>
    </w:p>
    <w:p w14:paraId="2E0D4B77" w14:textId="77777777" w:rsidR="00922253" w:rsidRDefault="00922253" w:rsidP="00922253"/>
    <w:p w14:paraId="4F14DB7D" w14:textId="77777777" w:rsidR="00922253" w:rsidRDefault="00922253" w:rsidP="00922253">
      <w:pPr>
        <w:pStyle w:val="Heading3"/>
      </w:pPr>
      <w:bookmarkStart w:id="1066" w:name="_bc45cd7c966c8db31897c5494e633309"/>
      <w:bookmarkStart w:id="1067" w:name="_Toc514933718"/>
      <w:r>
        <w:t>Class Information Availability Impact</w:t>
      </w:r>
      <w:bookmarkEnd w:id="1066"/>
      <w:r w:rsidRPr="003A31EC">
        <w:rPr>
          <w:rFonts w:cs="Arial"/>
        </w:rPr>
        <w:t xml:space="preserve"> </w:t>
      </w:r>
      <w:r>
        <w:rPr>
          <w:rFonts w:cs="Arial"/>
        </w:rPr>
        <w:fldChar w:fldCharType="begin"/>
      </w:r>
      <w:r>
        <w:instrText>XE"</w:instrText>
      </w:r>
      <w:r w:rsidRPr="00413D75">
        <w:rPr>
          <w:rFonts w:cs="Arial"/>
        </w:rPr>
        <w:instrText>Information Availability Impact</w:instrText>
      </w:r>
      <w:r>
        <w:instrText>"</w:instrText>
      </w:r>
      <w:r>
        <w:rPr>
          <w:rFonts w:cs="Arial"/>
        </w:rPr>
        <w:fldChar w:fldCharType="end"/>
      </w:r>
      <w:r>
        <w:rPr>
          <w:rFonts w:cs="Arial"/>
        </w:rPr>
        <w:t xml:space="preserve"> &lt;&lt;Category&gt;&gt;</w:t>
      </w:r>
      <w:bookmarkEnd w:id="1067"/>
    </w:p>
    <w:p w14:paraId="6E351A48" w14:textId="77777777" w:rsidR="00922253" w:rsidRDefault="00922253" w:rsidP="00922253">
      <w:r>
        <w:t>A category of danger impact where information becomes unavailable to the information owner.</w:t>
      </w:r>
      <w:r>
        <w:br/>
        <w:t>Availability: Ensuring timely and reliable access to and use of information.</w:t>
      </w:r>
      <w:r>
        <w:br/>
        <w:t>[NIST800]</w:t>
      </w:r>
    </w:p>
    <w:p w14:paraId="063E2E2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A7C3FBE" w14:textId="77777777" w:rsidR="00922253" w:rsidRDefault="00922253" w:rsidP="00922253">
      <w:pPr>
        <w:ind w:left="360"/>
      </w:pPr>
      <w:hyperlink w:anchor="_dedf5bede9319c2ebb81bd8f0e8aa42a" w:history="1">
        <w:r>
          <w:rPr>
            <w:rStyle w:val="Hyperlink"/>
          </w:rPr>
          <w:t>Information Impact</w:t>
        </w:r>
      </w:hyperlink>
    </w:p>
    <w:p w14:paraId="2BA625C1" w14:textId="77777777" w:rsidR="00922253" w:rsidRDefault="00922253" w:rsidP="00922253"/>
    <w:p w14:paraId="20032CC4" w14:textId="77777777" w:rsidR="00922253" w:rsidRDefault="00922253" w:rsidP="00922253">
      <w:pPr>
        <w:pStyle w:val="Heading3"/>
      </w:pPr>
      <w:bookmarkStart w:id="1068" w:name="_dedf5bede9319c2ebb81bd8f0e8aa42a"/>
      <w:bookmarkStart w:id="1069" w:name="_Toc514933719"/>
      <w:r>
        <w:t>Class Information Impact</w:t>
      </w:r>
      <w:bookmarkEnd w:id="1068"/>
      <w:r w:rsidRPr="003A31EC">
        <w:rPr>
          <w:rFonts w:cs="Arial"/>
        </w:rPr>
        <w:t xml:space="preserve"> </w:t>
      </w:r>
      <w:r>
        <w:rPr>
          <w:rFonts w:cs="Arial"/>
        </w:rPr>
        <w:fldChar w:fldCharType="begin"/>
      </w:r>
      <w:r>
        <w:instrText>XE"</w:instrText>
      </w:r>
      <w:r w:rsidRPr="00413D75">
        <w:rPr>
          <w:rFonts w:cs="Arial"/>
        </w:rPr>
        <w:instrText>Information Impact</w:instrText>
      </w:r>
      <w:r>
        <w:instrText>"</w:instrText>
      </w:r>
      <w:r>
        <w:rPr>
          <w:rFonts w:cs="Arial"/>
        </w:rPr>
        <w:fldChar w:fldCharType="end"/>
      </w:r>
      <w:r>
        <w:rPr>
          <w:rFonts w:cs="Arial"/>
        </w:rPr>
        <w:t xml:space="preserve"> &lt;&lt;Category&gt;&gt;</w:t>
      </w:r>
      <w:bookmarkEnd w:id="1069"/>
    </w:p>
    <w:p w14:paraId="34D911E7" w14:textId="77777777" w:rsidR="00922253" w:rsidRDefault="00922253" w:rsidP="00922253">
      <w:r>
        <w:t>A category of danger impact related to information - its unauthorized use or modification.</w:t>
      </w:r>
    </w:p>
    <w:p w14:paraId="0690955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3BD52C9" w14:textId="77777777" w:rsidR="00922253" w:rsidRDefault="00922253" w:rsidP="00922253">
      <w:pPr>
        <w:ind w:left="360"/>
      </w:pPr>
      <w:hyperlink w:anchor="_dee9f2345a1f910808f2263dfb689514" w:history="1">
        <w:r>
          <w:rPr>
            <w:rStyle w:val="Hyperlink"/>
          </w:rPr>
          <w:t>Impact Category</w:t>
        </w:r>
      </w:hyperlink>
    </w:p>
    <w:p w14:paraId="411DEDB8" w14:textId="77777777" w:rsidR="00922253" w:rsidRDefault="00922253" w:rsidP="00922253"/>
    <w:p w14:paraId="343579B2" w14:textId="77777777" w:rsidR="00922253" w:rsidRDefault="00922253" w:rsidP="00922253">
      <w:pPr>
        <w:pStyle w:val="Heading3"/>
      </w:pPr>
      <w:bookmarkStart w:id="1070" w:name="_c810bd3f4ddaa6ba35a4647b1e56ad2d"/>
      <w:bookmarkStart w:id="1071" w:name="_Toc514933720"/>
      <w:r>
        <w:t>Class Infrastructure Impact</w:t>
      </w:r>
      <w:bookmarkEnd w:id="1070"/>
      <w:r w:rsidRPr="003A31EC">
        <w:rPr>
          <w:rFonts w:cs="Arial"/>
        </w:rPr>
        <w:t xml:space="preserve"> </w:t>
      </w:r>
      <w:r>
        <w:rPr>
          <w:rFonts w:cs="Arial"/>
        </w:rPr>
        <w:fldChar w:fldCharType="begin"/>
      </w:r>
      <w:r>
        <w:instrText>XE"</w:instrText>
      </w:r>
      <w:r w:rsidRPr="00413D75">
        <w:rPr>
          <w:rFonts w:cs="Arial"/>
        </w:rPr>
        <w:instrText>Infrastructure Impact</w:instrText>
      </w:r>
      <w:r>
        <w:instrText>"</w:instrText>
      </w:r>
      <w:r>
        <w:rPr>
          <w:rFonts w:cs="Arial"/>
        </w:rPr>
        <w:fldChar w:fldCharType="end"/>
      </w:r>
      <w:r>
        <w:rPr>
          <w:rFonts w:cs="Arial"/>
        </w:rPr>
        <w:t xml:space="preserve"> &lt;&lt;Category&gt;&gt;</w:t>
      </w:r>
      <w:bookmarkEnd w:id="1071"/>
    </w:p>
    <w:p w14:paraId="028A70F1" w14:textId="77777777" w:rsidR="00922253" w:rsidRDefault="00922253" w:rsidP="00922253">
      <w:r>
        <w:t>Classification of impact to infrastructure such that it is not longer available to fulfill objectives.</w:t>
      </w:r>
    </w:p>
    <w:p w14:paraId="141B87C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F346F93" w14:textId="77777777" w:rsidR="00922253" w:rsidRDefault="00922253" w:rsidP="00922253">
      <w:pPr>
        <w:ind w:left="360"/>
      </w:pPr>
      <w:hyperlink w:anchor="_dee9f2345a1f910808f2263dfb689514" w:history="1">
        <w:r>
          <w:rPr>
            <w:rStyle w:val="Hyperlink"/>
          </w:rPr>
          <w:t>Impact Category</w:t>
        </w:r>
      </w:hyperlink>
    </w:p>
    <w:p w14:paraId="19A95789" w14:textId="77777777" w:rsidR="00922253" w:rsidRDefault="00922253" w:rsidP="00922253"/>
    <w:p w14:paraId="108FE370" w14:textId="77777777" w:rsidR="00922253" w:rsidRDefault="00922253" w:rsidP="00922253">
      <w:pPr>
        <w:pStyle w:val="Heading3"/>
      </w:pPr>
      <w:bookmarkStart w:id="1072" w:name="_10a24c2f92afb0adb9a19d4f7048ce24"/>
      <w:bookmarkStart w:id="1073" w:name="_Toc514933721"/>
      <w:r>
        <w:t>Class Intellectual Property Impact</w:t>
      </w:r>
      <w:bookmarkEnd w:id="1072"/>
      <w:r w:rsidRPr="003A31EC">
        <w:rPr>
          <w:rFonts w:cs="Arial"/>
        </w:rPr>
        <w:t xml:space="preserve"> </w:t>
      </w:r>
      <w:r>
        <w:rPr>
          <w:rFonts w:cs="Arial"/>
        </w:rPr>
        <w:fldChar w:fldCharType="begin"/>
      </w:r>
      <w:r>
        <w:instrText>XE"</w:instrText>
      </w:r>
      <w:r w:rsidRPr="00413D75">
        <w:rPr>
          <w:rFonts w:cs="Arial"/>
        </w:rPr>
        <w:instrText>Intellectual Property Impact</w:instrText>
      </w:r>
      <w:r>
        <w:instrText>"</w:instrText>
      </w:r>
      <w:r>
        <w:rPr>
          <w:rFonts w:cs="Arial"/>
        </w:rPr>
        <w:fldChar w:fldCharType="end"/>
      </w:r>
      <w:r>
        <w:rPr>
          <w:rFonts w:cs="Arial"/>
        </w:rPr>
        <w:t xml:space="preserve"> &lt;&lt;Category&gt;&gt;</w:t>
      </w:r>
      <w:bookmarkEnd w:id="1073"/>
    </w:p>
    <w:p w14:paraId="7B14E9CB" w14:textId="77777777" w:rsidR="00922253" w:rsidRDefault="00922253" w:rsidP="00922253">
      <w:r>
        <w:t>Category indicating a loss or compromise of intellectual property.</w:t>
      </w:r>
    </w:p>
    <w:p w14:paraId="6C5A141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6C1C697" w14:textId="77777777" w:rsidR="00922253" w:rsidRDefault="00922253" w:rsidP="00922253">
      <w:pPr>
        <w:ind w:left="360"/>
      </w:pPr>
      <w:hyperlink w:anchor="_4bffb09c727b56788e7de38a245db0cd" w:history="1">
        <w:r>
          <w:rPr>
            <w:rStyle w:val="Hyperlink"/>
          </w:rPr>
          <w:t>Non-Technical Impact</w:t>
        </w:r>
      </w:hyperlink>
    </w:p>
    <w:p w14:paraId="62EC8205" w14:textId="77777777" w:rsidR="00922253" w:rsidRDefault="00922253" w:rsidP="00922253"/>
    <w:p w14:paraId="2644DAA0" w14:textId="77777777" w:rsidR="00922253" w:rsidRDefault="00922253" w:rsidP="00922253">
      <w:pPr>
        <w:pStyle w:val="Heading3"/>
      </w:pPr>
      <w:bookmarkStart w:id="1074" w:name="_c1ffd83dd9428adc02a79c3e6b592f5f"/>
      <w:bookmarkStart w:id="1075" w:name="_Toc514933722"/>
      <w:r>
        <w:t>Class Legal Impact</w:t>
      </w:r>
      <w:bookmarkEnd w:id="1074"/>
      <w:r w:rsidRPr="003A31EC">
        <w:rPr>
          <w:rFonts w:cs="Arial"/>
        </w:rPr>
        <w:t xml:space="preserve"> </w:t>
      </w:r>
      <w:r>
        <w:rPr>
          <w:rFonts w:cs="Arial"/>
        </w:rPr>
        <w:fldChar w:fldCharType="begin"/>
      </w:r>
      <w:r>
        <w:instrText>XE"</w:instrText>
      </w:r>
      <w:r w:rsidRPr="00413D75">
        <w:rPr>
          <w:rFonts w:cs="Arial"/>
        </w:rPr>
        <w:instrText>Legal Impact</w:instrText>
      </w:r>
      <w:r>
        <w:instrText>"</w:instrText>
      </w:r>
      <w:r>
        <w:rPr>
          <w:rFonts w:cs="Arial"/>
        </w:rPr>
        <w:fldChar w:fldCharType="end"/>
      </w:r>
      <w:r>
        <w:rPr>
          <w:rFonts w:cs="Arial"/>
        </w:rPr>
        <w:t xml:space="preserve"> &lt;&lt;Category&gt;&gt;</w:t>
      </w:r>
      <w:bookmarkEnd w:id="1075"/>
    </w:p>
    <w:p w14:paraId="3A83F9AD" w14:textId="77777777" w:rsidR="00922253" w:rsidRDefault="00922253" w:rsidP="00922253">
      <w:r>
        <w:t>A categorization of impact to legal status or legal measures.</w:t>
      </w:r>
    </w:p>
    <w:p w14:paraId="740E3B9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111C0BD" w14:textId="77777777" w:rsidR="00922253" w:rsidRDefault="00922253" w:rsidP="00922253">
      <w:pPr>
        <w:ind w:left="360"/>
      </w:pPr>
      <w:hyperlink w:anchor="_4bffb09c727b56788e7de38a245db0cd" w:history="1">
        <w:r>
          <w:rPr>
            <w:rStyle w:val="Hyperlink"/>
          </w:rPr>
          <w:t>Non-Technical Impact</w:t>
        </w:r>
      </w:hyperlink>
    </w:p>
    <w:p w14:paraId="011BF040" w14:textId="77777777" w:rsidR="00922253" w:rsidRDefault="00922253" w:rsidP="00922253"/>
    <w:p w14:paraId="27DC75B5" w14:textId="77777777" w:rsidR="00922253" w:rsidRDefault="00922253" w:rsidP="00922253">
      <w:pPr>
        <w:pStyle w:val="Heading3"/>
      </w:pPr>
      <w:bookmarkStart w:id="1076" w:name="_68d6ab1fd26fe814f0533742a59b9b64"/>
      <w:bookmarkStart w:id="1077" w:name="_Toc514933723"/>
      <w:r>
        <w:t>Class Mission Impact</w:t>
      </w:r>
      <w:bookmarkEnd w:id="1076"/>
      <w:r w:rsidRPr="003A31EC">
        <w:rPr>
          <w:rFonts w:cs="Arial"/>
        </w:rPr>
        <w:t xml:space="preserve"> </w:t>
      </w:r>
      <w:r>
        <w:rPr>
          <w:rFonts w:cs="Arial"/>
        </w:rPr>
        <w:fldChar w:fldCharType="begin"/>
      </w:r>
      <w:r>
        <w:instrText>XE"</w:instrText>
      </w:r>
      <w:r w:rsidRPr="00413D75">
        <w:rPr>
          <w:rFonts w:cs="Arial"/>
        </w:rPr>
        <w:instrText>Mission Impact</w:instrText>
      </w:r>
      <w:r>
        <w:instrText>"</w:instrText>
      </w:r>
      <w:r>
        <w:rPr>
          <w:rFonts w:cs="Arial"/>
        </w:rPr>
        <w:fldChar w:fldCharType="end"/>
      </w:r>
      <w:r>
        <w:rPr>
          <w:rFonts w:cs="Arial"/>
        </w:rPr>
        <w:t xml:space="preserve"> &lt;&lt;Category&gt;&gt;</w:t>
      </w:r>
      <w:bookmarkEnd w:id="1077"/>
    </w:p>
    <w:p w14:paraId="4F9C6BE8" w14:textId="77777777" w:rsidR="00922253" w:rsidRDefault="00922253" w:rsidP="00922253">
      <w:r>
        <w:t>Category of the impact on the ability to achieve a mission purpose.</w:t>
      </w:r>
    </w:p>
    <w:p w14:paraId="3EE48FBE"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16B2FC2" w14:textId="77777777" w:rsidR="00922253" w:rsidRDefault="00922253" w:rsidP="00922253">
      <w:pPr>
        <w:ind w:left="360"/>
      </w:pPr>
      <w:hyperlink w:anchor="_dee9f2345a1f910808f2263dfb689514" w:history="1">
        <w:r>
          <w:rPr>
            <w:rStyle w:val="Hyperlink"/>
          </w:rPr>
          <w:t>Impact Category</w:t>
        </w:r>
      </w:hyperlink>
    </w:p>
    <w:p w14:paraId="6814071B" w14:textId="77777777" w:rsidR="00922253" w:rsidRDefault="00922253" w:rsidP="00922253"/>
    <w:p w14:paraId="63618AA5" w14:textId="77777777" w:rsidR="00922253" w:rsidRDefault="00922253" w:rsidP="00922253">
      <w:pPr>
        <w:pStyle w:val="Heading3"/>
      </w:pPr>
      <w:bookmarkStart w:id="1078" w:name="_4bffb09c727b56788e7de38a245db0cd"/>
      <w:bookmarkStart w:id="1079" w:name="_Toc514933724"/>
      <w:r>
        <w:t>Class Non-Technical Impact</w:t>
      </w:r>
      <w:bookmarkEnd w:id="1078"/>
      <w:r w:rsidRPr="003A31EC">
        <w:rPr>
          <w:rFonts w:cs="Arial"/>
        </w:rPr>
        <w:t xml:space="preserve"> </w:t>
      </w:r>
      <w:r>
        <w:rPr>
          <w:rFonts w:cs="Arial"/>
        </w:rPr>
        <w:fldChar w:fldCharType="begin"/>
      </w:r>
      <w:r>
        <w:instrText>XE"</w:instrText>
      </w:r>
      <w:r w:rsidRPr="00413D75">
        <w:rPr>
          <w:rFonts w:cs="Arial"/>
        </w:rPr>
        <w:instrText>Non-Technical Impact</w:instrText>
      </w:r>
      <w:r>
        <w:instrText>"</w:instrText>
      </w:r>
      <w:r>
        <w:rPr>
          <w:rFonts w:cs="Arial"/>
        </w:rPr>
        <w:fldChar w:fldCharType="end"/>
      </w:r>
      <w:r>
        <w:rPr>
          <w:rFonts w:cs="Arial"/>
        </w:rPr>
        <w:t xml:space="preserve"> &lt;&lt;Category&gt;&gt;</w:t>
      </w:r>
      <w:bookmarkEnd w:id="1079"/>
    </w:p>
    <w:p w14:paraId="3010D51A" w14:textId="77777777" w:rsidR="00922253" w:rsidRDefault="00922253" w:rsidP="00922253">
      <w:r>
        <w:t>Category representing the impact to something other than the ability to operate.</w:t>
      </w:r>
    </w:p>
    <w:p w14:paraId="10CC154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058D535" w14:textId="77777777" w:rsidR="00922253" w:rsidRDefault="00922253" w:rsidP="00922253">
      <w:pPr>
        <w:ind w:left="360"/>
      </w:pPr>
      <w:hyperlink w:anchor="_dee9f2345a1f910808f2263dfb689514" w:history="1">
        <w:r>
          <w:rPr>
            <w:rStyle w:val="Hyperlink"/>
          </w:rPr>
          <w:t>Impact Category</w:t>
        </w:r>
      </w:hyperlink>
    </w:p>
    <w:p w14:paraId="6AF7FD43" w14:textId="77777777" w:rsidR="00922253" w:rsidRDefault="00922253" w:rsidP="00922253"/>
    <w:p w14:paraId="46BBD738" w14:textId="77777777" w:rsidR="00922253" w:rsidRDefault="00922253" w:rsidP="00922253">
      <w:pPr>
        <w:pStyle w:val="Heading3"/>
      </w:pPr>
      <w:bookmarkStart w:id="1080" w:name="_5bf3debd3d1c107ee665b00e28f41f0c"/>
      <w:bookmarkStart w:id="1081" w:name="_Toc514933725"/>
      <w:r>
        <w:t>Class Safety Impact</w:t>
      </w:r>
      <w:bookmarkEnd w:id="1080"/>
      <w:r w:rsidRPr="003A31EC">
        <w:rPr>
          <w:rFonts w:cs="Arial"/>
        </w:rPr>
        <w:t xml:space="preserve"> </w:t>
      </w:r>
      <w:r>
        <w:rPr>
          <w:rFonts w:cs="Arial"/>
        </w:rPr>
        <w:fldChar w:fldCharType="begin"/>
      </w:r>
      <w:r>
        <w:instrText>XE"</w:instrText>
      </w:r>
      <w:r w:rsidRPr="00413D75">
        <w:rPr>
          <w:rFonts w:cs="Arial"/>
        </w:rPr>
        <w:instrText>Safety Impact</w:instrText>
      </w:r>
      <w:r>
        <w:instrText>"</w:instrText>
      </w:r>
      <w:r>
        <w:rPr>
          <w:rFonts w:cs="Arial"/>
        </w:rPr>
        <w:fldChar w:fldCharType="end"/>
      </w:r>
      <w:r>
        <w:rPr>
          <w:rFonts w:cs="Arial"/>
        </w:rPr>
        <w:t xml:space="preserve"> &lt;&lt;Category&gt;&gt;</w:t>
      </w:r>
      <w:bookmarkEnd w:id="1081"/>
    </w:p>
    <w:p w14:paraId="2F3C6C84" w14:textId="77777777" w:rsidR="00922253" w:rsidRDefault="00922253" w:rsidP="00922253">
      <w:r>
        <w:t>Category of impact to the safety of a resource.</w:t>
      </w:r>
    </w:p>
    <w:p w14:paraId="3C1BD06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215FD92" w14:textId="77777777" w:rsidR="00922253" w:rsidRDefault="00922253" w:rsidP="00922253">
      <w:pPr>
        <w:ind w:left="360"/>
      </w:pPr>
      <w:hyperlink w:anchor="_4bffb09c727b56788e7de38a245db0cd" w:history="1">
        <w:r>
          <w:rPr>
            <w:rStyle w:val="Hyperlink"/>
          </w:rPr>
          <w:t>Non-Technical Impact</w:t>
        </w:r>
      </w:hyperlink>
    </w:p>
    <w:p w14:paraId="70AD85D4" w14:textId="77777777" w:rsidR="00922253" w:rsidRDefault="00922253" w:rsidP="00922253"/>
    <w:p w14:paraId="4BF41445" w14:textId="77777777" w:rsidR="00922253" w:rsidRDefault="00922253" w:rsidP="00922253">
      <w:pPr>
        <w:pStyle w:val="Heading3"/>
      </w:pPr>
      <w:bookmarkStart w:id="1082" w:name="_56952abc17fb6883dad976147e6eafb2"/>
      <w:bookmarkStart w:id="1083" w:name="_Toc514933726"/>
      <w:r>
        <w:t>Class Transport Impact</w:t>
      </w:r>
      <w:bookmarkEnd w:id="1082"/>
      <w:r w:rsidRPr="003A31EC">
        <w:rPr>
          <w:rFonts w:cs="Arial"/>
        </w:rPr>
        <w:t xml:space="preserve"> </w:t>
      </w:r>
      <w:r>
        <w:rPr>
          <w:rFonts w:cs="Arial"/>
        </w:rPr>
        <w:fldChar w:fldCharType="begin"/>
      </w:r>
      <w:r>
        <w:instrText>XE"</w:instrText>
      </w:r>
      <w:r w:rsidRPr="00413D75">
        <w:rPr>
          <w:rFonts w:cs="Arial"/>
        </w:rPr>
        <w:instrText>Transport Impact</w:instrText>
      </w:r>
      <w:r>
        <w:instrText>"</w:instrText>
      </w:r>
      <w:r>
        <w:rPr>
          <w:rFonts w:cs="Arial"/>
        </w:rPr>
        <w:fldChar w:fldCharType="end"/>
      </w:r>
      <w:r>
        <w:rPr>
          <w:rFonts w:cs="Arial"/>
        </w:rPr>
        <w:t xml:space="preserve"> &lt;&lt;Category&gt;&gt;</w:t>
      </w:r>
      <w:bookmarkEnd w:id="1083"/>
    </w:p>
    <w:p w14:paraId="6DBA7773" w14:textId="77777777" w:rsidR="00922253" w:rsidRDefault="00922253" w:rsidP="00922253">
      <w:r>
        <w:t>[CAP] A category of impact to public or private transportation.</w:t>
      </w:r>
    </w:p>
    <w:p w14:paraId="2585758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BFBAF51" w14:textId="77777777" w:rsidR="00922253" w:rsidRDefault="00922253" w:rsidP="00922253">
      <w:pPr>
        <w:ind w:left="360"/>
      </w:pPr>
      <w:hyperlink w:anchor="_dee9f2345a1f910808f2263dfb689514" w:history="1">
        <w:r>
          <w:rPr>
            <w:rStyle w:val="Hyperlink"/>
          </w:rPr>
          <w:t>Impact Category</w:t>
        </w:r>
      </w:hyperlink>
    </w:p>
    <w:p w14:paraId="51816B06" w14:textId="77777777" w:rsidR="00922253" w:rsidRDefault="00922253" w:rsidP="00922253"/>
    <w:p w14:paraId="6CF3B2A6" w14:textId="77777777" w:rsidR="00922253" w:rsidRDefault="00922253" w:rsidP="00922253">
      <w:pPr>
        <w:spacing w:after="200" w:line="276" w:lineRule="auto"/>
        <w:rPr>
          <w:b/>
          <w:bCs/>
          <w:color w:val="365F91"/>
          <w:sz w:val="40"/>
          <w:szCs w:val="40"/>
        </w:rPr>
      </w:pPr>
      <w:r>
        <w:br w:type="page"/>
      </w:r>
    </w:p>
    <w:p w14:paraId="5C19729A" w14:textId="77777777" w:rsidR="00922253" w:rsidRDefault="00922253" w:rsidP="00922253">
      <w:pPr>
        <w:pStyle w:val="Heading2"/>
      </w:pPr>
      <w:bookmarkStart w:id="1084" w:name="_Toc514933727"/>
      <w:r>
        <w:t>Threat-risk-conceptual-model::Threat and Risk Specific Concepts::Incidents::Incident Response</w:t>
      </w:r>
      <w:bookmarkEnd w:id="1084"/>
    </w:p>
    <w:p w14:paraId="574E7827" w14:textId="77777777" w:rsidR="00922253" w:rsidRDefault="00922253" w:rsidP="00922253">
      <w:pPr>
        <w:pStyle w:val="Heading3"/>
      </w:pPr>
      <w:bookmarkStart w:id="1085" w:name="_Toc514933728"/>
      <w:r>
        <w:t>Diagram: Incident Response</w:t>
      </w:r>
      <w:bookmarkEnd w:id="1085"/>
    </w:p>
    <w:p w14:paraId="786453D2" w14:textId="77777777" w:rsidR="00922253" w:rsidRDefault="00922253" w:rsidP="00922253">
      <w:pPr>
        <w:jc w:val="center"/>
        <w:rPr>
          <w:rFonts w:cs="Arial"/>
        </w:rPr>
      </w:pPr>
      <w:r w:rsidRPr="006D2E0C">
        <w:rPr>
          <w:noProof/>
        </w:rPr>
        <w:pict w14:anchorId="510676AF">
          <v:shape id="Picture -237884349.emf" o:spid="_x0000_i3856" type="#_x0000_t75" alt="-237884349.emf" style="width:487.2pt;height:244.8pt;visibility:visible;mso-wrap-style:square">
            <v:imagedata r:id="rId188" o:title="-237884349"/>
          </v:shape>
        </w:pict>
      </w:r>
    </w:p>
    <w:p w14:paraId="3BF08F7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Incident Response</w:t>
      </w:r>
    </w:p>
    <w:p w14:paraId="16BC5233" w14:textId="77777777" w:rsidR="00922253" w:rsidRDefault="00922253" w:rsidP="00922253">
      <w:pPr>
        <w:pStyle w:val="BodyText"/>
      </w:pPr>
      <w:r>
        <w:t>Incident recovery is an incident response that restores the functionality of impacted resources and systems, including the removal of temporary containment measures.</w:t>
      </w:r>
    </w:p>
    <w:p w14:paraId="51AA2812" w14:textId="77777777" w:rsidR="00922253" w:rsidRDefault="00922253" w:rsidP="00922253">
      <w:r>
        <w:t xml:space="preserve"> </w:t>
      </w:r>
    </w:p>
    <w:p w14:paraId="07D02790" w14:textId="77777777" w:rsidR="00922253" w:rsidRDefault="00922253" w:rsidP="00922253"/>
    <w:p w14:paraId="578A7DCD" w14:textId="77777777" w:rsidR="00922253" w:rsidRDefault="00922253" w:rsidP="00922253">
      <w:pPr>
        <w:pStyle w:val="Heading3"/>
      </w:pPr>
      <w:bookmarkStart w:id="1086" w:name="_11fc76e0512b6c46b1fa823a4dc43caf"/>
      <w:bookmarkStart w:id="1087" w:name="_Toc514933729"/>
      <w:r>
        <w:t>Class Incident Containment</w:t>
      </w:r>
      <w:bookmarkEnd w:id="1086"/>
      <w:r w:rsidRPr="003A31EC">
        <w:rPr>
          <w:rFonts w:cs="Arial"/>
        </w:rPr>
        <w:t xml:space="preserve"> </w:t>
      </w:r>
      <w:r>
        <w:rPr>
          <w:rFonts w:cs="Arial"/>
        </w:rPr>
        <w:fldChar w:fldCharType="begin"/>
      </w:r>
      <w:r>
        <w:instrText>XE"</w:instrText>
      </w:r>
      <w:r w:rsidRPr="00413D75">
        <w:rPr>
          <w:rFonts w:cs="Arial"/>
        </w:rPr>
        <w:instrText>Incident Containment</w:instrText>
      </w:r>
      <w:r>
        <w:instrText>"</w:instrText>
      </w:r>
      <w:r>
        <w:rPr>
          <w:rFonts w:cs="Arial"/>
        </w:rPr>
        <w:fldChar w:fldCharType="end"/>
      </w:r>
      <w:r>
        <w:rPr>
          <w:rFonts w:cs="Arial"/>
        </w:rPr>
        <w:t xml:space="preserve"> &lt;&lt;Role&gt;&gt;</w:t>
      </w:r>
      <w:bookmarkEnd w:id="1087"/>
    </w:p>
    <w:p w14:paraId="77090E0A" w14:textId="77777777" w:rsidR="00922253" w:rsidRDefault="00922253" w:rsidP="00922253">
      <w:r>
        <w:t xml:space="preserve">Containment is an incident response that has two major goals: stopping the spread of the dangers causing the incident and preventing further harm. Containment includes the eradication of latent vulnerabilities of and infections to systems, such as the removal of malware. </w:t>
      </w:r>
    </w:p>
    <w:p w14:paraId="316C9D6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EDF575A" w14:textId="77777777" w:rsidR="00922253" w:rsidRDefault="00922253" w:rsidP="00922253">
      <w:pPr>
        <w:ind w:left="360"/>
      </w:pPr>
      <w:hyperlink w:anchor="_0546b6cb684363d623353273263b40f5" w:history="1">
        <w:r>
          <w:rPr>
            <w:rStyle w:val="Hyperlink"/>
          </w:rPr>
          <w:t>Incident Response</w:t>
        </w:r>
      </w:hyperlink>
    </w:p>
    <w:p w14:paraId="4926F6DB" w14:textId="77777777" w:rsidR="00922253" w:rsidRDefault="00922253" w:rsidP="00922253"/>
    <w:p w14:paraId="76D8FD42" w14:textId="77777777" w:rsidR="00922253" w:rsidRDefault="00922253" w:rsidP="00922253">
      <w:pPr>
        <w:pStyle w:val="Heading3"/>
      </w:pPr>
      <w:bookmarkStart w:id="1088" w:name="_8d9f14829b022074f0be04c8d063798e"/>
      <w:bookmarkStart w:id="1089" w:name="_Toc514933730"/>
      <w:r>
        <w:t>Class Incident Recovery</w:t>
      </w:r>
      <w:bookmarkEnd w:id="1088"/>
      <w:r w:rsidRPr="003A31EC">
        <w:rPr>
          <w:rFonts w:cs="Arial"/>
        </w:rPr>
        <w:t xml:space="preserve"> </w:t>
      </w:r>
      <w:r>
        <w:rPr>
          <w:rFonts w:cs="Arial"/>
        </w:rPr>
        <w:fldChar w:fldCharType="begin"/>
      </w:r>
      <w:r>
        <w:instrText>XE"</w:instrText>
      </w:r>
      <w:r w:rsidRPr="00413D75">
        <w:rPr>
          <w:rFonts w:cs="Arial"/>
        </w:rPr>
        <w:instrText>Incident Recovery</w:instrText>
      </w:r>
      <w:r>
        <w:instrText>"</w:instrText>
      </w:r>
      <w:r>
        <w:rPr>
          <w:rFonts w:cs="Arial"/>
        </w:rPr>
        <w:fldChar w:fldCharType="end"/>
      </w:r>
      <w:r>
        <w:rPr>
          <w:rFonts w:cs="Arial"/>
        </w:rPr>
        <w:t xml:space="preserve"> &lt;&lt;Role&gt;&gt;</w:t>
      </w:r>
      <w:bookmarkEnd w:id="1089"/>
    </w:p>
    <w:p w14:paraId="7D78B4AD"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AB839AD" w14:textId="77777777" w:rsidR="00922253" w:rsidRDefault="00922253" w:rsidP="00922253">
      <w:pPr>
        <w:ind w:left="360"/>
      </w:pPr>
      <w:hyperlink w:anchor="_0546b6cb684363d623353273263b40f5" w:history="1">
        <w:r>
          <w:rPr>
            <w:rStyle w:val="Hyperlink"/>
          </w:rPr>
          <w:t>Incident Response</w:t>
        </w:r>
      </w:hyperlink>
    </w:p>
    <w:p w14:paraId="288959D2" w14:textId="77777777" w:rsidR="00922253" w:rsidRDefault="00922253" w:rsidP="00922253"/>
    <w:p w14:paraId="38479B11" w14:textId="77777777" w:rsidR="00922253" w:rsidRDefault="00922253" w:rsidP="00922253">
      <w:pPr>
        <w:pStyle w:val="Heading3"/>
      </w:pPr>
      <w:bookmarkStart w:id="1090" w:name="_0546b6cb684363d623353273263b40f5"/>
      <w:bookmarkStart w:id="1091" w:name="_Toc514933731"/>
      <w:r>
        <w:t>Class Incident Response</w:t>
      </w:r>
      <w:bookmarkEnd w:id="1090"/>
      <w:r w:rsidRPr="003A31EC">
        <w:rPr>
          <w:rFonts w:cs="Arial"/>
        </w:rPr>
        <w:t xml:space="preserve"> </w:t>
      </w:r>
      <w:r>
        <w:rPr>
          <w:rFonts w:cs="Arial"/>
        </w:rPr>
        <w:fldChar w:fldCharType="begin"/>
      </w:r>
      <w:r>
        <w:instrText>XE"</w:instrText>
      </w:r>
      <w:r w:rsidRPr="00413D75">
        <w:rPr>
          <w:rFonts w:cs="Arial"/>
        </w:rPr>
        <w:instrText>Incident Response</w:instrText>
      </w:r>
      <w:r>
        <w:instrText>"</w:instrText>
      </w:r>
      <w:r>
        <w:rPr>
          <w:rFonts w:cs="Arial"/>
        </w:rPr>
        <w:fldChar w:fldCharType="end"/>
      </w:r>
      <w:r>
        <w:rPr>
          <w:rFonts w:cs="Arial"/>
        </w:rPr>
        <w:t xml:space="preserve"> &lt;&lt;Role&gt;&gt;</w:t>
      </w:r>
      <w:bookmarkEnd w:id="1091"/>
    </w:p>
    <w:p w14:paraId="2E14A37C" w14:textId="77777777" w:rsidR="00922253" w:rsidRDefault="00922253" w:rsidP="00922253">
      <w:r>
        <w:t>Incident response is an activity to address and manage the scope and impact of an incident.</w:t>
      </w:r>
    </w:p>
    <w:p w14:paraId="68D08A6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14:paraId="2359D69A" w14:textId="77777777" w:rsidR="00922253" w:rsidRDefault="00922253" w:rsidP="00922253">
      <w:pPr>
        <w:ind w:left="360"/>
      </w:pPr>
      <w:hyperlink w:anchor="_159061408edbc2b8be31c19f27dc2b51" w:history="1">
        <w:r>
          <w:rPr>
            <w:rStyle w:val="Hyperlink"/>
          </w:rPr>
          <w:t>Response</w:t>
        </w:r>
      </w:hyperlink>
    </w:p>
    <w:p w14:paraId="488A953B" w14:textId="77777777" w:rsidR="00922253" w:rsidRDefault="00922253" w:rsidP="00922253"/>
    <w:p w14:paraId="078BD69F" w14:textId="77777777" w:rsidR="00922253" w:rsidRDefault="00922253" w:rsidP="00922253">
      <w:pPr>
        <w:spacing w:after="200" w:line="276" w:lineRule="auto"/>
        <w:rPr>
          <w:b/>
          <w:bCs/>
          <w:color w:val="365F91"/>
          <w:sz w:val="40"/>
          <w:szCs w:val="40"/>
        </w:rPr>
      </w:pPr>
      <w:r>
        <w:br w:type="page"/>
      </w:r>
    </w:p>
    <w:p w14:paraId="1AB5519A" w14:textId="77777777" w:rsidR="00922253" w:rsidRDefault="00922253" w:rsidP="00922253">
      <w:pPr>
        <w:pStyle w:val="Heading2"/>
      </w:pPr>
      <w:bookmarkStart w:id="1092" w:name="_Toc514933732"/>
      <w:r>
        <w:t>Threat-risk-conceptual-model::Threat and Risk Specific Concepts::Indicators</w:t>
      </w:r>
      <w:bookmarkEnd w:id="1092"/>
    </w:p>
    <w:p w14:paraId="3908517E" w14:textId="77777777" w:rsidR="00922253" w:rsidRDefault="00922253" w:rsidP="00922253">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scoped by an entity/situation, which contextualizes when it applies. When a situation matching an indicator is </w:t>
      </w:r>
      <w:r>
        <w:rPr>
          <w:i/>
          <w:iCs/>
        </w:rPr>
        <w:t>observed</w:t>
      </w:r>
      <w:r>
        <w:t xml:space="preserve"> there is a </w:t>
      </w:r>
      <w:r>
        <w:rPr>
          <w:i/>
          <w:iCs/>
        </w:rPr>
        <w:t>sighting</w:t>
      </w:r>
      <w:r>
        <w:t xml:space="preserve"> of that indicator which is then </w:t>
      </w:r>
      <w:r>
        <w:rPr>
          <w:i/>
          <w:iCs/>
        </w:rPr>
        <w:t>evidence</w:t>
      </w:r>
      <w:r>
        <w:t xml:space="preserve"> for an </w:t>
      </w:r>
      <w:r>
        <w:rPr>
          <w:i/>
          <w:iCs/>
        </w:rPr>
        <w:t>actual situation</w:t>
      </w:r>
      <w:r>
        <w:t>, such as an</w:t>
      </w:r>
      <w:r>
        <w:rPr>
          <w:i/>
          <w:iCs/>
        </w:rPr>
        <w:t xml:space="preserve"> incident</w:t>
      </w:r>
      <w:r>
        <w:t>. e.g., watch for these terrorists in airports.</w:t>
      </w:r>
    </w:p>
    <w:p w14:paraId="0F2B32BB" w14:textId="77777777" w:rsidR="00922253" w:rsidRDefault="00922253" w:rsidP="00922253">
      <w:r>
        <w:t xml:space="preserve">A </w:t>
      </w:r>
      <w:r>
        <w:rPr>
          <w:i/>
          <w:iCs/>
        </w:rPr>
        <w:t>sighting</w:t>
      </w:r>
      <w:r>
        <w:t xml:space="preserve"> is an </w:t>
      </w:r>
      <w:r>
        <w:rPr>
          <w:i/>
          <w:iCs/>
        </w:rPr>
        <w:t>observation</w:t>
      </w:r>
      <w:r>
        <w:t xml:space="preserve"> that matches the pattern of an indicator. e.g., the terrorist Killer-Joe was seen at BWI on 12/11/2014 by a police officer Sam Shoe.</w:t>
      </w:r>
    </w:p>
    <w:p w14:paraId="0745EF40" w14:textId="77777777" w:rsidR="00922253" w:rsidRDefault="00922253" w:rsidP="00922253">
      <w:r>
        <w:t>Indicators are not certain and may have a likelihood attached to the potential situations for which they are evidence.</w:t>
      </w:r>
    </w:p>
    <w:p w14:paraId="20F83063" w14:textId="77777777" w:rsidR="00922253" w:rsidRDefault="00922253" w:rsidP="00922253">
      <w:r>
        <w:t xml:space="preserve">Once a sighting flags an indicator, a </w:t>
      </w:r>
      <w:r>
        <w:rPr>
          <w:i/>
          <w:iCs/>
        </w:rPr>
        <w:t>course of action</w:t>
      </w:r>
      <w:r>
        <w:t xml:space="preserve"> rule may be fired based on the indicated situation.</w:t>
      </w:r>
    </w:p>
    <w:p w14:paraId="6C64FA0A" w14:textId="77777777" w:rsidR="00922253" w:rsidRDefault="00922253" w:rsidP="00922253">
      <w:r>
        <w:t>Specializations of indicator include indicator patterns (an arbitrary pattern of anything) and watch lists. Indicators may also be grouped.</w:t>
      </w:r>
    </w:p>
    <w:p w14:paraId="78D934AF" w14:textId="77777777" w:rsidR="00922253" w:rsidRDefault="00922253" w:rsidP="00922253">
      <w:pPr>
        <w:pStyle w:val="Heading3"/>
      </w:pPr>
      <w:bookmarkStart w:id="1093" w:name="_Toc514933733"/>
      <w:r>
        <w:t>Diagram: Indicator</w:t>
      </w:r>
      <w:bookmarkEnd w:id="1093"/>
    </w:p>
    <w:p w14:paraId="3FC722DF" w14:textId="77777777" w:rsidR="00922253" w:rsidRDefault="00922253" w:rsidP="00922253">
      <w:pPr>
        <w:jc w:val="center"/>
        <w:rPr>
          <w:rFonts w:cs="Arial"/>
        </w:rPr>
      </w:pPr>
      <w:r w:rsidRPr="006D2E0C">
        <w:rPr>
          <w:noProof/>
        </w:rPr>
        <w:pict w14:anchorId="0003FFA7">
          <v:shape id="Picture 2065574521.emf" o:spid="_x0000_i3855" type="#_x0000_t75" alt="2065574521.emf" style="width:487.2pt;height:389.4pt;visibility:visible;mso-wrap-style:square">
            <v:imagedata r:id="rId189" o:title="2065574521"/>
          </v:shape>
        </w:pict>
      </w:r>
    </w:p>
    <w:p w14:paraId="5591A43F"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Indicator</w:t>
      </w:r>
    </w:p>
    <w:p w14:paraId="4F56D98E" w14:textId="77777777" w:rsidR="00922253" w:rsidRDefault="00922253" w:rsidP="00922253">
      <w:pPr>
        <w:pStyle w:val="Heading3"/>
      </w:pPr>
      <w:bookmarkStart w:id="1094" w:name="_Toc514933734"/>
      <w:r>
        <w:lastRenderedPageBreak/>
        <w:t>Diagram: Observability</w:t>
      </w:r>
      <w:bookmarkEnd w:id="1094"/>
    </w:p>
    <w:p w14:paraId="51E5002A" w14:textId="77777777" w:rsidR="00922253" w:rsidRDefault="00922253" w:rsidP="00922253">
      <w:pPr>
        <w:jc w:val="center"/>
        <w:rPr>
          <w:rFonts w:cs="Arial"/>
        </w:rPr>
      </w:pPr>
      <w:r w:rsidRPr="006D2E0C">
        <w:rPr>
          <w:noProof/>
        </w:rPr>
        <w:pict w14:anchorId="3473689C">
          <v:shape id="Picture -2080805751.emf" o:spid="_x0000_i3854" type="#_x0000_t75" alt="-2080805751.emf" style="width:425.4pt;height:183.6pt;visibility:visible;mso-wrap-style:square">
            <v:imagedata r:id="rId190" o:title="-2080805751"/>
          </v:shape>
        </w:pict>
      </w:r>
    </w:p>
    <w:p w14:paraId="5944347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Observability</w:t>
      </w:r>
    </w:p>
    <w:p w14:paraId="289D473E" w14:textId="77777777" w:rsidR="00922253" w:rsidRDefault="00922253" w:rsidP="00922253">
      <w:pPr>
        <w:pStyle w:val="Heading3"/>
      </w:pPr>
      <w:bookmarkStart w:id="1095" w:name="_Toc514933735"/>
      <w:r>
        <w:t>Diagram: Sighting</w:t>
      </w:r>
      <w:bookmarkEnd w:id="1095"/>
    </w:p>
    <w:p w14:paraId="34C2EE17" w14:textId="77777777" w:rsidR="00922253" w:rsidRDefault="00922253" w:rsidP="00922253">
      <w:pPr>
        <w:jc w:val="center"/>
        <w:rPr>
          <w:rFonts w:cs="Arial"/>
        </w:rPr>
      </w:pPr>
      <w:r w:rsidRPr="006D2E0C">
        <w:rPr>
          <w:noProof/>
        </w:rPr>
        <w:pict w14:anchorId="4A80F254">
          <v:shape id="Picture -1754854139.emf" o:spid="_x0000_i3853" type="#_x0000_t75" alt="-1754854139.emf" style="width:487.2pt;height:235.2pt;visibility:visible;mso-wrap-style:square">
            <v:imagedata r:id="rId191" o:title="-1754854139"/>
          </v:shape>
        </w:pict>
      </w:r>
    </w:p>
    <w:p w14:paraId="3534B6A8"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Sighting</w:t>
      </w:r>
    </w:p>
    <w:p w14:paraId="42501DC1" w14:textId="77777777" w:rsidR="00922253" w:rsidRDefault="00922253" w:rsidP="00922253">
      <w:r>
        <w:t xml:space="preserve"> </w:t>
      </w:r>
    </w:p>
    <w:p w14:paraId="16923CF9" w14:textId="77777777" w:rsidR="00922253" w:rsidRDefault="00922253" w:rsidP="00922253"/>
    <w:p w14:paraId="0339D75B" w14:textId="77777777" w:rsidR="00922253" w:rsidRDefault="00922253" w:rsidP="00922253">
      <w:pPr>
        <w:pStyle w:val="Heading3"/>
      </w:pPr>
      <w:bookmarkStart w:id="1096" w:name="_29df577c85e836dd3b546240d27b6c96"/>
      <w:bookmarkStart w:id="1097" w:name="_Toc514933736"/>
      <w:r>
        <w:t>Class Blacklist Indicator</w:t>
      </w:r>
      <w:bookmarkEnd w:id="1096"/>
      <w:bookmarkEnd w:id="1097"/>
      <w:r w:rsidRPr="003A31EC">
        <w:rPr>
          <w:rFonts w:cs="Arial"/>
        </w:rPr>
        <w:t xml:space="preserve"> </w:t>
      </w:r>
      <w:r>
        <w:rPr>
          <w:rFonts w:cs="Arial"/>
        </w:rPr>
        <w:fldChar w:fldCharType="begin"/>
      </w:r>
      <w:r>
        <w:instrText>XE"</w:instrText>
      </w:r>
      <w:r w:rsidRPr="00413D75">
        <w:rPr>
          <w:rFonts w:cs="Arial"/>
        </w:rPr>
        <w:instrText>Blacklist Indicator</w:instrText>
      </w:r>
      <w:r>
        <w:instrText>"</w:instrText>
      </w:r>
      <w:r>
        <w:rPr>
          <w:rFonts w:cs="Arial"/>
        </w:rPr>
        <w:fldChar w:fldCharType="end"/>
      </w:r>
      <w:r>
        <w:rPr>
          <w:rFonts w:cs="Arial"/>
        </w:rPr>
        <w:t xml:space="preserve"> </w:t>
      </w:r>
    </w:p>
    <w:p w14:paraId="5D0768B1" w14:textId="77777777" w:rsidR="00922253" w:rsidRDefault="00922253" w:rsidP="00922253">
      <w:r>
        <w:t>A list of watched entities that are assumed to pose a threat.</w:t>
      </w:r>
    </w:p>
    <w:p w14:paraId="004835B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D411E58" w14:textId="77777777" w:rsidR="00922253" w:rsidRDefault="00922253" w:rsidP="00922253">
      <w:pPr>
        <w:ind w:left="360"/>
      </w:pPr>
      <w:hyperlink w:anchor="_a3511bec5be4181aed91476c6b138095" w:history="1">
        <w:r>
          <w:rPr>
            <w:rStyle w:val="Hyperlink"/>
          </w:rPr>
          <w:t>Indicator Watchlist</w:t>
        </w:r>
      </w:hyperlink>
    </w:p>
    <w:p w14:paraId="7635FBA5" w14:textId="77777777" w:rsidR="00922253" w:rsidRDefault="00922253" w:rsidP="00922253"/>
    <w:p w14:paraId="1003E3E7" w14:textId="77777777" w:rsidR="00922253" w:rsidRDefault="00922253" w:rsidP="00922253">
      <w:pPr>
        <w:pStyle w:val="Heading3"/>
      </w:pPr>
      <w:bookmarkStart w:id="1098" w:name="_0ea506f57adef61cfa374e799c7f4b3e"/>
      <w:bookmarkStart w:id="1099" w:name="_Toc514933737"/>
      <w:r>
        <w:lastRenderedPageBreak/>
        <w:t>Class Indicator</w:t>
      </w:r>
      <w:bookmarkEnd w:id="1098"/>
      <w:bookmarkEnd w:id="1099"/>
      <w:r w:rsidRPr="003A31EC">
        <w:rPr>
          <w:rFonts w:cs="Arial"/>
        </w:rPr>
        <w:t xml:space="preserve"> </w:t>
      </w:r>
      <w:r>
        <w:rPr>
          <w:rFonts w:cs="Arial"/>
        </w:rPr>
        <w:fldChar w:fldCharType="begin"/>
      </w:r>
      <w:r>
        <w:instrText>XE"</w:instrText>
      </w:r>
      <w:r w:rsidRPr="00413D75">
        <w:rPr>
          <w:rFonts w:cs="Arial"/>
        </w:rPr>
        <w:instrText>Indicator</w:instrText>
      </w:r>
      <w:r>
        <w:instrText>"</w:instrText>
      </w:r>
      <w:r>
        <w:rPr>
          <w:rFonts w:cs="Arial"/>
        </w:rPr>
        <w:fldChar w:fldCharType="end"/>
      </w:r>
      <w:r>
        <w:rPr>
          <w:rFonts w:cs="Arial"/>
        </w:rPr>
        <w:t xml:space="preserve"> </w:t>
      </w:r>
    </w:p>
    <w:p w14:paraId="004ACB3F" w14:textId="77777777" w:rsidR="00922253" w:rsidRDefault="00922253" w:rsidP="00922253">
      <w:r>
        <w:t xml:space="preserve">An </w:t>
      </w:r>
      <w:r>
        <w:rPr>
          <w:b/>
          <w:bCs/>
        </w:rPr>
        <w:t>indicator is a predicate such that</w:t>
      </w:r>
      <w:r>
        <w:t xml:space="preserve"> matching sightings are evidence for a possible situation</w:t>
      </w:r>
      <w:r>
        <w:rPr>
          <w:i/>
          <w:iCs/>
        </w:rPr>
        <w:t>.</w:t>
      </w:r>
      <w:r>
        <w:t xml:space="preserve"> Sightings matching an indicator suggests further study or action based on a </w:t>
      </w:r>
      <w:r>
        <w:rPr>
          <w:b/>
          <w:bCs/>
        </w:rPr>
        <w:t>course of action rule</w:t>
      </w:r>
      <w:r>
        <w:t>.</w:t>
      </w:r>
    </w:p>
    <w:p w14:paraId="5063D773" w14:textId="77777777" w:rsidR="00922253" w:rsidRDefault="00922253" w:rsidP="00922253">
      <w:r>
        <w:t>Subtypes of indicator define what is watched for: a pattern, a watch list or some combination of other indicators. Indicators may be restricted to (relevant only within) a specific scope.</w:t>
      </w:r>
    </w:p>
    <w:p w14:paraId="214D2D0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8C503AA" w14:textId="77777777" w:rsidR="00922253" w:rsidRDefault="00922253" w:rsidP="00922253">
      <w:pPr>
        <w:ind w:left="360"/>
      </w:pPr>
      <w:hyperlink w:anchor="_d442d75c9ac335e7a2aadbc96919fc2d" w:history="1">
        <w:r>
          <w:rPr>
            <w:rStyle w:val="Hyperlink"/>
          </w:rPr>
          <w:t>Resource</w:t>
        </w:r>
      </w:hyperlink>
      <w:r>
        <w:t xml:space="preserve">, </w:t>
      </w:r>
      <w:hyperlink w:anchor="_50241f5936e61055293ca95f860768d8" w:history="1">
        <w:r>
          <w:rPr>
            <w:rStyle w:val="Hyperlink"/>
          </w:rPr>
          <w:t>Situation Type</w:t>
        </w:r>
      </w:hyperlink>
    </w:p>
    <w:p w14:paraId="292A6B59" w14:textId="77777777" w:rsidR="00922253" w:rsidRDefault="00922253" w:rsidP="00922253"/>
    <w:p w14:paraId="5B64FFF6" w14:textId="77777777" w:rsidR="00922253" w:rsidRDefault="00922253" w:rsidP="00922253">
      <w:pPr>
        <w:pStyle w:val="Heading3"/>
      </w:pPr>
      <w:bookmarkStart w:id="1100" w:name="_b686de9f7bf217483e718577a02e6e64"/>
      <w:bookmarkStart w:id="1101" w:name="_Toc514933738"/>
      <w:r>
        <w:t>Association Class Indicator Indicates Situation</w:t>
      </w:r>
      <w:bookmarkEnd w:id="1100"/>
      <w:r w:rsidRPr="003A31EC">
        <w:rPr>
          <w:rFonts w:cs="Arial"/>
        </w:rPr>
        <w:t xml:space="preserve"> </w:t>
      </w:r>
      <w:r>
        <w:rPr>
          <w:rFonts w:cs="Arial"/>
        </w:rPr>
        <w:fldChar w:fldCharType="begin"/>
      </w:r>
      <w:r>
        <w:instrText>XE"</w:instrText>
      </w:r>
      <w:r w:rsidRPr="00413D75">
        <w:rPr>
          <w:rFonts w:cs="Arial"/>
        </w:rPr>
        <w:instrText>Indicator Indicates Situation</w:instrText>
      </w:r>
      <w:r>
        <w:instrText>"</w:instrText>
      </w:r>
      <w:r>
        <w:rPr>
          <w:rFonts w:cs="Arial"/>
        </w:rPr>
        <w:fldChar w:fldCharType="end"/>
      </w:r>
      <w:r>
        <w:rPr>
          <w:rFonts w:cs="Arial"/>
        </w:rPr>
        <w:t xml:space="preserve"> &lt;&lt;Relationship&gt;&gt;</w:t>
      </w:r>
      <w:bookmarkEnd w:id="1101"/>
    </w:p>
    <w:p w14:paraId="4CBC56E9" w14:textId="77777777" w:rsidR="00922253" w:rsidRDefault="00922253" w:rsidP="00922253">
      <w:r>
        <w:t>Relationship between an indicator that classifies some kind of situation and the kind of potential situation that the indicator suggests. The indicator is evidence for the indicated situation.</w:t>
      </w:r>
    </w:p>
    <w:p w14:paraId="705EFA9D" w14:textId="77777777" w:rsidR="00922253" w:rsidRDefault="00922253" w:rsidP="00922253">
      <w:pPr>
        <w:jc w:val="center"/>
      </w:pPr>
      <w:r w:rsidRPr="006D2E0C">
        <w:rPr>
          <w:noProof/>
        </w:rPr>
        <w:pict w14:anchorId="4FDD5705">
          <v:shape id="Picture -203266611.emf" o:spid="_x0000_i3852" type="#_x0000_t75" alt="-203266611.emf" style="width:465pt;height:218.4pt;visibility:visible;mso-wrap-style:square">
            <v:imagedata r:id="rId192" o:title="-203266611"/>
          </v:shape>
        </w:pict>
      </w:r>
    </w:p>
    <w:p w14:paraId="06C14E4D"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Indicator Indicates Situation</w:t>
      </w:r>
    </w:p>
    <w:p w14:paraId="40E59DC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43E3229A" w14:textId="77777777" w:rsidR="00922253" w:rsidRDefault="00922253" w:rsidP="00922253">
      <w:pPr>
        <w:ind w:left="360"/>
      </w:pPr>
      <w:hyperlink w:anchor="_ebfb31ee42848a5e98a87132d6936682" w:history="1">
        <w:r>
          <w:rPr>
            <w:rStyle w:val="Hyperlink"/>
          </w:rPr>
          <w:t>Temporally Related</w:t>
        </w:r>
      </w:hyperlink>
    </w:p>
    <w:p w14:paraId="7BB34E1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8C730D4" w14:textId="77777777" w:rsidR="00922253" w:rsidRDefault="00922253" w:rsidP="00922253">
      <w:pPr>
        <w:ind w:firstLine="720"/>
      </w:pPr>
      <w:r w:rsidRPr="006D2E0C">
        <w:rPr>
          <w:noProof/>
        </w:rPr>
        <w:pict w14:anchorId="79603C85">
          <v:shape id="_x0000_i3851" type="#_x0000_t75" alt="-2119250718.emf" style="width:12pt;height:12pt;visibility:visible;mso-wrap-style:square">
            <v:imagedata r:id="rId16" o:title="-2119250718"/>
          </v:shape>
        </w:pict>
      </w:r>
      <w:r>
        <w:t xml:space="preserve"> indicates situation</w:t>
      </w:r>
      <w:r>
        <w:rPr>
          <w:rFonts w:cs="Arial"/>
        </w:rPr>
        <w:fldChar w:fldCharType="begin"/>
      </w:r>
      <w:r>
        <w:instrText>XE"</w:instrText>
      </w:r>
      <w:r w:rsidRPr="00413D75">
        <w:rPr>
          <w:rFonts w:cs="Arial"/>
        </w:rPr>
        <w:instrText>indicates situation</w:instrText>
      </w:r>
      <w:r>
        <w:instrText>"</w:instrText>
      </w:r>
      <w:r>
        <w:rPr>
          <w:rFonts w:cs="Arial"/>
        </w:rPr>
        <w:fldChar w:fldCharType="end"/>
      </w:r>
      <w:r>
        <w:t xml:space="preserve"> : </w:t>
      </w:r>
      <w:hyperlink w:anchor="_b5881b0e5e4eeb119cdf881b4c32b91f" w:history="1">
        <w:r>
          <w:rPr>
            <w:rStyle w:val="Hyperlink"/>
          </w:rPr>
          <w:t>Potential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CA90DA7" w14:textId="77777777" w:rsidR="00922253" w:rsidRDefault="00922253" w:rsidP="00922253">
      <w:pPr>
        <w:pStyle w:val="BodyText"/>
        <w:spacing w:before="60" w:after="120"/>
        <w:ind w:firstLine="720"/>
      </w:pPr>
      <w:r>
        <w:t xml:space="preserve">The situation pattern  that may be inferred by a sighting matching the subject indicator. </w:t>
      </w:r>
    </w:p>
    <w:p w14:paraId="7C7DBB4C" w14:textId="77777777" w:rsidR="00922253" w:rsidRDefault="00922253" w:rsidP="00922253">
      <w:pPr>
        <w:ind w:firstLine="720"/>
      </w:pPr>
      <w:r w:rsidRPr="006D2E0C">
        <w:rPr>
          <w:noProof/>
        </w:rPr>
        <w:pict w14:anchorId="7BFEB51F">
          <v:shape id="_x0000_i3850" type="#_x0000_t75" alt="-2119250718.emf" style="width:12pt;height:12pt;visibility:visible;mso-wrap-style:square">
            <v:imagedata r:id="rId16" o:title="-2119250718"/>
          </v:shape>
        </w:pict>
      </w:r>
      <w:r>
        <w:t xml:space="preserve"> pattern indicated by</w:t>
      </w:r>
      <w:r>
        <w:rPr>
          <w:rFonts w:cs="Arial"/>
        </w:rPr>
        <w:fldChar w:fldCharType="begin"/>
      </w:r>
      <w:r>
        <w:instrText>XE"</w:instrText>
      </w:r>
      <w:r w:rsidRPr="00413D75">
        <w:rPr>
          <w:rFonts w:cs="Arial"/>
        </w:rPr>
        <w:instrText>pattern indicated by</w:instrText>
      </w:r>
      <w:r>
        <w:instrText>"</w:instrText>
      </w:r>
      <w:r>
        <w:rPr>
          <w:rFonts w:cs="Arial"/>
        </w:rPr>
        <w:fldChar w:fldCharType="end"/>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E8747B8" w14:textId="77777777" w:rsidR="00922253" w:rsidRDefault="00922253" w:rsidP="00922253">
      <w:pPr>
        <w:pStyle w:val="BodyText"/>
        <w:spacing w:before="60" w:after="120"/>
        <w:ind w:firstLine="720"/>
      </w:pPr>
      <w:r>
        <w:t>Indicator that may be used as evidence that a potential situation has been realized by an actual situation.</w:t>
      </w:r>
    </w:p>
    <w:p w14:paraId="26D75A7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2EB5CA51" w14:textId="77777777" w:rsidR="00922253" w:rsidRDefault="00922253" w:rsidP="00922253">
      <w:pPr>
        <w:pStyle w:val="BodyText2"/>
        <w:spacing w:after="0" w:line="240" w:lineRule="auto"/>
      </w:pPr>
      <w:r w:rsidRPr="006D2E0C">
        <w:rPr>
          <w:noProof/>
        </w:rPr>
        <w:pict w14:anchorId="75775B5F">
          <v:shape id="_x0000_i3849"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14:paraId="0F1F456B" w14:textId="77777777" w:rsidR="00922253" w:rsidRDefault="00922253" w:rsidP="00922253">
      <w:pPr>
        <w:pStyle w:val="BodyText"/>
        <w:spacing w:before="0" w:after="120"/>
      </w:pPr>
      <w:r>
        <w:t>The probability that the indication relationship actually indicates the situation. Note that likelihood may be negative, indicating that the indicator suggests the absence of the indicated pattern .</w:t>
      </w:r>
    </w:p>
    <w:p w14:paraId="3DB6D1FE" w14:textId="77777777" w:rsidR="00922253" w:rsidRDefault="00922253" w:rsidP="00922253">
      <w:pPr>
        <w:pStyle w:val="BodyText2"/>
        <w:spacing w:after="0" w:line="240" w:lineRule="auto"/>
      </w:pPr>
      <w:r w:rsidRPr="006D2E0C">
        <w:rPr>
          <w:noProof/>
        </w:rPr>
        <w:pict w14:anchorId="7EF9481D">
          <v:shape id="_x0000_i3848" type="#_x0000_t75" alt="-1225210285.emf" style="width:12pt;height:12pt;visibility:visible;mso-wrap-style:square">
            <v:imagedata r:id="rId22" o:title="-1225210285"/>
          </v:shape>
        </w:pict>
      </w:r>
      <w:r>
        <w:t xml:space="preserve"> negation</w:t>
      </w:r>
      <w:r>
        <w:rPr>
          <w:rFonts w:cs="Arial"/>
        </w:rPr>
        <w:fldChar w:fldCharType="begin"/>
      </w:r>
      <w:r>
        <w:instrText>XE"</w:instrText>
      </w:r>
      <w:r w:rsidRPr="00413D75">
        <w:rPr>
          <w:rFonts w:cs="Arial"/>
        </w:rPr>
        <w:instrText>negation</w:instrText>
      </w:r>
      <w:r>
        <w:instrText>"</w:instrText>
      </w:r>
      <w:r>
        <w:rPr>
          <w:rFonts w:cs="Arial"/>
        </w:rPr>
        <w:fldChar w:fldCharType="end"/>
      </w:r>
      <w:r>
        <w:t xml:space="preserve"> : </w:t>
      </w:r>
      <w:hyperlink w:anchor="_6119a00b0834641b9fe3f5ae9f58237f" w:history="1">
        <w:r>
          <w:rPr>
            <w:rStyle w:val="Hyperlink"/>
          </w:rPr>
          <w:t>Boolean</w:t>
        </w:r>
      </w:hyperlink>
    </w:p>
    <w:p w14:paraId="29A2D8FD" w14:textId="77777777" w:rsidR="00922253" w:rsidRDefault="00922253" w:rsidP="00922253">
      <w:pPr>
        <w:pStyle w:val="BodyText"/>
        <w:spacing w:before="0" w:after="120"/>
      </w:pPr>
      <w:r>
        <w:t>[STIX] The negate field specifies the absence of the indicated pattern, inverting the sign of "likelihood".</w:t>
      </w:r>
    </w:p>
    <w:p w14:paraId="676B21F9" w14:textId="77777777" w:rsidR="00922253" w:rsidRDefault="00922253" w:rsidP="00922253"/>
    <w:p w14:paraId="140332EA" w14:textId="77777777" w:rsidR="00922253" w:rsidRDefault="00922253" w:rsidP="00922253">
      <w:pPr>
        <w:pStyle w:val="Heading3"/>
      </w:pPr>
      <w:bookmarkStart w:id="1102" w:name="_ae3bf32c5e91a5984c11a018889abf36"/>
      <w:bookmarkStart w:id="1103" w:name="_Toc514933739"/>
      <w:r>
        <w:lastRenderedPageBreak/>
        <w:t>Class Indicator Pattern</w:t>
      </w:r>
      <w:bookmarkEnd w:id="1102"/>
      <w:bookmarkEnd w:id="1103"/>
      <w:r w:rsidRPr="003A31EC">
        <w:rPr>
          <w:rFonts w:cs="Arial"/>
        </w:rPr>
        <w:t xml:space="preserve"> </w:t>
      </w:r>
      <w:r>
        <w:rPr>
          <w:rFonts w:cs="Arial"/>
        </w:rPr>
        <w:fldChar w:fldCharType="begin"/>
      </w:r>
      <w:r>
        <w:instrText>XE"</w:instrText>
      </w:r>
      <w:r w:rsidRPr="00413D75">
        <w:rPr>
          <w:rFonts w:cs="Arial"/>
        </w:rPr>
        <w:instrText>Indicator Pattern</w:instrText>
      </w:r>
      <w:r>
        <w:instrText>"</w:instrText>
      </w:r>
      <w:r>
        <w:rPr>
          <w:rFonts w:cs="Arial"/>
        </w:rPr>
        <w:fldChar w:fldCharType="end"/>
      </w:r>
      <w:r>
        <w:rPr>
          <w:rFonts w:cs="Arial"/>
        </w:rPr>
        <w:t xml:space="preserve"> </w:t>
      </w:r>
    </w:p>
    <w:p w14:paraId="59C4EC3C" w14:textId="77777777" w:rsidR="00922253" w:rsidRDefault="00922253" w:rsidP="00922253">
      <w:r>
        <w:t>An indicator defined by a pattern. When the pattern is matched, the indicator "fires", indicating instances of the indicated potential situations.</w:t>
      </w:r>
    </w:p>
    <w:p w14:paraId="72A7A09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3C8EF84" w14:textId="77777777" w:rsidR="00922253" w:rsidRDefault="00922253" w:rsidP="00922253">
      <w:pPr>
        <w:ind w:left="360"/>
      </w:pPr>
      <w:hyperlink w:anchor="_0ea506f57adef61cfa374e799c7f4b3e" w:history="1">
        <w:r>
          <w:rPr>
            <w:rStyle w:val="Hyperlink"/>
          </w:rPr>
          <w:t>Indicator</w:t>
        </w:r>
      </w:hyperlink>
      <w:r>
        <w:t xml:space="preserve">, </w:t>
      </w:r>
      <w:hyperlink w:anchor="_8d9c945b6f864c34fdd7a91d4d62755f" w:history="1">
        <w:r>
          <w:rPr>
            <w:rStyle w:val="Hyperlink"/>
          </w:rPr>
          <w:t>Pattern</w:t>
        </w:r>
      </w:hyperlink>
    </w:p>
    <w:p w14:paraId="6E995E03" w14:textId="77777777" w:rsidR="00922253" w:rsidRDefault="00922253" w:rsidP="00922253"/>
    <w:p w14:paraId="0CB888BD" w14:textId="77777777" w:rsidR="00922253" w:rsidRDefault="00922253" w:rsidP="00922253">
      <w:pPr>
        <w:pStyle w:val="Heading3"/>
      </w:pPr>
      <w:bookmarkStart w:id="1104" w:name="_a3511bec5be4181aed91476c6b138095"/>
      <w:bookmarkStart w:id="1105" w:name="_Toc514933740"/>
      <w:r>
        <w:t>Class Indicator Watchlist</w:t>
      </w:r>
      <w:bookmarkEnd w:id="1104"/>
      <w:bookmarkEnd w:id="1105"/>
      <w:r w:rsidRPr="003A31EC">
        <w:rPr>
          <w:rFonts w:cs="Arial"/>
        </w:rPr>
        <w:t xml:space="preserve"> </w:t>
      </w:r>
      <w:r>
        <w:rPr>
          <w:rFonts w:cs="Arial"/>
        </w:rPr>
        <w:fldChar w:fldCharType="begin"/>
      </w:r>
      <w:r>
        <w:instrText>XE"</w:instrText>
      </w:r>
      <w:r w:rsidRPr="00413D75">
        <w:rPr>
          <w:rFonts w:cs="Arial"/>
        </w:rPr>
        <w:instrText>Indicator Watchlist</w:instrText>
      </w:r>
      <w:r>
        <w:instrText>"</w:instrText>
      </w:r>
      <w:r>
        <w:rPr>
          <w:rFonts w:cs="Arial"/>
        </w:rPr>
        <w:fldChar w:fldCharType="end"/>
      </w:r>
      <w:r>
        <w:rPr>
          <w:rFonts w:cs="Arial"/>
        </w:rPr>
        <w:t xml:space="preserve"> </w:t>
      </w:r>
    </w:p>
    <w:p w14:paraId="1E6260A7" w14:textId="77777777" w:rsidR="00922253" w:rsidRDefault="00922253" w:rsidP="00922253">
      <w:r>
        <w:t>An indicator defined by a set of entities (which can be individuals' or situations) that should be watched for in a particular context. The members of the watch list are represented by "watches". When a watched individual is sighted, the indicator "fires", indicating instances of the indicated potential situations.</w:t>
      </w:r>
    </w:p>
    <w:p w14:paraId="3F229DAA"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E076909" w14:textId="77777777" w:rsidR="00922253" w:rsidRDefault="00922253" w:rsidP="00922253">
      <w:pPr>
        <w:ind w:left="360"/>
      </w:pPr>
      <w:hyperlink w:anchor="_0ea506f57adef61cfa374e799c7f4b3e" w:history="1">
        <w:r>
          <w:rPr>
            <w:rStyle w:val="Hyperlink"/>
          </w:rPr>
          <w:t>Indicator</w:t>
        </w:r>
      </w:hyperlink>
    </w:p>
    <w:p w14:paraId="6D5555C9" w14:textId="77777777" w:rsidR="00922253" w:rsidRDefault="00922253" w:rsidP="00922253"/>
    <w:p w14:paraId="7DC8DFD9" w14:textId="77777777" w:rsidR="00922253" w:rsidRDefault="00922253" w:rsidP="00922253">
      <w:pPr>
        <w:pStyle w:val="Heading3"/>
      </w:pPr>
      <w:bookmarkStart w:id="1106" w:name="_6f650c06ad02932dd6ea895e7d4b74c7"/>
      <w:bookmarkStart w:id="1107" w:name="_Toc514933741"/>
      <w:r>
        <w:t>Association Class Observability</w:t>
      </w:r>
      <w:bookmarkEnd w:id="1106"/>
      <w:r w:rsidRPr="003A31EC">
        <w:rPr>
          <w:rFonts w:cs="Arial"/>
        </w:rPr>
        <w:t xml:space="preserve"> </w:t>
      </w:r>
      <w:r>
        <w:rPr>
          <w:rFonts w:cs="Arial"/>
        </w:rPr>
        <w:fldChar w:fldCharType="begin"/>
      </w:r>
      <w:r>
        <w:instrText>XE"</w:instrText>
      </w:r>
      <w:r w:rsidRPr="00413D75">
        <w:rPr>
          <w:rFonts w:cs="Arial"/>
        </w:rPr>
        <w:instrText>Observability</w:instrText>
      </w:r>
      <w:r>
        <w:instrText>"</w:instrText>
      </w:r>
      <w:r>
        <w:rPr>
          <w:rFonts w:cs="Arial"/>
        </w:rPr>
        <w:fldChar w:fldCharType="end"/>
      </w:r>
      <w:r>
        <w:rPr>
          <w:rFonts w:cs="Arial"/>
        </w:rPr>
        <w:t xml:space="preserve"> &lt;&lt;Relationship&gt;&gt;</w:t>
      </w:r>
      <w:bookmarkEnd w:id="1107"/>
    </w:p>
    <w:p w14:paraId="1E409453" w14:textId="77777777" w:rsidR="00922253" w:rsidRDefault="00922253" w:rsidP="00922253">
      <w:r>
        <w:t>Observability is a relationship representing the capability of an &lt;can be utilized by&gt; actor to observe an &lt;has ability to utilize&gt; indicator.</w:t>
      </w:r>
    </w:p>
    <w:p w14:paraId="2E86FDCF"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0BC3B6E2" w14:textId="77777777" w:rsidR="00922253" w:rsidRDefault="00922253" w:rsidP="00922253">
      <w:pPr>
        <w:ind w:left="360"/>
      </w:pPr>
      <w:hyperlink w:anchor="_0a7e812804f2213995cbeffe776b63fe" w:history="1">
        <w:r>
          <w:rPr>
            <w:rStyle w:val="Hyperlink"/>
          </w:rPr>
          <w:t>Ability</w:t>
        </w:r>
      </w:hyperlink>
    </w:p>
    <w:p w14:paraId="6E4BB6E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69B545C3" w14:textId="77777777" w:rsidR="00922253" w:rsidRDefault="00922253" w:rsidP="00922253">
      <w:pPr>
        <w:ind w:firstLine="720"/>
      </w:pPr>
      <w:r w:rsidRPr="006D2E0C">
        <w:rPr>
          <w:noProof/>
        </w:rPr>
        <w:pict w14:anchorId="3C50836F">
          <v:shape id="_x0000_i3847" type="#_x0000_t75" alt="-2119250718.emf" style="width:12pt;height:12pt;visibility:visible;mso-wrap-style:square">
            <v:imagedata r:id="rId16" o:title="-2119250718"/>
          </v:shape>
        </w:pict>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A42355C" w14:textId="77777777" w:rsidR="00922253" w:rsidRDefault="00922253" w:rsidP="00922253">
      <w:pPr>
        <w:ind w:firstLine="720"/>
      </w:pPr>
      <w:r w:rsidRPr="006D2E0C">
        <w:rPr>
          <w:noProof/>
        </w:rPr>
        <w:pict w14:anchorId="77CF1FC0">
          <v:shape id="_x0000_i3846" type="#_x0000_t75" alt="-2119250718.emf" style="width:12pt;height:12pt;visibility:visible;mso-wrap-style:square">
            <v:imagedata r:id="rId16" o:title="-2119250718"/>
          </v:shape>
        </w:pict>
      </w:r>
      <w:r>
        <w:t xml:space="preserve">  : </w:t>
      </w:r>
      <w:hyperlink w:anchor="_bf4ddd90cb2647b6fcaefae4ee1abbc6" w:history="1">
        <w:r>
          <w:rPr>
            <w:rStyle w:val="Hyperlink"/>
          </w:rPr>
          <w:t>Observer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0905FD5E" w14:textId="77777777" w:rsidR="00922253" w:rsidRDefault="00922253" w:rsidP="00922253"/>
    <w:p w14:paraId="45D5A4B0" w14:textId="77777777" w:rsidR="00922253" w:rsidRDefault="00922253" w:rsidP="00922253">
      <w:pPr>
        <w:pStyle w:val="Heading3"/>
      </w:pPr>
      <w:bookmarkStart w:id="1108" w:name="_1d8c426ea95b002c01f267120a3eb52a"/>
      <w:bookmarkStart w:id="1109" w:name="_Toc514933742"/>
      <w:r>
        <w:t>Association Class Scope of Indicator</w:t>
      </w:r>
      <w:bookmarkEnd w:id="1108"/>
      <w:r w:rsidRPr="003A31EC">
        <w:rPr>
          <w:rFonts w:cs="Arial"/>
        </w:rPr>
        <w:t xml:space="preserve"> </w:t>
      </w:r>
      <w:r>
        <w:rPr>
          <w:rFonts w:cs="Arial"/>
        </w:rPr>
        <w:fldChar w:fldCharType="begin"/>
      </w:r>
      <w:r>
        <w:instrText>XE"</w:instrText>
      </w:r>
      <w:r w:rsidRPr="00413D75">
        <w:rPr>
          <w:rFonts w:cs="Arial"/>
        </w:rPr>
        <w:instrText>Scope of Indicator</w:instrText>
      </w:r>
      <w:r>
        <w:instrText>"</w:instrText>
      </w:r>
      <w:r>
        <w:rPr>
          <w:rFonts w:cs="Arial"/>
        </w:rPr>
        <w:fldChar w:fldCharType="end"/>
      </w:r>
      <w:r>
        <w:rPr>
          <w:rFonts w:cs="Arial"/>
        </w:rPr>
        <w:t xml:space="preserve"> &lt;&lt;Relationship&gt;&gt;</w:t>
      </w:r>
      <w:bookmarkEnd w:id="1109"/>
    </w:p>
    <w:p w14:paraId="301BCDDA" w14:textId="77777777" w:rsidR="00922253" w:rsidRDefault="00922253" w:rsidP="00922253">
      <w:r>
        <w:t>Relationship defining the scope of an indicators validity, the indicator is only valid within this context.</w:t>
      </w:r>
    </w:p>
    <w:p w14:paraId="35B4FCD6" w14:textId="77777777" w:rsidR="00922253" w:rsidRDefault="00922253" w:rsidP="00922253">
      <w:pPr>
        <w:jc w:val="center"/>
      </w:pPr>
      <w:r w:rsidRPr="006D2E0C">
        <w:rPr>
          <w:noProof/>
        </w:rPr>
        <w:pict w14:anchorId="6001EE34">
          <v:shape id="Picture -1914942921.emf" o:spid="_x0000_i3845" type="#_x0000_t75" alt="-1914942921.emf" style="width:476.4pt;height:171.6pt;visibility:visible;mso-wrap-style:square">
            <v:imagedata r:id="rId193" o:title="-1914942921"/>
          </v:shape>
        </w:pict>
      </w:r>
    </w:p>
    <w:p w14:paraId="7B547302"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Scope of Indicator</w:t>
      </w:r>
    </w:p>
    <w:p w14:paraId="71CD08B0"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61D3369B" w14:textId="77777777" w:rsidR="00922253" w:rsidRDefault="00922253" w:rsidP="00922253">
      <w:pPr>
        <w:ind w:left="360"/>
      </w:pPr>
      <w:hyperlink w:anchor="_52c887644007b8e51a1f6e976113707a" w:history="1">
        <w:r>
          <w:rPr>
            <w:rStyle w:val="Hyperlink"/>
          </w:rPr>
          <w:t>Extent of Context</w:t>
        </w:r>
      </w:hyperlink>
    </w:p>
    <w:p w14:paraId="7EE2BD1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5B7CDA98" w14:textId="77777777" w:rsidR="00922253" w:rsidRDefault="00922253" w:rsidP="00922253">
      <w:pPr>
        <w:ind w:firstLine="720"/>
      </w:pPr>
      <w:r w:rsidRPr="006D2E0C">
        <w:rPr>
          <w:noProof/>
        </w:rPr>
        <w:pict w14:anchorId="451C18A2">
          <v:shape id="_x0000_i3844" type="#_x0000_t75" alt="-2119250718.emf" style="width:12pt;height:12pt;visibility:visible;mso-wrap-style:square">
            <v:imagedata r:id="rId16" o:title="-2119250718"/>
          </v:shape>
        </w:pict>
      </w:r>
      <w:r>
        <w:t xml:space="preserve"> has indicator</w:t>
      </w:r>
      <w:r>
        <w:rPr>
          <w:rFonts w:cs="Arial"/>
        </w:rPr>
        <w:fldChar w:fldCharType="begin"/>
      </w:r>
      <w:r>
        <w:instrText>XE"</w:instrText>
      </w:r>
      <w:r w:rsidRPr="00413D75">
        <w:rPr>
          <w:rFonts w:cs="Arial"/>
        </w:rPr>
        <w:instrText>has indicator</w:instrText>
      </w:r>
      <w:r>
        <w:instrText>"</w:instrText>
      </w:r>
      <w:r>
        <w:rPr>
          <w:rFonts w:cs="Arial"/>
        </w:rPr>
        <w:fldChar w:fldCharType="end"/>
      </w:r>
      <w:r>
        <w:t xml:space="preserve"> : </w:t>
      </w:r>
      <w:hyperlink w:anchor="_0ea506f57adef61cfa374e799c7f4b3e" w:history="1">
        <w:r>
          <w:rPr>
            <w:rStyle w:val="Hyperlink"/>
          </w:rPr>
          <w:t>Indicator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FDADEBF" w14:textId="77777777" w:rsidR="00922253" w:rsidRDefault="00922253" w:rsidP="00922253">
      <w:pPr>
        <w:pStyle w:val="BodyText"/>
        <w:spacing w:before="60" w:after="120"/>
        <w:ind w:firstLine="720"/>
      </w:pPr>
      <w:r>
        <w:t>Indicators that influence the evaluation of the state of an entity.</w:t>
      </w:r>
    </w:p>
    <w:p w14:paraId="6AA023F2" w14:textId="77777777" w:rsidR="00922253" w:rsidRDefault="00922253" w:rsidP="00922253">
      <w:pPr>
        <w:ind w:firstLine="720"/>
      </w:pPr>
      <w:r w:rsidRPr="006D2E0C">
        <w:rPr>
          <w:noProof/>
        </w:rPr>
        <w:lastRenderedPageBreak/>
        <w:pict w14:anchorId="61E9CD3A">
          <v:shape id="_x0000_i3843" type="#_x0000_t75" alt="-2119250718.emf" style="width:12pt;height:12pt;visibility:visible;mso-wrap-style:square">
            <v:imagedata r:id="rId16" o:title="-2119250718"/>
          </v:shape>
        </w:pict>
      </w:r>
      <w:r>
        <w:t xml:space="preserve"> has scope</w:t>
      </w:r>
      <w:r>
        <w:rPr>
          <w:rFonts w:cs="Arial"/>
        </w:rPr>
        <w:fldChar w:fldCharType="begin"/>
      </w:r>
      <w:r>
        <w:instrText>XE"</w:instrText>
      </w:r>
      <w:r w:rsidRPr="00413D75">
        <w:rPr>
          <w:rFonts w:cs="Arial"/>
        </w:rPr>
        <w:instrText>has scope</w:instrText>
      </w:r>
      <w:r>
        <w:instrText>"</w:instrText>
      </w:r>
      <w:r>
        <w:rPr>
          <w:rFonts w:cs="Arial"/>
        </w:rPr>
        <w:fldChar w:fldCharType="end"/>
      </w:r>
      <w:r>
        <w:t xml:space="preserve"> : </w:t>
      </w:r>
      <w:hyperlink w:anchor="_eb8398b5a178c638b98597120ec51c4d" w:history="1">
        <w:r>
          <w:rPr>
            <w:rStyle w:val="Hyperlink"/>
          </w:rPr>
          <w:t>Entity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C8FDD99" w14:textId="77777777" w:rsidR="00922253" w:rsidRDefault="00922253" w:rsidP="00922253">
      <w:pPr>
        <w:pStyle w:val="BodyText"/>
        <w:spacing w:before="60" w:after="120"/>
        <w:ind w:firstLine="720"/>
      </w:pPr>
      <w:r>
        <w:t>An entity that defines a context for where an indicator is valid.</w:t>
      </w:r>
    </w:p>
    <w:p w14:paraId="5634F286" w14:textId="77777777" w:rsidR="00922253" w:rsidRDefault="00922253" w:rsidP="00922253"/>
    <w:p w14:paraId="4848E482" w14:textId="77777777" w:rsidR="00922253" w:rsidRDefault="00922253" w:rsidP="00922253">
      <w:pPr>
        <w:pStyle w:val="Heading3"/>
      </w:pPr>
      <w:bookmarkStart w:id="1110" w:name="_4d9ab30cc19b44b23ed55743db39553f"/>
      <w:bookmarkStart w:id="1111" w:name="_Toc514933743"/>
      <w:r>
        <w:t>Association Class Sighting</w:t>
      </w:r>
      <w:bookmarkEnd w:id="1110"/>
      <w:r w:rsidRPr="003A31EC">
        <w:rPr>
          <w:rFonts w:cs="Arial"/>
        </w:rPr>
        <w:t xml:space="preserve"> </w:t>
      </w:r>
      <w:r>
        <w:rPr>
          <w:rFonts w:cs="Arial"/>
        </w:rPr>
        <w:fldChar w:fldCharType="begin"/>
      </w:r>
      <w:r>
        <w:instrText>XE"</w:instrText>
      </w:r>
      <w:r w:rsidRPr="00413D75">
        <w:rPr>
          <w:rFonts w:cs="Arial"/>
        </w:rPr>
        <w:instrText>Sighting</w:instrText>
      </w:r>
      <w:r>
        <w:instrText>"</w:instrText>
      </w:r>
      <w:r>
        <w:rPr>
          <w:rFonts w:cs="Arial"/>
        </w:rPr>
        <w:fldChar w:fldCharType="end"/>
      </w:r>
      <w:r>
        <w:rPr>
          <w:rFonts w:cs="Arial"/>
        </w:rPr>
        <w:t xml:space="preserve"> &lt;&lt;Relationship&gt;&gt;</w:t>
      </w:r>
      <w:bookmarkEnd w:id="1111"/>
    </w:p>
    <w:p w14:paraId="2F73234C" w14:textId="77777777" w:rsidR="00922253" w:rsidRDefault="00922253" w:rsidP="00922253">
      <w:r>
        <w:t>A sighting is a kind of observation that matches one or more indicators and that by matching indicators it increases the likelihood of the situation it &lt;indicates&gt;.</w:t>
      </w:r>
      <w:r>
        <w:br/>
        <w:t>Sightings of indicators are not absolute. Both the matching of the sighting to the indicator and the indicated situation are qualified with a likelihood.</w:t>
      </w:r>
    </w:p>
    <w:p w14:paraId="6F1DECCE" w14:textId="77777777" w:rsidR="00922253" w:rsidRDefault="00922253" w:rsidP="00922253">
      <w:pPr>
        <w:jc w:val="center"/>
      </w:pPr>
      <w:r w:rsidRPr="006D2E0C">
        <w:rPr>
          <w:noProof/>
        </w:rPr>
        <w:pict w14:anchorId="617303C2">
          <v:shape id="Picture -774981479.emf" o:spid="_x0000_i3842" type="#_x0000_t75" alt="-774981479.emf" style="width:487.2pt;height:187.8pt;visibility:visible;mso-wrap-style:square">
            <v:imagedata r:id="rId194" o:title="-774981479"/>
          </v:shape>
        </w:pict>
      </w:r>
    </w:p>
    <w:p w14:paraId="6A127EA3"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Detail</w:t>
      </w:r>
    </w:p>
    <w:p w14:paraId="6291315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71DE529" w14:textId="77777777" w:rsidR="00922253" w:rsidRDefault="00922253" w:rsidP="00922253">
      <w:pPr>
        <w:ind w:left="360"/>
      </w:pPr>
      <w:hyperlink w:anchor="_960171937742dc52d5e836efe2372504" w:history="1">
        <w:r>
          <w:rPr>
            <w:rStyle w:val="Hyperlink"/>
          </w:rPr>
          <w:t>Observation</w:t>
        </w:r>
      </w:hyperlink>
    </w:p>
    <w:p w14:paraId="50ED55F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C070F17" w14:textId="77777777" w:rsidR="00922253" w:rsidRDefault="00922253" w:rsidP="00922253">
      <w:pPr>
        <w:ind w:firstLine="720"/>
      </w:pPr>
      <w:r w:rsidRPr="006D2E0C">
        <w:rPr>
          <w:noProof/>
        </w:rPr>
        <w:pict w14:anchorId="14641394">
          <v:shape id="_x0000_i3841" type="#_x0000_t75" alt="-2119250718.emf" style="width:12pt;height:12pt;visibility:visible;mso-wrap-style:square">
            <v:imagedata r:id="rId16" o:title="-2119250718"/>
          </v:shape>
        </w:pict>
      </w:r>
      <w:r>
        <w:t xml:space="preserve">  : </w:t>
      </w:r>
      <w:hyperlink w:anchor="_eb8398b5a178c638b98597120ec51c4d" w:history="1">
        <w:r>
          <w:rPr>
            <w:rStyle w:val="Hyperlink"/>
          </w:rPr>
          <w:t>Entity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5DAA797" w14:textId="77777777" w:rsidR="00922253" w:rsidRDefault="00922253" w:rsidP="00922253">
      <w:pPr>
        <w:ind w:firstLine="720"/>
      </w:pPr>
      <w:r w:rsidRPr="006D2E0C">
        <w:rPr>
          <w:noProof/>
        </w:rPr>
        <w:pict w14:anchorId="5E4FD008">
          <v:shape id="_x0000_i3840" type="#_x0000_t75" alt="-2119250718.emf" style="width:12pt;height:12pt;visibility:visible;mso-wrap-style:square">
            <v:imagedata r:id="rId16" o:title="-2119250718"/>
          </v:shape>
        </w:pict>
      </w:r>
      <w:r>
        <w:t xml:space="preserve">  : </w:t>
      </w:r>
      <w:hyperlink w:anchor="_bf4ddd90cb2647b6fcaefae4ee1abbc6" w:history="1">
        <w:r>
          <w:rPr>
            <w:rStyle w:val="Hyperlink"/>
          </w:rPr>
          <w:t>Observer</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05C3B92" w14:textId="77777777" w:rsidR="00922253" w:rsidRDefault="00922253" w:rsidP="00922253"/>
    <w:p w14:paraId="4D6649A6" w14:textId="77777777" w:rsidR="00922253" w:rsidRDefault="00922253" w:rsidP="00922253">
      <w:pPr>
        <w:pStyle w:val="Heading3"/>
      </w:pPr>
      <w:bookmarkStart w:id="1112" w:name="_7990e6b2c6178e511e36c4293fd9f92f"/>
      <w:bookmarkStart w:id="1113" w:name="_Toc514933744"/>
      <w:r>
        <w:t>Association Class Sighting Indicates Situation</w:t>
      </w:r>
      <w:bookmarkEnd w:id="1112"/>
      <w:r w:rsidRPr="003A31EC">
        <w:rPr>
          <w:rFonts w:cs="Arial"/>
        </w:rPr>
        <w:t xml:space="preserve"> </w:t>
      </w:r>
      <w:r>
        <w:rPr>
          <w:rFonts w:cs="Arial"/>
        </w:rPr>
        <w:fldChar w:fldCharType="begin"/>
      </w:r>
      <w:r>
        <w:instrText>XE"</w:instrText>
      </w:r>
      <w:r w:rsidRPr="00413D75">
        <w:rPr>
          <w:rFonts w:cs="Arial"/>
        </w:rPr>
        <w:instrText>Sighting Indicates Situation</w:instrText>
      </w:r>
      <w:r>
        <w:instrText>"</w:instrText>
      </w:r>
      <w:r>
        <w:rPr>
          <w:rFonts w:cs="Arial"/>
        </w:rPr>
        <w:fldChar w:fldCharType="end"/>
      </w:r>
      <w:r>
        <w:rPr>
          <w:rFonts w:cs="Arial"/>
        </w:rPr>
        <w:t xml:space="preserve"> &lt;&lt;Relationship&gt;&gt;</w:t>
      </w:r>
      <w:bookmarkEnd w:id="1113"/>
    </w:p>
    <w:p w14:paraId="68243793" w14:textId="77777777" w:rsidR="00922253" w:rsidRDefault="00922253" w:rsidP="00922253">
      <w:r>
        <w:t>Sightings provide evidence that the &lt;indicates&gt; situation may be occurring. This is based on the probability metric of the indicator the sighting is an instance of. Sighting Indicates Situation is derived from Indicator Indicates Situation where each potential situation indicated becomes a possible actual situation as evidenced by the sighting.</w:t>
      </w:r>
      <w:r>
        <w:br/>
      </w:r>
      <w:r>
        <w:br/>
        <w:t>Similar to [SACM] AssertedEvidence: The AssertedEvidence association class records the declaration that one or more artefacts of Evidence (cited by ArtefactElementCitations) provide information that helps establish the truth of a Claim. {AssertedEvidence references the record (artefacts) where as sightings are the actual event which may have record}</w:t>
      </w:r>
    </w:p>
    <w:p w14:paraId="5074ED2D" w14:textId="77777777" w:rsidR="00922253" w:rsidRDefault="00922253" w:rsidP="00922253">
      <w:pPr>
        <w:jc w:val="center"/>
      </w:pPr>
      <w:r w:rsidRPr="006D2E0C">
        <w:rPr>
          <w:noProof/>
        </w:rPr>
        <w:lastRenderedPageBreak/>
        <w:pict w14:anchorId="36ECB6BF">
          <v:shape id="Picture 1403346932.emf" o:spid="_x0000_i3839" type="#_x0000_t75" alt="1403346932.emf" style="width:418.8pt;height:246.6pt;visibility:visible;mso-wrap-style:square">
            <v:imagedata r:id="rId195" o:title="1403346932"/>
          </v:shape>
        </w:pict>
      </w:r>
    </w:p>
    <w:p w14:paraId="30BBAAF8"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Indicates Situation</w:t>
      </w:r>
    </w:p>
    <w:p w14:paraId="2A9ABAD8"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0CFEC6A4" w14:textId="77777777" w:rsidR="00922253" w:rsidRDefault="00922253" w:rsidP="00922253">
      <w:pPr>
        <w:ind w:left="360"/>
      </w:pPr>
      <w:hyperlink w:anchor="_ebfb31ee42848a5e98a87132d6936682" w:history="1">
        <w:r>
          <w:rPr>
            <w:rStyle w:val="Hyperlink"/>
          </w:rPr>
          <w:t>Temporally Related</w:t>
        </w:r>
      </w:hyperlink>
    </w:p>
    <w:p w14:paraId="251730B6"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05B47343" w14:textId="77777777" w:rsidR="00922253" w:rsidRDefault="00922253" w:rsidP="00922253">
      <w:pPr>
        <w:ind w:firstLine="720"/>
      </w:pPr>
      <w:r w:rsidRPr="006D2E0C">
        <w:rPr>
          <w:noProof/>
        </w:rPr>
        <w:pict w14:anchorId="322B902F">
          <v:shape id="_x0000_i3838" type="#_x0000_t75" alt="-2119250718.emf" style="width:12pt;height:12pt;visibility:visible;mso-wrap-style:square">
            <v:imagedata r:id="rId16" o:title="-2119250718"/>
          </v:shape>
        </w:pict>
      </w:r>
      <w:r>
        <w:t xml:space="preserve"> indicates</w:t>
      </w:r>
      <w:r>
        <w:rPr>
          <w:rFonts w:cs="Arial"/>
        </w:rPr>
        <w:fldChar w:fldCharType="begin"/>
      </w:r>
      <w:r>
        <w:instrText>XE"</w:instrText>
      </w:r>
      <w:r w:rsidRPr="00413D75">
        <w:rPr>
          <w:rFonts w:cs="Arial"/>
        </w:rPr>
        <w:instrText>indicates</w:instrText>
      </w:r>
      <w:r>
        <w:instrText>"</w:instrText>
      </w:r>
      <w:r>
        <w:rPr>
          <w:rFonts w:cs="Arial"/>
        </w:rPr>
        <w:fldChar w:fldCharType="end"/>
      </w:r>
      <w:r>
        <w:t xml:space="preserve"> : </w:t>
      </w:r>
      <w:hyperlink w:anchor="_8c517cf1950741c0f89edebf828214cc" w:history="1">
        <w:r>
          <w:rPr>
            <w:rStyle w:val="Hyperlink"/>
          </w:rPr>
          <w:t>Situation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6B68D34" w14:textId="77777777" w:rsidR="00922253" w:rsidRDefault="00922253" w:rsidP="00922253">
      <w:pPr>
        <w:pStyle w:val="BodyText"/>
        <w:spacing w:before="60" w:after="120"/>
        <w:ind w:firstLine="720"/>
      </w:pPr>
      <w:r>
        <w:t>Situation that is indicated by a sighting, the sighting is providing evidence for the situation.</w:t>
      </w:r>
    </w:p>
    <w:p w14:paraId="5454091D" w14:textId="77777777" w:rsidR="00922253" w:rsidRDefault="00922253" w:rsidP="00922253">
      <w:pPr>
        <w:ind w:firstLine="720"/>
      </w:pPr>
      <w:r w:rsidRPr="006D2E0C">
        <w:rPr>
          <w:noProof/>
        </w:rPr>
        <w:pict w14:anchorId="4C4729E6">
          <v:shape id="_x0000_i3837" type="#_x0000_t75" alt="-2119250718.emf" style="width:12pt;height:12pt;visibility:visible;mso-wrap-style:square">
            <v:imagedata r:id="rId16" o:title="-2119250718"/>
          </v:shape>
        </w:pict>
      </w:r>
      <w:r>
        <w:t xml:space="preserve"> indicated by</w:t>
      </w:r>
      <w:r>
        <w:rPr>
          <w:rFonts w:cs="Arial"/>
        </w:rPr>
        <w:fldChar w:fldCharType="begin"/>
      </w:r>
      <w:r>
        <w:instrText>XE"</w:instrText>
      </w:r>
      <w:r w:rsidRPr="00413D75">
        <w:rPr>
          <w:rFonts w:cs="Arial"/>
        </w:rPr>
        <w:instrText>indicated by</w:instrText>
      </w:r>
      <w:r>
        <w:instrText>"</w:instrText>
      </w:r>
      <w:r>
        <w:rPr>
          <w:rFonts w:cs="Arial"/>
        </w:rPr>
        <w:fldChar w:fldCharType="end"/>
      </w:r>
      <w:r>
        <w:t xml:space="preserve"> : </w:t>
      </w:r>
      <w:hyperlink w:anchor="_4d9ab30cc19b44b23ed55743db39553f" w:history="1">
        <w:r>
          <w:rPr>
            <w:rStyle w:val="Hyperlink"/>
          </w:rPr>
          <w:t>Sighting</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6EE75E0" w14:textId="77777777" w:rsidR="00922253" w:rsidRDefault="00922253" w:rsidP="00922253">
      <w:pPr>
        <w:pStyle w:val="BodyText"/>
        <w:spacing w:before="60" w:after="120"/>
        <w:ind w:firstLine="720"/>
      </w:pPr>
      <w:r>
        <w:t>Sightings that have been observed with respect to an actual situation, providing evidence of the situation.</w:t>
      </w:r>
    </w:p>
    <w:p w14:paraId="752CF22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5851E16F" w14:textId="77777777" w:rsidR="00922253" w:rsidRDefault="00922253" w:rsidP="00922253">
      <w:pPr>
        <w:pStyle w:val="BodyText2"/>
        <w:spacing w:after="0" w:line="240" w:lineRule="auto"/>
      </w:pPr>
      <w:r w:rsidRPr="006D2E0C">
        <w:rPr>
          <w:noProof/>
        </w:rPr>
        <w:pict w14:anchorId="611F39B0">
          <v:shape id="_x0000_i3836"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14:paraId="58424C7E" w14:textId="77777777" w:rsidR="00922253" w:rsidRDefault="00922253" w:rsidP="00922253">
      <w:pPr>
        <w:pStyle w:val="BodyText"/>
        <w:spacing w:before="0" w:after="120"/>
      </w:pPr>
      <w:r>
        <w:t>Probability that the specific sighting indicates the specific, actual situation referenced. In many cases this will be the same as the likelihood of the indicator's "Indicator Indicates Situation" likelihood, but specific conditions may increase or decrease that likelihood.</w:t>
      </w:r>
    </w:p>
    <w:p w14:paraId="027D7091" w14:textId="77777777" w:rsidR="00922253" w:rsidRDefault="00922253" w:rsidP="00922253"/>
    <w:p w14:paraId="215428A5" w14:textId="77777777" w:rsidR="00922253" w:rsidRDefault="00922253" w:rsidP="00922253">
      <w:pPr>
        <w:pStyle w:val="Heading3"/>
      </w:pPr>
      <w:bookmarkStart w:id="1114" w:name="_af65a44d2a439fe538bb47d6ec5f453d"/>
      <w:bookmarkStart w:id="1115" w:name="_Toc514933745"/>
      <w:r>
        <w:t>Association Class Sighting Matches Indicator</w:t>
      </w:r>
      <w:bookmarkEnd w:id="1114"/>
      <w:r w:rsidRPr="003A31EC">
        <w:rPr>
          <w:rFonts w:cs="Arial"/>
        </w:rPr>
        <w:t xml:space="preserve"> </w:t>
      </w:r>
      <w:r>
        <w:rPr>
          <w:rFonts w:cs="Arial"/>
        </w:rPr>
        <w:fldChar w:fldCharType="begin"/>
      </w:r>
      <w:r>
        <w:instrText>XE"</w:instrText>
      </w:r>
      <w:r w:rsidRPr="00413D75">
        <w:rPr>
          <w:rFonts w:cs="Arial"/>
        </w:rPr>
        <w:instrText>Sighting Matches Indicator</w:instrText>
      </w:r>
      <w:r>
        <w:instrText>"</w:instrText>
      </w:r>
      <w:r>
        <w:rPr>
          <w:rFonts w:cs="Arial"/>
        </w:rPr>
        <w:fldChar w:fldCharType="end"/>
      </w:r>
      <w:r>
        <w:rPr>
          <w:rFonts w:cs="Arial"/>
        </w:rPr>
        <w:t xml:space="preserve"> &lt;&lt;Relationship&gt;&gt;</w:t>
      </w:r>
      <w:bookmarkEnd w:id="1115"/>
    </w:p>
    <w:p w14:paraId="34A7FDBD" w14:textId="77777777" w:rsidR="00922253" w:rsidRDefault="00922253" w:rsidP="00922253">
      <w:r>
        <w:t>An assertion that a observation matches a particular indicator, thus classifying the observation as a sighting and providing evidence for situations the indicator, indicates.</w:t>
      </w:r>
      <w:r>
        <w:br/>
      </w:r>
    </w:p>
    <w:p w14:paraId="2BBE0431" w14:textId="77777777" w:rsidR="00922253" w:rsidRDefault="00922253" w:rsidP="00922253">
      <w:pPr>
        <w:jc w:val="center"/>
      </w:pPr>
      <w:r w:rsidRPr="006D2E0C">
        <w:rPr>
          <w:noProof/>
        </w:rPr>
        <w:lastRenderedPageBreak/>
        <w:pict w14:anchorId="05F50CAD">
          <v:shape id="Picture -407913819.emf" o:spid="_x0000_i3835" type="#_x0000_t75" alt="-407913819.emf" style="width:487.2pt;height:207pt;visibility:visible;mso-wrap-style:square">
            <v:imagedata r:id="rId196" o:title="-407913819"/>
          </v:shape>
        </w:pict>
      </w:r>
    </w:p>
    <w:p w14:paraId="33B39F0C"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Sighting Matches Indicator</w:t>
      </w:r>
    </w:p>
    <w:p w14:paraId="0CE961A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0534842" w14:textId="77777777" w:rsidR="00922253" w:rsidRDefault="00922253" w:rsidP="00922253">
      <w:pPr>
        <w:ind w:left="360"/>
      </w:pPr>
      <w:hyperlink w:anchor="_7930d7b301f56f0155603422a27ad833" w:history="1">
        <w:r>
          <w:rPr>
            <w:rStyle w:val="Hyperlink"/>
          </w:rPr>
          <w:t>Extent of Type</w:t>
        </w:r>
      </w:hyperlink>
    </w:p>
    <w:p w14:paraId="460805F6"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CD97D1E" w14:textId="77777777" w:rsidR="00922253" w:rsidRDefault="00922253" w:rsidP="00922253">
      <w:pPr>
        <w:ind w:firstLine="720"/>
      </w:pPr>
      <w:r w:rsidRPr="006D2E0C">
        <w:rPr>
          <w:noProof/>
        </w:rPr>
        <w:pict w14:anchorId="24F4065E">
          <v:shape id="_x0000_i3834" type="#_x0000_t75" alt="-2119250718.emf" style="width:12pt;height:12pt;visibility:visible;mso-wrap-style:square">
            <v:imagedata r:id="rId16" o:title="-2119250718"/>
          </v:shape>
        </w:pict>
      </w:r>
      <w:r>
        <w:t xml:space="preserve"> matches indicator</w:t>
      </w:r>
      <w:r>
        <w:rPr>
          <w:rFonts w:cs="Arial"/>
        </w:rPr>
        <w:fldChar w:fldCharType="begin"/>
      </w:r>
      <w:r>
        <w:instrText>XE"</w:instrText>
      </w:r>
      <w:r w:rsidRPr="00413D75">
        <w:rPr>
          <w:rFonts w:cs="Arial"/>
        </w:rPr>
        <w:instrText>matches indicator</w:instrText>
      </w:r>
      <w:r>
        <w:instrText>"</w:instrText>
      </w:r>
      <w:r>
        <w:rPr>
          <w:rFonts w:cs="Arial"/>
        </w:rPr>
        <w:fldChar w:fldCharType="end"/>
      </w:r>
      <w:r>
        <w:t xml:space="preserve"> : </w:t>
      </w:r>
      <w:hyperlink w:anchor="_0ea506f57adef61cfa374e799c7f4b3e" w:history="1">
        <w:r>
          <w:rPr>
            <w:rStyle w:val="Hyperlink"/>
          </w:rPr>
          <w:t>Indicator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EA1BE10" w14:textId="77777777" w:rsidR="00922253" w:rsidRDefault="00922253" w:rsidP="00922253">
      <w:pPr>
        <w:pStyle w:val="BodyText"/>
        <w:spacing w:before="60" w:after="120"/>
        <w:ind w:firstLine="720"/>
      </w:pPr>
      <w:r>
        <w:t>Indicator the subject sighting matches.The subject sighting will then provide evidence for an actual situation that is an instance of the potential situation of the indicator.</w:t>
      </w:r>
    </w:p>
    <w:p w14:paraId="1E0567AC" w14:textId="77777777" w:rsidR="00922253" w:rsidRDefault="00922253" w:rsidP="00922253">
      <w:pPr>
        <w:ind w:firstLine="720"/>
      </w:pPr>
      <w:r w:rsidRPr="006D2E0C">
        <w:rPr>
          <w:noProof/>
        </w:rPr>
        <w:pict w14:anchorId="40A4FC7F">
          <v:shape id="_x0000_i3833" type="#_x0000_t75" alt="-2119250718.emf" style="width:12pt;height:12pt;visibility:visible;mso-wrap-style:square">
            <v:imagedata r:id="rId16" o:title="-2119250718"/>
          </v:shape>
        </w:pict>
      </w:r>
      <w:r>
        <w:t xml:space="preserve"> has sighting</w:t>
      </w:r>
      <w:r>
        <w:rPr>
          <w:rFonts w:cs="Arial"/>
        </w:rPr>
        <w:fldChar w:fldCharType="begin"/>
      </w:r>
      <w:r>
        <w:instrText>XE"</w:instrText>
      </w:r>
      <w:r w:rsidRPr="00413D75">
        <w:rPr>
          <w:rFonts w:cs="Arial"/>
        </w:rPr>
        <w:instrText>has sighting</w:instrText>
      </w:r>
      <w:r>
        <w:instrText>"</w:instrText>
      </w:r>
      <w:r>
        <w:rPr>
          <w:rFonts w:cs="Arial"/>
        </w:rPr>
        <w:fldChar w:fldCharType="end"/>
      </w:r>
      <w:r>
        <w:t xml:space="preserve"> : </w:t>
      </w:r>
      <w:hyperlink w:anchor="_4d9ab30cc19b44b23ed55743db39553f" w:history="1">
        <w:r>
          <w:rPr>
            <w:rStyle w:val="Hyperlink"/>
          </w:rPr>
          <w:t>Sighting</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066EEB3" w14:textId="77777777" w:rsidR="00922253" w:rsidRDefault="00922253" w:rsidP="00922253">
      <w:pPr>
        <w:pStyle w:val="BodyText"/>
        <w:spacing w:before="60" w:after="120"/>
        <w:ind w:firstLine="720"/>
      </w:pPr>
      <w:r>
        <w:t>Sightings that match the subject indicator and may therefore imply the indicated situation.</w:t>
      </w:r>
    </w:p>
    <w:p w14:paraId="17E0323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0EF3B5D0" w14:textId="77777777" w:rsidR="00922253" w:rsidRDefault="00922253" w:rsidP="00922253">
      <w:pPr>
        <w:pStyle w:val="BodyText2"/>
        <w:spacing w:after="0" w:line="240" w:lineRule="auto"/>
      </w:pPr>
      <w:r w:rsidRPr="006D2E0C">
        <w:rPr>
          <w:noProof/>
        </w:rPr>
        <w:pict w14:anchorId="14775E65">
          <v:shape id="_x0000_i3832" type="#_x0000_t75" alt="-1225210285.emf" style="width:12pt;height:12pt;visibility:visible;mso-wrap-style:square">
            <v:imagedata r:id="rId22" o:title="-1225210285"/>
          </v:shape>
        </w:pict>
      </w:r>
      <w:r>
        <w:t xml:space="preserve"> confidence</w:t>
      </w:r>
      <w:r>
        <w:rPr>
          <w:rFonts w:cs="Arial"/>
        </w:rPr>
        <w:fldChar w:fldCharType="begin"/>
      </w:r>
      <w:r>
        <w:instrText>XE"</w:instrText>
      </w:r>
      <w:r w:rsidRPr="00413D75">
        <w:rPr>
          <w:rFonts w:cs="Arial"/>
        </w:rPr>
        <w:instrText>confidence</w:instrText>
      </w:r>
      <w:r>
        <w:instrText>"</w:instrText>
      </w:r>
      <w:r>
        <w:rPr>
          <w:rFonts w:cs="Arial"/>
        </w:rPr>
        <w:fldChar w:fldCharType="end"/>
      </w:r>
      <w:r>
        <w:t xml:space="preserve"> : </w:t>
      </w:r>
      <w:hyperlink w:anchor="_515aa0b3c8b3af1351822986548c803a" w:history="1">
        <w:r>
          <w:rPr>
            <w:rStyle w:val="Hyperlink"/>
          </w:rPr>
          <w:t>Confidence Metric</w:t>
        </w:r>
      </w:hyperlink>
    </w:p>
    <w:p w14:paraId="36929EC4" w14:textId="77777777" w:rsidR="00922253" w:rsidRDefault="00922253" w:rsidP="00922253">
      <w:pPr>
        <w:pStyle w:val="BodyText"/>
        <w:spacing w:before="0" w:after="120"/>
      </w:pPr>
      <w:r>
        <w:t>Confidence that the observed sighting does actually match the pattern. e.g. The witness is 50% certain that the man in the airport had a gun.</w:t>
      </w:r>
    </w:p>
    <w:p w14:paraId="31E19381" w14:textId="77777777" w:rsidR="00922253" w:rsidRDefault="00922253" w:rsidP="00922253"/>
    <w:p w14:paraId="35E48E96" w14:textId="77777777" w:rsidR="00922253" w:rsidRDefault="00922253" w:rsidP="00922253">
      <w:pPr>
        <w:pStyle w:val="Heading3"/>
      </w:pPr>
      <w:bookmarkStart w:id="1116" w:name="_809aa72e84b0f394746a0f9a47174f9d"/>
      <w:bookmarkStart w:id="1117" w:name="_Toc514933746"/>
      <w:r>
        <w:t>Association Class Watch</w:t>
      </w:r>
      <w:bookmarkEnd w:id="1116"/>
      <w:r w:rsidRPr="003A31EC">
        <w:rPr>
          <w:rFonts w:cs="Arial"/>
        </w:rPr>
        <w:t xml:space="preserve"> </w:t>
      </w:r>
      <w:r>
        <w:rPr>
          <w:rFonts w:cs="Arial"/>
        </w:rPr>
        <w:fldChar w:fldCharType="begin"/>
      </w:r>
      <w:r>
        <w:instrText>XE"</w:instrText>
      </w:r>
      <w:r w:rsidRPr="00413D75">
        <w:rPr>
          <w:rFonts w:cs="Arial"/>
        </w:rPr>
        <w:instrText>Watch</w:instrText>
      </w:r>
      <w:r>
        <w:instrText>"</w:instrText>
      </w:r>
      <w:r>
        <w:rPr>
          <w:rFonts w:cs="Arial"/>
        </w:rPr>
        <w:fldChar w:fldCharType="end"/>
      </w:r>
      <w:r>
        <w:rPr>
          <w:rFonts w:cs="Arial"/>
        </w:rPr>
        <w:t xml:space="preserve"> &lt;&lt;Relationship&gt;&gt;</w:t>
      </w:r>
      <w:bookmarkEnd w:id="1117"/>
    </w:p>
    <w:p w14:paraId="1C3ED85A" w14:textId="77777777" w:rsidR="00922253" w:rsidRDefault="00922253" w:rsidP="00922253">
      <w:r>
        <w:t>Relationship defining that &lt;watches&gt; is on the &lt;watched by&gt; watch list.</w:t>
      </w:r>
    </w:p>
    <w:p w14:paraId="31FEAF97" w14:textId="77777777" w:rsidR="00922253" w:rsidRDefault="00922253" w:rsidP="00922253">
      <w:pPr>
        <w:jc w:val="center"/>
      </w:pPr>
      <w:r w:rsidRPr="006D2E0C">
        <w:rPr>
          <w:noProof/>
        </w:rPr>
        <w:lastRenderedPageBreak/>
        <w:pict w14:anchorId="426CFC64">
          <v:shape id="Picture -1239150870.emf" o:spid="_x0000_i3831" type="#_x0000_t75" alt="-1239150870.emf" style="width:450.6pt;height:192.6pt;visibility:visible;mso-wrap-style:square">
            <v:imagedata r:id="rId197" o:title="-1239150870"/>
          </v:shape>
        </w:pict>
      </w:r>
    </w:p>
    <w:p w14:paraId="12A304DB"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Watch</w:t>
      </w:r>
    </w:p>
    <w:p w14:paraId="12FE0699"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364FE889" w14:textId="77777777" w:rsidR="00922253" w:rsidRDefault="00922253" w:rsidP="00922253">
      <w:pPr>
        <w:ind w:left="360"/>
      </w:pPr>
      <w:hyperlink w:anchor="_ebfb31ee42848a5e98a87132d6936682" w:history="1">
        <w:r>
          <w:rPr>
            <w:rStyle w:val="Hyperlink"/>
          </w:rPr>
          <w:t>Temporally Related</w:t>
        </w:r>
      </w:hyperlink>
    </w:p>
    <w:p w14:paraId="3298982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311D57B" w14:textId="77777777" w:rsidR="00922253" w:rsidRDefault="00922253" w:rsidP="00922253">
      <w:pPr>
        <w:ind w:firstLine="720"/>
      </w:pPr>
      <w:r w:rsidRPr="006D2E0C">
        <w:rPr>
          <w:noProof/>
        </w:rPr>
        <w:pict w14:anchorId="6A1B6EE7">
          <v:shape id="_x0000_i3830" type="#_x0000_t75" alt="-2119250718.emf" style="width:12pt;height:12pt;visibility:visible;mso-wrap-style:square">
            <v:imagedata r:id="rId16" o:title="-2119250718"/>
          </v:shape>
        </w:pict>
      </w:r>
      <w:r>
        <w:t xml:space="preserve"> watches</w:t>
      </w:r>
      <w:r>
        <w:rPr>
          <w:rFonts w:cs="Arial"/>
        </w:rPr>
        <w:fldChar w:fldCharType="begin"/>
      </w:r>
      <w:r>
        <w:instrText>XE"</w:instrText>
      </w:r>
      <w:r w:rsidRPr="00413D75">
        <w:rPr>
          <w:rFonts w:cs="Arial"/>
        </w:rPr>
        <w:instrText>watches</w:instrText>
      </w:r>
      <w:r>
        <w:instrText>"</w:instrText>
      </w:r>
      <w:r>
        <w:rPr>
          <w:rFonts w:cs="Arial"/>
        </w:rPr>
        <w:fldChar w:fldCharType="end"/>
      </w:r>
      <w:r>
        <w:t xml:space="preserve"> : </w:t>
      </w:r>
      <w:hyperlink w:anchor="_eb8398b5a178c638b98597120ec51c4d" w:history="1">
        <w:r>
          <w:rPr>
            <w:rStyle w:val="Hyperlink"/>
          </w:rPr>
          <w:t>Entity</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E3783D5" w14:textId="77777777" w:rsidR="00922253" w:rsidRDefault="00922253" w:rsidP="00922253">
      <w:pPr>
        <w:pStyle w:val="BodyText"/>
        <w:spacing w:before="60" w:after="120"/>
        <w:ind w:firstLine="720"/>
      </w:pPr>
      <w:r>
        <w:t>The entities (individuals', systems, situations, etc.) watched by a watch list.</w:t>
      </w:r>
    </w:p>
    <w:p w14:paraId="32C96C67" w14:textId="77777777" w:rsidR="00922253" w:rsidRDefault="00922253" w:rsidP="00922253">
      <w:pPr>
        <w:ind w:firstLine="720"/>
      </w:pPr>
      <w:r w:rsidRPr="006D2E0C">
        <w:rPr>
          <w:noProof/>
        </w:rPr>
        <w:pict w14:anchorId="397A874F">
          <v:shape id="_x0000_i3829" type="#_x0000_t75" alt="-2119250718.emf" style="width:12pt;height:12pt;visibility:visible;mso-wrap-style:square">
            <v:imagedata r:id="rId16" o:title="-2119250718"/>
          </v:shape>
        </w:pict>
      </w:r>
      <w:r>
        <w:t xml:space="preserve"> watched by</w:t>
      </w:r>
      <w:r>
        <w:rPr>
          <w:rFonts w:cs="Arial"/>
        </w:rPr>
        <w:fldChar w:fldCharType="begin"/>
      </w:r>
      <w:r>
        <w:instrText>XE"</w:instrText>
      </w:r>
      <w:r w:rsidRPr="00413D75">
        <w:rPr>
          <w:rFonts w:cs="Arial"/>
        </w:rPr>
        <w:instrText>watched by</w:instrText>
      </w:r>
      <w:r>
        <w:instrText>"</w:instrText>
      </w:r>
      <w:r>
        <w:rPr>
          <w:rFonts w:cs="Arial"/>
        </w:rPr>
        <w:fldChar w:fldCharType="end"/>
      </w:r>
      <w:r>
        <w:t xml:space="preserve"> : </w:t>
      </w:r>
      <w:hyperlink w:anchor="_a3511bec5be4181aed91476c6b138095" w:history="1">
        <w:r>
          <w:rPr>
            <w:rStyle w:val="Hyperlink"/>
          </w:rPr>
          <w:t>Indicator Watchlist</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4508627" w14:textId="77777777" w:rsidR="00922253" w:rsidRDefault="00922253" w:rsidP="00922253">
      <w:pPr>
        <w:pStyle w:val="BodyText"/>
        <w:spacing w:before="60" w:after="120"/>
        <w:ind w:firstLine="720"/>
      </w:pPr>
      <w:r>
        <w:t>Watch list the subject entity is listed in.</w:t>
      </w:r>
    </w:p>
    <w:p w14:paraId="50378519" w14:textId="77777777" w:rsidR="00922253" w:rsidRDefault="00922253" w:rsidP="00922253"/>
    <w:p w14:paraId="7CF9DE87" w14:textId="77777777" w:rsidR="00922253" w:rsidRDefault="00922253" w:rsidP="00922253">
      <w:pPr>
        <w:pStyle w:val="Heading3"/>
      </w:pPr>
      <w:bookmarkStart w:id="1118" w:name="_ae4fa1a5f9a8e1f8172519bac9a0927a"/>
      <w:bookmarkStart w:id="1119" w:name="_Toc514933747"/>
      <w:r>
        <w:t>Class Whitelist Indicator</w:t>
      </w:r>
      <w:bookmarkEnd w:id="1118"/>
      <w:bookmarkEnd w:id="1119"/>
      <w:r w:rsidRPr="003A31EC">
        <w:rPr>
          <w:rFonts w:cs="Arial"/>
        </w:rPr>
        <w:t xml:space="preserve"> </w:t>
      </w:r>
      <w:r>
        <w:rPr>
          <w:rFonts w:cs="Arial"/>
        </w:rPr>
        <w:fldChar w:fldCharType="begin"/>
      </w:r>
      <w:r>
        <w:instrText>XE"</w:instrText>
      </w:r>
      <w:r w:rsidRPr="00413D75">
        <w:rPr>
          <w:rFonts w:cs="Arial"/>
        </w:rPr>
        <w:instrText>Whitelist Indicator</w:instrText>
      </w:r>
      <w:r>
        <w:instrText>"</w:instrText>
      </w:r>
      <w:r>
        <w:rPr>
          <w:rFonts w:cs="Arial"/>
        </w:rPr>
        <w:fldChar w:fldCharType="end"/>
      </w:r>
      <w:r>
        <w:rPr>
          <w:rFonts w:cs="Arial"/>
        </w:rPr>
        <w:t xml:space="preserve"> </w:t>
      </w:r>
    </w:p>
    <w:p w14:paraId="18DAE811" w14:textId="77777777" w:rsidR="00922253" w:rsidRDefault="00922253" w:rsidP="00922253">
      <w:r>
        <w:t>A list of watched entities that are assumed not to pose a threat.</w:t>
      </w:r>
    </w:p>
    <w:p w14:paraId="210593F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E094E21" w14:textId="77777777" w:rsidR="00922253" w:rsidRDefault="00922253" w:rsidP="00922253">
      <w:pPr>
        <w:ind w:left="360"/>
      </w:pPr>
      <w:hyperlink w:anchor="_a3511bec5be4181aed91476c6b138095" w:history="1">
        <w:r>
          <w:rPr>
            <w:rStyle w:val="Hyperlink"/>
          </w:rPr>
          <w:t>Indicator Watchlist</w:t>
        </w:r>
      </w:hyperlink>
    </w:p>
    <w:p w14:paraId="76073010" w14:textId="77777777" w:rsidR="00922253" w:rsidRDefault="00922253" w:rsidP="00922253"/>
    <w:p w14:paraId="0CCBBB32" w14:textId="77777777" w:rsidR="00922253" w:rsidRDefault="00922253" w:rsidP="00922253">
      <w:pPr>
        <w:spacing w:after="200" w:line="276" w:lineRule="auto"/>
        <w:rPr>
          <w:b/>
          <w:bCs/>
          <w:color w:val="365F91"/>
          <w:sz w:val="40"/>
          <w:szCs w:val="40"/>
        </w:rPr>
      </w:pPr>
      <w:r>
        <w:br w:type="page"/>
      </w:r>
    </w:p>
    <w:p w14:paraId="7ED9177F" w14:textId="77777777" w:rsidR="00922253" w:rsidRDefault="00922253" w:rsidP="00922253">
      <w:pPr>
        <w:pStyle w:val="Heading2"/>
      </w:pPr>
      <w:bookmarkStart w:id="1120" w:name="_Toc514933748"/>
      <w:r>
        <w:t>Threat-risk-conceptual-model::Threat and Risk Specific Concepts::Risk</w:t>
      </w:r>
      <w:bookmarkEnd w:id="1120"/>
    </w:p>
    <w:p w14:paraId="69675507" w14:textId="77777777" w:rsidR="00922253" w:rsidRDefault="00922253" w:rsidP="00922253">
      <w:pPr>
        <w:pStyle w:val="BodyText"/>
      </w:pPr>
      <w:r>
        <w:t>Concepts relative to risk and risk analytics where risk is an assessment of the potential harm to resources important to a risk owner. At a high level risk is computed as the sum of the likelihood * impact for all resources valued by a risk owner.</w:t>
      </w:r>
    </w:p>
    <w:p w14:paraId="3C35CAFB" w14:textId="77777777" w:rsidR="00922253" w:rsidRDefault="00922253" w:rsidP="00922253">
      <w:pPr>
        <w:pStyle w:val="Heading3"/>
      </w:pPr>
      <w:bookmarkStart w:id="1121" w:name="_Toc514933749"/>
      <w:r>
        <w:t>Diagram: Risk</w:t>
      </w:r>
      <w:bookmarkEnd w:id="1121"/>
    </w:p>
    <w:p w14:paraId="76B8C610" w14:textId="77777777" w:rsidR="00922253" w:rsidRDefault="00922253" w:rsidP="00922253">
      <w:pPr>
        <w:jc w:val="center"/>
        <w:rPr>
          <w:rFonts w:cs="Arial"/>
        </w:rPr>
      </w:pPr>
      <w:r w:rsidRPr="006D2E0C">
        <w:rPr>
          <w:noProof/>
        </w:rPr>
        <w:pict w14:anchorId="2CA5B10D">
          <v:shape id="Picture -385354910.emf" o:spid="_x0000_i3828" type="#_x0000_t75" alt="-385354910.emf" style="width:487.2pt;height:436.8pt;visibility:visible;mso-wrap-style:square">
            <v:imagedata r:id="rId198" o:title="-385354910"/>
          </v:shape>
        </w:pict>
      </w:r>
    </w:p>
    <w:p w14:paraId="29934D93"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w:t>
      </w:r>
    </w:p>
    <w:p w14:paraId="1313BA53" w14:textId="77777777" w:rsidR="00922253" w:rsidRDefault="00922253" w:rsidP="00922253">
      <w:pPr>
        <w:pStyle w:val="Heading3"/>
      </w:pPr>
      <w:bookmarkStart w:id="1122" w:name="_Toc514933750"/>
      <w:r>
        <w:lastRenderedPageBreak/>
        <w:t>Diagram: Risk Metrics</w:t>
      </w:r>
      <w:bookmarkEnd w:id="1122"/>
    </w:p>
    <w:p w14:paraId="76DFC549" w14:textId="77777777" w:rsidR="00922253" w:rsidRDefault="00922253" w:rsidP="00922253">
      <w:pPr>
        <w:jc w:val="center"/>
        <w:rPr>
          <w:rFonts w:cs="Arial"/>
        </w:rPr>
      </w:pPr>
      <w:r w:rsidRPr="006D2E0C">
        <w:rPr>
          <w:noProof/>
        </w:rPr>
        <w:pict w14:anchorId="6B8600E8">
          <v:shape id="Picture -1725952672.emf" o:spid="_x0000_i3827" type="#_x0000_t75" alt="-1725952672.emf" style="width:487.2pt;height:173.4pt;visibility:visible;mso-wrap-style:square">
            <v:imagedata r:id="rId199" o:title="-1725952672"/>
          </v:shape>
        </w:pict>
      </w:r>
    </w:p>
    <w:p w14:paraId="01A07823"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Metrics</w:t>
      </w:r>
    </w:p>
    <w:p w14:paraId="042D7883" w14:textId="77777777" w:rsidR="00922253" w:rsidRDefault="00922253" w:rsidP="00922253">
      <w:pPr>
        <w:pStyle w:val="Heading3"/>
      </w:pPr>
      <w:bookmarkStart w:id="1123" w:name="_Toc514933751"/>
      <w:r>
        <w:lastRenderedPageBreak/>
        <w:t>Diagram: Risk Objectives</w:t>
      </w:r>
      <w:bookmarkEnd w:id="1123"/>
    </w:p>
    <w:p w14:paraId="5F74E9FE" w14:textId="77777777" w:rsidR="00922253" w:rsidRDefault="00922253" w:rsidP="00922253">
      <w:pPr>
        <w:jc w:val="center"/>
        <w:rPr>
          <w:rFonts w:cs="Arial"/>
        </w:rPr>
      </w:pPr>
      <w:r w:rsidRPr="006D2E0C">
        <w:rPr>
          <w:noProof/>
        </w:rPr>
        <w:pict w14:anchorId="0EDDC589">
          <v:shape id="Picture -1306244029.emf" o:spid="_x0000_i3826" type="#_x0000_t75" alt="-1306244029.emf" style="width:487.2pt;height:427.2pt;visibility:visible;mso-wrap-style:square">
            <v:imagedata r:id="rId200" o:title="-1306244029"/>
          </v:shape>
        </w:pict>
      </w:r>
    </w:p>
    <w:p w14:paraId="2341A7A6"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Objectives</w:t>
      </w:r>
    </w:p>
    <w:p w14:paraId="28C954E3" w14:textId="77777777" w:rsidR="00922253" w:rsidRDefault="00922253" w:rsidP="00922253">
      <w:r>
        <w:t xml:space="preserve"> </w:t>
      </w:r>
    </w:p>
    <w:p w14:paraId="4ECA4A2D" w14:textId="77777777" w:rsidR="00922253" w:rsidRDefault="00922253" w:rsidP="00922253"/>
    <w:p w14:paraId="418C85A7" w14:textId="77777777" w:rsidR="00922253" w:rsidRDefault="00922253" w:rsidP="00922253">
      <w:pPr>
        <w:pStyle w:val="Heading3"/>
      </w:pPr>
      <w:bookmarkStart w:id="1124" w:name="_f0e1116a58f7d1624e5d52684cad1c49"/>
      <w:bookmarkStart w:id="1125" w:name="_Toc514933752"/>
      <w:r>
        <w:t>Association Class Impose Strategy</w:t>
      </w:r>
      <w:bookmarkEnd w:id="1124"/>
      <w:r w:rsidRPr="003A31EC">
        <w:rPr>
          <w:rFonts w:cs="Arial"/>
        </w:rPr>
        <w:t xml:space="preserve"> </w:t>
      </w:r>
      <w:r>
        <w:rPr>
          <w:rFonts w:cs="Arial"/>
        </w:rPr>
        <w:fldChar w:fldCharType="begin"/>
      </w:r>
      <w:r>
        <w:instrText>XE"</w:instrText>
      </w:r>
      <w:r w:rsidRPr="00413D75">
        <w:rPr>
          <w:rFonts w:cs="Arial"/>
        </w:rPr>
        <w:instrText>Impose Strategy</w:instrText>
      </w:r>
      <w:r>
        <w:instrText>"</w:instrText>
      </w:r>
      <w:r>
        <w:rPr>
          <w:rFonts w:cs="Arial"/>
        </w:rPr>
        <w:fldChar w:fldCharType="end"/>
      </w:r>
      <w:r>
        <w:rPr>
          <w:rFonts w:cs="Arial"/>
        </w:rPr>
        <w:t xml:space="preserve"> &lt;&lt;Relationship&gt;&gt;</w:t>
      </w:r>
      <w:bookmarkEnd w:id="1125"/>
    </w:p>
    <w:p w14:paraId="46F02153" w14:textId="77777777" w:rsidR="00922253" w:rsidRDefault="00922253" w:rsidP="00922253">
      <w:r>
        <w:t>A risk owner imposes a risk treatment strategy as a policy with the intent that the strategy reduces their risk to an acceptable level. The policy will be imposed in the entity that the policy &lt;constrains&gt;.</w:t>
      </w:r>
    </w:p>
    <w:p w14:paraId="053B35D6" w14:textId="77777777" w:rsidR="00922253" w:rsidRDefault="00922253" w:rsidP="00922253">
      <w:pPr>
        <w:jc w:val="center"/>
      </w:pPr>
      <w:r w:rsidRPr="006D2E0C">
        <w:rPr>
          <w:noProof/>
        </w:rPr>
        <w:lastRenderedPageBreak/>
        <w:pict w14:anchorId="6CEFD8FB">
          <v:shape id="Picture -250982036.emf" o:spid="_x0000_i3825" type="#_x0000_t75" alt="-250982036.emf" style="width:487.2pt;height:151.2pt;visibility:visible;mso-wrap-style:square">
            <v:imagedata r:id="rId201" o:title="-250982036"/>
          </v:shape>
        </w:pict>
      </w:r>
    </w:p>
    <w:p w14:paraId="4B8D0D8F"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Impose Strategy</w:t>
      </w:r>
    </w:p>
    <w:p w14:paraId="7D4E175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37E25021" w14:textId="77777777" w:rsidR="00922253" w:rsidRDefault="00922253" w:rsidP="00922253">
      <w:pPr>
        <w:ind w:left="360"/>
      </w:pPr>
      <w:hyperlink w:anchor="_0d7812a6d11747fb16d4f5e36e29bb8b" w:history="1">
        <w:r>
          <w:rPr>
            <w:rStyle w:val="Hyperlink"/>
          </w:rPr>
          <w:t>Assertion of Policy</w:t>
        </w:r>
      </w:hyperlink>
    </w:p>
    <w:p w14:paraId="0028CEA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88C3C73" w14:textId="77777777" w:rsidR="00922253" w:rsidRDefault="00922253" w:rsidP="00922253">
      <w:pPr>
        <w:ind w:firstLine="720"/>
      </w:pPr>
      <w:r w:rsidRPr="006D2E0C">
        <w:rPr>
          <w:noProof/>
        </w:rPr>
        <w:pict w14:anchorId="48640893">
          <v:shape id="_x0000_i3824" type="#_x0000_t75" alt="-2119250718.emf" style="width:12pt;height:12pt;visibility:visible;mso-wrap-style:square">
            <v:imagedata r:id="rId16" o:title="-2119250718"/>
          </v:shape>
        </w:pict>
      </w:r>
      <w:r>
        <w:t xml:space="preserve"> imposes</w:t>
      </w:r>
      <w:r>
        <w:rPr>
          <w:rFonts w:cs="Arial"/>
        </w:rPr>
        <w:fldChar w:fldCharType="begin"/>
      </w:r>
      <w:r>
        <w:instrText>XE"</w:instrText>
      </w:r>
      <w:r w:rsidRPr="00413D75">
        <w:rPr>
          <w:rFonts w:cs="Arial"/>
        </w:rPr>
        <w:instrText>imposes</w:instrText>
      </w:r>
      <w:r>
        <w:instrText>"</w:instrText>
      </w:r>
      <w:r>
        <w:rPr>
          <w:rFonts w:cs="Arial"/>
        </w:rPr>
        <w:fldChar w:fldCharType="end"/>
      </w:r>
      <w:r>
        <w:t xml:space="preserve"> : </w:t>
      </w:r>
      <w:hyperlink w:anchor="_70807c15a257bc97a908d5f6b48d6c3d" w:history="1">
        <w:r>
          <w:rPr>
            <w:rStyle w:val="Hyperlink"/>
          </w:rPr>
          <w:t>Risk Treatment Strategy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6F7DD92" w14:textId="77777777" w:rsidR="00922253" w:rsidRDefault="00922253" w:rsidP="00922253">
      <w:pPr>
        <w:pStyle w:val="BodyText"/>
        <w:spacing w:before="60" w:after="120"/>
        <w:ind w:firstLine="720"/>
      </w:pPr>
      <w:r>
        <w:t>Risk treatment strategy imposed by a risk owner to mediate the owners risk.</w:t>
      </w:r>
    </w:p>
    <w:p w14:paraId="1DFC1171" w14:textId="77777777" w:rsidR="00922253" w:rsidRDefault="00922253" w:rsidP="00922253">
      <w:pPr>
        <w:ind w:firstLine="720"/>
      </w:pPr>
      <w:r w:rsidRPr="006D2E0C">
        <w:rPr>
          <w:noProof/>
        </w:rPr>
        <w:pict w14:anchorId="40A9BEC0">
          <v:shape id="_x0000_i3823" type="#_x0000_t75" alt="-2119250718.emf" style="width:12pt;height:12pt;visibility:visible;mso-wrap-style:square">
            <v:imagedata r:id="rId16" o:title="-2119250718"/>
          </v:shape>
        </w:pict>
      </w:r>
      <w:r>
        <w:t xml:space="preserve"> imposed by</w:t>
      </w:r>
      <w:r>
        <w:rPr>
          <w:rFonts w:cs="Arial"/>
        </w:rPr>
        <w:fldChar w:fldCharType="begin"/>
      </w:r>
      <w:r>
        <w:instrText>XE"</w:instrText>
      </w:r>
      <w:r w:rsidRPr="00413D75">
        <w:rPr>
          <w:rFonts w:cs="Arial"/>
        </w:rPr>
        <w:instrText>imposed by</w:instrText>
      </w:r>
      <w:r>
        <w:instrText>"</w:instrText>
      </w:r>
      <w:r>
        <w:rPr>
          <w:rFonts w:cs="Arial"/>
        </w:rPr>
        <w:fldChar w:fldCharType="end"/>
      </w:r>
      <w:r>
        <w:t xml:space="preserve"> : </w:t>
      </w:r>
      <w:hyperlink w:anchor="_3cfd42cf030efeac6a57064d1bb33318" w:history="1">
        <w:r>
          <w:rPr>
            <w:rStyle w:val="Hyperlink"/>
          </w:rPr>
          <w:t>Risk Owner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A35E900" w14:textId="77777777" w:rsidR="00922253" w:rsidRDefault="00922253" w:rsidP="00922253">
      <w:pPr>
        <w:pStyle w:val="BodyText"/>
        <w:spacing w:before="60" w:after="120"/>
        <w:ind w:firstLine="720"/>
      </w:pPr>
      <w:r>
        <w:t>Authority that imposes a risk strategy such that it is intended to reduce their risk.</w:t>
      </w:r>
    </w:p>
    <w:p w14:paraId="313893BF" w14:textId="77777777" w:rsidR="00922253" w:rsidRDefault="00922253" w:rsidP="00922253"/>
    <w:p w14:paraId="6288CBB2" w14:textId="77777777" w:rsidR="00922253" w:rsidRDefault="00922253" w:rsidP="00922253">
      <w:pPr>
        <w:pStyle w:val="Heading3"/>
      </w:pPr>
      <w:bookmarkStart w:id="1126" w:name="_40a9ccd34b592f031ebb740bbade97ff"/>
      <w:bookmarkStart w:id="1127" w:name="_Toc514933753"/>
      <w:r>
        <w:t>Class Objective forSafety and Security</w:t>
      </w:r>
      <w:bookmarkEnd w:id="1126"/>
      <w:bookmarkEnd w:id="1127"/>
      <w:r w:rsidRPr="003A31EC">
        <w:rPr>
          <w:rFonts w:cs="Arial"/>
        </w:rPr>
        <w:t xml:space="preserve"> </w:t>
      </w:r>
      <w:r>
        <w:rPr>
          <w:rFonts w:cs="Arial"/>
        </w:rPr>
        <w:fldChar w:fldCharType="begin"/>
      </w:r>
      <w:r>
        <w:instrText>XE"</w:instrText>
      </w:r>
      <w:r w:rsidRPr="00413D75">
        <w:rPr>
          <w:rFonts w:cs="Arial"/>
        </w:rPr>
        <w:instrText>Objective forSafety and Security</w:instrText>
      </w:r>
      <w:r>
        <w:instrText>"</w:instrText>
      </w:r>
      <w:r>
        <w:rPr>
          <w:rFonts w:cs="Arial"/>
        </w:rPr>
        <w:fldChar w:fldCharType="end"/>
      </w:r>
      <w:r>
        <w:rPr>
          <w:rFonts w:cs="Arial"/>
        </w:rPr>
        <w:t xml:space="preserve"> </w:t>
      </w:r>
    </w:p>
    <w:p w14:paraId="34FB462E" w14:textId="77777777" w:rsidR="00922253" w:rsidRDefault="00922253" w:rsidP="00922253">
      <w:r>
        <w:t>Classification of an objective related to the safety and security of a stakeholder. The protection from harm.</w:t>
      </w:r>
    </w:p>
    <w:p w14:paraId="26C0166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227152D" w14:textId="77777777" w:rsidR="00922253" w:rsidRDefault="00922253" w:rsidP="00922253">
      <w:pPr>
        <w:ind w:left="360"/>
      </w:pPr>
      <w:hyperlink w:anchor="_776d60fce8516dacf9ec47f77bef3822" w:history="1">
        <w:r>
          <w:rPr>
            <w:rStyle w:val="Hyperlink"/>
          </w:rPr>
          <w:t>Risk Reduction Objective</w:t>
        </w:r>
      </w:hyperlink>
    </w:p>
    <w:p w14:paraId="206430F2" w14:textId="77777777" w:rsidR="00922253" w:rsidRDefault="00922253" w:rsidP="00922253"/>
    <w:p w14:paraId="3EB68656" w14:textId="77777777" w:rsidR="00922253" w:rsidRDefault="00922253" w:rsidP="00922253">
      <w:pPr>
        <w:pStyle w:val="Heading3"/>
      </w:pPr>
      <w:bookmarkStart w:id="1128" w:name="_9ebde53a1f70b354f94d28d6bc5313ff"/>
      <w:bookmarkStart w:id="1129" w:name="_Toc514933754"/>
      <w:r>
        <w:t>Class Objective to Protect Assets</w:t>
      </w:r>
      <w:bookmarkEnd w:id="1128"/>
      <w:bookmarkEnd w:id="1129"/>
      <w:r w:rsidRPr="003A31EC">
        <w:rPr>
          <w:rFonts w:cs="Arial"/>
        </w:rPr>
        <w:t xml:space="preserve"> </w:t>
      </w:r>
      <w:r>
        <w:rPr>
          <w:rFonts w:cs="Arial"/>
        </w:rPr>
        <w:fldChar w:fldCharType="begin"/>
      </w:r>
      <w:r>
        <w:instrText>XE"</w:instrText>
      </w:r>
      <w:r w:rsidRPr="00413D75">
        <w:rPr>
          <w:rFonts w:cs="Arial"/>
        </w:rPr>
        <w:instrText>Objective to Protect Assets</w:instrText>
      </w:r>
      <w:r>
        <w:instrText>"</w:instrText>
      </w:r>
      <w:r>
        <w:rPr>
          <w:rFonts w:cs="Arial"/>
        </w:rPr>
        <w:fldChar w:fldCharType="end"/>
      </w:r>
      <w:r>
        <w:rPr>
          <w:rFonts w:cs="Arial"/>
        </w:rPr>
        <w:t xml:space="preserve"> </w:t>
      </w:r>
    </w:p>
    <w:p w14:paraId="7B4C6396" w14:textId="77777777" w:rsidR="00922253" w:rsidRDefault="00922253" w:rsidP="00922253">
      <w:r>
        <w:t>Objective of a stakeholder to protect assets. To reduce the potential harm to valued assets.</w:t>
      </w:r>
    </w:p>
    <w:p w14:paraId="3C95633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A0CC472" w14:textId="77777777" w:rsidR="00922253" w:rsidRDefault="00922253" w:rsidP="00922253">
      <w:pPr>
        <w:ind w:left="360"/>
      </w:pPr>
      <w:hyperlink w:anchor="_776d60fce8516dacf9ec47f77bef3822" w:history="1">
        <w:r>
          <w:rPr>
            <w:rStyle w:val="Hyperlink"/>
          </w:rPr>
          <w:t>Risk Reduction Objective</w:t>
        </w:r>
      </w:hyperlink>
    </w:p>
    <w:p w14:paraId="66D92679" w14:textId="77777777" w:rsidR="00922253" w:rsidRDefault="00922253" w:rsidP="00922253"/>
    <w:p w14:paraId="33A5E0BA" w14:textId="77777777" w:rsidR="00922253" w:rsidRDefault="00922253" w:rsidP="00922253">
      <w:pPr>
        <w:pStyle w:val="Heading3"/>
      </w:pPr>
      <w:bookmarkStart w:id="1130" w:name="_6353799abeba2c8c30ac41459fde204f"/>
      <w:bookmarkStart w:id="1131" w:name="_Toc514933755"/>
      <w:r>
        <w:t>Class Risk</w:t>
      </w:r>
      <w:bookmarkEnd w:id="1130"/>
      <w:bookmarkEnd w:id="1131"/>
      <w:r w:rsidRPr="003A31EC">
        <w:rPr>
          <w:rFonts w:cs="Arial"/>
        </w:rPr>
        <w:t xml:space="preserve"> </w:t>
      </w:r>
      <w:r>
        <w:rPr>
          <w:rFonts w:cs="Arial"/>
        </w:rPr>
        <w:fldChar w:fldCharType="begin"/>
      </w:r>
      <w:r>
        <w:instrText>XE"</w:instrText>
      </w:r>
      <w:r w:rsidRPr="00413D75">
        <w:rPr>
          <w:rFonts w:cs="Arial"/>
        </w:rPr>
        <w:instrText>Risk</w:instrText>
      </w:r>
      <w:r>
        <w:instrText>"</w:instrText>
      </w:r>
      <w:r>
        <w:rPr>
          <w:rFonts w:cs="Arial"/>
        </w:rPr>
        <w:fldChar w:fldCharType="end"/>
      </w:r>
      <w:r>
        <w:rPr>
          <w:rFonts w:cs="Arial"/>
        </w:rPr>
        <w:t xml:space="preserve"> </w:t>
      </w:r>
    </w:p>
    <w:p w14:paraId="7DAB0134" w14:textId="77777777" w:rsidR="00922253" w:rsidRDefault="00922253" w:rsidP="00922253">
      <w:r>
        <w:t>[CNSSI 4009] Risk is a measure of the extent to which an entity is threatened by a potential circumstance or event, and typically a function of: (i) the adverse impacts that would arise if the circumstance or event occurs; and (ii) the likelihood of Event.</w:t>
      </w:r>
      <w:r>
        <w:br/>
        <w:t>[Note: Information system-related security risks are those risks that arise from the loss of confidentiality, integrity, or availability of information or information systems and reflect the potential adverse impacts to organizational operations (including mission, functions, image, or reputation), organizational assets, individuals', other organizations, and the Nation.]</w:t>
      </w:r>
      <w:r>
        <w:br/>
      </w:r>
    </w:p>
    <w:p w14:paraId="245A2C9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26D6AB5" w14:textId="77777777" w:rsidR="00922253" w:rsidRDefault="00922253" w:rsidP="00922253">
      <w:pPr>
        <w:ind w:left="360"/>
      </w:pPr>
      <w:hyperlink w:anchor="_307f4f4f5a8ca8e147619d25a32c9000" w:history="1">
        <w:r>
          <w:rPr>
            <w:rStyle w:val="Hyperlink"/>
          </w:rPr>
          <w:t>Desirability Assessment</w:t>
        </w:r>
      </w:hyperlink>
    </w:p>
    <w:p w14:paraId="2AA37108" w14:textId="77777777" w:rsidR="00922253" w:rsidRDefault="00922253" w:rsidP="00922253"/>
    <w:p w14:paraId="5B33FA20" w14:textId="77777777" w:rsidR="00922253" w:rsidRDefault="00922253" w:rsidP="00922253">
      <w:pPr>
        <w:pStyle w:val="Heading3"/>
      </w:pPr>
      <w:bookmarkStart w:id="1132" w:name="_4a31860e49ce04ad494ad84600b00364"/>
      <w:bookmarkStart w:id="1133" w:name="_Toc514933756"/>
      <w:r>
        <w:lastRenderedPageBreak/>
        <w:t>Class Risk Mitigation Strategy</w:t>
      </w:r>
      <w:bookmarkEnd w:id="1132"/>
      <w:bookmarkEnd w:id="1133"/>
      <w:r w:rsidRPr="003A31EC">
        <w:rPr>
          <w:rFonts w:cs="Arial"/>
        </w:rPr>
        <w:t xml:space="preserve"> </w:t>
      </w:r>
      <w:r>
        <w:rPr>
          <w:rFonts w:cs="Arial"/>
        </w:rPr>
        <w:fldChar w:fldCharType="begin"/>
      </w:r>
      <w:r>
        <w:instrText>XE"</w:instrText>
      </w:r>
      <w:r w:rsidRPr="00413D75">
        <w:rPr>
          <w:rFonts w:cs="Arial"/>
        </w:rPr>
        <w:instrText>Risk Mitigation Strategy</w:instrText>
      </w:r>
      <w:r>
        <w:instrText>"</w:instrText>
      </w:r>
      <w:r>
        <w:rPr>
          <w:rFonts w:cs="Arial"/>
        </w:rPr>
        <w:fldChar w:fldCharType="end"/>
      </w:r>
      <w:r>
        <w:rPr>
          <w:rFonts w:cs="Arial"/>
        </w:rPr>
        <w:t xml:space="preserve"> </w:t>
      </w:r>
    </w:p>
    <w:p w14:paraId="740F7CA2" w14:textId="77777777" w:rsidR="00922253" w:rsidRDefault="00922253" w:rsidP="00922253">
      <w:r>
        <w:t>A plan which minimizes or eliminates the possibility or impact of a danger or risk.</w:t>
      </w:r>
    </w:p>
    <w:p w14:paraId="112D38F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EEFBED7" w14:textId="77777777" w:rsidR="00922253" w:rsidRDefault="00922253" w:rsidP="00922253">
      <w:pPr>
        <w:ind w:left="360"/>
      </w:pPr>
      <w:hyperlink w:anchor="_70807c15a257bc97a908d5f6b48d6c3d" w:history="1">
        <w:r>
          <w:rPr>
            <w:rStyle w:val="Hyperlink"/>
          </w:rPr>
          <w:t>Risk Treatment Strategy</w:t>
        </w:r>
      </w:hyperlink>
    </w:p>
    <w:p w14:paraId="1E7906CA" w14:textId="77777777" w:rsidR="00922253" w:rsidRDefault="00922253" w:rsidP="00922253"/>
    <w:p w14:paraId="24062E34" w14:textId="77777777" w:rsidR="00922253" w:rsidRDefault="00922253" w:rsidP="00922253">
      <w:pPr>
        <w:pStyle w:val="Heading3"/>
      </w:pPr>
      <w:bookmarkStart w:id="1134" w:name="_3cfd42cf030efeac6a57064d1bb33318"/>
      <w:bookmarkStart w:id="1135" w:name="_Toc514933757"/>
      <w:r>
        <w:t>Class Risk Owner</w:t>
      </w:r>
      <w:bookmarkEnd w:id="1134"/>
      <w:r w:rsidRPr="003A31EC">
        <w:rPr>
          <w:rFonts w:cs="Arial"/>
        </w:rPr>
        <w:t xml:space="preserve"> </w:t>
      </w:r>
      <w:r>
        <w:rPr>
          <w:rFonts w:cs="Arial"/>
        </w:rPr>
        <w:fldChar w:fldCharType="begin"/>
      </w:r>
      <w:r>
        <w:instrText>XE"</w:instrText>
      </w:r>
      <w:r w:rsidRPr="00413D75">
        <w:rPr>
          <w:rFonts w:cs="Arial"/>
        </w:rPr>
        <w:instrText>Risk Owner</w:instrText>
      </w:r>
      <w:r>
        <w:instrText>"</w:instrText>
      </w:r>
      <w:r>
        <w:rPr>
          <w:rFonts w:cs="Arial"/>
        </w:rPr>
        <w:fldChar w:fldCharType="end"/>
      </w:r>
      <w:r>
        <w:rPr>
          <w:rFonts w:cs="Arial"/>
        </w:rPr>
        <w:t xml:space="preserve"> &lt;&lt;Role&gt;&gt;</w:t>
      </w:r>
      <w:bookmarkEnd w:id="1135"/>
    </w:p>
    <w:p w14:paraId="1C274AEC" w14:textId="77777777" w:rsidR="00922253" w:rsidRDefault="00922253" w:rsidP="00922253">
      <w:r>
        <w:t>A stakeholder with an objective to manage risk.</w:t>
      </w:r>
      <w:r>
        <w:br/>
        <w:t>[ISO 73:2009] person or entity with the accountability and authority to manage a risk.</w:t>
      </w:r>
    </w:p>
    <w:p w14:paraId="2A7204E5" w14:textId="77777777" w:rsidR="00922253" w:rsidRDefault="00922253" w:rsidP="00922253">
      <w:pPr>
        <w:jc w:val="center"/>
      </w:pPr>
      <w:r w:rsidRPr="006D2E0C">
        <w:rPr>
          <w:noProof/>
        </w:rPr>
        <w:pict w14:anchorId="4B07B34D">
          <v:shape id="Picture -1940304183.emf" o:spid="_x0000_i3822" type="#_x0000_t75" alt="-1940304183.emf" style="width:487.2pt;height:304.8pt;visibility:visible;mso-wrap-style:square">
            <v:imagedata r:id="rId202" o:title="-1940304183"/>
          </v:shape>
        </w:pict>
      </w:r>
    </w:p>
    <w:p w14:paraId="733291C4"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Owner</w:t>
      </w:r>
    </w:p>
    <w:p w14:paraId="760EFE7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8451B95" w14:textId="77777777" w:rsidR="00922253" w:rsidRDefault="00922253" w:rsidP="00922253">
      <w:pPr>
        <w:ind w:left="360"/>
      </w:pPr>
      <w:hyperlink w:anchor="_4a5f789e0663312e51a7733bd354bc59" w:history="1">
        <w:r>
          <w:rPr>
            <w:rStyle w:val="Hyperlink"/>
          </w:rPr>
          <w:t>Authority</w:t>
        </w:r>
      </w:hyperlink>
      <w:r>
        <w:t xml:space="preserve">, </w:t>
      </w:r>
      <w:hyperlink w:anchor="_98dc776c0c33f3d31feb4b2ebb61522f" w:history="1">
        <w:r>
          <w:rPr>
            <w:rStyle w:val="Hyperlink"/>
          </w:rPr>
          <w:t>Social Agent</w:t>
        </w:r>
      </w:hyperlink>
      <w:r>
        <w:t xml:space="preserve">, </w:t>
      </w:r>
      <w:hyperlink w:anchor="_e6b0cbf74d66e662c0e3b43efa323757" w:history="1">
        <w:r>
          <w:rPr>
            <w:rStyle w:val="Hyperlink"/>
          </w:rPr>
          <w:t>Stakeholder</w:t>
        </w:r>
      </w:hyperlink>
    </w:p>
    <w:p w14:paraId="4E4002D0" w14:textId="77777777" w:rsidR="00922253" w:rsidRDefault="00922253" w:rsidP="00922253"/>
    <w:p w14:paraId="08B8BDAF" w14:textId="77777777" w:rsidR="00922253" w:rsidRDefault="00922253" w:rsidP="00922253">
      <w:pPr>
        <w:pStyle w:val="Heading3"/>
      </w:pPr>
      <w:bookmarkStart w:id="1136" w:name="_776d60fce8516dacf9ec47f77bef3822"/>
      <w:bookmarkStart w:id="1137" w:name="_Toc514933758"/>
      <w:r>
        <w:t>Class Risk Reduction Objective</w:t>
      </w:r>
      <w:bookmarkEnd w:id="1136"/>
      <w:bookmarkEnd w:id="1137"/>
      <w:r w:rsidRPr="003A31EC">
        <w:rPr>
          <w:rFonts w:cs="Arial"/>
        </w:rPr>
        <w:t xml:space="preserve"> </w:t>
      </w:r>
      <w:r>
        <w:rPr>
          <w:rFonts w:cs="Arial"/>
        </w:rPr>
        <w:fldChar w:fldCharType="begin"/>
      </w:r>
      <w:r>
        <w:instrText>XE"</w:instrText>
      </w:r>
      <w:r w:rsidRPr="00413D75">
        <w:rPr>
          <w:rFonts w:cs="Arial"/>
        </w:rPr>
        <w:instrText>Risk Reduction Objective</w:instrText>
      </w:r>
      <w:r>
        <w:instrText>"</w:instrText>
      </w:r>
      <w:r>
        <w:rPr>
          <w:rFonts w:cs="Arial"/>
        </w:rPr>
        <w:fldChar w:fldCharType="end"/>
      </w:r>
      <w:r>
        <w:rPr>
          <w:rFonts w:cs="Arial"/>
        </w:rPr>
        <w:t xml:space="preserve"> </w:t>
      </w:r>
    </w:p>
    <w:p w14:paraId="32518711" w14:textId="77777777" w:rsidR="00922253" w:rsidRDefault="00922253" w:rsidP="00922253">
      <w:r>
        <w:t>An objective of a risk owner to reduce risk.</w:t>
      </w:r>
    </w:p>
    <w:p w14:paraId="7CB75C4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15B3BF3" w14:textId="77777777" w:rsidR="00922253" w:rsidRDefault="00922253" w:rsidP="00922253">
      <w:pPr>
        <w:ind w:left="360"/>
      </w:pPr>
      <w:hyperlink w:anchor="_1a3b26382bc038a9cd845e258d24db0f" w:history="1">
        <w:r>
          <w:rPr>
            <w:rStyle w:val="Hyperlink"/>
          </w:rPr>
          <w:t>Objective</w:t>
        </w:r>
      </w:hyperlink>
    </w:p>
    <w:p w14:paraId="4417A960" w14:textId="77777777" w:rsidR="00922253" w:rsidRDefault="00922253" w:rsidP="00922253"/>
    <w:p w14:paraId="5AC9A862" w14:textId="77777777" w:rsidR="00922253" w:rsidRDefault="00922253" w:rsidP="00922253">
      <w:pPr>
        <w:pStyle w:val="Heading3"/>
      </w:pPr>
      <w:bookmarkStart w:id="1138" w:name="_9d4311bf0cea055584934a5e407cf77c"/>
      <w:bookmarkStart w:id="1139" w:name="_Toc514933759"/>
      <w:r>
        <w:t>Association Class Risk To Resource</w:t>
      </w:r>
      <w:bookmarkEnd w:id="1138"/>
      <w:r w:rsidRPr="003A31EC">
        <w:rPr>
          <w:rFonts w:cs="Arial"/>
        </w:rPr>
        <w:t xml:space="preserve"> </w:t>
      </w:r>
      <w:r>
        <w:rPr>
          <w:rFonts w:cs="Arial"/>
        </w:rPr>
        <w:fldChar w:fldCharType="begin"/>
      </w:r>
      <w:r>
        <w:instrText>XE"</w:instrText>
      </w:r>
      <w:r w:rsidRPr="00413D75">
        <w:rPr>
          <w:rFonts w:cs="Arial"/>
        </w:rPr>
        <w:instrText>Risk To Resource</w:instrText>
      </w:r>
      <w:r>
        <w:instrText>"</w:instrText>
      </w:r>
      <w:r>
        <w:rPr>
          <w:rFonts w:cs="Arial"/>
        </w:rPr>
        <w:fldChar w:fldCharType="end"/>
      </w:r>
      <w:r>
        <w:rPr>
          <w:rFonts w:cs="Arial"/>
        </w:rPr>
        <w:t xml:space="preserve"> &lt;&lt;Relationship&gt;&gt;</w:t>
      </w:r>
      <w:bookmarkEnd w:id="1139"/>
    </w:p>
    <w:p w14:paraId="054D8FA5" w14:textId="77777777" w:rsidR="00922253" w:rsidRDefault="00922253" w:rsidP="00922253">
      <w:r>
        <w:t>The Risk to Resource relationship identifies the resources for which risk will be measured for the risk owner.</w:t>
      </w:r>
    </w:p>
    <w:p w14:paraId="0B8C70D4" w14:textId="77777777" w:rsidR="00922253" w:rsidRDefault="00922253" w:rsidP="00922253">
      <w:pPr>
        <w:jc w:val="center"/>
      </w:pPr>
      <w:r w:rsidRPr="006D2E0C">
        <w:rPr>
          <w:noProof/>
        </w:rPr>
        <w:lastRenderedPageBreak/>
        <w:pict w14:anchorId="01766BDD">
          <v:shape id="Picture -1730989015.emf" o:spid="_x0000_i3821" type="#_x0000_t75" alt="-1730989015.emf" style="width:407.4pt;height:195.6pt;visibility:visible;mso-wrap-style:square">
            <v:imagedata r:id="rId203" o:title="-1730989015"/>
          </v:shape>
        </w:pict>
      </w:r>
    </w:p>
    <w:p w14:paraId="25D13E39"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To Resource</w:t>
      </w:r>
    </w:p>
    <w:p w14:paraId="674CD5F0"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09B85219" w14:textId="77777777" w:rsidR="00922253" w:rsidRDefault="00922253" w:rsidP="00922253">
      <w:pPr>
        <w:ind w:left="360"/>
      </w:pPr>
      <w:hyperlink w:anchor="_04d9fcb22701af60514ddb0abc8b04d4" w:history="1">
        <w:r>
          <w:rPr>
            <w:rStyle w:val="Hyperlink"/>
          </w:rPr>
          <w:t>Entity Assessment</w:t>
        </w:r>
      </w:hyperlink>
    </w:p>
    <w:p w14:paraId="7F3250D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48550893" w14:textId="77777777" w:rsidR="00922253" w:rsidRDefault="00922253" w:rsidP="00922253">
      <w:pPr>
        <w:ind w:firstLine="720"/>
      </w:pPr>
      <w:r w:rsidRPr="006D2E0C">
        <w:rPr>
          <w:noProof/>
        </w:rPr>
        <w:pict w14:anchorId="3714BD6D">
          <v:shape id="_x0000_i3820" type="#_x0000_t75" alt="-2119250718.emf" style="width:12pt;height:12pt;visibility:visible;mso-wrap-style:square">
            <v:imagedata r:id="rId16" o:title="-2119250718"/>
          </v:shape>
        </w:pict>
      </w:r>
      <w:r>
        <w:t xml:space="preserve"> measures risk to</w:t>
      </w:r>
      <w:r>
        <w:rPr>
          <w:rFonts w:cs="Arial"/>
        </w:rPr>
        <w:fldChar w:fldCharType="begin"/>
      </w:r>
      <w:r>
        <w:instrText>XE"</w:instrText>
      </w:r>
      <w:r w:rsidRPr="00413D75">
        <w:rPr>
          <w:rFonts w:cs="Arial"/>
        </w:rPr>
        <w:instrText>measures risk to</w:instrText>
      </w:r>
      <w:r>
        <w:instrText>"</w:instrText>
      </w:r>
      <w:r>
        <w:rPr>
          <w:rFonts w:cs="Arial"/>
        </w:rPr>
        <w:fldChar w:fldCharType="end"/>
      </w:r>
      <w:r>
        <w:t xml:space="preserve"> : </w:t>
      </w:r>
      <w:hyperlink w:anchor="_47ee5282957e27e87ceca3ae35620f9a" w:history="1">
        <w:r>
          <w:rPr>
            <w:rStyle w:val="Hyperlink"/>
          </w:rPr>
          <w:t>Valued Asset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0136C49A" w14:textId="77777777" w:rsidR="00922253" w:rsidRDefault="00922253" w:rsidP="00922253">
      <w:pPr>
        <w:pStyle w:val="BodyText"/>
        <w:spacing w:before="60" w:after="120"/>
        <w:ind w:firstLine="720"/>
      </w:pPr>
      <w:r>
        <w:t>Resources (aka assets) at risk.</w:t>
      </w:r>
    </w:p>
    <w:p w14:paraId="2D20E937" w14:textId="77777777" w:rsidR="00922253" w:rsidRDefault="00922253" w:rsidP="00922253">
      <w:pPr>
        <w:ind w:firstLine="720"/>
      </w:pPr>
      <w:r w:rsidRPr="006D2E0C">
        <w:rPr>
          <w:noProof/>
        </w:rPr>
        <w:pict w14:anchorId="31B3C4A8">
          <v:shape id="_x0000_i3819" type="#_x0000_t75" alt="-2119250718.emf" style="width:12pt;height:12pt;visibility:visible;mso-wrap-style:square">
            <v:imagedata r:id="rId16" o:title="-2119250718"/>
          </v:shape>
        </w:pict>
      </w:r>
      <w:r>
        <w:t xml:space="preserve"> has risk of harm</w:t>
      </w:r>
      <w:r>
        <w:rPr>
          <w:rFonts w:cs="Arial"/>
        </w:rPr>
        <w:fldChar w:fldCharType="begin"/>
      </w:r>
      <w:r>
        <w:instrText>XE"</w:instrText>
      </w:r>
      <w:r w:rsidRPr="00413D75">
        <w:rPr>
          <w:rFonts w:cs="Arial"/>
        </w:rPr>
        <w:instrText>has risk of harm</w:instrText>
      </w:r>
      <w:r>
        <w:instrText>"</w:instrText>
      </w:r>
      <w:r>
        <w:rPr>
          <w:rFonts w:cs="Arial"/>
        </w:rPr>
        <w:fldChar w:fldCharType="end"/>
      </w:r>
      <w:r>
        <w:t xml:space="preserve"> : </w:t>
      </w:r>
      <w:hyperlink w:anchor="_6353799abeba2c8c30ac41459fde204f" w:history="1">
        <w:r>
          <w:rPr>
            <w:rStyle w:val="Hyperlink"/>
          </w:rPr>
          <w:t>Risk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29FAF55" w14:textId="77777777" w:rsidR="00922253" w:rsidRDefault="00922253" w:rsidP="00922253">
      <w:pPr>
        <w:pStyle w:val="BodyText"/>
        <w:spacing w:before="60" w:after="120"/>
        <w:ind w:firstLine="720"/>
      </w:pPr>
      <w:r>
        <w:t>Potential risk to the subject resource.</w:t>
      </w:r>
    </w:p>
    <w:p w14:paraId="231638BE" w14:textId="77777777" w:rsidR="00922253" w:rsidRDefault="00922253" w:rsidP="00922253"/>
    <w:p w14:paraId="268B9F8D" w14:textId="77777777" w:rsidR="00922253" w:rsidRDefault="00922253" w:rsidP="00922253">
      <w:pPr>
        <w:pStyle w:val="Heading3"/>
      </w:pPr>
      <w:bookmarkStart w:id="1140" w:name="_c49631d60db8228c8cab1a1c1fbbfe4d"/>
      <w:bookmarkStart w:id="1141" w:name="_Toc514933760"/>
      <w:r>
        <w:t>Association Class Risk Topic</w:t>
      </w:r>
      <w:bookmarkEnd w:id="1140"/>
      <w:r w:rsidRPr="003A31EC">
        <w:rPr>
          <w:rFonts w:cs="Arial"/>
        </w:rPr>
        <w:t xml:space="preserve"> </w:t>
      </w:r>
      <w:r>
        <w:rPr>
          <w:rFonts w:cs="Arial"/>
        </w:rPr>
        <w:fldChar w:fldCharType="begin"/>
      </w:r>
      <w:r>
        <w:instrText>XE"</w:instrText>
      </w:r>
      <w:r w:rsidRPr="00413D75">
        <w:rPr>
          <w:rFonts w:cs="Arial"/>
        </w:rPr>
        <w:instrText>Risk Topic</w:instrText>
      </w:r>
      <w:r>
        <w:instrText>"</w:instrText>
      </w:r>
      <w:r>
        <w:rPr>
          <w:rFonts w:cs="Arial"/>
        </w:rPr>
        <w:fldChar w:fldCharType="end"/>
      </w:r>
      <w:r>
        <w:rPr>
          <w:rFonts w:cs="Arial"/>
        </w:rPr>
        <w:t xml:space="preserve"> &lt;&lt;Relationship&gt;&gt;</w:t>
      </w:r>
      <w:bookmarkEnd w:id="1141"/>
    </w:p>
    <w:p w14:paraId="5574A57C" w14:textId="77777777" w:rsidR="00922253" w:rsidRDefault="00922253" w:rsidP="00922253">
      <w:r>
        <w:t>One or more undesirable situations that are assessed together in terms of their risk - the impact and likelihood that those situations will cause harm to resources valued by a risk owner.</w:t>
      </w:r>
    </w:p>
    <w:p w14:paraId="76FD67E6" w14:textId="77777777" w:rsidR="00922253" w:rsidRDefault="00922253" w:rsidP="00922253">
      <w:pPr>
        <w:jc w:val="center"/>
      </w:pPr>
      <w:r w:rsidRPr="006D2E0C">
        <w:rPr>
          <w:noProof/>
        </w:rPr>
        <w:pict w14:anchorId="588C3FF7">
          <v:shape id="Picture 455421096.emf" o:spid="_x0000_i3818" type="#_x0000_t75" alt="455421096.emf" style="width:448.8pt;height:214.8pt;visibility:visible;mso-wrap-style:square">
            <v:imagedata r:id="rId204" o:title="455421096"/>
          </v:shape>
        </w:pict>
      </w:r>
    </w:p>
    <w:p w14:paraId="7287EB4C"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Topic</w:t>
      </w:r>
    </w:p>
    <w:p w14:paraId="635AAF7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lastRenderedPageBreak/>
        <w:t>Direct Supertypes</w:t>
      </w:r>
    </w:p>
    <w:p w14:paraId="290AD8AD" w14:textId="77777777" w:rsidR="00922253" w:rsidRDefault="00922253" w:rsidP="00922253">
      <w:pPr>
        <w:ind w:left="360"/>
      </w:pPr>
      <w:hyperlink w:anchor="_04d9fcb22701af60514ddb0abc8b04d4" w:history="1">
        <w:r>
          <w:rPr>
            <w:rStyle w:val="Hyperlink"/>
          </w:rPr>
          <w:t>Entity Assessment</w:t>
        </w:r>
      </w:hyperlink>
    </w:p>
    <w:p w14:paraId="20273A4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1BF31F3E" w14:textId="77777777" w:rsidR="00922253" w:rsidRDefault="00922253" w:rsidP="00922253">
      <w:pPr>
        <w:ind w:firstLine="720"/>
      </w:pPr>
      <w:r w:rsidRPr="006D2E0C">
        <w:rPr>
          <w:noProof/>
        </w:rPr>
        <w:pict w14:anchorId="177EC5E4">
          <v:shape id="_x0000_i3817" type="#_x0000_t75" alt="-2119250718.emf" style="width:12pt;height:12pt;visibility:visible;mso-wrap-style:square">
            <v:imagedata r:id="rId16" o:title="-2119250718"/>
          </v:shape>
        </w:pict>
      </w:r>
      <w:r>
        <w:t xml:space="preserve"> measures risk of</w:t>
      </w:r>
      <w:r>
        <w:rPr>
          <w:rFonts w:cs="Arial"/>
        </w:rPr>
        <w:fldChar w:fldCharType="begin"/>
      </w:r>
      <w:r>
        <w:instrText>XE"</w:instrText>
      </w:r>
      <w:r w:rsidRPr="00413D75">
        <w:rPr>
          <w:rFonts w:cs="Arial"/>
        </w:rPr>
        <w:instrText>measures risk of</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9024D83" w14:textId="77777777" w:rsidR="00922253" w:rsidRDefault="00922253" w:rsidP="00922253">
      <w:pPr>
        <w:pStyle w:val="BodyText"/>
        <w:spacing w:before="60" w:after="120"/>
        <w:ind w:firstLine="720"/>
      </w:pPr>
      <w:r>
        <w:t>Undesirable situations measured in terms of their risk of harming resources valued by a risk owner.</w:t>
      </w:r>
    </w:p>
    <w:p w14:paraId="48647913" w14:textId="77777777" w:rsidR="00922253" w:rsidRDefault="00922253" w:rsidP="00922253">
      <w:pPr>
        <w:ind w:firstLine="720"/>
      </w:pPr>
      <w:r w:rsidRPr="006D2E0C">
        <w:rPr>
          <w:noProof/>
        </w:rPr>
        <w:pict w14:anchorId="757A8987">
          <v:shape id="_x0000_i3816" type="#_x0000_t75" alt="-2119250718.emf" style="width:12pt;height:12pt;visibility:visible;mso-wrap-style:square">
            <v:imagedata r:id="rId16" o:title="-2119250718"/>
          </v:shape>
        </w:pict>
      </w:r>
      <w:r>
        <w:t xml:space="preserve"> may entail risk</w:t>
      </w:r>
      <w:r>
        <w:rPr>
          <w:rFonts w:cs="Arial"/>
        </w:rPr>
        <w:fldChar w:fldCharType="begin"/>
      </w:r>
      <w:r>
        <w:instrText>XE"</w:instrText>
      </w:r>
      <w:r w:rsidRPr="00413D75">
        <w:rPr>
          <w:rFonts w:cs="Arial"/>
        </w:rPr>
        <w:instrText>may entail risk</w:instrText>
      </w:r>
      <w:r>
        <w:instrText>"</w:instrText>
      </w:r>
      <w:r>
        <w:rPr>
          <w:rFonts w:cs="Arial"/>
        </w:rPr>
        <w:fldChar w:fldCharType="end"/>
      </w:r>
      <w:r>
        <w:t xml:space="preserve"> : </w:t>
      </w:r>
      <w:hyperlink w:anchor="_6353799abeba2c8c30ac41459fde204f" w:history="1">
        <w:r>
          <w:rPr>
            <w:rStyle w:val="Hyperlink"/>
          </w:rPr>
          <w:t>Risk</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185A99D" w14:textId="77777777" w:rsidR="00922253" w:rsidRDefault="00922253" w:rsidP="00922253">
      <w:pPr>
        <w:pStyle w:val="BodyText"/>
        <w:spacing w:before="60" w:after="120"/>
        <w:ind w:firstLine="720"/>
      </w:pPr>
      <w:r>
        <w:t>Risk resulting from a situation happening where the situation may cause harm to resources valued by a risk owner.</w:t>
      </w:r>
    </w:p>
    <w:p w14:paraId="0FC8D277" w14:textId="77777777" w:rsidR="00922253" w:rsidRDefault="00922253" w:rsidP="00922253"/>
    <w:p w14:paraId="263EDE52" w14:textId="77777777" w:rsidR="00922253" w:rsidRDefault="00922253" w:rsidP="00922253">
      <w:pPr>
        <w:pStyle w:val="Heading3"/>
      </w:pPr>
      <w:bookmarkStart w:id="1142" w:name="_3dc517c121c4cb38a25e54fb4323cfe9"/>
      <w:bookmarkStart w:id="1143" w:name="_Toc514933761"/>
      <w:r>
        <w:t>Association Class Stakeholder Risk</w:t>
      </w:r>
      <w:bookmarkEnd w:id="1142"/>
      <w:r w:rsidRPr="003A31EC">
        <w:rPr>
          <w:rFonts w:cs="Arial"/>
        </w:rPr>
        <w:t xml:space="preserve"> </w:t>
      </w:r>
      <w:r>
        <w:rPr>
          <w:rFonts w:cs="Arial"/>
        </w:rPr>
        <w:fldChar w:fldCharType="begin"/>
      </w:r>
      <w:r>
        <w:instrText>XE"</w:instrText>
      </w:r>
      <w:r w:rsidRPr="00413D75">
        <w:rPr>
          <w:rFonts w:cs="Arial"/>
        </w:rPr>
        <w:instrText>Stakeholder Risk</w:instrText>
      </w:r>
      <w:r>
        <w:instrText>"</w:instrText>
      </w:r>
      <w:r>
        <w:rPr>
          <w:rFonts w:cs="Arial"/>
        </w:rPr>
        <w:fldChar w:fldCharType="end"/>
      </w:r>
      <w:r>
        <w:rPr>
          <w:rFonts w:cs="Arial"/>
        </w:rPr>
        <w:t xml:space="preserve"> &lt;&lt;Relationship&gt;&gt;</w:t>
      </w:r>
      <w:bookmarkEnd w:id="1143"/>
    </w:p>
    <w:p w14:paraId="54E3C761" w14:textId="77777777" w:rsidR="00922253" w:rsidRDefault="00922253" w:rsidP="00922253">
      <w:r>
        <w:t>A relationship representing the impact of risk owned by a risk owner. The impact may be ranked as part of risk assessment.</w:t>
      </w:r>
    </w:p>
    <w:p w14:paraId="4164BB0A" w14:textId="77777777" w:rsidR="00922253" w:rsidRDefault="00922253" w:rsidP="00922253">
      <w:pPr>
        <w:jc w:val="center"/>
      </w:pPr>
      <w:r w:rsidRPr="006D2E0C">
        <w:rPr>
          <w:noProof/>
        </w:rPr>
        <w:pict w14:anchorId="78FAE7BE">
          <v:shape id="Picture 1774300082.emf" o:spid="_x0000_i3815" type="#_x0000_t75" alt="1774300082.emf" style="width:487.2pt;height:267.6pt;visibility:visible;mso-wrap-style:square">
            <v:imagedata r:id="rId205" o:title="1774300082"/>
          </v:shape>
        </w:pict>
      </w:r>
    </w:p>
    <w:p w14:paraId="50685090"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Stakeholder Risk</w:t>
      </w:r>
    </w:p>
    <w:p w14:paraId="4CE78DA9"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6A327511" w14:textId="77777777" w:rsidR="00922253" w:rsidRDefault="00922253" w:rsidP="00922253">
      <w:pPr>
        <w:ind w:left="360"/>
      </w:pPr>
      <w:hyperlink w:anchor="_04d9fcb22701af60514ddb0abc8b04d4" w:history="1">
        <w:r>
          <w:rPr>
            <w:rStyle w:val="Hyperlink"/>
          </w:rPr>
          <w:t>Entity Assessment</w:t>
        </w:r>
      </w:hyperlink>
      <w:r>
        <w:t xml:space="preserve">, </w:t>
      </w:r>
      <w:hyperlink w:anchor="_e33780607cd553fb55b8907600848b66" w:history="1">
        <w:r>
          <w:rPr>
            <w:rStyle w:val="Hyperlink"/>
          </w:rPr>
          <w:t>Impact</w:t>
        </w:r>
      </w:hyperlink>
    </w:p>
    <w:p w14:paraId="2CC203DD"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A1B0456" w14:textId="77777777" w:rsidR="00922253" w:rsidRDefault="00922253" w:rsidP="00922253">
      <w:pPr>
        <w:ind w:firstLine="720"/>
      </w:pPr>
      <w:r w:rsidRPr="006D2E0C">
        <w:rPr>
          <w:noProof/>
        </w:rPr>
        <w:pict w14:anchorId="4C994CD9">
          <v:shape id="_x0000_i3814" type="#_x0000_t75" alt="-2119250718.emf" style="width:12pt;height:12pt;visibility:visible;mso-wrap-style:square">
            <v:imagedata r:id="rId16" o:title="-2119250718"/>
          </v:shape>
        </w:pict>
      </w:r>
      <w:r>
        <w:t xml:space="preserve"> risk for</w:t>
      </w:r>
      <w:r>
        <w:rPr>
          <w:rFonts w:cs="Arial"/>
        </w:rPr>
        <w:fldChar w:fldCharType="begin"/>
      </w:r>
      <w:r>
        <w:instrText>XE"</w:instrText>
      </w:r>
      <w:r w:rsidRPr="00413D75">
        <w:rPr>
          <w:rFonts w:cs="Arial"/>
        </w:rPr>
        <w:instrText>risk for</w:instrText>
      </w:r>
      <w:r>
        <w:instrText>"</w:instrText>
      </w:r>
      <w:r>
        <w:rPr>
          <w:rFonts w:cs="Arial"/>
        </w:rPr>
        <w:fldChar w:fldCharType="end"/>
      </w:r>
      <w:r>
        <w:t xml:space="preserve"> : </w:t>
      </w:r>
      <w:hyperlink w:anchor="_3cfd42cf030efeac6a57064d1bb33318" w:history="1">
        <w:r>
          <w:rPr>
            <w:rStyle w:val="Hyperlink"/>
          </w:rPr>
          <w:t>Risk Owner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98222EB" w14:textId="77777777" w:rsidR="00922253" w:rsidRDefault="00922253" w:rsidP="00922253">
      <w:pPr>
        <w:pStyle w:val="BodyText"/>
        <w:spacing w:before="60" w:after="120"/>
        <w:ind w:firstLine="720"/>
      </w:pPr>
      <w:r>
        <w:t>Owner of a risk. The risk owner has objectives to minimize the subject risk.</w:t>
      </w:r>
    </w:p>
    <w:p w14:paraId="40827CBE" w14:textId="77777777" w:rsidR="00922253" w:rsidRDefault="00922253" w:rsidP="00922253">
      <w:pPr>
        <w:ind w:firstLine="720"/>
      </w:pPr>
      <w:r w:rsidRPr="006D2E0C">
        <w:rPr>
          <w:noProof/>
        </w:rPr>
        <w:pict w14:anchorId="3025FF2B">
          <v:shape id="_x0000_i3813" type="#_x0000_t75" alt="-2119250718.emf" style="width:12pt;height:12pt;visibility:visible;mso-wrap-style:square">
            <v:imagedata r:id="rId16" o:title="-2119250718"/>
          </v:shape>
        </w:pict>
      </w:r>
      <w:r>
        <w:t xml:space="preserve"> has risk to objectives</w:t>
      </w:r>
      <w:r>
        <w:rPr>
          <w:rFonts w:cs="Arial"/>
        </w:rPr>
        <w:fldChar w:fldCharType="begin"/>
      </w:r>
      <w:r>
        <w:instrText>XE"</w:instrText>
      </w:r>
      <w:r w:rsidRPr="00413D75">
        <w:rPr>
          <w:rFonts w:cs="Arial"/>
        </w:rPr>
        <w:instrText>has risk to objectives</w:instrText>
      </w:r>
      <w:r>
        <w:instrText>"</w:instrText>
      </w:r>
      <w:r>
        <w:rPr>
          <w:rFonts w:cs="Arial"/>
        </w:rPr>
        <w:fldChar w:fldCharType="end"/>
      </w:r>
      <w:r>
        <w:t xml:space="preserve"> : </w:t>
      </w:r>
      <w:hyperlink w:anchor="_6353799abeba2c8c30ac41459fde204f" w:history="1">
        <w:r>
          <w:rPr>
            <w:rStyle w:val="Hyperlink"/>
          </w:rPr>
          <w:t>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8F86A06" w14:textId="77777777" w:rsidR="00922253" w:rsidRDefault="00922253" w:rsidP="00922253">
      <w:pPr>
        <w:pStyle w:val="BodyText"/>
        <w:spacing w:before="60" w:after="120"/>
        <w:ind w:firstLine="720"/>
      </w:pPr>
      <w:r>
        <w:t>Risk owned by a risk owner such that the risk may impact the risk owners objectives.</w:t>
      </w:r>
    </w:p>
    <w:p w14:paraId="1D0862B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65BED31A" w14:textId="77777777" w:rsidR="00922253" w:rsidRDefault="00922253" w:rsidP="00922253">
      <w:pPr>
        <w:pStyle w:val="BodyText2"/>
        <w:spacing w:after="0" w:line="240" w:lineRule="auto"/>
      </w:pPr>
      <w:r w:rsidRPr="006D2E0C">
        <w:rPr>
          <w:noProof/>
        </w:rPr>
        <w:pict w14:anchorId="3CBAE266">
          <v:shape id="_x0000_i3812" type="#_x0000_t75" alt="-1225210285.emf" style="width:12pt;height:12pt;visibility:visible;mso-wrap-style:square">
            <v:imagedata r:id="rId22" o:title="-1225210285"/>
          </v:shape>
        </w:pict>
      </w:r>
      <w:r>
        <w:t xml:space="preserve"> rank</w:t>
      </w:r>
      <w:r>
        <w:rPr>
          <w:rFonts w:cs="Arial"/>
        </w:rPr>
        <w:fldChar w:fldCharType="begin"/>
      </w:r>
      <w:r>
        <w:instrText>XE"</w:instrText>
      </w:r>
      <w:r w:rsidRPr="00413D75">
        <w:rPr>
          <w:rFonts w:cs="Arial"/>
        </w:rPr>
        <w:instrText>rank</w:instrText>
      </w:r>
      <w:r>
        <w:instrText>"</w:instrText>
      </w:r>
      <w:r>
        <w:rPr>
          <w:rFonts w:cs="Arial"/>
        </w:rPr>
        <w:fldChar w:fldCharType="end"/>
      </w:r>
      <w:r>
        <w:t xml:space="preserve"> : </w:t>
      </w:r>
      <w:hyperlink w:anchor="_aeefbb09a8c456505ebb76cf8a103a03" w:history="1">
        <w:r>
          <w:rPr>
            <w:rStyle w:val="Hyperlink"/>
          </w:rPr>
          <w:t>Integer</w:t>
        </w:r>
      </w:hyperlink>
    </w:p>
    <w:p w14:paraId="64B56C20" w14:textId="77777777" w:rsidR="00922253" w:rsidRDefault="00922253" w:rsidP="00922253">
      <w:pPr>
        <w:pStyle w:val="BodyText"/>
        <w:spacing w:before="0" w:after="120"/>
      </w:pPr>
      <w:r>
        <w:lastRenderedPageBreak/>
        <w:t>An ordering of how important a risk is relative to all the risks of a risk stakeholder. How the rank is computed is usually determined by net risk but is not specified in this specification.</w:t>
      </w:r>
    </w:p>
    <w:p w14:paraId="1F02061B" w14:textId="77777777" w:rsidR="00922253" w:rsidRDefault="00922253" w:rsidP="00922253"/>
    <w:p w14:paraId="2BB104AA" w14:textId="77777777" w:rsidR="00922253" w:rsidRDefault="00922253" w:rsidP="00922253">
      <w:pPr>
        <w:pStyle w:val="Heading3"/>
      </w:pPr>
      <w:bookmarkStart w:id="1144" w:name="_58f03fd75f9559369b1644d185b18bdb"/>
      <w:bookmarkStart w:id="1145" w:name="_Toc514933762"/>
      <w:r>
        <w:t>Class Threat Likelihood</w:t>
      </w:r>
      <w:bookmarkEnd w:id="1144"/>
      <w:r w:rsidRPr="003A31EC">
        <w:rPr>
          <w:rFonts w:cs="Arial"/>
        </w:rPr>
        <w:t xml:space="preserve"> </w:t>
      </w:r>
      <w:r>
        <w:rPr>
          <w:rFonts w:cs="Arial"/>
        </w:rPr>
        <w:fldChar w:fldCharType="begin"/>
      </w:r>
      <w:r>
        <w:instrText>XE"</w:instrText>
      </w:r>
      <w:r w:rsidRPr="00413D75">
        <w:rPr>
          <w:rFonts w:cs="Arial"/>
        </w:rPr>
        <w:instrText>Threat Likelihood</w:instrText>
      </w:r>
      <w:r>
        <w:instrText>"</w:instrText>
      </w:r>
      <w:r>
        <w:rPr>
          <w:rFonts w:cs="Arial"/>
        </w:rPr>
        <w:fldChar w:fldCharType="end"/>
      </w:r>
      <w:r>
        <w:rPr>
          <w:rFonts w:cs="Arial"/>
        </w:rPr>
        <w:t xml:space="preserve"> &lt;&lt;Quantity Kind&gt;&gt;</w:t>
      </w:r>
      <w:bookmarkEnd w:id="1145"/>
    </w:p>
    <w:p w14:paraId="410CB2D8" w14:textId="77777777" w:rsidR="00922253" w:rsidRDefault="00922253" w:rsidP="00922253">
      <w:r>
        <w:t>A metric representing the likelihood of a threat occurring.</w:t>
      </w:r>
    </w:p>
    <w:p w14:paraId="1F35CE1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E2FA549" w14:textId="77777777" w:rsidR="00922253" w:rsidRDefault="00922253" w:rsidP="00922253">
      <w:pPr>
        <w:ind w:left="360"/>
      </w:pPr>
      <w:hyperlink w:anchor="_c4bee9dc62c41effa96910b60385b774" w:history="1">
        <w:r>
          <w:rPr>
            <w:rStyle w:val="Hyperlink"/>
          </w:rPr>
          <w:t>Probability Metric</w:t>
        </w:r>
      </w:hyperlink>
    </w:p>
    <w:p w14:paraId="34E4E16C" w14:textId="77777777" w:rsidR="00922253" w:rsidRDefault="00922253" w:rsidP="00922253"/>
    <w:p w14:paraId="4BA8C879" w14:textId="77777777" w:rsidR="00922253" w:rsidRDefault="00922253" w:rsidP="00922253">
      <w:pPr>
        <w:pStyle w:val="Heading3"/>
      </w:pPr>
      <w:bookmarkStart w:id="1146" w:name="_b426b9fd0fce18ffb413e635c930302b"/>
      <w:bookmarkStart w:id="1147" w:name="_Toc514933763"/>
      <w:r>
        <w:t>Association Class Valuation of Asset</w:t>
      </w:r>
      <w:bookmarkEnd w:id="1146"/>
      <w:r w:rsidRPr="003A31EC">
        <w:rPr>
          <w:rFonts w:cs="Arial"/>
        </w:rPr>
        <w:t xml:space="preserve"> </w:t>
      </w:r>
      <w:r>
        <w:rPr>
          <w:rFonts w:cs="Arial"/>
        </w:rPr>
        <w:fldChar w:fldCharType="begin"/>
      </w:r>
      <w:r>
        <w:instrText>XE"</w:instrText>
      </w:r>
      <w:r w:rsidRPr="00413D75">
        <w:rPr>
          <w:rFonts w:cs="Arial"/>
        </w:rPr>
        <w:instrText>Valuation of Asset</w:instrText>
      </w:r>
      <w:r>
        <w:instrText>"</w:instrText>
      </w:r>
      <w:r>
        <w:rPr>
          <w:rFonts w:cs="Arial"/>
        </w:rPr>
        <w:fldChar w:fldCharType="end"/>
      </w:r>
      <w:r>
        <w:rPr>
          <w:rFonts w:cs="Arial"/>
        </w:rPr>
        <w:t xml:space="preserve"> &lt;&lt;Relationship&gt;&gt;</w:t>
      </w:r>
      <w:bookmarkEnd w:id="1147"/>
    </w:p>
    <w:p w14:paraId="251F9470" w14:textId="77777777" w:rsidR="00922253" w:rsidRDefault="00922253" w:rsidP="00922253">
      <w:r>
        <w:t>A relationship representing the set of valued assets for a stakeholder's objectives.</w:t>
      </w:r>
    </w:p>
    <w:p w14:paraId="478E554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A6AF876" w14:textId="77777777" w:rsidR="00922253" w:rsidRDefault="00922253" w:rsidP="00922253">
      <w:pPr>
        <w:ind w:firstLine="720"/>
      </w:pPr>
      <w:r w:rsidRPr="006D2E0C">
        <w:rPr>
          <w:noProof/>
        </w:rPr>
        <w:pict w14:anchorId="688C2B5C">
          <v:shape id="_x0000_i3811" type="#_x0000_t75" alt="-2119250718.emf" style="width:12pt;height:12pt;visibility:visible;mso-wrap-style:square">
            <v:imagedata r:id="rId16" o:title="-2119250718"/>
          </v:shape>
        </w:pict>
      </w:r>
      <w:r>
        <w:t xml:space="preserve"> values</w:t>
      </w:r>
      <w:r>
        <w:rPr>
          <w:rFonts w:cs="Arial"/>
        </w:rPr>
        <w:fldChar w:fldCharType="begin"/>
      </w:r>
      <w:r>
        <w:instrText>XE"</w:instrText>
      </w:r>
      <w:r w:rsidRPr="00413D75">
        <w:rPr>
          <w:rFonts w:cs="Arial"/>
        </w:rPr>
        <w:instrText>values</w:instrText>
      </w:r>
      <w:r>
        <w:instrText>"</w:instrText>
      </w:r>
      <w:r>
        <w:rPr>
          <w:rFonts w:cs="Arial"/>
        </w:rPr>
        <w:fldChar w:fldCharType="end"/>
      </w:r>
      <w:r>
        <w:t xml:space="preserve"> : </w:t>
      </w:r>
      <w:hyperlink w:anchor="_47ee5282957e27e87ceca3ae35620f9a" w:history="1">
        <w:r>
          <w:rPr>
            <w:rStyle w:val="Hyperlink"/>
          </w:rPr>
          <w:t>Valued Asset</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4CA9505" w14:textId="77777777" w:rsidR="00922253" w:rsidRDefault="00922253" w:rsidP="00922253">
      <w:pPr>
        <w:pStyle w:val="BodyText"/>
        <w:spacing w:before="60" w:after="120"/>
        <w:ind w:firstLine="720"/>
      </w:pPr>
      <w:r>
        <w:t>An asset for which there is an objective to create, sustain, or protect the asset.</w:t>
      </w:r>
    </w:p>
    <w:p w14:paraId="5AC3A599" w14:textId="77777777" w:rsidR="00922253" w:rsidRDefault="00922253" w:rsidP="00922253">
      <w:pPr>
        <w:ind w:firstLine="720"/>
      </w:pPr>
      <w:r w:rsidRPr="006D2E0C">
        <w:rPr>
          <w:noProof/>
        </w:rPr>
        <w:pict w14:anchorId="64684D20">
          <v:shape id="_x0000_i3810" type="#_x0000_t75" alt="-2119250718.emf" style="width:12pt;height:12pt;visibility:visible;mso-wrap-style:square">
            <v:imagedata r:id="rId16" o:title="-2119250718"/>
          </v:shape>
        </w:pict>
      </w:r>
      <w:r>
        <w:t xml:space="preserve"> supported by</w:t>
      </w:r>
      <w:r>
        <w:rPr>
          <w:rFonts w:cs="Arial"/>
        </w:rPr>
        <w:fldChar w:fldCharType="begin"/>
      </w:r>
      <w:r>
        <w:instrText>XE"</w:instrText>
      </w:r>
      <w:r w:rsidRPr="00413D75">
        <w:rPr>
          <w:rFonts w:cs="Arial"/>
        </w:rPr>
        <w:instrText>supported by</w:instrText>
      </w:r>
      <w:r>
        <w:instrText>"</w:instrText>
      </w:r>
      <w:r>
        <w:rPr>
          <w:rFonts w:cs="Arial"/>
        </w:rPr>
        <w:fldChar w:fldCharType="end"/>
      </w:r>
      <w:r>
        <w:t xml:space="preserve"> : </w:t>
      </w:r>
      <w:hyperlink w:anchor="_9ebde53a1f70b354f94d28d6bc5313ff" w:history="1">
        <w:r>
          <w:rPr>
            <w:rStyle w:val="Hyperlink"/>
          </w:rPr>
          <w:t>Objective to Protect Assets</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EB4D50C" w14:textId="77777777" w:rsidR="00922253" w:rsidRDefault="00922253" w:rsidP="00922253">
      <w:pPr>
        <w:pStyle w:val="BodyText"/>
        <w:spacing w:before="60" w:after="120"/>
        <w:ind w:firstLine="720"/>
      </w:pPr>
      <w:r>
        <w:t>An objective that supports the creation, sustainment, or safety of a valued asset.</w:t>
      </w:r>
    </w:p>
    <w:p w14:paraId="1A5DE78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1F8717E8" w14:textId="77777777" w:rsidR="00922253" w:rsidRDefault="00922253" w:rsidP="00922253">
      <w:pPr>
        <w:pStyle w:val="BodyText2"/>
        <w:spacing w:after="0" w:line="240" w:lineRule="auto"/>
      </w:pPr>
      <w:r w:rsidRPr="006D2E0C">
        <w:rPr>
          <w:noProof/>
        </w:rPr>
        <w:pict w14:anchorId="1063A343">
          <v:shape id="_x0000_i3809" type="#_x0000_t75" alt="-1225210285.emf" style="width:12pt;height:12pt;visibility:visible;mso-wrap-style:square">
            <v:imagedata r:id="rId22" o:title="-1225210285"/>
          </v:shape>
        </w:pict>
      </w:r>
      <w:r>
        <w:t xml:space="preserve"> sensitivity threshhold</w:t>
      </w:r>
      <w:r>
        <w:rPr>
          <w:rFonts w:cs="Arial"/>
        </w:rPr>
        <w:fldChar w:fldCharType="begin"/>
      </w:r>
      <w:r>
        <w:instrText>XE"</w:instrText>
      </w:r>
      <w:r w:rsidRPr="00413D75">
        <w:rPr>
          <w:rFonts w:cs="Arial"/>
        </w:rPr>
        <w:instrText>sensitivity threshhold</w:instrText>
      </w:r>
      <w:r>
        <w:instrText>"</w:instrText>
      </w:r>
      <w:r>
        <w:rPr>
          <w:rFonts w:cs="Arial"/>
        </w:rPr>
        <w:fldChar w:fldCharType="end"/>
      </w:r>
      <w:r>
        <w:t xml:space="preserve"> : </w:t>
      </w:r>
      <w:hyperlink w:anchor="_23c4326044009f885190c5ab985800db" w:history="1">
        <w:r>
          <w:rPr>
            <w:rStyle w:val="Hyperlink"/>
          </w:rPr>
          <w:t>Metric</w:t>
        </w:r>
      </w:hyperlink>
      <w:r>
        <w:t xml:space="preserve"> [0..1]</w:t>
      </w:r>
    </w:p>
    <w:p w14:paraId="1CACE32B" w14:textId="77777777" w:rsidR="00922253" w:rsidRDefault="00922253" w:rsidP="00922253">
      <w:pPr>
        <w:pStyle w:val="BodyText"/>
        <w:spacing w:before="0" w:after="120"/>
      </w:pPr>
      <w:r>
        <w:t>A metric representing the threshold over which damage to an asset will be of concern to a risk stakeholder.</w:t>
      </w:r>
    </w:p>
    <w:p w14:paraId="2F93B1D4" w14:textId="77777777" w:rsidR="00922253" w:rsidRDefault="00922253" w:rsidP="00922253"/>
    <w:p w14:paraId="5019D740" w14:textId="77777777" w:rsidR="00922253" w:rsidRDefault="00922253" w:rsidP="00922253">
      <w:pPr>
        <w:pStyle w:val="Heading3"/>
      </w:pPr>
      <w:bookmarkStart w:id="1148" w:name="_47ee5282957e27e87ceca3ae35620f9a"/>
      <w:bookmarkStart w:id="1149" w:name="_Toc514933764"/>
      <w:r>
        <w:t>Class Valued Asset</w:t>
      </w:r>
      <w:bookmarkEnd w:id="1148"/>
      <w:r w:rsidRPr="003A31EC">
        <w:rPr>
          <w:rFonts w:cs="Arial"/>
        </w:rPr>
        <w:t xml:space="preserve"> </w:t>
      </w:r>
      <w:r>
        <w:rPr>
          <w:rFonts w:cs="Arial"/>
        </w:rPr>
        <w:fldChar w:fldCharType="begin"/>
      </w:r>
      <w:r>
        <w:instrText>XE"</w:instrText>
      </w:r>
      <w:r w:rsidRPr="00413D75">
        <w:rPr>
          <w:rFonts w:cs="Arial"/>
        </w:rPr>
        <w:instrText>Valued Asset</w:instrText>
      </w:r>
      <w:r>
        <w:instrText>"</w:instrText>
      </w:r>
      <w:r>
        <w:rPr>
          <w:rFonts w:cs="Arial"/>
        </w:rPr>
        <w:fldChar w:fldCharType="end"/>
      </w:r>
      <w:r>
        <w:rPr>
          <w:rFonts w:cs="Arial"/>
        </w:rPr>
        <w:t xml:space="preserve"> &lt;&lt;Role&gt;&gt;</w:t>
      </w:r>
      <w:bookmarkEnd w:id="1149"/>
    </w:p>
    <w:p w14:paraId="0A6385CC" w14:textId="77777777" w:rsidR="00922253" w:rsidRDefault="00922253" w:rsidP="00922253">
      <w:r>
        <w:t>A system, organization, thing, process or person that is the direct concern of a stakeholder.</w:t>
      </w:r>
      <w:r>
        <w:br/>
        <w:t>[BMM] Asset: something of value owned by the enterprise</w:t>
      </w:r>
    </w:p>
    <w:p w14:paraId="2710AAE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578C71E" w14:textId="77777777" w:rsidR="00922253" w:rsidRDefault="00922253" w:rsidP="00922253">
      <w:pPr>
        <w:ind w:left="360"/>
      </w:pPr>
      <w:hyperlink w:anchor="_d442d75c9ac335e7a2aadbc96919fc2d" w:history="1">
        <w:r>
          <w:rPr>
            <w:rStyle w:val="Hyperlink"/>
          </w:rPr>
          <w:t>Resource</w:t>
        </w:r>
      </w:hyperlink>
    </w:p>
    <w:p w14:paraId="457B9F0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3290437B" w14:textId="77777777" w:rsidR="00922253" w:rsidRDefault="00922253" w:rsidP="00922253">
      <w:pPr>
        <w:pStyle w:val="BodyText2"/>
        <w:spacing w:after="0" w:line="240" w:lineRule="auto"/>
      </w:pPr>
      <w:r w:rsidRPr="006D2E0C">
        <w:rPr>
          <w:noProof/>
        </w:rPr>
        <w:pict w14:anchorId="597B04A0">
          <v:shape id="_x0000_i3808" type="#_x0000_t75" alt="-1225210285.emf" style="width:12pt;height:12pt;visibility:visible;mso-wrap-style:square">
            <v:imagedata r:id="rId22" o:title="-1225210285"/>
          </v:shape>
        </w:pict>
      </w:r>
      <w:r>
        <w:t xml:space="preserve"> replacement cost</w:t>
      </w:r>
      <w:r>
        <w:rPr>
          <w:rFonts w:cs="Arial"/>
        </w:rPr>
        <w:fldChar w:fldCharType="begin"/>
      </w:r>
      <w:r>
        <w:instrText>XE"</w:instrText>
      </w:r>
      <w:r w:rsidRPr="00413D75">
        <w:rPr>
          <w:rFonts w:cs="Arial"/>
        </w:rPr>
        <w:instrText>replacement cost</w:instrText>
      </w:r>
      <w:r>
        <w:instrText>"</w:instrText>
      </w:r>
      <w:r>
        <w:rPr>
          <w:rFonts w:cs="Arial"/>
        </w:rPr>
        <w:fldChar w:fldCharType="end"/>
      </w:r>
      <w:r>
        <w:t xml:space="preserve"> : </w:t>
      </w:r>
      <w:hyperlink w:anchor="_997a0ba201c30f8d42890534fddc88b3" w:history="1">
        <w:r>
          <w:rPr>
            <w:rStyle w:val="Hyperlink"/>
          </w:rPr>
          <w:t>Currency</w:t>
        </w:r>
      </w:hyperlink>
      <w:r>
        <w:t xml:space="preserve"> [0..1]</w:t>
      </w:r>
    </w:p>
    <w:p w14:paraId="63799628" w14:textId="77777777" w:rsidR="00922253" w:rsidRDefault="00922253" w:rsidP="00922253">
      <w:pPr>
        <w:pStyle w:val="BodyText"/>
        <w:spacing w:before="0" w:after="120"/>
      </w:pPr>
      <w:r>
        <w:t>Cost to replace the capability offered by the subject valued asset. This may or may not be the cost to replace the asset with an identical one.</w:t>
      </w:r>
    </w:p>
    <w:p w14:paraId="4A825984" w14:textId="77777777" w:rsidR="00922253" w:rsidRDefault="00922253" w:rsidP="00922253"/>
    <w:p w14:paraId="05B106C1" w14:textId="77777777" w:rsidR="00922253" w:rsidRDefault="00922253" w:rsidP="00922253">
      <w:pPr>
        <w:pStyle w:val="Heading4"/>
      </w:pPr>
      <w:bookmarkStart w:id="1150" w:name="_2cbe30855e7c38eda8fd532436d545b8"/>
      <w:r>
        <w:t>Enumeration Likelihood Categories</w:t>
      </w:r>
      <w:bookmarkEnd w:id="1150"/>
      <w:r w:rsidRPr="003A31EC">
        <w:rPr>
          <w:rFonts w:cs="Arial"/>
        </w:rPr>
        <w:t xml:space="preserve"> </w:t>
      </w:r>
      <w:r>
        <w:rPr>
          <w:rFonts w:cs="Arial"/>
        </w:rPr>
        <w:fldChar w:fldCharType="begin"/>
      </w:r>
      <w:r>
        <w:instrText>XE"</w:instrText>
      </w:r>
      <w:r w:rsidRPr="00413D75">
        <w:rPr>
          <w:rFonts w:cs="Arial"/>
        </w:rPr>
        <w:instrText>Likelihood Categories</w:instrText>
      </w:r>
      <w:r>
        <w:instrText>"</w:instrText>
      </w:r>
      <w:r>
        <w:rPr>
          <w:rFonts w:cs="Arial"/>
        </w:rPr>
        <w:fldChar w:fldCharType="end"/>
      </w:r>
      <w:r>
        <w:rPr>
          <w:rFonts w:cs="Arial"/>
        </w:rPr>
        <w:t xml:space="preserve"> </w:t>
      </w:r>
    </w:p>
    <w:p w14:paraId="735CDFDE" w14:textId="77777777" w:rsidR="00922253" w:rsidRDefault="00922253" w:rsidP="00922253">
      <w:pPr>
        <w:pStyle w:val="BodyText"/>
      </w:pPr>
      <w:r>
        <w:t>A high-level scale of likelihood.</w:t>
      </w:r>
    </w:p>
    <w:p w14:paraId="4D054BF9"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5F4060E7" w14:textId="77777777" w:rsidR="00922253" w:rsidRDefault="00922253" w:rsidP="00922253">
      <w:pPr>
        <w:ind w:left="360"/>
      </w:pPr>
      <w:hyperlink w:anchor="_3fa8c492a17af297d5ce0d1966c78286" w:history="1">
        <w:r>
          <w:rPr>
            <w:rStyle w:val="Hyperlink"/>
          </w:rPr>
          <w:t>Scale</w:t>
        </w:r>
      </w:hyperlink>
    </w:p>
    <w:p w14:paraId="43D268C4" w14:textId="77777777" w:rsidR="00922253" w:rsidRDefault="00922253" w:rsidP="00922253">
      <w:pPr>
        <w:pStyle w:val="Code0"/>
      </w:pPr>
      <w:r>
        <w:t>package Threat-risk-conceptual-model::Threat and Risk Specific Concepts::Risk</w:t>
      </w:r>
    </w:p>
    <w:p w14:paraId="7A0A01CA" w14:textId="77777777" w:rsidR="00922253" w:rsidRDefault="00922253" w:rsidP="00922253">
      <w:pPr>
        <w:pStyle w:val="Code0"/>
      </w:pPr>
      <w:r>
        <w:t>public enum Likelihood Categories</w:t>
      </w:r>
    </w:p>
    <w:p w14:paraId="6CF3935F" w14:textId="77777777" w:rsidR="00922253" w:rsidRDefault="00922253" w:rsidP="00922253">
      <w:pPr>
        <w:pStyle w:val="Code0"/>
      </w:pPr>
      <w:r>
        <w:t>{Frequent, Probable, Occasional, Remote, Improbable}</w:t>
      </w:r>
    </w:p>
    <w:p w14:paraId="5769A06B" w14:textId="77777777" w:rsidR="00922253" w:rsidRDefault="00922253" w:rsidP="00922253">
      <w:pPr>
        <w:pStyle w:val="Code0"/>
      </w:pPr>
    </w:p>
    <w:p w14:paraId="0A3BFAE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3A15DF3D" w14:textId="77777777" w:rsidR="00922253" w:rsidRDefault="00922253" w:rsidP="00922253">
      <w:pPr>
        <w:ind w:left="605" w:hanging="245"/>
      </w:pPr>
      <w:r w:rsidRPr="006D2E0C">
        <w:rPr>
          <w:noProof/>
        </w:rPr>
        <w:pict w14:anchorId="5F6D4C4F">
          <v:shape id="_x0000_i3807" type="#_x0000_t75" alt="-1879210620.emf" style="width:12pt;height:12pt;visibility:visible;mso-wrap-style:square">
            <v:imagedata r:id="rId26" o:title="-1879210620"/>
          </v:shape>
        </w:pict>
      </w:r>
      <w:r>
        <w:t xml:space="preserve"> Frequent</w:t>
      </w:r>
      <w:r>
        <w:rPr>
          <w:rFonts w:cs="Arial"/>
        </w:rPr>
        <w:fldChar w:fldCharType="begin"/>
      </w:r>
      <w:r>
        <w:instrText>XE"</w:instrText>
      </w:r>
      <w:r w:rsidRPr="00413D75">
        <w:rPr>
          <w:rFonts w:cs="Arial"/>
        </w:rPr>
        <w:instrText>Frequent</w:instrText>
      </w:r>
      <w:r>
        <w:instrText>"</w:instrText>
      </w:r>
      <w:r>
        <w:rPr>
          <w:rFonts w:cs="Arial"/>
        </w:rPr>
        <w:fldChar w:fldCharType="end"/>
      </w:r>
    </w:p>
    <w:p w14:paraId="74220724" w14:textId="77777777" w:rsidR="00922253" w:rsidRDefault="00922253" w:rsidP="00922253">
      <w:pPr>
        <w:pStyle w:val="BodyText"/>
      </w:pPr>
      <w:r>
        <w:t>Likely to occur often in the life of an item, with a probability of Event greater than 10:1 in that life.</w:t>
      </w:r>
    </w:p>
    <w:p w14:paraId="5878E411" w14:textId="77777777" w:rsidR="00922253" w:rsidRDefault="00922253" w:rsidP="00922253">
      <w:pPr>
        <w:ind w:left="605" w:hanging="245"/>
      </w:pPr>
      <w:r w:rsidRPr="006D2E0C">
        <w:rPr>
          <w:noProof/>
        </w:rPr>
        <w:lastRenderedPageBreak/>
        <w:pict w14:anchorId="7F1558E6">
          <v:shape id="_x0000_i3806" type="#_x0000_t75" alt="-1879210620.emf" style="width:12pt;height:12pt;visibility:visible;mso-wrap-style:square">
            <v:imagedata r:id="rId26" o:title="-1879210620"/>
          </v:shape>
        </w:pict>
      </w:r>
      <w:r>
        <w:t xml:space="preserve"> Probable</w:t>
      </w:r>
      <w:r>
        <w:rPr>
          <w:rFonts w:cs="Arial"/>
        </w:rPr>
        <w:fldChar w:fldCharType="begin"/>
      </w:r>
      <w:r>
        <w:instrText>XE"</w:instrText>
      </w:r>
      <w:r w:rsidRPr="00413D75">
        <w:rPr>
          <w:rFonts w:cs="Arial"/>
        </w:rPr>
        <w:instrText>Probable</w:instrText>
      </w:r>
      <w:r>
        <w:instrText>"</w:instrText>
      </w:r>
      <w:r>
        <w:rPr>
          <w:rFonts w:cs="Arial"/>
        </w:rPr>
        <w:fldChar w:fldCharType="end"/>
      </w:r>
    </w:p>
    <w:p w14:paraId="30D240E9" w14:textId="77777777" w:rsidR="00922253" w:rsidRDefault="00922253" w:rsidP="00922253">
      <w:pPr>
        <w:pStyle w:val="BodyText"/>
      </w:pPr>
      <w:r>
        <w:t xml:space="preserve">Will occur several times in the life of an item, with a probability of Event less than 10:1 but greater than 10:2 in that life. </w:t>
      </w:r>
      <w:r>
        <w:br/>
      </w:r>
    </w:p>
    <w:p w14:paraId="0D10F13B" w14:textId="77777777" w:rsidR="00922253" w:rsidRDefault="00922253" w:rsidP="00922253">
      <w:pPr>
        <w:ind w:left="605" w:hanging="245"/>
      </w:pPr>
      <w:r w:rsidRPr="006D2E0C">
        <w:rPr>
          <w:noProof/>
        </w:rPr>
        <w:pict w14:anchorId="71006677">
          <v:shape id="_x0000_i3805" type="#_x0000_t75" alt="-1879210620.emf" style="width:12pt;height:12pt;visibility:visible;mso-wrap-style:square">
            <v:imagedata r:id="rId26" o:title="-1879210620"/>
          </v:shape>
        </w:pict>
      </w:r>
      <w:r>
        <w:t xml:space="preserve"> Occasional</w:t>
      </w:r>
      <w:r>
        <w:rPr>
          <w:rFonts w:cs="Arial"/>
        </w:rPr>
        <w:fldChar w:fldCharType="begin"/>
      </w:r>
      <w:r>
        <w:instrText>XE"</w:instrText>
      </w:r>
      <w:r w:rsidRPr="00413D75">
        <w:rPr>
          <w:rFonts w:cs="Arial"/>
        </w:rPr>
        <w:instrText>Occasional</w:instrText>
      </w:r>
      <w:r>
        <w:instrText>"</w:instrText>
      </w:r>
      <w:r>
        <w:rPr>
          <w:rFonts w:cs="Arial"/>
        </w:rPr>
        <w:fldChar w:fldCharType="end"/>
      </w:r>
    </w:p>
    <w:p w14:paraId="5E031BF4" w14:textId="77777777" w:rsidR="00922253" w:rsidRDefault="00922253" w:rsidP="00922253">
      <w:pPr>
        <w:pStyle w:val="BodyText"/>
      </w:pPr>
      <w:r>
        <w:t xml:space="preserve">Likely to occur sometime in the life of an item, with a probability of Event less than 10-2 but greater than 10:3 in that life. </w:t>
      </w:r>
    </w:p>
    <w:p w14:paraId="38545055" w14:textId="77777777" w:rsidR="00922253" w:rsidRDefault="00922253" w:rsidP="00922253">
      <w:pPr>
        <w:ind w:left="605" w:hanging="245"/>
      </w:pPr>
      <w:r w:rsidRPr="006D2E0C">
        <w:rPr>
          <w:noProof/>
        </w:rPr>
        <w:pict w14:anchorId="3767C743">
          <v:shape id="_x0000_i3804" type="#_x0000_t75" alt="-1879210620.emf" style="width:12pt;height:12pt;visibility:visible;mso-wrap-style:square">
            <v:imagedata r:id="rId26" o:title="-1879210620"/>
          </v:shape>
        </w:pict>
      </w:r>
      <w:r>
        <w:t xml:space="preserve"> Remote</w:t>
      </w:r>
      <w:r>
        <w:rPr>
          <w:rFonts w:cs="Arial"/>
        </w:rPr>
        <w:fldChar w:fldCharType="begin"/>
      </w:r>
      <w:r>
        <w:instrText>XE"</w:instrText>
      </w:r>
      <w:r w:rsidRPr="00413D75">
        <w:rPr>
          <w:rFonts w:cs="Arial"/>
        </w:rPr>
        <w:instrText>Remote</w:instrText>
      </w:r>
      <w:r>
        <w:instrText>"</w:instrText>
      </w:r>
      <w:r>
        <w:rPr>
          <w:rFonts w:cs="Arial"/>
        </w:rPr>
        <w:fldChar w:fldCharType="end"/>
      </w:r>
    </w:p>
    <w:p w14:paraId="159AADEA" w14:textId="77777777" w:rsidR="00922253" w:rsidRDefault="00922253" w:rsidP="00922253">
      <w:pPr>
        <w:pStyle w:val="BodyText"/>
      </w:pPr>
      <w:r>
        <w:t xml:space="preserve">Unlikely but possible to occur in the life of an item, with a probability of Event less than 10:3 but greater than 10:6 in that life. </w:t>
      </w:r>
    </w:p>
    <w:p w14:paraId="6A0EA619" w14:textId="77777777" w:rsidR="00922253" w:rsidRDefault="00922253" w:rsidP="00922253">
      <w:pPr>
        <w:ind w:left="605" w:hanging="245"/>
      </w:pPr>
      <w:r w:rsidRPr="006D2E0C">
        <w:rPr>
          <w:noProof/>
        </w:rPr>
        <w:pict w14:anchorId="23541BB3">
          <v:shape id="_x0000_i3803" type="#_x0000_t75" alt="-1879210620.emf" style="width:12pt;height:12pt;visibility:visible;mso-wrap-style:square">
            <v:imagedata r:id="rId26" o:title="-1879210620"/>
          </v:shape>
        </w:pict>
      </w:r>
      <w:r>
        <w:t xml:space="preserve"> Improbable</w:t>
      </w:r>
      <w:r>
        <w:rPr>
          <w:rFonts w:cs="Arial"/>
        </w:rPr>
        <w:fldChar w:fldCharType="begin"/>
      </w:r>
      <w:r>
        <w:instrText>XE"</w:instrText>
      </w:r>
      <w:r w:rsidRPr="00413D75">
        <w:rPr>
          <w:rFonts w:cs="Arial"/>
        </w:rPr>
        <w:instrText>Improbable</w:instrText>
      </w:r>
      <w:r>
        <w:instrText>"</w:instrText>
      </w:r>
      <w:r>
        <w:rPr>
          <w:rFonts w:cs="Arial"/>
        </w:rPr>
        <w:fldChar w:fldCharType="end"/>
      </w:r>
    </w:p>
    <w:p w14:paraId="4F0700D8" w14:textId="77777777" w:rsidR="00922253" w:rsidRDefault="00922253" w:rsidP="00922253">
      <w:pPr>
        <w:pStyle w:val="BodyText"/>
      </w:pPr>
      <w:r>
        <w:t xml:space="preserve">So unlikely, it can be assumed Event may not be experienced, with a probability of Event less than 10:6 in that life. </w:t>
      </w:r>
    </w:p>
    <w:p w14:paraId="5AB850A8" w14:textId="77777777" w:rsidR="00922253" w:rsidRDefault="00922253" w:rsidP="00922253"/>
    <w:p w14:paraId="6BFB3656" w14:textId="77777777" w:rsidR="00922253" w:rsidRDefault="00922253" w:rsidP="00922253">
      <w:pPr>
        <w:pStyle w:val="Heading4"/>
      </w:pPr>
      <w:bookmarkStart w:id="1151" w:name="_dbc10d4bb5d103ca01dfc9a56a55dca2"/>
      <w:r>
        <w:t>Enumeration Severity Categories</w:t>
      </w:r>
      <w:bookmarkEnd w:id="1151"/>
      <w:r w:rsidRPr="003A31EC">
        <w:rPr>
          <w:rFonts w:cs="Arial"/>
        </w:rPr>
        <w:t xml:space="preserve"> </w:t>
      </w:r>
      <w:r>
        <w:rPr>
          <w:rFonts w:cs="Arial"/>
        </w:rPr>
        <w:fldChar w:fldCharType="begin"/>
      </w:r>
      <w:r>
        <w:instrText>XE"</w:instrText>
      </w:r>
      <w:r w:rsidRPr="00413D75">
        <w:rPr>
          <w:rFonts w:cs="Arial"/>
        </w:rPr>
        <w:instrText>Severity Categories</w:instrText>
      </w:r>
      <w:r>
        <w:instrText>"</w:instrText>
      </w:r>
      <w:r>
        <w:rPr>
          <w:rFonts w:cs="Arial"/>
        </w:rPr>
        <w:fldChar w:fldCharType="end"/>
      </w:r>
      <w:r>
        <w:rPr>
          <w:rFonts w:cs="Arial"/>
        </w:rPr>
        <w:t xml:space="preserve"> </w:t>
      </w:r>
    </w:p>
    <w:p w14:paraId="1F60845E" w14:textId="77777777" w:rsidR="00922253" w:rsidRDefault="00922253" w:rsidP="00922253">
      <w:pPr>
        <w:pStyle w:val="BodyText"/>
      </w:pPr>
      <w:r>
        <w:t>A high-level scale of severity.</w:t>
      </w:r>
    </w:p>
    <w:p w14:paraId="54C2DF3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52F93ADC" w14:textId="77777777" w:rsidR="00922253" w:rsidRDefault="00922253" w:rsidP="00922253">
      <w:pPr>
        <w:ind w:left="360"/>
      </w:pPr>
      <w:hyperlink w:anchor="_3fa8c492a17af297d5ce0d1966c78286" w:history="1">
        <w:r>
          <w:rPr>
            <w:rStyle w:val="Hyperlink"/>
          </w:rPr>
          <w:t>Scale</w:t>
        </w:r>
      </w:hyperlink>
    </w:p>
    <w:p w14:paraId="3E53DE84" w14:textId="77777777" w:rsidR="00922253" w:rsidRDefault="00922253" w:rsidP="00922253">
      <w:pPr>
        <w:pStyle w:val="Code0"/>
      </w:pPr>
      <w:r>
        <w:t>package Threat-risk-conceptual-model::Threat and Risk Specific Concepts::Risk</w:t>
      </w:r>
    </w:p>
    <w:p w14:paraId="328C4A91" w14:textId="77777777" w:rsidR="00922253" w:rsidRDefault="00922253" w:rsidP="00922253">
      <w:pPr>
        <w:pStyle w:val="Code0"/>
      </w:pPr>
      <w:r>
        <w:t>public enum Severity Categories</w:t>
      </w:r>
    </w:p>
    <w:p w14:paraId="4B1563A2" w14:textId="77777777" w:rsidR="00922253" w:rsidRDefault="00922253" w:rsidP="00922253">
      <w:pPr>
        <w:pStyle w:val="Code0"/>
      </w:pPr>
      <w:r>
        <w:t>{Catastrophic, Critical, Marginal, Negligable}</w:t>
      </w:r>
    </w:p>
    <w:p w14:paraId="0E9C1838" w14:textId="77777777" w:rsidR="00922253" w:rsidRDefault="00922253" w:rsidP="00922253">
      <w:pPr>
        <w:pStyle w:val="Code0"/>
      </w:pPr>
    </w:p>
    <w:p w14:paraId="1559D21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31DCB915" w14:textId="77777777" w:rsidR="00922253" w:rsidRDefault="00922253" w:rsidP="00922253">
      <w:pPr>
        <w:ind w:left="605" w:hanging="245"/>
      </w:pPr>
      <w:r w:rsidRPr="006D2E0C">
        <w:rPr>
          <w:noProof/>
        </w:rPr>
        <w:pict w14:anchorId="6CB76B01">
          <v:shape id="_x0000_i3802" type="#_x0000_t75" alt="-1879210620.emf" style="width:12pt;height:12pt;visibility:visible;mso-wrap-style:square">
            <v:imagedata r:id="rId26" o:title="-1879210620"/>
          </v:shape>
        </w:pict>
      </w:r>
      <w:r>
        <w:t xml:space="preserve"> Catastrophic</w:t>
      </w:r>
      <w:r>
        <w:rPr>
          <w:rFonts w:cs="Arial"/>
        </w:rPr>
        <w:fldChar w:fldCharType="begin"/>
      </w:r>
      <w:r>
        <w:instrText>XE"</w:instrText>
      </w:r>
      <w:r w:rsidRPr="00413D75">
        <w:rPr>
          <w:rFonts w:cs="Arial"/>
        </w:rPr>
        <w:instrText>Catastrophic</w:instrText>
      </w:r>
      <w:r>
        <w:instrText>"</w:instrText>
      </w:r>
      <w:r>
        <w:rPr>
          <w:rFonts w:cs="Arial"/>
        </w:rPr>
        <w:fldChar w:fldCharType="end"/>
      </w:r>
    </w:p>
    <w:p w14:paraId="7BB52B79" w14:textId="77777777" w:rsidR="00922253" w:rsidRDefault="00922253" w:rsidP="00922253">
      <w:pPr>
        <w:pStyle w:val="BodyText"/>
      </w:pPr>
      <w:r>
        <w:t xml:space="preserve">Could result in death, permanent total disability, loss exceeding $1M, or irreversible severe environmental damage that violates law or regulation. </w:t>
      </w:r>
    </w:p>
    <w:p w14:paraId="7051C0C8" w14:textId="77777777" w:rsidR="00922253" w:rsidRDefault="00922253" w:rsidP="00922253">
      <w:pPr>
        <w:ind w:left="605" w:hanging="245"/>
      </w:pPr>
      <w:r w:rsidRPr="006D2E0C">
        <w:rPr>
          <w:noProof/>
        </w:rPr>
        <w:pict w14:anchorId="5391026B">
          <v:shape id="_x0000_i3801" type="#_x0000_t75" alt="-1879210620.emf" style="width:12pt;height:12pt;visibility:visible;mso-wrap-style:square">
            <v:imagedata r:id="rId26" o:title="-1879210620"/>
          </v:shape>
        </w:pict>
      </w:r>
      <w:r>
        <w:t xml:space="preserve"> Critical</w:t>
      </w:r>
      <w:r>
        <w:rPr>
          <w:rFonts w:cs="Arial"/>
        </w:rPr>
        <w:fldChar w:fldCharType="begin"/>
      </w:r>
      <w:r>
        <w:instrText>XE"</w:instrText>
      </w:r>
      <w:r w:rsidRPr="00413D75">
        <w:rPr>
          <w:rFonts w:cs="Arial"/>
        </w:rPr>
        <w:instrText>Critical</w:instrText>
      </w:r>
      <w:r>
        <w:instrText>"</w:instrText>
      </w:r>
      <w:r>
        <w:rPr>
          <w:rFonts w:cs="Arial"/>
        </w:rPr>
        <w:fldChar w:fldCharType="end"/>
      </w:r>
    </w:p>
    <w:p w14:paraId="0B5DB45E" w14:textId="77777777" w:rsidR="00922253" w:rsidRDefault="00922253" w:rsidP="00922253">
      <w:pPr>
        <w:pStyle w:val="BodyText"/>
      </w:pPr>
      <w:r>
        <w:t xml:space="preserve">Could result in permanent partial disability, injuries, or occupational illness that may result in hospitalization of at least three personnel, loss exceeding $200K but less than $1M, or reversible environmental damage causing a violation of law or regulation. </w:t>
      </w:r>
    </w:p>
    <w:p w14:paraId="24DD296E" w14:textId="77777777" w:rsidR="00922253" w:rsidRDefault="00922253" w:rsidP="00922253">
      <w:pPr>
        <w:ind w:left="605" w:hanging="245"/>
      </w:pPr>
      <w:r w:rsidRPr="006D2E0C">
        <w:rPr>
          <w:noProof/>
        </w:rPr>
        <w:pict w14:anchorId="7D16A2DA">
          <v:shape id="_x0000_i3800" type="#_x0000_t75" alt="-1879210620.emf" style="width:12pt;height:12pt;visibility:visible;mso-wrap-style:square">
            <v:imagedata r:id="rId26" o:title="-1879210620"/>
          </v:shape>
        </w:pict>
      </w:r>
      <w:r>
        <w:t xml:space="preserve"> Marginal</w:t>
      </w:r>
      <w:r>
        <w:rPr>
          <w:rFonts w:cs="Arial"/>
        </w:rPr>
        <w:fldChar w:fldCharType="begin"/>
      </w:r>
      <w:r>
        <w:instrText>XE"</w:instrText>
      </w:r>
      <w:r w:rsidRPr="00413D75">
        <w:rPr>
          <w:rFonts w:cs="Arial"/>
        </w:rPr>
        <w:instrText>Marginal</w:instrText>
      </w:r>
      <w:r>
        <w:instrText>"</w:instrText>
      </w:r>
      <w:r>
        <w:rPr>
          <w:rFonts w:cs="Arial"/>
        </w:rPr>
        <w:fldChar w:fldCharType="end"/>
      </w:r>
    </w:p>
    <w:p w14:paraId="538B2C0A" w14:textId="77777777" w:rsidR="00922253" w:rsidRDefault="00922253" w:rsidP="00922253">
      <w:pPr>
        <w:pStyle w:val="BodyText"/>
      </w:pPr>
      <w:r>
        <w:t xml:space="preserve">Could result in injury or occupational illness resulting in one or more lost work day(s), loss exceeding $10K but less than $200K, or mitigatible environmental damage without violation of law or regulation where restoration activities can be accomplished. </w:t>
      </w:r>
    </w:p>
    <w:p w14:paraId="1D2555A0" w14:textId="77777777" w:rsidR="00922253" w:rsidRDefault="00922253" w:rsidP="00922253">
      <w:pPr>
        <w:ind w:left="605" w:hanging="245"/>
      </w:pPr>
      <w:r w:rsidRPr="006D2E0C">
        <w:rPr>
          <w:noProof/>
        </w:rPr>
        <w:pict w14:anchorId="6872792F">
          <v:shape id="_x0000_i3799" type="#_x0000_t75" alt="-1879210620.emf" style="width:12pt;height:12pt;visibility:visible;mso-wrap-style:square">
            <v:imagedata r:id="rId26" o:title="-1879210620"/>
          </v:shape>
        </w:pict>
      </w:r>
      <w:r>
        <w:t xml:space="preserve"> Negligable</w:t>
      </w:r>
      <w:r>
        <w:rPr>
          <w:rFonts w:cs="Arial"/>
        </w:rPr>
        <w:fldChar w:fldCharType="begin"/>
      </w:r>
      <w:r>
        <w:instrText>XE"</w:instrText>
      </w:r>
      <w:r w:rsidRPr="00413D75">
        <w:rPr>
          <w:rFonts w:cs="Arial"/>
        </w:rPr>
        <w:instrText>Negligable</w:instrText>
      </w:r>
      <w:r>
        <w:instrText>"</w:instrText>
      </w:r>
      <w:r>
        <w:rPr>
          <w:rFonts w:cs="Arial"/>
        </w:rPr>
        <w:fldChar w:fldCharType="end"/>
      </w:r>
    </w:p>
    <w:p w14:paraId="3C52945F" w14:textId="77777777" w:rsidR="00922253" w:rsidRDefault="00922253" w:rsidP="00922253">
      <w:pPr>
        <w:pStyle w:val="BodyText"/>
      </w:pPr>
      <w:r>
        <w:t xml:space="preserve">Could result in injury or illness not resulting in a lost work day, loss exceeding $2K but less than $10K, or minimal environmental damage not violating law or regulation. </w:t>
      </w:r>
    </w:p>
    <w:p w14:paraId="4712D1A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Known other enumerations</w:t>
      </w:r>
    </w:p>
    <w:p w14:paraId="38020F5F" w14:textId="77777777" w:rsidR="00922253" w:rsidRDefault="00922253" w:rsidP="00922253">
      <w:pPr>
        <w:ind w:left="360"/>
      </w:pPr>
      <w:hyperlink w:anchor="_2cbe30855e7c38eda8fd532436d545b8" w:history="1">
        <w:r>
          <w:rPr>
            <w:rStyle w:val="Hyperlink"/>
          </w:rPr>
          <w:t>Enumeration Likelihood Categories</w:t>
        </w:r>
      </w:hyperlink>
      <w:r>
        <w:t xml:space="preserve">, </w:t>
      </w:r>
      <w:hyperlink w:anchor="_dbc10d4bb5d103ca01dfc9a56a55dca2" w:history="1">
        <w:r>
          <w:rPr>
            <w:rStyle w:val="Hyperlink"/>
          </w:rPr>
          <w:t>Enumeration Severity Categories</w:t>
        </w:r>
      </w:hyperlink>
    </w:p>
    <w:p w14:paraId="4214743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Known other enumerations</w:t>
      </w:r>
    </w:p>
    <w:p w14:paraId="25BB77D7" w14:textId="77777777" w:rsidR="00922253" w:rsidRDefault="00922253" w:rsidP="00922253">
      <w:pPr>
        <w:ind w:left="360"/>
      </w:pPr>
      <w:hyperlink w:anchor="_2cbe30855e7c38eda8fd532436d545b8" w:history="1">
        <w:r>
          <w:rPr>
            <w:rStyle w:val="Hyperlink"/>
          </w:rPr>
          <w:t>Enumeration Likelihood Categories</w:t>
        </w:r>
      </w:hyperlink>
      <w:r>
        <w:t xml:space="preserve">, </w:t>
      </w:r>
      <w:hyperlink w:anchor="_dbc10d4bb5d103ca01dfc9a56a55dca2" w:history="1">
        <w:r>
          <w:rPr>
            <w:rStyle w:val="Hyperlink"/>
          </w:rPr>
          <w:t>Enumeration Severity Categories</w:t>
        </w:r>
      </w:hyperlink>
    </w:p>
    <w:p w14:paraId="23F1315F" w14:textId="77777777" w:rsidR="00922253" w:rsidRDefault="00922253" w:rsidP="00922253"/>
    <w:p w14:paraId="76FFE12D" w14:textId="77777777" w:rsidR="00922253" w:rsidRDefault="00922253" w:rsidP="00922253">
      <w:pPr>
        <w:spacing w:after="200" w:line="276" w:lineRule="auto"/>
        <w:rPr>
          <w:b/>
          <w:bCs/>
          <w:color w:val="365F91"/>
          <w:sz w:val="40"/>
          <w:szCs w:val="40"/>
        </w:rPr>
      </w:pPr>
      <w:r>
        <w:br w:type="page"/>
      </w:r>
    </w:p>
    <w:p w14:paraId="516E691E" w14:textId="77777777" w:rsidR="00922253" w:rsidRDefault="00922253" w:rsidP="00922253">
      <w:pPr>
        <w:pStyle w:val="Heading2"/>
      </w:pPr>
      <w:bookmarkStart w:id="1152" w:name="_Toc514933765"/>
      <w:r>
        <w:t>Threat-risk-conceptual-model::Threat and Risk Specific Concepts::Risk Treatments</w:t>
      </w:r>
      <w:bookmarkEnd w:id="1152"/>
    </w:p>
    <w:p w14:paraId="13C381C9" w14:textId="77777777" w:rsidR="00922253" w:rsidRDefault="00922253" w:rsidP="00922253">
      <w:pPr>
        <w:pStyle w:val="BodyText"/>
      </w:pPr>
      <w:r>
        <w:t>Concepts relative to risk treatment. Risk treatments lessen the likelihood or impact of undesirable situations.</w:t>
      </w:r>
    </w:p>
    <w:p w14:paraId="4E56C659" w14:textId="77777777" w:rsidR="00922253" w:rsidRDefault="00922253" w:rsidP="00922253">
      <w:pPr>
        <w:pStyle w:val="Heading3"/>
      </w:pPr>
      <w:bookmarkStart w:id="1153" w:name="_Toc514933766"/>
      <w:r>
        <w:t>Diagram: Risk Treatment</w:t>
      </w:r>
      <w:bookmarkEnd w:id="1153"/>
    </w:p>
    <w:p w14:paraId="7204255D" w14:textId="77777777" w:rsidR="00922253" w:rsidRDefault="00922253" w:rsidP="00922253">
      <w:pPr>
        <w:jc w:val="center"/>
        <w:rPr>
          <w:rFonts w:cs="Arial"/>
        </w:rPr>
      </w:pPr>
      <w:r w:rsidRPr="006D2E0C">
        <w:rPr>
          <w:noProof/>
        </w:rPr>
        <w:pict w14:anchorId="0A9FE0CF">
          <v:shape id="Picture -1871279965.emf" o:spid="_x0000_i3798" type="#_x0000_t75" alt="-1871279965.emf" style="width:487.2pt;height:334.8pt;visibility:visible;mso-wrap-style:square">
            <v:imagedata r:id="rId206" o:title="-1871279965"/>
          </v:shape>
        </w:pict>
      </w:r>
    </w:p>
    <w:p w14:paraId="241A433E"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Risk Treatment</w:t>
      </w:r>
    </w:p>
    <w:p w14:paraId="1E926F14" w14:textId="77777777" w:rsidR="00922253" w:rsidRDefault="00922253" w:rsidP="00922253">
      <w:pPr>
        <w:pStyle w:val="Heading3"/>
      </w:pPr>
      <w:bookmarkStart w:id="1154" w:name="_Toc514933767"/>
      <w:r>
        <w:lastRenderedPageBreak/>
        <w:t>Diagram: Safeguard Monitoring</w:t>
      </w:r>
      <w:bookmarkEnd w:id="1154"/>
    </w:p>
    <w:p w14:paraId="72BC05AA" w14:textId="77777777" w:rsidR="00922253" w:rsidRDefault="00922253" w:rsidP="00922253">
      <w:pPr>
        <w:jc w:val="center"/>
        <w:rPr>
          <w:rFonts w:cs="Arial"/>
        </w:rPr>
      </w:pPr>
      <w:r w:rsidRPr="006D2E0C">
        <w:rPr>
          <w:noProof/>
        </w:rPr>
        <w:pict w14:anchorId="32802BC8">
          <v:shape id="Picture -287736811.emf" o:spid="_x0000_i3797" type="#_x0000_t75" alt="-287736811.emf" style="width:288.6pt;height:306.6pt;visibility:visible;mso-wrap-style:square">
            <v:imagedata r:id="rId207" o:title="-287736811"/>
          </v:shape>
        </w:pict>
      </w:r>
    </w:p>
    <w:p w14:paraId="32323BD3"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Safeguard Monitoring</w:t>
      </w:r>
    </w:p>
    <w:p w14:paraId="4C2DEB3D" w14:textId="77777777" w:rsidR="00922253" w:rsidRDefault="00922253" w:rsidP="00922253">
      <w:r>
        <w:t xml:space="preserve"> </w:t>
      </w:r>
    </w:p>
    <w:p w14:paraId="18A657FB" w14:textId="77777777" w:rsidR="00922253" w:rsidRDefault="00922253" w:rsidP="00922253"/>
    <w:p w14:paraId="408A0356" w14:textId="77777777" w:rsidR="00922253" w:rsidRDefault="00922253" w:rsidP="00922253">
      <w:pPr>
        <w:pStyle w:val="Heading3"/>
      </w:pPr>
      <w:bookmarkStart w:id="1155" w:name="_05d311ce0d5f000da01711134ef050ee"/>
      <w:bookmarkStart w:id="1156" w:name="_Toc514933768"/>
      <w:r>
        <w:t>Class Accept Risk</w:t>
      </w:r>
      <w:bookmarkEnd w:id="1155"/>
      <w:bookmarkEnd w:id="1156"/>
      <w:r w:rsidRPr="003A31EC">
        <w:rPr>
          <w:rFonts w:cs="Arial"/>
        </w:rPr>
        <w:t xml:space="preserve"> </w:t>
      </w:r>
      <w:r>
        <w:rPr>
          <w:rFonts w:cs="Arial"/>
        </w:rPr>
        <w:fldChar w:fldCharType="begin"/>
      </w:r>
      <w:r>
        <w:instrText>XE"</w:instrText>
      </w:r>
      <w:r w:rsidRPr="00413D75">
        <w:rPr>
          <w:rFonts w:cs="Arial"/>
        </w:rPr>
        <w:instrText>Accept Risk</w:instrText>
      </w:r>
      <w:r>
        <w:instrText>"</w:instrText>
      </w:r>
      <w:r>
        <w:rPr>
          <w:rFonts w:cs="Arial"/>
        </w:rPr>
        <w:fldChar w:fldCharType="end"/>
      </w:r>
      <w:r>
        <w:rPr>
          <w:rFonts w:cs="Arial"/>
        </w:rPr>
        <w:t xml:space="preserve"> </w:t>
      </w:r>
    </w:p>
    <w:p w14:paraId="09AEDB34" w14:textId="77777777" w:rsidR="00922253" w:rsidRDefault="00922253" w:rsidP="00922253">
      <w:r>
        <w:t>A strategy to live with the consequences of a risk and not mitigate it.</w:t>
      </w:r>
    </w:p>
    <w:p w14:paraId="141C0F0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378DDFA" w14:textId="77777777" w:rsidR="00922253" w:rsidRDefault="00922253" w:rsidP="00922253">
      <w:pPr>
        <w:ind w:left="360"/>
      </w:pPr>
      <w:hyperlink w:anchor="_70807c15a257bc97a908d5f6b48d6c3d" w:history="1">
        <w:r>
          <w:rPr>
            <w:rStyle w:val="Hyperlink"/>
          </w:rPr>
          <w:t>Risk Treatment Strategy</w:t>
        </w:r>
      </w:hyperlink>
    </w:p>
    <w:p w14:paraId="1EE88B4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5A33D2E5" w14:textId="77777777" w:rsidR="00922253" w:rsidRDefault="00922253" w:rsidP="00922253">
      <w:pPr>
        <w:pStyle w:val="BodyText2"/>
        <w:spacing w:after="0" w:line="240" w:lineRule="auto"/>
      </w:pPr>
      <w:r w:rsidRPr="006D2E0C">
        <w:rPr>
          <w:noProof/>
        </w:rPr>
        <w:pict w14:anchorId="7A1C758A">
          <v:shape id="_x0000_i3796" type="#_x0000_t75" alt="-1225210285.emf" style="width:12pt;height:12pt;visibility:visible;mso-wrap-style:square">
            <v:imagedata r:id="rId22" o:title="-1225210285"/>
          </v:shape>
        </w:pict>
      </w:r>
      <w:r>
        <w:t xml:space="preserve"> risk level accepted</w:t>
      </w:r>
      <w:r>
        <w:rPr>
          <w:rFonts w:cs="Arial"/>
        </w:rPr>
        <w:fldChar w:fldCharType="begin"/>
      </w:r>
      <w:r>
        <w:instrText>XE"</w:instrText>
      </w:r>
      <w:r w:rsidRPr="00413D75">
        <w:rPr>
          <w:rFonts w:cs="Arial"/>
        </w:rPr>
        <w:instrText>risk level accepted</w:instrText>
      </w:r>
      <w:r>
        <w:instrText>"</w:instrText>
      </w:r>
      <w:r>
        <w:rPr>
          <w:rFonts w:cs="Arial"/>
        </w:rPr>
        <w:fldChar w:fldCharType="end"/>
      </w:r>
      <w:r>
        <w:t xml:space="preserve"> : </w:t>
      </w:r>
      <w:hyperlink w:anchor="_23c4326044009f885190c5ab985800db" w:history="1">
        <w:r>
          <w:rPr>
            <w:rStyle w:val="Hyperlink"/>
          </w:rPr>
          <w:t>Metric</w:t>
        </w:r>
      </w:hyperlink>
    </w:p>
    <w:p w14:paraId="112E8C90" w14:textId="77777777" w:rsidR="00922253" w:rsidRDefault="00922253" w:rsidP="00922253">
      <w:pPr>
        <w:pStyle w:val="BodyText"/>
        <w:spacing w:before="0" w:after="120"/>
      </w:pPr>
      <w:r>
        <w:t>A metric representing the level of acceptable risk for the accept risk strategy.</w:t>
      </w:r>
    </w:p>
    <w:p w14:paraId="41D31CF8" w14:textId="77777777" w:rsidR="00922253" w:rsidRDefault="00922253" w:rsidP="00922253"/>
    <w:p w14:paraId="5B0B39D2" w14:textId="77777777" w:rsidR="00922253" w:rsidRDefault="00922253" w:rsidP="00922253">
      <w:pPr>
        <w:pStyle w:val="Heading3"/>
      </w:pPr>
      <w:bookmarkStart w:id="1157" w:name="_7961cbbe08b7b0231a48af545c5cf364"/>
      <w:bookmarkStart w:id="1158" w:name="_Toc514933769"/>
      <w:r>
        <w:t>Association Class Assume Risk</w:t>
      </w:r>
      <w:bookmarkEnd w:id="1157"/>
      <w:r w:rsidRPr="003A31EC">
        <w:rPr>
          <w:rFonts w:cs="Arial"/>
        </w:rPr>
        <w:t xml:space="preserve"> </w:t>
      </w:r>
      <w:r>
        <w:rPr>
          <w:rFonts w:cs="Arial"/>
        </w:rPr>
        <w:fldChar w:fldCharType="begin"/>
      </w:r>
      <w:r>
        <w:instrText>XE"</w:instrText>
      </w:r>
      <w:r w:rsidRPr="00413D75">
        <w:rPr>
          <w:rFonts w:cs="Arial"/>
        </w:rPr>
        <w:instrText>Assume Risk</w:instrText>
      </w:r>
      <w:r>
        <w:instrText>"</w:instrText>
      </w:r>
      <w:r>
        <w:rPr>
          <w:rFonts w:cs="Arial"/>
        </w:rPr>
        <w:fldChar w:fldCharType="end"/>
      </w:r>
      <w:r>
        <w:rPr>
          <w:rFonts w:cs="Arial"/>
        </w:rPr>
        <w:t xml:space="preserve"> &lt;&lt;Relationship&gt;&gt;</w:t>
      </w:r>
      <w:bookmarkEnd w:id="1158"/>
    </w:p>
    <w:p w14:paraId="58B6246D" w14:textId="77777777" w:rsidR="00922253" w:rsidRDefault="00922253" w:rsidP="00922253">
      <w:r>
        <w:t>A relationship defining the stakeholder assuming a risk for another as part of a risk transfer risk strategy.</w:t>
      </w:r>
    </w:p>
    <w:p w14:paraId="5EA03C18" w14:textId="77777777" w:rsidR="00922253" w:rsidRDefault="00922253" w:rsidP="00922253">
      <w:pPr>
        <w:jc w:val="center"/>
      </w:pPr>
      <w:r w:rsidRPr="006D2E0C">
        <w:rPr>
          <w:noProof/>
        </w:rPr>
        <w:lastRenderedPageBreak/>
        <w:pict w14:anchorId="30D61FD4">
          <v:shape id="Picture 444523840.emf" o:spid="_x0000_i3795" type="#_x0000_t75" alt="444523840.emf" style="width:402.6pt;height:182.4pt;visibility:visible;mso-wrap-style:square">
            <v:imagedata r:id="rId208" o:title="444523840"/>
          </v:shape>
        </w:pict>
      </w:r>
    </w:p>
    <w:p w14:paraId="442E3E09"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Assume Risk</w:t>
      </w:r>
    </w:p>
    <w:p w14:paraId="3D0EA68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61758EA" w14:textId="77777777" w:rsidR="00922253" w:rsidRDefault="00922253" w:rsidP="00922253">
      <w:pPr>
        <w:ind w:left="360"/>
      </w:pPr>
      <w:hyperlink w:anchor="_e33780607cd553fb55b8907600848b66" w:history="1">
        <w:r>
          <w:rPr>
            <w:rStyle w:val="Hyperlink"/>
          </w:rPr>
          <w:t>Impact</w:t>
        </w:r>
      </w:hyperlink>
    </w:p>
    <w:p w14:paraId="78BAFAF8"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83B06F0" w14:textId="77777777" w:rsidR="00922253" w:rsidRDefault="00922253" w:rsidP="00922253">
      <w:pPr>
        <w:ind w:firstLine="720"/>
      </w:pPr>
      <w:r w:rsidRPr="006D2E0C">
        <w:rPr>
          <w:noProof/>
        </w:rPr>
        <w:pict w14:anchorId="218FC2B0">
          <v:shape id="_x0000_i3794" type="#_x0000_t75" alt="-2119250718.emf" style="width:12pt;height:12pt;visibility:visible;mso-wrap-style:square">
            <v:imagedata r:id="rId16" o:title="-2119250718"/>
          </v:shape>
        </w:pict>
      </w:r>
      <w:r>
        <w:t xml:space="preserve"> transfer risk to</w:t>
      </w:r>
      <w:r>
        <w:rPr>
          <w:rFonts w:cs="Arial"/>
        </w:rPr>
        <w:fldChar w:fldCharType="begin"/>
      </w:r>
      <w:r>
        <w:instrText>XE"</w:instrText>
      </w:r>
      <w:r w:rsidRPr="00413D75">
        <w:rPr>
          <w:rFonts w:cs="Arial"/>
        </w:rPr>
        <w:instrText>transfer risk to</w:instrText>
      </w:r>
      <w:r>
        <w:instrText>"</w:instrText>
      </w:r>
      <w:r>
        <w:rPr>
          <w:rFonts w:cs="Arial"/>
        </w:rPr>
        <w:fldChar w:fldCharType="end"/>
      </w:r>
      <w:r>
        <w:t xml:space="preserve"> : </w:t>
      </w:r>
      <w:hyperlink w:anchor="_3dad71bdd97f208703b94ffa6e9fd693" w:history="1">
        <w:r>
          <w:rPr>
            <w:rStyle w:val="Hyperlink"/>
          </w:rPr>
          <w:t>Risk Agent</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B85EEFE" w14:textId="77777777" w:rsidR="00922253" w:rsidRDefault="00922253" w:rsidP="00922253">
      <w:pPr>
        <w:pStyle w:val="BodyText"/>
        <w:spacing w:before="60" w:after="120"/>
        <w:ind w:firstLine="720"/>
      </w:pPr>
      <w:r>
        <w:t>Stakeholder that assumes a risk as the result of a transfer risk action.</w:t>
      </w:r>
    </w:p>
    <w:p w14:paraId="6C2E5CE3" w14:textId="77777777" w:rsidR="00922253" w:rsidRDefault="00922253" w:rsidP="00922253">
      <w:pPr>
        <w:ind w:firstLine="720"/>
      </w:pPr>
      <w:r w:rsidRPr="006D2E0C">
        <w:rPr>
          <w:noProof/>
        </w:rPr>
        <w:pict w14:anchorId="232C9608">
          <v:shape id="_x0000_i3793" type="#_x0000_t75" alt="-2119250718.emf" style="width:12pt;height:12pt;visibility:visible;mso-wrap-style:square">
            <v:imagedata r:id="rId16" o:title="-2119250718"/>
          </v:shape>
        </w:pict>
      </w:r>
      <w:r>
        <w:t xml:space="preserve"> assumes risk from</w:t>
      </w:r>
      <w:r>
        <w:rPr>
          <w:rFonts w:cs="Arial"/>
        </w:rPr>
        <w:fldChar w:fldCharType="begin"/>
      </w:r>
      <w:r>
        <w:instrText>XE"</w:instrText>
      </w:r>
      <w:r w:rsidRPr="00413D75">
        <w:rPr>
          <w:rFonts w:cs="Arial"/>
        </w:rPr>
        <w:instrText>assumes risk from</w:instrText>
      </w:r>
      <w:r>
        <w:instrText>"</w:instrText>
      </w:r>
      <w:r>
        <w:rPr>
          <w:rFonts w:cs="Arial"/>
        </w:rPr>
        <w:fldChar w:fldCharType="end"/>
      </w:r>
      <w:r>
        <w:t xml:space="preserve"> : </w:t>
      </w:r>
      <w:hyperlink w:anchor="_dcfb009f3ea89ca1b2bc5f2909bc3829" w:history="1">
        <w:r>
          <w:rPr>
            <w:rStyle w:val="Hyperlink"/>
          </w:rPr>
          <w:t>Transfer 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9AE6FC5" w14:textId="77777777" w:rsidR="00922253" w:rsidRDefault="00922253" w:rsidP="00922253">
      <w:pPr>
        <w:pStyle w:val="BodyText"/>
        <w:spacing w:before="60" w:after="120"/>
        <w:ind w:firstLine="720"/>
      </w:pPr>
      <w:r>
        <w:t>The stakeholder that assumes a risk for another, such as an insurance company.</w:t>
      </w:r>
    </w:p>
    <w:p w14:paraId="4402A36B" w14:textId="77777777" w:rsidR="00922253" w:rsidRDefault="00922253" w:rsidP="00922253"/>
    <w:p w14:paraId="34442B52" w14:textId="77777777" w:rsidR="00922253" w:rsidRDefault="00922253" w:rsidP="00922253">
      <w:pPr>
        <w:pStyle w:val="Heading3"/>
      </w:pPr>
      <w:bookmarkStart w:id="1159" w:name="_25ccd740e3f422b039f4a4374ff01abf"/>
      <w:bookmarkStart w:id="1160" w:name="_Toc514933770"/>
      <w:r>
        <w:t>Class Avoid Danger</w:t>
      </w:r>
      <w:bookmarkEnd w:id="1159"/>
      <w:bookmarkEnd w:id="1160"/>
      <w:r w:rsidRPr="003A31EC">
        <w:rPr>
          <w:rFonts w:cs="Arial"/>
        </w:rPr>
        <w:t xml:space="preserve"> </w:t>
      </w:r>
      <w:r>
        <w:rPr>
          <w:rFonts w:cs="Arial"/>
        </w:rPr>
        <w:fldChar w:fldCharType="begin"/>
      </w:r>
      <w:r>
        <w:instrText>XE"</w:instrText>
      </w:r>
      <w:r w:rsidRPr="00413D75">
        <w:rPr>
          <w:rFonts w:cs="Arial"/>
        </w:rPr>
        <w:instrText>Avoid Danger</w:instrText>
      </w:r>
      <w:r>
        <w:instrText>"</w:instrText>
      </w:r>
      <w:r>
        <w:rPr>
          <w:rFonts w:cs="Arial"/>
        </w:rPr>
        <w:fldChar w:fldCharType="end"/>
      </w:r>
      <w:r>
        <w:rPr>
          <w:rFonts w:cs="Arial"/>
        </w:rPr>
        <w:t xml:space="preserve"> </w:t>
      </w:r>
    </w:p>
    <w:p w14:paraId="363EAE66" w14:textId="77777777" w:rsidR="00922253" w:rsidRDefault="00922253" w:rsidP="00922253">
      <w:r>
        <w:t>A likelihood reduction strategy whereby a stakeholder decides not to engage in a risky activity.</w:t>
      </w:r>
    </w:p>
    <w:p w14:paraId="1DB54F1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FA78BCE" w14:textId="77777777" w:rsidR="00922253" w:rsidRDefault="00922253" w:rsidP="00922253">
      <w:pPr>
        <w:ind w:left="360"/>
      </w:pPr>
      <w:hyperlink w:anchor="_70807c15a257bc97a908d5f6b48d6c3d" w:history="1">
        <w:r>
          <w:rPr>
            <w:rStyle w:val="Hyperlink"/>
          </w:rPr>
          <w:t>Risk Treatment Strategy</w:t>
        </w:r>
      </w:hyperlink>
    </w:p>
    <w:p w14:paraId="69AB39FF" w14:textId="77777777" w:rsidR="00922253" w:rsidRDefault="00922253" w:rsidP="00922253"/>
    <w:p w14:paraId="68DCD582" w14:textId="77777777" w:rsidR="00922253" w:rsidRDefault="00922253" w:rsidP="00922253">
      <w:pPr>
        <w:pStyle w:val="Heading3"/>
      </w:pPr>
      <w:bookmarkStart w:id="1161" w:name="_27de7baab353145ea28cd16935bf947f"/>
      <w:bookmarkStart w:id="1162" w:name="_Toc514933771"/>
      <w:r>
        <w:t>Class Countermeasure</w:t>
      </w:r>
      <w:bookmarkEnd w:id="1161"/>
      <w:r w:rsidRPr="003A31EC">
        <w:rPr>
          <w:rFonts w:cs="Arial"/>
        </w:rPr>
        <w:t xml:space="preserve"> </w:t>
      </w:r>
      <w:r>
        <w:rPr>
          <w:rFonts w:cs="Arial"/>
        </w:rPr>
        <w:fldChar w:fldCharType="begin"/>
      </w:r>
      <w:r>
        <w:instrText>XE"</w:instrText>
      </w:r>
      <w:r w:rsidRPr="00413D75">
        <w:rPr>
          <w:rFonts w:cs="Arial"/>
        </w:rPr>
        <w:instrText>Countermeasure</w:instrText>
      </w:r>
      <w:r>
        <w:instrText>"</w:instrText>
      </w:r>
      <w:r>
        <w:rPr>
          <w:rFonts w:cs="Arial"/>
        </w:rPr>
        <w:fldChar w:fldCharType="end"/>
      </w:r>
      <w:r>
        <w:rPr>
          <w:rFonts w:cs="Arial"/>
        </w:rPr>
        <w:t xml:space="preserve"> &lt;&lt;Role&gt;&gt;</w:t>
      </w:r>
      <w:bookmarkEnd w:id="1162"/>
    </w:p>
    <w:p w14:paraId="7AF7CF50" w14:textId="77777777" w:rsidR="00922253" w:rsidRDefault="00922253" w:rsidP="00922253">
      <w:r>
        <w:t>Countermeasure – actions, devices, procedures, techniques, or other measures that are designed to lower the likelihood of a threat scenario succeeding in its objectives, reduce the likely consequences of a threat scenario, or minimizing vulnerabilities that a threat scenario can exploit.</w:t>
      </w:r>
      <w:r>
        <w:br/>
        <w:t>Derived from [ISO 28001:2015], [ISO/IEC 2382:2015]</w:t>
      </w:r>
      <w:r>
        <w:br/>
      </w:r>
      <w:r>
        <w:br/>
        <w:t>Related concept: Security controls are safeguards or countermeasures to avoid, detect, counteract, or minimize security risks to physical property, information, computer systems, or other assets.</w:t>
      </w:r>
    </w:p>
    <w:p w14:paraId="0FD9304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A1D7274" w14:textId="77777777" w:rsidR="00922253" w:rsidRDefault="00922253" w:rsidP="00922253">
      <w:pPr>
        <w:ind w:left="360"/>
      </w:pPr>
      <w:hyperlink w:anchor="_d442d75c9ac335e7a2aadbc96919fc2d" w:history="1">
        <w:r>
          <w:rPr>
            <w:rStyle w:val="Hyperlink"/>
          </w:rPr>
          <w:t>Resource</w:t>
        </w:r>
      </w:hyperlink>
      <w:r>
        <w:t xml:space="preserve">, </w:t>
      </w:r>
      <w:hyperlink w:anchor="_8c517cf1950741c0f89edebf828214cc" w:history="1">
        <w:r>
          <w:rPr>
            <w:rStyle w:val="Hyperlink"/>
          </w:rPr>
          <w:t>Situation</w:t>
        </w:r>
      </w:hyperlink>
    </w:p>
    <w:p w14:paraId="76BC8622" w14:textId="77777777" w:rsidR="00922253" w:rsidRDefault="00922253" w:rsidP="00922253"/>
    <w:p w14:paraId="3972B6D2" w14:textId="77777777" w:rsidR="00922253" w:rsidRDefault="00922253" w:rsidP="00922253">
      <w:pPr>
        <w:pStyle w:val="Heading3"/>
      </w:pPr>
      <w:bookmarkStart w:id="1163" w:name="_98062bd0af16369b215233ccdbee1875"/>
      <w:bookmarkStart w:id="1164" w:name="_Toc514933772"/>
      <w:r>
        <w:t>Association Class Countermeasure for Strategy</w:t>
      </w:r>
      <w:bookmarkEnd w:id="1163"/>
      <w:r w:rsidRPr="003A31EC">
        <w:rPr>
          <w:rFonts w:cs="Arial"/>
        </w:rPr>
        <w:t xml:space="preserve"> </w:t>
      </w:r>
      <w:r>
        <w:rPr>
          <w:rFonts w:cs="Arial"/>
        </w:rPr>
        <w:fldChar w:fldCharType="begin"/>
      </w:r>
      <w:r>
        <w:instrText>XE"</w:instrText>
      </w:r>
      <w:r w:rsidRPr="00413D75">
        <w:rPr>
          <w:rFonts w:cs="Arial"/>
        </w:rPr>
        <w:instrText>Countermeasure for Strategy</w:instrText>
      </w:r>
      <w:r>
        <w:instrText>"</w:instrText>
      </w:r>
      <w:r>
        <w:rPr>
          <w:rFonts w:cs="Arial"/>
        </w:rPr>
        <w:fldChar w:fldCharType="end"/>
      </w:r>
      <w:r>
        <w:rPr>
          <w:rFonts w:cs="Arial"/>
        </w:rPr>
        <w:t xml:space="preserve"> &lt;&lt;Relationship&gt;&gt;</w:t>
      </w:r>
      <w:bookmarkEnd w:id="1164"/>
    </w:p>
    <w:p w14:paraId="00DC627F" w14:textId="77777777" w:rsidR="00922253" w:rsidRDefault="00922253" w:rsidP="00922253">
      <w:r>
        <w:t>Countermeasure for strategy defines a specific &lt;leverages countermeasure&gt; countermeasure that helps to mitigate risk as part of a &lt;countermeasure for&gt; risk mitigation strategy.</w:t>
      </w:r>
    </w:p>
    <w:p w14:paraId="21BB4B33" w14:textId="77777777" w:rsidR="00922253" w:rsidRDefault="00922253" w:rsidP="00922253">
      <w:pPr>
        <w:jc w:val="center"/>
      </w:pPr>
      <w:r w:rsidRPr="006D2E0C">
        <w:rPr>
          <w:noProof/>
        </w:rPr>
        <w:lastRenderedPageBreak/>
        <w:pict w14:anchorId="00847E50">
          <v:shape id="Picture -1376793872.emf" o:spid="_x0000_i3792" type="#_x0000_t75" alt="-1376793872.emf" style="width:487.2pt;height:186pt;visibility:visible;mso-wrap-style:square">
            <v:imagedata r:id="rId209" o:title="-1376793872"/>
          </v:shape>
        </w:pict>
      </w:r>
    </w:p>
    <w:p w14:paraId="2940ABB0"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Countermeasure for Strategy</w:t>
      </w:r>
    </w:p>
    <w:p w14:paraId="31073AD8"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D693FA1" w14:textId="77777777" w:rsidR="00922253" w:rsidRDefault="00922253" w:rsidP="00922253">
      <w:pPr>
        <w:ind w:left="360"/>
      </w:pPr>
      <w:hyperlink w:anchor="_9947aea823e055519b8971f4fde028ea" w:history="1">
        <w:r>
          <w:rPr>
            <w:rStyle w:val="Hyperlink"/>
          </w:rPr>
          <w:t>Usage</w:t>
        </w:r>
      </w:hyperlink>
    </w:p>
    <w:p w14:paraId="49BAECCD"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31B4685" w14:textId="77777777" w:rsidR="00922253" w:rsidRDefault="00922253" w:rsidP="00922253">
      <w:pPr>
        <w:ind w:firstLine="720"/>
      </w:pPr>
      <w:r w:rsidRPr="006D2E0C">
        <w:rPr>
          <w:noProof/>
        </w:rPr>
        <w:pict w14:anchorId="75EE6886">
          <v:shape id="_x0000_i3791" type="#_x0000_t75" alt="-2119250718.emf" style="width:12pt;height:12pt;visibility:visible;mso-wrap-style:square">
            <v:imagedata r:id="rId16" o:title="-2119250718"/>
          </v:shape>
        </w:pict>
      </w:r>
      <w:r>
        <w:t xml:space="preserve"> leverages countermeasure</w:t>
      </w:r>
      <w:r>
        <w:rPr>
          <w:rFonts w:cs="Arial"/>
        </w:rPr>
        <w:fldChar w:fldCharType="begin"/>
      </w:r>
      <w:r>
        <w:instrText>XE"</w:instrText>
      </w:r>
      <w:r w:rsidRPr="00413D75">
        <w:rPr>
          <w:rFonts w:cs="Arial"/>
        </w:rPr>
        <w:instrText>leverages countermeasure</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86D322F" w14:textId="77777777" w:rsidR="00922253" w:rsidRDefault="00922253" w:rsidP="00922253">
      <w:pPr>
        <w:pStyle w:val="BodyText"/>
        <w:spacing w:before="60" w:after="120"/>
        <w:ind w:firstLine="720"/>
      </w:pPr>
      <w:r>
        <w:t>Countermeasure which serves a risk mitigation strategy.</w:t>
      </w:r>
    </w:p>
    <w:p w14:paraId="402B150F" w14:textId="77777777" w:rsidR="00922253" w:rsidRDefault="00922253" w:rsidP="00922253">
      <w:pPr>
        <w:ind w:firstLine="720"/>
      </w:pPr>
      <w:r w:rsidRPr="006D2E0C">
        <w:rPr>
          <w:noProof/>
        </w:rPr>
        <w:pict w14:anchorId="562CD5FD">
          <v:shape id="_x0000_i3790" type="#_x0000_t75" alt="-2119250718.emf" style="width:12pt;height:12pt;visibility:visible;mso-wrap-style:square">
            <v:imagedata r:id="rId16" o:title="-2119250718"/>
          </v:shape>
        </w:pict>
      </w:r>
      <w:r>
        <w:t xml:space="preserve"> countermeasure for</w:t>
      </w:r>
      <w:r>
        <w:rPr>
          <w:rFonts w:cs="Arial"/>
        </w:rPr>
        <w:fldChar w:fldCharType="begin"/>
      </w:r>
      <w:r>
        <w:instrText>XE"</w:instrText>
      </w:r>
      <w:r w:rsidRPr="00413D75">
        <w:rPr>
          <w:rFonts w:cs="Arial"/>
        </w:rPr>
        <w:instrText>countermeasure for</w:instrText>
      </w:r>
      <w:r>
        <w:instrText>"</w:instrText>
      </w:r>
      <w:r>
        <w:rPr>
          <w:rFonts w:cs="Arial"/>
        </w:rPr>
        <w:fldChar w:fldCharType="end"/>
      </w:r>
      <w:r>
        <w:t xml:space="preserve"> : </w:t>
      </w:r>
      <w:hyperlink w:anchor="_4a31860e49ce04ad494ad84600b00364" w:history="1">
        <w:r>
          <w:rPr>
            <w:rStyle w:val="Hyperlink"/>
          </w:rPr>
          <w:t>Risk Mitigation Strategy</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FD3AE13" w14:textId="77777777" w:rsidR="00922253" w:rsidRDefault="00922253" w:rsidP="00922253">
      <w:pPr>
        <w:pStyle w:val="BodyText"/>
        <w:spacing w:before="60" w:after="120"/>
        <w:ind w:firstLine="720"/>
      </w:pPr>
      <w:r>
        <w:t>Mitigation strategy supported by a countermeasure.</w:t>
      </w:r>
    </w:p>
    <w:p w14:paraId="06C9EFA3" w14:textId="77777777" w:rsidR="00922253" w:rsidRDefault="00922253" w:rsidP="00922253"/>
    <w:p w14:paraId="0BFB06CD" w14:textId="77777777" w:rsidR="00922253" w:rsidRDefault="00922253" w:rsidP="00922253">
      <w:pPr>
        <w:pStyle w:val="Heading3"/>
      </w:pPr>
      <w:bookmarkStart w:id="1165" w:name="_19320424e8a589dfba13fc047186f44e"/>
      <w:bookmarkStart w:id="1166" w:name="_Toc514933773"/>
      <w:r>
        <w:t>Association Class Countermeasure Mitigates</w:t>
      </w:r>
      <w:bookmarkEnd w:id="1165"/>
      <w:r w:rsidRPr="003A31EC">
        <w:rPr>
          <w:rFonts w:cs="Arial"/>
        </w:rPr>
        <w:t xml:space="preserve"> </w:t>
      </w:r>
      <w:r>
        <w:rPr>
          <w:rFonts w:cs="Arial"/>
        </w:rPr>
        <w:fldChar w:fldCharType="begin"/>
      </w:r>
      <w:r>
        <w:instrText>XE"</w:instrText>
      </w:r>
      <w:r w:rsidRPr="00413D75">
        <w:rPr>
          <w:rFonts w:cs="Arial"/>
        </w:rPr>
        <w:instrText>Countermeasure Mitigates</w:instrText>
      </w:r>
      <w:r>
        <w:instrText>"</w:instrText>
      </w:r>
      <w:r>
        <w:rPr>
          <w:rFonts w:cs="Arial"/>
        </w:rPr>
        <w:fldChar w:fldCharType="end"/>
      </w:r>
      <w:r>
        <w:rPr>
          <w:rFonts w:cs="Arial"/>
        </w:rPr>
        <w:t xml:space="preserve"> &lt;&lt;Relationship&gt;&gt;</w:t>
      </w:r>
      <w:bookmarkEnd w:id="1166"/>
    </w:p>
    <w:p w14:paraId="38409DFF" w14:textId="77777777" w:rsidR="00922253" w:rsidRDefault="00922253" w:rsidP="00922253">
      <w:r>
        <w:t>Undesirable situations mitigated by a countermeasure.</w:t>
      </w:r>
    </w:p>
    <w:p w14:paraId="21FA09F8" w14:textId="77777777" w:rsidR="00922253" w:rsidRDefault="00922253" w:rsidP="00922253">
      <w:pPr>
        <w:jc w:val="center"/>
      </w:pPr>
      <w:r w:rsidRPr="006D2E0C">
        <w:rPr>
          <w:noProof/>
        </w:rPr>
        <w:pict w14:anchorId="111A334A">
          <v:shape id="Picture 1484716116.emf" o:spid="_x0000_i3789" type="#_x0000_t75" alt="1484716116.emf" style="width:487.2pt;height:193.2pt;visibility:visible;mso-wrap-style:square">
            <v:imagedata r:id="rId210" o:title="1484716116"/>
          </v:shape>
        </w:pict>
      </w:r>
    </w:p>
    <w:p w14:paraId="105D29C4"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Countermeasure Mitigation</w:t>
      </w:r>
    </w:p>
    <w:p w14:paraId="6118004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0D03102" w14:textId="77777777" w:rsidR="00922253" w:rsidRDefault="00922253" w:rsidP="00922253">
      <w:pPr>
        <w:ind w:left="360"/>
      </w:pPr>
      <w:hyperlink w:anchor="_e33780607cd553fb55b8907600848b66" w:history="1">
        <w:r>
          <w:rPr>
            <w:rStyle w:val="Hyperlink"/>
          </w:rPr>
          <w:t>Impact</w:t>
        </w:r>
      </w:hyperlink>
    </w:p>
    <w:p w14:paraId="7DF50BE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CD70951" w14:textId="77777777" w:rsidR="00922253" w:rsidRDefault="00922253" w:rsidP="00922253">
      <w:pPr>
        <w:ind w:firstLine="720"/>
      </w:pPr>
      <w:r w:rsidRPr="006D2E0C">
        <w:rPr>
          <w:noProof/>
        </w:rPr>
        <w:lastRenderedPageBreak/>
        <w:pict w14:anchorId="352E5255">
          <v:shape id="_x0000_i3788" type="#_x0000_t75" alt="-2119250718.emf" style="width:12pt;height:12pt;visibility:visible;mso-wrap-style:square">
            <v:imagedata r:id="rId16" o:title="-2119250718"/>
          </v:shape>
        </w:pict>
      </w:r>
      <w:r>
        <w:t xml:space="preserve"> reduce harm via</w:t>
      </w:r>
      <w:r>
        <w:rPr>
          <w:rFonts w:cs="Arial"/>
        </w:rPr>
        <w:fldChar w:fldCharType="begin"/>
      </w:r>
      <w:r>
        <w:instrText>XE"</w:instrText>
      </w:r>
      <w:r w:rsidRPr="00413D75">
        <w:rPr>
          <w:rFonts w:cs="Arial"/>
        </w:rPr>
        <w:instrText>reduce harm via</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208D4544" w14:textId="77777777" w:rsidR="00922253" w:rsidRDefault="00922253" w:rsidP="00922253">
      <w:pPr>
        <w:pStyle w:val="BodyText"/>
        <w:spacing w:before="60" w:after="120"/>
        <w:ind w:firstLine="720"/>
      </w:pPr>
      <w:r>
        <w:t>An actual or potential response to a danger to minimize the impact of the subject undesirable situation.</w:t>
      </w:r>
    </w:p>
    <w:p w14:paraId="66A6F733" w14:textId="77777777" w:rsidR="00922253" w:rsidRDefault="00922253" w:rsidP="00922253">
      <w:pPr>
        <w:ind w:firstLine="720"/>
      </w:pPr>
      <w:r w:rsidRPr="006D2E0C">
        <w:rPr>
          <w:noProof/>
        </w:rPr>
        <w:pict w14:anchorId="4D196669">
          <v:shape id="_x0000_i3787" type="#_x0000_t75" alt="-2119250718.emf" style="width:12pt;height:12pt;visibility:visible;mso-wrap-style:square">
            <v:imagedata r:id="rId16" o:title="-2119250718"/>
          </v:shape>
        </w:pict>
      </w:r>
      <w:r>
        <w:t xml:space="preserve"> mitigates</w:t>
      </w:r>
      <w:r>
        <w:rPr>
          <w:rFonts w:cs="Arial"/>
        </w:rPr>
        <w:fldChar w:fldCharType="begin"/>
      </w:r>
      <w:r>
        <w:instrText>XE"</w:instrText>
      </w:r>
      <w:r w:rsidRPr="00413D75">
        <w:rPr>
          <w:rFonts w:cs="Arial"/>
        </w:rPr>
        <w:instrText>mitigates</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2E6653E4" w14:textId="77777777" w:rsidR="00922253" w:rsidRDefault="00922253" w:rsidP="00922253">
      <w:pPr>
        <w:pStyle w:val="BodyText"/>
        <w:spacing w:before="60" w:after="120"/>
        <w:ind w:firstLine="720"/>
      </w:pPr>
      <w:r>
        <w:t>Undesirable situation for which mitigation reduces the likelihood or impact.</w:t>
      </w:r>
    </w:p>
    <w:p w14:paraId="26AD2F0A" w14:textId="77777777" w:rsidR="00922253" w:rsidRDefault="00922253" w:rsidP="00922253"/>
    <w:p w14:paraId="5CF26AF9" w14:textId="77777777" w:rsidR="00922253" w:rsidRDefault="00922253" w:rsidP="00922253">
      <w:pPr>
        <w:pStyle w:val="Heading3"/>
      </w:pPr>
      <w:bookmarkStart w:id="1167" w:name="_5938c7e5b57b4ceff1fe62141187c995"/>
      <w:bookmarkStart w:id="1168" w:name="_Toc514933774"/>
      <w:r>
        <w:t>Class Defensive Step</w:t>
      </w:r>
      <w:bookmarkEnd w:id="1167"/>
      <w:bookmarkEnd w:id="1168"/>
      <w:r w:rsidRPr="003A31EC">
        <w:rPr>
          <w:rFonts w:cs="Arial"/>
        </w:rPr>
        <w:t xml:space="preserve"> </w:t>
      </w:r>
      <w:r>
        <w:rPr>
          <w:rFonts w:cs="Arial"/>
        </w:rPr>
        <w:fldChar w:fldCharType="begin"/>
      </w:r>
      <w:r>
        <w:instrText>XE"</w:instrText>
      </w:r>
      <w:r w:rsidRPr="00413D75">
        <w:rPr>
          <w:rFonts w:cs="Arial"/>
        </w:rPr>
        <w:instrText>Defensive Step</w:instrText>
      </w:r>
      <w:r>
        <w:instrText>"</w:instrText>
      </w:r>
      <w:r>
        <w:rPr>
          <w:rFonts w:cs="Arial"/>
        </w:rPr>
        <w:fldChar w:fldCharType="end"/>
      </w:r>
      <w:r>
        <w:rPr>
          <w:rFonts w:cs="Arial"/>
        </w:rPr>
        <w:t xml:space="preserve"> </w:t>
      </w:r>
    </w:p>
    <w:p w14:paraId="5AFEB237" w14:textId="77777777" w:rsidR="00922253" w:rsidRDefault="00922253" w:rsidP="00922253">
      <w:r>
        <w:t>A situation realizing a performance goal that is an objective to protect some valued asset.</w:t>
      </w:r>
      <w:r>
        <w:br/>
        <w:t>Derived from [Schweitzer 2013] Defense node</w:t>
      </w:r>
    </w:p>
    <w:p w14:paraId="7807C71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D6C9DE8" w14:textId="77777777" w:rsidR="00922253" w:rsidRDefault="00922253" w:rsidP="00922253">
      <w:pPr>
        <w:ind w:left="360"/>
      </w:pPr>
      <w:hyperlink w:anchor="_d3a154034bf3d8689c527d770819e4f8" w:history="1">
        <w:r>
          <w:rPr>
            <w:rStyle w:val="Hyperlink"/>
          </w:rPr>
          <w:t>Scenario Step</w:t>
        </w:r>
      </w:hyperlink>
    </w:p>
    <w:p w14:paraId="2AF2B91B" w14:textId="77777777" w:rsidR="00922253" w:rsidRDefault="00922253" w:rsidP="00922253"/>
    <w:p w14:paraId="3CB402E5" w14:textId="77777777" w:rsidR="00922253" w:rsidRDefault="00922253" w:rsidP="00922253">
      <w:pPr>
        <w:pStyle w:val="Heading3"/>
      </w:pPr>
      <w:bookmarkStart w:id="1169" w:name="_74c2fc1a107afc97d5fb106a57037e87"/>
      <w:bookmarkStart w:id="1170" w:name="_Toc514933775"/>
      <w:r>
        <w:t>Class Management Control</w:t>
      </w:r>
      <w:bookmarkEnd w:id="1169"/>
      <w:bookmarkEnd w:id="1170"/>
      <w:r w:rsidRPr="003A31EC">
        <w:rPr>
          <w:rFonts w:cs="Arial"/>
        </w:rPr>
        <w:t xml:space="preserve"> </w:t>
      </w:r>
      <w:r>
        <w:rPr>
          <w:rFonts w:cs="Arial"/>
        </w:rPr>
        <w:fldChar w:fldCharType="begin"/>
      </w:r>
      <w:r>
        <w:instrText>XE"</w:instrText>
      </w:r>
      <w:r w:rsidRPr="00413D75">
        <w:rPr>
          <w:rFonts w:cs="Arial"/>
        </w:rPr>
        <w:instrText>Management Control</w:instrText>
      </w:r>
      <w:r>
        <w:instrText>"</w:instrText>
      </w:r>
      <w:r>
        <w:rPr>
          <w:rFonts w:cs="Arial"/>
        </w:rPr>
        <w:fldChar w:fldCharType="end"/>
      </w:r>
      <w:r>
        <w:rPr>
          <w:rFonts w:cs="Arial"/>
        </w:rPr>
        <w:t xml:space="preserve"> </w:t>
      </w:r>
    </w:p>
    <w:p w14:paraId="60DFECF9" w14:textId="77777777" w:rsidR="00922253" w:rsidRDefault="00922253" w:rsidP="00922253">
      <w:r>
        <w:t>Derived from [NIST.IR.7298]: The security controls (i.e., safeguards or countermeasures)  that focus on the management of risk and the management of information system security.</w:t>
      </w:r>
      <w:r>
        <w:br/>
        <w:t>SOURCE: SP 800-37; SP 800-53; SP 800-53A; FIPS 200</w:t>
      </w:r>
    </w:p>
    <w:p w14:paraId="0992E7E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3D62090" w14:textId="77777777" w:rsidR="00922253" w:rsidRDefault="00922253" w:rsidP="00922253">
      <w:pPr>
        <w:ind w:left="360"/>
      </w:pPr>
      <w:hyperlink w:anchor="_27de7baab353145ea28cd16935bf947f" w:history="1">
        <w:r>
          <w:rPr>
            <w:rStyle w:val="Hyperlink"/>
          </w:rPr>
          <w:t>Countermeasure</w:t>
        </w:r>
      </w:hyperlink>
    </w:p>
    <w:p w14:paraId="28AC2A40" w14:textId="77777777" w:rsidR="00922253" w:rsidRDefault="00922253" w:rsidP="00922253"/>
    <w:p w14:paraId="6FDDAF57" w14:textId="77777777" w:rsidR="00922253" w:rsidRDefault="00922253" w:rsidP="00922253">
      <w:pPr>
        <w:pStyle w:val="Heading3"/>
      </w:pPr>
      <w:bookmarkStart w:id="1171" w:name="_54ac2232a62cea44227bb2836a1a1334"/>
      <w:bookmarkStart w:id="1172" w:name="_Toc514933776"/>
      <w:r>
        <w:t>Class Mitigation Actor</w:t>
      </w:r>
      <w:bookmarkEnd w:id="1171"/>
      <w:r w:rsidRPr="003A31EC">
        <w:rPr>
          <w:rFonts w:cs="Arial"/>
        </w:rPr>
        <w:t xml:space="preserve"> </w:t>
      </w:r>
      <w:r>
        <w:rPr>
          <w:rFonts w:cs="Arial"/>
        </w:rPr>
        <w:fldChar w:fldCharType="begin"/>
      </w:r>
      <w:r>
        <w:instrText>XE"</w:instrText>
      </w:r>
      <w:r w:rsidRPr="00413D75">
        <w:rPr>
          <w:rFonts w:cs="Arial"/>
        </w:rPr>
        <w:instrText>Mitigation Actor</w:instrText>
      </w:r>
      <w:r>
        <w:instrText>"</w:instrText>
      </w:r>
      <w:r>
        <w:rPr>
          <w:rFonts w:cs="Arial"/>
        </w:rPr>
        <w:fldChar w:fldCharType="end"/>
      </w:r>
      <w:r>
        <w:rPr>
          <w:rFonts w:cs="Arial"/>
        </w:rPr>
        <w:t xml:space="preserve"> &lt;&lt;Role&gt;&gt;</w:t>
      </w:r>
      <w:bookmarkEnd w:id="1172"/>
    </w:p>
    <w:p w14:paraId="269C917F" w14:textId="77777777" w:rsidR="00922253" w:rsidRDefault="00922253" w:rsidP="00922253">
      <w:r>
        <w:t>Actor that performs a mitigation.</w:t>
      </w:r>
    </w:p>
    <w:p w14:paraId="5F86766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47908E9" w14:textId="77777777" w:rsidR="00922253" w:rsidRDefault="00922253" w:rsidP="00922253">
      <w:pPr>
        <w:ind w:left="360"/>
      </w:pPr>
      <w:hyperlink w:anchor="_195976dea0d8187e1656ac43c072c070" w:history="1">
        <w:r>
          <w:rPr>
            <w:rStyle w:val="Hyperlink"/>
          </w:rPr>
          <w:t>Actor</w:t>
        </w:r>
      </w:hyperlink>
      <w:r>
        <w:t xml:space="preserve">, </w:t>
      </w:r>
      <w:hyperlink w:anchor="_d442d75c9ac335e7a2aadbc96919fc2d" w:history="1">
        <w:r>
          <w:rPr>
            <w:rStyle w:val="Hyperlink"/>
          </w:rPr>
          <w:t>Resource</w:t>
        </w:r>
      </w:hyperlink>
    </w:p>
    <w:p w14:paraId="7257B506" w14:textId="77777777" w:rsidR="00922253" w:rsidRDefault="00922253" w:rsidP="00922253"/>
    <w:p w14:paraId="29C893FA" w14:textId="77777777" w:rsidR="00922253" w:rsidRDefault="00922253" w:rsidP="00922253">
      <w:pPr>
        <w:pStyle w:val="Heading3"/>
      </w:pPr>
      <w:bookmarkStart w:id="1173" w:name="_11a139c82b90a645f9a69b764a6de051"/>
      <w:bookmarkStart w:id="1174" w:name="_Toc514933777"/>
      <w:r>
        <w:t>Association Class Monitor</w:t>
      </w:r>
      <w:bookmarkEnd w:id="1173"/>
      <w:r w:rsidRPr="003A31EC">
        <w:rPr>
          <w:rFonts w:cs="Arial"/>
        </w:rPr>
        <w:t xml:space="preserve"> </w:t>
      </w:r>
      <w:r>
        <w:rPr>
          <w:rFonts w:cs="Arial"/>
        </w:rPr>
        <w:fldChar w:fldCharType="begin"/>
      </w:r>
      <w:r>
        <w:instrText>XE"</w:instrText>
      </w:r>
      <w:r w:rsidRPr="00413D75">
        <w:rPr>
          <w:rFonts w:cs="Arial"/>
        </w:rPr>
        <w:instrText>Monitor</w:instrText>
      </w:r>
      <w:r>
        <w:instrText>"</w:instrText>
      </w:r>
      <w:r>
        <w:rPr>
          <w:rFonts w:cs="Arial"/>
        </w:rPr>
        <w:fldChar w:fldCharType="end"/>
      </w:r>
      <w:r>
        <w:rPr>
          <w:rFonts w:cs="Arial"/>
        </w:rPr>
        <w:t xml:space="preserve"> &lt;&lt;Relationship&gt;&gt;</w:t>
      </w:r>
      <w:bookmarkEnd w:id="1174"/>
    </w:p>
    <w:p w14:paraId="0EE1ADC6" w14:textId="77777777" w:rsidR="00922253" w:rsidRDefault="00922253" w:rsidP="00922253">
      <w:r>
        <w:t>Monitor relates the &lt;monitored by&gt; safeguard with a &lt;watch based on&gt; indicator such that the monitoring of the indicator becomes a safeguard that &lt;protects&gt; resources.</w:t>
      </w:r>
    </w:p>
    <w:p w14:paraId="02D43124" w14:textId="77777777" w:rsidR="00922253" w:rsidRDefault="00922253" w:rsidP="00922253">
      <w:pPr>
        <w:jc w:val="center"/>
      </w:pPr>
      <w:r w:rsidRPr="006D2E0C">
        <w:rPr>
          <w:noProof/>
        </w:rPr>
        <w:pict w14:anchorId="627ABAAF">
          <v:shape id="Picture -1905790854.emf" o:spid="_x0000_i3786" type="#_x0000_t75" alt="-1905790854.emf" style="width:400.2pt;height:198.6pt;visibility:visible;mso-wrap-style:square">
            <v:imagedata r:id="rId211" o:title="-1905790854"/>
          </v:shape>
        </w:pict>
      </w:r>
    </w:p>
    <w:p w14:paraId="216DEC00"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Monitor</w:t>
      </w:r>
    </w:p>
    <w:p w14:paraId="11037F24"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4E3148F7" w14:textId="77777777" w:rsidR="00922253" w:rsidRDefault="00922253" w:rsidP="00922253">
      <w:pPr>
        <w:ind w:left="360"/>
      </w:pPr>
      <w:hyperlink w:anchor="_9947aea823e055519b8971f4fde028ea" w:history="1">
        <w:r>
          <w:rPr>
            <w:rStyle w:val="Hyperlink"/>
          </w:rPr>
          <w:t>Usage</w:t>
        </w:r>
      </w:hyperlink>
    </w:p>
    <w:p w14:paraId="53C9111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63A22FCB" w14:textId="77777777" w:rsidR="00922253" w:rsidRDefault="00922253" w:rsidP="00922253">
      <w:pPr>
        <w:ind w:firstLine="720"/>
      </w:pPr>
      <w:r w:rsidRPr="006D2E0C">
        <w:rPr>
          <w:noProof/>
        </w:rPr>
        <w:pict w14:anchorId="1958C509">
          <v:shape id="_x0000_i3785" type="#_x0000_t75" alt="-2119250718.emf" style="width:12pt;height:12pt;visibility:visible;mso-wrap-style:square">
            <v:imagedata r:id="rId16" o:title="-2119250718"/>
          </v:shape>
        </w:pict>
      </w:r>
      <w:r>
        <w:t xml:space="preserve"> watch based on</w:t>
      </w:r>
      <w:r>
        <w:rPr>
          <w:rFonts w:cs="Arial"/>
        </w:rPr>
        <w:fldChar w:fldCharType="begin"/>
      </w:r>
      <w:r>
        <w:instrText>XE"</w:instrText>
      </w:r>
      <w:r w:rsidRPr="00413D75">
        <w:rPr>
          <w:rFonts w:cs="Arial"/>
        </w:rPr>
        <w:instrText>watch based on</w:instrText>
      </w:r>
      <w:r>
        <w:instrText>"</w:instrText>
      </w:r>
      <w:r>
        <w:rPr>
          <w:rFonts w:cs="Arial"/>
        </w:rPr>
        <w:fldChar w:fldCharType="end"/>
      </w:r>
      <w:r>
        <w:t xml:space="preserve"> : </w:t>
      </w:r>
      <w:hyperlink w:anchor="_0ea506f57adef61cfa374e799c7f4b3e" w:history="1">
        <w:r>
          <w:rPr>
            <w:rStyle w:val="Hyperlink"/>
          </w:rPr>
          <w:t>Indicator</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01069AB" w14:textId="77777777" w:rsidR="00922253" w:rsidRDefault="00922253" w:rsidP="00922253">
      <w:pPr>
        <w:pStyle w:val="BodyText"/>
        <w:spacing w:before="60" w:after="120"/>
        <w:ind w:firstLine="720"/>
      </w:pPr>
      <w:r>
        <w:t>Indicators watched by the subject safeguard.</w:t>
      </w:r>
    </w:p>
    <w:p w14:paraId="70B2A6AD" w14:textId="77777777" w:rsidR="00922253" w:rsidRDefault="00922253" w:rsidP="00922253">
      <w:pPr>
        <w:ind w:firstLine="720"/>
      </w:pPr>
      <w:r w:rsidRPr="006D2E0C">
        <w:rPr>
          <w:noProof/>
        </w:rPr>
        <w:pict w14:anchorId="7D8BAE9A">
          <v:shape id="_x0000_i3784" type="#_x0000_t75" alt="-2119250718.emf" style="width:12pt;height:12pt;visibility:visible;mso-wrap-style:square">
            <v:imagedata r:id="rId16" o:title="-2119250718"/>
          </v:shape>
        </w:pict>
      </w:r>
      <w:r>
        <w:t xml:space="preserve"> monitored by</w:t>
      </w:r>
      <w:r>
        <w:rPr>
          <w:rFonts w:cs="Arial"/>
        </w:rPr>
        <w:fldChar w:fldCharType="begin"/>
      </w:r>
      <w:r>
        <w:instrText>XE"</w:instrText>
      </w:r>
      <w:r w:rsidRPr="00413D75">
        <w:rPr>
          <w:rFonts w:cs="Arial"/>
        </w:rPr>
        <w:instrText>monitored by</w:instrText>
      </w:r>
      <w:r>
        <w:instrText>"</w:instrText>
      </w:r>
      <w:r>
        <w:rPr>
          <w:rFonts w:cs="Arial"/>
        </w:rPr>
        <w:fldChar w:fldCharType="end"/>
      </w:r>
      <w:r>
        <w:t xml:space="preserve"> : </w:t>
      </w:r>
      <w:hyperlink w:anchor="_42a5d012e70fe684985bbcc8a0c4b4b5" w:history="1">
        <w:r>
          <w:rPr>
            <w:rStyle w:val="Hyperlink"/>
          </w:rPr>
          <w:t>Monitoring Control</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0B127B9" w14:textId="77777777" w:rsidR="00922253" w:rsidRDefault="00922253" w:rsidP="00922253">
      <w:pPr>
        <w:pStyle w:val="BodyText"/>
        <w:spacing w:before="60" w:after="120"/>
        <w:ind w:firstLine="720"/>
      </w:pPr>
      <w:r>
        <w:t>Activities monitoring an indicator using a monitoring safeguard.</w:t>
      </w:r>
    </w:p>
    <w:p w14:paraId="774D94D5" w14:textId="77777777" w:rsidR="00922253" w:rsidRDefault="00922253" w:rsidP="00922253"/>
    <w:p w14:paraId="7653AB28" w14:textId="77777777" w:rsidR="00922253" w:rsidRDefault="00922253" w:rsidP="00922253">
      <w:pPr>
        <w:pStyle w:val="Heading3"/>
      </w:pPr>
      <w:bookmarkStart w:id="1175" w:name="_42a5d012e70fe684985bbcc8a0c4b4b5"/>
      <w:bookmarkStart w:id="1176" w:name="_Toc514933778"/>
      <w:r>
        <w:t>Class Monitoring Control</w:t>
      </w:r>
      <w:bookmarkEnd w:id="1175"/>
      <w:bookmarkEnd w:id="1176"/>
      <w:r w:rsidRPr="003A31EC">
        <w:rPr>
          <w:rFonts w:cs="Arial"/>
        </w:rPr>
        <w:t xml:space="preserve"> </w:t>
      </w:r>
      <w:r>
        <w:rPr>
          <w:rFonts w:cs="Arial"/>
        </w:rPr>
        <w:fldChar w:fldCharType="begin"/>
      </w:r>
      <w:r>
        <w:instrText>XE"</w:instrText>
      </w:r>
      <w:r w:rsidRPr="00413D75">
        <w:rPr>
          <w:rFonts w:cs="Arial"/>
        </w:rPr>
        <w:instrText>Monitoring Control</w:instrText>
      </w:r>
      <w:r>
        <w:instrText>"</w:instrText>
      </w:r>
      <w:r>
        <w:rPr>
          <w:rFonts w:cs="Arial"/>
        </w:rPr>
        <w:fldChar w:fldCharType="end"/>
      </w:r>
      <w:r>
        <w:rPr>
          <w:rFonts w:cs="Arial"/>
        </w:rPr>
        <w:t xml:space="preserve"> </w:t>
      </w:r>
    </w:p>
    <w:p w14:paraId="02DA206F" w14:textId="77777777" w:rsidR="00922253" w:rsidRDefault="00922253" w:rsidP="00922253">
      <w:r>
        <w:t>The action or process of observing something or someone based on well-defined indicators so as to mitigate risks.</w:t>
      </w:r>
    </w:p>
    <w:p w14:paraId="051B026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837756B" w14:textId="77777777" w:rsidR="00922253" w:rsidRDefault="00922253" w:rsidP="00922253">
      <w:pPr>
        <w:ind w:left="360"/>
      </w:pPr>
      <w:hyperlink w:anchor="_d62cdaff29d6a9151ff47cf9daa85ffd" w:history="1">
        <w:r>
          <w:rPr>
            <w:rStyle w:val="Hyperlink"/>
          </w:rPr>
          <w:t>Operational Control</w:t>
        </w:r>
      </w:hyperlink>
    </w:p>
    <w:p w14:paraId="02A07876" w14:textId="77777777" w:rsidR="00922253" w:rsidRDefault="00922253" w:rsidP="00922253"/>
    <w:p w14:paraId="6139EF1A" w14:textId="77777777" w:rsidR="00922253" w:rsidRDefault="00922253" w:rsidP="00922253">
      <w:pPr>
        <w:pStyle w:val="Heading3"/>
      </w:pPr>
      <w:bookmarkStart w:id="1177" w:name="_d62cdaff29d6a9151ff47cf9daa85ffd"/>
      <w:bookmarkStart w:id="1178" w:name="_Toc514933779"/>
      <w:r>
        <w:t>Class Operational Control</w:t>
      </w:r>
      <w:bookmarkEnd w:id="1177"/>
      <w:bookmarkEnd w:id="1178"/>
      <w:r w:rsidRPr="003A31EC">
        <w:rPr>
          <w:rFonts w:cs="Arial"/>
        </w:rPr>
        <w:t xml:space="preserve"> </w:t>
      </w:r>
      <w:r>
        <w:rPr>
          <w:rFonts w:cs="Arial"/>
        </w:rPr>
        <w:fldChar w:fldCharType="begin"/>
      </w:r>
      <w:r>
        <w:instrText>XE"</w:instrText>
      </w:r>
      <w:r w:rsidRPr="00413D75">
        <w:rPr>
          <w:rFonts w:cs="Arial"/>
        </w:rPr>
        <w:instrText>Operational Control</w:instrText>
      </w:r>
      <w:r>
        <w:instrText>"</w:instrText>
      </w:r>
      <w:r>
        <w:rPr>
          <w:rFonts w:cs="Arial"/>
        </w:rPr>
        <w:fldChar w:fldCharType="end"/>
      </w:r>
      <w:r>
        <w:rPr>
          <w:rFonts w:cs="Arial"/>
        </w:rPr>
        <w:t xml:space="preserve"> </w:t>
      </w:r>
    </w:p>
    <w:p w14:paraId="0696A70C" w14:textId="77777777" w:rsidR="00922253" w:rsidRDefault="00922253" w:rsidP="00922253">
      <w:r>
        <w:t>[NIST.IR.7298] The security controls (i.e., safeguards or countermeasures) for an information system that primarily are implemented and executed by people (as opposed to systems).</w:t>
      </w:r>
      <w:r>
        <w:br/>
        <w:t>SOURCE: SP 800-53; SP 800-37; FIPS 200</w:t>
      </w:r>
    </w:p>
    <w:p w14:paraId="5C931F5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3275934" w14:textId="77777777" w:rsidR="00922253" w:rsidRDefault="00922253" w:rsidP="00922253">
      <w:pPr>
        <w:ind w:left="360"/>
      </w:pPr>
      <w:hyperlink w:anchor="_fb06e097d35e72980035cfd1bc9106cb" w:history="1">
        <w:r>
          <w:rPr>
            <w:rStyle w:val="Hyperlink"/>
          </w:rPr>
          <w:t>Activity</w:t>
        </w:r>
      </w:hyperlink>
      <w:r>
        <w:t xml:space="preserve">, </w:t>
      </w:r>
      <w:hyperlink w:anchor="_27de7baab353145ea28cd16935bf947f" w:history="1">
        <w:r>
          <w:rPr>
            <w:rStyle w:val="Hyperlink"/>
          </w:rPr>
          <w:t>Countermeasure</w:t>
        </w:r>
      </w:hyperlink>
    </w:p>
    <w:p w14:paraId="6795E3A0" w14:textId="77777777" w:rsidR="00922253" w:rsidRDefault="00922253" w:rsidP="00922253"/>
    <w:p w14:paraId="7C4A52C1" w14:textId="77777777" w:rsidR="00922253" w:rsidRDefault="00922253" w:rsidP="00922253">
      <w:pPr>
        <w:pStyle w:val="Heading3"/>
      </w:pPr>
      <w:bookmarkStart w:id="1179" w:name="_a15f63ef5aef82d8db6d37a6d0f358fa"/>
      <w:bookmarkStart w:id="1180" w:name="_Toc514933780"/>
      <w:r>
        <w:t>Association Class Protection</w:t>
      </w:r>
      <w:bookmarkEnd w:id="1179"/>
      <w:r w:rsidRPr="003A31EC">
        <w:rPr>
          <w:rFonts w:cs="Arial"/>
        </w:rPr>
        <w:t xml:space="preserve"> </w:t>
      </w:r>
      <w:r>
        <w:rPr>
          <w:rFonts w:cs="Arial"/>
        </w:rPr>
        <w:fldChar w:fldCharType="begin"/>
      </w:r>
      <w:r>
        <w:instrText>XE"</w:instrText>
      </w:r>
      <w:r w:rsidRPr="00413D75">
        <w:rPr>
          <w:rFonts w:cs="Arial"/>
        </w:rPr>
        <w:instrText>Protection</w:instrText>
      </w:r>
      <w:r>
        <w:instrText>"</w:instrText>
      </w:r>
      <w:r>
        <w:rPr>
          <w:rFonts w:cs="Arial"/>
        </w:rPr>
        <w:fldChar w:fldCharType="end"/>
      </w:r>
      <w:r>
        <w:rPr>
          <w:rFonts w:cs="Arial"/>
        </w:rPr>
        <w:t xml:space="preserve"> &lt;&lt;Relationship&gt;&gt;</w:t>
      </w:r>
      <w:bookmarkEnd w:id="1180"/>
    </w:p>
    <w:p w14:paraId="4A55A9F4" w14:textId="77777777" w:rsidR="00922253" w:rsidRDefault="00922253" w:rsidP="00922253">
      <w:r>
        <w:t>The protection of a resource by a countermeasure.</w:t>
      </w:r>
    </w:p>
    <w:p w14:paraId="5365C896" w14:textId="77777777" w:rsidR="00922253" w:rsidRDefault="00922253" w:rsidP="00922253">
      <w:pPr>
        <w:jc w:val="center"/>
      </w:pPr>
      <w:r w:rsidRPr="006D2E0C">
        <w:rPr>
          <w:noProof/>
        </w:rPr>
        <w:pict w14:anchorId="72B63CF5">
          <v:shape id="Picture -64411379.emf" o:spid="_x0000_i3783" type="#_x0000_t75" alt="-64411379.emf" style="width:487.2pt;height:200.4pt;visibility:visible;mso-wrap-style:square">
            <v:imagedata r:id="rId212" o:title="-64411379"/>
          </v:shape>
        </w:pict>
      </w:r>
    </w:p>
    <w:p w14:paraId="02CCFF42"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Protection</w:t>
      </w:r>
    </w:p>
    <w:p w14:paraId="0D69358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18368E5A" w14:textId="77777777" w:rsidR="00922253" w:rsidRDefault="00922253" w:rsidP="00922253">
      <w:pPr>
        <w:ind w:left="360"/>
      </w:pPr>
      <w:hyperlink w:anchor="_385bfb714afbd0573ac7b8ebd47ea20b" w:history="1">
        <w:r>
          <w:rPr>
            <w:rStyle w:val="Hyperlink"/>
          </w:rPr>
          <w:t>Resource Dependency</w:t>
        </w:r>
      </w:hyperlink>
    </w:p>
    <w:p w14:paraId="7FFFE02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1647CAC8" w14:textId="77777777" w:rsidR="00922253" w:rsidRDefault="00922253" w:rsidP="00922253">
      <w:pPr>
        <w:ind w:firstLine="720"/>
      </w:pPr>
      <w:r w:rsidRPr="006D2E0C">
        <w:rPr>
          <w:noProof/>
        </w:rPr>
        <w:pict w14:anchorId="544D7C50">
          <v:shape id="_x0000_i3782" type="#_x0000_t75" alt="-2119250718.emf" style="width:12pt;height:12pt;visibility:visible;mso-wrap-style:square">
            <v:imagedata r:id="rId16" o:title="-2119250718"/>
          </v:shape>
        </w:pict>
      </w:r>
      <w:r>
        <w:t xml:space="preserve"> protects</w:t>
      </w:r>
      <w:r>
        <w:rPr>
          <w:rFonts w:cs="Arial"/>
        </w:rPr>
        <w:fldChar w:fldCharType="begin"/>
      </w:r>
      <w:r>
        <w:instrText>XE"</w:instrText>
      </w:r>
      <w:r w:rsidRPr="00413D75">
        <w:rPr>
          <w:rFonts w:cs="Arial"/>
        </w:rPr>
        <w:instrText>protects</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B3B298E" w14:textId="77777777" w:rsidR="00922253" w:rsidRDefault="00922253" w:rsidP="00922253">
      <w:pPr>
        <w:pStyle w:val="BodyText"/>
        <w:spacing w:before="60" w:after="120"/>
        <w:ind w:firstLine="720"/>
      </w:pPr>
      <w:r>
        <w:t>Resource protected by a countermeasure such that the risk to the resource is reduced. Note that resources include actors, people, organizations and things.</w:t>
      </w:r>
    </w:p>
    <w:p w14:paraId="07B610B2" w14:textId="77777777" w:rsidR="00922253" w:rsidRDefault="00922253" w:rsidP="00922253">
      <w:pPr>
        <w:ind w:firstLine="720"/>
      </w:pPr>
      <w:r w:rsidRPr="006D2E0C">
        <w:rPr>
          <w:noProof/>
        </w:rPr>
        <w:lastRenderedPageBreak/>
        <w:pict w14:anchorId="3BA6E5E6">
          <v:shape id="_x0000_i3781" type="#_x0000_t75" alt="-2119250718.emf" style="width:12pt;height:12pt;visibility:visible;mso-wrap-style:square">
            <v:imagedata r:id="rId16" o:title="-2119250718"/>
          </v:shape>
        </w:pict>
      </w:r>
      <w:r>
        <w:t xml:space="preserve"> protected by</w:t>
      </w:r>
      <w:r>
        <w:rPr>
          <w:rFonts w:cs="Arial"/>
        </w:rPr>
        <w:fldChar w:fldCharType="begin"/>
      </w:r>
      <w:r>
        <w:instrText>XE"</w:instrText>
      </w:r>
      <w:r w:rsidRPr="00413D75">
        <w:rPr>
          <w:rFonts w:cs="Arial"/>
        </w:rPr>
        <w:instrText>protected by</w:instrText>
      </w:r>
      <w:r>
        <w:instrText>"</w:instrText>
      </w:r>
      <w:r>
        <w:rPr>
          <w:rFonts w:cs="Arial"/>
        </w:rPr>
        <w:fldChar w:fldCharType="end"/>
      </w:r>
      <w:r>
        <w:t xml:space="preserve"> : </w:t>
      </w:r>
      <w:hyperlink w:anchor="_27de7baab353145ea28cd16935bf947f" w:history="1">
        <w:r>
          <w:rPr>
            <w:rStyle w:val="Hyperlink"/>
          </w:rPr>
          <w:t>Countermeasure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EAB238D" w14:textId="77777777" w:rsidR="00922253" w:rsidRDefault="00922253" w:rsidP="00922253">
      <w:pPr>
        <w:pStyle w:val="BodyText"/>
        <w:spacing w:before="60" w:after="120"/>
        <w:ind w:firstLine="720"/>
      </w:pPr>
      <w:r>
        <w:t>Countermeasure that protects the subject resource.</w:t>
      </w:r>
    </w:p>
    <w:p w14:paraId="367FBC7A" w14:textId="77777777" w:rsidR="00922253" w:rsidRDefault="00922253" w:rsidP="00922253"/>
    <w:p w14:paraId="5D6E6FA8" w14:textId="77777777" w:rsidR="00922253" w:rsidRDefault="00922253" w:rsidP="00922253">
      <w:pPr>
        <w:pStyle w:val="Heading3"/>
      </w:pPr>
      <w:bookmarkStart w:id="1181" w:name="_3dad71bdd97f208703b94ffa6e9fd693"/>
      <w:bookmarkStart w:id="1182" w:name="_Toc514933781"/>
      <w:r>
        <w:t>Class Risk Agent</w:t>
      </w:r>
      <w:bookmarkEnd w:id="1181"/>
      <w:r w:rsidRPr="003A31EC">
        <w:rPr>
          <w:rFonts w:cs="Arial"/>
        </w:rPr>
        <w:t xml:space="preserve"> </w:t>
      </w:r>
      <w:r>
        <w:rPr>
          <w:rFonts w:cs="Arial"/>
        </w:rPr>
        <w:fldChar w:fldCharType="begin"/>
      </w:r>
      <w:r>
        <w:instrText>XE"</w:instrText>
      </w:r>
      <w:r w:rsidRPr="00413D75">
        <w:rPr>
          <w:rFonts w:cs="Arial"/>
        </w:rPr>
        <w:instrText>Risk Agent</w:instrText>
      </w:r>
      <w:r>
        <w:instrText>"</w:instrText>
      </w:r>
      <w:r>
        <w:rPr>
          <w:rFonts w:cs="Arial"/>
        </w:rPr>
        <w:fldChar w:fldCharType="end"/>
      </w:r>
      <w:r>
        <w:rPr>
          <w:rFonts w:cs="Arial"/>
        </w:rPr>
        <w:t xml:space="preserve"> &lt;&lt;Role&gt;&gt;</w:t>
      </w:r>
      <w:bookmarkEnd w:id="1182"/>
    </w:p>
    <w:p w14:paraId="70BE69FA" w14:textId="77777777" w:rsidR="00922253" w:rsidRDefault="00922253" w:rsidP="00922253">
      <w:r>
        <w:t>An entity that assumes risk on behalf of another. e.g. an insurance company.</w:t>
      </w:r>
    </w:p>
    <w:p w14:paraId="53F495E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926AE87" w14:textId="77777777" w:rsidR="00922253" w:rsidRDefault="00922253" w:rsidP="00922253">
      <w:pPr>
        <w:ind w:left="360"/>
      </w:pPr>
      <w:hyperlink w:anchor="_3cfd42cf030efeac6a57064d1bb33318" w:history="1">
        <w:r>
          <w:rPr>
            <w:rStyle w:val="Hyperlink"/>
          </w:rPr>
          <w:t>Risk Owner</w:t>
        </w:r>
      </w:hyperlink>
    </w:p>
    <w:p w14:paraId="0C02706D" w14:textId="77777777" w:rsidR="00922253" w:rsidRDefault="00922253" w:rsidP="00922253"/>
    <w:p w14:paraId="549FB0FB" w14:textId="77777777" w:rsidR="00922253" w:rsidRDefault="00922253" w:rsidP="00922253">
      <w:pPr>
        <w:pStyle w:val="Heading3"/>
      </w:pPr>
      <w:bookmarkStart w:id="1183" w:name="_5d36b66d3c5d48278414245688225020"/>
      <w:bookmarkStart w:id="1184" w:name="_Toc514933782"/>
      <w:r>
        <w:t>Association Class Risk Treatment</w:t>
      </w:r>
      <w:bookmarkEnd w:id="1183"/>
      <w:r w:rsidRPr="003A31EC">
        <w:rPr>
          <w:rFonts w:cs="Arial"/>
        </w:rPr>
        <w:t xml:space="preserve"> </w:t>
      </w:r>
      <w:r>
        <w:rPr>
          <w:rFonts w:cs="Arial"/>
        </w:rPr>
        <w:fldChar w:fldCharType="begin"/>
      </w:r>
      <w:r>
        <w:instrText>XE"</w:instrText>
      </w:r>
      <w:r w:rsidRPr="00413D75">
        <w:rPr>
          <w:rFonts w:cs="Arial"/>
        </w:rPr>
        <w:instrText>Risk Treatment</w:instrText>
      </w:r>
      <w:r>
        <w:instrText>"</w:instrText>
      </w:r>
      <w:r>
        <w:rPr>
          <w:rFonts w:cs="Arial"/>
        </w:rPr>
        <w:fldChar w:fldCharType="end"/>
      </w:r>
      <w:r>
        <w:rPr>
          <w:rFonts w:cs="Arial"/>
        </w:rPr>
        <w:t xml:space="preserve"> &lt;&lt;Relationship&gt;&gt;</w:t>
      </w:r>
      <w:bookmarkEnd w:id="1184"/>
    </w:p>
    <w:p w14:paraId="0D556D8B" w14:textId="77777777" w:rsidR="00922253" w:rsidRDefault="00922253" w:rsidP="00922253">
      <w:r>
        <w:t>Risk treatment connects a &lt;modified by&gt; risk treatment strategy with the &lt;modifies risk&gt; Risk that it is intended to reduce.</w:t>
      </w:r>
    </w:p>
    <w:p w14:paraId="2158379A" w14:textId="77777777" w:rsidR="00922253" w:rsidRDefault="00922253" w:rsidP="00922253">
      <w:pPr>
        <w:jc w:val="center"/>
      </w:pPr>
      <w:r w:rsidRPr="006D2E0C">
        <w:rPr>
          <w:noProof/>
        </w:rPr>
        <w:pict w14:anchorId="0CCE846C">
          <v:shape id="Picture 837004825.emf" o:spid="_x0000_i3780" type="#_x0000_t75" alt="837004825.emf" style="width:478.2pt;height:203.4pt;visibility:visible;mso-wrap-style:square">
            <v:imagedata r:id="rId213" o:title="837004825"/>
          </v:shape>
        </w:pict>
      </w:r>
    </w:p>
    <w:p w14:paraId="5059DB12"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Risk Treatment</w:t>
      </w:r>
    </w:p>
    <w:p w14:paraId="2236305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13EA05B4" w14:textId="77777777" w:rsidR="00922253" w:rsidRDefault="00922253" w:rsidP="00922253">
      <w:pPr>
        <w:ind w:left="360"/>
      </w:pPr>
      <w:hyperlink w:anchor="_e33780607cd553fb55b8907600848b66" w:history="1">
        <w:r>
          <w:rPr>
            <w:rStyle w:val="Hyperlink"/>
          </w:rPr>
          <w:t>Impact</w:t>
        </w:r>
      </w:hyperlink>
    </w:p>
    <w:p w14:paraId="13E97A6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7F0A4544" w14:textId="77777777" w:rsidR="00922253" w:rsidRDefault="00922253" w:rsidP="00922253">
      <w:pPr>
        <w:ind w:firstLine="720"/>
      </w:pPr>
      <w:r w:rsidRPr="006D2E0C">
        <w:rPr>
          <w:noProof/>
        </w:rPr>
        <w:pict w14:anchorId="69BACADF">
          <v:shape id="_x0000_i3779" type="#_x0000_t75" alt="-2119250718.emf" style="width:12pt;height:12pt;visibility:visible;mso-wrap-style:square">
            <v:imagedata r:id="rId16" o:title="-2119250718"/>
          </v:shape>
        </w:pict>
      </w:r>
      <w:r>
        <w:t xml:space="preserve"> modifies risk</w:t>
      </w:r>
      <w:r>
        <w:rPr>
          <w:rFonts w:cs="Arial"/>
        </w:rPr>
        <w:fldChar w:fldCharType="begin"/>
      </w:r>
      <w:r>
        <w:instrText>XE"</w:instrText>
      </w:r>
      <w:r w:rsidRPr="00413D75">
        <w:rPr>
          <w:rFonts w:cs="Arial"/>
        </w:rPr>
        <w:instrText>modifies risk</w:instrText>
      </w:r>
      <w:r>
        <w:instrText>"</w:instrText>
      </w:r>
      <w:r>
        <w:rPr>
          <w:rFonts w:cs="Arial"/>
        </w:rPr>
        <w:fldChar w:fldCharType="end"/>
      </w:r>
      <w:r>
        <w:t xml:space="preserve"> : </w:t>
      </w:r>
      <w:hyperlink w:anchor="_6353799abeba2c8c30ac41459fde204f" w:history="1">
        <w:r>
          <w:rPr>
            <w:rStyle w:val="Hyperlink"/>
          </w:rPr>
          <w:t>Risk</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8103F35" w14:textId="77777777" w:rsidR="00922253" w:rsidRDefault="00922253" w:rsidP="00922253">
      <w:pPr>
        <w:pStyle w:val="BodyText"/>
        <w:spacing w:before="60" w:after="120"/>
        <w:ind w:firstLine="720"/>
      </w:pPr>
      <w:r>
        <w:t>Risk that a risk treatment strategy reduces for the risk owner.</w:t>
      </w:r>
    </w:p>
    <w:p w14:paraId="3255B7AF" w14:textId="77777777" w:rsidR="00922253" w:rsidRDefault="00922253" w:rsidP="00922253">
      <w:pPr>
        <w:ind w:firstLine="720"/>
      </w:pPr>
      <w:r w:rsidRPr="006D2E0C">
        <w:rPr>
          <w:noProof/>
        </w:rPr>
        <w:pict w14:anchorId="3E05AA39">
          <v:shape id="_x0000_i3778" type="#_x0000_t75" alt="-2119250718.emf" style="width:12pt;height:12pt;visibility:visible;mso-wrap-style:square">
            <v:imagedata r:id="rId16" o:title="-2119250718"/>
          </v:shape>
        </w:pict>
      </w:r>
      <w:r>
        <w:t xml:space="preserve"> modified by</w:t>
      </w:r>
      <w:r>
        <w:rPr>
          <w:rFonts w:cs="Arial"/>
        </w:rPr>
        <w:fldChar w:fldCharType="begin"/>
      </w:r>
      <w:r>
        <w:instrText>XE"</w:instrText>
      </w:r>
      <w:r w:rsidRPr="00413D75">
        <w:rPr>
          <w:rFonts w:cs="Arial"/>
        </w:rPr>
        <w:instrText>modified by</w:instrText>
      </w:r>
      <w:r>
        <w:instrText>"</w:instrText>
      </w:r>
      <w:r>
        <w:rPr>
          <w:rFonts w:cs="Arial"/>
        </w:rPr>
        <w:fldChar w:fldCharType="end"/>
      </w:r>
      <w:r>
        <w:t xml:space="preserve"> : </w:t>
      </w:r>
      <w:hyperlink w:anchor="_70807c15a257bc97a908d5f6b48d6c3d" w:history="1">
        <w:r>
          <w:rPr>
            <w:rStyle w:val="Hyperlink"/>
          </w:rPr>
          <w:t>Risk Treatment Strategy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D748FD7" w14:textId="77777777" w:rsidR="00922253" w:rsidRDefault="00922253" w:rsidP="00922253">
      <w:pPr>
        <w:pStyle w:val="BodyText"/>
        <w:spacing w:before="60" w:after="120"/>
        <w:ind w:firstLine="720"/>
      </w:pPr>
      <w:r>
        <w:t>A strategy to reduce the subject risk for the risk owner.</w:t>
      </w:r>
    </w:p>
    <w:p w14:paraId="1BBEE7BA" w14:textId="77777777" w:rsidR="00922253" w:rsidRDefault="00922253" w:rsidP="00922253"/>
    <w:p w14:paraId="05CC7C07" w14:textId="77777777" w:rsidR="00922253" w:rsidRDefault="00922253" w:rsidP="00922253">
      <w:pPr>
        <w:pStyle w:val="Heading3"/>
      </w:pPr>
      <w:bookmarkStart w:id="1185" w:name="_70807c15a257bc97a908d5f6b48d6c3d"/>
      <w:bookmarkStart w:id="1186" w:name="_Toc514933783"/>
      <w:r>
        <w:t>Class Risk Treatment Strategy</w:t>
      </w:r>
      <w:bookmarkEnd w:id="1185"/>
      <w:bookmarkEnd w:id="1186"/>
      <w:r w:rsidRPr="003A31EC">
        <w:rPr>
          <w:rFonts w:cs="Arial"/>
        </w:rPr>
        <w:t xml:space="preserve"> </w:t>
      </w:r>
      <w:r>
        <w:rPr>
          <w:rFonts w:cs="Arial"/>
        </w:rPr>
        <w:fldChar w:fldCharType="begin"/>
      </w:r>
      <w:r>
        <w:instrText>XE"</w:instrText>
      </w:r>
      <w:r w:rsidRPr="00413D75">
        <w:rPr>
          <w:rFonts w:cs="Arial"/>
        </w:rPr>
        <w:instrText>Risk Treatment Strategy</w:instrText>
      </w:r>
      <w:r>
        <w:instrText>"</w:instrText>
      </w:r>
      <w:r>
        <w:rPr>
          <w:rFonts w:cs="Arial"/>
        </w:rPr>
        <w:fldChar w:fldCharType="end"/>
      </w:r>
      <w:r>
        <w:rPr>
          <w:rFonts w:cs="Arial"/>
        </w:rPr>
        <w:t xml:space="preserve"> </w:t>
      </w:r>
    </w:p>
    <w:p w14:paraId="10BEC787" w14:textId="77777777" w:rsidR="00922253" w:rsidRDefault="00922253" w:rsidP="00922253">
      <w:r>
        <w:t>A plan, method or process for dealing with risk by reducing the likelihood or impact.</w:t>
      </w:r>
    </w:p>
    <w:p w14:paraId="01F9354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07C9C5C" w14:textId="77777777" w:rsidR="00922253" w:rsidRDefault="00922253" w:rsidP="00922253">
      <w:pPr>
        <w:ind w:left="360"/>
      </w:pPr>
      <w:hyperlink w:anchor="_7daadbc830989af27cf7b63ab50ef17a" w:history="1">
        <w:r>
          <w:rPr>
            <w:rStyle w:val="Hyperlink"/>
          </w:rPr>
          <w:t>Policy</w:t>
        </w:r>
      </w:hyperlink>
    </w:p>
    <w:p w14:paraId="5787538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7D9C7EA4" w14:textId="77777777" w:rsidR="00922253" w:rsidRDefault="00922253" w:rsidP="00922253">
      <w:pPr>
        <w:pStyle w:val="BodyText2"/>
        <w:spacing w:after="0" w:line="240" w:lineRule="auto"/>
      </w:pPr>
      <w:r w:rsidRPr="006D2E0C">
        <w:rPr>
          <w:noProof/>
        </w:rPr>
        <w:pict w14:anchorId="7A60250B">
          <v:shape id="_x0000_i3777" type="#_x0000_t75" alt="-1225210285.emf" style="width:12pt;height:12pt;visibility:visible;mso-wrap-style:square">
            <v:imagedata r:id="rId22" o:title="-1225210285"/>
          </v:shape>
        </w:pict>
      </w:r>
      <w:r>
        <w:t xml:space="preserve"> degree of mitigation</w:t>
      </w:r>
      <w:r>
        <w:rPr>
          <w:rFonts w:cs="Arial"/>
        </w:rPr>
        <w:fldChar w:fldCharType="begin"/>
      </w:r>
      <w:r>
        <w:instrText>XE"</w:instrText>
      </w:r>
      <w:r w:rsidRPr="00413D75">
        <w:rPr>
          <w:rFonts w:cs="Arial"/>
        </w:rPr>
        <w:instrText>degree of mitigation</w:instrText>
      </w:r>
      <w:r>
        <w:instrText>"</w:instrText>
      </w:r>
      <w:r>
        <w:rPr>
          <w:rFonts w:cs="Arial"/>
        </w:rPr>
        <w:fldChar w:fldCharType="end"/>
      </w:r>
      <w:r>
        <w:t xml:space="preserve"> : </w:t>
      </w:r>
      <w:hyperlink w:anchor="_23c4326044009f885190c5ab985800db" w:history="1">
        <w:r>
          <w:rPr>
            <w:rStyle w:val="Hyperlink"/>
          </w:rPr>
          <w:t>Metric</w:t>
        </w:r>
      </w:hyperlink>
    </w:p>
    <w:p w14:paraId="77B34B8A" w14:textId="77777777" w:rsidR="00922253" w:rsidRDefault="00922253" w:rsidP="00922253">
      <w:pPr>
        <w:pStyle w:val="BodyText"/>
        <w:spacing w:before="0" w:after="120"/>
      </w:pPr>
      <w:r>
        <w:t>A metric for how much a mitigation reduces the likelihood or impact of an undesirable situation.</w:t>
      </w:r>
    </w:p>
    <w:p w14:paraId="3465F7FA" w14:textId="77777777" w:rsidR="00922253" w:rsidRDefault="00922253" w:rsidP="00922253"/>
    <w:p w14:paraId="46E6FBA0" w14:textId="77777777" w:rsidR="00922253" w:rsidRDefault="00922253" w:rsidP="00922253">
      <w:pPr>
        <w:pStyle w:val="Heading3"/>
      </w:pPr>
      <w:bookmarkStart w:id="1187" w:name="_20cfcc94a7e626254a0b830c1ebd4f47"/>
      <w:bookmarkStart w:id="1188" w:name="_Toc514933784"/>
      <w:r>
        <w:t>Association Class Safeguarding</w:t>
      </w:r>
      <w:bookmarkEnd w:id="1187"/>
      <w:r w:rsidRPr="003A31EC">
        <w:rPr>
          <w:rFonts w:cs="Arial"/>
        </w:rPr>
        <w:t xml:space="preserve"> </w:t>
      </w:r>
      <w:r>
        <w:rPr>
          <w:rFonts w:cs="Arial"/>
        </w:rPr>
        <w:fldChar w:fldCharType="begin"/>
      </w:r>
      <w:r>
        <w:instrText>XE"</w:instrText>
      </w:r>
      <w:r w:rsidRPr="00413D75">
        <w:rPr>
          <w:rFonts w:cs="Arial"/>
        </w:rPr>
        <w:instrText>Safeguarding</w:instrText>
      </w:r>
      <w:r>
        <w:instrText>"</w:instrText>
      </w:r>
      <w:r>
        <w:rPr>
          <w:rFonts w:cs="Arial"/>
        </w:rPr>
        <w:fldChar w:fldCharType="end"/>
      </w:r>
      <w:r>
        <w:rPr>
          <w:rFonts w:cs="Arial"/>
        </w:rPr>
        <w:t xml:space="preserve"> &lt;&lt;Relationship&gt;&gt;</w:t>
      </w:r>
      <w:bookmarkEnd w:id="1188"/>
    </w:p>
    <w:p w14:paraId="264FFFBE" w14:textId="77777777" w:rsidR="00922253" w:rsidRDefault="00922253" w:rsidP="00922253">
      <w:r>
        <w:t>The safeguarding relationship relates a &lt;mitigated by&gt; mitigation actor with a &lt;performs safeguard&gt; safeguard activity such that it &lt;protects&gt; resources.</w:t>
      </w:r>
    </w:p>
    <w:p w14:paraId="6612F4F6" w14:textId="77777777" w:rsidR="00922253" w:rsidRDefault="00922253" w:rsidP="00922253">
      <w:pPr>
        <w:jc w:val="center"/>
      </w:pPr>
      <w:r w:rsidRPr="006D2E0C">
        <w:rPr>
          <w:noProof/>
        </w:rPr>
        <w:pict w14:anchorId="557A1D1E">
          <v:shape id="Picture 1235953355.emf" o:spid="_x0000_i3776" type="#_x0000_t75" alt="1235953355.emf" style="width:482.4pt;height:203.4pt;visibility:visible;mso-wrap-style:square">
            <v:imagedata r:id="rId214" o:title="1235953355"/>
          </v:shape>
        </w:pict>
      </w:r>
    </w:p>
    <w:p w14:paraId="004C7283"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Safeguarding</w:t>
      </w:r>
    </w:p>
    <w:p w14:paraId="0FD1C9B5"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E33EE7B" w14:textId="77777777" w:rsidR="00922253" w:rsidRDefault="00922253" w:rsidP="00922253">
      <w:pPr>
        <w:ind w:left="360"/>
      </w:pPr>
      <w:hyperlink w:anchor="_7cb122971c56ec063bf75eab0015b63f" w:history="1">
        <w:r>
          <w:rPr>
            <w:rStyle w:val="Hyperlink"/>
          </w:rPr>
          <w:t>Performance</w:t>
        </w:r>
      </w:hyperlink>
    </w:p>
    <w:p w14:paraId="2950E91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2009EAF3" w14:textId="77777777" w:rsidR="00922253" w:rsidRDefault="00922253" w:rsidP="00922253">
      <w:pPr>
        <w:ind w:firstLine="720"/>
      </w:pPr>
      <w:r w:rsidRPr="006D2E0C">
        <w:rPr>
          <w:noProof/>
        </w:rPr>
        <w:pict w14:anchorId="48BBE722">
          <v:shape id="_x0000_i3775" type="#_x0000_t75" alt="-2119250718.emf" style="width:12pt;height:12pt;visibility:visible;mso-wrap-style:square">
            <v:imagedata r:id="rId16" o:title="-2119250718"/>
          </v:shape>
        </w:pict>
      </w:r>
      <w:r>
        <w:t xml:space="preserve"> performs safeguard</w:t>
      </w:r>
      <w:r>
        <w:rPr>
          <w:rFonts w:cs="Arial"/>
        </w:rPr>
        <w:fldChar w:fldCharType="begin"/>
      </w:r>
      <w:r>
        <w:instrText>XE"</w:instrText>
      </w:r>
      <w:r w:rsidRPr="00413D75">
        <w:rPr>
          <w:rFonts w:cs="Arial"/>
        </w:rPr>
        <w:instrText>performs safeguard</w:instrText>
      </w:r>
      <w:r>
        <w:instrText>"</w:instrText>
      </w:r>
      <w:r>
        <w:rPr>
          <w:rFonts w:cs="Arial"/>
        </w:rPr>
        <w:fldChar w:fldCharType="end"/>
      </w:r>
      <w:r>
        <w:t xml:space="preserve"> : </w:t>
      </w:r>
      <w:hyperlink w:anchor="_d62cdaff29d6a9151ff47cf9daa85ffd" w:history="1">
        <w:r>
          <w:rPr>
            <w:rStyle w:val="Hyperlink"/>
          </w:rPr>
          <w:t>Operational Control</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787217A" w14:textId="77777777" w:rsidR="00922253" w:rsidRDefault="00922253" w:rsidP="00922253">
      <w:pPr>
        <w:pStyle w:val="BodyText"/>
        <w:spacing w:before="60" w:after="120"/>
        <w:ind w:firstLine="720"/>
      </w:pPr>
      <w:r>
        <w:t>An activity a mitigation actor performs to protect resources identified by &lt;protects&gt;.</w:t>
      </w:r>
    </w:p>
    <w:p w14:paraId="561C1DCF" w14:textId="77777777" w:rsidR="00922253" w:rsidRDefault="00922253" w:rsidP="00922253">
      <w:pPr>
        <w:ind w:firstLine="720"/>
      </w:pPr>
      <w:r w:rsidRPr="006D2E0C">
        <w:rPr>
          <w:noProof/>
        </w:rPr>
        <w:pict w14:anchorId="6B9ED805">
          <v:shape id="_x0000_i3774" type="#_x0000_t75" alt="-2119250718.emf" style="width:12pt;height:12pt;visibility:visible;mso-wrap-style:square">
            <v:imagedata r:id="rId16" o:title="-2119250718"/>
          </v:shape>
        </w:pict>
      </w:r>
      <w:r>
        <w:t xml:space="preserve"> mitigated by</w:t>
      </w:r>
      <w:r>
        <w:rPr>
          <w:rFonts w:cs="Arial"/>
        </w:rPr>
        <w:fldChar w:fldCharType="begin"/>
      </w:r>
      <w:r>
        <w:instrText>XE"</w:instrText>
      </w:r>
      <w:r w:rsidRPr="00413D75">
        <w:rPr>
          <w:rFonts w:cs="Arial"/>
        </w:rPr>
        <w:instrText>mitigated by</w:instrText>
      </w:r>
      <w:r>
        <w:instrText>"</w:instrText>
      </w:r>
      <w:r>
        <w:rPr>
          <w:rFonts w:cs="Arial"/>
        </w:rPr>
        <w:fldChar w:fldCharType="end"/>
      </w:r>
      <w:r>
        <w:t xml:space="preserve"> : </w:t>
      </w:r>
      <w:hyperlink w:anchor="_54ac2232a62cea44227bb2836a1a1334" w:history="1">
        <w:r>
          <w:rPr>
            <w:rStyle w:val="Hyperlink"/>
          </w:rPr>
          <w:t>Mitigation Actor</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0FB07BE6" w14:textId="77777777" w:rsidR="00922253" w:rsidRDefault="00922253" w:rsidP="00922253">
      <w:pPr>
        <w:pStyle w:val="BodyText"/>
        <w:spacing w:before="60" w:after="120"/>
        <w:ind w:firstLine="720"/>
      </w:pPr>
      <w:r>
        <w:t>The actor(s) that perform an activity to safeguard resources.</w:t>
      </w:r>
    </w:p>
    <w:p w14:paraId="008DD70A" w14:textId="77777777" w:rsidR="00922253" w:rsidRDefault="00922253" w:rsidP="00922253"/>
    <w:p w14:paraId="5C7F3BC0" w14:textId="77777777" w:rsidR="00922253" w:rsidRDefault="00922253" w:rsidP="00922253">
      <w:pPr>
        <w:pStyle w:val="Heading3"/>
      </w:pPr>
      <w:bookmarkStart w:id="1189" w:name="_1eff94b482b320886f6e683d513d2ae1"/>
      <w:bookmarkStart w:id="1190" w:name="_Toc514933785"/>
      <w:r>
        <w:t>Class Technical Control</w:t>
      </w:r>
      <w:bookmarkEnd w:id="1189"/>
      <w:bookmarkEnd w:id="1190"/>
      <w:r w:rsidRPr="003A31EC">
        <w:rPr>
          <w:rFonts w:cs="Arial"/>
        </w:rPr>
        <w:t xml:space="preserve"> </w:t>
      </w:r>
      <w:r>
        <w:rPr>
          <w:rFonts w:cs="Arial"/>
        </w:rPr>
        <w:fldChar w:fldCharType="begin"/>
      </w:r>
      <w:r>
        <w:instrText>XE"</w:instrText>
      </w:r>
      <w:r w:rsidRPr="00413D75">
        <w:rPr>
          <w:rFonts w:cs="Arial"/>
        </w:rPr>
        <w:instrText>Technical Control</w:instrText>
      </w:r>
      <w:r>
        <w:instrText>"</w:instrText>
      </w:r>
      <w:r>
        <w:rPr>
          <w:rFonts w:cs="Arial"/>
        </w:rPr>
        <w:fldChar w:fldCharType="end"/>
      </w:r>
      <w:r>
        <w:rPr>
          <w:rFonts w:cs="Arial"/>
        </w:rPr>
        <w:t xml:space="preserve"> </w:t>
      </w:r>
    </w:p>
    <w:p w14:paraId="18241988" w14:textId="77777777" w:rsidR="00922253" w:rsidRDefault="00922253" w:rsidP="00922253">
      <w:r>
        <w:t>Derived from [NIST.IR.7298]: The security controls (i.e., safeguards or countermeasures) that are primarily implemented and executed by the information system through mechanisms contained in the hardware, software, or firmware components of the system.</w:t>
      </w:r>
      <w:r>
        <w:br/>
        <w:t>SOURCE: SP 800-53; SP 800-53A; SP 800-37; FIPS 200</w:t>
      </w:r>
    </w:p>
    <w:p w14:paraId="3BF4411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472ACAF" w14:textId="77777777" w:rsidR="00922253" w:rsidRDefault="00922253" w:rsidP="00922253">
      <w:pPr>
        <w:ind w:left="360"/>
      </w:pPr>
      <w:hyperlink w:anchor="_27de7baab353145ea28cd16935bf947f" w:history="1">
        <w:r>
          <w:rPr>
            <w:rStyle w:val="Hyperlink"/>
          </w:rPr>
          <w:t>Countermeasure</w:t>
        </w:r>
      </w:hyperlink>
    </w:p>
    <w:p w14:paraId="5E57836C" w14:textId="77777777" w:rsidR="00922253" w:rsidRDefault="00922253" w:rsidP="00922253"/>
    <w:p w14:paraId="5E59BBDF" w14:textId="77777777" w:rsidR="00922253" w:rsidRDefault="00922253" w:rsidP="00922253">
      <w:pPr>
        <w:pStyle w:val="Heading3"/>
      </w:pPr>
      <w:bookmarkStart w:id="1191" w:name="_dcfb009f3ea89ca1b2bc5f2909bc3829"/>
      <w:bookmarkStart w:id="1192" w:name="_Toc514933786"/>
      <w:r>
        <w:t>Class Transfer Risk</w:t>
      </w:r>
      <w:bookmarkEnd w:id="1191"/>
      <w:bookmarkEnd w:id="1192"/>
      <w:r w:rsidRPr="003A31EC">
        <w:rPr>
          <w:rFonts w:cs="Arial"/>
        </w:rPr>
        <w:t xml:space="preserve"> </w:t>
      </w:r>
      <w:r>
        <w:rPr>
          <w:rFonts w:cs="Arial"/>
        </w:rPr>
        <w:fldChar w:fldCharType="begin"/>
      </w:r>
      <w:r>
        <w:instrText>XE"</w:instrText>
      </w:r>
      <w:r w:rsidRPr="00413D75">
        <w:rPr>
          <w:rFonts w:cs="Arial"/>
        </w:rPr>
        <w:instrText>Transfer Risk</w:instrText>
      </w:r>
      <w:r>
        <w:instrText>"</w:instrText>
      </w:r>
      <w:r>
        <w:rPr>
          <w:rFonts w:cs="Arial"/>
        </w:rPr>
        <w:fldChar w:fldCharType="end"/>
      </w:r>
      <w:r>
        <w:rPr>
          <w:rFonts w:cs="Arial"/>
        </w:rPr>
        <w:t xml:space="preserve"> </w:t>
      </w:r>
    </w:p>
    <w:p w14:paraId="33893A98" w14:textId="77777777" w:rsidR="00922253" w:rsidRDefault="00922253" w:rsidP="00922253">
      <w:r>
        <w:t>A strategy to cause another to assume the impact of a risk. e.g., insurance.</w:t>
      </w:r>
    </w:p>
    <w:p w14:paraId="3299B83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E3D6F32" w14:textId="77777777" w:rsidR="00922253" w:rsidRDefault="00922253" w:rsidP="00922253">
      <w:pPr>
        <w:ind w:left="360"/>
      </w:pPr>
      <w:hyperlink w:anchor="_70807c15a257bc97a908d5f6b48d6c3d" w:history="1">
        <w:r>
          <w:rPr>
            <w:rStyle w:val="Hyperlink"/>
          </w:rPr>
          <w:t>Risk Treatment Strategy</w:t>
        </w:r>
      </w:hyperlink>
    </w:p>
    <w:p w14:paraId="25DFC11C" w14:textId="77777777" w:rsidR="00922253" w:rsidRDefault="00922253" w:rsidP="00922253"/>
    <w:p w14:paraId="140010E3" w14:textId="77777777" w:rsidR="00922253" w:rsidRDefault="00922253" w:rsidP="00922253">
      <w:pPr>
        <w:spacing w:after="200" w:line="276" w:lineRule="auto"/>
        <w:rPr>
          <w:b/>
          <w:bCs/>
          <w:color w:val="365F91"/>
          <w:sz w:val="40"/>
          <w:szCs w:val="40"/>
        </w:rPr>
      </w:pPr>
      <w:r>
        <w:br w:type="page"/>
      </w:r>
    </w:p>
    <w:p w14:paraId="61949367" w14:textId="77777777" w:rsidR="00922253" w:rsidRDefault="00922253" w:rsidP="00922253">
      <w:pPr>
        <w:pStyle w:val="Heading2"/>
      </w:pPr>
      <w:bookmarkStart w:id="1193" w:name="_Toc514933787"/>
      <w:r>
        <w:t>Threat-risk-conceptual-model::Threat and Risk Specific Concepts::Threat Actors</w:t>
      </w:r>
      <w:bookmarkEnd w:id="1193"/>
    </w:p>
    <w:p w14:paraId="1BE7C670" w14:textId="77777777" w:rsidR="00922253" w:rsidRDefault="00922253" w:rsidP="00922253">
      <w:pPr>
        <w:pStyle w:val="Heading3"/>
      </w:pPr>
      <w:bookmarkStart w:id="1194" w:name="_Toc514933788"/>
      <w:r>
        <w:t>Diagram: Threat Actors</w:t>
      </w:r>
      <w:bookmarkEnd w:id="1194"/>
    </w:p>
    <w:p w14:paraId="25B47F5F" w14:textId="77777777" w:rsidR="00922253" w:rsidRDefault="00922253" w:rsidP="00922253">
      <w:pPr>
        <w:jc w:val="center"/>
        <w:rPr>
          <w:rFonts w:cs="Arial"/>
        </w:rPr>
      </w:pPr>
      <w:r w:rsidRPr="006D2E0C">
        <w:rPr>
          <w:noProof/>
        </w:rPr>
        <w:pict w14:anchorId="47D21B65">
          <v:shape id="Picture 732110119.emf" o:spid="_x0000_i3773" type="#_x0000_t75" alt="732110119.emf" style="width:459.6pt;height:373.2pt;visibility:visible;mso-wrap-style:square">
            <v:imagedata r:id="rId215" o:title="732110119"/>
          </v:shape>
        </w:pict>
      </w:r>
    </w:p>
    <w:p w14:paraId="18871A5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Threat Actors</w:t>
      </w:r>
    </w:p>
    <w:p w14:paraId="1209F8E9" w14:textId="77777777" w:rsidR="00922253" w:rsidRDefault="00922253" w:rsidP="00922253">
      <w:r>
        <w:t xml:space="preserve"> </w:t>
      </w:r>
    </w:p>
    <w:p w14:paraId="239EC7CE" w14:textId="77777777" w:rsidR="00922253" w:rsidRDefault="00922253" w:rsidP="00922253"/>
    <w:p w14:paraId="1D63F66A" w14:textId="77777777" w:rsidR="00922253" w:rsidRDefault="00922253" w:rsidP="00922253">
      <w:pPr>
        <w:pStyle w:val="Heading3"/>
      </w:pPr>
      <w:bookmarkStart w:id="1195" w:name="_47c299e558165afbf686721f3e0f8f91"/>
      <w:bookmarkStart w:id="1196" w:name="_Toc514933789"/>
      <w:r>
        <w:t>Class Disrupt Stakeholder's Objective</w:t>
      </w:r>
      <w:bookmarkEnd w:id="1195"/>
      <w:bookmarkEnd w:id="1196"/>
      <w:r w:rsidRPr="003A31EC">
        <w:rPr>
          <w:rFonts w:cs="Arial"/>
        </w:rPr>
        <w:t xml:space="preserve"> </w:t>
      </w:r>
      <w:r>
        <w:rPr>
          <w:rFonts w:cs="Arial"/>
        </w:rPr>
        <w:fldChar w:fldCharType="begin"/>
      </w:r>
      <w:r>
        <w:instrText>XE"</w:instrText>
      </w:r>
      <w:r w:rsidRPr="00413D75">
        <w:rPr>
          <w:rFonts w:cs="Arial"/>
        </w:rPr>
        <w:instrText>Disrupt Stakeholder's Objective</w:instrText>
      </w:r>
      <w:r>
        <w:instrText>"</w:instrText>
      </w:r>
      <w:r>
        <w:rPr>
          <w:rFonts w:cs="Arial"/>
        </w:rPr>
        <w:fldChar w:fldCharType="end"/>
      </w:r>
      <w:r>
        <w:rPr>
          <w:rFonts w:cs="Arial"/>
        </w:rPr>
        <w:t xml:space="preserve"> </w:t>
      </w:r>
    </w:p>
    <w:p w14:paraId="1EF10C6A" w14:textId="77777777" w:rsidR="00922253" w:rsidRDefault="00922253" w:rsidP="00922253">
      <w:r>
        <w:t>An action intended to harm the objectives of a stakeholder.</w:t>
      </w:r>
    </w:p>
    <w:p w14:paraId="2075F21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7D40216" w14:textId="77777777" w:rsidR="00922253" w:rsidRDefault="00922253" w:rsidP="00922253">
      <w:pPr>
        <w:ind w:left="360"/>
      </w:pPr>
      <w:hyperlink w:anchor="_6ba65cb32cb0154f6c150174e332fc08" w:history="1">
        <w:r>
          <w:rPr>
            <w:rStyle w:val="Hyperlink"/>
          </w:rPr>
          <w:t>Capability</w:t>
        </w:r>
      </w:hyperlink>
      <w:r>
        <w:t xml:space="preserve">, </w:t>
      </w:r>
      <w:hyperlink w:anchor="_1b064056002f89a4ba6f4565e08b4f3a" w:history="1">
        <w:r>
          <w:rPr>
            <w:rStyle w:val="Hyperlink"/>
          </w:rPr>
          <w:t>Disruptive Action</w:t>
        </w:r>
      </w:hyperlink>
    </w:p>
    <w:p w14:paraId="4B6101A0" w14:textId="77777777" w:rsidR="00922253" w:rsidRDefault="00922253" w:rsidP="00922253"/>
    <w:p w14:paraId="638825B9" w14:textId="77777777" w:rsidR="00922253" w:rsidRDefault="00922253" w:rsidP="00922253">
      <w:pPr>
        <w:pStyle w:val="Heading3"/>
      </w:pPr>
      <w:bookmarkStart w:id="1197" w:name="_1b064056002f89a4ba6f4565e08b4f3a"/>
      <w:bookmarkStart w:id="1198" w:name="_Toc514933790"/>
      <w:r>
        <w:lastRenderedPageBreak/>
        <w:t>Class Disruptive Action</w:t>
      </w:r>
      <w:bookmarkEnd w:id="1197"/>
      <w:r w:rsidRPr="003A31EC">
        <w:rPr>
          <w:rFonts w:cs="Arial"/>
        </w:rPr>
        <w:t xml:space="preserve"> </w:t>
      </w:r>
      <w:r>
        <w:rPr>
          <w:rFonts w:cs="Arial"/>
        </w:rPr>
        <w:fldChar w:fldCharType="begin"/>
      </w:r>
      <w:r>
        <w:instrText>XE"</w:instrText>
      </w:r>
      <w:r w:rsidRPr="00413D75">
        <w:rPr>
          <w:rFonts w:cs="Arial"/>
        </w:rPr>
        <w:instrText>Disruptive Action</w:instrText>
      </w:r>
      <w:r>
        <w:instrText>"</w:instrText>
      </w:r>
      <w:r>
        <w:rPr>
          <w:rFonts w:cs="Arial"/>
        </w:rPr>
        <w:fldChar w:fldCharType="end"/>
      </w:r>
      <w:r>
        <w:rPr>
          <w:rFonts w:cs="Arial"/>
        </w:rPr>
        <w:t xml:space="preserve"> &lt;&lt;Role&gt;&gt;</w:t>
      </w:r>
      <w:bookmarkEnd w:id="1198"/>
    </w:p>
    <w:p w14:paraId="791C18CC" w14:textId="77777777" w:rsidR="00922253" w:rsidRDefault="00922253" w:rsidP="00922253">
      <w:r>
        <w:t>An intentional activity that serves the objectives of a threat actor to cause harm or violate law. Some disruptive actions are threats.</w:t>
      </w:r>
    </w:p>
    <w:p w14:paraId="45F04E35" w14:textId="77777777" w:rsidR="00922253" w:rsidRDefault="00922253" w:rsidP="00922253">
      <w:pPr>
        <w:jc w:val="center"/>
      </w:pPr>
      <w:r w:rsidRPr="006D2E0C">
        <w:rPr>
          <w:noProof/>
        </w:rPr>
        <w:pict w14:anchorId="6271DAF7">
          <v:shape id="Picture 1438400901.emf" o:spid="_x0000_i3772" type="#_x0000_t75" alt="1438400901.emf" style="width:487.2pt;height:247.8pt;visibility:visible;mso-wrap-style:square">
            <v:imagedata r:id="rId216" o:title="1438400901"/>
          </v:shape>
        </w:pict>
      </w:r>
    </w:p>
    <w:p w14:paraId="2EF52A16"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Disruptive Actions</w:t>
      </w:r>
    </w:p>
    <w:p w14:paraId="0E5C57E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7A3E39A" w14:textId="77777777" w:rsidR="00922253" w:rsidRDefault="00922253" w:rsidP="00922253">
      <w:pPr>
        <w:ind w:left="360"/>
      </w:pPr>
      <w:hyperlink w:anchor="_fb06e097d35e72980035cfd1bc9106cb" w:history="1">
        <w:r>
          <w:rPr>
            <w:rStyle w:val="Hyperlink"/>
          </w:rPr>
          <w:t>Activity</w:t>
        </w:r>
      </w:hyperlink>
      <w:r>
        <w:t xml:space="preserve">, </w:t>
      </w:r>
      <w:hyperlink w:anchor="_f2fa5e8341680da5e6e7a3cee51ee0a0" w:history="1">
        <w:r>
          <w:rPr>
            <w:rStyle w:val="Hyperlink"/>
          </w:rPr>
          <w:t>Dangerous Event</w:t>
        </w:r>
      </w:hyperlink>
    </w:p>
    <w:p w14:paraId="355F3967" w14:textId="77777777" w:rsidR="00922253" w:rsidRDefault="00922253" w:rsidP="00922253"/>
    <w:p w14:paraId="2129EF93" w14:textId="77777777" w:rsidR="00922253" w:rsidRDefault="00922253" w:rsidP="00922253">
      <w:pPr>
        <w:pStyle w:val="Heading3"/>
      </w:pPr>
      <w:bookmarkStart w:id="1199" w:name="_5b1570f28b8bdeb46788ea0ed0fc66ca"/>
      <w:bookmarkStart w:id="1200" w:name="_Toc514933791"/>
      <w:r>
        <w:t>Class Disruptive Step</w:t>
      </w:r>
      <w:bookmarkEnd w:id="1199"/>
      <w:bookmarkEnd w:id="1200"/>
      <w:r w:rsidRPr="003A31EC">
        <w:rPr>
          <w:rFonts w:cs="Arial"/>
        </w:rPr>
        <w:t xml:space="preserve"> </w:t>
      </w:r>
      <w:r>
        <w:rPr>
          <w:rFonts w:cs="Arial"/>
        </w:rPr>
        <w:fldChar w:fldCharType="begin"/>
      </w:r>
      <w:r>
        <w:instrText>XE"</w:instrText>
      </w:r>
      <w:r w:rsidRPr="00413D75">
        <w:rPr>
          <w:rFonts w:cs="Arial"/>
        </w:rPr>
        <w:instrText>Disruptive Step</w:instrText>
      </w:r>
      <w:r>
        <w:instrText>"</w:instrText>
      </w:r>
      <w:r>
        <w:rPr>
          <w:rFonts w:cs="Arial"/>
        </w:rPr>
        <w:fldChar w:fldCharType="end"/>
      </w:r>
      <w:r>
        <w:rPr>
          <w:rFonts w:cs="Arial"/>
        </w:rPr>
        <w:t xml:space="preserve"> </w:t>
      </w:r>
    </w:p>
    <w:p w14:paraId="60D894FF" w14:textId="77777777" w:rsidR="00922253" w:rsidRDefault="00922253" w:rsidP="00922253">
      <w:r>
        <w:t>A situation realizing a performance goal that is an objective to disrupt some valued asset.</w:t>
      </w:r>
      <w:r>
        <w:br/>
        <w:t>Derived from [Schweitzer 2013] Attack node</w:t>
      </w:r>
    </w:p>
    <w:p w14:paraId="6FD8D61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C9B5B25" w14:textId="77777777" w:rsidR="00922253" w:rsidRDefault="00922253" w:rsidP="00922253">
      <w:pPr>
        <w:ind w:left="360"/>
      </w:pPr>
      <w:hyperlink w:anchor="_d3a154034bf3d8689c527d770819e4f8" w:history="1">
        <w:r>
          <w:rPr>
            <w:rStyle w:val="Hyperlink"/>
          </w:rPr>
          <w:t>Scenario Step</w:t>
        </w:r>
      </w:hyperlink>
    </w:p>
    <w:p w14:paraId="1F048C43" w14:textId="77777777" w:rsidR="00922253" w:rsidRDefault="00922253" w:rsidP="00922253"/>
    <w:p w14:paraId="0C859686" w14:textId="77777777" w:rsidR="00922253" w:rsidRDefault="00922253" w:rsidP="00922253">
      <w:pPr>
        <w:pStyle w:val="Heading3"/>
      </w:pPr>
      <w:bookmarkStart w:id="1201" w:name="_9cce584dae2f3d3a1d3ba9a5464b0c5a"/>
      <w:bookmarkStart w:id="1202" w:name="_Toc514933792"/>
      <w:r>
        <w:t>Association Class Perpetrate</w:t>
      </w:r>
      <w:bookmarkEnd w:id="1201"/>
      <w:r w:rsidRPr="003A31EC">
        <w:rPr>
          <w:rFonts w:cs="Arial"/>
        </w:rPr>
        <w:t xml:space="preserve"> </w:t>
      </w:r>
      <w:r>
        <w:rPr>
          <w:rFonts w:cs="Arial"/>
        </w:rPr>
        <w:fldChar w:fldCharType="begin"/>
      </w:r>
      <w:r>
        <w:instrText>XE"</w:instrText>
      </w:r>
      <w:r w:rsidRPr="00413D75">
        <w:rPr>
          <w:rFonts w:cs="Arial"/>
        </w:rPr>
        <w:instrText>Perpetrate</w:instrText>
      </w:r>
      <w:r>
        <w:instrText>"</w:instrText>
      </w:r>
      <w:r>
        <w:rPr>
          <w:rFonts w:cs="Arial"/>
        </w:rPr>
        <w:fldChar w:fldCharType="end"/>
      </w:r>
      <w:r>
        <w:rPr>
          <w:rFonts w:cs="Arial"/>
        </w:rPr>
        <w:t xml:space="preserve"> &lt;&lt;Relationship&gt;&gt;</w:t>
      </w:r>
      <w:bookmarkEnd w:id="1202"/>
    </w:p>
    <w:p w14:paraId="7BEC3E49" w14:textId="77777777" w:rsidR="00922253" w:rsidRDefault="00922253" w:rsidP="00922253">
      <w:r>
        <w:t>An actor involved in perpetrating an attack or other disruptive action.</w:t>
      </w:r>
    </w:p>
    <w:p w14:paraId="311E6BC9" w14:textId="77777777" w:rsidR="00922253" w:rsidRDefault="00922253" w:rsidP="00922253">
      <w:pPr>
        <w:jc w:val="center"/>
      </w:pPr>
      <w:r w:rsidRPr="006D2E0C">
        <w:rPr>
          <w:noProof/>
        </w:rPr>
        <w:lastRenderedPageBreak/>
        <w:pict w14:anchorId="44EA1770">
          <v:shape id="Picture 1078964355.emf" o:spid="_x0000_i3771" type="#_x0000_t75" alt="1078964355.emf" style="width:487.2pt;height:238.2pt;visibility:visible;mso-wrap-style:square">
            <v:imagedata r:id="rId217" o:title="1078964355"/>
          </v:shape>
        </w:pict>
      </w:r>
    </w:p>
    <w:p w14:paraId="7719BBD5"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Perpetrate</w:t>
      </w:r>
    </w:p>
    <w:p w14:paraId="3147D4F6"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2BC1C180" w14:textId="77777777" w:rsidR="00922253" w:rsidRDefault="00922253" w:rsidP="00922253">
      <w:pPr>
        <w:ind w:left="360"/>
      </w:pPr>
      <w:hyperlink w:anchor="_b0b77eaf00ae3779a25865ff1f826f9d" w:history="1">
        <w:r>
          <w:rPr>
            <w:rStyle w:val="Hyperlink"/>
          </w:rPr>
          <w:t>Contribution to Danger</w:t>
        </w:r>
      </w:hyperlink>
      <w:r>
        <w:t xml:space="preserve">, </w:t>
      </w:r>
      <w:hyperlink w:anchor="_7cb122971c56ec063bf75eab0015b63f" w:history="1">
        <w:r>
          <w:rPr>
            <w:rStyle w:val="Hyperlink"/>
          </w:rPr>
          <w:t>Performance</w:t>
        </w:r>
      </w:hyperlink>
    </w:p>
    <w:p w14:paraId="43292710"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1CCC694E" w14:textId="77777777" w:rsidR="00922253" w:rsidRDefault="00922253" w:rsidP="00922253">
      <w:pPr>
        <w:ind w:firstLine="720"/>
      </w:pPr>
      <w:r w:rsidRPr="006D2E0C">
        <w:rPr>
          <w:noProof/>
        </w:rPr>
        <w:pict w14:anchorId="6391F821">
          <v:shape id="_x0000_i3770" type="#_x0000_t75" alt="-2119250718.emf" style="width:12pt;height:12pt;visibility:visible;mso-wrap-style:square">
            <v:imagedata r:id="rId16" o:title="-2119250718"/>
          </v:shape>
        </w:pict>
      </w:r>
      <w:r>
        <w:t xml:space="preserve"> perpetrates</w:t>
      </w:r>
      <w:r>
        <w:rPr>
          <w:rFonts w:cs="Arial"/>
        </w:rPr>
        <w:fldChar w:fldCharType="begin"/>
      </w:r>
      <w:r>
        <w:instrText>XE"</w:instrText>
      </w:r>
      <w:r w:rsidRPr="00413D75">
        <w:rPr>
          <w:rFonts w:cs="Arial"/>
        </w:rPr>
        <w:instrText>perpetrates</w:instrText>
      </w:r>
      <w:r>
        <w:instrText>"</w:instrText>
      </w:r>
      <w:r>
        <w:rPr>
          <w:rFonts w:cs="Arial"/>
        </w:rPr>
        <w:fldChar w:fldCharType="end"/>
      </w:r>
      <w:r>
        <w:t xml:space="preserve"> : </w:t>
      </w:r>
      <w:hyperlink w:anchor="_1b064056002f89a4ba6f4565e08b4f3a" w:history="1">
        <w:r>
          <w:rPr>
            <w:rStyle w:val="Hyperlink"/>
          </w:rPr>
          <w:t>Disruptive Action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8F09CAA" w14:textId="77777777" w:rsidR="00922253" w:rsidRDefault="00922253" w:rsidP="00922253">
      <w:pPr>
        <w:pStyle w:val="BodyText"/>
        <w:spacing w:before="60" w:after="120"/>
        <w:ind w:firstLine="720"/>
      </w:pPr>
      <w:r>
        <w:t>The activity performed by a threat actor to cause or contribute to an attack.</w:t>
      </w:r>
    </w:p>
    <w:p w14:paraId="71B722F6" w14:textId="77777777" w:rsidR="00922253" w:rsidRDefault="00922253" w:rsidP="00922253">
      <w:pPr>
        <w:ind w:firstLine="720"/>
      </w:pPr>
      <w:r w:rsidRPr="006D2E0C">
        <w:rPr>
          <w:noProof/>
        </w:rPr>
        <w:pict w14:anchorId="71E8FF06">
          <v:shape id="_x0000_i3769" type="#_x0000_t75" alt="-2119250718.emf" style="width:12pt;height:12pt;visibility:visible;mso-wrap-style:square">
            <v:imagedata r:id="rId16" o:title="-2119250718"/>
          </v:shape>
        </w:pict>
      </w:r>
      <w:r>
        <w:t xml:space="preserve"> perpetrator</w:t>
      </w:r>
      <w:r>
        <w:rPr>
          <w:rFonts w:cs="Arial"/>
        </w:rPr>
        <w:fldChar w:fldCharType="begin"/>
      </w:r>
      <w:r>
        <w:instrText>XE"</w:instrText>
      </w:r>
      <w:r w:rsidRPr="00413D75">
        <w:rPr>
          <w:rFonts w:cs="Arial"/>
        </w:rPr>
        <w:instrText>perpetrator</w:instrText>
      </w:r>
      <w:r>
        <w:instrText>"</w:instrText>
      </w:r>
      <w:r>
        <w:rPr>
          <w:rFonts w:cs="Arial"/>
        </w:rPr>
        <w:fldChar w:fldCharType="end"/>
      </w:r>
      <w:r>
        <w:t xml:space="preserve"> : </w:t>
      </w:r>
      <w:hyperlink w:anchor="_a2021927a094afb50933eb829143a391" w:history="1">
        <w:r>
          <w:rPr>
            <w:rStyle w:val="Hyperlink"/>
          </w:rPr>
          <w:t>Threat Actor</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19C52537" w14:textId="77777777" w:rsidR="00922253" w:rsidRDefault="00922253" w:rsidP="00922253">
      <w:pPr>
        <w:pStyle w:val="BodyText"/>
        <w:spacing w:before="60" w:after="120"/>
        <w:ind w:firstLine="720"/>
      </w:pPr>
      <w:r>
        <w:t>The threat actor performing an activity to cause or contribute to  an attack.</w:t>
      </w:r>
    </w:p>
    <w:p w14:paraId="3B316D8C" w14:textId="77777777" w:rsidR="00922253" w:rsidRDefault="00922253" w:rsidP="00922253"/>
    <w:p w14:paraId="72446108" w14:textId="77777777" w:rsidR="00922253" w:rsidRDefault="00922253" w:rsidP="00922253">
      <w:pPr>
        <w:pStyle w:val="Heading3"/>
      </w:pPr>
      <w:bookmarkStart w:id="1203" w:name="_a2021927a094afb50933eb829143a391"/>
      <w:bookmarkStart w:id="1204" w:name="_Toc514933793"/>
      <w:r>
        <w:t>Class Threat Actor</w:t>
      </w:r>
      <w:bookmarkEnd w:id="1203"/>
      <w:r w:rsidRPr="003A31EC">
        <w:rPr>
          <w:rFonts w:cs="Arial"/>
        </w:rPr>
        <w:t xml:space="preserve"> </w:t>
      </w:r>
      <w:r>
        <w:rPr>
          <w:rFonts w:cs="Arial"/>
        </w:rPr>
        <w:fldChar w:fldCharType="begin"/>
      </w:r>
      <w:r>
        <w:instrText>XE"</w:instrText>
      </w:r>
      <w:r w:rsidRPr="00413D75">
        <w:rPr>
          <w:rFonts w:cs="Arial"/>
        </w:rPr>
        <w:instrText>Threat Actor</w:instrText>
      </w:r>
      <w:r>
        <w:instrText>"</w:instrText>
      </w:r>
      <w:r>
        <w:rPr>
          <w:rFonts w:cs="Arial"/>
        </w:rPr>
        <w:fldChar w:fldCharType="end"/>
      </w:r>
      <w:r>
        <w:rPr>
          <w:rFonts w:cs="Arial"/>
        </w:rPr>
        <w:t xml:space="preserve"> &lt;&lt;Role&gt;&gt;</w:t>
      </w:r>
      <w:bookmarkEnd w:id="1204"/>
    </w:p>
    <w:p w14:paraId="444B738E" w14:textId="77777777" w:rsidR="00922253" w:rsidRDefault="00922253" w:rsidP="00922253">
      <w:r>
        <w:t>Role of an actor; all or partially responsible for some undesired situation - threat, risk, or attack. Threat actors have intent to do harm.</w:t>
      </w:r>
    </w:p>
    <w:p w14:paraId="1D9CEDF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86225B3" w14:textId="77777777" w:rsidR="00922253" w:rsidRDefault="00922253" w:rsidP="00922253">
      <w:pPr>
        <w:ind w:left="360"/>
      </w:pPr>
      <w:hyperlink w:anchor="_195976dea0d8187e1656ac43c072c070" w:history="1">
        <w:r>
          <w:rPr>
            <w:rStyle w:val="Hyperlink"/>
          </w:rPr>
          <w:t>Actor</w:t>
        </w:r>
      </w:hyperlink>
      <w:r>
        <w:t xml:space="preserve">, </w:t>
      </w:r>
      <w:hyperlink w:anchor="_e92228f26631bd725a174bd1e0d187f6" w:history="1">
        <w:r>
          <w:rPr>
            <w:rStyle w:val="Hyperlink"/>
          </w:rPr>
          <w:t>Danger Source</w:t>
        </w:r>
      </w:hyperlink>
      <w:r>
        <w:t xml:space="preserve">, </w:t>
      </w:r>
      <w:hyperlink w:anchor="_e6b0cbf74d66e662c0e3b43efa323757" w:history="1">
        <w:r>
          <w:rPr>
            <w:rStyle w:val="Hyperlink"/>
          </w:rPr>
          <w:t>Stakeholder</w:t>
        </w:r>
      </w:hyperlink>
    </w:p>
    <w:p w14:paraId="584D1F5D" w14:textId="77777777" w:rsidR="00922253" w:rsidRDefault="00922253" w:rsidP="00922253"/>
    <w:p w14:paraId="21B91CBC" w14:textId="77777777" w:rsidR="00922253" w:rsidRDefault="00922253" w:rsidP="00922253">
      <w:pPr>
        <w:spacing w:after="200" w:line="276" w:lineRule="auto"/>
        <w:rPr>
          <w:b/>
          <w:bCs/>
          <w:color w:val="365F91"/>
          <w:sz w:val="40"/>
          <w:szCs w:val="40"/>
        </w:rPr>
      </w:pPr>
      <w:r>
        <w:br w:type="page"/>
      </w:r>
    </w:p>
    <w:p w14:paraId="55902BFE" w14:textId="77777777" w:rsidR="00922253" w:rsidRDefault="00922253" w:rsidP="00922253">
      <w:pPr>
        <w:pStyle w:val="Heading2"/>
      </w:pPr>
      <w:bookmarkStart w:id="1205" w:name="_Toc514933794"/>
      <w:r>
        <w:t>Threat-risk-conceptual-model::Threat and Risk Specific Concepts::Undesirable Situations</w:t>
      </w:r>
      <w:bookmarkEnd w:id="1205"/>
    </w:p>
    <w:p w14:paraId="16F484FF" w14:textId="77777777" w:rsidR="00922253" w:rsidRDefault="00922253" w:rsidP="00922253">
      <w:r>
        <w:t>Undesirable situations are a fundamentally concept that unifies the threat-risk framework.  Undesirable situations classify a situation as one that causes harm to stakeholders (directly or indirectly). Undesirable situations are further specialized across three dimensions:</w:t>
      </w:r>
    </w:p>
    <w:p w14:paraId="3D9ED652" w14:textId="77777777" w:rsidR="00922253" w:rsidRDefault="00922253" w:rsidP="00922253">
      <w:pPr>
        <w:numPr>
          <w:ilvl w:val="0"/>
          <w:numId w:val="24"/>
        </w:numPr>
      </w:pPr>
      <w:r>
        <w:rPr>
          <w:rFonts w:ascii="Calibri" w:hAnsi="Calibri" w:cs="Calibri"/>
        </w:rPr>
        <w:t>Events Vs. Conditions - Events "happen" whereas conditions are a steady state for some period.</w:t>
      </w:r>
    </w:p>
    <w:p w14:paraId="1190DDA9" w14:textId="77777777" w:rsidR="00922253" w:rsidRDefault="00922253" w:rsidP="00922253">
      <w:pPr>
        <w:numPr>
          <w:ilvl w:val="0"/>
          <w:numId w:val="24"/>
        </w:numPr>
      </w:pPr>
      <w:r>
        <w:rPr>
          <w:rFonts w:ascii="Calibri" w:hAnsi="Calibri" w:cs="Calibri"/>
        </w:rPr>
        <w:t>Actual Vs. Potential.</w:t>
      </w:r>
    </w:p>
    <w:p w14:paraId="7D945603" w14:textId="77777777" w:rsidR="00922253" w:rsidRDefault="00922253" w:rsidP="00922253">
      <w:pPr>
        <w:numPr>
          <w:ilvl w:val="0"/>
          <w:numId w:val="24"/>
        </w:numPr>
      </w:pPr>
      <w:r>
        <w:rPr>
          <w:rFonts w:ascii="Calibri" w:hAnsi="Calibri" w:cs="Calibri"/>
        </w:rPr>
        <w:t>Intentional Vs. Natural or Systematic. Intentional dangers involve a "threat actor" whereas unintentional only involve weaknesses in resources.</w:t>
      </w:r>
    </w:p>
    <w:p w14:paraId="3EB4A514" w14:textId="77777777" w:rsidR="00922253" w:rsidRDefault="00922253" w:rsidP="00922253">
      <w:pPr>
        <w:spacing w:after="200"/>
      </w:pPr>
      <w:r>
        <w:rPr>
          <w:rFonts w:ascii="Calibri" w:hAnsi="Calibri" w:cs="Calibri"/>
        </w:rPr>
        <w:t>The above are used to define more specific risk &amp; threat concepts, such as:</w:t>
      </w:r>
    </w:p>
    <w:p w14:paraId="332DD100" w14:textId="77777777" w:rsidR="00922253" w:rsidRDefault="00922253" w:rsidP="00922253">
      <w:pPr>
        <w:numPr>
          <w:ilvl w:val="0"/>
          <w:numId w:val="25"/>
        </w:numPr>
      </w:pPr>
      <w:r>
        <w:rPr>
          <w:rFonts w:ascii="Calibri" w:hAnsi="Calibri" w:cs="Calibri"/>
        </w:rPr>
        <w:t>Incidents which are actual dangerous situations.</w:t>
      </w:r>
    </w:p>
    <w:p w14:paraId="7FB7B394" w14:textId="77777777" w:rsidR="00922253" w:rsidRDefault="00922253" w:rsidP="00922253">
      <w:pPr>
        <w:numPr>
          <w:ilvl w:val="0"/>
          <w:numId w:val="25"/>
        </w:numPr>
      </w:pPr>
      <w:r>
        <w:rPr>
          <w:rFonts w:ascii="Calibri" w:hAnsi="Calibri" w:cs="Calibri"/>
        </w:rPr>
        <w:t>Disasters and Accidents which are unintentional actual situation (no threat actor).</w:t>
      </w:r>
    </w:p>
    <w:p w14:paraId="45713904" w14:textId="77777777" w:rsidR="00922253" w:rsidRDefault="00922253" w:rsidP="00922253">
      <w:pPr>
        <w:numPr>
          <w:ilvl w:val="0"/>
          <w:numId w:val="25"/>
        </w:numPr>
      </w:pPr>
      <w:r>
        <w:rPr>
          <w:rFonts w:ascii="Calibri" w:hAnsi="Calibri" w:cs="Calibri"/>
        </w:rPr>
        <w:t>Attacks which are actual situations perpetrated by a threat actor.</w:t>
      </w:r>
    </w:p>
    <w:p w14:paraId="23A518DC" w14:textId="77777777" w:rsidR="00922253" w:rsidRDefault="00922253" w:rsidP="00922253">
      <w:pPr>
        <w:numPr>
          <w:ilvl w:val="0"/>
          <w:numId w:val="25"/>
        </w:numPr>
      </w:pPr>
      <w:r>
        <w:rPr>
          <w:rFonts w:ascii="Calibri" w:hAnsi="Calibri" w:cs="Calibri"/>
        </w:rPr>
        <w:t>Risks which are potential dangerous situations, thus having some level of uncertainty.</w:t>
      </w:r>
    </w:p>
    <w:p w14:paraId="0FB77190" w14:textId="77777777" w:rsidR="00922253" w:rsidRDefault="00922253" w:rsidP="00922253">
      <w:pPr>
        <w:numPr>
          <w:ilvl w:val="0"/>
          <w:numId w:val="25"/>
        </w:numPr>
      </w:pPr>
      <w:r>
        <w:rPr>
          <w:rFonts w:ascii="Calibri" w:hAnsi="Calibri" w:cs="Calibri"/>
        </w:rPr>
        <w:t>Threats which are intentional risks from a threat actor.</w:t>
      </w:r>
    </w:p>
    <w:p w14:paraId="0B8C594A" w14:textId="77777777" w:rsidR="00922253" w:rsidRDefault="00922253" w:rsidP="00922253">
      <w:pPr>
        <w:numPr>
          <w:ilvl w:val="0"/>
          <w:numId w:val="25"/>
        </w:numPr>
      </w:pPr>
      <w:r>
        <w:rPr>
          <w:rFonts w:ascii="Calibri" w:hAnsi="Calibri" w:cs="Calibri"/>
        </w:rPr>
        <w:t>Hazards which are natural or systematic risks.</w:t>
      </w:r>
    </w:p>
    <w:p w14:paraId="224A134C" w14:textId="77777777" w:rsidR="00922253" w:rsidRDefault="00922253" w:rsidP="00922253">
      <w:pPr>
        <w:spacing w:after="200"/>
      </w:pPr>
      <w:r>
        <w:rPr>
          <w:rFonts w:ascii="Calibri" w:hAnsi="Calibri" w:cs="Calibri"/>
        </w:rPr>
        <w:t>Resources also play an important role in the risk/threat framework in that resources are harmed by dangers but risks are also important for attackers to exploit vulnerabilities and for defenders to realize mitigations.</w:t>
      </w:r>
    </w:p>
    <w:p w14:paraId="0ED312EB" w14:textId="77777777" w:rsidR="00922253" w:rsidRDefault="00922253" w:rsidP="00922253">
      <w:r>
        <w:t xml:space="preserve"> </w:t>
      </w:r>
    </w:p>
    <w:p w14:paraId="52897FB6" w14:textId="77777777" w:rsidR="00922253" w:rsidRDefault="00922253" w:rsidP="00922253">
      <w:r>
        <w:t xml:space="preserve"> </w:t>
      </w:r>
    </w:p>
    <w:p w14:paraId="7FF547BF" w14:textId="77777777" w:rsidR="00922253" w:rsidRDefault="00922253" w:rsidP="00922253">
      <w:pPr>
        <w:pStyle w:val="Heading3"/>
      </w:pPr>
      <w:bookmarkStart w:id="1206" w:name="_Toc514933795"/>
      <w:r>
        <w:lastRenderedPageBreak/>
        <w:t>Diagram: Undesirable Situations</w:t>
      </w:r>
      <w:bookmarkEnd w:id="1206"/>
    </w:p>
    <w:p w14:paraId="7FCE7A65" w14:textId="77777777" w:rsidR="00922253" w:rsidRDefault="00922253" w:rsidP="00922253">
      <w:pPr>
        <w:jc w:val="center"/>
        <w:rPr>
          <w:rFonts w:cs="Arial"/>
        </w:rPr>
      </w:pPr>
      <w:r w:rsidRPr="006D2E0C">
        <w:rPr>
          <w:noProof/>
        </w:rPr>
        <w:pict w14:anchorId="128C7EBF">
          <v:shape id="Picture -1984814941.emf" o:spid="_x0000_i3768" type="#_x0000_t75" alt="-1984814941.emf" style="width:487.2pt;height:319.8pt;visibility:visible;mso-wrap-style:square">
            <v:imagedata r:id="rId218" o:title="-1984814941"/>
          </v:shape>
        </w:pict>
      </w:r>
    </w:p>
    <w:p w14:paraId="2F3A7964"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Undesirable Situations</w:t>
      </w:r>
    </w:p>
    <w:p w14:paraId="714FBF2D" w14:textId="77777777" w:rsidR="00922253" w:rsidRDefault="00922253" w:rsidP="00922253">
      <w:r>
        <w:t xml:space="preserve"> </w:t>
      </w:r>
    </w:p>
    <w:p w14:paraId="1B6616FD" w14:textId="77777777" w:rsidR="00922253" w:rsidRDefault="00922253" w:rsidP="00922253"/>
    <w:p w14:paraId="368CA248" w14:textId="77777777" w:rsidR="00922253" w:rsidRDefault="00922253" w:rsidP="00922253">
      <w:pPr>
        <w:pStyle w:val="Heading3"/>
      </w:pPr>
      <w:bookmarkStart w:id="1207" w:name="_dc3f174a7d2e028c99d9ddf49c48c64f"/>
      <w:bookmarkStart w:id="1208" w:name="_Toc514933796"/>
      <w:r>
        <w:t>Class Harm</w:t>
      </w:r>
      <w:bookmarkEnd w:id="1207"/>
      <w:bookmarkEnd w:id="1208"/>
      <w:r w:rsidRPr="003A31EC">
        <w:rPr>
          <w:rFonts w:cs="Arial"/>
        </w:rPr>
        <w:t xml:space="preserve"> </w:t>
      </w:r>
      <w:r>
        <w:rPr>
          <w:rFonts w:cs="Arial"/>
        </w:rPr>
        <w:fldChar w:fldCharType="begin"/>
      </w:r>
      <w:r>
        <w:instrText>XE"</w:instrText>
      </w:r>
      <w:r w:rsidRPr="00413D75">
        <w:rPr>
          <w:rFonts w:cs="Arial"/>
        </w:rPr>
        <w:instrText>Harm</w:instrText>
      </w:r>
      <w:r>
        <w:instrText>"</w:instrText>
      </w:r>
      <w:r>
        <w:rPr>
          <w:rFonts w:cs="Arial"/>
        </w:rPr>
        <w:fldChar w:fldCharType="end"/>
      </w:r>
      <w:r>
        <w:rPr>
          <w:rFonts w:cs="Arial"/>
        </w:rPr>
        <w:t xml:space="preserve"> </w:t>
      </w:r>
    </w:p>
    <w:p w14:paraId="4C3A6ABD" w14:textId="77777777" w:rsidR="00922253" w:rsidRDefault="00922253" w:rsidP="00922253">
      <w:r>
        <w:t xml:space="preserve">Harm is a consequence of a situation that negatively impacts the objectives of stakeholders and therefore has negative desirability for those stakeholders. </w:t>
      </w:r>
      <w:r>
        <w:br/>
        <w:t xml:space="preserve">[Firesmith 2003] Harm is a negative impact associated with an asset. Harm is due to an accident when dealing with safety requirements, is due to an attack when dealing with security requirements, and may be due to both accidents and attacks when dealing with survivability requirements. </w:t>
      </w:r>
      <w:r>
        <w:br/>
        <w:t>[NIEM] Injury (More specific concept - Person specific).</w:t>
      </w:r>
    </w:p>
    <w:p w14:paraId="781DB28B" w14:textId="77777777" w:rsidR="00922253" w:rsidRDefault="00922253" w:rsidP="00922253">
      <w:pPr>
        <w:jc w:val="center"/>
      </w:pPr>
      <w:r w:rsidRPr="006D2E0C">
        <w:rPr>
          <w:noProof/>
        </w:rPr>
        <w:lastRenderedPageBreak/>
        <w:pict w14:anchorId="32E718B7">
          <v:shape id="Picture 452989071.emf" o:spid="_x0000_i3767" type="#_x0000_t75" alt="452989071.emf" style="width:446.4pt;height:411pt;visibility:visible;mso-wrap-style:square">
            <v:imagedata r:id="rId219" o:title="452989071"/>
          </v:shape>
        </w:pict>
      </w:r>
    </w:p>
    <w:p w14:paraId="26576F31"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w:t>
      </w:r>
    </w:p>
    <w:p w14:paraId="0351657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4AE8F0C" w14:textId="77777777" w:rsidR="00922253" w:rsidRDefault="00922253" w:rsidP="00922253">
      <w:pPr>
        <w:ind w:left="360"/>
      </w:pPr>
      <w:hyperlink w:anchor="_9bf67544840a1cd6396f28cc292e3ca0" w:history="1">
        <w:r>
          <w:rPr>
            <w:rStyle w:val="Hyperlink"/>
          </w:rPr>
          <w:t>Consequence</w:t>
        </w:r>
      </w:hyperlink>
      <w:r>
        <w:t xml:space="preserve">, </w:t>
      </w:r>
      <w:hyperlink w:anchor="_4bdee0568b2f36e553f586b458dace32" w:history="1">
        <w:r>
          <w:rPr>
            <w:rStyle w:val="Hyperlink"/>
          </w:rPr>
          <w:t>Undesirable Situation</w:t>
        </w:r>
      </w:hyperlink>
    </w:p>
    <w:p w14:paraId="17B2B321" w14:textId="77777777" w:rsidR="00922253" w:rsidRDefault="00922253" w:rsidP="00922253"/>
    <w:p w14:paraId="3D8EB575" w14:textId="77777777" w:rsidR="00922253" w:rsidRDefault="00922253" w:rsidP="00922253">
      <w:pPr>
        <w:pStyle w:val="Heading3"/>
      </w:pPr>
      <w:bookmarkStart w:id="1209" w:name="_e3e835c55e6764e9bf6882e05ebc21be"/>
      <w:bookmarkStart w:id="1210" w:name="_Toc514933797"/>
      <w:r>
        <w:t>Association Class Harms Resource</w:t>
      </w:r>
      <w:bookmarkEnd w:id="1209"/>
      <w:r w:rsidRPr="003A31EC">
        <w:rPr>
          <w:rFonts w:cs="Arial"/>
        </w:rPr>
        <w:t xml:space="preserve"> </w:t>
      </w:r>
      <w:r>
        <w:rPr>
          <w:rFonts w:cs="Arial"/>
        </w:rPr>
        <w:fldChar w:fldCharType="begin"/>
      </w:r>
      <w:r>
        <w:instrText>XE"</w:instrText>
      </w:r>
      <w:r w:rsidRPr="00413D75">
        <w:rPr>
          <w:rFonts w:cs="Arial"/>
        </w:rPr>
        <w:instrText>Harms Resource</w:instrText>
      </w:r>
      <w:r>
        <w:instrText>"</w:instrText>
      </w:r>
      <w:r>
        <w:rPr>
          <w:rFonts w:cs="Arial"/>
        </w:rPr>
        <w:fldChar w:fldCharType="end"/>
      </w:r>
      <w:r>
        <w:rPr>
          <w:rFonts w:cs="Arial"/>
        </w:rPr>
        <w:t xml:space="preserve"> &lt;&lt;Relationship&gt;&gt;</w:t>
      </w:r>
      <w:bookmarkEnd w:id="1210"/>
    </w:p>
    <w:p w14:paraId="26D41363" w14:textId="77777777" w:rsidR="00922253" w:rsidRDefault="00922253" w:rsidP="00922253">
      <w:r>
        <w:t>Resources harmed or potentially harmed by an undesirable situation.</w:t>
      </w:r>
    </w:p>
    <w:p w14:paraId="30F87430" w14:textId="77777777" w:rsidR="00922253" w:rsidRDefault="00922253" w:rsidP="00922253">
      <w:pPr>
        <w:jc w:val="center"/>
      </w:pPr>
      <w:r w:rsidRPr="006D2E0C">
        <w:rPr>
          <w:noProof/>
        </w:rPr>
        <w:lastRenderedPageBreak/>
        <w:pict w14:anchorId="66ABE837">
          <v:shape id="Picture 782994739.emf" o:spid="_x0000_i3766" type="#_x0000_t75" alt="782994739.emf" style="width:487.2pt;height:180pt;visibility:visible;mso-wrap-style:square">
            <v:imagedata r:id="rId220" o:title="782994739"/>
          </v:shape>
        </w:pict>
      </w:r>
    </w:p>
    <w:p w14:paraId="468E2A42"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Harms Resource</w:t>
      </w:r>
    </w:p>
    <w:p w14:paraId="56F7F12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00EA5FF3" w14:textId="77777777" w:rsidR="00922253" w:rsidRDefault="00922253" w:rsidP="00922253">
      <w:pPr>
        <w:ind w:left="360"/>
      </w:pPr>
      <w:hyperlink w:anchor="_dc3f174a7d2e028c99d9ddf49c48c64f" w:history="1">
        <w:r>
          <w:rPr>
            <w:rStyle w:val="Hyperlink"/>
          </w:rPr>
          <w:t>Harm</w:t>
        </w:r>
      </w:hyperlink>
      <w:r>
        <w:t xml:space="preserve">, </w:t>
      </w:r>
      <w:hyperlink w:anchor="_e33780607cd553fb55b8907600848b66" w:history="1">
        <w:r>
          <w:rPr>
            <w:rStyle w:val="Hyperlink"/>
          </w:rPr>
          <w:t>Impact</w:t>
        </w:r>
      </w:hyperlink>
    </w:p>
    <w:p w14:paraId="3A6FA26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67B61AF0" w14:textId="77777777" w:rsidR="00922253" w:rsidRDefault="00922253" w:rsidP="00922253">
      <w:pPr>
        <w:ind w:firstLine="720"/>
      </w:pPr>
      <w:r w:rsidRPr="006D2E0C">
        <w:rPr>
          <w:noProof/>
        </w:rPr>
        <w:pict w14:anchorId="6BF8679C">
          <v:shape id="_x0000_i3765" type="#_x0000_t75" alt="-2119250718.emf" style="width:12pt;height:12pt;visibility:visible;mso-wrap-style:square">
            <v:imagedata r:id="rId16" o:title="-2119250718"/>
          </v:shape>
        </w:pict>
      </w:r>
      <w:r>
        <w:t xml:space="preserve"> harms</w:t>
      </w:r>
      <w:r>
        <w:rPr>
          <w:rFonts w:cs="Arial"/>
        </w:rPr>
        <w:fldChar w:fldCharType="begin"/>
      </w:r>
      <w:r>
        <w:instrText>XE"</w:instrText>
      </w:r>
      <w:r w:rsidRPr="00413D75">
        <w:rPr>
          <w:rFonts w:cs="Arial"/>
        </w:rPr>
        <w:instrText>harms</w:instrText>
      </w:r>
      <w:r>
        <w:instrText>"</w:instrText>
      </w:r>
      <w:r>
        <w:rPr>
          <w:rFonts w:cs="Arial"/>
        </w:rPr>
        <w:fldChar w:fldCharType="end"/>
      </w:r>
      <w:r>
        <w:t xml:space="preserve"> : </w:t>
      </w:r>
      <w:hyperlink w:anchor="_d442d75c9ac335e7a2aadbc96919fc2d" w:history="1">
        <w:r>
          <w:rPr>
            <w:rStyle w:val="Hyperlink"/>
          </w:rPr>
          <w:t>Resource</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0346678" w14:textId="77777777" w:rsidR="00922253" w:rsidRDefault="00922253" w:rsidP="00922253">
      <w:pPr>
        <w:ind w:firstLine="720"/>
      </w:pPr>
      <w:r w:rsidRPr="006D2E0C">
        <w:rPr>
          <w:noProof/>
        </w:rPr>
        <w:pict w14:anchorId="33ABBF83">
          <v:shape id="_x0000_i3764" type="#_x0000_t75" alt="-2119250718.emf" style="width:12pt;height:12pt;visibility:visible;mso-wrap-style:square">
            <v:imagedata r:id="rId16" o:title="-2119250718"/>
          </v:shape>
        </w:pict>
      </w:r>
      <w:r>
        <w:t xml:space="preserve"> harmed by</w:t>
      </w:r>
      <w:r>
        <w:rPr>
          <w:rFonts w:cs="Arial"/>
        </w:rPr>
        <w:fldChar w:fldCharType="begin"/>
      </w:r>
      <w:r>
        <w:instrText>XE"</w:instrText>
      </w:r>
      <w:r w:rsidRPr="00413D75">
        <w:rPr>
          <w:rFonts w:cs="Arial"/>
        </w:rPr>
        <w:instrText>harmed by</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054BD80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49ABFEA7" w14:textId="77777777" w:rsidR="00922253" w:rsidRDefault="00922253" w:rsidP="00922253">
      <w:pPr>
        <w:pStyle w:val="BodyText2"/>
        <w:spacing w:after="0" w:line="240" w:lineRule="auto"/>
      </w:pPr>
      <w:r w:rsidRPr="006D2E0C">
        <w:rPr>
          <w:noProof/>
        </w:rPr>
        <w:pict w14:anchorId="5EDED789">
          <v:shape id="_x0000_i3763" type="#_x0000_t75" alt="-1225210285.emf" style="width:12pt;height:12pt;visibility:visible;mso-wrap-style:square">
            <v:imagedata r:id="rId22" o:title="-1225210285"/>
          </v:shape>
        </w:pict>
      </w:r>
      <w:r>
        <w:t xml:space="preserve"> likelihood</w:t>
      </w:r>
      <w:r>
        <w:rPr>
          <w:rFonts w:cs="Arial"/>
        </w:rPr>
        <w:fldChar w:fldCharType="begin"/>
      </w:r>
      <w:r>
        <w:instrText>XE"</w:instrText>
      </w:r>
      <w:r w:rsidRPr="00413D75">
        <w:rPr>
          <w:rFonts w:cs="Arial"/>
        </w:rPr>
        <w:instrText>likelihood</w:instrText>
      </w:r>
      <w:r>
        <w:instrText>"</w:instrText>
      </w:r>
      <w:r>
        <w:rPr>
          <w:rFonts w:cs="Arial"/>
        </w:rPr>
        <w:fldChar w:fldCharType="end"/>
      </w:r>
      <w:r>
        <w:t xml:space="preserve"> : </w:t>
      </w:r>
      <w:hyperlink w:anchor="_c4bee9dc62c41effa96910b60385b774" w:history="1">
        <w:r>
          <w:rPr>
            <w:rStyle w:val="Hyperlink"/>
          </w:rPr>
          <w:t>Probability Metric</w:t>
        </w:r>
      </w:hyperlink>
    </w:p>
    <w:p w14:paraId="665532A5" w14:textId="77777777" w:rsidR="00922253" w:rsidRDefault="00922253" w:rsidP="00922253"/>
    <w:p w14:paraId="6D84C5F2" w14:textId="77777777" w:rsidR="00922253" w:rsidRDefault="00922253" w:rsidP="00922253">
      <w:pPr>
        <w:pStyle w:val="Heading3"/>
      </w:pPr>
      <w:bookmarkStart w:id="1211" w:name="_3498b44251cdfb920f7aea146ee333d6"/>
      <w:bookmarkStart w:id="1212" w:name="_Toc514933798"/>
      <w:r>
        <w:t>Association Class Harms Victim</w:t>
      </w:r>
      <w:bookmarkEnd w:id="1211"/>
      <w:r w:rsidRPr="003A31EC">
        <w:rPr>
          <w:rFonts w:cs="Arial"/>
        </w:rPr>
        <w:t xml:space="preserve"> </w:t>
      </w:r>
      <w:r>
        <w:rPr>
          <w:rFonts w:cs="Arial"/>
        </w:rPr>
        <w:fldChar w:fldCharType="begin"/>
      </w:r>
      <w:r>
        <w:instrText>XE"</w:instrText>
      </w:r>
      <w:r w:rsidRPr="00413D75">
        <w:rPr>
          <w:rFonts w:cs="Arial"/>
        </w:rPr>
        <w:instrText>Harms Victim</w:instrText>
      </w:r>
      <w:r>
        <w:instrText>"</w:instrText>
      </w:r>
      <w:r>
        <w:rPr>
          <w:rFonts w:cs="Arial"/>
        </w:rPr>
        <w:fldChar w:fldCharType="end"/>
      </w:r>
      <w:r>
        <w:rPr>
          <w:rFonts w:cs="Arial"/>
        </w:rPr>
        <w:t xml:space="preserve"> &lt;&lt;Relationship&gt;&gt;</w:t>
      </w:r>
      <w:bookmarkEnd w:id="1212"/>
    </w:p>
    <w:p w14:paraId="19AAC53C" w14:textId="77777777" w:rsidR="00922253" w:rsidRDefault="00922253" w:rsidP="00922253">
      <w:r>
        <w:t>People or organizations (social agents) harmed or potentially harmed by an undesirable situation.</w:t>
      </w:r>
    </w:p>
    <w:p w14:paraId="475D4D10" w14:textId="77777777" w:rsidR="00922253" w:rsidRDefault="00922253" w:rsidP="00922253">
      <w:pPr>
        <w:jc w:val="center"/>
      </w:pPr>
      <w:r w:rsidRPr="006D2E0C">
        <w:rPr>
          <w:noProof/>
        </w:rPr>
        <w:pict w14:anchorId="25FF7F88">
          <v:shape id="Picture 506290638.emf" o:spid="_x0000_i3762" type="#_x0000_t75" alt="506290638.emf" style="width:487.2pt;height:181.2pt;visibility:visible;mso-wrap-style:square">
            <v:imagedata r:id="rId221" o:title="506290638"/>
          </v:shape>
        </w:pict>
      </w:r>
    </w:p>
    <w:p w14:paraId="6162367A"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Harms Victim</w:t>
      </w:r>
    </w:p>
    <w:p w14:paraId="0FD0D418"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5965542A" w14:textId="77777777" w:rsidR="00922253" w:rsidRDefault="00922253" w:rsidP="00922253">
      <w:pPr>
        <w:ind w:left="360"/>
      </w:pPr>
      <w:hyperlink w:anchor="_e3e835c55e6764e9bf6882e05ebc21be" w:history="1">
        <w:r>
          <w:rPr>
            <w:rStyle w:val="Hyperlink"/>
          </w:rPr>
          <w:t>Harms Resource</w:t>
        </w:r>
      </w:hyperlink>
      <w:r>
        <w:t xml:space="preserve">, </w:t>
      </w:r>
      <w:hyperlink w:anchor="_989aaebdfe7f1a2a4a983d63cf40a705" w:history="1">
        <w:r>
          <w:rPr>
            <w:rStyle w:val="Hyperlink"/>
          </w:rPr>
          <w:t>Involvement</w:t>
        </w:r>
      </w:hyperlink>
    </w:p>
    <w:p w14:paraId="1F5AB8F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76775A55" w14:textId="77777777" w:rsidR="00922253" w:rsidRDefault="00922253" w:rsidP="00922253">
      <w:pPr>
        <w:ind w:firstLine="720"/>
      </w:pPr>
      <w:r w:rsidRPr="006D2E0C">
        <w:rPr>
          <w:noProof/>
        </w:rPr>
        <w:pict w14:anchorId="55CC594D">
          <v:shape id="_x0000_i3761" type="#_x0000_t75" alt="-2119250718.emf" style="width:12pt;height:12pt;visibility:visible;mso-wrap-style:square">
            <v:imagedata r:id="rId16" o:title="-2119250718"/>
          </v:shape>
        </w:pict>
      </w:r>
      <w:r>
        <w:t xml:space="preserve"> harms victim</w:t>
      </w:r>
      <w:r>
        <w:rPr>
          <w:rFonts w:cs="Arial"/>
        </w:rPr>
        <w:fldChar w:fldCharType="begin"/>
      </w:r>
      <w:r>
        <w:instrText>XE"</w:instrText>
      </w:r>
      <w:r w:rsidRPr="00413D75">
        <w:rPr>
          <w:rFonts w:cs="Arial"/>
        </w:rPr>
        <w:instrText>harms victim</w:instrText>
      </w:r>
      <w:r>
        <w:instrText>"</w:instrText>
      </w:r>
      <w:r>
        <w:rPr>
          <w:rFonts w:cs="Arial"/>
        </w:rPr>
        <w:fldChar w:fldCharType="end"/>
      </w:r>
      <w:r>
        <w:t xml:space="preserve"> : </w:t>
      </w:r>
      <w:hyperlink w:anchor="_ebb283dc92a0ce409be895b1b9adf6e7" w:history="1">
        <w:r>
          <w:rPr>
            <w:rStyle w:val="Hyperlink"/>
          </w:rPr>
          <w:t>Victim</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BD17752" w14:textId="77777777" w:rsidR="00922253" w:rsidRDefault="00922253" w:rsidP="00922253">
      <w:pPr>
        <w:pStyle w:val="BodyText"/>
        <w:spacing w:before="60" w:after="120"/>
        <w:ind w:firstLine="720"/>
      </w:pPr>
      <w:r>
        <w:t>Victim harmed by a situation.</w:t>
      </w:r>
    </w:p>
    <w:p w14:paraId="0DDB7C27" w14:textId="77777777" w:rsidR="00922253" w:rsidRDefault="00922253" w:rsidP="00922253">
      <w:pPr>
        <w:ind w:firstLine="720"/>
      </w:pPr>
      <w:r w:rsidRPr="006D2E0C">
        <w:rPr>
          <w:noProof/>
        </w:rPr>
        <w:lastRenderedPageBreak/>
        <w:pict w14:anchorId="1B8AB119">
          <v:shape id="_x0000_i3760" type="#_x0000_t75" alt="-2119250718.emf" style="width:12pt;height:12pt;visibility:visible;mso-wrap-style:square">
            <v:imagedata r:id="rId16" o:title="-2119250718"/>
          </v:shape>
        </w:pict>
      </w:r>
      <w:r>
        <w:t xml:space="preserve"> victim of</w:t>
      </w:r>
      <w:r>
        <w:rPr>
          <w:rFonts w:cs="Arial"/>
        </w:rPr>
        <w:fldChar w:fldCharType="begin"/>
      </w:r>
      <w:r>
        <w:instrText>XE"</w:instrText>
      </w:r>
      <w:r w:rsidRPr="00413D75">
        <w:rPr>
          <w:rFonts w:cs="Arial"/>
        </w:rPr>
        <w:instrText>victim of</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836A535" w14:textId="77777777" w:rsidR="00922253" w:rsidRDefault="00922253" w:rsidP="00922253">
      <w:pPr>
        <w:pStyle w:val="BodyText"/>
        <w:spacing w:before="60" w:after="120"/>
        <w:ind w:firstLine="720"/>
      </w:pPr>
      <w:r>
        <w:t>Situations for which the subject is a victim.</w:t>
      </w:r>
    </w:p>
    <w:p w14:paraId="236CAF35" w14:textId="77777777" w:rsidR="00922253" w:rsidRDefault="00922253" w:rsidP="00922253"/>
    <w:p w14:paraId="1B8A4CA3" w14:textId="77777777" w:rsidR="00922253" w:rsidRDefault="00922253" w:rsidP="00922253">
      <w:pPr>
        <w:pStyle w:val="Heading3"/>
      </w:pPr>
      <w:bookmarkStart w:id="1213" w:name="_188bf4b66d558836957166bd541c8f8b"/>
      <w:bookmarkStart w:id="1214" w:name="_Toc514933799"/>
      <w:r>
        <w:t>Association Class Source of Harm</w:t>
      </w:r>
      <w:bookmarkEnd w:id="1213"/>
      <w:r w:rsidRPr="003A31EC">
        <w:rPr>
          <w:rFonts w:cs="Arial"/>
        </w:rPr>
        <w:t xml:space="preserve"> </w:t>
      </w:r>
      <w:r>
        <w:rPr>
          <w:rFonts w:cs="Arial"/>
        </w:rPr>
        <w:fldChar w:fldCharType="begin"/>
      </w:r>
      <w:r>
        <w:instrText>XE"</w:instrText>
      </w:r>
      <w:r w:rsidRPr="00413D75">
        <w:rPr>
          <w:rFonts w:cs="Arial"/>
        </w:rPr>
        <w:instrText>Source of Harm</w:instrText>
      </w:r>
      <w:r>
        <w:instrText>"</w:instrText>
      </w:r>
      <w:r>
        <w:rPr>
          <w:rFonts w:cs="Arial"/>
        </w:rPr>
        <w:fldChar w:fldCharType="end"/>
      </w:r>
      <w:r>
        <w:rPr>
          <w:rFonts w:cs="Arial"/>
        </w:rPr>
        <w:t xml:space="preserve"> &lt;&lt;Relationship&gt;&gt;</w:t>
      </w:r>
      <w:bookmarkEnd w:id="1214"/>
    </w:p>
    <w:p w14:paraId="23AACE87" w14:textId="77777777" w:rsidR="00922253" w:rsidRDefault="00922253" w:rsidP="00922253">
      <w:r>
        <w:t>Relationship describing the harm produced as a result of a situation.</w:t>
      </w:r>
    </w:p>
    <w:p w14:paraId="6AC1C531" w14:textId="77777777" w:rsidR="00922253" w:rsidRDefault="00922253" w:rsidP="00922253">
      <w:pPr>
        <w:jc w:val="center"/>
      </w:pPr>
      <w:r w:rsidRPr="006D2E0C">
        <w:rPr>
          <w:noProof/>
        </w:rPr>
        <w:pict w14:anchorId="32B8C28E">
          <v:shape id="Picture 351095935.emf" o:spid="_x0000_i3759" type="#_x0000_t75" alt="351095935.emf" style="width:487.2pt;height:172.8pt;visibility:visible;mso-wrap-style:square">
            <v:imagedata r:id="rId222" o:title="351095935"/>
          </v:shape>
        </w:pict>
      </w:r>
    </w:p>
    <w:p w14:paraId="26B6D2D4"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Harm Source</w:t>
      </w:r>
    </w:p>
    <w:p w14:paraId="4EC2C35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20CBCC06" w14:textId="77777777" w:rsidR="00922253" w:rsidRDefault="00922253" w:rsidP="00922253">
      <w:pPr>
        <w:ind w:left="360"/>
      </w:pPr>
      <w:hyperlink w:anchor="_cacdb7f15f2656887bb31fc137562d0b" w:history="1">
        <w:r>
          <w:rPr>
            <w:rStyle w:val="Hyperlink"/>
          </w:rPr>
          <w:t>Consequence of Situation</w:t>
        </w:r>
      </w:hyperlink>
    </w:p>
    <w:p w14:paraId="455ED49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620EEA4A" w14:textId="77777777" w:rsidR="00922253" w:rsidRDefault="00922253" w:rsidP="00922253">
      <w:pPr>
        <w:ind w:firstLine="720"/>
      </w:pPr>
      <w:r w:rsidRPr="006D2E0C">
        <w:rPr>
          <w:noProof/>
        </w:rPr>
        <w:pict w14:anchorId="750C9D72">
          <v:shape id="_x0000_i3758" type="#_x0000_t75" alt="-2119250718.emf" style="width:12pt;height:12pt;visibility:visible;mso-wrap-style:square">
            <v:imagedata r:id="rId16" o:title="-2119250718"/>
          </v:shape>
        </w:pict>
      </w:r>
      <w:r>
        <w:t xml:space="preserve"> causes harm</w:t>
      </w:r>
      <w:r>
        <w:rPr>
          <w:rFonts w:cs="Arial"/>
        </w:rPr>
        <w:fldChar w:fldCharType="begin"/>
      </w:r>
      <w:r>
        <w:instrText>XE"</w:instrText>
      </w:r>
      <w:r w:rsidRPr="00413D75">
        <w:rPr>
          <w:rFonts w:cs="Arial"/>
        </w:rPr>
        <w:instrText>causes harm</w:instrText>
      </w:r>
      <w:r>
        <w:instrText>"</w:instrText>
      </w:r>
      <w:r>
        <w:rPr>
          <w:rFonts w:cs="Arial"/>
        </w:rPr>
        <w:fldChar w:fldCharType="end"/>
      </w:r>
      <w:r>
        <w:t xml:space="preserve"> : </w:t>
      </w:r>
      <w:hyperlink w:anchor="_dc3f174a7d2e028c99d9ddf49c48c64f" w:history="1">
        <w:r>
          <w:rPr>
            <w:rStyle w:val="Hyperlink"/>
          </w:rPr>
          <w:t>Harm</w:t>
        </w:r>
      </w:hyperlink>
      <w:r>
        <w:t xml:space="preserve"> [*]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713F0A9F" w14:textId="77777777" w:rsidR="00922253" w:rsidRDefault="00922253" w:rsidP="00922253">
      <w:pPr>
        <w:pStyle w:val="BodyText"/>
        <w:spacing w:before="60" w:after="120"/>
        <w:ind w:firstLine="720"/>
      </w:pPr>
      <w:r>
        <w:t>The harm to a resource caused by a undesirable situation.</w:t>
      </w:r>
    </w:p>
    <w:p w14:paraId="1A876BA0" w14:textId="77777777" w:rsidR="00922253" w:rsidRDefault="00922253" w:rsidP="00922253">
      <w:pPr>
        <w:ind w:firstLine="720"/>
      </w:pPr>
      <w:r w:rsidRPr="006D2E0C">
        <w:rPr>
          <w:noProof/>
        </w:rPr>
        <w:pict w14:anchorId="000112C8">
          <v:shape id="_x0000_i3757" type="#_x0000_t75" alt="-2119250718.emf" style="width:12pt;height:12pt;visibility:visible;mso-wrap-style:square">
            <v:imagedata r:id="rId16" o:title="-2119250718"/>
          </v:shape>
        </w:pict>
      </w:r>
      <w:r>
        <w:t xml:space="preserve"> harm from</w:t>
      </w:r>
      <w:r>
        <w:rPr>
          <w:rFonts w:cs="Arial"/>
        </w:rPr>
        <w:fldChar w:fldCharType="begin"/>
      </w:r>
      <w:r>
        <w:instrText>XE"</w:instrText>
      </w:r>
      <w:r w:rsidRPr="00413D75">
        <w:rPr>
          <w:rFonts w:cs="Arial"/>
        </w:rPr>
        <w:instrText>harm from</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838A853" w14:textId="77777777" w:rsidR="00922253" w:rsidRDefault="00922253" w:rsidP="00922253">
      <w:pPr>
        <w:pStyle w:val="BodyText"/>
        <w:spacing w:before="60" w:after="120"/>
        <w:ind w:firstLine="720"/>
      </w:pPr>
      <w:r>
        <w:t>Situation which contributes to harm.</w:t>
      </w:r>
    </w:p>
    <w:p w14:paraId="109E51C5" w14:textId="77777777" w:rsidR="00922253" w:rsidRDefault="00922253" w:rsidP="00922253"/>
    <w:p w14:paraId="24B3AF56" w14:textId="77777777" w:rsidR="00922253" w:rsidRDefault="00922253" w:rsidP="00922253">
      <w:pPr>
        <w:pStyle w:val="Heading3"/>
      </w:pPr>
      <w:bookmarkStart w:id="1215" w:name="_1e65602d4dd275cfb1ddaa86376c7fed"/>
      <w:bookmarkStart w:id="1216" w:name="_Toc514933800"/>
      <w:r>
        <w:t>Class Undesirable Condition</w:t>
      </w:r>
      <w:bookmarkEnd w:id="1215"/>
      <w:r w:rsidRPr="003A31EC">
        <w:rPr>
          <w:rFonts w:cs="Arial"/>
        </w:rPr>
        <w:t xml:space="preserve"> </w:t>
      </w:r>
      <w:r>
        <w:rPr>
          <w:rFonts w:cs="Arial"/>
        </w:rPr>
        <w:fldChar w:fldCharType="begin"/>
      </w:r>
      <w:r>
        <w:instrText>XE"</w:instrText>
      </w:r>
      <w:r w:rsidRPr="00413D75">
        <w:rPr>
          <w:rFonts w:cs="Arial"/>
        </w:rPr>
        <w:instrText>Undesirable Condition</w:instrText>
      </w:r>
      <w:r>
        <w:instrText>"</w:instrText>
      </w:r>
      <w:r>
        <w:rPr>
          <w:rFonts w:cs="Arial"/>
        </w:rPr>
        <w:fldChar w:fldCharType="end"/>
      </w:r>
      <w:r>
        <w:rPr>
          <w:rFonts w:cs="Arial"/>
        </w:rPr>
        <w:t xml:space="preserve"> &lt;&lt;Role&gt;&gt;</w:t>
      </w:r>
      <w:bookmarkEnd w:id="1216"/>
    </w:p>
    <w:p w14:paraId="1C5A35A2" w14:textId="77777777" w:rsidR="00922253" w:rsidRDefault="00922253" w:rsidP="00922253">
      <w:r>
        <w:t xml:space="preserve">A role of a situation as an undesirable static situation (a condition, not something happening) that directly or indirectly does or may have detrimental consequences impacting the objectives of stakeholders. </w:t>
      </w:r>
    </w:p>
    <w:p w14:paraId="4BC854F4"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F6FEAF5" w14:textId="77777777" w:rsidR="00922253" w:rsidRDefault="00922253" w:rsidP="00922253">
      <w:pPr>
        <w:ind w:left="360"/>
      </w:pPr>
      <w:hyperlink w:anchor="_927c2855748f476d96735ff79da4ebff" w:history="1">
        <w:r>
          <w:rPr>
            <w:rStyle w:val="Hyperlink"/>
          </w:rPr>
          <w:t>State</w:t>
        </w:r>
      </w:hyperlink>
      <w:r>
        <w:t xml:space="preserve">, </w:t>
      </w:r>
      <w:hyperlink w:anchor="_4bdee0568b2f36e553f586b458dace32" w:history="1">
        <w:r>
          <w:rPr>
            <w:rStyle w:val="Hyperlink"/>
          </w:rPr>
          <w:t>Undesirable Situation</w:t>
        </w:r>
      </w:hyperlink>
    </w:p>
    <w:p w14:paraId="63959C6F" w14:textId="77777777" w:rsidR="00922253" w:rsidRDefault="00922253" w:rsidP="00922253"/>
    <w:p w14:paraId="7D9F2995" w14:textId="77777777" w:rsidR="00922253" w:rsidRDefault="00922253" w:rsidP="00922253">
      <w:pPr>
        <w:pStyle w:val="Heading3"/>
      </w:pPr>
      <w:bookmarkStart w:id="1217" w:name="_83770257a20b9ec56f996c13de27165d"/>
      <w:bookmarkStart w:id="1218" w:name="_Toc514933801"/>
      <w:r>
        <w:t>Class Undesirable Event</w:t>
      </w:r>
      <w:bookmarkEnd w:id="1217"/>
      <w:r w:rsidRPr="003A31EC">
        <w:rPr>
          <w:rFonts w:cs="Arial"/>
        </w:rPr>
        <w:t xml:space="preserve"> </w:t>
      </w:r>
      <w:r>
        <w:rPr>
          <w:rFonts w:cs="Arial"/>
        </w:rPr>
        <w:fldChar w:fldCharType="begin"/>
      </w:r>
      <w:r>
        <w:instrText>XE"</w:instrText>
      </w:r>
      <w:r w:rsidRPr="00413D75">
        <w:rPr>
          <w:rFonts w:cs="Arial"/>
        </w:rPr>
        <w:instrText>Undesirable Event</w:instrText>
      </w:r>
      <w:r>
        <w:instrText>"</w:instrText>
      </w:r>
      <w:r>
        <w:rPr>
          <w:rFonts w:cs="Arial"/>
        </w:rPr>
        <w:fldChar w:fldCharType="end"/>
      </w:r>
      <w:r>
        <w:rPr>
          <w:rFonts w:cs="Arial"/>
        </w:rPr>
        <w:t xml:space="preserve"> &lt;&lt;Role&gt;&gt;</w:t>
      </w:r>
      <w:bookmarkEnd w:id="1218"/>
    </w:p>
    <w:p w14:paraId="5E0B4279" w14:textId="77777777" w:rsidR="00922253" w:rsidRDefault="00922253" w:rsidP="00922253">
      <w:r>
        <w:t>A role of an Event that may directly or indirectly cause harm.</w:t>
      </w:r>
    </w:p>
    <w:p w14:paraId="7101F3D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2F4A824" w14:textId="77777777" w:rsidR="00922253" w:rsidRDefault="00922253" w:rsidP="00922253">
      <w:pPr>
        <w:ind w:left="360"/>
      </w:pPr>
      <w:hyperlink w:anchor="_c05d8ea54231ef8385ae369a8cb18a7f" w:history="1">
        <w:r>
          <w:rPr>
            <w:rStyle w:val="Hyperlink"/>
          </w:rPr>
          <w:t>Occurrence</w:t>
        </w:r>
      </w:hyperlink>
      <w:r>
        <w:t xml:space="preserve">, </w:t>
      </w:r>
      <w:hyperlink w:anchor="_4bdee0568b2f36e553f586b458dace32" w:history="1">
        <w:r>
          <w:rPr>
            <w:rStyle w:val="Hyperlink"/>
          </w:rPr>
          <w:t>Undesirable Situation</w:t>
        </w:r>
      </w:hyperlink>
    </w:p>
    <w:p w14:paraId="2EE364E4" w14:textId="77777777" w:rsidR="00922253" w:rsidRDefault="00922253" w:rsidP="00922253"/>
    <w:p w14:paraId="64A24363" w14:textId="77777777" w:rsidR="00922253" w:rsidRDefault="00922253" w:rsidP="00922253">
      <w:pPr>
        <w:pStyle w:val="Heading3"/>
      </w:pPr>
      <w:bookmarkStart w:id="1219" w:name="_4bdee0568b2f36e553f586b458dace32"/>
      <w:bookmarkStart w:id="1220" w:name="_Toc514933802"/>
      <w:r>
        <w:t>Class Undesirable Situation</w:t>
      </w:r>
      <w:bookmarkEnd w:id="1219"/>
      <w:r w:rsidRPr="003A31EC">
        <w:rPr>
          <w:rFonts w:cs="Arial"/>
        </w:rPr>
        <w:t xml:space="preserve"> </w:t>
      </w:r>
      <w:r>
        <w:rPr>
          <w:rFonts w:cs="Arial"/>
        </w:rPr>
        <w:fldChar w:fldCharType="begin"/>
      </w:r>
      <w:r>
        <w:instrText>XE"</w:instrText>
      </w:r>
      <w:r w:rsidRPr="00413D75">
        <w:rPr>
          <w:rFonts w:cs="Arial"/>
        </w:rPr>
        <w:instrText>Undesirable Situation</w:instrText>
      </w:r>
      <w:r>
        <w:instrText>"</w:instrText>
      </w:r>
      <w:r>
        <w:rPr>
          <w:rFonts w:cs="Arial"/>
        </w:rPr>
        <w:fldChar w:fldCharType="end"/>
      </w:r>
      <w:r>
        <w:rPr>
          <w:rFonts w:cs="Arial"/>
        </w:rPr>
        <w:t xml:space="preserve"> &lt;&lt;Role&gt;&gt;</w:t>
      </w:r>
      <w:bookmarkEnd w:id="1220"/>
    </w:p>
    <w:p w14:paraId="40000E86" w14:textId="77777777" w:rsidR="00922253" w:rsidRDefault="00922253" w:rsidP="00922253">
      <w:r>
        <w:t>An undesirable situation is a role of a situation (condition or event) that has, is, or may cause harm (directly or indirectly). Undesirable situations negatively impact the objectives of stakeholders. An undesirable situation may be classified in the context of the impacted stakeholders - what is undesirable to one stakeholder may be desirable to another.</w:t>
      </w:r>
    </w:p>
    <w:p w14:paraId="5D39F130"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lastRenderedPageBreak/>
        <w:t>Direct Supertypes</w:t>
      </w:r>
    </w:p>
    <w:p w14:paraId="12E6955B" w14:textId="77777777" w:rsidR="00922253" w:rsidRDefault="00922253" w:rsidP="00922253">
      <w:pPr>
        <w:ind w:left="360"/>
      </w:pPr>
      <w:hyperlink w:anchor="_8c517cf1950741c0f89edebf828214cc" w:history="1">
        <w:r>
          <w:rPr>
            <w:rStyle w:val="Hyperlink"/>
          </w:rPr>
          <w:t>Situation</w:t>
        </w:r>
      </w:hyperlink>
    </w:p>
    <w:p w14:paraId="32FC928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1E8D65E3" w14:textId="77777777" w:rsidR="00922253" w:rsidRDefault="00922253" w:rsidP="00922253">
      <w:pPr>
        <w:pStyle w:val="BodyText2"/>
        <w:spacing w:after="0" w:line="240" w:lineRule="auto"/>
      </w:pPr>
      <w:r w:rsidRPr="006D2E0C">
        <w:rPr>
          <w:noProof/>
        </w:rPr>
        <w:pict w14:anchorId="443A3994">
          <v:shape id="_x0000_i3756" type="#_x0000_t75" alt="-1225210285.emf" style="width:12pt;height:12pt;visibility:visible;mso-wrap-style:square">
            <v:imagedata r:id="rId22" o:title="-1225210285"/>
          </v:shape>
        </w:pict>
      </w:r>
      <w:r>
        <w:t xml:space="preserve"> severity</w:t>
      </w:r>
      <w:r>
        <w:rPr>
          <w:rFonts w:cs="Arial"/>
        </w:rPr>
        <w:fldChar w:fldCharType="begin"/>
      </w:r>
      <w:r>
        <w:instrText>XE"</w:instrText>
      </w:r>
      <w:r w:rsidRPr="00413D75">
        <w:rPr>
          <w:rFonts w:cs="Arial"/>
        </w:rPr>
        <w:instrText>severity</w:instrText>
      </w:r>
      <w:r>
        <w:instrText>"</w:instrText>
      </w:r>
      <w:r>
        <w:rPr>
          <w:rFonts w:cs="Arial"/>
        </w:rPr>
        <w:fldChar w:fldCharType="end"/>
      </w:r>
      <w:r>
        <w:t xml:space="preserve"> : </w:t>
      </w:r>
      <w:hyperlink w:anchor="_23c4326044009f885190c5ab985800db" w:history="1">
        <w:r>
          <w:rPr>
            <w:rStyle w:val="Hyperlink"/>
          </w:rPr>
          <w:t>Metric</w:t>
        </w:r>
      </w:hyperlink>
    </w:p>
    <w:p w14:paraId="318A7515" w14:textId="77777777" w:rsidR="00922253" w:rsidRDefault="00922253" w:rsidP="00922253">
      <w:pPr>
        <w:pStyle w:val="BodyText"/>
        <w:spacing w:before="0" w:after="120"/>
      </w:pPr>
      <w:r>
        <w:t>A metric for the total harm caused by a undesirable situation.</w:t>
      </w:r>
    </w:p>
    <w:p w14:paraId="27BA6246" w14:textId="77777777" w:rsidR="00922253" w:rsidRDefault="00922253" w:rsidP="00922253"/>
    <w:p w14:paraId="3458E163" w14:textId="77777777" w:rsidR="00922253" w:rsidRDefault="00922253" w:rsidP="00922253">
      <w:pPr>
        <w:pStyle w:val="Heading3"/>
      </w:pPr>
      <w:bookmarkStart w:id="1221" w:name="_ebb283dc92a0ce409be895b1b9adf6e7"/>
      <w:bookmarkStart w:id="1222" w:name="_Toc514933803"/>
      <w:r>
        <w:t>Class Victim</w:t>
      </w:r>
      <w:bookmarkEnd w:id="1221"/>
      <w:r w:rsidRPr="003A31EC">
        <w:rPr>
          <w:rFonts w:cs="Arial"/>
        </w:rPr>
        <w:t xml:space="preserve"> </w:t>
      </w:r>
      <w:r>
        <w:rPr>
          <w:rFonts w:cs="Arial"/>
        </w:rPr>
        <w:fldChar w:fldCharType="begin"/>
      </w:r>
      <w:r>
        <w:instrText>XE"</w:instrText>
      </w:r>
      <w:r w:rsidRPr="00413D75">
        <w:rPr>
          <w:rFonts w:cs="Arial"/>
        </w:rPr>
        <w:instrText>Victim</w:instrText>
      </w:r>
      <w:r>
        <w:instrText>"</w:instrText>
      </w:r>
      <w:r>
        <w:rPr>
          <w:rFonts w:cs="Arial"/>
        </w:rPr>
        <w:fldChar w:fldCharType="end"/>
      </w:r>
      <w:r>
        <w:rPr>
          <w:rFonts w:cs="Arial"/>
        </w:rPr>
        <w:t xml:space="preserve"> &lt;&lt;Role&gt;&gt;</w:t>
      </w:r>
      <w:bookmarkEnd w:id="1222"/>
    </w:p>
    <w:p w14:paraId="50CB5128" w14:textId="77777777" w:rsidR="00922253" w:rsidRDefault="00922253" w:rsidP="00922253">
      <w:r>
        <w:t>The role of any actor harmed by an incident.</w:t>
      </w:r>
    </w:p>
    <w:p w14:paraId="22F53C3B"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5146EF6" w14:textId="77777777" w:rsidR="00922253" w:rsidRDefault="00922253" w:rsidP="00922253">
      <w:pPr>
        <w:ind w:left="360"/>
      </w:pPr>
      <w:hyperlink w:anchor="_98dc776c0c33f3d31feb4b2ebb61522f" w:history="1">
        <w:r>
          <w:rPr>
            <w:rStyle w:val="Hyperlink"/>
          </w:rPr>
          <w:t>Social Agent</w:t>
        </w:r>
      </w:hyperlink>
      <w:r>
        <w:t xml:space="preserve">, </w:t>
      </w:r>
      <w:hyperlink w:anchor="_47ee5282957e27e87ceca3ae35620f9a" w:history="1">
        <w:r>
          <w:rPr>
            <w:rStyle w:val="Hyperlink"/>
          </w:rPr>
          <w:t>Valued Asset</w:t>
        </w:r>
      </w:hyperlink>
    </w:p>
    <w:p w14:paraId="6BF1B0CD" w14:textId="77777777" w:rsidR="00922253" w:rsidRDefault="00922253" w:rsidP="00922253"/>
    <w:p w14:paraId="321895B8" w14:textId="77777777" w:rsidR="00922253" w:rsidRDefault="00922253" w:rsidP="00922253">
      <w:pPr>
        <w:spacing w:after="200" w:line="276" w:lineRule="auto"/>
        <w:rPr>
          <w:b/>
          <w:bCs/>
          <w:color w:val="365F91"/>
          <w:sz w:val="40"/>
          <w:szCs w:val="40"/>
        </w:rPr>
      </w:pPr>
      <w:r>
        <w:br w:type="page"/>
      </w:r>
    </w:p>
    <w:p w14:paraId="74348763" w14:textId="77777777" w:rsidR="00922253" w:rsidRDefault="00922253" w:rsidP="00922253">
      <w:pPr>
        <w:pStyle w:val="Heading2"/>
      </w:pPr>
      <w:bookmarkStart w:id="1223" w:name="_Toc514933804"/>
      <w:r>
        <w:t>Threat-risk-conceptual-model::Threat and Risk Specific Concepts::Vulnerabilities</w:t>
      </w:r>
      <w:bookmarkEnd w:id="1223"/>
    </w:p>
    <w:p w14:paraId="1E3ACF1D" w14:textId="77777777" w:rsidR="00922253" w:rsidRDefault="00922253" w:rsidP="00922253">
      <w:r>
        <w:t>Vulnerabilities and weaknesses represent flaws or inherent qualities of some resource that can be the source of danger.</w:t>
      </w:r>
    </w:p>
    <w:p w14:paraId="51283F9C" w14:textId="77777777" w:rsidR="00922253" w:rsidRDefault="00922253" w:rsidP="00922253">
      <w:r>
        <w:t xml:space="preserve"> </w:t>
      </w:r>
    </w:p>
    <w:p w14:paraId="101D26BB" w14:textId="77777777" w:rsidR="00922253" w:rsidRDefault="00922253" w:rsidP="00922253">
      <w:pPr>
        <w:pStyle w:val="Heading3"/>
      </w:pPr>
      <w:bookmarkStart w:id="1224" w:name="_Toc514933805"/>
      <w:r>
        <w:t>Diagram: Vulnerability</w:t>
      </w:r>
      <w:bookmarkEnd w:id="1224"/>
    </w:p>
    <w:p w14:paraId="49638C5B" w14:textId="77777777" w:rsidR="00922253" w:rsidRDefault="00922253" w:rsidP="00922253">
      <w:pPr>
        <w:jc w:val="center"/>
        <w:rPr>
          <w:rFonts w:cs="Arial"/>
        </w:rPr>
      </w:pPr>
      <w:r w:rsidRPr="006D2E0C">
        <w:rPr>
          <w:noProof/>
        </w:rPr>
        <w:pict w14:anchorId="08BFC214">
          <v:shape id="Picture -1272477928.emf" o:spid="_x0000_i3755" type="#_x0000_t75" alt="-1272477928.emf" style="width:487.2pt;height:456pt;visibility:visible;mso-wrap-style:square">
            <v:imagedata r:id="rId223" o:title="-1272477928"/>
          </v:shape>
        </w:pict>
      </w:r>
    </w:p>
    <w:p w14:paraId="0B0C5049"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w:t>
      </w:r>
    </w:p>
    <w:p w14:paraId="7270B019" w14:textId="77777777" w:rsidR="00922253" w:rsidRDefault="00922253" w:rsidP="00922253">
      <w:pPr>
        <w:pStyle w:val="Heading3"/>
      </w:pPr>
      <w:bookmarkStart w:id="1225" w:name="_Toc514933806"/>
      <w:r>
        <w:lastRenderedPageBreak/>
        <w:t>Diagram: Vulnerability Identifiers</w:t>
      </w:r>
      <w:bookmarkEnd w:id="1225"/>
    </w:p>
    <w:p w14:paraId="68209608" w14:textId="77777777" w:rsidR="00922253" w:rsidRDefault="00922253" w:rsidP="00922253">
      <w:pPr>
        <w:jc w:val="center"/>
        <w:rPr>
          <w:rFonts w:cs="Arial"/>
        </w:rPr>
      </w:pPr>
      <w:r w:rsidRPr="006D2E0C">
        <w:rPr>
          <w:noProof/>
        </w:rPr>
        <w:pict w14:anchorId="3F853C67">
          <v:shape id="Picture 1688242488.emf" o:spid="_x0000_i3754" type="#_x0000_t75" alt="1688242488.emf" style="width:487.2pt;height:231.6pt;visibility:visible;mso-wrap-style:square">
            <v:imagedata r:id="rId224" o:title="1688242488"/>
          </v:shape>
        </w:pict>
      </w:r>
    </w:p>
    <w:p w14:paraId="4528A0ED"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Identifiers</w:t>
      </w:r>
    </w:p>
    <w:p w14:paraId="42B26CC7" w14:textId="77777777" w:rsidR="00922253" w:rsidRDefault="00922253" w:rsidP="00922253">
      <w:r>
        <w:t xml:space="preserve"> </w:t>
      </w:r>
    </w:p>
    <w:p w14:paraId="5203EF79" w14:textId="77777777" w:rsidR="00922253" w:rsidRDefault="00922253" w:rsidP="00922253"/>
    <w:p w14:paraId="7C06E559" w14:textId="77777777" w:rsidR="00922253" w:rsidRDefault="00922253" w:rsidP="00922253">
      <w:pPr>
        <w:pStyle w:val="Heading3"/>
      </w:pPr>
      <w:bookmarkStart w:id="1226" w:name="_2e8bcc53b329a75d620a7be4d6962d1f"/>
      <w:bookmarkStart w:id="1227" w:name="_Toc514933807"/>
      <w:r>
        <w:t>Class Physical Vulnerability</w:t>
      </w:r>
      <w:bookmarkEnd w:id="1226"/>
      <w:bookmarkEnd w:id="1227"/>
      <w:r w:rsidRPr="003A31EC">
        <w:rPr>
          <w:rFonts w:cs="Arial"/>
        </w:rPr>
        <w:t xml:space="preserve"> </w:t>
      </w:r>
      <w:r>
        <w:rPr>
          <w:rFonts w:cs="Arial"/>
        </w:rPr>
        <w:fldChar w:fldCharType="begin"/>
      </w:r>
      <w:r>
        <w:instrText>XE"</w:instrText>
      </w:r>
      <w:r w:rsidRPr="00413D75">
        <w:rPr>
          <w:rFonts w:cs="Arial"/>
        </w:rPr>
        <w:instrText>Physical Vulnerability</w:instrText>
      </w:r>
      <w:r>
        <w:instrText>"</w:instrText>
      </w:r>
      <w:r>
        <w:rPr>
          <w:rFonts w:cs="Arial"/>
        </w:rPr>
        <w:fldChar w:fldCharType="end"/>
      </w:r>
      <w:r>
        <w:rPr>
          <w:rFonts w:cs="Arial"/>
        </w:rPr>
        <w:t xml:space="preserve"> </w:t>
      </w:r>
    </w:p>
    <w:p w14:paraId="2F9972DB" w14:textId="77777777" w:rsidR="00922253" w:rsidRDefault="00922253" w:rsidP="00922253">
      <w:r>
        <w:t>A category of vulnerability of something to physical danger or attack.</w:t>
      </w:r>
    </w:p>
    <w:p w14:paraId="2CD80836"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6BFD27C" w14:textId="77777777" w:rsidR="00922253" w:rsidRDefault="00922253" w:rsidP="00922253">
      <w:pPr>
        <w:ind w:left="360"/>
      </w:pPr>
      <w:hyperlink w:anchor="_d936caf19626476c163d1b8384647aa0" w:history="1">
        <w:r>
          <w:rPr>
            <w:rStyle w:val="Hyperlink"/>
          </w:rPr>
          <w:t>Vulnerability</w:t>
        </w:r>
      </w:hyperlink>
    </w:p>
    <w:p w14:paraId="37FADB34" w14:textId="77777777" w:rsidR="00922253" w:rsidRDefault="00922253" w:rsidP="00922253"/>
    <w:p w14:paraId="2DB832FB" w14:textId="77777777" w:rsidR="00922253" w:rsidRDefault="00922253" w:rsidP="00922253">
      <w:pPr>
        <w:pStyle w:val="Heading3"/>
      </w:pPr>
      <w:bookmarkStart w:id="1228" w:name="_a22e2b94fc75b80825864539737c5c4b"/>
      <w:bookmarkStart w:id="1229" w:name="_Toc514933808"/>
      <w:r>
        <w:t>Association Class Supporting Condition</w:t>
      </w:r>
      <w:bookmarkEnd w:id="1228"/>
      <w:r w:rsidRPr="003A31EC">
        <w:rPr>
          <w:rFonts w:cs="Arial"/>
        </w:rPr>
        <w:t xml:space="preserve"> </w:t>
      </w:r>
      <w:r>
        <w:rPr>
          <w:rFonts w:cs="Arial"/>
        </w:rPr>
        <w:fldChar w:fldCharType="begin"/>
      </w:r>
      <w:r>
        <w:instrText>XE"</w:instrText>
      </w:r>
      <w:r w:rsidRPr="00413D75">
        <w:rPr>
          <w:rFonts w:cs="Arial"/>
        </w:rPr>
        <w:instrText>Supporting Condition</w:instrText>
      </w:r>
      <w:r>
        <w:instrText>"</w:instrText>
      </w:r>
      <w:r>
        <w:rPr>
          <w:rFonts w:cs="Arial"/>
        </w:rPr>
        <w:fldChar w:fldCharType="end"/>
      </w:r>
      <w:r>
        <w:rPr>
          <w:rFonts w:cs="Arial"/>
        </w:rPr>
        <w:t xml:space="preserve"> &lt;&lt;Relationship&gt;&gt;</w:t>
      </w:r>
      <w:bookmarkEnd w:id="1229"/>
    </w:p>
    <w:p w14:paraId="0E889FE7" w14:textId="77777777" w:rsidR="00922253" w:rsidRDefault="00922253" w:rsidP="00922253">
      <w:r>
        <w:t>Vulnerabilities required to exist for a threat to transition to an incident.</w:t>
      </w:r>
    </w:p>
    <w:p w14:paraId="2A6B16CB" w14:textId="77777777" w:rsidR="00922253" w:rsidRDefault="00922253" w:rsidP="00922253">
      <w:pPr>
        <w:jc w:val="center"/>
      </w:pPr>
      <w:r w:rsidRPr="006D2E0C">
        <w:rPr>
          <w:noProof/>
        </w:rPr>
        <w:pict w14:anchorId="756B0BAA">
          <v:shape id="Picture -1438933646.emf" o:spid="_x0000_i3753" type="#_x0000_t75" alt="-1438933646.emf" style="width:487.2pt;height:201pt;visibility:visible;mso-wrap-style:square">
            <v:imagedata r:id="rId225" o:title="-1438933646"/>
          </v:shape>
        </w:pict>
      </w:r>
    </w:p>
    <w:p w14:paraId="69563439"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Supporting Condition</w:t>
      </w:r>
    </w:p>
    <w:p w14:paraId="2B1E5DAD"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46FC9010" w14:textId="77777777" w:rsidR="00922253" w:rsidRDefault="00922253" w:rsidP="00922253">
      <w:pPr>
        <w:ind w:left="360"/>
      </w:pPr>
      <w:hyperlink w:anchor="_8f79ff9a9d6d601e416cea95750422fe" w:history="1">
        <w:r>
          <w:rPr>
            <w:rStyle w:val="Hyperlink"/>
          </w:rPr>
          <w:t>Cause and Effect</w:t>
        </w:r>
      </w:hyperlink>
    </w:p>
    <w:p w14:paraId="622F83F6"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53E65F84" w14:textId="77777777" w:rsidR="00922253" w:rsidRDefault="00922253" w:rsidP="00922253">
      <w:pPr>
        <w:ind w:firstLine="720"/>
      </w:pPr>
      <w:r w:rsidRPr="006D2E0C">
        <w:rPr>
          <w:noProof/>
        </w:rPr>
        <w:pict w14:anchorId="26AB6734">
          <v:shape id="_x0000_i3752" type="#_x0000_t75" alt="-2119250718.emf" style="width:12pt;height:12pt;visibility:visible;mso-wrap-style:square">
            <v:imagedata r:id="rId16" o:title="-2119250718"/>
          </v:shape>
        </w:pict>
      </w:r>
      <w:r>
        <w:t xml:space="preserve"> condition for</w:t>
      </w:r>
      <w:r>
        <w:rPr>
          <w:rFonts w:cs="Arial"/>
        </w:rPr>
        <w:fldChar w:fldCharType="begin"/>
      </w:r>
      <w:r>
        <w:instrText>XE"</w:instrText>
      </w:r>
      <w:r w:rsidRPr="00413D75">
        <w:rPr>
          <w:rFonts w:cs="Arial"/>
        </w:rPr>
        <w:instrText>condition for</w:instrText>
      </w:r>
      <w:r>
        <w:instrText>"</w:instrText>
      </w:r>
      <w:r>
        <w:rPr>
          <w:rFonts w:cs="Arial"/>
        </w:rPr>
        <w:fldChar w:fldCharType="end"/>
      </w:r>
      <w:r>
        <w:t xml:space="preserve"> : </w:t>
      </w:r>
      <w:hyperlink w:anchor="_4bdee0568b2f36e553f586b458dace32" w:history="1">
        <w:r>
          <w:rPr>
            <w:rStyle w:val="Hyperlink"/>
          </w:rPr>
          <w:t>Undesirable Situation</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47EB1B0D" w14:textId="77777777" w:rsidR="00922253" w:rsidRDefault="00922253" w:rsidP="00922253">
      <w:pPr>
        <w:pStyle w:val="BodyText"/>
        <w:spacing w:before="60" w:after="120"/>
        <w:ind w:firstLine="720"/>
      </w:pPr>
      <w:r>
        <w:t xml:space="preserve">Incident or failure for which a vulnerability is a condition. </w:t>
      </w:r>
    </w:p>
    <w:p w14:paraId="2179A23C" w14:textId="77777777" w:rsidR="00922253" w:rsidRDefault="00922253" w:rsidP="00922253">
      <w:pPr>
        <w:ind w:firstLine="720"/>
      </w:pPr>
      <w:r w:rsidRPr="006D2E0C">
        <w:rPr>
          <w:noProof/>
        </w:rPr>
        <w:pict w14:anchorId="18A305D8">
          <v:shape id="_x0000_i3751" type="#_x0000_t75" alt="-2119250718.emf" style="width:12pt;height:12pt;visibility:visible;mso-wrap-style:square">
            <v:imagedata r:id="rId16" o:title="-2119250718"/>
          </v:shape>
        </w:pict>
      </w:r>
      <w:r>
        <w:t xml:space="preserve"> has condition</w:t>
      </w:r>
      <w:r>
        <w:rPr>
          <w:rFonts w:cs="Arial"/>
        </w:rPr>
        <w:fldChar w:fldCharType="begin"/>
      </w:r>
      <w:r>
        <w:instrText>XE"</w:instrText>
      </w:r>
      <w:r w:rsidRPr="00413D75">
        <w:rPr>
          <w:rFonts w:cs="Arial"/>
        </w:rPr>
        <w:instrText>has condition</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2518979" w14:textId="77777777" w:rsidR="00922253" w:rsidRDefault="00922253" w:rsidP="00922253">
      <w:pPr>
        <w:pStyle w:val="BodyText"/>
        <w:spacing w:before="60" w:after="120"/>
        <w:ind w:firstLine="720"/>
      </w:pPr>
      <w:r>
        <w:t>A vulnerability as a condition for the a undesirable condition to occur.</w:t>
      </w:r>
      <w:r>
        <w:br/>
      </w:r>
    </w:p>
    <w:p w14:paraId="1D13D13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1C4DA776" w14:textId="77777777" w:rsidR="00922253" w:rsidRDefault="00922253" w:rsidP="00922253">
      <w:pPr>
        <w:pStyle w:val="BodyText2"/>
        <w:spacing w:after="0" w:line="240" w:lineRule="auto"/>
      </w:pPr>
      <w:r w:rsidRPr="006D2E0C">
        <w:rPr>
          <w:noProof/>
        </w:rPr>
        <w:pict w14:anchorId="4123DBAD">
          <v:shape id="_x0000_i3750" type="#_x0000_t75" alt="-1225210285.emf" style="width:12pt;height:12pt;visibility:visible;mso-wrap-style:square">
            <v:imagedata r:id="rId22" o:title="-1225210285"/>
          </v:shape>
        </w:pict>
      </w:r>
      <w:r>
        <w:t xml:space="preserve"> required</w:t>
      </w:r>
      <w:r>
        <w:rPr>
          <w:rFonts w:cs="Arial"/>
        </w:rPr>
        <w:fldChar w:fldCharType="begin"/>
      </w:r>
      <w:r>
        <w:instrText>XE"</w:instrText>
      </w:r>
      <w:r w:rsidRPr="00413D75">
        <w:rPr>
          <w:rFonts w:cs="Arial"/>
        </w:rPr>
        <w:instrText>required</w:instrText>
      </w:r>
      <w:r>
        <w:instrText>"</w:instrText>
      </w:r>
      <w:r>
        <w:rPr>
          <w:rFonts w:cs="Arial"/>
        </w:rPr>
        <w:fldChar w:fldCharType="end"/>
      </w:r>
      <w:r>
        <w:t xml:space="preserve"> : </w:t>
      </w:r>
      <w:hyperlink w:anchor="_b060823e66d947b1a1791c4970f48631" w:history="1">
        <w:r>
          <w:rPr>
            <w:rStyle w:val="Hyperlink"/>
          </w:rPr>
          <w:t>Boolean Value</w:t>
        </w:r>
      </w:hyperlink>
    </w:p>
    <w:p w14:paraId="6A1E1F19" w14:textId="77777777" w:rsidR="00922253" w:rsidRDefault="00922253" w:rsidP="00922253">
      <w:pPr>
        <w:pStyle w:val="BodyText"/>
        <w:spacing w:before="0" w:after="120"/>
      </w:pPr>
      <w:r>
        <w:t>True if the condition is required for the undesirable condition to occur, false if the condition is one of many conditions that may enable the undesirable situation.</w:t>
      </w:r>
      <w:r>
        <w:br/>
      </w:r>
    </w:p>
    <w:p w14:paraId="209BFBFE" w14:textId="77777777" w:rsidR="00922253" w:rsidRDefault="00922253" w:rsidP="00922253"/>
    <w:p w14:paraId="1B1F070F" w14:textId="77777777" w:rsidR="00922253" w:rsidRDefault="00922253" w:rsidP="00922253">
      <w:pPr>
        <w:pStyle w:val="Heading3"/>
      </w:pPr>
      <w:bookmarkStart w:id="1230" w:name="_d936caf19626476c163d1b8384647aa0"/>
      <w:bookmarkStart w:id="1231" w:name="_Toc514933809"/>
      <w:r>
        <w:t>Class Vulnerability</w:t>
      </w:r>
      <w:bookmarkEnd w:id="1230"/>
      <w:bookmarkEnd w:id="1231"/>
      <w:r w:rsidRPr="003A31EC">
        <w:rPr>
          <w:rFonts w:cs="Arial"/>
        </w:rPr>
        <w:t xml:space="preserve"> </w:t>
      </w:r>
      <w:r>
        <w:rPr>
          <w:rFonts w:cs="Arial"/>
        </w:rPr>
        <w:fldChar w:fldCharType="begin"/>
      </w:r>
      <w:r>
        <w:instrText>XE"</w:instrText>
      </w:r>
      <w:r w:rsidRPr="00413D75">
        <w:rPr>
          <w:rFonts w:cs="Arial"/>
        </w:rPr>
        <w:instrText>Vulnerability</w:instrText>
      </w:r>
      <w:r>
        <w:instrText>"</w:instrText>
      </w:r>
      <w:r>
        <w:rPr>
          <w:rFonts w:cs="Arial"/>
        </w:rPr>
        <w:fldChar w:fldCharType="end"/>
      </w:r>
      <w:r>
        <w:rPr>
          <w:rFonts w:cs="Arial"/>
        </w:rPr>
        <w:t xml:space="preserve"> </w:t>
      </w:r>
    </w:p>
    <w:p w14:paraId="105E7E61" w14:textId="77777777" w:rsidR="00922253" w:rsidRDefault="00922253" w:rsidP="00922253">
      <w:r>
        <w:t>A Vulnerability (of an object and a cause of failure, i.e. attack, natural cause, mistake, natural cause, accidental cause, or indirect) is the set of conditions under which an object fails under the particular cause of failure.</w:t>
      </w:r>
      <w:r>
        <w:br/>
        <w:t>This is consistent with NIST 800-30 (based on CNSSII 4009)</w:t>
      </w:r>
      <w:r>
        <w:br/>
        <w:t>Vulnerability is a weakness in an information system, system security procedures, internal controls, or implementation that could be exploited by a threat source.</w:t>
      </w:r>
    </w:p>
    <w:p w14:paraId="1422FDF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D76E04D" w14:textId="77777777" w:rsidR="00922253" w:rsidRDefault="00922253" w:rsidP="00922253">
      <w:pPr>
        <w:ind w:left="360"/>
      </w:pPr>
      <w:hyperlink w:anchor="_1e65602d4dd275cfb1ddaa86376c7fed" w:history="1">
        <w:r>
          <w:rPr>
            <w:rStyle w:val="Hyperlink"/>
          </w:rPr>
          <w:t>Undesirable Condition</w:t>
        </w:r>
      </w:hyperlink>
    </w:p>
    <w:p w14:paraId="7487BA7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16088467" w14:textId="77777777" w:rsidR="00922253" w:rsidRDefault="00922253" w:rsidP="00922253">
      <w:pPr>
        <w:pStyle w:val="BodyText2"/>
        <w:spacing w:after="0" w:line="240" w:lineRule="auto"/>
      </w:pPr>
      <w:r w:rsidRPr="006D2E0C">
        <w:rPr>
          <w:noProof/>
        </w:rPr>
        <w:pict w14:anchorId="17AF5C22">
          <v:shape id="_x0000_i3749" type="#_x0000_t75" alt="-1225210285.emf" style="width:12pt;height:12pt;visibility:visible;mso-wrap-style:square">
            <v:imagedata r:id="rId22" o:title="-1225210285"/>
          </v:shape>
        </w:pict>
      </w:r>
      <w:r>
        <w:t xml:space="preserve"> previously known</w:t>
      </w:r>
      <w:r>
        <w:rPr>
          <w:rFonts w:cs="Arial"/>
        </w:rPr>
        <w:fldChar w:fldCharType="begin"/>
      </w:r>
      <w:r>
        <w:instrText>XE"</w:instrText>
      </w:r>
      <w:r w:rsidRPr="00413D75">
        <w:rPr>
          <w:rFonts w:cs="Arial"/>
        </w:rPr>
        <w:instrText>previously known</w:instrText>
      </w:r>
      <w:r>
        <w:instrText>"</w:instrText>
      </w:r>
      <w:r>
        <w:rPr>
          <w:rFonts w:cs="Arial"/>
        </w:rPr>
        <w:fldChar w:fldCharType="end"/>
      </w:r>
      <w:r>
        <w:t xml:space="preserve"> : </w:t>
      </w:r>
      <w:hyperlink w:anchor="_6119a00b0834641b9fe3f5ae9f58237f" w:history="1">
        <w:r>
          <w:rPr>
            <w:rStyle w:val="Hyperlink"/>
          </w:rPr>
          <w:t>Boolean</w:t>
        </w:r>
      </w:hyperlink>
    </w:p>
    <w:p w14:paraId="5FCC26ED" w14:textId="77777777" w:rsidR="00922253" w:rsidRDefault="00922253" w:rsidP="00922253">
      <w:pPr>
        <w:pStyle w:val="BodyText"/>
        <w:spacing w:before="0" w:after="120"/>
      </w:pPr>
      <w:r>
        <w:t>At the time of the latest vulnerability characterization, true if the vulnerability had been previously reported, false if newly discovered or "zero day". Time is recorded in the "starts on" property of vulnerability.</w:t>
      </w:r>
    </w:p>
    <w:p w14:paraId="35FE4530" w14:textId="77777777" w:rsidR="00922253" w:rsidRDefault="00922253" w:rsidP="00922253">
      <w:pPr>
        <w:pStyle w:val="BodyText2"/>
        <w:spacing w:after="0" w:line="240" w:lineRule="auto"/>
      </w:pPr>
      <w:r w:rsidRPr="006D2E0C">
        <w:rPr>
          <w:noProof/>
        </w:rPr>
        <w:pict w14:anchorId="3D6E477D">
          <v:shape id="_x0000_i3748" type="#_x0000_t75" alt="-1225210285.emf" style="width:12pt;height:12pt;visibility:visible;mso-wrap-style:square">
            <v:imagedata r:id="rId22" o:title="-1225210285"/>
          </v:shape>
        </w:pict>
      </w:r>
      <w:r>
        <w:t xml:space="preserve"> publicly known</w:t>
      </w:r>
      <w:r>
        <w:rPr>
          <w:rFonts w:cs="Arial"/>
        </w:rPr>
        <w:fldChar w:fldCharType="begin"/>
      </w:r>
      <w:r>
        <w:instrText>XE"</w:instrText>
      </w:r>
      <w:r w:rsidRPr="00413D75">
        <w:rPr>
          <w:rFonts w:cs="Arial"/>
        </w:rPr>
        <w:instrText>publicly known</w:instrText>
      </w:r>
      <w:r>
        <w:instrText>"</w:instrText>
      </w:r>
      <w:r>
        <w:rPr>
          <w:rFonts w:cs="Arial"/>
        </w:rPr>
        <w:fldChar w:fldCharType="end"/>
      </w:r>
      <w:r>
        <w:t xml:space="preserve"> : </w:t>
      </w:r>
      <w:hyperlink w:anchor="_6119a00b0834641b9fe3f5ae9f58237f" w:history="1">
        <w:r>
          <w:rPr>
            <w:rStyle w:val="Hyperlink"/>
          </w:rPr>
          <w:t>Boolean</w:t>
        </w:r>
      </w:hyperlink>
    </w:p>
    <w:p w14:paraId="76B11C46" w14:textId="77777777" w:rsidR="00922253" w:rsidRDefault="00922253" w:rsidP="00922253">
      <w:pPr>
        <w:pStyle w:val="BodyText"/>
        <w:spacing w:before="0" w:after="120"/>
      </w:pPr>
      <w:r>
        <w:t>An assertion that the existence of vulnerability is public knowledge, not closely held within an organization.</w:t>
      </w:r>
    </w:p>
    <w:p w14:paraId="0396A178" w14:textId="77777777" w:rsidR="00922253" w:rsidRDefault="00922253" w:rsidP="00922253">
      <w:pPr>
        <w:pStyle w:val="BodyText2"/>
        <w:spacing w:after="0" w:line="240" w:lineRule="auto"/>
      </w:pPr>
      <w:r w:rsidRPr="006D2E0C">
        <w:rPr>
          <w:noProof/>
        </w:rPr>
        <w:pict w14:anchorId="4AB956A8">
          <v:shape id="_x0000_i3747" type="#_x0000_t75" alt="-1225210285.emf" style="width:12pt;height:12pt;visibility:visible;mso-wrap-style:square">
            <v:imagedata r:id="rId22" o:title="-1225210285"/>
          </v:shape>
        </w:pict>
      </w:r>
      <w:r>
        <w:t xml:space="preserve"> score</w:t>
      </w:r>
      <w:r>
        <w:rPr>
          <w:rFonts w:cs="Arial"/>
        </w:rPr>
        <w:fldChar w:fldCharType="begin"/>
      </w:r>
      <w:r>
        <w:instrText>XE"</w:instrText>
      </w:r>
      <w:r w:rsidRPr="00413D75">
        <w:rPr>
          <w:rFonts w:cs="Arial"/>
        </w:rPr>
        <w:instrText>score</w:instrText>
      </w:r>
      <w:r>
        <w:instrText>"</w:instrText>
      </w:r>
      <w:r>
        <w:rPr>
          <w:rFonts w:cs="Arial"/>
        </w:rPr>
        <w:fldChar w:fldCharType="end"/>
      </w:r>
      <w:r>
        <w:t xml:space="preserve"> : </w:t>
      </w:r>
      <w:hyperlink w:anchor="_0255e9784e5af62b9441b7694cddbe80" w:history="1">
        <w:r>
          <w:rPr>
            <w:rStyle w:val="Hyperlink"/>
          </w:rPr>
          <w:t>Vulnerability Metric</w:t>
        </w:r>
      </w:hyperlink>
    </w:p>
    <w:p w14:paraId="44BD2BC5" w14:textId="77777777" w:rsidR="00922253" w:rsidRDefault="00922253" w:rsidP="00922253">
      <w:pPr>
        <w:pStyle w:val="BodyText"/>
        <w:spacing w:before="0" w:after="120"/>
      </w:pPr>
      <w:r>
        <w:t>Score for the severity of the subject vulnerability - may use CVSS or other metrics.</w:t>
      </w:r>
    </w:p>
    <w:p w14:paraId="284500BB" w14:textId="77777777" w:rsidR="00922253" w:rsidRDefault="00922253" w:rsidP="00922253">
      <w:pPr>
        <w:pStyle w:val="BodyText2"/>
        <w:spacing w:after="0" w:line="240" w:lineRule="auto"/>
      </w:pPr>
      <w:r w:rsidRPr="006D2E0C">
        <w:rPr>
          <w:noProof/>
        </w:rPr>
        <w:pict w14:anchorId="433E597A">
          <v:shape id="_x0000_i3746" type="#_x0000_t75" alt="-1225210285.emf" style="width:12pt;height:12pt;visibility:visible;mso-wrap-style:square">
            <v:imagedata r:id="rId22" o:title="-1225210285"/>
          </v:shape>
        </w:pict>
      </w:r>
      <w:r>
        <w:t xml:space="preserve"> vector</w:t>
      </w:r>
      <w:r>
        <w:rPr>
          <w:rFonts w:cs="Arial"/>
        </w:rPr>
        <w:fldChar w:fldCharType="begin"/>
      </w:r>
      <w:r>
        <w:instrText>XE"</w:instrText>
      </w:r>
      <w:r w:rsidRPr="00413D75">
        <w:rPr>
          <w:rFonts w:cs="Arial"/>
        </w:rPr>
        <w:instrText>vector</w:instrText>
      </w:r>
      <w:r>
        <w:instrText>"</w:instrText>
      </w:r>
      <w:r>
        <w:rPr>
          <w:rFonts w:cs="Arial"/>
        </w:rPr>
        <w:fldChar w:fldCharType="end"/>
      </w:r>
      <w:r>
        <w:t xml:space="preserve"> : </w:t>
      </w:r>
      <w:hyperlink w:anchor="_8b2a118b6c1323a86fe36c7eb129f9d9" w:history="1">
        <w:r>
          <w:rPr>
            <w:rStyle w:val="Hyperlink"/>
          </w:rPr>
          <w:t>Vulnerability Vector</w:t>
        </w:r>
      </w:hyperlink>
      <w:r>
        <w:t xml:space="preserve"> [*]</w:t>
      </w:r>
    </w:p>
    <w:p w14:paraId="7A39C971" w14:textId="77777777" w:rsidR="00922253" w:rsidRDefault="00922253" w:rsidP="00922253">
      <w:pPr>
        <w:pStyle w:val="BodyText"/>
        <w:spacing w:before="0" w:after="120"/>
      </w:pPr>
      <w:r>
        <w:t>Factors influencing the subject vulnerabilitie's score.</w:t>
      </w:r>
    </w:p>
    <w:p w14:paraId="15F1E725" w14:textId="77777777" w:rsidR="00922253" w:rsidRDefault="00922253" w:rsidP="00922253"/>
    <w:p w14:paraId="7C3D29EA" w14:textId="77777777" w:rsidR="00922253" w:rsidRDefault="00922253" w:rsidP="00922253">
      <w:pPr>
        <w:pStyle w:val="Heading3"/>
      </w:pPr>
      <w:bookmarkStart w:id="1232" w:name="_4860316d895463f3d07bcbfdf8d15257"/>
      <w:bookmarkStart w:id="1233" w:name="_Toc514933810"/>
      <w:r>
        <w:t>Class Vulnerability Identifier</w:t>
      </w:r>
      <w:bookmarkEnd w:id="1232"/>
      <w:r w:rsidRPr="003A31EC">
        <w:rPr>
          <w:rFonts w:cs="Arial"/>
        </w:rPr>
        <w:t xml:space="preserve"> </w:t>
      </w:r>
      <w:r>
        <w:rPr>
          <w:rFonts w:cs="Arial"/>
        </w:rPr>
        <w:fldChar w:fldCharType="begin"/>
      </w:r>
      <w:r>
        <w:instrText>XE"</w:instrText>
      </w:r>
      <w:r w:rsidRPr="00413D75">
        <w:rPr>
          <w:rFonts w:cs="Arial"/>
        </w:rPr>
        <w:instrText>Vulnerability Identifier</w:instrText>
      </w:r>
      <w:r>
        <w:instrText>"</w:instrText>
      </w:r>
      <w:r>
        <w:rPr>
          <w:rFonts w:cs="Arial"/>
        </w:rPr>
        <w:fldChar w:fldCharType="end"/>
      </w:r>
      <w:r>
        <w:rPr>
          <w:rFonts w:cs="Arial"/>
        </w:rPr>
        <w:t xml:space="preserve"> &lt;&lt;Value&gt;&gt;</w:t>
      </w:r>
      <w:bookmarkEnd w:id="1233"/>
    </w:p>
    <w:p w14:paraId="517DEE0B" w14:textId="77777777" w:rsidR="00922253" w:rsidRDefault="00922253" w:rsidP="00922253">
      <w:r>
        <w:t>An identifier for a vulnerability.</w:t>
      </w:r>
    </w:p>
    <w:p w14:paraId="6721F589"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CD564EF" w14:textId="77777777" w:rsidR="00922253" w:rsidRDefault="00922253" w:rsidP="00922253">
      <w:pPr>
        <w:ind w:left="360"/>
      </w:pPr>
      <w:hyperlink w:anchor="_380248073543af7bed8363f2b34ad5f7" w:history="1">
        <w:r>
          <w:rPr>
            <w:rStyle w:val="Hyperlink"/>
          </w:rPr>
          <w:t>Text Identifier</w:t>
        </w:r>
      </w:hyperlink>
    </w:p>
    <w:p w14:paraId="418DE856" w14:textId="77777777" w:rsidR="00922253" w:rsidRDefault="00922253" w:rsidP="00922253"/>
    <w:p w14:paraId="7C16F7F7" w14:textId="77777777" w:rsidR="00922253" w:rsidRDefault="00922253" w:rsidP="00922253">
      <w:pPr>
        <w:pStyle w:val="Heading3"/>
      </w:pPr>
      <w:bookmarkStart w:id="1234" w:name="_0255e9784e5af62b9441b7694cddbe80"/>
      <w:bookmarkStart w:id="1235" w:name="_Toc514933811"/>
      <w:r>
        <w:t>Class Vulnerability Metric</w:t>
      </w:r>
      <w:bookmarkEnd w:id="1234"/>
      <w:r w:rsidRPr="003A31EC">
        <w:rPr>
          <w:rFonts w:cs="Arial"/>
        </w:rPr>
        <w:t xml:space="preserve"> </w:t>
      </w:r>
      <w:r>
        <w:rPr>
          <w:rFonts w:cs="Arial"/>
        </w:rPr>
        <w:fldChar w:fldCharType="begin"/>
      </w:r>
      <w:r>
        <w:instrText>XE"</w:instrText>
      </w:r>
      <w:r w:rsidRPr="00413D75">
        <w:rPr>
          <w:rFonts w:cs="Arial"/>
        </w:rPr>
        <w:instrText>Vulnerability Metric</w:instrText>
      </w:r>
      <w:r>
        <w:instrText>"</w:instrText>
      </w:r>
      <w:r>
        <w:rPr>
          <w:rFonts w:cs="Arial"/>
        </w:rPr>
        <w:fldChar w:fldCharType="end"/>
      </w:r>
      <w:r>
        <w:rPr>
          <w:rFonts w:cs="Arial"/>
        </w:rPr>
        <w:t xml:space="preserve"> &lt;&lt;Quantity Kind&gt;&gt;</w:t>
      </w:r>
      <w:bookmarkEnd w:id="1235"/>
    </w:p>
    <w:p w14:paraId="1833BEEF" w14:textId="77777777" w:rsidR="00922253" w:rsidRDefault="00922253" w:rsidP="00922253">
      <w:r>
        <w:t>A metric representing the overall impact of a vulnerability.</w:t>
      </w:r>
    </w:p>
    <w:p w14:paraId="1430A89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9BFC966" w14:textId="77777777" w:rsidR="00922253" w:rsidRDefault="00922253" w:rsidP="00922253">
      <w:pPr>
        <w:ind w:left="360"/>
      </w:pPr>
      <w:hyperlink w:anchor="_dc91d557c5f8d1545ccae8040a890568" w:history="1">
        <w:r>
          <w:rPr>
            <w:rStyle w:val="Hyperlink"/>
          </w:rPr>
          <w:t>Harm-Benefit Metric</w:t>
        </w:r>
      </w:hyperlink>
    </w:p>
    <w:p w14:paraId="3D9E1829" w14:textId="77777777" w:rsidR="00922253" w:rsidRDefault="00922253" w:rsidP="00922253"/>
    <w:p w14:paraId="7511A905" w14:textId="77777777" w:rsidR="00922253" w:rsidRDefault="00922253" w:rsidP="00922253">
      <w:pPr>
        <w:pStyle w:val="Heading3"/>
      </w:pPr>
      <w:bookmarkStart w:id="1236" w:name="_448d433337db8c344629b2711787bdbe"/>
      <w:bookmarkStart w:id="1237" w:name="_Toc514933812"/>
      <w:r>
        <w:lastRenderedPageBreak/>
        <w:t>Association Class Vulnerability of Resource</w:t>
      </w:r>
      <w:bookmarkEnd w:id="1236"/>
      <w:r w:rsidRPr="003A31EC">
        <w:rPr>
          <w:rFonts w:cs="Arial"/>
        </w:rPr>
        <w:t xml:space="preserve"> </w:t>
      </w:r>
      <w:r>
        <w:rPr>
          <w:rFonts w:cs="Arial"/>
        </w:rPr>
        <w:fldChar w:fldCharType="begin"/>
      </w:r>
      <w:r>
        <w:instrText>XE"</w:instrText>
      </w:r>
      <w:r w:rsidRPr="00413D75">
        <w:rPr>
          <w:rFonts w:cs="Arial"/>
        </w:rPr>
        <w:instrText>Vulnerability of Resource</w:instrText>
      </w:r>
      <w:r>
        <w:instrText>"</w:instrText>
      </w:r>
      <w:r>
        <w:rPr>
          <w:rFonts w:cs="Arial"/>
        </w:rPr>
        <w:fldChar w:fldCharType="end"/>
      </w:r>
      <w:r>
        <w:rPr>
          <w:rFonts w:cs="Arial"/>
        </w:rPr>
        <w:t xml:space="preserve"> &lt;&lt;Relationship&gt;&gt;</w:t>
      </w:r>
      <w:bookmarkEnd w:id="1237"/>
    </w:p>
    <w:p w14:paraId="418E13A3" w14:textId="77777777" w:rsidR="00922253" w:rsidRDefault="00922253" w:rsidP="00922253">
      <w:r>
        <w:t>Relationship defining the resources that have a particular vulnerability.</w:t>
      </w:r>
    </w:p>
    <w:p w14:paraId="02942092" w14:textId="77777777" w:rsidR="00922253" w:rsidRDefault="00922253" w:rsidP="00922253">
      <w:pPr>
        <w:jc w:val="center"/>
      </w:pPr>
      <w:r w:rsidRPr="006D2E0C">
        <w:rPr>
          <w:noProof/>
        </w:rPr>
        <w:pict w14:anchorId="49FB6D1E">
          <v:shape id="Picture -883256697.emf" o:spid="_x0000_i3745" type="#_x0000_t75" alt="-883256697.emf" style="width:487.2pt;height:196.8pt;visibility:visible;mso-wrap-style:square">
            <v:imagedata r:id="rId226" o:title="-883256697"/>
          </v:shape>
        </w:pict>
      </w:r>
    </w:p>
    <w:p w14:paraId="07B2380A"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Vulnerability of Resource</w:t>
      </w:r>
    </w:p>
    <w:p w14:paraId="5B1C978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72EEC45E" w14:textId="77777777" w:rsidR="00922253" w:rsidRDefault="00922253" w:rsidP="00922253">
      <w:pPr>
        <w:ind w:left="360"/>
      </w:pPr>
      <w:hyperlink w:anchor="_e33780607cd553fb55b8907600848b66" w:history="1">
        <w:r>
          <w:rPr>
            <w:rStyle w:val="Hyperlink"/>
          </w:rPr>
          <w:t>Impact</w:t>
        </w:r>
      </w:hyperlink>
    </w:p>
    <w:p w14:paraId="4CF037FE"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36A0F034" w14:textId="77777777" w:rsidR="00922253" w:rsidRDefault="00922253" w:rsidP="00922253">
      <w:pPr>
        <w:ind w:firstLine="720"/>
      </w:pPr>
      <w:r w:rsidRPr="006D2E0C">
        <w:rPr>
          <w:noProof/>
        </w:rPr>
        <w:pict w14:anchorId="4D9602E5">
          <v:shape id="_x0000_i3744" type="#_x0000_t75" alt="-2119250718.emf" style="width:12pt;height:12pt;visibility:visible;mso-wrap-style:square">
            <v:imagedata r:id="rId16" o:title="-2119250718"/>
          </v:shape>
        </w:pict>
      </w:r>
      <w:r>
        <w:t xml:space="preserve"> vulnerability of</w:t>
      </w:r>
      <w:r>
        <w:rPr>
          <w:rFonts w:cs="Arial"/>
        </w:rPr>
        <w:fldChar w:fldCharType="begin"/>
      </w:r>
      <w:r>
        <w:instrText>XE"</w:instrText>
      </w:r>
      <w:r w:rsidRPr="00413D75">
        <w:rPr>
          <w:rFonts w:cs="Arial"/>
        </w:rPr>
        <w:instrText>vulnerability of</w:instrText>
      </w:r>
      <w:r>
        <w:instrText>"</w:instrText>
      </w:r>
      <w:r>
        <w:rPr>
          <w:rFonts w:cs="Arial"/>
        </w:rPr>
        <w:fldChar w:fldCharType="end"/>
      </w:r>
      <w:r>
        <w:t xml:space="preserve"> : </w:t>
      </w:r>
      <w:hyperlink w:anchor="_d442d75c9ac335e7a2aadbc96919fc2d" w:history="1">
        <w:r>
          <w:rPr>
            <w:rStyle w:val="Hyperlink"/>
          </w:rPr>
          <w:t>Resource</w:t>
        </w:r>
      </w:hyperlink>
      <w:r>
        <w:t xml:space="preserve"> [1..*]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572BC811" w14:textId="77777777" w:rsidR="00922253" w:rsidRDefault="00922253" w:rsidP="00922253">
      <w:pPr>
        <w:pStyle w:val="BodyText"/>
        <w:spacing w:before="60" w:after="120"/>
        <w:ind w:firstLine="720"/>
      </w:pPr>
      <w:r>
        <w:t>Resource the subject vulnerability may impact.</w:t>
      </w:r>
    </w:p>
    <w:p w14:paraId="45A71176" w14:textId="77777777" w:rsidR="00922253" w:rsidRDefault="00922253" w:rsidP="00922253">
      <w:pPr>
        <w:ind w:firstLine="720"/>
      </w:pPr>
      <w:r w:rsidRPr="006D2E0C">
        <w:rPr>
          <w:noProof/>
        </w:rPr>
        <w:pict w14:anchorId="0EF9F3B8">
          <v:shape id="_x0000_i3743" type="#_x0000_t75" alt="-2119250718.emf" style="width:12pt;height:12pt;visibility:visible;mso-wrap-style:square">
            <v:imagedata r:id="rId16" o:title="-2119250718"/>
          </v:shape>
        </w:pict>
      </w:r>
      <w:r>
        <w:t xml:space="preserve"> has vulnerability</w:t>
      </w:r>
      <w:r>
        <w:rPr>
          <w:rFonts w:cs="Arial"/>
        </w:rPr>
        <w:fldChar w:fldCharType="begin"/>
      </w:r>
      <w:r>
        <w:instrText>XE"</w:instrText>
      </w:r>
      <w:r w:rsidRPr="00413D75">
        <w:rPr>
          <w:rFonts w:cs="Arial"/>
        </w:rPr>
        <w:instrText>has vulnerability</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3555BB2D" w14:textId="77777777" w:rsidR="00922253" w:rsidRDefault="00922253" w:rsidP="00922253">
      <w:pPr>
        <w:pStyle w:val="BodyText"/>
        <w:spacing w:before="60" w:after="120"/>
        <w:ind w:firstLine="720"/>
      </w:pPr>
      <w:r>
        <w:t>Vulnerabilities of a resource, ways it may be compromised.</w:t>
      </w:r>
    </w:p>
    <w:p w14:paraId="34FA88FC" w14:textId="77777777" w:rsidR="00922253" w:rsidRDefault="00922253" w:rsidP="00922253"/>
    <w:p w14:paraId="0A660B02" w14:textId="77777777" w:rsidR="00922253" w:rsidRDefault="00922253" w:rsidP="00922253">
      <w:pPr>
        <w:spacing w:after="200" w:line="276" w:lineRule="auto"/>
        <w:rPr>
          <w:b/>
          <w:bCs/>
          <w:color w:val="365F91"/>
          <w:sz w:val="40"/>
          <w:szCs w:val="40"/>
        </w:rPr>
      </w:pPr>
      <w:r>
        <w:br w:type="page"/>
      </w:r>
    </w:p>
    <w:p w14:paraId="07C10EF1" w14:textId="77777777" w:rsidR="00922253" w:rsidRDefault="00922253" w:rsidP="00922253">
      <w:pPr>
        <w:pStyle w:val="Heading2"/>
      </w:pPr>
      <w:bookmarkStart w:id="1238" w:name="_Toc514933813"/>
      <w:r>
        <w:t>Threat-risk-conceptual-model::Threat and Risk Specific Concepts::Vulnerabilities::Cyber Vulnerabilities</w:t>
      </w:r>
      <w:bookmarkEnd w:id="1238"/>
    </w:p>
    <w:p w14:paraId="1466E468" w14:textId="77777777" w:rsidR="00922253" w:rsidRDefault="00922253" w:rsidP="00922253">
      <w:pPr>
        <w:pStyle w:val="Heading3"/>
      </w:pPr>
      <w:bookmarkStart w:id="1239" w:name="_Toc514933814"/>
      <w:r>
        <w:t>Diagram: Cyber Vulnerability</w:t>
      </w:r>
      <w:bookmarkEnd w:id="1239"/>
    </w:p>
    <w:p w14:paraId="4A552DBE" w14:textId="77777777" w:rsidR="00922253" w:rsidRDefault="00922253" w:rsidP="00922253">
      <w:pPr>
        <w:jc w:val="center"/>
        <w:rPr>
          <w:rFonts w:cs="Arial"/>
        </w:rPr>
      </w:pPr>
      <w:r w:rsidRPr="006D2E0C">
        <w:rPr>
          <w:noProof/>
        </w:rPr>
        <w:pict w14:anchorId="26079C3B">
          <v:shape id="Picture -423333947.emf" o:spid="_x0000_i3742" type="#_x0000_t75" alt="-423333947.emf" style="width:487.2pt;height:417.6pt;visibility:visible;mso-wrap-style:square">
            <v:imagedata r:id="rId227" o:title="-423333947"/>
          </v:shape>
        </w:pict>
      </w:r>
    </w:p>
    <w:p w14:paraId="40C8A232"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Cyber Vulnerability</w:t>
      </w:r>
    </w:p>
    <w:p w14:paraId="6C033FA3" w14:textId="77777777" w:rsidR="00922253" w:rsidRDefault="00922253" w:rsidP="00922253">
      <w:r>
        <w:t xml:space="preserve"> </w:t>
      </w:r>
    </w:p>
    <w:p w14:paraId="53AD4A7F" w14:textId="77777777" w:rsidR="00922253" w:rsidRDefault="00922253" w:rsidP="00922253"/>
    <w:p w14:paraId="3A0FD4C3" w14:textId="77777777" w:rsidR="00922253" w:rsidRDefault="00922253" w:rsidP="00922253">
      <w:pPr>
        <w:pStyle w:val="Heading3"/>
      </w:pPr>
      <w:bookmarkStart w:id="1240" w:name="_3ec4da3df477b133aa5f067d044b8f28"/>
      <w:bookmarkStart w:id="1241" w:name="_Toc514933815"/>
      <w:r>
        <w:t>Class Communications Vulnerability</w:t>
      </w:r>
      <w:bookmarkEnd w:id="1240"/>
      <w:bookmarkEnd w:id="1241"/>
      <w:r w:rsidRPr="003A31EC">
        <w:rPr>
          <w:rFonts w:cs="Arial"/>
        </w:rPr>
        <w:t xml:space="preserve"> </w:t>
      </w:r>
      <w:r>
        <w:rPr>
          <w:rFonts w:cs="Arial"/>
        </w:rPr>
        <w:fldChar w:fldCharType="begin"/>
      </w:r>
      <w:r>
        <w:instrText>XE"</w:instrText>
      </w:r>
      <w:r w:rsidRPr="00413D75">
        <w:rPr>
          <w:rFonts w:cs="Arial"/>
        </w:rPr>
        <w:instrText>Communications Vulnerability</w:instrText>
      </w:r>
      <w:r>
        <w:instrText>"</w:instrText>
      </w:r>
      <w:r>
        <w:rPr>
          <w:rFonts w:cs="Arial"/>
        </w:rPr>
        <w:fldChar w:fldCharType="end"/>
      </w:r>
      <w:r>
        <w:rPr>
          <w:rFonts w:cs="Arial"/>
        </w:rPr>
        <w:t xml:space="preserve"> </w:t>
      </w:r>
    </w:p>
    <w:p w14:paraId="0C620287" w14:textId="77777777" w:rsidR="00922253" w:rsidRDefault="00922253" w:rsidP="00922253">
      <w:r>
        <w:t>A potential failure of a communications systems to restrict information flow to unintended parties.</w:t>
      </w:r>
    </w:p>
    <w:p w14:paraId="2707A5A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6B6B8CE6" w14:textId="77777777" w:rsidR="00922253" w:rsidRDefault="00922253" w:rsidP="00922253">
      <w:pPr>
        <w:ind w:left="360"/>
      </w:pPr>
      <w:hyperlink w:anchor="_7d4585c7408bb8f24ed25aed0548c471" w:history="1">
        <w:r>
          <w:rPr>
            <w:rStyle w:val="Hyperlink"/>
          </w:rPr>
          <w:t>Cyber Vulnerability</w:t>
        </w:r>
      </w:hyperlink>
    </w:p>
    <w:p w14:paraId="18095675" w14:textId="77777777" w:rsidR="00922253" w:rsidRDefault="00922253" w:rsidP="00922253"/>
    <w:p w14:paraId="39468691" w14:textId="77777777" w:rsidR="00922253" w:rsidRDefault="00922253" w:rsidP="00922253">
      <w:pPr>
        <w:pStyle w:val="Heading3"/>
      </w:pPr>
      <w:bookmarkStart w:id="1242" w:name="_717801001c30f49ff06ac1ac5cf40300"/>
      <w:bookmarkStart w:id="1243" w:name="_Toc514933816"/>
      <w:r>
        <w:t>Class CVE Identifier</w:t>
      </w:r>
      <w:bookmarkEnd w:id="1242"/>
      <w:r w:rsidRPr="003A31EC">
        <w:rPr>
          <w:rFonts w:cs="Arial"/>
        </w:rPr>
        <w:t xml:space="preserve"> </w:t>
      </w:r>
      <w:r>
        <w:rPr>
          <w:rFonts w:cs="Arial"/>
        </w:rPr>
        <w:fldChar w:fldCharType="begin"/>
      </w:r>
      <w:r>
        <w:instrText>XE"</w:instrText>
      </w:r>
      <w:r w:rsidRPr="00413D75">
        <w:rPr>
          <w:rFonts w:cs="Arial"/>
        </w:rPr>
        <w:instrText>CVE Identifier</w:instrText>
      </w:r>
      <w:r>
        <w:instrText>"</w:instrText>
      </w:r>
      <w:r>
        <w:rPr>
          <w:rFonts w:cs="Arial"/>
        </w:rPr>
        <w:fldChar w:fldCharType="end"/>
      </w:r>
      <w:r>
        <w:rPr>
          <w:rFonts w:cs="Arial"/>
        </w:rPr>
        <w:t xml:space="preserve"> &lt;&lt;Value&gt;&gt;</w:t>
      </w:r>
      <w:bookmarkEnd w:id="1243"/>
    </w:p>
    <w:p w14:paraId="61A54E21" w14:textId="77777777" w:rsidR="00922253" w:rsidRDefault="00922253" w:rsidP="00922253">
      <w:r>
        <w:t>An identifier for Common Vulnerabilities and Exposures [https://cve.mitre.org/].</w:t>
      </w:r>
    </w:p>
    <w:p w14:paraId="1DB31F95"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BCF5790" w14:textId="77777777" w:rsidR="00922253" w:rsidRDefault="00922253" w:rsidP="00922253">
      <w:pPr>
        <w:ind w:left="360"/>
      </w:pPr>
      <w:hyperlink w:anchor="_4860316d895463f3d07bcbfdf8d15257" w:history="1">
        <w:r>
          <w:rPr>
            <w:rStyle w:val="Hyperlink"/>
          </w:rPr>
          <w:t>Vulnerability Identifier</w:t>
        </w:r>
      </w:hyperlink>
    </w:p>
    <w:p w14:paraId="5C5F379B" w14:textId="77777777" w:rsidR="00922253" w:rsidRDefault="00922253" w:rsidP="00922253"/>
    <w:p w14:paraId="4BE51EBB" w14:textId="77777777" w:rsidR="00922253" w:rsidRDefault="00922253" w:rsidP="00922253">
      <w:pPr>
        <w:pStyle w:val="Heading3"/>
      </w:pPr>
      <w:bookmarkStart w:id="1244" w:name="_7d4585c7408bb8f24ed25aed0548c471"/>
      <w:bookmarkStart w:id="1245" w:name="_Toc514933817"/>
      <w:r>
        <w:t>Class Cyber Vulnerability</w:t>
      </w:r>
      <w:bookmarkEnd w:id="1244"/>
      <w:bookmarkEnd w:id="1245"/>
      <w:r w:rsidRPr="003A31EC">
        <w:rPr>
          <w:rFonts w:cs="Arial"/>
        </w:rPr>
        <w:t xml:space="preserve"> </w:t>
      </w:r>
      <w:r>
        <w:rPr>
          <w:rFonts w:cs="Arial"/>
        </w:rPr>
        <w:fldChar w:fldCharType="begin"/>
      </w:r>
      <w:r>
        <w:instrText>XE"</w:instrText>
      </w:r>
      <w:r w:rsidRPr="00413D75">
        <w:rPr>
          <w:rFonts w:cs="Arial"/>
        </w:rPr>
        <w:instrText>Cyber Vulnerability</w:instrText>
      </w:r>
      <w:r>
        <w:instrText>"</w:instrText>
      </w:r>
      <w:r>
        <w:rPr>
          <w:rFonts w:cs="Arial"/>
        </w:rPr>
        <w:fldChar w:fldCharType="end"/>
      </w:r>
      <w:r>
        <w:rPr>
          <w:rFonts w:cs="Arial"/>
        </w:rPr>
        <w:t xml:space="preserve"> </w:t>
      </w:r>
    </w:p>
    <w:p w14:paraId="2FD8DB94" w14:textId="77777777" w:rsidR="00922253" w:rsidRDefault="00922253" w:rsidP="00922253">
      <w:r>
        <w:t>A vulnerability of any cyber related resource.</w:t>
      </w:r>
    </w:p>
    <w:p w14:paraId="2D6C88F8"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7CF6185" w14:textId="77777777" w:rsidR="00922253" w:rsidRDefault="00922253" w:rsidP="00922253">
      <w:pPr>
        <w:ind w:left="360"/>
      </w:pPr>
      <w:hyperlink w:anchor="_d936caf19626476c163d1b8384647aa0" w:history="1">
        <w:r>
          <w:rPr>
            <w:rStyle w:val="Hyperlink"/>
          </w:rPr>
          <w:t>Vulnerability</w:t>
        </w:r>
      </w:hyperlink>
    </w:p>
    <w:p w14:paraId="29DCF379" w14:textId="77777777" w:rsidR="00922253" w:rsidRDefault="00922253" w:rsidP="00922253"/>
    <w:p w14:paraId="1C753FBA" w14:textId="77777777" w:rsidR="00922253" w:rsidRDefault="00922253" w:rsidP="00922253">
      <w:pPr>
        <w:pStyle w:val="Heading3"/>
      </w:pPr>
      <w:bookmarkStart w:id="1246" w:name="_8f0fe350810d255855b89a57ce14c385"/>
      <w:bookmarkStart w:id="1247" w:name="_Toc514933818"/>
      <w:r>
        <w:t>Class Information System Vulnerability</w:t>
      </w:r>
      <w:bookmarkEnd w:id="1246"/>
      <w:bookmarkEnd w:id="1247"/>
      <w:r w:rsidRPr="003A31EC">
        <w:rPr>
          <w:rFonts w:cs="Arial"/>
        </w:rPr>
        <w:t xml:space="preserve"> </w:t>
      </w:r>
      <w:r>
        <w:rPr>
          <w:rFonts w:cs="Arial"/>
        </w:rPr>
        <w:fldChar w:fldCharType="begin"/>
      </w:r>
      <w:r>
        <w:instrText>XE"</w:instrText>
      </w:r>
      <w:r w:rsidRPr="00413D75">
        <w:rPr>
          <w:rFonts w:cs="Arial"/>
        </w:rPr>
        <w:instrText>Information System Vulnerability</w:instrText>
      </w:r>
      <w:r>
        <w:instrText>"</w:instrText>
      </w:r>
      <w:r>
        <w:rPr>
          <w:rFonts w:cs="Arial"/>
        </w:rPr>
        <w:fldChar w:fldCharType="end"/>
      </w:r>
      <w:r>
        <w:rPr>
          <w:rFonts w:cs="Arial"/>
        </w:rPr>
        <w:t xml:space="preserve"> </w:t>
      </w:r>
    </w:p>
    <w:p w14:paraId="591A8315" w14:textId="77777777" w:rsidR="00922253" w:rsidRDefault="00922253" w:rsidP="00922253">
      <w:r>
        <w:t>Category of vulnerability of a computer system and/or its network, software and execution of processes.</w:t>
      </w:r>
    </w:p>
    <w:p w14:paraId="6923A58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17921146" w14:textId="77777777" w:rsidR="00922253" w:rsidRDefault="00922253" w:rsidP="00922253">
      <w:pPr>
        <w:ind w:left="360"/>
      </w:pPr>
      <w:hyperlink w:anchor="_7d4585c7408bb8f24ed25aed0548c471" w:history="1">
        <w:r>
          <w:rPr>
            <w:rStyle w:val="Hyperlink"/>
          </w:rPr>
          <w:t>Cyber Vulnerability</w:t>
        </w:r>
      </w:hyperlink>
    </w:p>
    <w:p w14:paraId="59AD6D1D" w14:textId="77777777" w:rsidR="00922253" w:rsidRDefault="00922253" w:rsidP="00922253"/>
    <w:p w14:paraId="6D3FE4B3" w14:textId="77777777" w:rsidR="00922253" w:rsidRDefault="00922253" w:rsidP="00922253">
      <w:pPr>
        <w:pStyle w:val="Heading3"/>
      </w:pPr>
      <w:bookmarkStart w:id="1248" w:name="_6433c0c01e0b22dd9ee8ea16d594f0b6"/>
      <w:bookmarkStart w:id="1249" w:name="_Toc514933819"/>
      <w:r>
        <w:t>Class Information Vulnerability</w:t>
      </w:r>
      <w:bookmarkEnd w:id="1248"/>
      <w:bookmarkEnd w:id="1249"/>
      <w:r w:rsidRPr="003A31EC">
        <w:rPr>
          <w:rFonts w:cs="Arial"/>
        </w:rPr>
        <w:t xml:space="preserve"> </w:t>
      </w:r>
      <w:r>
        <w:rPr>
          <w:rFonts w:cs="Arial"/>
        </w:rPr>
        <w:fldChar w:fldCharType="begin"/>
      </w:r>
      <w:r>
        <w:instrText>XE"</w:instrText>
      </w:r>
      <w:r w:rsidRPr="00413D75">
        <w:rPr>
          <w:rFonts w:cs="Arial"/>
        </w:rPr>
        <w:instrText>Information Vulnerability</w:instrText>
      </w:r>
      <w:r>
        <w:instrText>"</w:instrText>
      </w:r>
      <w:r>
        <w:rPr>
          <w:rFonts w:cs="Arial"/>
        </w:rPr>
        <w:fldChar w:fldCharType="end"/>
      </w:r>
      <w:r>
        <w:rPr>
          <w:rFonts w:cs="Arial"/>
        </w:rPr>
        <w:t xml:space="preserve"> </w:t>
      </w:r>
    </w:p>
    <w:p w14:paraId="473587D6" w14:textId="77777777" w:rsidR="00922253" w:rsidRDefault="00922253" w:rsidP="00922253">
      <w:r>
        <w:t>A category of vulnerability of information loss, misuse or corruption.</w:t>
      </w:r>
    </w:p>
    <w:p w14:paraId="6BA8EA4A"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4A311903" w14:textId="77777777" w:rsidR="00922253" w:rsidRDefault="00922253" w:rsidP="00922253">
      <w:pPr>
        <w:ind w:left="360"/>
      </w:pPr>
      <w:hyperlink w:anchor="_7d4585c7408bb8f24ed25aed0548c471" w:history="1">
        <w:r>
          <w:rPr>
            <w:rStyle w:val="Hyperlink"/>
          </w:rPr>
          <w:t>Cyber Vulnerability</w:t>
        </w:r>
      </w:hyperlink>
    </w:p>
    <w:p w14:paraId="589952F1" w14:textId="77777777" w:rsidR="00922253" w:rsidRDefault="00922253" w:rsidP="00922253"/>
    <w:p w14:paraId="0D0FD300" w14:textId="77777777" w:rsidR="00922253" w:rsidRDefault="00922253" w:rsidP="00922253">
      <w:pPr>
        <w:pStyle w:val="Heading3"/>
      </w:pPr>
      <w:bookmarkStart w:id="1250" w:name="_2cb4e8a18deeb6cf45cb9a475d2a28da"/>
      <w:bookmarkStart w:id="1251" w:name="_Toc514933820"/>
      <w:r>
        <w:t>Class OSVDB Identifier</w:t>
      </w:r>
      <w:bookmarkEnd w:id="1250"/>
      <w:r w:rsidRPr="003A31EC">
        <w:rPr>
          <w:rFonts w:cs="Arial"/>
        </w:rPr>
        <w:t xml:space="preserve"> </w:t>
      </w:r>
      <w:r>
        <w:rPr>
          <w:rFonts w:cs="Arial"/>
        </w:rPr>
        <w:fldChar w:fldCharType="begin"/>
      </w:r>
      <w:r>
        <w:instrText>XE"</w:instrText>
      </w:r>
      <w:r w:rsidRPr="00413D75">
        <w:rPr>
          <w:rFonts w:cs="Arial"/>
        </w:rPr>
        <w:instrText>OSVDB Identifier</w:instrText>
      </w:r>
      <w:r>
        <w:instrText>"</w:instrText>
      </w:r>
      <w:r>
        <w:rPr>
          <w:rFonts w:cs="Arial"/>
        </w:rPr>
        <w:fldChar w:fldCharType="end"/>
      </w:r>
      <w:r>
        <w:rPr>
          <w:rFonts w:cs="Arial"/>
        </w:rPr>
        <w:t xml:space="preserve"> &lt;&lt;Value&gt;&gt;</w:t>
      </w:r>
      <w:bookmarkEnd w:id="1251"/>
    </w:p>
    <w:p w14:paraId="331E6C9C" w14:textId="77777777" w:rsidR="00922253" w:rsidRDefault="00922253" w:rsidP="00922253">
      <w:r>
        <w:t>OSVDB is an independent and open sourced web-based vulnerability database created for the security community.[http://osvdb.org/]. This package defines identifiers for referencing OSVDB.</w:t>
      </w:r>
    </w:p>
    <w:p w14:paraId="31396CB2"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30BC235" w14:textId="77777777" w:rsidR="00922253" w:rsidRDefault="00922253" w:rsidP="00922253">
      <w:pPr>
        <w:ind w:left="360"/>
      </w:pPr>
      <w:hyperlink w:anchor="_4860316d895463f3d07bcbfdf8d15257" w:history="1">
        <w:r>
          <w:rPr>
            <w:rStyle w:val="Hyperlink"/>
          </w:rPr>
          <w:t>Vulnerability Identifier</w:t>
        </w:r>
      </w:hyperlink>
    </w:p>
    <w:p w14:paraId="7526210D"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Attributes</w:t>
      </w:r>
    </w:p>
    <w:p w14:paraId="52CED999" w14:textId="77777777" w:rsidR="00922253" w:rsidRDefault="00922253" w:rsidP="00922253">
      <w:pPr>
        <w:pStyle w:val="BodyText2"/>
        <w:spacing w:after="0" w:line="240" w:lineRule="auto"/>
      </w:pPr>
      <w:r w:rsidRPr="006D2E0C">
        <w:rPr>
          <w:noProof/>
        </w:rPr>
        <w:pict w14:anchorId="0D015ABA">
          <v:shape id="_x0000_i3741" type="#_x0000_t75" alt="-1225210285.emf" style="width:12pt;height:12pt;visibility:visible;mso-wrap-style:square">
            <v:imagedata r:id="rId22" o:title="-1225210285"/>
          </v:shape>
        </w:pict>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aeefbb09a8c456505ebb76cf8a103a03" w:history="1">
        <w:r>
          <w:rPr>
            <w:rStyle w:val="Hyperlink"/>
          </w:rPr>
          <w:t>Integer</w:t>
        </w:r>
      </w:hyperlink>
      <w:r>
        <w:t xml:space="preserve"> [1]</w:t>
      </w:r>
    </w:p>
    <w:p w14:paraId="647EA64F" w14:textId="77777777" w:rsidR="00922253" w:rsidRDefault="00922253" w:rsidP="00922253">
      <w:pPr>
        <w:pStyle w:val="BodyText"/>
        <w:spacing w:before="0" w:after="120"/>
      </w:pPr>
      <w:r>
        <w:t>Index into the OSVDB database.</w:t>
      </w:r>
    </w:p>
    <w:p w14:paraId="69BF1BD5" w14:textId="77777777" w:rsidR="00922253" w:rsidRDefault="00922253" w:rsidP="00922253"/>
    <w:p w14:paraId="639BB33D" w14:textId="77777777" w:rsidR="00922253" w:rsidRDefault="00922253" w:rsidP="00922253">
      <w:pPr>
        <w:pStyle w:val="Heading3"/>
      </w:pPr>
      <w:bookmarkStart w:id="1252" w:name="_5d0bbd1b2865ee291b6e66f722203ab9"/>
      <w:bookmarkStart w:id="1253" w:name="_Toc514933821"/>
      <w:r>
        <w:t>Class Software Vulnerability</w:t>
      </w:r>
      <w:bookmarkEnd w:id="1252"/>
      <w:bookmarkEnd w:id="1253"/>
      <w:r w:rsidRPr="003A31EC">
        <w:rPr>
          <w:rFonts w:cs="Arial"/>
        </w:rPr>
        <w:t xml:space="preserve"> </w:t>
      </w:r>
      <w:r>
        <w:rPr>
          <w:rFonts w:cs="Arial"/>
        </w:rPr>
        <w:fldChar w:fldCharType="begin"/>
      </w:r>
      <w:r>
        <w:instrText>XE"</w:instrText>
      </w:r>
      <w:r w:rsidRPr="00413D75">
        <w:rPr>
          <w:rFonts w:cs="Arial"/>
        </w:rPr>
        <w:instrText>Software Vulnerability</w:instrText>
      </w:r>
      <w:r>
        <w:instrText>"</w:instrText>
      </w:r>
      <w:r>
        <w:rPr>
          <w:rFonts w:cs="Arial"/>
        </w:rPr>
        <w:fldChar w:fldCharType="end"/>
      </w:r>
      <w:r>
        <w:rPr>
          <w:rFonts w:cs="Arial"/>
        </w:rPr>
        <w:t xml:space="preserve"> </w:t>
      </w:r>
    </w:p>
    <w:p w14:paraId="67380479" w14:textId="77777777" w:rsidR="00922253" w:rsidRDefault="00922253" w:rsidP="00922253">
      <w:r>
        <w:t>A vulnerability of software such that the software such that the softwares operation is comprised.</w:t>
      </w:r>
    </w:p>
    <w:p w14:paraId="6B108393"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739494A3" w14:textId="77777777" w:rsidR="00922253" w:rsidRDefault="00922253" w:rsidP="00922253">
      <w:pPr>
        <w:ind w:left="360"/>
      </w:pPr>
      <w:hyperlink w:anchor="_7d4585c7408bb8f24ed25aed0548c471" w:history="1">
        <w:r>
          <w:rPr>
            <w:rStyle w:val="Hyperlink"/>
          </w:rPr>
          <w:t>Cyber Vulnerability</w:t>
        </w:r>
      </w:hyperlink>
    </w:p>
    <w:p w14:paraId="26172355" w14:textId="77777777" w:rsidR="00922253" w:rsidRDefault="00922253" w:rsidP="00922253"/>
    <w:p w14:paraId="60B33FEE" w14:textId="77777777" w:rsidR="00922253" w:rsidRDefault="00922253" w:rsidP="00922253">
      <w:pPr>
        <w:spacing w:after="200" w:line="276" w:lineRule="auto"/>
        <w:rPr>
          <w:b/>
          <w:bCs/>
          <w:color w:val="365F91"/>
          <w:sz w:val="40"/>
          <w:szCs w:val="40"/>
        </w:rPr>
      </w:pPr>
      <w:r>
        <w:br w:type="page"/>
      </w:r>
    </w:p>
    <w:p w14:paraId="57A8754F" w14:textId="77777777" w:rsidR="00922253" w:rsidRDefault="00922253" w:rsidP="00922253">
      <w:pPr>
        <w:pStyle w:val="Heading2"/>
      </w:pPr>
      <w:bookmarkStart w:id="1254" w:name="_Toc514933822"/>
      <w:r>
        <w:t>Threat-risk-conceptual-model::Threat and Risk Specific Concepts::Vulnerabilities::Vulnerability Vectors</w:t>
      </w:r>
      <w:bookmarkEnd w:id="1254"/>
    </w:p>
    <w:p w14:paraId="74A94E75" w14:textId="77777777" w:rsidR="00922253" w:rsidRDefault="00922253" w:rsidP="00922253">
      <w:r>
        <w:t>[cvss] IT management must identify and assess vulnerabilities across many disparate hardware and software platforms. They need to prioritize these vulnerabilities and remediate those that pose the greatest risk. But when there are so many to fix, with each being scored using different scales, how can IT managers convert this mountain of vulnerability data into actionable information? The Common Vulnerability Scoring System (CVSS) is an open framework that addresses this issue. It offers the following benefits:</w:t>
      </w:r>
    </w:p>
    <w:p w14:paraId="1E33DAE3" w14:textId="77777777" w:rsidR="00922253" w:rsidRDefault="00922253" w:rsidP="00922253">
      <w:pPr>
        <w:numPr>
          <w:ilvl w:val="0"/>
          <w:numId w:val="26"/>
        </w:numPr>
      </w:pPr>
      <w:r>
        <w:t>Standardized Vulnerability Scores: When an organization normalizes vulnerability scores across all of its software and hardware platforms, it can leverage a single vulnerability management policy. This policy may be similar to a service level agreement (SLA) that states how quickly a particular vulnerability must be validated and remediated.</w:t>
      </w:r>
    </w:p>
    <w:p w14:paraId="4660FE05" w14:textId="77777777" w:rsidR="00922253" w:rsidRDefault="00922253" w:rsidP="00922253">
      <w:pPr>
        <w:numPr>
          <w:ilvl w:val="0"/>
          <w:numId w:val="26"/>
        </w:numPr>
      </w:pPr>
      <w:r>
        <w:t>Open Framework: Users can be confused when a vulnerability is assigned an arbitrary score. “Which properties gave it that score? How does it differ from the one released yesterday?” With CVSS, anyone can see the individual characteristics used to derive a score.</w:t>
      </w:r>
    </w:p>
    <w:p w14:paraId="11FDF191" w14:textId="77777777" w:rsidR="00922253" w:rsidRDefault="00922253" w:rsidP="00922253">
      <w:pPr>
        <w:numPr>
          <w:ilvl w:val="0"/>
          <w:numId w:val="26"/>
        </w:numPr>
      </w:pPr>
      <w:r>
        <w:t>Prioritized Risk: When the environmental score is computed, the vulnerability now becomes contextual. That is, vulnerability scores are now representative of the actual risk to an organization. Users know how important a given vulnerability is in relation to other vulnerabilities.</w:t>
      </w:r>
    </w:p>
    <w:p w14:paraId="562902CB" w14:textId="77777777" w:rsidR="00922253" w:rsidRDefault="00922253" w:rsidP="00922253">
      <w:pPr>
        <w:pStyle w:val="Heading3"/>
      </w:pPr>
      <w:bookmarkStart w:id="1255" w:name="_Toc514933823"/>
      <w:r>
        <w:lastRenderedPageBreak/>
        <w:t>Diagram: Vulnerability Vectors</w:t>
      </w:r>
      <w:bookmarkEnd w:id="1255"/>
    </w:p>
    <w:p w14:paraId="7E5D0BA5" w14:textId="77777777" w:rsidR="00922253" w:rsidRDefault="00922253" w:rsidP="00922253">
      <w:pPr>
        <w:jc w:val="center"/>
        <w:rPr>
          <w:rFonts w:cs="Arial"/>
        </w:rPr>
      </w:pPr>
      <w:r w:rsidRPr="006D2E0C">
        <w:rPr>
          <w:noProof/>
        </w:rPr>
        <w:pict w14:anchorId="08025C81">
          <v:shape id="Picture -70415530.emf" o:spid="_x0000_i3740" type="#_x0000_t75" alt="-70415530.emf" style="width:391.8pt;height:609.6pt;visibility:visible;mso-wrap-style:square">
            <v:imagedata r:id="rId228" o:title="-70415530"/>
          </v:shape>
        </w:pict>
      </w:r>
    </w:p>
    <w:p w14:paraId="5294BA57"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Vulnerability Vectors</w:t>
      </w:r>
    </w:p>
    <w:p w14:paraId="2EBD901F" w14:textId="77777777" w:rsidR="00922253" w:rsidRDefault="00922253" w:rsidP="00922253">
      <w:r>
        <w:lastRenderedPageBreak/>
        <w:t xml:space="preserve"> </w:t>
      </w:r>
    </w:p>
    <w:p w14:paraId="394EBA0C" w14:textId="77777777" w:rsidR="00922253" w:rsidRDefault="00922253" w:rsidP="00922253"/>
    <w:p w14:paraId="1C442E76" w14:textId="77777777" w:rsidR="00922253" w:rsidRDefault="00922253" w:rsidP="00922253">
      <w:pPr>
        <w:pStyle w:val="Heading3"/>
      </w:pPr>
      <w:bookmarkStart w:id="1256" w:name="_86f74f1525c62c0b703bafefa1504913"/>
      <w:bookmarkStart w:id="1257" w:name="_Toc514933824"/>
      <w:r>
        <w:t>Class CVSS Score</w:t>
      </w:r>
      <w:bookmarkEnd w:id="1256"/>
      <w:r w:rsidRPr="003A31EC">
        <w:rPr>
          <w:rFonts w:cs="Arial"/>
        </w:rPr>
        <w:t xml:space="preserve"> </w:t>
      </w:r>
      <w:r>
        <w:rPr>
          <w:rFonts w:cs="Arial"/>
        </w:rPr>
        <w:fldChar w:fldCharType="begin"/>
      </w:r>
      <w:r>
        <w:instrText>XE"</w:instrText>
      </w:r>
      <w:r w:rsidRPr="00413D75">
        <w:rPr>
          <w:rFonts w:cs="Arial"/>
        </w:rPr>
        <w:instrText>CVSS Score</w:instrText>
      </w:r>
      <w:r>
        <w:instrText>"</w:instrText>
      </w:r>
      <w:r>
        <w:rPr>
          <w:rFonts w:cs="Arial"/>
        </w:rPr>
        <w:fldChar w:fldCharType="end"/>
      </w:r>
      <w:r>
        <w:rPr>
          <w:rFonts w:cs="Arial"/>
        </w:rPr>
        <w:t xml:space="preserve"> &lt;&lt;Quantity Kind&gt;&gt;</w:t>
      </w:r>
      <w:bookmarkEnd w:id="1257"/>
    </w:p>
    <w:p w14:paraId="7EB71F02" w14:textId="77777777" w:rsidR="00922253" w:rsidRDefault="00922253" w:rsidP="00922253">
      <w:r>
        <w:t>Common Vulnerability Scoring System. A number in the range of 0..10 representing a CVSS metric.</w:t>
      </w:r>
      <w:r>
        <w:br/>
        <w:t>[CVSS]</w:t>
      </w:r>
    </w:p>
    <w:p w14:paraId="522D8E21"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38B27250" w14:textId="77777777" w:rsidR="00922253" w:rsidRDefault="00922253" w:rsidP="00922253">
      <w:pPr>
        <w:ind w:left="360"/>
      </w:pPr>
      <w:hyperlink w:anchor="_0255e9784e5af62b9441b7694cddbe80" w:history="1">
        <w:r>
          <w:rPr>
            <w:rStyle w:val="Hyperlink"/>
          </w:rPr>
          <w:t>Vulnerability Metric</w:t>
        </w:r>
      </w:hyperlink>
    </w:p>
    <w:p w14:paraId="30D8373D" w14:textId="77777777" w:rsidR="00922253" w:rsidRDefault="00922253" w:rsidP="00922253"/>
    <w:p w14:paraId="71CBE045" w14:textId="77777777" w:rsidR="00922253" w:rsidRDefault="00922253" w:rsidP="00922253">
      <w:pPr>
        <w:pStyle w:val="Heading4"/>
      </w:pPr>
      <w:bookmarkStart w:id="1258" w:name="_50d5886e252e2a1001ba39037c02fdc4"/>
      <w:r>
        <w:t>Enumeration Access Complexity</w:t>
      </w:r>
      <w:bookmarkEnd w:id="1258"/>
      <w:r w:rsidRPr="003A31EC">
        <w:rPr>
          <w:rFonts w:cs="Arial"/>
        </w:rPr>
        <w:t xml:space="preserve"> </w:t>
      </w:r>
      <w:r>
        <w:rPr>
          <w:rFonts w:cs="Arial"/>
        </w:rPr>
        <w:fldChar w:fldCharType="begin"/>
      </w:r>
      <w:r>
        <w:instrText>XE"</w:instrText>
      </w:r>
      <w:r w:rsidRPr="00413D75">
        <w:rPr>
          <w:rFonts w:cs="Arial"/>
        </w:rPr>
        <w:instrText>Access Complexity</w:instrText>
      </w:r>
      <w:r>
        <w:instrText>"</w:instrText>
      </w:r>
      <w:r>
        <w:rPr>
          <w:rFonts w:cs="Arial"/>
        </w:rPr>
        <w:fldChar w:fldCharType="end"/>
      </w:r>
      <w:r>
        <w:rPr>
          <w:rFonts w:cs="Arial"/>
        </w:rPr>
        <w:t xml:space="preserve"> </w:t>
      </w:r>
    </w:p>
    <w:p w14:paraId="3567B15A" w14:textId="77777777" w:rsidR="00922253" w:rsidRDefault="00922253" w:rsidP="00922253">
      <w:pPr>
        <w:pStyle w:val="BodyText"/>
      </w:pPr>
      <w:r>
        <w:t>[CVSS] This metric measures the complexity of the attack required to exploit the vulnerability once an attacker has gained access to the target system. For example, consider a buffer overflow in an Internet service:</w:t>
      </w:r>
      <w:r>
        <w:br/>
        <w:t>once the target system is located, the attacker can launch an exploit at will.</w:t>
      </w:r>
      <w:r>
        <w:br/>
        <w:t>Other vulnerabilities, however, may require additional steps in order to be exploited. For example, a vulnerability in an email client is only exploited after the user downloads and opens a tainted attachment.</w:t>
      </w:r>
      <w:r>
        <w:br/>
        <w:t>The lower the required complexity, the higher the vulnerability score.</w:t>
      </w:r>
    </w:p>
    <w:p w14:paraId="660B8DF4"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6451B5AF" w14:textId="77777777" w:rsidR="00922253" w:rsidRDefault="00922253" w:rsidP="00922253">
      <w:pPr>
        <w:ind w:left="360"/>
      </w:pPr>
      <w:hyperlink w:anchor="_196d76f570f8c2bd9cccd75b4f5ce514" w:history="1">
        <w:r>
          <w:rPr>
            <w:rStyle w:val="Hyperlink"/>
          </w:rPr>
          <w:t>Vulnerability Base Vector</w:t>
        </w:r>
      </w:hyperlink>
    </w:p>
    <w:p w14:paraId="2DB3F7EE" w14:textId="77777777" w:rsidR="00922253" w:rsidRDefault="00922253" w:rsidP="00922253">
      <w:pPr>
        <w:pStyle w:val="Code0"/>
      </w:pPr>
      <w:r>
        <w:t>package Threat-risk-conceptual-model::Threat and Risk Specific Concepts::Vulnerabilities::Vulnerability Vectors</w:t>
      </w:r>
    </w:p>
    <w:p w14:paraId="6C3B3AE0" w14:textId="77777777" w:rsidR="00922253" w:rsidRDefault="00922253" w:rsidP="00922253">
      <w:pPr>
        <w:pStyle w:val="Code0"/>
      </w:pPr>
      <w:r>
        <w:t>public enum Access Complexity</w:t>
      </w:r>
    </w:p>
    <w:p w14:paraId="374EA647" w14:textId="77777777" w:rsidR="00922253" w:rsidRDefault="00922253" w:rsidP="00922253">
      <w:pPr>
        <w:pStyle w:val="Code0"/>
      </w:pPr>
      <w:r>
        <w:t>{High, Medium, Low}</w:t>
      </w:r>
    </w:p>
    <w:p w14:paraId="5F4DB1DB" w14:textId="77777777" w:rsidR="00922253" w:rsidRDefault="00922253" w:rsidP="00922253">
      <w:pPr>
        <w:pStyle w:val="Code0"/>
      </w:pPr>
    </w:p>
    <w:p w14:paraId="42AD040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027FBEAF" w14:textId="77777777" w:rsidR="00922253" w:rsidRDefault="00922253" w:rsidP="00922253">
      <w:pPr>
        <w:ind w:left="605" w:hanging="245"/>
      </w:pPr>
      <w:r w:rsidRPr="006D2E0C">
        <w:rPr>
          <w:noProof/>
        </w:rPr>
        <w:pict w14:anchorId="5DA3668D">
          <v:shape id="_x0000_i3739"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14:paraId="79C30002" w14:textId="77777777" w:rsidR="00922253" w:rsidRDefault="00922253" w:rsidP="00922253">
      <w:r>
        <w:t>Specialized access conditions exist. For example:</w:t>
      </w:r>
    </w:p>
    <w:p w14:paraId="48E45506" w14:textId="77777777" w:rsidR="00922253" w:rsidRDefault="00922253" w:rsidP="00922253">
      <w:pPr>
        <w:numPr>
          <w:ilvl w:val="0"/>
          <w:numId w:val="27"/>
        </w:numPr>
      </w:pPr>
      <w:r>
        <w:t>In most configurations, the attacking party must already have elevated privileges or spoof additional systems in addition to the attacking system (e.g., DNS hijacking).</w:t>
      </w:r>
    </w:p>
    <w:p w14:paraId="7A9EA12A" w14:textId="77777777" w:rsidR="00922253" w:rsidRDefault="00922253" w:rsidP="00922253">
      <w:pPr>
        <w:numPr>
          <w:ilvl w:val="0"/>
          <w:numId w:val="27"/>
        </w:numPr>
      </w:pPr>
      <w:r>
        <w:t>The attack depends on social engineering methods that would be easily detected by</w:t>
      </w:r>
    </w:p>
    <w:p w14:paraId="3299CE3B" w14:textId="77777777" w:rsidR="00922253" w:rsidRDefault="00922253" w:rsidP="00922253">
      <w:pPr>
        <w:numPr>
          <w:ilvl w:val="0"/>
          <w:numId w:val="27"/>
        </w:numPr>
      </w:pPr>
      <w:r>
        <w:t>knowledgeable people. For example, the victim must perform several suspicious or</w:t>
      </w:r>
    </w:p>
    <w:p w14:paraId="51897E95" w14:textId="77777777" w:rsidR="00922253" w:rsidRDefault="00922253" w:rsidP="00922253">
      <w:pPr>
        <w:numPr>
          <w:ilvl w:val="0"/>
          <w:numId w:val="27"/>
        </w:numPr>
      </w:pPr>
      <w:r>
        <w:t>atypical actions.</w:t>
      </w:r>
    </w:p>
    <w:p w14:paraId="22C9E91B" w14:textId="77777777" w:rsidR="00922253" w:rsidRDefault="00922253" w:rsidP="00922253">
      <w:pPr>
        <w:numPr>
          <w:ilvl w:val="0"/>
          <w:numId w:val="27"/>
        </w:numPr>
      </w:pPr>
      <w:r>
        <w:t>The vulnerable configuration is seen very rarely in practice.</w:t>
      </w:r>
    </w:p>
    <w:p w14:paraId="37007585" w14:textId="77777777" w:rsidR="00922253" w:rsidRDefault="00922253" w:rsidP="00922253">
      <w:pPr>
        <w:numPr>
          <w:ilvl w:val="0"/>
          <w:numId w:val="27"/>
        </w:numPr>
      </w:pPr>
      <w:r>
        <w:t>If a race condition exists, the window is very narrow.</w:t>
      </w:r>
    </w:p>
    <w:p w14:paraId="27A93873" w14:textId="77777777" w:rsidR="00922253" w:rsidRDefault="00922253" w:rsidP="00922253">
      <w:pPr>
        <w:ind w:left="605" w:hanging="245"/>
      </w:pPr>
      <w:r w:rsidRPr="006D2E0C">
        <w:rPr>
          <w:noProof/>
        </w:rPr>
        <w:pict w14:anchorId="60A21712">
          <v:shape id="_x0000_i3738" type="#_x0000_t75" alt="-1879210620.emf" style="width:12pt;height:12pt;visibility:visible;mso-wrap-style:square">
            <v:imagedata r:id="rId26" o:title="-1879210620"/>
          </v:shape>
        </w:pict>
      </w:r>
      <w:r>
        <w:t xml:space="preserve"> Medium</w:t>
      </w:r>
      <w:r>
        <w:rPr>
          <w:rFonts w:cs="Arial"/>
        </w:rPr>
        <w:fldChar w:fldCharType="begin"/>
      </w:r>
      <w:r>
        <w:instrText>XE"</w:instrText>
      </w:r>
      <w:r w:rsidRPr="00413D75">
        <w:rPr>
          <w:rFonts w:cs="Arial"/>
        </w:rPr>
        <w:instrText>Medium</w:instrText>
      </w:r>
      <w:r>
        <w:instrText>"</w:instrText>
      </w:r>
      <w:r>
        <w:rPr>
          <w:rFonts w:cs="Arial"/>
        </w:rPr>
        <w:fldChar w:fldCharType="end"/>
      </w:r>
    </w:p>
    <w:p w14:paraId="21E7520B" w14:textId="77777777" w:rsidR="00922253" w:rsidRDefault="00922253" w:rsidP="00922253">
      <w:r>
        <w:t>The access conditions are somewhat specialized; the following are examples:</w:t>
      </w:r>
    </w:p>
    <w:p w14:paraId="424347AA" w14:textId="77777777" w:rsidR="00922253" w:rsidRDefault="00922253" w:rsidP="00922253">
      <w:pPr>
        <w:numPr>
          <w:ilvl w:val="0"/>
          <w:numId w:val="28"/>
        </w:numPr>
      </w:pPr>
      <w:r>
        <w:t>The attacking party is limited to a group of systems or users at some level of authorization, possibly untrusted.</w:t>
      </w:r>
    </w:p>
    <w:p w14:paraId="2A210C2B" w14:textId="77777777" w:rsidR="00922253" w:rsidRDefault="00922253" w:rsidP="00922253">
      <w:pPr>
        <w:numPr>
          <w:ilvl w:val="0"/>
          <w:numId w:val="28"/>
        </w:numPr>
      </w:pPr>
      <w:r>
        <w:t>Some information must be gathered before a successful attack can be launched.</w:t>
      </w:r>
    </w:p>
    <w:p w14:paraId="50DC8511" w14:textId="77777777" w:rsidR="00922253" w:rsidRDefault="00922253" w:rsidP="00922253">
      <w:pPr>
        <w:numPr>
          <w:ilvl w:val="0"/>
          <w:numId w:val="28"/>
        </w:numPr>
      </w:pPr>
      <w:r>
        <w:t>The affected configuration is non-default, and is not commonly configured (e.g., a vulnerability present when a server performs user account authentication via a specific scheme, but not present for another authentication scheme).</w:t>
      </w:r>
    </w:p>
    <w:p w14:paraId="36E9C6E7" w14:textId="77777777" w:rsidR="00922253" w:rsidRDefault="00922253" w:rsidP="00922253">
      <w:pPr>
        <w:numPr>
          <w:ilvl w:val="0"/>
          <w:numId w:val="28"/>
        </w:numPr>
      </w:pPr>
      <w:r>
        <w:t>The attack requires a small amount of social engineering that might occasionally fool cautious users (e.g., phishing attacks that modify a web browser’s status bar to show a false link, having to be on someone’s “buddy” list before sending an IM exploit).</w:t>
      </w:r>
    </w:p>
    <w:p w14:paraId="41804AB5" w14:textId="77777777" w:rsidR="00922253" w:rsidRDefault="00922253" w:rsidP="00922253">
      <w:pPr>
        <w:ind w:left="605" w:hanging="245"/>
      </w:pPr>
      <w:r w:rsidRPr="006D2E0C">
        <w:rPr>
          <w:noProof/>
        </w:rPr>
        <w:pict w14:anchorId="455C044D">
          <v:shape id="_x0000_i3737"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14:paraId="71BEE3D5" w14:textId="77777777" w:rsidR="00922253" w:rsidRDefault="00922253" w:rsidP="00922253">
      <w:r>
        <w:t>Specialized access conditions or extenuating circumstances do not exist. The following are</w:t>
      </w:r>
    </w:p>
    <w:p w14:paraId="433759AA" w14:textId="77777777" w:rsidR="00922253" w:rsidRDefault="00922253" w:rsidP="00922253">
      <w:r>
        <w:t>examples:</w:t>
      </w:r>
    </w:p>
    <w:p w14:paraId="3D77AF31" w14:textId="77777777" w:rsidR="00922253" w:rsidRDefault="00922253" w:rsidP="00922253">
      <w:pPr>
        <w:numPr>
          <w:ilvl w:val="0"/>
          <w:numId w:val="29"/>
        </w:numPr>
      </w:pPr>
      <w:r>
        <w:t>The affected product typically requires access to a wide range of systems and users, possibly anonymous and untrusted (e.g., Internet-facing web or mail server).</w:t>
      </w:r>
    </w:p>
    <w:p w14:paraId="3388BBE0" w14:textId="77777777" w:rsidR="00922253" w:rsidRDefault="00922253" w:rsidP="00922253">
      <w:pPr>
        <w:numPr>
          <w:ilvl w:val="0"/>
          <w:numId w:val="29"/>
        </w:numPr>
      </w:pPr>
      <w:r>
        <w:t>The affected configuration is default or ubiquitous.</w:t>
      </w:r>
    </w:p>
    <w:p w14:paraId="1F9C4862" w14:textId="77777777" w:rsidR="00922253" w:rsidRDefault="00922253" w:rsidP="00922253">
      <w:pPr>
        <w:numPr>
          <w:ilvl w:val="0"/>
          <w:numId w:val="29"/>
        </w:numPr>
      </w:pPr>
      <w:r>
        <w:t>The attack can be performed manually and requires little skill or additional information gathering.</w:t>
      </w:r>
    </w:p>
    <w:p w14:paraId="4991A06E" w14:textId="77777777" w:rsidR="00922253" w:rsidRDefault="00922253" w:rsidP="00922253">
      <w:pPr>
        <w:numPr>
          <w:ilvl w:val="0"/>
          <w:numId w:val="29"/>
        </w:numPr>
      </w:pPr>
      <w:r>
        <w:lastRenderedPageBreak/>
        <w:t>The “race condition” is a lazy one (i.e., it is technically a race but easily winnable).</w:t>
      </w:r>
    </w:p>
    <w:p w14:paraId="72C48B14" w14:textId="77777777" w:rsidR="00922253" w:rsidRDefault="00922253" w:rsidP="00922253"/>
    <w:p w14:paraId="7918666A" w14:textId="77777777" w:rsidR="00922253" w:rsidRDefault="00922253" w:rsidP="00922253">
      <w:pPr>
        <w:pStyle w:val="Heading4"/>
      </w:pPr>
      <w:bookmarkStart w:id="1259" w:name="_56fa71dcc0b39cbcdb123f77020e3f86"/>
      <w:r>
        <w:t>Enumeration Access Vector</w:t>
      </w:r>
      <w:bookmarkEnd w:id="1259"/>
      <w:r w:rsidRPr="003A31EC">
        <w:rPr>
          <w:rFonts w:cs="Arial"/>
        </w:rPr>
        <w:t xml:space="preserve"> </w:t>
      </w:r>
      <w:r>
        <w:rPr>
          <w:rFonts w:cs="Arial"/>
        </w:rPr>
        <w:fldChar w:fldCharType="begin"/>
      </w:r>
      <w:r>
        <w:instrText>XE"</w:instrText>
      </w:r>
      <w:r w:rsidRPr="00413D75">
        <w:rPr>
          <w:rFonts w:cs="Arial"/>
        </w:rPr>
        <w:instrText>Access Vector</w:instrText>
      </w:r>
      <w:r>
        <w:instrText>"</w:instrText>
      </w:r>
      <w:r>
        <w:rPr>
          <w:rFonts w:cs="Arial"/>
        </w:rPr>
        <w:fldChar w:fldCharType="end"/>
      </w:r>
      <w:r>
        <w:rPr>
          <w:rFonts w:cs="Arial"/>
        </w:rPr>
        <w:t xml:space="preserve"> </w:t>
      </w:r>
    </w:p>
    <w:p w14:paraId="381DDCEE" w14:textId="77777777" w:rsidR="00922253" w:rsidRDefault="00922253" w:rsidP="00922253">
      <w:pPr>
        <w:pStyle w:val="BodyText"/>
      </w:pPr>
      <w:r>
        <w:t>[CVSS]This metric reflects how the vulnerability is exploited. The more remote an attacker can be to attack a host, the greater the vulnerability score.</w:t>
      </w:r>
    </w:p>
    <w:p w14:paraId="6CB16A0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6D3C9681" w14:textId="77777777" w:rsidR="00922253" w:rsidRDefault="00922253" w:rsidP="00922253">
      <w:pPr>
        <w:ind w:left="360"/>
      </w:pPr>
      <w:hyperlink w:anchor="_196d76f570f8c2bd9cccd75b4f5ce514" w:history="1">
        <w:r>
          <w:rPr>
            <w:rStyle w:val="Hyperlink"/>
          </w:rPr>
          <w:t>Vulnerability Base Vector</w:t>
        </w:r>
      </w:hyperlink>
    </w:p>
    <w:p w14:paraId="4866D3AA" w14:textId="77777777" w:rsidR="00922253" w:rsidRDefault="00922253" w:rsidP="00922253">
      <w:pPr>
        <w:pStyle w:val="Code0"/>
      </w:pPr>
      <w:r>
        <w:t>package Threat-risk-conceptual-model::Threat and Risk Specific Concepts::Vulnerabilities::Vulnerability Vectors</w:t>
      </w:r>
    </w:p>
    <w:p w14:paraId="2BD303E4" w14:textId="77777777" w:rsidR="00922253" w:rsidRDefault="00922253" w:rsidP="00922253">
      <w:pPr>
        <w:pStyle w:val="Code0"/>
      </w:pPr>
      <w:r>
        <w:t>public enum Access Vector</w:t>
      </w:r>
    </w:p>
    <w:p w14:paraId="59490137" w14:textId="77777777" w:rsidR="00922253" w:rsidRDefault="00922253" w:rsidP="00922253">
      <w:pPr>
        <w:pStyle w:val="Code0"/>
      </w:pPr>
      <w:r>
        <w:t>{Local, Adjacent, Remote}</w:t>
      </w:r>
    </w:p>
    <w:p w14:paraId="60C08E71" w14:textId="77777777" w:rsidR="00922253" w:rsidRDefault="00922253" w:rsidP="00922253">
      <w:pPr>
        <w:pStyle w:val="Code0"/>
      </w:pPr>
    </w:p>
    <w:p w14:paraId="562581B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77EEC65C" w14:textId="77777777" w:rsidR="00922253" w:rsidRDefault="00922253" w:rsidP="00922253">
      <w:pPr>
        <w:ind w:left="605" w:hanging="245"/>
      </w:pPr>
      <w:r w:rsidRPr="006D2E0C">
        <w:rPr>
          <w:noProof/>
        </w:rPr>
        <w:pict w14:anchorId="761DD3FD">
          <v:shape id="_x0000_i3736" type="#_x0000_t75" alt="-1879210620.emf" style="width:12pt;height:12pt;visibility:visible;mso-wrap-style:square">
            <v:imagedata r:id="rId26" o:title="-1879210620"/>
          </v:shape>
        </w:pict>
      </w:r>
      <w:r>
        <w:t xml:space="preserve"> Local</w:t>
      </w:r>
      <w:r>
        <w:rPr>
          <w:rFonts w:cs="Arial"/>
        </w:rPr>
        <w:fldChar w:fldCharType="begin"/>
      </w:r>
      <w:r>
        <w:instrText>XE"</w:instrText>
      </w:r>
      <w:r w:rsidRPr="00413D75">
        <w:rPr>
          <w:rFonts w:cs="Arial"/>
        </w:rPr>
        <w:instrText>Local</w:instrText>
      </w:r>
      <w:r>
        <w:instrText>"</w:instrText>
      </w:r>
      <w:r>
        <w:rPr>
          <w:rFonts w:cs="Arial"/>
        </w:rPr>
        <w:fldChar w:fldCharType="end"/>
      </w:r>
    </w:p>
    <w:p w14:paraId="1E3CB90D" w14:textId="77777777" w:rsidR="00922253" w:rsidRDefault="00922253" w:rsidP="00922253">
      <w:pPr>
        <w:pStyle w:val="BodyText"/>
      </w:pPr>
      <w:r>
        <w:t>Local access to a vulnerable resource.</w:t>
      </w:r>
      <w:r>
        <w:br/>
        <w:t>[cvss]A vulnerability exploitable with only local access requires the attacker to have either physical access to the vulnerable system or a local (shell) account. Examples of locally exploitable vulnerabilities are peripheral attacks such as Firewire/USB DMA attacks, and local privilege escalations (e.g., sudo).</w:t>
      </w:r>
    </w:p>
    <w:p w14:paraId="1A93E47E" w14:textId="77777777" w:rsidR="00922253" w:rsidRDefault="00922253" w:rsidP="00922253">
      <w:pPr>
        <w:ind w:left="605" w:hanging="245"/>
      </w:pPr>
      <w:r w:rsidRPr="006D2E0C">
        <w:rPr>
          <w:noProof/>
        </w:rPr>
        <w:pict w14:anchorId="715A7ED4">
          <v:shape id="_x0000_i3735" type="#_x0000_t75" alt="-1879210620.emf" style="width:12pt;height:12pt;visibility:visible;mso-wrap-style:square">
            <v:imagedata r:id="rId26" o:title="-1879210620"/>
          </v:shape>
        </w:pict>
      </w:r>
      <w:r>
        <w:t xml:space="preserve"> Adjacent</w:t>
      </w:r>
      <w:r>
        <w:rPr>
          <w:rFonts w:cs="Arial"/>
        </w:rPr>
        <w:fldChar w:fldCharType="begin"/>
      </w:r>
      <w:r>
        <w:instrText>XE"</w:instrText>
      </w:r>
      <w:r w:rsidRPr="00413D75">
        <w:rPr>
          <w:rFonts w:cs="Arial"/>
        </w:rPr>
        <w:instrText>Adjacent</w:instrText>
      </w:r>
      <w:r>
        <w:instrText>"</w:instrText>
      </w:r>
      <w:r>
        <w:rPr>
          <w:rFonts w:cs="Arial"/>
        </w:rPr>
        <w:fldChar w:fldCharType="end"/>
      </w:r>
    </w:p>
    <w:p w14:paraId="36B1752A" w14:textId="77777777" w:rsidR="00922253" w:rsidRDefault="00922253" w:rsidP="00922253">
      <w:pPr>
        <w:pStyle w:val="BodyText"/>
      </w:pPr>
      <w:r>
        <w:t>A resource vulnerable to an attacker with have access adjacent to the vulnerable resource.</w:t>
      </w:r>
      <w:r>
        <w:br/>
        <w:t>[cvss] Adjacent Network. A vulnerability exploitable with adjacent network access requires the attacker to have access to either the broadcast or collision domain of the vulnerable software. Examples of local networks include local IP subnet, Bluetooth, IEEE 802.11, and local Ethernet segment.</w:t>
      </w:r>
    </w:p>
    <w:p w14:paraId="50E8995C" w14:textId="77777777" w:rsidR="00922253" w:rsidRDefault="00922253" w:rsidP="00922253">
      <w:pPr>
        <w:ind w:left="605" w:hanging="245"/>
      </w:pPr>
      <w:r w:rsidRPr="006D2E0C">
        <w:rPr>
          <w:noProof/>
        </w:rPr>
        <w:pict w14:anchorId="37C076D7">
          <v:shape id="_x0000_i3734" type="#_x0000_t75" alt="-1879210620.emf" style="width:12pt;height:12pt;visibility:visible;mso-wrap-style:square">
            <v:imagedata r:id="rId26" o:title="-1879210620"/>
          </v:shape>
        </w:pict>
      </w:r>
      <w:r>
        <w:t xml:space="preserve"> Remote</w:t>
      </w:r>
      <w:r>
        <w:rPr>
          <w:rFonts w:cs="Arial"/>
        </w:rPr>
        <w:fldChar w:fldCharType="begin"/>
      </w:r>
      <w:r>
        <w:instrText>XE"</w:instrText>
      </w:r>
      <w:r w:rsidRPr="00413D75">
        <w:rPr>
          <w:rFonts w:cs="Arial"/>
        </w:rPr>
        <w:instrText>Remote</w:instrText>
      </w:r>
      <w:r>
        <w:instrText>"</w:instrText>
      </w:r>
      <w:r>
        <w:rPr>
          <w:rFonts w:cs="Arial"/>
        </w:rPr>
        <w:fldChar w:fldCharType="end"/>
      </w:r>
    </w:p>
    <w:p w14:paraId="065034BE" w14:textId="77777777" w:rsidR="00922253" w:rsidRDefault="00922253" w:rsidP="00922253">
      <w:pPr>
        <w:pStyle w:val="BodyText"/>
      </w:pPr>
      <w:r>
        <w:t>A vulnerability that does not require physical or virtual proximity.</w:t>
      </w:r>
      <w:r>
        <w:br/>
        <w:t>[cvss] Network: A vulnerability exploitable with network access means the vulnerable software is bound to the network stack and the attacker does not require local network access or local access.</w:t>
      </w:r>
      <w:r>
        <w:br/>
        <w:t>Such a vulnerability is often termed “remotely exploitable”. An example of a network attack is an RPC buffer overflow.</w:t>
      </w:r>
    </w:p>
    <w:p w14:paraId="4E041A17" w14:textId="77777777" w:rsidR="00922253" w:rsidRDefault="00922253" w:rsidP="00922253"/>
    <w:p w14:paraId="0E69BF9F" w14:textId="77777777" w:rsidR="00922253" w:rsidRDefault="00922253" w:rsidP="00922253">
      <w:pPr>
        <w:pStyle w:val="Heading4"/>
      </w:pPr>
      <w:bookmarkStart w:id="1260" w:name="_7a1c6d8a044ed1c107c3e81fa1e748b2"/>
      <w:r>
        <w:t>Enumeration Authentication</w:t>
      </w:r>
      <w:bookmarkEnd w:id="1260"/>
      <w:r w:rsidRPr="003A31EC">
        <w:rPr>
          <w:rFonts w:cs="Arial"/>
        </w:rPr>
        <w:t xml:space="preserve"> </w:t>
      </w:r>
      <w:r>
        <w:rPr>
          <w:rFonts w:cs="Arial"/>
        </w:rPr>
        <w:fldChar w:fldCharType="begin"/>
      </w:r>
      <w:r>
        <w:instrText>XE"</w:instrText>
      </w:r>
      <w:r w:rsidRPr="00413D75">
        <w:rPr>
          <w:rFonts w:cs="Arial"/>
        </w:rPr>
        <w:instrText>Authentication</w:instrText>
      </w:r>
      <w:r>
        <w:instrText>"</w:instrText>
      </w:r>
      <w:r>
        <w:rPr>
          <w:rFonts w:cs="Arial"/>
        </w:rPr>
        <w:fldChar w:fldCharType="end"/>
      </w:r>
      <w:r>
        <w:rPr>
          <w:rFonts w:cs="Arial"/>
        </w:rPr>
        <w:t xml:space="preserve"> </w:t>
      </w:r>
    </w:p>
    <w:p w14:paraId="09E8F362" w14:textId="77777777" w:rsidR="00922253" w:rsidRDefault="00922253" w:rsidP="00922253">
      <w:pPr>
        <w:pStyle w:val="BodyText"/>
      </w:pPr>
      <w:r>
        <w:t>[CVSS] This metric measures the number of times an attacker must authenticate to a target in order to exploit a vulnerability. This metric does not gauge the strength or complexity of the authentication process, only that an attacker is required to provide credentials before an exploit may occur. The fewer authentication instances that are required, the higher the vulnerability score.</w:t>
      </w:r>
      <w:r>
        <w:br/>
        <w:t>It is important to note that the Authentication metric is different from Access Vector. Here, authentication requirements are considered once the system has already been accessed. Specifically, for locally exploitable vulnerabilities, this metric should only be set to “single” or “multiple” if authentication is needed beyond what is required to log into the system. An example of a locally exploitable vulnerability that requires authentication is one affecting a database engine listening on a Unix domain socket (or some other non-network interface). If the user must authenticate as a valid database user in order to exploit the vulnerability, then this metric should be set to “single.”</w:t>
      </w:r>
    </w:p>
    <w:p w14:paraId="48CDA80E"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14B4F66F" w14:textId="77777777" w:rsidR="00922253" w:rsidRDefault="00922253" w:rsidP="00922253">
      <w:pPr>
        <w:ind w:left="360"/>
      </w:pPr>
      <w:hyperlink w:anchor="_196d76f570f8c2bd9cccd75b4f5ce514" w:history="1">
        <w:r>
          <w:rPr>
            <w:rStyle w:val="Hyperlink"/>
          </w:rPr>
          <w:t>Vulnerability Base Vector</w:t>
        </w:r>
      </w:hyperlink>
    </w:p>
    <w:p w14:paraId="7D5EAF87" w14:textId="77777777" w:rsidR="00922253" w:rsidRDefault="00922253" w:rsidP="00922253">
      <w:pPr>
        <w:pStyle w:val="Code0"/>
      </w:pPr>
      <w:r>
        <w:t>package Threat-risk-conceptual-model::Threat and Risk Specific Concepts::Vulnerabilities::Vulnerability Vectors</w:t>
      </w:r>
    </w:p>
    <w:p w14:paraId="3480B884" w14:textId="77777777" w:rsidR="00922253" w:rsidRDefault="00922253" w:rsidP="00922253">
      <w:pPr>
        <w:pStyle w:val="Code0"/>
      </w:pPr>
      <w:r>
        <w:t>public enum Authentication</w:t>
      </w:r>
    </w:p>
    <w:p w14:paraId="49337E23" w14:textId="77777777" w:rsidR="00922253" w:rsidRDefault="00922253" w:rsidP="00922253">
      <w:pPr>
        <w:pStyle w:val="Code0"/>
      </w:pPr>
      <w:r>
        <w:t>{Multiple, Single, None}</w:t>
      </w:r>
    </w:p>
    <w:p w14:paraId="577AEAEA" w14:textId="77777777" w:rsidR="00922253" w:rsidRDefault="00922253" w:rsidP="00922253">
      <w:pPr>
        <w:pStyle w:val="Code0"/>
      </w:pPr>
    </w:p>
    <w:p w14:paraId="219309EC"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lastRenderedPageBreak/>
        <w:t>Literals</w:t>
      </w:r>
    </w:p>
    <w:p w14:paraId="20F06054" w14:textId="77777777" w:rsidR="00922253" w:rsidRDefault="00922253" w:rsidP="00922253">
      <w:pPr>
        <w:ind w:left="605" w:hanging="245"/>
      </w:pPr>
      <w:r w:rsidRPr="006D2E0C">
        <w:rPr>
          <w:noProof/>
        </w:rPr>
        <w:pict w14:anchorId="6D9BD844">
          <v:shape id="_x0000_i3733" type="#_x0000_t75" alt="-1879210620.emf" style="width:12pt;height:12pt;visibility:visible;mso-wrap-style:square">
            <v:imagedata r:id="rId26" o:title="-1879210620"/>
          </v:shape>
        </w:pict>
      </w:r>
      <w:r>
        <w:t xml:space="preserve"> Multiple</w:t>
      </w:r>
      <w:r>
        <w:rPr>
          <w:rFonts w:cs="Arial"/>
        </w:rPr>
        <w:fldChar w:fldCharType="begin"/>
      </w:r>
      <w:r>
        <w:instrText>XE"</w:instrText>
      </w:r>
      <w:r w:rsidRPr="00413D75">
        <w:rPr>
          <w:rFonts w:cs="Arial"/>
        </w:rPr>
        <w:instrText>Multiple</w:instrText>
      </w:r>
      <w:r>
        <w:instrText>"</w:instrText>
      </w:r>
      <w:r>
        <w:rPr>
          <w:rFonts w:cs="Arial"/>
        </w:rPr>
        <w:fldChar w:fldCharType="end"/>
      </w:r>
    </w:p>
    <w:p w14:paraId="40AC35D5" w14:textId="77777777" w:rsidR="00922253" w:rsidRDefault="00922253" w:rsidP="00922253">
      <w:pPr>
        <w:pStyle w:val="BodyText"/>
      </w:pPr>
      <w:r>
        <w:t>Exploiting the vulnerability requires that the attacker authenticate two or more times, even if the same credentials are used each time. An example is an attacker authenticating to an operating system in addition to providing credentials to access an application hosted on that system.</w:t>
      </w:r>
    </w:p>
    <w:p w14:paraId="2999F283" w14:textId="77777777" w:rsidR="00922253" w:rsidRDefault="00922253" w:rsidP="00922253">
      <w:pPr>
        <w:ind w:left="605" w:hanging="245"/>
      </w:pPr>
      <w:r w:rsidRPr="006D2E0C">
        <w:rPr>
          <w:noProof/>
        </w:rPr>
        <w:pict w14:anchorId="0EC49175">
          <v:shape id="_x0000_i3732" type="#_x0000_t75" alt="-1879210620.emf" style="width:12pt;height:12pt;visibility:visible;mso-wrap-style:square">
            <v:imagedata r:id="rId26" o:title="-1879210620"/>
          </v:shape>
        </w:pict>
      </w:r>
      <w:r>
        <w:t xml:space="preserve"> Single</w:t>
      </w:r>
      <w:r>
        <w:rPr>
          <w:rFonts w:cs="Arial"/>
        </w:rPr>
        <w:fldChar w:fldCharType="begin"/>
      </w:r>
      <w:r>
        <w:instrText>XE"</w:instrText>
      </w:r>
      <w:r w:rsidRPr="00413D75">
        <w:rPr>
          <w:rFonts w:cs="Arial"/>
        </w:rPr>
        <w:instrText>Single</w:instrText>
      </w:r>
      <w:r>
        <w:instrText>"</w:instrText>
      </w:r>
      <w:r>
        <w:rPr>
          <w:rFonts w:cs="Arial"/>
        </w:rPr>
        <w:fldChar w:fldCharType="end"/>
      </w:r>
    </w:p>
    <w:p w14:paraId="11F96608" w14:textId="77777777" w:rsidR="00922253" w:rsidRDefault="00922253" w:rsidP="00922253">
      <w:pPr>
        <w:pStyle w:val="BodyText"/>
      </w:pPr>
      <w:r>
        <w:t>One instance of authentication is required to access and exploit the vulnerability.</w:t>
      </w:r>
    </w:p>
    <w:p w14:paraId="27CBFD9A" w14:textId="77777777" w:rsidR="00922253" w:rsidRDefault="00922253" w:rsidP="00922253">
      <w:pPr>
        <w:ind w:left="605" w:hanging="245"/>
      </w:pPr>
      <w:r w:rsidRPr="006D2E0C">
        <w:rPr>
          <w:noProof/>
        </w:rPr>
        <w:pict w14:anchorId="260CE695">
          <v:shape id="_x0000_i3731"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57CCB55D" w14:textId="77777777" w:rsidR="00922253" w:rsidRDefault="00922253" w:rsidP="00922253">
      <w:pPr>
        <w:pStyle w:val="BodyText"/>
      </w:pPr>
      <w:r>
        <w:t>Authentication is not required to access and exploit the vulnerability.</w:t>
      </w:r>
    </w:p>
    <w:p w14:paraId="6356A85E" w14:textId="77777777" w:rsidR="00922253" w:rsidRDefault="00922253" w:rsidP="00922253"/>
    <w:p w14:paraId="0E861A75" w14:textId="77777777" w:rsidR="00922253" w:rsidRDefault="00922253" w:rsidP="00922253">
      <w:pPr>
        <w:pStyle w:val="Heading4"/>
      </w:pPr>
      <w:bookmarkStart w:id="1261" w:name="_753cefe315d16c30e57e5297cf514d11"/>
      <w:r>
        <w:t>Enumeration Availability Impact</w:t>
      </w:r>
      <w:bookmarkEnd w:id="1261"/>
      <w:r w:rsidRPr="003A31EC">
        <w:rPr>
          <w:rFonts w:cs="Arial"/>
        </w:rPr>
        <w:t xml:space="preserve"> </w:t>
      </w:r>
      <w:r>
        <w:rPr>
          <w:rFonts w:cs="Arial"/>
        </w:rPr>
        <w:fldChar w:fldCharType="begin"/>
      </w:r>
      <w:r>
        <w:instrText>XE"</w:instrText>
      </w:r>
      <w:r w:rsidRPr="00413D75">
        <w:rPr>
          <w:rFonts w:cs="Arial"/>
        </w:rPr>
        <w:instrText>Availability Impact</w:instrText>
      </w:r>
      <w:r>
        <w:instrText>"</w:instrText>
      </w:r>
      <w:r>
        <w:rPr>
          <w:rFonts w:cs="Arial"/>
        </w:rPr>
        <w:fldChar w:fldCharType="end"/>
      </w:r>
      <w:r>
        <w:rPr>
          <w:rFonts w:cs="Arial"/>
        </w:rPr>
        <w:t xml:space="preserve"> </w:t>
      </w:r>
    </w:p>
    <w:p w14:paraId="49B1BB18" w14:textId="77777777" w:rsidR="00922253" w:rsidRDefault="00922253" w:rsidP="00922253">
      <w:pPr>
        <w:pStyle w:val="BodyText"/>
      </w:pPr>
      <w:r>
        <w:t>[CVSS]  Impact affecting the availability of a resource for its intended use.</w:t>
      </w:r>
    </w:p>
    <w:p w14:paraId="42635139"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772FD8D0" w14:textId="77777777" w:rsidR="00922253" w:rsidRDefault="00922253" w:rsidP="00922253">
      <w:pPr>
        <w:ind w:left="360"/>
      </w:pPr>
      <w:hyperlink w:anchor="_196d76f570f8c2bd9cccd75b4f5ce514" w:history="1">
        <w:r>
          <w:rPr>
            <w:rStyle w:val="Hyperlink"/>
          </w:rPr>
          <w:t>Vulnerability Base Vector</w:t>
        </w:r>
      </w:hyperlink>
    </w:p>
    <w:p w14:paraId="019D8CFE" w14:textId="77777777" w:rsidR="00922253" w:rsidRDefault="00922253" w:rsidP="00922253">
      <w:pPr>
        <w:pStyle w:val="Code0"/>
      </w:pPr>
      <w:r>
        <w:t>package Threat-risk-conceptual-model::Threat and Risk Specific Concepts::Vulnerabilities::Vulnerability Vectors</w:t>
      </w:r>
    </w:p>
    <w:p w14:paraId="14368F45" w14:textId="77777777" w:rsidR="00922253" w:rsidRDefault="00922253" w:rsidP="00922253">
      <w:pPr>
        <w:pStyle w:val="Code0"/>
      </w:pPr>
      <w:r>
        <w:t>public enum Availability Impact</w:t>
      </w:r>
    </w:p>
    <w:p w14:paraId="0C22F6E1" w14:textId="77777777" w:rsidR="00922253" w:rsidRDefault="00922253" w:rsidP="00922253">
      <w:pPr>
        <w:pStyle w:val="Code0"/>
      </w:pPr>
      <w:r>
        <w:t>{None, Partial, Complete}</w:t>
      </w:r>
    </w:p>
    <w:p w14:paraId="3465C62E" w14:textId="77777777" w:rsidR="00922253" w:rsidRDefault="00922253" w:rsidP="00922253">
      <w:pPr>
        <w:pStyle w:val="Code0"/>
      </w:pPr>
    </w:p>
    <w:p w14:paraId="3F70A9E4"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6032637C" w14:textId="77777777" w:rsidR="00922253" w:rsidRDefault="00922253" w:rsidP="00922253">
      <w:pPr>
        <w:ind w:left="605" w:hanging="245"/>
      </w:pPr>
      <w:r w:rsidRPr="006D2E0C">
        <w:rPr>
          <w:noProof/>
        </w:rPr>
        <w:pict w14:anchorId="57F6BAFE">
          <v:shape id="_x0000_i3730"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81F7181" w14:textId="77777777" w:rsidR="00922253" w:rsidRDefault="00922253" w:rsidP="00922253">
      <w:pPr>
        <w:pStyle w:val="BodyText"/>
      </w:pPr>
      <w:r>
        <w:t>[cvss] There is no impact to the availability of the system.</w:t>
      </w:r>
    </w:p>
    <w:p w14:paraId="39521318" w14:textId="77777777" w:rsidR="00922253" w:rsidRDefault="00922253" w:rsidP="00922253">
      <w:pPr>
        <w:ind w:left="605" w:hanging="245"/>
      </w:pPr>
      <w:r w:rsidRPr="006D2E0C">
        <w:rPr>
          <w:noProof/>
        </w:rPr>
        <w:pict w14:anchorId="2F708C73">
          <v:shape id="_x0000_i3729"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14:paraId="1CB34029" w14:textId="77777777" w:rsidR="00922253" w:rsidRDefault="00922253" w:rsidP="00922253">
      <w:pPr>
        <w:pStyle w:val="BodyText"/>
      </w:pPr>
      <w:r>
        <w:t>[cvss] There is reduced performance or interruptions in resource availability. An example is a network-based flood attack that permits a limited number of successful connections to an Internet service.</w:t>
      </w:r>
    </w:p>
    <w:p w14:paraId="23B12077" w14:textId="77777777" w:rsidR="00922253" w:rsidRDefault="00922253" w:rsidP="00922253">
      <w:pPr>
        <w:ind w:left="605" w:hanging="245"/>
      </w:pPr>
      <w:r w:rsidRPr="006D2E0C">
        <w:rPr>
          <w:noProof/>
        </w:rPr>
        <w:pict w14:anchorId="0BC8DA04">
          <v:shape id="_x0000_i3728"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14:paraId="5D373837" w14:textId="77777777" w:rsidR="00922253" w:rsidRDefault="00922253" w:rsidP="00922253">
      <w:pPr>
        <w:pStyle w:val="BodyText"/>
      </w:pPr>
      <w:r>
        <w:t>[cvss] There is a total shutdown of the affected resource. The attacker can render the resource completely unavailable.</w:t>
      </w:r>
    </w:p>
    <w:p w14:paraId="2A747EA8" w14:textId="77777777" w:rsidR="00922253" w:rsidRDefault="00922253" w:rsidP="00922253"/>
    <w:p w14:paraId="522BC35B" w14:textId="77777777" w:rsidR="00922253" w:rsidRDefault="00922253" w:rsidP="00922253">
      <w:pPr>
        <w:pStyle w:val="Heading4"/>
      </w:pPr>
      <w:bookmarkStart w:id="1262" w:name="_7bce0e92e046c484133564f051a47c76"/>
      <w:r>
        <w:t>Enumeration Collateral Damage Potential</w:t>
      </w:r>
      <w:bookmarkEnd w:id="1262"/>
      <w:r w:rsidRPr="003A31EC">
        <w:rPr>
          <w:rFonts w:cs="Arial"/>
        </w:rPr>
        <w:t xml:space="preserve"> </w:t>
      </w:r>
      <w:r>
        <w:rPr>
          <w:rFonts w:cs="Arial"/>
        </w:rPr>
        <w:fldChar w:fldCharType="begin"/>
      </w:r>
      <w:r>
        <w:instrText>XE"</w:instrText>
      </w:r>
      <w:r w:rsidRPr="00413D75">
        <w:rPr>
          <w:rFonts w:cs="Arial"/>
        </w:rPr>
        <w:instrText>Collateral Damage Potential</w:instrText>
      </w:r>
      <w:r>
        <w:instrText>"</w:instrText>
      </w:r>
      <w:r>
        <w:rPr>
          <w:rFonts w:cs="Arial"/>
        </w:rPr>
        <w:fldChar w:fldCharType="end"/>
      </w:r>
      <w:r>
        <w:rPr>
          <w:rFonts w:cs="Arial"/>
        </w:rPr>
        <w:t xml:space="preserve"> </w:t>
      </w:r>
    </w:p>
    <w:p w14:paraId="73F2491B" w14:textId="77777777" w:rsidR="00922253" w:rsidRDefault="00922253" w:rsidP="00922253">
      <w:pPr>
        <w:pStyle w:val="BodyText"/>
      </w:pPr>
      <w:r>
        <w:t>[CVSS] This metric measures the potential for loss of life or physical assets through damage or theft of property or equipment. The metric may also measure economic loss of productivity or revenue. Naturally, the greater the damage potential, the higher the vulnerability score.</w:t>
      </w:r>
    </w:p>
    <w:p w14:paraId="30EB82D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5607AA5A" w14:textId="77777777" w:rsidR="00922253" w:rsidRDefault="00922253" w:rsidP="00922253">
      <w:pPr>
        <w:ind w:left="360"/>
      </w:pPr>
      <w:hyperlink w:anchor="_ab1b10800dbf4458dc008d00f609c924" w:history="1">
        <w:r>
          <w:rPr>
            <w:rStyle w:val="Hyperlink"/>
          </w:rPr>
          <w:t>Vulnerability Environmental Vector</w:t>
        </w:r>
      </w:hyperlink>
    </w:p>
    <w:p w14:paraId="7F1F31A2" w14:textId="77777777" w:rsidR="00922253" w:rsidRDefault="00922253" w:rsidP="00922253">
      <w:pPr>
        <w:pStyle w:val="Code0"/>
      </w:pPr>
      <w:r>
        <w:t>package Threat-risk-conceptual-model::Threat and Risk Specific Concepts::Vulnerabilities::Vulnerability Vectors</w:t>
      </w:r>
    </w:p>
    <w:p w14:paraId="6AC0061D" w14:textId="77777777" w:rsidR="00922253" w:rsidRDefault="00922253" w:rsidP="00922253">
      <w:pPr>
        <w:pStyle w:val="Code0"/>
      </w:pPr>
      <w:r>
        <w:t>public enum Collateral Damage Potential</w:t>
      </w:r>
    </w:p>
    <w:p w14:paraId="63B786E3" w14:textId="77777777" w:rsidR="00922253" w:rsidRDefault="00922253" w:rsidP="00922253">
      <w:pPr>
        <w:pStyle w:val="Code0"/>
      </w:pPr>
      <w:r>
        <w:t>{None, Low, Low-Medium, Medium High, High}</w:t>
      </w:r>
    </w:p>
    <w:p w14:paraId="12BE9214" w14:textId="77777777" w:rsidR="00922253" w:rsidRDefault="00922253" w:rsidP="00922253">
      <w:pPr>
        <w:pStyle w:val="Code0"/>
      </w:pPr>
    </w:p>
    <w:p w14:paraId="33F6B40D"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1A6625B3" w14:textId="77777777" w:rsidR="00922253" w:rsidRDefault="00922253" w:rsidP="00922253">
      <w:pPr>
        <w:ind w:left="605" w:hanging="245"/>
      </w:pPr>
      <w:r w:rsidRPr="006D2E0C">
        <w:rPr>
          <w:noProof/>
        </w:rPr>
        <w:pict w14:anchorId="336094CF">
          <v:shape id="_x0000_i3727"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5BC108BC" w14:textId="77777777" w:rsidR="00922253" w:rsidRDefault="00922253" w:rsidP="00922253">
      <w:pPr>
        <w:pStyle w:val="BodyText"/>
      </w:pPr>
      <w:r>
        <w:t>[cvss] There is no potential for loss of life, physical assets, productivity, or revenue.</w:t>
      </w:r>
    </w:p>
    <w:p w14:paraId="177903CB" w14:textId="77777777" w:rsidR="00922253" w:rsidRDefault="00922253" w:rsidP="00922253">
      <w:pPr>
        <w:ind w:left="605" w:hanging="245"/>
      </w:pPr>
      <w:r w:rsidRPr="006D2E0C">
        <w:rPr>
          <w:noProof/>
        </w:rPr>
        <w:lastRenderedPageBreak/>
        <w:pict w14:anchorId="1B399C5F">
          <v:shape id="_x0000_i3726"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14:paraId="18934104" w14:textId="77777777" w:rsidR="00922253" w:rsidRDefault="00922253" w:rsidP="00922253">
      <w:pPr>
        <w:pStyle w:val="BodyText"/>
      </w:pPr>
      <w:r>
        <w:t>[cvss] A successful exploit of this vulnerability may result in slight physical or property damage. Or, there may be a slight loss of revenue or productivity to the organization.</w:t>
      </w:r>
    </w:p>
    <w:p w14:paraId="6431E7C1" w14:textId="77777777" w:rsidR="00922253" w:rsidRDefault="00922253" w:rsidP="00922253">
      <w:pPr>
        <w:ind w:left="605" w:hanging="245"/>
      </w:pPr>
      <w:r w:rsidRPr="006D2E0C">
        <w:rPr>
          <w:noProof/>
        </w:rPr>
        <w:pict w14:anchorId="0C30B3D1">
          <v:shape id="_x0000_i3725" type="#_x0000_t75" alt="-1879210620.emf" style="width:12pt;height:12pt;visibility:visible;mso-wrap-style:square">
            <v:imagedata r:id="rId26" o:title="-1879210620"/>
          </v:shape>
        </w:pict>
      </w:r>
      <w:r>
        <w:t xml:space="preserve"> Low-Medium</w:t>
      </w:r>
      <w:r>
        <w:rPr>
          <w:rFonts w:cs="Arial"/>
        </w:rPr>
        <w:fldChar w:fldCharType="begin"/>
      </w:r>
      <w:r>
        <w:instrText>XE"</w:instrText>
      </w:r>
      <w:r w:rsidRPr="00413D75">
        <w:rPr>
          <w:rFonts w:cs="Arial"/>
        </w:rPr>
        <w:instrText>Low-Medium</w:instrText>
      </w:r>
      <w:r>
        <w:instrText>"</w:instrText>
      </w:r>
      <w:r>
        <w:rPr>
          <w:rFonts w:cs="Arial"/>
        </w:rPr>
        <w:fldChar w:fldCharType="end"/>
      </w:r>
    </w:p>
    <w:p w14:paraId="6994C4E2" w14:textId="77777777" w:rsidR="00922253" w:rsidRDefault="00922253" w:rsidP="00922253">
      <w:pPr>
        <w:pStyle w:val="BodyText"/>
      </w:pPr>
      <w:r>
        <w:t>[cvss] A successful exploit of this vulnerability may result in moderate physical or property</w:t>
      </w:r>
      <w:r>
        <w:br/>
        <w:t>damage. Or, there may be a moderate loss of revenue or productivity to the</w:t>
      </w:r>
      <w:r>
        <w:br/>
        <w:t>organization.</w:t>
      </w:r>
    </w:p>
    <w:p w14:paraId="0B51EFEA" w14:textId="77777777" w:rsidR="00922253" w:rsidRDefault="00922253" w:rsidP="00922253">
      <w:pPr>
        <w:ind w:left="605" w:hanging="245"/>
      </w:pPr>
      <w:r w:rsidRPr="006D2E0C">
        <w:rPr>
          <w:noProof/>
        </w:rPr>
        <w:pict w14:anchorId="436F2175">
          <v:shape id="_x0000_i3724" type="#_x0000_t75" alt="-1879210620.emf" style="width:12pt;height:12pt;visibility:visible;mso-wrap-style:square">
            <v:imagedata r:id="rId26" o:title="-1879210620"/>
          </v:shape>
        </w:pict>
      </w:r>
      <w:r>
        <w:t xml:space="preserve"> Medium High</w:t>
      </w:r>
      <w:r>
        <w:rPr>
          <w:rFonts w:cs="Arial"/>
        </w:rPr>
        <w:fldChar w:fldCharType="begin"/>
      </w:r>
      <w:r>
        <w:instrText>XE"</w:instrText>
      </w:r>
      <w:r w:rsidRPr="00413D75">
        <w:rPr>
          <w:rFonts w:cs="Arial"/>
        </w:rPr>
        <w:instrText>Medium High</w:instrText>
      </w:r>
      <w:r>
        <w:instrText>"</w:instrText>
      </w:r>
      <w:r>
        <w:rPr>
          <w:rFonts w:cs="Arial"/>
        </w:rPr>
        <w:fldChar w:fldCharType="end"/>
      </w:r>
    </w:p>
    <w:p w14:paraId="616DA75E" w14:textId="77777777" w:rsidR="00922253" w:rsidRDefault="00922253" w:rsidP="00922253">
      <w:pPr>
        <w:pStyle w:val="BodyText"/>
      </w:pPr>
      <w:r>
        <w:t>[cvss] A successful exploit of this vulnerability may result in significant physical or property damage or loss. Or, there may be a significant loss of revenue or productivity.</w:t>
      </w:r>
    </w:p>
    <w:p w14:paraId="46BAA64D" w14:textId="77777777" w:rsidR="00922253" w:rsidRDefault="00922253" w:rsidP="00922253">
      <w:pPr>
        <w:ind w:left="605" w:hanging="245"/>
      </w:pPr>
      <w:r w:rsidRPr="006D2E0C">
        <w:rPr>
          <w:noProof/>
        </w:rPr>
        <w:pict w14:anchorId="196358C0">
          <v:shape id="_x0000_i3723"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14:paraId="018ABA0F" w14:textId="77777777" w:rsidR="00922253" w:rsidRDefault="00922253" w:rsidP="00922253">
      <w:pPr>
        <w:pStyle w:val="BodyText"/>
      </w:pPr>
      <w:r>
        <w:t>[cvss]  A successful exploit of this vulnerability may result in catastrophic physical or property damage and loss. Or, there may be a catastrophic loss of revenue or productivity.</w:t>
      </w:r>
    </w:p>
    <w:p w14:paraId="42107C02" w14:textId="77777777" w:rsidR="00922253" w:rsidRDefault="00922253" w:rsidP="00922253"/>
    <w:p w14:paraId="0D72392A" w14:textId="77777777" w:rsidR="00922253" w:rsidRDefault="00922253" w:rsidP="00922253">
      <w:pPr>
        <w:pStyle w:val="Heading4"/>
      </w:pPr>
      <w:bookmarkStart w:id="1263" w:name="_ddbd46432599b9986766c246f0818690"/>
      <w:r>
        <w:t>Enumeration Confidentiality Impact</w:t>
      </w:r>
      <w:bookmarkEnd w:id="1263"/>
      <w:r w:rsidRPr="003A31EC">
        <w:rPr>
          <w:rFonts w:cs="Arial"/>
        </w:rPr>
        <w:t xml:space="preserve"> </w:t>
      </w:r>
      <w:r>
        <w:rPr>
          <w:rFonts w:cs="Arial"/>
        </w:rPr>
        <w:fldChar w:fldCharType="begin"/>
      </w:r>
      <w:r>
        <w:instrText>XE"</w:instrText>
      </w:r>
      <w:r w:rsidRPr="00413D75">
        <w:rPr>
          <w:rFonts w:cs="Arial"/>
        </w:rPr>
        <w:instrText>Confidentiality Impact</w:instrText>
      </w:r>
      <w:r>
        <w:instrText>"</w:instrText>
      </w:r>
      <w:r>
        <w:rPr>
          <w:rFonts w:cs="Arial"/>
        </w:rPr>
        <w:fldChar w:fldCharType="end"/>
      </w:r>
      <w:r>
        <w:rPr>
          <w:rFonts w:cs="Arial"/>
        </w:rPr>
        <w:t xml:space="preserve"> </w:t>
      </w:r>
    </w:p>
    <w:p w14:paraId="7207B66E" w14:textId="77777777" w:rsidR="00922253" w:rsidRDefault="00922253" w:rsidP="00922253">
      <w:pPr>
        <w:pStyle w:val="BodyText"/>
      </w:pPr>
      <w:r>
        <w:t>[CVSS]  This metric measures the impact on confidentiality of a successfully exploited vulnerability.</w:t>
      </w:r>
      <w:r>
        <w:br/>
        <w:t>Confidentiality refers to limiting information access and disclosure to only authorized users, as well as preventing access by, or disclosure to, unauthorized ones.  Increased confidentiality impact increases the vulnerability score.</w:t>
      </w:r>
    </w:p>
    <w:p w14:paraId="2CEE805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54BD5BB2" w14:textId="77777777" w:rsidR="00922253" w:rsidRDefault="00922253" w:rsidP="00922253">
      <w:pPr>
        <w:ind w:left="360"/>
      </w:pPr>
      <w:hyperlink w:anchor="_196d76f570f8c2bd9cccd75b4f5ce514" w:history="1">
        <w:r>
          <w:rPr>
            <w:rStyle w:val="Hyperlink"/>
          </w:rPr>
          <w:t>Vulnerability Base Vector</w:t>
        </w:r>
      </w:hyperlink>
    </w:p>
    <w:p w14:paraId="7F73A54F" w14:textId="77777777" w:rsidR="00922253" w:rsidRDefault="00922253" w:rsidP="00922253">
      <w:pPr>
        <w:pStyle w:val="Code0"/>
      </w:pPr>
      <w:r>
        <w:t>package Threat-risk-conceptual-model::Threat and Risk Specific Concepts::Vulnerabilities::Vulnerability Vectors</w:t>
      </w:r>
    </w:p>
    <w:p w14:paraId="1299CC40" w14:textId="77777777" w:rsidR="00922253" w:rsidRDefault="00922253" w:rsidP="00922253">
      <w:pPr>
        <w:pStyle w:val="Code0"/>
      </w:pPr>
      <w:r>
        <w:t>public enum Confidentiality Impact</w:t>
      </w:r>
    </w:p>
    <w:p w14:paraId="313D732A" w14:textId="77777777" w:rsidR="00922253" w:rsidRDefault="00922253" w:rsidP="00922253">
      <w:pPr>
        <w:pStyle w:val="Code0"/>
      </w:pPr>
      <w:r>
        <w:t>{None, Partial, Complete}</w:t>
      </w:r>
    </w:p>
    <w:p w14:paraId="1D77E9C7" w14:textId="77777777" w:rsidR="00922253" w:rsidRDefault="00922253" w:rsidP="00922253">
      <w:pPr>
        <w:pStyle w:val="Code0"/>
      </w:pPr>
    </w:p>
    <w:p w14:paraId="1C5030C4"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4B6B8EE4" w14:textId="77777777" w:rsidR="00922253" w:rsidRDefault="00922253" w:rsidP="00922253">
      <w:pPr>
        <w:ind w:left="605" w:hanging="245"/>
      </w:pPr>
      <w:r w:rsidRPr="006D2E0C">
        <w:rPr>
          <w:noProof/>
        </w:rPr>
        <w:pict w14:anchorId="13509006">
          <v:shape id="_x0000_i3722"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7855A9CD" w14:textId="77777777" w:rsidR="00922253" w:rsidRDefault="00922253" w:rsidP="00922253">
      <w:pPr>
        <w:pStyle w:val="BodyText"/>
      </w:pPr>
      <w:r>
        <w:t>[cvss] There is no impact to the confidentiality of the system.</w:t>
      </w:r>
    </w:p>
    <w:p w14:paraId="096009AC" w14:textId="77777777" w:rsidR="00922253" w:rsidRDefault="00922253" w:rsidP="00922253">
      <w:pPr>
        <w:ind w:left="605" w:hanging="245"/>
      </w:pPr>
      <w:r w:rsidRPr="006D2E0C">
        <w:rPr>
          <w:noProof/>
        </w:rPr>
        <w:pict w14:anchorId="14B1FA98">
          <v:shape id="_x0000_i3721"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14:paraId="445FCA0D" w14:textId="77777777" w:rsidR="00922253" w:rsidRDefault="00922253" w:rsidP="00922253">
      <w:pPr>
        <w:pStyle w:val="BodyText"/>
      </w:pPr>
      <w:r>
        <w:t>[cvss] There is considerable informational disclosure. Access to some system files is</w:t>
      </w:r>
      <w:r>
        <w:br/>
        <w:t>possible, but the attacker does not have control over what is obtained, or the scope of</w:t>
      </w:r>
      <w:r>
        <w:br/>
        <w:t>the loss is constrained. An example is a vulnerability that divulges only certain tables</w:t>
      </w:r>
      <w:r>
        <w:br/>
        <w:t>in a database.</w:t>
      </w:r>
    </w:p>
    <w:p w14:paraId="29D721E7" w14:textId="77777777" w:rsidR="00922253" w:rsidRDefault="00922253" w:rsidP="00922253">
      <w:pPr>
        <w:ind w:left="605" w:hanging="245"/>
      </w:pPr>
      <w:r w:rsidRPr="006D2E0C">
        <w:rPr>
          <w:noProof/>
        </w:rPr>
        <w:pict w14:anchorId="0AE7467B">
          <v:shape id="_x0000_i3720"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14:paraId="3D3C51D7" w14:textId="77777777" w:rsidR="00922253" w:rsidRDefault="00922253" w:rsidP="00922253">
      <w:pPr>
        <w:pStyle w:val="BodyText"/>
      </w:pPr>
      <w:r>
        <w:t>[cvss] There is total information disclosure, resulting in all system files being revealed. The attacker is able to read all of the system's data (memory, files, etc.)</w:t>
      </w:r>
    </w:p>
    <w:p w14:paraId="4E1C846A" w14:textId="77777777" w:rsidR="00922253" w:rsidRDefault="00922253" w:rsidP="00922253"/>
    <w:p w14:paraId="3710B225" w14:textId="77777777" w:rsidR="00922253" w:rsidRDefault="00922253" w:rsidP="00922253">
      <w:pPr>
        <w:pStyle w:val="Heading4"/>
      </w:pPr>
      <w:bookmarkStart w:id="1264" w:name="_1fc2aeaf15f47f8cad2d4914f1c577b0"/>
      <w:r>
        <w:t>Enumeration Exploitability</w:t>
      </w:r>
      <w:bookmarkEnd w:id="1264"/>
      <w:r w:rsidRPr="003A31EC">
        <w:rPr>
          <w:rFonts w:cs="Arial"/>
        </w:rPr>
        <w:t xml:space="preserve"> </w:t>
      </w:r>
      <w:r>
        <w:rPr>
          <w:rFonts w:cs="Arial"/>
        </w:rPr>
        <w:fldChar w:fldCharType="begin"/>
      </w:r>
      <w:r>
        <w:instrText>XE"</w:instrText>
      </w:r>
      <w:r w:rsidRPr="00413D75">
        <w:rPr>
          <w:rFonts w:cs="Arial"/>
        </w:rPr>
        <w:instrText>Exploitability</w:instrText>
      </w:r>
      <w:r>
        <w:instrText>"</w:instrText>
      </w:r>
      <w:r>
        <w:rPr>
          <w:rFonts w:cs="Arial"/>
        </w:rPr>
        <w:fldChar w:fldCharType="end"/>
      </w:r>
      <w:r>
        <w:rPr>
          <w:rFonts w:cs="Arial"/>
        </w:rPr>
        <w:t xml:space="preserve"> </w:t>
      </w:r>
    </w:p>
    <w:p w14:paraId="168F14E7" w14:textId="77777777" w:rsidR="00922253" w:rsidRDefault="00922253" w:rsidP="00922253">
      <w:pPr>
        <w:pStyle w:val="BodyText"/>
      </w:pPr>
      <w:r>
        <w:t xml:space="preserve">This metric measures the current state of exploit techniques or code availability. Public availability of easy-to-use exploit code increases the number of potential attackers by including those who are unskilled, thereby increasing the severity of the vulnerability.  </w:t>
      </w:r>
      <w:r>
        <w:br/>
        <w:t xml:space="preserve">Initially, real-world exploitation may only be theoretical. Publication of proof of concept code, functional exploit code, or sufficient technical details necessary to exploit the vulnerability may follow. Furthermore, the exploit code available may progress from a proof-of-concept demonstration to exploit code that is successful in exploiting the vulnerability </w:t>
      </w:r>
      <w:r>
        <w:lastRenderedPageBreak/>
        <w:t xml:space="preserve">consistently. In severe cases, it may be delivered as the payload of a network-based worm or virus. The more easily a vulnerability can be exploited, the higher the vulnerability score. </w:t>
      </w:r>
    </w:p>
    <w:p w14:paraId="0A21A522"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47C8BA34" w14:textId="77777777" w:rsidR="00922253" w:rsidRDefault="00922253" w:rsidP="00922253">
      <w:pPr>
        <w:ind w:left="360"/>
      </w:pPr>
      <w:hyperlink w:anchor="_e53dd5572fd3346fa73d5e5e4a87c50a" w:history="1">
        <w:r>
          <w:rPr>
            <w:rStyle w:val="Hyperlink"/>
          </w:rPr>
          <w:t xml:space="preserve">Vulnerability Temporal Vector </w:t>
        </w:r>
      </w:hyperlink>
    </w:p>
    <w:p w14:paraId="7A9C4736" w14:textId="77777777" w:rsidR="00922253" w:rsidRDefault="00922253" w:rsidP="00922253">
      <w:pPr>
        <w:pStyle w:val="Code0"/>
      </w:pPr>
      <w:r>
        <w:t>package Threat-risk-conceptual-model::Threat and Risk Specific Concepts::Vulnerabilities::Vulnerability Vectors</w:t>
      </w:r>
    </w:p>
    <w:p w14:paraId="5864D927" w14:textId="77777777" w:rsidR="00922253" w:rsidRDefault="00922253" w:rsidP="00922253">
      <w:pPr>
        <w:pStyle w:val="Code0"/>
      </w:pPr>
      <w:r>
        <w:t>public enum Exploitability</w:t>
      </w:r>
    </w:p>
    <w:p w14:paraId="2FEB94CC" w14:textId="77777777" w:rsidR="00922253" w:rsidRDefault="00922253" w:rsidP="00922253">
      <w:pPr>
        <w:pStyle w:val="Code0"/>
      </w:pPr>
      <w:r>
        <w:t>{Unproven, Proof of concept, Functional, High}</w:t>
      </w:r>
    </w:p>
    <w:p w14:paraId="7BB81199" w14:textId="77777777" w:rsidR="00922253" w:rsidRDefault="00922253" w:rsidP="00922253">
      <w:pPr>
        <w:pStyle w:val="Code0"/>
      </w:pPr>
    </w:p>
    <w:p w14:paraId="5F88235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04C01407" w14:textId="77777777" w:rsidR="00922253" w:rsidRDefault="00922253" w:rsidP="00922253">
      <w:pPr>
        <w:ind w:left="605" w:hanging="245"/>
      </w:pPr>
      <w:r w:rsidRPr="006D2E0C">
        <w:rPr>
          <w:noProof/>
        </w:rPr>
        <w:pict w14:anchorId="65878511">
          <v:shape id="_x0000_i3719" type="#_x0000_t75" alt="-1879210620.emf" style="width:12pt;height:12pt;visibility:visible;mso-wrap-style:square">
            <v:imagedata r:id="rId26" o:title="-1879210620"/>
          </v:shape>
        </w:pict>
      </w:r>
      <w:r>
        <w:t xml:space="preserve"> Unproven</w:t>
      </w:r>
      <w:r>
        <w:rPr>
          <w:rFonts w:cs="Arial"/>
        </w:rPr>
        <w:fldChar w:fldCharType="begin"/>
      </w:r>
      <w:r>
        <w:instrText>XE"</w:instrText>
      </w:r>
      <w:r w:rsidRPr="00413D75">
        <w:rPr>
          <w:rFonts w:cs="Arial"/>
        </w:rPr>
        <w:instrText>Unproven</w:instrText>
      </w:r>
      <w:r>
        <w:instrText>"</w:instrText>
      </w:r>
      <w:r>
        <w:rPr>
          <w:rFonts w:cs="Arial"/>
        </w:rPr>
        <w:fldChar w:fldCharType="end"/>
      </w:r>
    </w:p>
    <w:p w14:paraId="57CD0118" w14:textId="77777777" w:rsidR="00922253" w:rsidRDefault="00922253" w:rsidP="00922253">
      <w:pPr>
        <w:pStyle w:val="BodyText"/>
      </w:pPr>
      <w:r>
        <w:t>[cvss] No exploit [code] is available, or an exploit is entirely theoretical.</w:t>
      </w:r>
    </w:p>
    <w:p w14:paraId="6EAFEA88" w14:textId="77777777" w:rsidR="00922253" w:rsidRDefault="00922253" w:rsidP="00922253">
      <w:pPr>
        <w:ind w:left="605" w:hanging="245"/>
      </w:pPr>
      <w:r w:rsidRPr="006D2E0C">
        <w:rPr>
          <w:noProof/>
        </w:rPr>
        <w:pict w14:anchorId="1B08D9B6">
          <v:shape id="_x0000_i3718" type="#_x0000_t75" alt="-1879210620.emf" style="width:12pt;height:12pt;visibility:visible;mso-wrap-style:square">
            <v:imagedata r:id="rId26" o:title="-1879210620"/>
          </v:shape>
        </w:pict>
      </w:r>
      <w:r>
        <w:t xml:space="preserve"> Proof of concept</w:t>
      </w:r>
      <w:r>
        <w:rPr>
          <w:rFonts w:cs="Arial"/>
        </w:rPr>
        <w:fldChar w:fldCharType="begin"/>
      </w:r>
      <w:r>
        <w:instrText>XE"</w:instrText>
      </w:r>
      <w:r w:rsidRPr="00413D75">
        <w:rPr>
          <w:rFonts w:cs="Arial"/>
        </w:rPr>
        <w:instrText>Proof of concept</w:instrText>
      </w:r>
      <w:r>
        <w:instrText>"</w:instrText>
      </w:r>
      <w:r>
        <w:rPr>
          <w:rFonts w:cs="Arial"/>
        </w:rPr>
        <w:fldChar w:fldCharType="end"/>
      </w:r>
    </w:p>
    <w:p w14:paraId="6DC54410" w14:textId="77777777" w:rsidR="00922253" w:rsidRDefault="00922253" w:rsidP="00922253">
      <w:pPr>
        <w:pStyle w:val="BodyText"/>
      </w:pPr>
      <w:r>
        <w:t>[cvss] Proof-of-concept exploit [code] or an attack demonstration that is not practical for most systems is available. The code or technique is not functional in all situations and may require substantial modification by a skilled attacker.</w:t>
      </w:r>
    </w:p>
    <w:p w14:paraId="43D0FFF1" w14:textId="77777777" w:rsidR="00922253" w:rsidRDefault="00922253" w:rsidP="00922253">
      <w:pPr>
        <w:ind w:left="605" w:hanging="245"/>
      </w:pPr>
      <w:r w:rsidRPr="006D2E0C">
        <w:rPr>
          <w:noProof/>
        </w:rPr>
        <w:pict w14:anchorId="3D94CA3F">
          <v:shape id="_x0000_i3717" type="#_x0000_t75" alt="-1879210620.emf" style="width:12pt;height:12pt;visibility:visible;mso-wrap-style:square">
            <v:imagedata r:id="rId26" o:title="-1879210620"/>
          </v:shape>
        </w:pict>
      </w:r>
      <w:r>
        <w:t xml:space="preserve"> Functional</w:t>
      </w:r>
      <w:r>
        <w:rPr>
          <w:rFonts w:cs="Arial"/>
        </w:rPr>
        <w:fldChar w:fldCharType="begin"/>
      </w:r>
      <w:r>
        <w:instrText>XE"</w:instrText>
      </w:r>
      <w:r w:rsidRPr="00413D75">
        <w:rPr>
          <w:rFonts w:cs="Arial"/>
        </w:rPr>
        <w:instrText>Functional</w:instrText>
      </w:r>
      <w:r>
        <w:instrText>"</w:instrText>
      </w:r>
      <w:r>
        <w:rPr>
          <w:rFonts w:cs="Arial"/>
        </w:rPr>
        <w:fldChar w:fldCharType="end"/>
      </w:r>
    </w:p>
    <w:p w14:paraId="43F78A35" w14:textId="77777777" w:rsidR="00922253" w:rsidRDefault="00922253" w:rsidP="00922253">
      <w:pPr>
        <w:pStyle w:val="BodyText"/>
      </w:pPr>
      <w:r>
        <w:t>[cvss] Functional exploit [code] is available. The [code/exploit] works in most situations where the vulnerability exists.</w:t>
      </w:r>
    </w:p>
    <w:p w14:paraId="0A7DDBF0" w14:textId="77777777" w:rsidR="00922253" w:rsidRDefault="00922253" w:rsidP="00922253">
      <w:pPr>
        <w:ind w:left="605" w:hanging="245"/>
      </w:pPr>
      <w:r w:rsidRPr="006D2E0C">
        <w:rPr>
          <w:noProof/>
        </w:rPr>
        <w:pict w14:anchorId="101FB665">
          <v:shape id="_x0000_i3716"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14:paraId="196B4102" w14:textId="77777777" w:rsidR="00922253" w:rsidRDefault="00922253" w:rsidP="00922253">
      <w:pPr>
        <w:pStyle w:val="BodyText"/>
      </w:pPr>
      <w:r>
        <w:t>[cvss] Either the vulnerability is exploitable by functional mobile autonomous code, or no exploit is required (manual trigger) and details are widely available. The code works in every situation, or is actively being delivered via a mobile autonomous agent (such as a worm or virus).</w:t>
      </w:r>
    </w:p>
    <w:p w14:paraId="42A9B3C2" w14:textId="77777777" w:rsidR="00922253" w:rsidRDefault="00922253" w:rsidP="00922253"/>
    <w:p w14:paraId="0361DEA4" w14:textId="77777777" w:rsidR="00922253" w:rsidRDefault="00922253" w:rsidP="00922253">
      <w:pPr>
        <w:pStyle w:val="Heading4"/>
      </w:pPr>
      <w:bookmarkStart w:id="1265" w:name="_c583438a9d42aadb8db254a30f20229b"/>
      <w:r>
        <w:t>Enumeration Integrity Impact</w:t>
      </w:r>
      <w:bookmarkEnd w:id="1265"/>
      <w:r w:rsidRPr="003A31EC">
        <w:rPr>
          <w:rFonts w:cs="Arial"/>
        </w:rPr>
        <w:t xml:space="preserve"> </w:t>
      </w:r>
      <w:r>
        <w:rPr>
          <w:rFonts w:cs="Arial"/>
        </w:rPr>
        <w:fldChar w:fldCharType="begin"/>
      </w:r>
      <w:r>
        <w:instrText>XE"</w:instrText>
      </w:r>
      <w:r w:rsidRPr="00413D75">
        <w:rPr>
          <w:rFonts w:cs="Arial"/>
        </w:rPr>
        <w:instrText>Integrity Impact</w:instrText>
      </w:r>
      <w:r>
        <w:instrText>"</w:instrText>
      </w:r>
      <w:r>
        <w:rPr>
          <w:rFonts w:cs="Arial"/>
        </w:rPr>
        <w:fldChar w:fldCharType="end"/>
      </w:r>
      <w:r>
        <w:rPr>
          <w:rFonts w:cs="Arial"/>
        </w:rPr>
        <w:t xml:space="preserve"> </w:t>
      </w:r>
    </w:p>
    <w:p w14:paraId="5CA6DFCA" w14:textId="77777777" w:rsidR="00922253" w:rsidRDefault="00922253" w:rsidP="00922253">
      <w:pPr>
        <w:pStyle w:val="BodyText"/>
      </w:pPr>
      <w:r>
        <w:t>[CVSS] This metric measures the impact to integrity of a successfully exploited vulnerability. Integrity refers to the trustworthiness and guaranteed veracity of information.  Increased integrity impact increases the vulnerability score.</w:t>
      </w:r>
    </w:p>
    <w:p w14:paraId="08E43AA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36AACC38" w14:textId="77777777" w:rsidR="00922253" w:rsidRDefault="00922253" w:rsidP="00922253">
      <w:pPr>
        <w:ind w:left="360"/>
      </w:pPr>
      <w:hyperlink w:anchor="_196d76f570f8c2bd9cccd75b4f5ce514" w:history="1">
        <w:r>
          <w:rPr>
            <w:rStyle w:val="Hyperlink"/>
          </w:rPr>
          <w:t>Vulnerability Base Vector</w:t>
        </w:r>
      </w:hyperlink>
    </w:p>
    <w:p w14:paraId="516958FC" w14:textId="77777777" w:rsidR="00922253" w:rsidRDefault="00922253" w:rsidP="00922253">
      <w:pPr>
        <w:pStyle w:val="Code0"/>
      </w:pPr>
      <w:r>
        <w:t>package Threat-risk-conceptual-model::Threat and Risk Specific Concepts::Vulnerabilities::Vulnerability Vectors</w:t>
      </w:r>
    </w:p>
    <w:p w14:paraId="518790D1" w14:textId="77777777" w:rsidR="00922253" w:rsidRDefault="00922253" w:rsidP="00922253">
      <w:pPr>
        <w:pStyle w:val="Code0"/>
      </w:pPr>
      <w:r>
        <w:t>public enum Integrity Impact</w:t>
      </w:r>
    </w:p>
    <w:p w14:paraId="58CB7086" w14:textId="77777777" w:rsidR="00922253" w:rsidRDefault="00922253" w:rsidP="00922253">
      <w:pPr>
        <w:pStyle w:val="Code0"/>
      </w:pPr>
      <w:r>
        <w:t>{None, Partial, Complete}</w:t>
      </w:r>
    </w:p>
    <w:p w14:paraId="0FA8B347" w14:textId="77777777" w:rsidR="00922253" w:rsidRDefault="00922253" w:rsidP="00922253">
      <w:pPr>
        <w:pStyle w:val="Code0"/>
      </w:pPr>
    </w:p>
    <w:p w14:paraId="55F2622A"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4EACC803" w14:textId="77777777" w:rsidR="00922253" w:rsidRDefault="00922253" w:rsidP="00922253">
      <w:pPr>
        <w:ind w:left="605" w:hanging="245"/>
      </w:pPr>
      <w:r w:rsidRPr="006D2E0C">
        <w:rPr>
          <w:noProof/>
        </w:rPr>
        <w:pict w14:anchorId="2BA4FC90">
          <v:shape id="_x0000_i3715"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5582045D" w14:textId="77777777" w:rsidR="00922253" w:rsidRDefault="00922253" w:rsidP="00922253">
      <w:pPr>
        <w:pStyle w:val="BodyText"/>
      </w:pPr>
      <w:r>
        <w:t>[cvss] There is no impact to the integrity of the system.</w:t>
      </w:r>
    </w:p>
    <w:p w14:paraId="77EE457D" w14:textId="77777777" w:rsidR="00922253" w:rsidRDefault="00922253" w:rsidP="00922253">
      <w:pPr>
        <w:ind w:left="605" w:hanging="245"/>
      </w:pPr>
      <w:r w:rsidRPr="006D2E0C">
        <w:rPr>
          <w:noProof/>
        </w:rPr>
        <w:pict w14:anchorId="7379D8CE">
          <v:shape id="_x0000_i3714" type="#_x0000_t75" alt="-1879210620.emf" style="width:12pt;height:12pt;visibility:visible;mso-wrap-style:square">
            <v:imagedata r:id="rId26" o:title="-1879210620"/>
          </v:shape>
        </w:pict>
      </w:r>
      <w:r>
        <w:t xml:space="preserve"> Partial</w:t>
      </w:r>
      <w:r>
        <w:rPr>
          <w:rFonts w:cs="Arial"/>
        </w:rPr>
        <w:fldChar w:fldCharType="begin"/>
      </w:r>
      <w:r>
        <w:instrText>XE"</w:instrText>
      </w:r>
      <w:r w:rsidRPr="00413D75">
        <w:rPr>
          <w:rFonts w:cs="Arial"/>
        </w:rPr>
        <w:instrText>Partial</w:instrText>
      </w:r>
      <w:r>
        <w:instrText>"</w:instrText>
      </w:r>
      <w:r>
        <w:rPr>
          <w:rFonts w:cs="Arial"/>
        </w:rPr>
        <w:fldChar w:fldCharType="end"/>
      </w:r>
    </w:p>
    <w:p w14:paraId="0AECC739" w14:textId="77777777" w:rsidR="00922253" w:rsidRDefault="00922253" w:rsidP="00922253">
      <w:pPr>
        <w:pStyle w:val="BodyText"/>
      </w:pPr>
      <w:r>
        <w:t>Control over the system is partially comprised.</w:t>
      </w:r>
      <w:r>
        <w:br/>
        <w:t>[cvss] Modification of some system files or information is possible, but the attacker does not have control over what can be modified, or the scope of what the attacker can affect is limited. For example, system or application files may be overwritten or modified, but either the attacker has no control over which files are affected or the attacker can modify files within only a limited context or scope.</w:t>
      </w:r>
    </w:p>
    <w:p w14:paraId="38A37E18" w14:textId="77777777" w:rsidR="00922253" w:rsidRDefault="00922253" w:rsidP="00922253">
      <w:pPr>
        <w:ind w:left="605" w:hanging="245"/>
      </w:pPr>
      <w:r w:rsidRPr="006D2E0C">
        <w:rPr>
          <w:noProof/>
        </w:rPr>
        <w:pict w14:anchorId="247F5564">
          <v:shape id="_x0000_i3713" type="#_x0000_t75" alt="-1879210620.emf" style="width:12pt;height:12pt;visibility:visible;mso-wrap-style:square">
            <v:imagedata r:id="rId26" o:title="-1879210620"/>
          </v:shape>
        </w:pict>
      </w:r>
      <w:r>
        <w:t xml:space="preserve"> Complete</w:t>
      </w:r>
      <w:r>
        <w:rPr>
          <w:rFonts w:cs="Arial"/>
        </w:rPr>
        <w:fldChar w:fldCharType="begin"/>
      </w:r>
      <w:r>
        <w:instrText>XE"</w:instrText>
      </w:r>
      <w:r w:rsidRPr="00413D75">
        <w:rPr>
          <w:rFonts w:cs="Arial"/>
        </w:rPr>
        <w:instrText>Complete</w:instrText>
      </w:r>
      <w:r>
        <w:instrText>"</w:instrText>
      </w:r>
      <w:r>
        <w:rPr>
          <w:rFonts w:cs="Arial"/>
        </w:rPr>
        <w:fldChar w:fldCharType="end"/>
      </w:r>
    </w:p>
    <w:p w14:paraId="732934E2" w14:textId="77777777" w:rsidR="00922253" w:rsidRDefault="00922253" w:rsidP="00922253">
      <w:pPr>
        <w:pStyle w:val="BodyText"/>
      </w:pPr>
      <w:r>
        <w:t xml:space="preserve">[CVSS] There is a total compromise of system integrity. There is a complete loss of system protection, resulting in the entire system being compromised. </w:t>
      </w:r>
    </w:p>
    <w:p w14:paraId="0EDEBDF6" w14:textId="77777777" w:rsidR="00922253" w:rsidRDefault="00922253" w:rsidP="00922253"/>
    <w:p w14:paraId="122A4396" w14:textId="77777777" w:rsidR="00922253" w:rsidRDefault="00922253" w:rsidP="00922253">
      <w:pPr>
        <w:pStyle w:val="Heading4"/>
      </w:pPr>
      <w:bookmarkStart w:id="1266" w:name="_f250facf8ceceabc6e58e15ee07b6bc0"/>
      <w:r>
        <w:lastRenderedPageBreak/>
        <w:t>Enumeration Remediation Level</w:t>
      </w:r>
      <w:bookmarkEnd w:id="1266"/>
      <w:r w:rsidRPr="003A31EC">
        <w:rPr>
          <w:rFonts w:cs="Arial"/>
        </w:rPr>
        <w:t xml:space="preserve"> </w:t>
      </w:r>
      <w:r>
        <w:rPr>
          <w:rFonts w:cs="Arial"/>
        </w:rPr>
        <w:fldChar w:fldCharType="begin"/>
      </w:r>
      <w:r>
        <w:instrText>XE"</w:instrText>
      </w:r>
      <w:r w:rsidRPr="00413D75">
        <w:rPr>
          <w:rFonts w:cs="Arial"/>
        </w:rPr>
        <w:instrText>Remediation Level</w:instrText>
      </w:r>
      <w:r>
        <w:instrText>"</w:instrText>
      </w:r>
      <w:r>
        <w:rPr>
          <w:rFonts w:cs="Arial"/>
        </w:rPr>
        <w:fldChar w:fldCharType="end"/>
      </w:r>
      <w:r>
        <w:rPr>
          <w:rFonts w:cs="Arial"/>
        </w:rPr>
        <w:t xml:space="preserve"> </w:t>
      </w:r>
    </w:p>
    <w:p w14:paraId="7A6F9453" w14:textId="77777777" w:rsidR="00922253" w:rsidRDefault="00922253" w:rsidP="00922253">
      <w:pPr>
        <w:pStyle w:val="BodyText"/>
      </w:pPr>
      <w:r>
        <w:t>[CVSS] A way to express the degree of remediation that can be provided.</w:t>
      </w:r>
    </w:p>
    <w:p w14:paraId="259A354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27F9D741" w14:textId="77777777" w:rsidR="00922253" w:rsidRDefault="00922253" w:rsidP="00922253">
      <w:pPr>
        <w:ind w:left="360"/>
      </w:pPr>
      <w:hyperlink w:anchor="_e53dd5572fd3346fa73d5e5e4a87c50a" w:history="1">
        <w:r>
          <w:rPr>
            <w:rStyle w:val="Hyperlink"/>
          </w:rPr>
          <w:t xml:space="preserve">Vulnerability Temporal Vector </w:t>
        </w:r>
      </w:hyperlink>
    </w:p>
    <w:p w14:paraId="36C3ADE2" w14:textId="77777777" w:rsidR="00922253" w:rsidRDefault="00922253" w:rsidP="00922253">
      <w:pPr>
        <w:pStyle w:val="Code0"/>
      </w:pPr>
      <w:r>
        <w:t>package Threat-risk-conceptual-model::Threat and Risk Specific Concepts::Vulnerabilities::Vulnerability Vectors</w:t>
      </w:r>
    </w:p>
    <w:p w14:paraId="0BF285B4" w14:textId="77777777" w:rsidR="00922253" w:rsidRDefault="00922253" w:rsidP="00922253">
      <w:pPr>
        <w:pStyle w:val="Code0"/>
      </w:pPr>
      <w:r>
        <w:t>public enum Remediation Level</w:t>
      </w:r>
    </w:p>
    <w:p w14:paraId="7200129E" w14:textId="77777777" w:rsidR="00922253" w:rsidRDefault="00922253" w:rsidP="00922253">
      <w:pPr>
        <w:pStyle w:val="Code0"/>
      </w:pPr>
      <w:r>
        <w:t>{Offical Fix, Temporary Fix, Workaround, Unavailable}</w:t>
      </w:r>
    </w:p>
    <w:p w14:paraId="07D73B80" w14:textId="77777777" w:rsidR="00922253" w:rsidRDefault="00922253" w:rsidP="00922253">
      <w:pPr>
        <w:pStyle w:val="Code0"/>
      </w:pPr>
    </w:p>
    <w:p w14:paraId="671259F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461248F9" w14:textId="77777777" w:rsidR="00922253" w:rsidRDefault="00922253" w:rsidP="00922253">
      <w:pPr>
        <w:ind w:left="605" w:hanging="245"/>
      </w:pPr>
      <w:r w:rsidRPr="006D2E0C">
        <w:rPr>
          <w:noProof/>
        </w:rPr>
        <w:pict w14:anchorId="43FBAF3A">
          <v:shape id="_x0000_i3712" type="#_x0000_t75" alt="-1879210620.emf" style="width:12pt;height:12pt;visibility:visible;mso-wrap-style:square">
            <v:imagedata r:id="rId26" o:title="-1879210620"/>
          </v:shape>
        </w:pict>
      </w:r>
      <w:r>
        <w:t xml:space="preserve"> Offical Fix</w:t>
      </w:r>
      <w:r>
        <w:rPr>
          <w:rFonts w:cs="Arial"/>
        </w:rPr>
        <w:fldChar w:fldCharType="begin"/>
      </w:r>
      <w:r>
        <w:instrText>XE"</w:instrText>
      </w:r>
      <w:r w:rsidRPr="00413D75">
        <w:rPr>
          <w:rFonts w:cs="Arial"/>
        </w:rPr>
        <w:instrText>Offical Fix</w:instrText>
      </w:r>
      <w:r>
        <w:instrText>"</w:instrText>
      </w:r>
      <w:r>
        <w:rPr>
          <w:rFonts w:cs="Arial"/>
        </w:rPr>
        <w:fldChar w:fldCharType="end"/>
      </w:r>
    </w:p>
    <w:p w14:paraId="4686560B" w14:textId="77777777" w:rsidR="00922253" w:rsidRDefault="00922253" w:rsidP="00922253">
      <w:pPr>
        <w:pStyle w:val="BodyText"/>
      </w:pPr>
      <w:r>
        <w:t>[cvss] A complete vendor solution is available. Either the vendor has issued an official patch, or an upgrade is available.</w:t>
      </w:r>
    </w:p>
    <w:p w14:paraId="2A9FB8D1" w14:textId="77777777" w:rsidR="00922253" w:rsidRDefault="00922253" w:rsidP="00922253">
      <w:pPr>
        <w:ind w:left="605" w:hanging="245"/>
      </w:pPr>
      <w:r w:rsidRPr="006D2E0C">
        <w:rPr>
          <w:noProof/>
        </w:rPr>
        <w:pict w14:anchorId="297E0C01">
          <v:shape id="_x0000_i3711" type="#_x0000_t75" alt="-1879210620.emf" style="width:12pt;height:12pt;visibility:visible;mso-wrap-style:square">
            <v:imagedata r:id="rId26" o:title="-1879210620"/>
          </v:shape>
        </w:pict>
      </w:r>
      <w:r>
        <w:t xml:space="preserve"> Temporary Fix</w:t>
      </w:r>
      <w:r>
        <w:rPr>
          <w:rFonts w:cs="Arial"/>
        </w:rPr>
        <w:fldChar w:fldCharType="begin"/>
      </w:r>
      <w:r>
        <w:instrText>XE"</w:instrText>
      </w:r>
      <w:r w:rsidRPr="00413D75">
        <w:rPr>
          <w:rFonts w:cs="Arial"/>
        </w:rPr>
        <w:instrText>Temporary Fix</w:instrText>
      </w:r>
      <w:r>
        <w:instrText>"</w:instrText>
      </w:r>
      <w:r>
        <w:rPr>
          <w:rFonts w:cs="Arial"/>
        </w:rPr>
        <w:fldChar w:fldCharType="end"/>
      </w:r>
    </w:p>
    <w:p w14:paraId="4C81F514" w14:textId="77777777" w:rsidR="00922253" w:rsidRDefault="00922253" w:rsidP="00922253">
      <w:pPr>
        <w:pStyle w:val="BodyText"/>
      </w:pPr>
      <w:r>
        <w:t>[cvss] There is an official but temporary fix available. This includes instances where the vendor issues a temporary hotfix, tool, or workaround.</w:t>
      </w:r>
    </w:p>
    <w:p w14:paraId="30A3E139" w14:textId="77777777" w:rsidR="00922253" w:rsidRDefault="00922253" w:rsidP="00922253">
      <w:pPr>
        <w:ind w:left="605" w:hanging="245"/>
      </w:pPr>
      <w:r w:rsidRPr="006D2E0C">
        <w:rPr>
          <w:noProof/>
        </w:rPr>
        <w:pict w14:anchorId="639F4439">
          <v:shape id="_x0000_i3710" type="#_x0000_t75" alt="-1879210620.emf" style="width:12pt;height:12pt;visibility:visible;mso-wrap-style:square">
            <v:imagedata r:id="rId26" o:title="-1879210620"/>
          </v:shape>
        </w:pict>
      </w:r>
      <w:r>
        <w:t xml:space="preserve"> Workaround</w:t>
      </w:r>
      <w:r>
        <w:rPr>
          <w:rFonts w:cs="Arial"/>
        </w:rPr>
        <w:fldChar w:fldCharType="begin"/>
      </w:r>
      <w:r>
        <w:instrText>XE"</w:instrText>
      </w:r>
      <w:r w:rsidRPr="00413D75">
        <w:rPr>
          <w:rFonts w:cs="Arial"/>
        </w:rPr>
        <w:instrText>Workaround</w:instrText>
      </w:r>
      <w:r>
        <w:instrText>"</w:instrText>
      </w:r>
      <w:r>
        <w:rPr>
          <w:rFonts w:cs="Arial"/>
        </w:rPr>
        <w:fldChar w:fldCharType="end"/>
      </w:r>
    </w:p>
    <w:p w14:paraId="1A042332" w14:textId="77777777" w:rsidR="00922253" w:rsidRDefault="00922253" w:rsidP="00922253">
      <w:pPr>
        <w:pStyle w:val="BodyText"/>
      </w:pPr>
      <w:r>
        <w:t>[cvss] There is an unofficial, non-vendor solution available. In some cases, users of the affected technology will create a patch of their own or provide steps to work around or otherwise mitigate the vulnerability.</w:t>
      </w:r>
    </w:p>
    <w:p w14:paraId="2BC706B0" w14:textId="77777777" w:rsidR="00922253" w:rsidRDefault="00922253" w:rsidP="00922253">
      <w:pPr>
        <w:ind w:left="605" w:hanging="245"/>
      </w:pPr>
      <w:r w:rsidRPr="006D2E0C">
        <w:rPr>
          <w:noProof/>
        </w:rPr>
        <w:pict w14:anchorId="700931F2">
          <v:shape id="_x0000_i3709" type="#_x0000_t75" alt="-1879210620.emf" style="width:12pt;height:12pt;visibility:visible;mso-wrap-style:square">
            <v:imagedata r:id="rId26" o:title="-1879210620"/>
          </v:shape>
        </w:pict>
      </w:r>
      <w:r>
        <w:t xml:space="preserve"> Unavailable</w:t>
      </w:r>
      <w:r>
        <w:rPr>
          <w:rFonts w:cs="Arial"/>
        </w:rPr>
        <w:fldChar w:fldCharType="begin"/>
      </w:r>
      <w:r>
        <w:instrText>XE"</w:instrText>
      </w:r>
      <w:r w:rsidRPr="00413D75">
        <w:rPr>
          <w:rFonts w:cs="Arial"/>
        </w:rPr>
        <w:instrText>Unavailable</w:instrText>
      </w:r>
      <w:r>
        <w:instrText>"</w:instrText>
      </w:r>
      <w:r>
        <w:rPr>
          <w:rFonts w:cs="Arial"/>
        </w:rPr>
        <w:fldChar w:fldCharType="end"/>
      </w:r>
    </w:p>
    <w:p w14:paraId="0D585965" w14:textId="77777777" w:rsidR="00922253" w:rsidRDefault="00922253" w:rsidP="00922253">
      <w:pPr>
        <w:pStyle w:val="BodyText"/>
      </w:pPr>
      <w:r>
        <w:t>[cvss] There is either no solution available or it is impossible to apply</w:t>
      </w:r>
    </w:p>
    <w:p w14:paraId="116A27CC" w14:textId="77777777" w:rsidR="00922253" w:rsidRDefault="00922253" w:rsidP="00922253"/>
    <w:p w14:paraId="3085881D" w14:textId="77777777" w:rsidR="00922253" w:rsidRDefault="00922253" w:rsidP="00922253">
      <w:pPr>
        <w:pStyle w:val="Heading4"/>
      </w:pPr>
      <w:bookmarkStart w:id="1267" w:name="_07486b77998271cd52d9b3d10ecc22ba"/>
      <w:r>
        <w:t>Enumeration Report Confidence</w:t>
      </w:r>
      <w:bookmarkEnd w:id="1267"/>
      <w:r w:rsidRPr="003A31EC">
        <w:rPr>
          <w:rFonts w:cs="Arial"/>
        </w:rPr>
        <w:t xml:space="preserve"> </w:t>
      </w:r>
      <w:r>
        <w:rPr>
          <w:rFonts w:cs="Arial"/>
        </w:rPr>
        <w:fldChar w:fldCharType="begin"/>
      </w:r>
      <w:r>
        <w:instrText>XE"</w:instrText>
      </w:r>
      <w:r w:rsidRPr="00413D75">
        <w:rPr>
          <w:rFonts w:cs="Arial"/>
        </w:rPr>
        <w:instrText>Report Confidence</w:instrText>
      </w:r>
      <w:r>
        <w:instrText>"</w:instrText>
      </w:r>
      <w:r>
        <w:rPr>
          <w:rFonts w:cs="Arial"/>
        </w:rPr>
        <w:fldChar w:fldCharType="end"/>
      </w:r>
      <w:r>
        <w:rPr>
          <w:rFonts w:cs="Arial"/>
        </w:rPr>
        <w:t xml:space="preserve"> </w:t>
      </w:r>
    </w:p>
    <w:p w14:paraId="0DC3938F" w14:textId="77777777" w:rsidR="00922253" w:rsidRDefault="00922253" w:rsidP="00922253">
      <w:pPr>
        <w:pStyle w:val="BodyText"/>
      </w:pPr>
      <w:r>
        <w:t>[CVSS] Confidence in a report.</w:t>
      </w:r>
    </w:p>
    <w:p w14:paraId="2300925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67F9FE32" w14:textId="77777777" w:rsidR="00922253" w:rsidRDefault="00922253" w:rsidP="00922253">
      <w:pPr>
        <w:ind w:left="360"/>
      </w:pPr>
      <w:hyperlink w:anchor="_e53dd5572fd3346fa73d5e5e4a87c50a" w:history="1">
        <w:r>
          <w:rPr>
            <w:rStyle w:val="Hyperlink"/>
          </w:rPr>
          <w:t xml:space="preserve">Vulnerability Temporal Vector </w:t>
        </w:r>
      </w:hyperlink>
    </w:p>
    <w:p w14:paraId="7C99BD05" w14:textId="77777777" w:rsidR="00922253" w:rsidRDefault="00922253" w:rsidP="00922253">
      <w:pPr>
        <w:pStyle w:val="Code0"/>
      </w:pPr>
      <w:r>
        <w:t>package Threat-risk-conceptual-model::Threat and Risk Specific Concepts::Vulnerabilities::Vulnerability Vectors</w:t>
      </w:r>
    </w:p>
    <w:p w14:paraId="30F5687F" w14:textId="77777777" w:rsidR="00922253" w:rsidRDefault="00922253" w:rsidP="00922253">
      <w:pPr>
        <w:pStyle w:val="Code0"/>
      </w:pPr>
      <w:r>
        <w:t>public enum Report Confidence</w:t>
      </w:r>
    </w:p>
    <w:p w14:paraId="51B69765" w14:textId="77777777" w:rsidR="00922253" w:rsidRDefault="00922253" w:rsidP="00922253">
      <w:pPr>
        <w:pStyle w:val="Code0"/>
      </w:pPr>
      <w:r>
        <w:t>{Unconfirmed, Uncorroborated, Confirmed}</w:t>
      </w:r>
    </w:p>
    <w:p w14:paraId="64DACD90" w14:textId="77777777" w:rsidR="00922253" w:rsidRDefault="00922253" w:rsidP="00922253">
      <w:pPr>
        <w:pStyle w:val="Code0"/>
      </w:pPr>
    </w:p>
    <w:p w14:paraId="390CFF47"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42AA2B32" w14:textId="77777777" w:rsidR="00922253" w:rsidRDefault="00922253" w:rsidP="00922253">
      <w:pPr>
        <w:ind w:left="605" w:hanging="245"/>
      </w:pPr>
      <w:r w:rsidRPr="006D2E0C">
        <w:rPr>
          <w:noProof/>
        </w:rPr>
        <w:pict w14:anchorId="2BCDF8B1">
          <v:shape id="_x0000_i3708" type="#_x0000_t75" alt="-1879210620.emf" style="width:12pt;height:12pt;visibility:visible;mso-wrap-style:square">
            <v:imagedata r:id="rId26" o:title="-1879210620"/>
          </v:shape>
        </w:pict>
      </w:r>
      <w:r>
        <w:t xml:space="preserve"> Unconfirmed</w:t>
      </w:r>
      <w:r>
        <w:rPr>
          <w:rFonts w:cs="Arial"/>
        </w:rPr>
        <w:fldChar w:fldCharType="begin"/>
      </w:r>
      <w:r>
        <w:instrText>XE"</w:instrText>
      </w:r>
      <w:r w:rsidRPr="00413D75">
        <w:rPr>
          <w:rFonts w:cs="Arial"/>
        </w:rPr>
        <w:instrText>Unconfirmed</w:instrText>
      </w:r>
      <w:r>
        <w:instrText>"</w:instrText>
      </w:r>
      <w:r>
        <w:rPr>
          <w:rFonts w:cs="Arial"/>
        </w:rPr>
        <w:fldChar w:fldCharType="end"/>
      </w:r>
    </w:p>
    <w:p w14:paraId="1548064B" w14:textId="77777777" w:rsidR="00922253" w:rsidRDefault="00922253" w:rsidP="00922253">
      <w:pPr>
        <w:pStyle w:val="BodyText"/>
      </w:pPr>
      <w:r>
        <w:t>[cvss] There is a single unconfirmed source or possibly multiple conflicting reports. There is little confidence in the validity of the reports. An example is a rumor that surfaces from the hacker underground.</w:t>
      </w:r>
    </w:p>
    <w:p w14:paraId="072618A8" w14:textId="77777777" w:rsidR="00922253" w:rsidRDefault="00922253" w:rsidP="00922253">
      <w:pPr>
        <w:ind w:left="605" w:hanging="245"/>
      </w:pPr>
      <w:r w:rsidRPr="006D2E0C">
        <w:rPr>
          <w:noProof/>
        </w:rPr>
        <w:pict w14:anchorId="17CA67CF">
          <v:shape id="_x0000_i3707" type="#_x0000_t75" alt="-1879210620.emf" style="width:12pt;height:12pt;visibility:visible;mso-wrap-style:square">
            <v:imagedata r:id="rId26" o:title="-1879210620"/>
          </v:shape>
        </w:pict>
      </w:r>
      <w:r>
        <w:t xml:space="preserve"> Uncorroborated</w:t>
      </w:r>
      <w:r>
        <w:rPr>
          <w:rFonts w:cs="Arial"/>
        </w:rPr>
        <w:fldChar w:fldCharType="begin"/>
      </w:r>
      <w:r>
        <w:instrText>XE"</w:instrText>
      </w:r>
      <w:r w:rsidRPr="00413D75">
        <w:rPr>
          <w:rFonts w:cs="Arial"/>
        </w:rPr>
        <w:instrText>Uncorroborated</w:instrText>
      </w:r>
      <w:r>
        <w:instrText>"</w:instrText>
      </w:r>
      <w:r>
        <w:rPr>
          <w:rFonts w:cs="Arial"/>
        </w:rPr>
        <w:fldChar w:fldCharType="end"/>
      </w:r>
    </w:p>
    <w:p w14:paraId="5B8C9B5A" w14:textId="77777777" w:rsidR="00922253" w:rsidRDefault="00922253" w:rsidP="00922253">
      <w:pPr>
        <w:pStyle w:val="BodyText"/>
      </w:pPr>
      <w:r>
        <w:t>[cvss] There are multiple non-official sources, possibly including independent security companies or research organizations. At this point there may be conflicting technical details or some other lingering ambiguity.</w:t>
      </w:r>
    </w:p>
    <w:p w14:paraId="3C30BFFC" w14:textId="77777777" w:rsidR="00922253" w:rsidRDefault="00922253" w:rsidP="00922253">
      <w:pPr>
        <w:ind w:left="605" w:hanging="245"/>
      </w:pPr>
      <w:r w:rsidRPr="006D2E0C">
        <w:rPr>
          <w:noProof/>
        </w:rPr>
        <w:pict w14:anchorId="4AFD2AF1">
          <v:shape id="_x0000_i3706" type="#_x0000_t75" alt="-1879210620.emf" style="width:12pt;height:12pt;visibility:visible;mso-wrap-style:square">
            <v:imagedata r:id="rId26" o:title="-1879210620"/>
          </v:shape>
        </w:pict>
      </w:r>
      <w:r>
        <w:t xml:space="preserve"> Confirmed</w:t>
      </w:r>
      <w:r>
        <w:rPr>
          <w:rFonts w:cs="Arial"/>
        </w:rPr>
        <w:fldChar w:fldCharType="begin"/>
      </w:r>
      <w:r>
        <w:instrText>XE"</w:instrText>
      </w:r>
      <w:r w:rsidRPr="00413D75">
        <w:rPr>
          <w:rFonts w:cs="Arial"/>
        </w:rPr>
        <w:instrText>Confirmed</w:instrText>
      </w:r>
      <w:r>
        <w:instrText>"</w:instrText>
      </w:r>
      <w:r>
        <w:rPr>
          <w:rFonts w:cs="Arial"/>
        </w:rPr>
        <w:fldChar w:fldCharType="end"/>
      </w:r>
    </w:p>
    <w:p w14:paraId="3541FCCA" w14:textId="77777777" w:rsidR="00922253" w:rsidRDefault="00922253" w:rsidP="00922253">
      <w:pPr>
        <w:pStyle w:val="BodyText"/>
      </w:pPr>
      <w:r>
        <w:t>[cvss] The vulnerability has been acknowledged by the vendor or author of the affected technology. The vulnerability may also be “Confirmed” when its existence is confirmed from an external event such as publication of functional or proof-of-concept exploit code or widespread exploitation.</w:t>
      </w:r>
    </w:p>
    <w:p w14:paraId="3F8BADD8" w14:textId="77777777" w:rsidR="00922253" w:rsidRDefault="00922253" w:rsidP="00922253"/>
    <w:p w14:paraId="6C9916DA" w14:textId="77777777" w:rsidR="00922253" w:rsidRDefault="00922253" w:rsidP="00922253">
      <w:pPr>
        <w:pStyle w:val="Heading4"/>
      </w:pPr>
      <w:bookmarkStart w:id="1268" w:name="_1729edc792154aab3a976a39aac93791"/>
      <w:r>
        <w:lastRenderedPageBreak/>
        <w:t>Enumeration Security Requirements</w:t>
      </w:r>
      <w:bookmarkEnd w:id="1268"/>
      <w:r w:rsidRPr="003A31EC">
        <w:rPr>
          <w:rFonts w:cs="Arial"/>
        </w:rPr>
        <w:t xml:space="preserve"> </w:t>
      </w:r>
      <w:r>
        <w:rPr>
          <w:rFonts w:cs="Arial"/>
        </w:rPr>
        <w:fldChar w:fldCharType="begin"/>
      </w:r>
      <w:r>
        <w:instrText>XE"</w:instrText>
      </w:r>
      <w:r w:rsidRPr="00413D75">
        <w:rPr>
          <w:rFonts w:cs="Arial"/>
        </w:rPr>
        <w:instrText>Security Requirements</w:instrText>
      </w:r>
      <w:r>
        <w:instrText>"</w:instrText>
      </w:r>
      <w:r>
        <w:rPr>
          <w:rFonts w:cs="Arial"/>
        </w:rPr>
        <w:fldChar w:fldCharType="end"/>
      </w:r>
      <w:r>
        <w:rPr>
          <w:rFonts w:cs="Arial"/>
        </w:rPr>
        <w:t xml:space="preserve"> </w:t>
      </w:r>
    </w:p>
    <w:p w14:paraId="480E8BCD" w14:textId="77777777" w:rsidR="00922253" w:rsidRDefault="00922253" w:rsidP="00922253">
      <w:pPr>
        <w:pStyle w:val="BodyText"/>
      </w:pPr>
      <w:r>
        <w:t>[CVSS] These metrics enable the analyst to customize the CVSS score depending on the importance of the affected IT asset to a user’s organization, measured in terms of confidentiality, integrity, and availability. That is, if an IT asset supports a business function for which availability is most important, the analyst can assign a greater value to availability, relative to confidentiality and integrity. Each security requirement has three possible values: “low,” “medium,” or “high.” The full effect on the environmental score is determined by the corresponding base impact metrics. That is, these metrics modify the environmental score by reweighting the (base) confidentiality, integrity, and availability impact metrics. For example, the confidentiality impact (C) metric has increased weight if the confidentiality requirement (CR) is “high.” Likewise, the confidentiality impact metric has decreased weight if the confidentiality requirement is “low.” The confidentiality impact metric weighting is neutral if the confidentiality requirement is “medium.” This same logic is applied to the integrity and availability requirements.</w:t>
      </w:r>
      <w:r>
        <w:br/>
        <w:t>Note that the confidentiality requirement will not affect the environmental score if the (base) confidentiality impact is set to “none.” Also, increasing the confidentiality requirement from “medium” to “high” will not change the environmental score when the (base) impact metrics are set to “complete.”</w:t>
      </w:r>
      <w:r>
        <w:br/>
        <w:t>This is because the impact sub score (part of the base score that calculates impact) is already at a maximum value of 10.</w:t>
      </w:r>
      <w:r>
        <w:br/>
        <w:t xml:space="preserve">The greater the security requirement, the higher the score (remember that “medium” is considered the default). </w:t>
      </w:r>
    </w:p>
    <w:p w14:paraId="711612CF"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76DC7925" w14:textId="77777777" w:rsidR="00922253" w:rsidRDefault="00922253" w:rsidP="00922253">
      <w:pPr>
        <w:ind w:left="360"/>
      </w:pPr>
      <w:hyperlink w:anchor="_ab1b10800dbf4458dc008d00f609c924" w:history="1">
        <w:r>
          <w:rPr>
            <w:rStyle w:val="Hyperlink"/>
          </w:rPr>
          <w:t>Vulnerability Environmental Vector</w:t>
        </w:r>
      </w:hyperlink>
    </w:p>
    <w:p w14:paraId="03207AA7" w14:textId="77777777" w:rsidR="00922253" w:rsidRDefault="00922253" w:rsidP="00922253">
      <w:pPr>
        <w:pStyle w:val="Code0"/>
      </w:pPr>
      <w:r>
        <w:t>package Threat-risk-conceptual-model::Threat and Risk Specific Concepts::Vulnerabilities::Vulnerability Vectors</w:t>
      </w:r>
    </w:p>
    <w:p w14:paraId="100E160A" w14:textId="77777777" w:rsidR="00922253" w:rsidRDefault="00922253" w:rsidP="00922253">
      <w:pPr>
        <w:pStyle w:val="Code0"/>
      </w:pPr>
      <w:r>
        <w:t>public enum Security Requirements</w:t>
      </w:r>
    </w:p>
    <w:p w14:paraId="0770280C" w14:textId="77777777" w:rsidR="00922253" w:rsidRDefault="00922253" w:rsidP="00922253">
      <w:pPr>
        <w:pStyle w:val="Code0"/>
      </w:pPr>
      <w:r>
        <w:t>{Low, Medium, High}</w:t>
      </w:r>
    </w:p>
    <w:p w14:paraId="74BD177E" w14:textId="77777777" w:rsidR="00922253" w:rsidRDefault="00922253" w:rsidP="00922253">
      <w:pPr>
        <w:pStyle w:val="Code0"/>
      </w:pPr>
    </w:p>
    <w:p w14:paraId="153B3363"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1B2F2520" w14:textId="77777777" w:rsidR="00922253" w:rsidRDefault="00922253" w:rsidP="00922253">
      <w:pPr>
        <w:ind w:left="605" w:hanging="245"/>
      </w:pPr>
      <w:r w:rsidRPr="006D2E0C">
        <w:rPr>
          <w:noProof/>
        </w:rPr>
        <w:pict w14:anchorId="6D6548F9">
          <v:shape id="_x0000_i3705"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14:paraId="7AAFED07" w14:textId="77777777" w:rsidR="00922253" w:rsidRDefault="00922253" w:rsidP="00922253">
      <w:pPr>
        <w:pStyle w:val="BodyText"/>
      </w:pPr>
      <w:r>
        <w:t>[cvss] Loss of [confidentiality | integrity | availability] is likely to have only a limited adverse effect on the organization or individuals' associated with the organization (e.g., employees, customers).</w:t>
      </w:r>
    </w:p>
    <w:p w14:paraId="4A250C6B" w14:textId="77777777" w:rsidR="00922253" w:rsidRDefault="00922253" w:rsidP="00922253">
      <w:pPr>
        <w:ind w:left="605" w:hanging="245"/>
      </w:pPr>
      <w:r w:rsidRPr="006D2E0C">
        <w:rPr>
          <w:noProof/>
        </w:rPr>
        <w:pict w14:anchorId="61AD6819">
          <v:shape id="_x0000_i3704" type="#_x0000_t75" alt="-1879210620.emf" style="width:12pt;height:12pt;visibility:visible;mso-wrap-style:square">
            <v:imagedata r:id="rId26" o:title="-1879210620"/>
          </v:shape>
        </w:pict>
      </w:r>
      <w:r>
        <w:t xml:space="preserve"> Medium</w:t>
      </w:r>
      <w:r>
        <w:rPr>
          <w:rFonts w:cs="Arial"/>
        </w:rPr>
        <w:fldChar w:fldCharType="begin"/>
      </w:r>
      <w:r>
        <w:instrText>XE"</w:instrText>
      </w:r>
      <w:r w:rsidRPr="00413D75">
        <w:rPr>
          <w:rFonts w:cs="Arial"/>
        </w:rPr>
        <w:instrText>Medium</w:instrText>
      </w:r>
      <w:r>
        <w:instrText>"</w:instrText>
      </w:r>
      <w:r>
        <w:rPr>
          <w:rFonts w:cs="Arial"/>
        </w:rPr>
        <w:fldChar w:fldCharType="end"/>
      </w:r>
    </w:p>
    <w:p w14:paraId="0A5A4DD9" w14:textId="77777777" w:rsidR="00922253" w:rsidRDefault="00922253" w:rsidP="00922253">
      <w:pPr>
        <w:pStyle w:val="BodyText"/>
      </w:pPr>
      <w:r>
        <w:t>[cvss] Loss of [confidentiality | integrity | availability] is likely to have a serious adverse effect on the organization or individuals' associated with the organization (e.g., employees, customers).</w:t>
      </w:r>
    </w:p>
    <w:p w14:paraId="456943AA" w14:textId="77777777" w:rsidR="00922253" w:rsidRDefault="00922253" w:rsidP="00922253">
      <w:pPr>
        <w:ind w:left="605" w:hanging="245"/>
      </w:pPr>
      <w:r w:rsidRPr="006D2E0C">
        <w:rPr>
          <w:noProof/>
        </w:rPr>
        <w:pict w14:anchorId="547F79CC">
          <v:shape id="_x0000_i3703"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14:paraId="7255B5AF" w14:textId="77777777" w:rsidR="00922253" w:rsidRDefault="00922253" w:rsidP="00922253">
      <w:pPr>
        <w:pStyle w:val="BodyText"/>
      </w:pPr>
      <w:r>
        <w:t>[cvss] Loss of [confidentiality | integrity | availability] is likely to have a catastrophic adverse effect on the organization or individuals' associated with the organization (e.g., employees, customers)</w:t>
      </w:r>
    </w:p>
    <w:p w14:paraId="5D27EE1D" w14:textId="77777777" w:rsidR="00922253" w:rsidRDefault="00922253" w:rsidP="00922253"/>
    <w:p w14:paraId="5FE6ABF8" w14:textId="77777777" w:rsidR="00922253" w:rsidRDefault="00922253" w:rsidP="00922253">
      <w:pPr>
        <w:pStyle w:val="Heading4"/>
      </w:pPr>
      <w:bookmarkStart w:id="1269" w:name="_2de129439033c45e95f31a9f092a67f7"/>
      <w:r>
        <w:t>Enumeration Target Distribution</w:t>
      </w:r>
      <w:bookmarkEnd w:id="1269"/>
      <w:r w:rsidRPr="003A31EC">
        <w:rPr>
          <w:rFonts w:cs="Arial"/>
        </w:rPr>
        <w:t xml:space="preserve"> </w:t>
      </w:r>
      <w:r>
        <w:rPr>
          <w:rFonts w:cs="Arial"/>
        </w:rPr>
        <w:fldChar w:fldCharType="begin"/>
      </w:r>
      <w:r>
        <w:instrText>XE"</w:instrText>
      </w:r>
      <w:r w:rsidRPr="00413D75">
        <w:rPr>
          <w:rFonts w:cs="Arial"/>
        </w:rPr>
        <w:instrText>Target Distribution</w:instrText>
      </w:r>
      <w:r>
        <w:instrText>"</w:instrText>
      </w:r>
      <w:r>
        <w:rPr>
          <w:rFonts w:cs="Arial"/>
        </w:rPr>
        <w:fldChar w:fldCharType="end"/>
      </w:r>
      <w:r>
        <w:rPr>
          <w:rFonts w:cs="Arial"/>
        </w:rPr>
        <w:t xml:space="preserve"> </w:t>
      </w:r>
    </w:p>
    <w:p w14:paraId="2F603657" w14:textId="77777777" w:rsidR="00922253" w:rsidRDefault="00922253" w:rsidP="00922253">
      <w:pPr>
        <w:pStyle w:val="BodyText"/>
      </w:pPr>
      <w:r>
        <w:t>[CVSS] This metric measures the proportion of vulnerable systems. It is meant as an environment-specific indicator in order to approximate the percentage of systems that could be affected by the vulnerability.</w:t>
      </w:r>
      <w:r>
        <w:br/>
        <w:t>The greater the proportion of vulnerable systems, the higher the score.</w:t>
      </w:r>
    </w:p>
    <w:p w14:paraId="19117B01"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Known Superclasses</w:t>
      </w:r>
    </w:p>
    <w:p w14:paraId="4EA88F35" w14:textId="77777777" w:rsidR="00922253" w:rsidRDefault="00922253" w:rsidP="00922253">
      <w:pPr>
        <w:ind w:left="360"/>
      </w:pPr>
      <w:hyperlink w:anchor="_ab1b10800dbf4458dc008d00f609c924" w:history="1">
        <w:r>
          <w:rPr>
            <w:rStyle w:val="Hyperlink"/>
          </w:rPr>
          <w:t>Vulnerability Environmental Vector</w:t>
        </w:r>
      </w:hyperlink>
    </w:p>
    <w:p w14:paraId="338AC6C9" w14:textId="77777777" w:rsidR="00922253" w:rsidRDefault="00922253" w:rsidP="00922253">
      <w:pPr>
        <w:pStyle w:val="Code0"/>
      </w:pPr>
      <w:r>
        <w:t>package Threat-risk-conceptual-model::Threat and Risk Specific Concepts::Vulnerabilities::Vulnerability Vectors</w:t>
      </w:r>
    </w:p>
    <w:p w14:paraId="6DF8E163" w14:textId="77777777" w:rsidR="00922253" w:rsidRDefault="00922253" w:rsidP="00922253">
      <w:pPr>
        <w:pStyle w:val="Code0"/>
      </w:pPr>
      <w:r>
        <w:t>public enum Target Distribution</w:t>
      </w:r>
    </w:p>
    <w:p w14:paraId="7FEB8108" w14:textId="77777777" w:rsidR="00922253" w:rsidRDefault="00922253" w:rsidP="00922253">
      <w:pPr>
        <w:pStyle w:val="Code0"/>
      </w:pPr>
      <w:r>
        <w:t>{None, Low, Medum, High}</w:t>
      </w:r>
    </w:p>
    <w:p w14:paraId="08C209AB" w14:textId="77777777" w:rsidR="00922253" w:rsidRDefault="00922253" w:rsidP="00922253">
      <w:pPr>
        <w:pStyle w:val="Code0"/>
      </w:pPr>
    </w:p>
    <w:p w14:paraId="16F99F0B"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Literals</w:t>
      </w:r>
    </w:p>
    <w:p w14:paraId="01572C23" w14:textId="77777777" w:rsidR="00922253" w:rsidRDefault="00922253" w:rsidP="00922253">
      <w:pPr>
        <w:ind w:left="605" w:hanging="245"/>
      </w:pPr>
      <w:r w:rsidRPr="006D2E0C">
        <w:rPr>
          <w:noProof/>
        </w:rPr>
        <w:pict w14:anchorId="39706479">
          <v:shape id="_x0000_i3702" type="#_x0000_t75" alt="-1879210620.emf" style="width:12pt;height:12pt;visibility:visible;mso-wrap-style:square">
            <v:imagedata r:id="rId26" o:title="-1879210620"/>
          </v:shape>
        </w:pict>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844E49A" w14:textId="77777777" w:rsidR="00922253" w:rsidRDefault="00922253" w:rsidP="00922253">
      <w:pPr>
        <w:pStyle w:val="BodyText"/>
      </w:pPr>
      <w:r>
        <w:lastRenderedPageBreak/>
        <w:t>[cvss] No target systems exist, or targets are so highly specialized that they only exist in a laboratory setting. Effectively 0% of the environment is at risk.</w:t>
      </w:r>
    </w:p>
    <w:p w14:paraId="5602B007" w14:textId="77777777" w:rsidR="00922253" w:rsidRDefault="00922253" w:rsidP="00922253">
      <w:pPr>
        <w:ind w:left="605" w:hanging="245"/>
      </w:pPr>
      <w:r w:rsidRPr="006D2E0C">
        <w:rPr>
          <w:noProof/>
        </w:rPr>
        <w:pict w14:anchorId="27CB35DF">
          <v:shape id="_x0000_i3701" type="#_x0000_t75" alt="-1879210620.emf" style="width:12pt;height:12pt;visibility:visible;mso-wrap-style:square">
            <v:imagedata r:id="rId26" o:title="-1879210620"/>
          </v:shape>
        </w:pict>
      </w:r>
      <w:r>
        <w:t xml:space="preserve"> Low</w:t>
      </w:r>
      <w:r>
        <w:rPr>
          <w:rFonts w:cs="Arial"/>
        </w:rPr>
        <w:fldChar w:fldCharType="begin"/>
      </w:r>
      <w:r>
        <w:instrText>XE"</w:instrText>
      </w:r>
      <w:r w:rsidRPr="00413D75">
        <w:rPr>
          <w:rFonts w:cs="Arial"/>
        </w:rPr>
        <w:instrText>Low</w:instrText>
      </w:r>
      <w:r>
        <w:instrText>"</w:instrText>
      </w:r>
      <w:r>
        <w:rPr>
          <w:rFonts w:cs="Arial"/>
        </w:rPr>
        <w:fldChar w:fldCharType="end"/>
      </w:r>
    </w:p>
    <w:p w14:paraId="4027D7D8" w14:textId="77777777" w:rsidR="00922253" w:rsidRDefault="00922253" w:rsidP="00922253">
      <w:pPr>
        <w:pStyle w:val="BodyText"/>
      </w:pPr>
      <w:r>
        <w:t>[cvss] Targets exist inside the environment, but on a small scale. Between 1% - 25% of the total environment is at risk.</w:t>
      </w:r>
    </w:p>
    <w:p w14:paraId="53904CCA" w14:textId="77777777" w:rsidR="00922253" w:rsidRDefault="00922253" w:rsidP="00922253">
      <w:pPr>
        <w:ind w:left="605" w:hanging="245"/>
      </w:pPr>
      <w:r w:rsidRPr="006D2E0C">
        <w:rPr>
          <w:noProof/>
        </w:rPr>
        <w:pict w14:anchorId="39DE8387">
          <v:shape id="_x0000_i3700" type="#_x0000_t75" alt="-1879210620.emf" style="width:12pt;height:12pt;visibility:visible;mso-wrap-style:square">
            <v:imagedata r:id="rId26" o:title="-1879210620"/>
          </v:shape>
        </w:pict>
      </w:r>
      <w:r>
        <w:t xml:space="preserve"> Medum</w:t>
      </w:r>
      <w:r>
        <w:rPr>
          <w:rFonts w:cs="Arial"/>
        </w:rPr>
        <w:fldChar w:fldCharType="begin"/>
      </w:r>
      <w:r>
        <w:instrText>XE"</w:instrText>
      </w:r>
      <w:r w:rsidRPr="00413D75">
        <w:rPr>
          <w:rFonts w:cs="Arial"/>
        </w:rPr>
        <w:instrText>Medum</w:instrText>
      </w:r>
      <w:r>
        <w:instrText>"</w:instrText>
      </w:r>
      <w:r>
        <w:rPr>
          <w:rFonts w:cs="Arial"/>
        </w:rPr>
        <w:fldChar w:fldCharType="end"/>
      </w:r>
    </w:p>
    <w:p w14:paraId="61DEBA9F" w14:textId="77777777" w:rsidR="00922253" w:rsidRDefault="00922253" w:rsidP="00922253">
      <w:pPr>
        <w:pStyle w:val="BodyText"/>
      </w:pPr>
      <w:r>
        <w:t>[cvss] Targets exist inside the environment, but on a medium scale. Between 26% - 75% of the total environment is at risk</w:t>
      </w:r>
    </w:p>
    <w:p w14:paraId="38AA4C6A" w14:textId="77777777" w:rsidR="00922253" w:rsidRDefault="00922253" w:rsidP="00922253">
      <w:pPr>
        <w:ind w:left="605" w:hanging="245"/>
      </w:pPr>
      <w:r w:rsidRPr="006D2E0C">
        <w:rPr>
          <w:noProof/>
        </w:rPr>
        <w:pict w14:anchorId="2868B1E1">
          <v:shape id="_x0000_i3699" type="#_x0000_t75" alt="-1879210620.emf" style="width:12pt;height:12pt;visibility:visible;mso-wrap-style:square">
            <v:imagedata r:id="rId26" o:title="-1879210620"/>
          </v:shape>
        </w:pict>
      </w:r>
      <w:r>
        <w:t xml:space="preserve"> High</w:t>
      </w:r>
      <w:r>
        <w:rPr>
          <w:rFonts w:cs="Arial"/>
        </w:rPr>
        <w:fldChar w:fldCharType="begin"/>
      </w:r>
      <w:r>
        <w:instrText>XE"</w:instrText>
      </w:r>
      <w:r w:rsidRPr="00413D75">
        <w:rPr>
          <w:rFonts w:cs="Arial"/>
        </w:rPr>
        <w:instrText>High</w:instrText>
      </w:r>
      <w:r>
        <w:instrText>"</w:instrText>
      </w:r>
      <w:r>
        <w:rPr>
          <w:rFonts w:cs="Arial"/>
        </w:rPr>
        <w:fldChar w:fldCharType="end"/>
      </w:r>
    </w:p>
    <w:p w14:paraId="78425280" w14:textId="77777777" w:rsidR="00922253" w:rsidRDefault="00922253" w:rsidP="00922253">
      <w:pPr>
        <w:pStyle w:val="BodyText"/>
      </w:pPr>
      <w:r>
        <w:t>[cvss] Targets exist inside the environment on a considerable scale. Between 76% - 100% of the total environment is considered at risk.</w:t>
      </w:r>
    </w:p>
    <w:p w14:paraId="2363EA18" w14:textId="77777777" w:rsidR="00922253" w:rsidRDefault="00922253" w:rsidP="00922253"/>
    <w:p w14:paraId="4B185C48" w14:textId="77777777" w:rsidR="00922253" w:rsidRDefault="00922253" w:rsidP="00922253">
      <w:pPr>
        <w:spacing w:after="200" w:line="276" w:lineRule="auto"/>
        <w:rPr>
          <w:b/>
          <w:bCs/>
          <w:color w:val="365F91"/>
          <w:sz w:val="40"/>
          <w:szCs w:val="40"/>
        </w:rPr>
      </w:pPr>
      <w:r>
        <w:br w:type="page"/>
      </w:r>
    </w:p>
    <w:p w14:paraId="00990D87" w14:textId="77777777" w:rsidR="00922253" w:rsidRDefault="00922253" w:rsidP="00922253">
      <w:pPr>
        <w:pStyle w:val="Heading2"/>
      </w:pPr>
      <w:bookmarkStart w:id="1270" w:name="_Toc514933825"/>
      <w:r>
        <w:t>Threat-risk-conceptual-model::Threat and Risk Specific Concepts::Weapons</w:t>
      </w:r>
      <w:bookmarkEnd w:id="1270"/>
    </w:p>
    <w:p w14:paraId="0AA89F94" w14:textId="77777777" w:rsidR="00922253" w:rsidRDefault="00922253" w:rsidP="00922253">
      <w:pPr>
        <w:pStyle w:val="Heading3"/>
      </w:pPr>
      <w:bookmarkStart w:id="1271" w:name="_Toc514933826"/>
      <w:r>
        <w:t>Diagram: Weapons</w:t>
      </w:r>
      <w:bookmarkEnd w:id="1271"/>
    </w:p>
    <w:p w14:paraId="01FEB8B4" w14:textId="77777777" w:rsidR="00922253" w:rsidRDefault="00922253" w:rsidP="00922253">
      <w:pPr>
        <w:jc w:val="center"/>
        <w:rPr>
          <w:rFonts w:cs="Arial"/>
        </w:rPr>
      </w:pPr>
      <w:r w:rsidRPr="006D2E0C">
        <w:rPr>
          <w:noProof/>
        </w:rPr>
        <w:pict w14:anchorId="537CC46D">
          <v:shape id="Picture 806699539.emf" o:spid="_x0000_i3698" type="#_x0000_t75" alt="806699539.emf" style="width:487.2pt;height:259.8pt;visibility:visible;mso-wrap-style:square">
            <v:imagedata r:id="rId229" o:title="806699539"/>
          </v:shape>
        </w:pict>
      </w:r>
    </w:p>
    <w:p w14:paraId="24007865" w14:textId="77777777" w:rsidR="00922253" w:rsidRDefault="00922253" w:rsidP="00922253">
      <w:pPr>
        <w:pStyle w:val="Figure"/>
        <w:widowControl/>
        <w:numPr>
          <w:ilvl w:val="0"/>
          <w:numId w:val="18"/>
        </w:numPr>
        <w:suppressAutoHyphens w:val="0"/>
        <w:overflowPunct/>
        <w:autoSpaceDE/>
        <w:autoSpaceDN/>
        <w:adjustRightInd/>
        <w:spacing w:before="120" w:after="120"/>
        <w:jc w:val="center"/>
        <w:textAlignment w:val="auto"/>
      </w:pPr>
      <w:r>
        <w:t>Weapons</w:t>
      </w:r>
    </w:p>
    <w:p w14:paraId="41176FDB" w14:textId="77777777" w:rsidR="00922253" w:rsidRDefault="00922253" w:rsidP="00922253">
      <w:r>
        <w:t xml:space="preserve"> </w:t>
      </w:r>
    </w:p>
    <w:p w14:paraId="3B2AFD63" w14:textId="77777777" w:rsidR="00922253" w:rsidRDefault="00922253" w:rsidP="00922253"/>
    <w:p w14:paraId="7B47926F" w14:textId="77777777" w:rsidR="00922253" w:rsidRDefault="00922253" w:rsidP="00922253">
      <w:pPr>
        <w:pStyle w:val="Heading3"/>
      </w:pPr>
      <w:bookmarkStart w:id="1272" w:name="_56d94e5931ba654061cd0363c6ff32d0"/>
      <w:bookmarkStart w:id="1273" w:name="_Toc514933827"/>
      <w:r>
        <w:t>Class Cyber Weapon</w:t>
      </w:r>
      <w:bookmarkEnd w:id="1272"/>
      <w:r w:rsidRPr="003A31EC">
        <w:rPr>
          <w:rFonts w:cs="Arial"/>
        </w:rPr>
        <w:t xml:space="preserve"> </w:t>
      </w:r>
      <w:r>
        <w:rPr>
          <w:rFonts w:cs="Arial"/>
        </w:rPr>
        <w:fldChar w:fldCharType="begin"/>
      </w:r>
      <w:r>
        <w:instrText>XE"</w:instrText>
      </w:r>
      <w:r w:rsidRPr="00413D75">
        <w:rPr>
          <w:rFonts w:cs="Arial"/>
        </w:rPr>
        <w:instrText>Cyber Weapon</w:instrText>
      </w:r>
      <w:r>
        <w:instrText>"</w:instrText>
      </w:r>
      <w:r>
        <w:rPr>
          <w:rFonts w:cs="Arial"/>
        </w:rPr>
        <w:fldChar w:fldCharType="end"/>
      </w:r>
      <w:r>
        <w:rPr>
          <w:rFonts w:cs="Arial"/>
        </w:rPr>
        <w:t xml:space="preserve"> &lt;&lt;Role&gt;&gt;</w:t>
      </w:r>
      <w:bookmarkEnd w:id="1273"/>
    </w:p>
    <w:p w14:paraId="03C99381" w14:textId="77777777" w:rsidR="00922253" w:rsidRDefault="00922253" w:rsidP="00922253">
      <w:r>
        <w:t>A software weapon able to exploit the vulnerabilities of a cyber system.</w:t>
      </w:r>
    </w:p>
    <w:p w14:paraId="672C73FC"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2F6A6643" w14:textId="77777777" w:rsidR="00922253" w:rsidRDefault="00922253" w:rsidP="00922253">
      <w:pPr>
        <w:ind w:left="360"/>
      </w:pPr>
      <w:hyperlink w:anchor="_9c35ce64f0f21064139da0d54d8c7416" w:history="1">
        <w:r>
          <w:rPr>
            <w:rStyle w:val="Hyperlink"/>
          </w:rPr>
          <w:t>Cyber Resource</w:t>
        </w:r>
      </w:hyperlink>
      <w:r>
        <w:t xml:space="preserve">, </w:t>
      </w:r>
      <w:hyperlink w:anchor="_85732391519559b8da2839960274417a" w:history="1">
        <w:r>
          <w:rPr>
            <w:rStyle w:val="Hyperlink"/>
          </w:rPr>
          <w:t>Weapon</w:t>
        </w:r>
      </w:hyperlink>
    </w:p>
    <w:p w14:paraId="1FE1D868" w14:textId="77777777" w:rsidR="00922253" w:rsidRDefault="00922253" w:rsidP="00922253"/>
    <w:p w14:paraId="3637CCDF" w14:textId="77777777" w:rsidR="00922253" w:rsidRDefault="00922253" w:rsidP="00922253">
      <w:pPr>
        <w:pStyle w:val="Heading3"/>
      </w:pPr>
      <w:bookmarkStart w:id="1274" w:name="_0e012078be710b4e9db1bea3e93f7301"/>
      <w:bookmarkStart w:id="1275" w:name="_Toc514933828"/>
      <w:r>
        <w:t>Class Physical Weapon</w:t>
      </w:r>
      <w:bookmarkEnd w:id="1274"/>
      <w:r w:rsidRPr="003A31EC">
        <w:rPr>
          <w:rFonts w:cs="Arial"/>
        </w:rPr>
        <w:t xml:space="preserve"> </w:t>
      </w:r>
      <w:r>
        <w:rPr>
          <w:rFonts w:cs="Arial"/>
        </w:rPr>
        <w:fldChar w:fldCharType="begin"/>
      </w:r>
      <w:r>
        <w:instrText>XE"</w:instrText>
      </w:r>
      <w:r w:rsidRPr="00413D75">
        <w:rPr>
          <w:rFonts w:cs="Arial"/>
        </w:rPr>
        <w:instrText>Physical Weapon</w:instrText>
      </w:r>
      <w:r>
        <w:instrText>"</w:instrText>
      </w:r>
      <w:r>
        <w:rPr>
          <w:rFonts w:cs="Arial"/>
        </w:rPr>
        <w:fldChar w:fldCharType="end"/>
      </w:r>
      <w:r>
        <w:rPr>
          <w:rFonts w:cs="Arial"/>
        </w:rPr>
        <w:t xml:space="preserve"> &lt;&lt;Role&gt;&gt;</w:t>
      </w:r>
      <w:bookmarkEnd w:id="1275"/>
    </w:p>
    <w:p w14:paraId="15BB5E9B" w14:textId="77777777" w:rsidR="00922253" w:rsidRDefault="00922253" w:rsidP="00922253">
      <w:r>
        <w:t>A physical item intended to exploit a vulnerability and cause harm to some class of entities.</w:t>
      </w:r>
    </w:p>
    <w:p w14:paraId="502920BF"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54DA2151" w14:textId="77777777" w:rsidR="00922253" w:rsidRDefault="00922253" w:rsidP="00922253">
      <w:pPr>
        <w:ind w:left="360"/>
      </w:pPr>
      <w:hyperlink w:anchor="_a779409105510d5f4e508fa1992b1ee7" w:history="1">
        <w:r>
          <w:rPr>
            <w:rStyle w:val="Hyperlink"/>
          </w:rPr>
          <w:t>Physical Tool</w:t>
        </w:r>
      </w:hyperlink>
      <w:r>
        <w:t xml:space="preserve">, </w:t>
      </w:r>
      <w:hyperlink w:anchor="_85732391519559b8da2839960274417a" w:history="1">
        <w:r>
          <w:rPr>
            <w:rStyle w:val="Hyperlink"/>
          </w:rPr>
          <w:t>Weapon</w:t>
        </w:r>
      </w:hyperlink>
    </w:p>
    <w:p w14:paraId="4F3D09C6" w14:textId="77777777" w:rsidR="00922253" w:rsidRDefault="00922253" w:rsidP="00922253"/>
    <w:p w14:paraId="73ACD99A" w14:textId="77777777" w:rsidR="00922253" w:rsidRDefault="00922253" w:rsidP="00922253">
      <w:pPr>
        <w:pStyle w:val="Heading3"/>
      </w:pPr>
      <w:bookmarkStart w:id="1276" w:name="_85732391519559b8da2839960274417a"/>
      <w:bookmarkStart w:id="1277" w:name="_Toc514933829"/>
      <w:r>
        <w:t>Class Weapon</w:t>
      </w:r>
      <w:bookmarkEnd w:id="1276"/>
      <w:r w:rsidRPr="003A31EC">
        <w:rPr>
          <w:rFonts w:cs="Arial"/>
        </w:rPr>
        <w:t xml:space="preserve"> </w:t>
      </w:r>
      <w:r>
        <w:rPr>
          <w:rFonts w:cs="Arial"/>
        </w:rPr>
        <w:fldChar w:fldCharType="begin"/>
      </w:r>
      <w:r>
        <w:instrText>XE"</w:instrText>
      </w:r>
      <w:r w:rsidRPr="00413D75">
        <w:rPr>
          <w:rFonts w:cs="Arial"/>
        </w:rPr>
        <w:instrText>Weapon</w:instrText>
      </w:r>
      <w:r>
        <w:instrText>"</w:instrText>
      </w:r>
      <w:r>
        <w:rPr>
          <w:rFonts w:cs="Arial"/>
        </w:rPr>
        <w:fldChar w:fldCharType="end"/>
      </w:r>
      <w:r>
        <w:rPr>
          <w:rFonts w:cs="Arial"/>
        </w:rPr>
        <w:t xml:space="preserve"> &lt;&lt;Role&gt;&gt;</w:t>
      </w:r>
      <w:bookmarkEnd w:id="1277"/>
    </w:p>
    <w:p w14:paraId="4924DFA2" w14:textId="77777777" w:rsidR="00922253" w:rsidRDefault="00922253" w:rsidP="00922253">
      <w:r>
        <w:t>Role of something used by an actor to cause harm by exploiting vulnerabilities.</w:t>
      </w:r>
    </w:p>
    <w:p w14:paraId="26A418E7" w14:textId="77777777" w:rsidR="00922253" w:rsidRPr="00232C10" w:rsidRDefault="00922253" w:rsidP="00922253">
      <w:pPr>
        <w:pStyle w:val="Subtitle"/>
        <w:spacing w:before="120"/>
        <w:rPr>
          <w:rStyle w:val="IntenseEmphasis"/>
          <w:sz w:val="24"/>
          <w:szCs w:val="24"/>
        </w:rPr>
      </w:pPr>
      <w:r w:rsidRPr="00232C10">
        <w:rPr>
          <w:rStyle w:val="IntenseEmphasis"/>
          <w:sz w:val="24"/>
          <w:szCs w:val="24"/>
        </w:rPr>
        <w:t>Direct Supertypes</w:t>
      </w:r>
    </w:p>
    <w:p w14:paraId="005C219A" w14:textId="77777777" w:rsidR="00922253" w:rsidRDefault="00922253" w:rsidP="00922253">
      <w:pPr>
        <w:ind w:left="360"/>
      </w:pPr>
      <w:hyperlink w:anchor="_f30be98a62689f653323fa62df1ac908" w:history="1">
        <w:r>
          <w:rPr>
            <w:rStyle w:val="Hyperlink"/>
          </w:rPr>
          <w:t>Tool</w:t>
        </w:r>
      </w:hyperlink>
    </w:p>
    <w:p w14:paraId="6981AF97" w14:textId="77777777" w:rsidR="00922253" w:rsidRDefault="00922253" w:rsidP="00922253"/>
    <w:p w14:paraId="2F3A18DD" w14:textId="77777777" w:rsidR="00922253" w:rsidRDefault="00922253" w:rsidP="00922253">
      <w:pPr>
        <w:pStyle w:val="Heading3"/>
      </w:pPr>
      <w:bookmarkStart w:id="1278" w:name="_4ec66408dffc41dce21177c25cd61c41"/>
      <w:bookmarkStart w:id="1279" w:name="_Toc514933830"/>
      <w:r>
        <w:t>Association Class Weapon Leverages Vulnerability</w:t>
      </w:r>
      <w:bookmarkEnd w:id="1278"/>
      <w:r w:rsidRPr="003A31EC">
        <w:rPr>
          <w:rFonts w:cs="Arial"/>
        </w:rPr>
        <w:t xml:space="preserve"> </w:t>
      </w:r>
      <w:r>
        <w:rPr>
          <w:rFonts w:cs="Arial"/>
        </w:rPr>
        <w:fldChar w:fldCharType="begin"/>
      </w:r>
      <w:r>
        <w:instrText>XE"</w:instrText>
      </w:r>
      <w:r w:rsidRPr="00413D75">
        <w:rPr>
          <w:rFonts w:cs="Arial"/>
        </w:rPr>
        <w:instrText>Weapon Leverages Vulnerability</w:instrText>
      </w:r>
      <w:r>
        <w:instrText>"</w:instrText>
      </w:r>
      <w:r>
        <w:rPr>
          <w:rFonts w:cs="Arial"/>
        </w:rPr>
        <w:fldChar w:fldCharType="end"/>
      </w:r>
      <w:r>
        <w:rPr>
          <w:rFonts w:cs="Arial"/>
        </w:rPr>
        <w:t xml:space="preserve"> &lt;&lt;Relationship&gt;&gt;</w:t>
      </w:r>
      <w:bookmarkEnd w:id="1279"/>
    </w:p>
    <w:p w14:paraId="62D89273" w14:textId="77777777" w:rsidR="00922253" w:rsidRDefault="00922253" w:rsidP="00922253">
      <w:r>
        <w:t>Relationship defining the weapons that can leverage (exploit) a vulnerability.</w:t>
      </w:r>
    </w:p>
    <w:p w14:paraId="29774083" w14:textId="77777777" w:rsidR="00922253" w:rsidRDefault="00922253" w:rsidP="00922253">
      <w:pPr>
        <w:jc w:val="center"/>
      </w:pPr>
      <w:r w:rsidRPr="006D2E0C">
        <w:rPr>
          <w:noProof/>
        </w:rPr>
        <w:pict w14:anchorId="74887292">
          <v:shape id="Picture -1235900478.emf" o:spid="_x0000_i3697" type="#_x0000_t75" alt="-1235900478.emf" style="width:487.2pt;height:225.6pt;visibility:visible;mso-wrap-style:square">
            <v:imagedata r:id="rId230" o:title="-1235900478"/>
          </v:shape>
        </w:pict>
      </w:r>
    </w:p>
    <w:p w14:paraId="5EF2A94B" w14:textId="77777777" w:rsidR="00922253" w:rsidRDefault="00922253" w:rsidP="00922253">
      <w:pPr>
        <w:pStyle w:val="Figure"/>
        <w:widowControl/>
        <w:numPr>
          <w:ilvl w:val="0"/>
          <w:numId w:val="21"/>
        </w:numPr>
        <w:suppressAutoHyphens w:val="0"/>
        <w:overflowPunct/>
        <w:autoSpaceDE/>
        <w:autoSpaceDN/>
        <w:adjustRightInd/>
        <w:spacing w:before="120" w:after="120"/>
        <w:jc w:val="center"/>
        <w:textAlignment w:val="auto"/>
      </w:pPr>
      <w:r>
        <w:t>Weapon Leverages Vulnerability</w:t>
      </w:r>
    </w:p>
    <w:p w14:paraId="1E559BEF"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Direct Supertypes</w:t>
      </w:r>
    </w:p>
    <w:p w14:paraId="554BD2B3" w14:textId="77777777" w:rsidR="00922253" w:rsidRDefault="00922253" w:rsidP="00922253">
      <w:pPr>
        <w:ind w:left="360"/>
      </w:pPr>
      <w:hyperlink w:anchor="_e33780607cd553fb55b8907600848b66" w:history="1">
        <w:r>
          <w:rPr>
            <w:rStyle w:val="Hyperlink"/>
          </w:rPr>
          <w:t>Impact</w:t>
        </w:r>
      </w:hyperlink>
    </w:p>
    <w:p w14:paraId="58DF03AE" w14:textId="77777777" w:rsidR="00922253" w:rsidRPr="002A7C0D" w:rsidRDefault="00922253" w:rsidP="00922253">
      <w:pPr>
        <w:pStyle w:val="Subtitle"/>
        <w:spacing w:before="120"/>
        <w:rPr>
          <w:rStyle w:val="IntenseEmphasis"/>
          <w:sz w:val="24"/>
          <w:szCs w:val="24"/>
        </w:rPr>
      </w:pPr>
      <w:r w:rsidRPr="002A7C0D">
        <w:rPr>
          <w:rStyle w:val="IntenseEmphasis"/>
          <w:sz w:val="24"/>
          <w:szCs w:val="24"/>
        </w:rPr>
        <w:t>Association Ends</w:t>
      </w:r>
    </w:p>
    <w:p w14:paraId="7E9CFE34" w14:textId="77777777" w:rsidR="00922253" w:rsidRDefault="00922253" w:rsidP="00922253">
      <w:pPr>
        <w:ind w:firstLine="720"/>
      </w:pPr>
      <w:r w:rsidRPr="006D2E0C">
        <w:rPr>
          <w:noProof/>
        </w:rPr>
        <w:pict w14:anchorId="31A0373D">
          <v:shape id="_x0000_i3696" type="#_x0000_t75" alt="-2119250718.emf" style="width:12pt;height:12pt;visibility:visible;mso-wrap-style:square">
            <v:imagedata r:id="rId16" o:title="-2119250718"/>
          </v:shape>
        </w:pict>
      </w:r>
      <w:r>
        <w:t xml:space="preserve"> leverages</w:t>
      </w:r>
      <w:r>
        <w:rPr>
          <w:rFonts w:cs="Arial"/>
        </w:rPr>
        <w:fldChar w:fldCharType="begin"/>
      </w:r>
      <w:r>
        <w:instrText>XE"</w:instrText>
      </w:r>
      <w:r w:rsidRPr="00413D75">
        <w:rPr>
          <w:rFonts w:cs="Arial"/>
        </w:rPr>
        <w:instrText>leverages</w:instrText>
      </w:r>
      <w:r>
        <w:instrText>"</w:instrText>
      </w:r>
      <w:r>
        <w:rPr>
          <w:rFonts w:cs="Arial"/>
        </w:rPr>
        <w:fldChar w:fldCharType="end"/>
      </w:r>
      <w:r>
        <w:t xml:space="preserve"> : </w:t>
      </w:r>
      <w:hyperlink w:anchor="_d936caf19626476c163d1b8384647aa0" w:history="1">
        <w:r>
          <w:rPr>
            <w:rStyle w:val="Hyperlink"/>
          </w:rPr>
          <w:t>Vulnerability</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7D1027B" w14:textId="77777777" w:rsidR="00922253" w:rsidRDefault="00922253" w:rsidP="00922253">
      <w:pPr>
        <w:pStyle w:val="BodyText"/>
        <w:spacing w:before="60" w:after="120"/>
        <w:ind w:firstLine="720"/>
      </w:pPr>
      <w:r>
        <w:t>Vulnerability that a weapon helps an actor take advantage of.</w:t>
      </w:r>
    </w:p>
    <w:p w14:paraId="5859109C" w14:textId="77777777" w:rsidR="00922253" w:rsidRDefault="00922253" w:rsidP="00922253">
      <w:pPr>
        <w:ind w:firstLine="720"/>
      </w:pPr>
      <w:r w:rsidRPr="006D2E0C">
        <w:rPr>
          <w:noProof/>
        </w:rPr>
        <w:pict w14:anchorId="6A73DDB9">
          <v:shape id="_x0000_i3695" type="#_x0000_t75" alt="-2119250718.emf" style="width:12pt;height:12pt;visibility:visible;mso-wrap-style:square">
            <v:imagedata r:id="rId16" o:title="-2119250718"/>
          </v:shape>
        </w:pict>
      </w:r>
      <w:r>
        <w:t xml:space="preserve"> leveraged by</w:t>
      </w:r>
      <w:r>
        <w:rPr>
          <w:rFonts w:cs="Arial"/>
        </w:rPr>
        <w:fldChar w:fldCharType="begin"/>
      </w:r>
      <w:r>
        <w:instrText>XE"</w:instrText>
      </w:r>
      <w:r w:rsidRPr="00413D75">
        <w:rPr>
          <w:rFonts w:cs="Arial"/>
        </w:rPr>
        <w:instrText>leveraged by</w:instrText>
      </w:r>
      <w:r>
        <w:instrText>"</w:instrText>
      </w:r>
      <w:r>
        <w:rPr>
          <w:rFonts w:cs="Arial"/>
        </w:rPr>
        <w:fldChar w:fldCharType="end"/>
      </w:r>
      <w:r>
        <w:t xml:space="preserve"> : </w:t>
      </w:r>
      <w:hyperlink w:anchor="_85732391519559b8da2839960274417a" w:history="1">
        <w:r>
          <w:rPr>
            <w:rStyle w:val="Hyperlink"/>
          </w:rPr>
          <w:t>Weapon</w:t>
        </w:r>
      </w:hyperlink>
      <w:r>
        <w:t xml:space="preserve"> [0..*]   </w:t>
      </w:r>
      <w:r w:rsidRPr="00833C5F">
        <w:rPr>
          <w:i/>
        </w:rPr>
        <w:t>Redefines</w:t>
      </w:r>
      <w:r>
        <w:t xml:space="preserve">: negated within: </w:t>
      </w:r>
      <w:hyperlink w:anchor="_66d62b068053cee3464e1e03e6035eed" w:history="1">
        <w:r>
          <w:rPr>
            <w:rStyle w:val="Hyperlink"/>
          </w:rPr>
          <w:t>Context</w:t>
        </w:r>
      </w:hyperlink>
      <w:r>
        <w:rPr>
          <w:rStyle w:val="Hyperlink"/>
        </w:rPr>
        <w:t xml:space="preserve">   </w:t>
      </w:r>
      <w:r>
        <w:t xml:space="preserve"> </w:t>
      </w:r>
    </w:p>
    <w:p w14:paraId="6BDF0809" w14:textId="77777777" w:rsidR="00922253" w:rsidRDefault="00922253" w:rsidP="00922253">
      <w:pPr>
        <w:pStyle w:val="BodyText"/>
        <w:spacing w:before="60" w:after="120"/>
        <w:ind w:firstLine="720"/>
      </w:pPr>
      <w:r>
        <w:t>Weapon that can leverage a vulnerability to help an actor take advantage of that vulnerability.</w:t>
      </w:r>
    </w:p>
    <w:p w14:paraId="66443987" w14:textId="77777777" w:rsidR="00922253" w:rsidRDefault="00922253" w:rsidP="00922253"/>
    <w:p w14:paraId="625FDE69" w14:textId="77777777" w:rsidR="00922253" w:rsidRPr="00347871" w:rsidRDefault="00922253" w:rsidP="00922253"/>
    <w:p w14:paraId="12E45157" w14:textId="77777777" w:rsidR="00347871" w:rsidRDefault="00347871" w:rsidP="00347871">
      <w:pPr>
        <w:pStyle w:val="Heading1"/>
      </w:pPr>
      <w:bookmarkStart w:id="1280" w:name="_Toc514933831"/>
      <w:r>
        <w:t>SMIF Conceptual Model</w:t>
      </w:r>
      <w:bookmarkEnd w:id="1280"/>
    </w:p>
    <w:p w14:paraId="5C113F5C" w14:textId="77777777" w:rsidR="00347871" w:rsidRDefault="00347871" w:rsidP="00347871">
      <w:pPr>
        <w:pStyle w:val="Heading2"/>
      </w:pPr>
      <w:bookmarkStart w:id="1281" w:name="_Toc514933832"/>
      <w:r>
        <w:lastRenderedPageBreak/>
        <w:t>Diagram: SMIF Packages</w:t>
      </w:r>
      <w:bookmarkEnd w:id="1281"/>
    </w:p>
    <w:p w14:paraId="1CB89493" w14:textId="77777777" w:rsidR="00347871" w:rsidRDefault="00096C86" w:rsidP="00347871">
      <w:pPr>
        <w:jc w:val="center"/>
        <w:rPr>
          <w:rFonts w:cs="Arial"/>
        </w:rPr>
      </w:pPr>
      <w:r w:rsidRPr="006D2E0C">
        <w:rPr>
          <w:noProof/>
        </w:rPr>
        <w:pict w14:anchorId="7A0DF5BE">
          <v:shape id="Picture 848084482.emf" o:spid="_x0000_i1430" type="#_x0000_t75" alt="848084482.emf" style="width:487.2pt;height:607.8pt;visibility:visible;mso-wrap-style:square">
            <v:imagedata r:id="rId231" o:title="848084482"/>
          </v:shape>
        </w:pict>
      </w:r>
    </w:p>
    <w:p w14:paraId="7028914F"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14:paraId="5F5B6F98" w14:textId="77777777" w:rsidR="00347871" w:rsidRDefault="00347871" w:rsidP="00347871">
      <w:r>
        <w:lastRenderedPageBreak/>
        <w:t xml:space="preserve"> </w:t>
      </w:r>
    </w:p>
    <w:p w14:paraId="51D509A3" w14:textId="77777777" w:rsidR="00347871" w:rsidRDefault="00347871" w:rsidP="00347871"/>
    <w:p w14:paraId="74DF8FDF" w14:textId="77777777" w:rsidR="00347871" w:rsidRDefault="00347871" w:rsidP="00347871">
      <w:pPr>
        <w:spacing w:after="200" w:line="276" w:lineRule="auto"/>
        <w:rPr>
          <w:b/>
          <w:bCs/>
          <w:color w:val="365F91"/>
          <w:sz w:val="40"/>
          <w:szCs w:val="40"/>
        </w:rPr>
      </w:pPr>
      <w:r>
        <w:br w:type="page"/>
      </w:r>
    </w:p>
    <w:p w14:paraId="3F9F602A" w14:textId="77777777" w:rsidR="00347871" w:rsidRDefault="00347871" w:rsidP="00922253">
      <w:pPr>
        <w:pStyle w:val="Heading2"/>
      </w:pPr>
      <w:bookmarkStart w:id="1282" w:name="_Toc514933833"/>
      <w:r>
        <w:t>SMIF Conceptual Model::Associations</w:t>
      </w:r>
      <w:bookmarkEnd w:id="1282"/>
    </w:p>
    <w:p w14:paraId="6038F25D" w14:textId="77777777" w:rsidR="00347871" w:rsidRDefault="00347871" w:rsidP="00922253">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14:paraId="03B6C217" w14:textId="77777777" w:rsidR="00347871" w:rsidRDefault="00347871" w:rsidP="00922253">
      <w:pPr>
        <w:pStyle w:val="Heading3"/>
      </w:pPr>
      <w:bookmarkStart w:id="1283" w:name="_Toc514933834"/>
      <w:r>
        <w:t>Diagram: Associations</w:t>
      </w:r>
      <w:bookmarkEnd w:id="1283"/>
    </w:p>
    <w:p w14:paraId="154099D7" w14:textId="77777777" w:rsidR="00347871" w:rsidRDefault="00096C86" w:rsidP="00922253">
      <w:pPr>
        <w:jc w:val="center"/>
        <w:rPr>
          <w:rFonts w:cs="Arial"/>
        </w:rPr>
      </w:pPr>
      <w:r w:rsidRPr="006D2E0C">
        <w:rPr>
          <w:noProof/>
        </w:rPr>
        <w:pict w14:anchorId="04997DAD">
          <v:shape id="Picture -1474556365.emf" o:spid="_x0000_i1429" type="#_x0000_t75" alt="-1474556365.emf" style="width:487.2pt;height:439.8pt;visibility:visible;mso-wrap-style:square">
            <v:imagedata r:id="rId232" o:title="-1474556365"/>
          </v:shape>
        </w:pict>
      </w:r>
    </w:p>
    <w:p w14:paraId="6A5A8A6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Associations</w:t>
      </w:r>
    </w:p>
    <w:p w14:paraId="2E7C34DC" w14:textId="77777777" w:rsidR="00347871" w:rsidRDefault="00347871" w:rsidP="00922253">
      <w:r>
        <w:lastRenderedPageBreak/>
        <w:t xml:space="preserve"> </w:t>
      </w:r>
    </w:p>
    <w:p w14:paraId="6E04B289" w14:textId="77777777" w:rsidR="00347871" w:rsidRDefault="00347871" w:rsidP="00922253"/>
    <w:p w14:paraId="45423113" w14:textId="77777777" w:rsidR="00347871" w:rsidRDefault="00347871" w:rsidP="00922253">
      <w:pPr>
        <w:pStyle w:val="Heading3"/>
      </w:pPr>
      <w:bookmarkStart w:id="1284" w:name="_e7955a2b31bca2a0e0a8b068edd4809c"/>
      <w:bookmarkStart w:id="1285" w:name="_Toc514933835"/>
      <w:r>
        <w:t>Class Association</w:t>
      </w:r>
      <w:bookmarkEnd w:id="1284"/>
      <w:bookmarkEnd w:id="1285"/>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r w:rsidR="009E71B4">
        <w:rPr>
          <w:rFonts w:cs="Arial"/>
        </w:rPr>
        <w:t xml:space="preserve"> </w:t>
      </w:r>
    </w:p>
    <w:p w14:paraId="176170C2" w14:textId="77777777" w:rsidR="00347871" w:rsidRDefault="00347871" w:rsidP="00922253">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r>
        <w:br/>
        <w:t>[ORM] Fact</w:t>
      </w:r>
    </w:p>
    <w:p w14:paraId="102F879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7064ED" w14:textId="77777777" w:rsidR="00347871" w:rsidRDefault="006B5780" w:rsidP="00922253">
      <w:pPr>
        <w:ind w:left="360"/>
      </w:pPr>
      <w:hyperlink w:anchor="_e60871f18b94666411d0d4023a66bd0b" w:history="1">
        <w:r w:rsidR="00347871">
          <w:rPr>
            <w:rStyle w:val="Hyperlink"/>
          </w:rPr>
          <w:t>Identifiable Property Owner</w:t>
        </w:r>
      </w:hyperlink>
      <w:r w:rsidR="00347871">
        <w:t xml:space="preserve">, </w:t>
      </w:r>
      <w:hyperlink w:anchor="_3bd7c7d249201ad6f2447c6d182ba7f1" w:history="1">
        <w:r w:rsidR="00347871">
          <w:rPr>
            <w:rStyle w:val="Hyperlink"/>
          </w:rPr>
          <w:t>Proposition</w:t>
        </w:r>
      </w:hyperlink>
    </w:p>
    <w:p w14:paraId="14DC81C3" w14:textId="77777777" w:rsidR="00347871" w:rsidRDefault="00347871" w:rsidP="00922253"/>
    <w:p w14:paraId="6A6AC903" w14:textId="77777777" w:rsidR="00347871" w:rsidRDefault="00347871" w:rsidP="00922253">
      <w:pPr>
        <w:pStyle w:val="Heading3"/>
      </w:pPr>
      <w:bookmarkStart w:id="1286" w:name="_d2f1d8b62fd5c1b673a8fc0744cc8088"/>
      <w:bookmarkStart w:id="1287" w:name="_Toc514933836"/>
      <w:r>
        <w:t>Class Association Type</w:t>
      </w:r>
      <w:bookmarkEnd w:id="1286"/>
      <w:bookmarkEnd w:id="1287"/>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r w:rsidR="009E71B4">
        <w:rPr>
          <w:rFonts w:cs="Arial"/>
        </w:rPr>
        <w:t xml:space="preserve"> </w:t>
      </w:r>
    </w:p>
    <w:p w14:paraId="1DAE7A9E" w14:textId="77777777" w:rsidR="00347871" w:rsidRDefault="00347871" w:rsidP="00922253">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t>[ORM] Fact Type</w:t>
      </w:r>
    </w:p>
    <w:p w14:paraId="49A2C2E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41C3160" w14:textId="77777777" w:rsidR="00347871" w:rsidRDefault="006B5780" w:rsidP="00922253">
      <w:pPr>
        <w:ind w:left="360"/>
      </w:pPr>
      <w:hyperlink w:anchor="_3b0c6b335aca4015ef569068da1bec31" w:history="1">
        <w:r w:rsidR="00347871">
          <w:rPr>
            <w:rStyle w:val="Hyperlink"/>
          </w:rPr>
          <w:t>Property Owner Type</w:t>
        </w:r>
      </w:hyperlink>
    </w:p>
    <w:p w14:paraId="489EE35A" w14:textId="77777777" w:rsidR="00347871" w:rsidRDefault="00347871" w:rsidP="00922253"/>
    <w:p w14:paraId="1284C55F" w14:textId="77777777" w:rsidR="00347871" w:rsidRDefault="00347871" w:rsidP="00922253">
      <w:pPr>
        <w:pStyle w:val="Heading3"/>
      </w:pPr>
      <w:bookmarkStart w:id="1288" w:name="_5097f2b1cfa32b98abc7734292d8f237"/>
      <w:bookmarkStart w:id="1289" w:name="_Toc514933837"/>
      <w:r>
        <w:t>Class Binary Association</w:t>
      </w:r>
      <w:bookmarkEnd w:id="1288"/>
      <w:bookmarkEnd w:id="1289"/>
      <w:r w:rsidRPr="003A31EC">
        <w:rPr>
          <w:rFonts w:cs="Arial"/>
        </w:rPr>
        <w:t xml:space="preserve"> </w:t>
      </w:r>
      <w:r>
        <w:rPr>
          <w:rFonts w:cs="Arial"/>
        </w:rPr>
        <w:fldChar w:fldCharType="begin"/>
      </w:r>
      <w:r>
        <w:instrText>XE"</w:instrText>
      </w:r>
      <w:r w:rsidRPr="00413D75">
        <w:rPr>
          <w:rFonts w:cs="Arial"/>
        </w:rPr>
        <w:instrText>Binary Association</w:instrText>
      </w:r>
      <w:r>
        <w:instrText>"</w:instrText>
      </w:r>
      <w:r>
        <w:rPr>
          <w:rFonts w:cs="Arial"/>
        </w:rPr>
        <w:fldChar w:fldCharType="end"/>
      </w:r>
      <w:r w:rsidR="009E71B4">
        <w:rPr>
          <w:rFonts w:cs="Arial"/>
        </w:rPr>
        <w:t xml:space="preserve"> </w:t>
      </w:r>
    </w:p>
    <w:p w14:paraId="0A94808B" w14:textId="77777777" w:rsidR="00347871" w:rsidRDefault="00347871" w:rsidP="00922253">
      <w:r>
        <w:t>A binary association is an association with exactly 2 property bindings corresponding to exactly 2 owned property types.</w:t>
      </w:r>
      <w:r>
        <w:br/>
      </w:r>
    </w:p>
    <w:p w14:paraId="7E13FC5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FC5212C" w14:textId="77777777" w:rsidR="00347871" w:rsidRDefault="006B5780" w:rsidP="00922253">
      <w:pPr>
        <w:ind w:left="360"/>
      </w:pPr>
      <w:hyperlink w:anchor="_e7955a2b31bca2a0e0a8b068edd4809c" w:history="1">
        <w:r w:rsidR="00347871">
          <w:rPr>
            <w:rStyle w:val="Hyperlink"/>
          </w:rPr>
          <w:t>Association</w:t>
        </w:r>
      </w:hyperlink>
    </w:p>
    <w:p w14:paraId="2896876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31D53BE8" w14:textId="77777777" w:rsidR="00347871" w:rsidRDefault="00096C86" w:rsidP="00922253">
      <w:pPr>
        <w:ind w:left="605" w:hanging="245"/>
      </w:pPr>
      <w:r w:rsidRPr="006D2E0C">
        <w:rPr>
          <w:noProof/>
        </w:rPr>
        <w:pict w14:anchorId="0F770EDF">
          <v:shape id="_x0000_i1428"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67c49b7f6375578b743d98e9e661d1d2" w:history="1">
        <w:r w:rsidR="00347871">
          <w:rPr>
            <w:rStyle w:val="Hyperlink"/>
          </w:rPr>
          <w:t>Binary 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14:paraId="5C6803AE" w14:textId="77777777" w:rsidR="00347871" w:rsidRDefault="00347871" w:rsidP="00922253"/>
    <w:p w14:paraId="1D62003B" w14:textId="77777777" w:rsidR="00347871" w:rsidRDefault="00347871" w:rsidP="00922253">
      <w:pPr>
        <w:pStyle w:val="Heading3"/>
      </w:pPr>
      <w:bookmarkStart w:id="1290" w:name="_67c49b7f6375578b743d98e9e661d1d2"/>
      <w:bookmarkStart w:id="1291" w:name="_Toc514933838"/>
      <w:r>
        <w:t>Class Binary Association Type</w:t>
      </w:r>
      <w:bookmarkEnd w:id="1290"/>
      <w:bookmarkEnd w:id="1291"/>
      <w:r w:rsidRPr="003A31EC">
        <w:rPr>
          <w:rFonts w:cs="Arial"/>
        </w:rPr>
        <w:t xml:space="preserve"> </w:t>
      </w:r>
      <w:r>
        <w:rPr>
          <w:rFonts w:cs="Arial"/>
        </w:rPr>
        <w:fldChar w:fldCharType="begin"/>
      </w:r>
      <w:r>
        <w:instrText>XE"</w:instrText>
      </w:r>
      <w:r w:rsidRPr="00413D75">
        <w:rPr>
          <w:rFonts w:cs="Arial"/>
        </w:rPr>
        <w:instrText>Binary Association Type</w:instrText>
      </w:r>
      <w:r>
        <w:instrText>"</w:instrText>
      </w:r>
      <w:r>
        <w:rPr>
          <w:rFonts w:cs="Arial"/>
        </w:rPr>
        <w:fldChar w:fldCharType="end"/>
      </w:r>
      <w:r w:rsidR="009E71B4">
        <w:rPr>
          <w:rFonts w:cs="Arial"/>
        </w:rPr>
        <w:t xml:space="preserve"> </w:t>
      </w:r>
    </w:p>
    <w:p w14:paraId="53AF9EFD" w14:textId="77777777" w:rsidR="00347871" w:rsidRDefault="00347871" w:rsidP="00922253">
      <w:r>
        <w:t>A binary association type is an association type having exactly two owned property types (association ends).</w:t>
      </w:r>
    </w:p>
    <w:p w14:paraId="13733BA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6C47D83" w14:textId="77777777" w:rsidR="00347871" w:rsidRDefault="006B5780" w:rsidP="00922253">
      <w:pPr>
        <w:ind w:left="360"/>
      </w:pPr>
      <w:hyperlink w:anchor="_d2f1d8b62fd5c1b673a8fc0744cc8088" w:history="1">
        <w:r w:rsidR="00347871">
          <w:rPr>
            <w:rStyle w:val="Hyperlink"/>
          </w:rPr>
          <w:t>Association Type</w:t>
        </w:r>
      </w:hyperlink>
    </w:p>
    <w:p w14:paraId="7B0FF07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2D89ECD0" w14:textId="77777777" w:rsidR="00347871" w:rsidRDefault="00096C86" w:rsidP="00922253">
      <w:pPr>
        <w:ind w:left="605" w:hanging="245"/>
      </w:pPr>
      <w:r w:rsidRPr="006D2E0C">
        <w:rPr>
          <w:noProof/>
        </w:rPr>
        <w:pict w14:anchorId="65823D41">
          <v:shape id="_x0000_i1427"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5097f2b1cfa32b98abc7734292d8f237" w:history="1">
        <w:r w:rsidR="00347871">
          <w:rPr>
            <w:rStyle w:val="Hyperlink"/>
          </w:rPr>
          <w:t>Binary Association</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14:paraId="1F4EB5B7" w14:textId="77777777" w:rsidR="00347871" w:rsidRDefault="00096C86" w:rsidP="00922253">
      <w:pPr>
        <w:ind w:left="605" w:hanging="245"/>
      </w:pPr>
      <w:r w:rsidRPr="006D2E0C">
        <w:rPr>
          <w:noProof/>
        </w:rPr>
        <w:pict w14:anchorId="5074C1F3">
          <v:shape id="_x0000_i1426" type="#_x0000_t75" alt="-342498719.emf" style="width:12pt;height:12pt;visibility:visible;mso-wrap-style:square">
            <v:imagedata r:id="rId56" o:title="-342498719"/>
          </v:shape>
        </w:pict>
      </w:r>
      <w:r w:rsidR="00347871">
        <w:t xml:space="preserve">  : </w:t>
      </w:r>
      <w:hyperlink w:anchor="_cc714987ac5e349f6ecd9f040ecbe525" w:history="1">
        <w:r w:rsidR="00347871">
          <w:rPr>
            <w:rStyle w:val="Hyperlink"/>
          </w:rPr>
          <w:t>Owned Property Type</w:t>
        </w:r>
      </w:hyperlink>
      <w:r w:rsidR="00347871">
        <w:t xml:space="preserve"> [2]   </w:t>
      </w:r>
      <w:r w:rsidR="00347871" w:rsidRPr="00833C5F">
        <w:rPr>
          <w:i/>
        </w:rPr>
        <w:t>Redefines</w:t>
      </w:r>
      <w:r w:rsidR="00347871">
        <w:t>: ownes property type:</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99DF244" w14:textId="77777777" w:rsidR="00347871" w:rsidRDefault="00347871" w:rsidP="00922253"/>
    <w:p w14:paraId="2B63EACE" w14:textId="77777777" w:rsidR="00347871" w:rsidRDefault="00347871" w:rsidP="00922253">
      <w:pPr>
        <w:pStyle w:val="Heading3"/>
      </w:pPr>
      <w:bookmarkStart w:id="1292" w:name="_0c25966ef3c4b944b2179a333f603bbc"/>
      <w:bookmarkStart w:id="1293" w:name="_Toc514933839"/>
      <w:r>
        <w:t>Class Restriction Type</w:t>
      </w:r>
      <w:bookmarkEnd w:id="1292"/>
      <w:bookmarkEnd w:id="1293"/>
      <w:r w:rsidRPr="003A31EC">
        <w:rPr>
          <w:rFonts w:cs="Arial"/>
        </w:rPr>
        <w:t xml:space="preserve"> </w:t>
      </w:r>
      <w:r>
        <w:rPr>
          <w:rFonts w:cs="Arial"/>
        </w:rPr>
        <w:fldChar w:fldCharType="begin"/>
      </w:r>
      <w:r>
        <w:instrText>XE"</w:instrText>
      </w:r>
      <w:r w:rsidRPr="00413D75">
        <w:rPr>
          <w:rFonts w:cs="Arial"/>
        </w:rPr>
        <w:instrText>Restriction Type</w:instrText>
      </w:r>
      <w:r>
        <w:instrText>"</w:instrText>
      </w:r>
      <w:r>
        <w:rPr>
          <w:rFonts w:cs="Arial"/>
        </w:rPr>
        <w:fldChar w:fldCharType="end"/>
      </w:r>
      <w:r w:rsidR="009E71B4">
        <w:rPr>
          <w:rFonts w:cs="Arial"/>
        </w:rPr>
        <w:t xml:space="preserve"> </w:t>
      </w:r>
    </w:p>
    <w:p w14:paraId="33339AFB" w14:textId="77777777" w:rsidR="00347871" w:rsidRDefault="00347871" w:rsidP="00922253">
      <w:r>
        <w:t>A restriction type restricts another type, frequently an association, by holding only constraints. All properties owned by a restriction type must be property restrictions.</w:t>
      </w:r>
    </w:p>
    <w:p w14:paraId="5DCD673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BFDDFF5" w14:textId="77777777" w:rsidR="00347871" w:rsidRDefault="006B5780" w:rsidP="00922253">
      <w:pPr>
        <w:ind w:left="360"/>
      </w:pPr>
      <w:hyperlink w:anchor="_3b0c6b335aca4015ef569068da1bec31" w:history="1">
        <w:r w:rsidR="00347871">
          <w:rPr>
            <w:rStyle w:val="Hyperlink"/>
          </w:rPr>
          <w:t>Property Owner Type</w:t>
        </w:r>
      </w:hyperlink>
    </w:p>
    <w:p w14:paraId="45858335" w14:textId="77777777" w:rsidR="00347871" w:rsidRDefault="00347871" w:rsidP="00922253"/>
    <w:p w14:paraId="2E0773DA" w14:textId="77777777" w:rsidR="00347871" w:rsidRDefault="00347871" w:rsidP="00922253">
      <w:pPr>
        <w:spacing w:after="200" w:line="276" w:lineRule="auto"/>
        <w:rPr>
          <w:b/>
          <w:bCs/>
          <w:color w:val="365F91"/>
          <w:sz w:val="40"/>
          <w:szCs w:val="40"/>
        </w:rPr>
      </w:pPr>
      <w:r>
        <w:br w:type="page"/>
      </w:r>
    </w:p>
    <w:p w14:paraId="6EF445BD" w14:textId="77777777" w:rsidR="00347871" w:rsidRDefault="00347871" w:rsidP="00922253">
      <w:pPr>
        <w:pStyle w:val="Heading2"/>
      </w:pPr>
      <w:bookmarkStart w:id="1294" w:name="_Toc514933840"/>
      <w:r>
        <w:t>SMIF Conceptual Model::Constraints</w:t>
      </w:r>
      <w:bookmarkEnd w:id="1294"/>
    </w:p>
    <w:p w14:paraId="2C2451CE" w14:textId="77777777" w:rsidR="00347871" w:rsidRDefault="00347871" w:rsidP="00922253">
      <w:pPr>
        <w:pStyle w:val="BodyText"/>
      </w:pPr>
      <w:r>
        <w:t>Rules define constraints or behaviors that are asserted in specified context.</w:t>
      </w:r>
    </w:p>
    <w:p w14:paraId="08632647" w14:textId="77777777" w:rsidR="00347871" w:rsidRDefault="00347871" w:rsidP="00922253">
      <w:pPr>
        <w:pStyle w:val="Heading3"/>
      </w:pPr>
      <w:bookmarkStart w:id="1295" w:name="_Toc514933841"/>
      <w:r>
        <w:t>Diagram: General Rules</w:t>
      </w:r>
      <w:bookmarkEnd w:id="1295"/>
    </w:p>
    <w:p w14:paraId="5EC02E7C" w14:textId="77777777" w:rsidR="00347871" w:rsidRDefault="00096C86" w:rsidP="00922253">
      <w:pPr>
        <w:jc w:val="center"/>
        <w:rPr>
          <w:rFonts w:cs="Arial"/>
        </w:rPr>
      </w:pPr>
      <w:r w:rsidRPr="006D2E0C">
        <w:rPr>
          <w:noProof/>
        </w:rPr>
        <w:pict w14:anchorId="2A41713A">
          <v:shape id="Picture -1592699881.emf" o:spid="_x0000_i1425" type="#_x0000_t75" alt="-1592699881.emf" style="width:487.2pt;height:361.8pt;visibility:visible;mso-wrap-style:square">
            <v:imagedata r:id="rId233" o:title="-1592699881"/>
          </v:shape>
        </w:pict>
      </w:r>
    </w:p>
    <w:p w14:paraId="0DC429D6"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General Rules</w:t>
      </w:r>
    </w:p>
    <w:p w14:paraId="3985A19A" w14:textId="77777777" w:rsidR="00347871" w:rsidRDefault="00347871" w:rsidP="00922253">
      <w:pPr>
        <w:pStyle w:val="Heading3"/>
      </w:pPr>
      <w:bookmarkStart w:id="1296" w:name="_Toc514933842"/>
      <w:r>
        <w:lastRenderedPageBreak/>
        <w:t>Diagram: Property Constraints</w:t>
      </w:r>
      <w:bookmarkEnd w:id="1296"/>
    </w:p>
    <w:p w14:paraId="569566E3" w14:textId="77777777" w:rsidR="00347871" w:rsidRDefault="00096C86" w:rsidP="00922253">
      <w:pPr>
        <w:jc w:val="center"/>
        <w:rPr>
          <w:rFonts w:cs="Arial"/>
        </w:rPr>
      </w:pPr>
      <w:r w:rsidRPr="006D2E0C">
        <w:rPr>
          <w:noProof/>
        </w:rPr>
        <w:pict w14:anchorId="2BA191C4">
          <v:shape id="Picture 696642590.emf" o:spid="_x0000_i1424" type="#_x0000_t75" alt="696642590.emf" style="width:487.2pt;height:352.2pt;visibility:visible;mso-wrap-style:square">
            <v:imagedata r:id="rId234" o:title="696642590"/>
          </v:shape>
        </w:pict>
      </w:r>
    </w:p>
    <w:p w14:paraId="3C98F96B"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Property Constraints</w:t>
      </w:r>
    </w:p>
    <w:p w14:paraId="53A54760" w14:textId="77777777" w:rsidR="00347871" w:rsidRDefault="00347871" w:rsidP="00922253">
      <w:pPr>
        <w:pStyle w:val="BodyText"/>
      </w:pPr>
      <w:r>
        <w:t>This diagram focuses on rules about properties.</w:t>
      </w:r>
    </w:p>
    <w:p w14:paraId="06B00EFC" w14:textId="77777777" w:rsidR="00347871" w:rsidRDefault="00347871" w:rsidP="00922253">
      <w:pPr>
        <w:pStyle w:val="Heading3"/>
      </w:pPr>
      <w:bookmarkStart w:id="1297" w:name="_Toc514933843"/>
      <w:r>
        <w:lastRenderedPageBreak/>
        <w:t>Diagram: Rules in Context</w:t>
      </w:r>
      <w:bookmarkEnd w:id="1297"/>
    </w:p>
    <w:p w14:paraId="2B3B9C9C" w14:textId="77777777" w:rsidR="00347871" w:rsidRDefault="00096C86" w:rsidP="00922253">
      <w:pPr>
        <w:jc w:val="center"/>
        <w:rPr>
          <w:rFonts w:cs="Arial"/>
        </w:rPr>
      </w:pPr>
      <w:r w:rsidRPr="006D2E0C">
        <w:rPr>
          <w:noProof/>
        </w:rPr>
        <w:pict w14:anchorId="7061E1EB">
          <v:shape id="Picture -354185556.emf" o:spid="_x0000_i1423" type="#_x0000_t75" alt="-354185556.emf" style="width:487.2pt;height:437.4pt;visibility:visible;mso-wrap-style:square">
            <v:imagedata r:id="rId235" o:title="-354185556"/>
          </v:shape>
        </w:pict>
      </w:r>
    </w:p>
    <w:p w14:paraId="28F3D5F4"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Rules in Context</w:t>
      </w:r>
    </w:p>
    <w:p w14:paraId="2D63BDD8" w14:textId="77777777" w:rsidR="00347871" w:rsidRDefault="00347871" w:rsidP="00922253">
      <w:pPr>
        <w:pStyle w:val="BodyText"/>
      </w:pPr>
      <w:r>
        <w:t>This diagram shows how rules are propositions that may be asserted within any context to apply to any other context, thus realizing the "open world assumption".</w:t>
      </w:r>
    </w:p>
    <w:p w14:paraId="6676D6E4" w14:textId="77777777" w:rsidR="00347871" w:rsidRDefault="00347871" w:rsidP="00922253">
      <w:pPr>
        <w:pStyle w:val="Heading3"/>
      </w:pPr>
      <w:bookmarkStart w:id="1298" w:name="_Toc514933844"/>
      <w:r>
        <w:lastRenderedPageBreak/>
        <w:t>Diagram: Rules Summary</w:t>
      </w:r>
      <w:bookmarkEnd w:id="1298"/>
    </w:p>
    <w:p w14:paraId="781ED758" w14:textId="77777777" w:rsidR="00347871" w:rsidRDefault="00096C86" w:rsidP="00922253">
      <w:pPr>
        <w:jc w:val="center"/>
        <w:rPr>
          <w:rFonts w:cs="Arial"/>
        </w:rPr>
      </w:pPr>
      <w:r w:rsidRPr="006D2E0C">
        <w:rPr>
          <w:noProof/>
        </w:rPr>
        <w:pict w14:anchorId="7624ECC7">
          <v:shape id="Picture 1195746072.emf" o:spid="_x0000_i1422" type="#_x0000_t75" alt="1195746072.emf" style="width:487.2pt;height:436.2pt;visibility:visible;mso-wrap-style:square">
            <v:imagedata r:id="rId236" o:title="1195746072"/>
          </v:shape>
        </w:pict>
      </w:r>
    </w:p>
    <w:p w14:paraId="52384819"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Rules Summary</w:t>
      </w:r>
    </w:p>
    <w:p w14:paraId="5432CE1C" w14:textId="77777777" w:rsidR="00347871" w:rsidRDefault="00347871" w:rsidP="00922253">
      <w:pPr>
        <w:pStyle w:val="BodyText"/>
      </w:pPr>
      <w:r>
        <w:t>This diagram shown a summary of the primary rules.</w:t>
      </w:r>
    </w:p>
    <w:p w14:paraId="3C19D8A5" w14:textId="77777777" w:rsidR="00347871" w:rsidRDefault="00347871" w:rsidP="00922253">
      <w:pPr>
        <w:pStyle w:val="Heading3"/>
      </w:pPr>
      <w:bookmarkStart w:id="1299" w:name="_Toc514933845"/>
      <w:r>
        <w:lastRenderedPageBreak/>
        <w:t>Diagram: Type Constraints</w:t>
      </w:r>
      <w:bookmarkEnd w:id="1299"/>
    </w:p>
    <w:p w14:paraId="46990EED" w14:textId="77777777" w:rsidR="00347871" w:rsidRDefault="00096C86" w:rsidP="00922253">
      <w:pPr>
        <w:jc w:val="center"/>
        <w:rPr>
          <w:rFonts w:cs="Arial"/>
        </w:rPr>
      </w:pPr>
      <w:r w:rsidRPr="006D2E0C">
        <w:rPr>
          <w:noProof/>
        </w:rPr>
        <w:pict w14:anchorId="019C8A9A">
          <v:shape id="Picture 759495079.emf" o:spid="_x0000_i1421" type="#_x0000_t75" alt="759495079.emf" style="width:487.2pt;height:562.2pt;visibility:visible;mso-wrap-style:square">
            <v:imagedata r:id="rId237" o:title="759495079"/>
          </v:shape>
        </w:pict>
      </w:r>
    </w:p>
    <w:p w14:paraId="78DE83E5"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 Constraints</w:t>
      </w:r>
    </w:p>
    <w:p w14:paraId="0B76D451" w14:textId="77777777" w:rsidR="00347871" w:rsidRDefault="00347871" w:rsidP="00922253">
      <w:pPr>
        <w:pStyle w:val="BodyText"/>
      </w:pPr>
      <w:r>
        <w:t>This diagram focuses on rules about types (note that property types are also types).</w:t>
      </w:r>
    </w:p>
    <w:p w14:paraId="68BBDF18" w14:textId="77777777" w:rsidR="00347871" w:rsidRDefault="00347871" w:rsidP="00922253">
      <w:r>
        <w:t xml:space="preserve"> </w:t>
      </w:r>
    </w:p>
    <w:p w14:paraId="0A6A9A5A" w14:textId="77777777" w:rsidR="00347871" w:rsidRDefault="00347871" w:rsidP="00922253"/>
    <w:p w14:paraId="36B0211F" w14:textId="77777777" w:rsidR="00347871" w:rsidRDefault="00347871" w:rsidP="00922253">
      <w:pPr>
        <w:pStyle w:val="Heading3"/>
      </w:pPr>
      <w:bookmarkStart w:id="1300" w:name="_427524974c4369f7794806aec01e4e88"/>
      <w:bookmarkStart w:id="1301" w:name="_Toc514933846"/>
      <w:r>
        <w:lastRenderedPageBreak/>
        <w:t>Class Conditional</w:t>
      </w:r>
      <w:bookmarkEnd w:id="1300"/>
      <w:bookmarkEnd w:id="1301"/>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r w:rsidR="009E71B4">
        <w:rPr>
          <w:rFonts w:cs="Arial"/>
        </w:rPr>
        <w:t xml:space="preserve"> </w:t>
      </w:r>
    </w:p>
    <w:p w14:paraId="1DF38578" w14:textId="77777777" w:rsidR="00347871" w:rsidRDefault="00347871" w:rsidP="00922253">
      <w:r>
        <w:t>Anything with a condition defined by an expression.</w:t>
      </w:r>
    </w:p>
    <w:p w14:paraId="225412F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0E67E3A0" w14:textId="77777777" w:rsidR="00347871" w:rsidRDefault="00096C86" w:rsidP="00922253">
      <w:pPr>
        <w:pStyle w:val="BodyText2"/>
        <w:spacing w:after="0" w:line="240" w:lineRule="auto"/>
      </w:pPr>
      <w:r w:rsidRPr="006D2E0C">
        <w:rPr>
          <w:noProof/>
        </w:rPr>
        <w:pict w14:anchorId="6D7DF69B">
          <v:shape id="_x0000_i1420" type="#_x0000_t75" alt="-1225210285.emf" style="width:12pt;height:12pt;visibility:visible;mso-wrap-style:square">
            <v:imagedata r:id="rId22" o:title="-1225210285"/>
          </v:shape>
        </w:pict>
      </w:r>
      <w:r w:rsidR="00347871">
        <w:t xml:space="preserve"> </w:t>
      </w:r>
    </w:p>
    <w:p w14:paraId="42942174" w14:textId="77777777" w:rsidR="00347871" w:rsidRDefault="00FC719B" w:rsidP="00922253">
      <w:pPr>
        <w:pStyle w:val="BodyText2"/>
        <w:spacing w:after="0" w:line="240" w:lineRule="auto"/>
      </w:pPr>
      <w:r>
        <w:t>&lt;&lt;Characteristic&gt;&gt;</w:t>
      </w:r>
      <w:r w:rsidR="00347871">
        <w:t>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14:paraId="47D43F0C" w14:textId="77777777" w:rsidR="00347871" w:rsidRDefault="00347871" w:rsidP="00922253">
      <w:pPr>
        <w:pStyle w:val="BodyText"/>
        <w:spacing w:before="0" w:after="120"/>
      </w:pPr>
      <w:r>
        <w:t>Condition that must be TRUE for an element to be asserted. All values other than "TRUE" are FALSE.</w:t>
      </w:r>
    </w:p>
    <w:p w14:paraId="34839C62" w14:textId="77777777" w:rsidR="00347871" w:rsidRDefault="00347871" w:rsidP="00922253"/>
    <w:p w14:paraId="38131A18" w14:textId="77777777" w:rsidR="00347871" w:rsidRDefault="00347871" w:rsidP="00922253">
      <w:pPr>
        <w:pStyle w:val="Heading3"/>
      </w:pPr>
      <w:bookmarkStart w:id="1302" w:name="_3d425949001fb1cb0502a6157c8cf51e"/>
      <w:bookmarkStart w:id="1303" w:name="_Toc514933847"/>
      <w:r>
        <w:t>Class Conditional Rule</w:t>
      </w:r>
      <w:bookmarkEnd w:id="1302"/>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r w:rsidR="009E71B4">
        <w:rPr>
          <w:rFonts w:cs="Arial"/>
        </w:rPr>
        <w:t xml:space="preserve"> </w:t>
      </w:r>
      <w:r w:rsidR="006F72CA">
        <w:rPr>
          <w:rFonts w:cs="Arial"/>
        </w:rPr>
        <w:t>&lt;&lt;Rule&gt;&gt;</w:t>
      </w:r>
      <w:bookmarkEnd w:id="1303"/>
    </w:p>
    <w:p w14:paraId="4FDCD0ED" w14:textId="77777777" w:rsidR="00347871" w:rsidRDefault="00347871" w:rsidP="00922253">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14:paraId="6547F58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4A234CD" w14:textId="77777777" w:rsidR="00347871" w:rsidRDefault="006B5780" w:rsidP="00922253">
      <w:pPr>
        <w:ind w:left="360"/>
      </w:pPr>
      <w:hyperlink w:anchor="_427524974c4369f7794806aec01e4e88" w:history="1">
        <w:r w:rsidR="00347871">
          <w:rPr>
            <w:rStyle w:val="Hyperlink"/>
          </w:rPr>
          <w:t>Conditional</w:t>
        </w:r>
      </w:hyperlink>
      <w:r w:rsidR="00347871">
        <w:t xml:space="preserve">, </w:t>
      </w:r>
      <w:hyperlink w:anchor="_ca390b4d96b642d4669183be99235395" w:history="1">
        <w:r w:rsidR="00347871">
          <w:rPr>
            <w:rStyle w:val="Hyperlink"/>
          </w:rPr>
          <w:t>Constraint</w:t>
        </w:r>
      </w:hyperlink>
    </w:p>
    <w:p w14:paraId="2DD05545" w14:textId="77777777" w:rsidR="00347871" w:rsidRDefault="00347871" w:rsidP="00922253"/>
    <w:p w14:paraId="2C6405C5" w14:textId="77777777" w:rsidR="00347871" w:rsidRDefault="00347871" w:rsidP="00922253">
      <w:pPr>
        <w:pStyle w:val="Heading3"/>
      </w:pPr>
      <w:bookmarkStart w:id="1304" w:name="_ca390b4d96b642d4669183be99235395"/>
      <w:bookmarkStart w:id="1305" w:name="_Toc514933848"/>
      <w:r>
        <w:t>Class Constraint</w:t>
      </w:r>
      <w:bookmarkEnd w:id="1304"/>
      <w:r w:rsidRPr="003A31EC">
        <w:rPr>
          <w:rFonts w:cs="Arial"/>
        </w:rPr>
        <w:t xml:space="preserve"> </w:t>
      </w:r>
      <w:r>
        <w:rPr>
          <w:rFonts w:cs="Arial"/>
        </w:rPr>
        <w:fldChar w:fldCharType="begin"/>
      </w:r>
      <w:r>
        <w:instrText>XE"</w:instrText>
      </w:r>
      <w:r w:rsidRPr="00413D75">
        <w:rPr>
          <w:rFonts w:cs="Arial"/>
        </w:rPr>
        <w:instrText>Constraint</w:instrText>
      </w:r>
      <w:r>
        <w:instrText>"</w:instrText>
      </w:r>
      <w:r>
        <w:rPr>
          <w:rFonts w:cs="Arial"/>
        </w:rPr>
        <w:fldChar w:fldCharType="end"/>
      </w:r>
      <w:r w:rsidR="009E71B4">
        <w:rPr>
          <w:rFonts w:cs="Arial"/>
        </w:rPr>
        <w:t xml:space="preserve"> </w:t>
      </w:r>
      <w:r w:rsidR="006F72CA">
        <w:rPr>
          <w:rFonts w:cs="Arial"/>
        </w:rPr>
        <w:t>&lt;&lt;Rule&gt;&gt;</w:t>
      </w:r>
      <w:bookmarkEnd w:id="1305"/>
    </w:p>
    <w:p w14:paraId="143E17E8" w14:textId="77777777" w:rsidR="00347871" w:rsidRDefault="00347871" w:rsidP="00922253">
      <w:r>
        <w:t>A constraint is a rule enumerating a specific set of constrained entities as identified by &lt;constrains&gt;.</w:t>
      </w:r>
    </w:p>
    <w:p w14:paraId="2D27E1B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E0C1448" w14:textId="77777777" w:rsidR="00347871" w:rsidRDefault="006B5780" w:rsidP="00922253">
      <w:pPr>
        <w:ind w:left="360"/>
      </w:pPr>
      <w:hyperlink w:anchor="_e60871f18b94666411d0d4023a66bd0b" w:history="1">
        <w:r w:rsidR="00347871">
          <w:rPr>
            <w:rStyle w:val="Hyperlink"/>
          </w:rPr>
          <w:t>Identifiable Property Owner</w:t>
        </w:r>
      </w:hyperlink>
      <w:r w:rsidR="00347871">
        <w:t xml:space="preserve">, </w:t>
      </w:r>
      <w:hyperlink w:anchor="_3bd7c7d249201ad6f2447c6d182ba7f1" w:history="1">
        <w:r w:rsidR="00347871">
          <w:rPr>
            <w:rStyle w:val="Hyperlink"/>
          </w:rPr>
          <w:t>Proposition</w:t>
        </w:r>
      </w:hyperlink>
    </w:p>
    <w:p w14:paraId="6072FB53" w14:textId="77777777" w:rsidR="00347871" w:rsidRDefault="00347871" w:rsidP="00922253"/>
    <w:p w14:paraId="36209205" w14:textId="77777777" w:rsidR="00347871" w:rsidRDefault="00347871" w:rsidP="00922253">
      <w:pPr>
        <w:pStyle w:val="Heading3"/>
      </w:pPr>
      <w:bookmarkStart w:id="1306" w:name="_a1274ebc0020cb18816512f705fdac69"/>
      <w:bookmarkStart w:id="1307" w:name="_Toc514933849"/>
      <w:r>
        <w:t>Association Constraint Covers</w:t>
      </w:r>
      <w:bookmarkEnd w:id="1306"/>
      <w:bookmarkEnd w:id="1307"/>
      <w:r w:rsidRPr="003A31EC">
        <w:rPr>
          <w:rFonts w:cs="Arial"/>
        </w:rPr>
        <w:t xml:space="preserve"> </w:t>
      </w:r>
      <w:r>
        <w:rPr>
          <w:rFonts w:cs="Arial"/>
        </w:rPr>
        <w:fldChar w:fldCharType="begin"/>
      </w:r>
      <w:r>
        <w:instrText>XE"</w:instrText>
      </w:r>
      <w:r w:rsidRPr="00413D75">
        <w:rPr>
          <w:rFonts w:cs="Arial"/>
        </w:rPr>
        <w:instrText>Constraint Covers</w:instrText>
      </w:r>
      <w:r>
        <w:instrText>"</w:instrText>
      </w:r>
      <w:r>
        <w:rPr>
          <w:rFonts w:cs="Arial"/>
        </w:rPr>
        <w:fldChar w:fldCharType="end"/>
      </w:r>
      <w:r w:rsidR="009E71B4">
        <w:rPr>
          <w:rFonts w:cs="Arial"/>
        </w:rPr>
        <w:t xml:space="preserve"> </w:t>
      </w:r>
    </w:p>
    <w:p w14:paraId="1A8E8EC1" w14:textId="77777777" w:rsidR="00347871" w:rsidRDefault="00347871" w:rsidP="00922253">
      <w:r>
        <w:t>Relationship defining the types covered by a covering constraint.</w:t>
      </w:r>
    </w:p>
    <w:p w14:paraId="6A0739C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240AC49" w14:textId="77777777" w:rsidR="00347871" w:rsidRDefault="00096C86" w:rsidP="00922253">
      <w:pPr>
        <w:ind w:firstLine="720"/>
      </w:pPr>
      <w:r w:rsidRPr="006D2E0C">
        <w:rPr>
          <w:noProof/>
        </w:rPr>
        <w:pict w14:anchorId="146A8F26">
          <v:shape id="_x0000_i1419" type="#_x0000_t75" alt="-342498719.emf" style="width:12pt;height:12pt;visibility:visible;mso-wrap-style:square">
            <v:imagedata r:id="rId56" o:title="-342498719"/>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61E454E" w14:textId="77777777" w:rsidR="00347871" w:rsidRDefault="00347871" w:rsidP="00922253">
      <w:pPr>
        <w:pStyle w:val="BodyText"/>
        <w:spacing w:before="60" w:after="120"/>
        <w:ind w:firstLine="720"/>
      </w:pPr>
      <w:r>
        <w:t>A type covered by a covering constraint.</w:t>
      </w:r>
      <w:r>
        <w:br/>
      </w:r>
      <w:r>
        <w:br/>
        <w:t>The &lt;constrains&gt; type must be a direct supertype of all &lt;is covered by&gt; types.</w:t>
      </w:r>
      <w:r>
        <w:br/>
      </w:r>
    </w:p>
    <w:p w14:paraId="0255CAE9" w14:textId="77777777" w:rsidR="00347871" w:rsidRDefault="00096C86" w:rsidP="00922253">
      <w:pPr>
        <w:ind w:firstLine="720"/>
      </w:pPr>
      <w:r w:rsidRPr="006D2E0C">
        <w:rPr>
          <w:noProof/>
        </w:rPr>
        <w:pict w14:anchorId="570266F7">
          <v:shape id="_x0000_i1418" type="#_x0000_t75" alt="-342498719.emf" style="width:12pt;height:12pt;visibility:visible;mso-wrap-style:square">
            <v:imagedata r:id="rId56" o:title="-342498719"/>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055ECA4" w14:textId="77777777" w:rsidR="00347871" w:rsidRDefault="00347871" w:rsidP="00922253">
      <w:pPr>
        <w:pStyle w:val="BodyText"/>
        <w:spacing w:before="60" w:after="120"/>
        <w:ind w:firstLine="720"/>
      </w:pPr>
      <w:r>
        <w:t>Covering constraints of a type.</w:t>
      </w:r>
    </w:p>
    <w:p w14:paraId="6B64188F" w14:textId="77777777" w:rsidR="00347871" w:rsidRDefault="00347871" w:rsidP="00922253"/>
    <w:p w14:paraId="7A0F13A4" w14:textId="77777777" w:rsidR="00347871" w:rsidRDefault="00347871" w:rsidP="00922253">
      <w:pPr>
        <w:pStyle w:val="Heading3"/>
      </w:pPr>
      <w:bookmarkStart w:id="1308" w:name="_507049575ebfa9f535e8f25db14a0760"/>
      <w:bookmarkStart w:id="1309" w:name="_Toc514933850"/>
      <w:r>
        <w:t>Class Covering Constraint</w:t>
      </w:r>
      <w:bookmarkEnd w:id="1308"/>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r w:rsidR="006F72CA">
        <w:rPr>
          <w:rFonts w:cs="Arial"/>
        </w:rPr>
        <w:t>&lt;&lt;Rule&gt;&gt;</w:t>
      </w:r>
      <w:bookmarkEnd w:id="1309"/>
    </w:p>
    <w:p w14:paraId="2F7177C9" w14:textId="77777777" w:rsidR="00347871" w:rsidRDefault="00347871" w:rsidP="00922253">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14:paraId="2F0D219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5CDF027" w14:textId="77777777" w:rsidR="00347871" w:rsidRDefault="006B5780" w:rsidP="00922253">
      <w:pPr>
        <w:ind w:left="360"/>
      </w:pPr>
      <w:hyperlink w:anchor="_ded47679f07683882f8f128d6911711a" w:history="1">
        <w:r w:rsidR="00347871">
          <w:rPr>
            <w:rStyle w:val="Hyperlink"/>
          </w:rPr>
          <w:t>Type Constraint</w:t>
        </w:r>
      </w:hyperlink>
    </w:p>
    <w:p w14:paraId="6882C349" w14:textId="77777777" w:rsidR="00347871" w:rsidRDefault="00347871" w:rsidP="00922253"/>
    <w:p w14:paraId="7B8AAD6B" w14:textId="77777777" w:rsidR="00347871" w:rsidRDefault="00347871" w:rsidP="00922253">
      <w:pPr>
        <w:pStyle w:val="Heading3"/>
      </w:pPr>
      <w:bookmarkStart w:id="1310" w:name="_141639bfc7d23be7f533db476cadd0ff"/>
      <w:bookmarkStart w:id="1311" w:name="_Toc514933851"/>
      <w:r>
        <w:t>Class Disjoint</w:t>
      </w:r>
      <w:bookmarkEnd w:id="1310"/>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r w:rsidR="009E71B4">
        <w:rPr>
          <w:rFonts w:cs="Arial"/>
        </w:rPr>
        <w:t xml:space="preserve"> </w:t>
      </w:r>
      <w:r w:rsidR="006F72CA">
        <w:rPr>
          <w:rFonts w:cs="Arial"/>
        </w:rPr>
        <w:t>&lt;&lt;Rule&gt;&gt;</w:t>
      </w:r>
      <w:bookmarkEnd w:id="1311"/>
    </w:p>
    <w:p w14:paraId="122BE346" w14:textId="77777777" w:rsidR="00347871" w:rsidRDefault="00347871" w:rsidP="00922253">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lastRenderedPageBreak/>
        <w:br/>
        <w:t>[FIBO] Mutually Exclusive sets</w:t>
      </w:r>
      <w:r>
        <w:br/>
      </w:r>
      <w:r>
        <w:br/>
        <w:t>[IDEAS] PartitionOfSetOfDisjointIndividuals: A FusionOfSetOfIndividuals whose fusioned Type is a SetOfDisjointIndividuals.</w:t>
      </w:r>
      <w:r>
        <w:br/>
      </w:r>
      <w:r>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14:paraId="38BAC29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C792E9" w14:textId="77777777" w:rsidR="00347871" w:rsidRDefault="006B5780" w:rsidP="00922253">
      <w:pPr>
        <w:ind w:left="360"/>
      </w:pPr>
      <w:hyperlink w:anchor="_ca390b4d96b642d4669183be99235395" w:history="1">
        <w:r w:rsidR="00347871">
          <w:rPr>
            <w:rStyle w:val="Hyperlink"/>
          </w:rPr>
          <w:t>Constraint</w:t>
        </w:r>
      </w:hyperlink>
    </w:p>
    <w:p w14:paraId="565BEB1B" w14:textId="77777777" w:rsidR="00347871" w:rsidRDefault="00347871" w:rsidP="00922253"/>
    <w:p w14:paraId="1F574B65" w14:textId="77777777" w:rsidR="00347871" w:rsidRDefault="00347871" w:rsidP="00922253">
      <w:pPr>
        <w:pStyle w:val="Heading3"/>
      </w:pPr>
      <w:bookmarkStart w:id="1312" w:name="_2ec7764a8ba3b29c599c56dc46fe72f6"/>
      <w:bookmarkStart w:id="1313" w:name="_Toc514933852"/>
      <w:r>
        <w:t>Class Enumerated</w:t>
      </w:r>
      <w:bookmarkEnd w:id="1312"/>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r w:rsidR="009E71B4">
        <w:rPr>
          <w:rFonts w:cs="Arial"/>
        </w:rPr>
        <w:t xml:space="preserve"> </w:t>
      </w:r>
      <w:r w:rsidR="006F72CA">
        <w:rPr>
          <w:rFonts w:cs="Arial"/>
        </w:rPr>
        <w:t>&lt;&lt;Rule&gt;&gt;</w:t>
      </w:r>
      <w:bookmarkEnd w:id="1313"/>
    </w:p>
    <w:p w14:paraId="72F41A56" w14:textId="77777777" w:rsidR="00347871" w:rsidRDefault="00347871" w:rsidP="00922253">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14:paraId="19A33B5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629752B" w14:textId="77777777" w:rsidR="00347871" w:rsidRDefault="006B5780" w:rsidP="00922253">
      <w:pPr>
        <w:ind w:left="360"/>
      </w:pPr>
      <w:hyperlink w:anchor="_ca390b4d96b642d4669183be99235395" w:history="1">
        <w:r w:rsidR="00347871">
          <w:rPr>
            <w:rStyle w:val="Hyperlink"/>
          </w:rPr>
          <w:t>Constraint</w:t>
        </w:r>
      </w:hyperlink>
    </w:p>
    <w:p w14:paraId="1F80BB4E" w14:textId="77777777" w:rsidR="00347871" w:rsidRDefault="00347871" w:rsidP="00922253"/>
    <w:p w14:paraId="289E5A28" w14:textId="77777777" w:rsidR="00347871" w:rsidRDefault="00347871" w:rsidP="00922253">
      <w:pPr>
        <w:pStyle w:val="Heading3"/>
      </w:pPr>
      <w:bookmarkStart w:id="1314" w:name="_10a243d8b2330fdc0ff939b6c6625e89"/>
      <w:bookmarkStart w:id="1315" w:name="_Toc514933853"/>
      <w:r>
        <w:t>Class Equivalent</w:t>
      </w:r>
      <w:bookmarkEnd w:id="1314"/>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r w:rsidR="009E71B4">
        <w:rPr>
          <w:rFonts w:cs="Arial"/>
        </w:rPr>
        <w:t xml:space="preserve"> </w:t>
      </w:r>
      <w:r w:rsidR="006F72CA">
        <w:rPr>
          <w:rFonts w:cs="Arial"/>
        </w:rPr>
        <w:t>&lt;&lt;Rule&gt;&gt;</w:t>
      </w:r>
      <w:bookmarkEnd w:id="1315"/>
    </w:p>
    <w:p w14:paraId="5DF57A8F" w14:textId="77777777" w:rsidR="00347871" w:rsidRDefault="00347871" w:rsidP="00922253">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14:paraId="2D6BAB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69E0D89" w14:textId="77777777" w:rsidR="00347871" w:rsidRDefault="006B5780" w:rsidP="00922253">
      <w:pPr>
        <w:ind w:left="360"/>
      </w:pPr>
      <w:hyperlink w:anchor="_ca390b4d96b642d4669183be99235395" w:history="1">
        <w:r w:rsidR="00347871">
          <w:rPr>
            <w:rStyle w:val="Hyperlink"/>
          </w:rPr>
          <w:t>Constraint</w:t>
        </w:r>
      </w:hyperlink>
    </w:p>
    <w:p w14:paraId="487A0CAC" w14:textId="77777777" w:rsidR="00347871" w:rsidRDefault="00347871" w:rsidP="00922253"/>
    <w:p w14:paraId="0D44FC67" w14:textId="77777777" w:rsidR="00347871" w:rsidRDefault="00347871" w:rsidP="00922253">
      <w:pPr>
        <w:pStyle w:val="Heading3"/>
      </w:pPr>
      <w:bookmarkStart w:id="1316" w:name="_4ff1432ad36ac8beb6cbb7e9323d9f24"/>
      <w:bookmarkStart w:id="1317" w:name="_Toc514933854"/>
      <w:r>
        <w:t>Class Multiplicity Constraint</w:t>
      </w:r>
      <w:bookmarkEnd w:id="131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r w:rsidR="009E71B4">
        <w:rPr>
          <w:rFonts w:cs="Arial"/>
        </w:rPr>
        <w:t xml:space="preserve"> </w:t>
      </w:r>
      <w:r w:rsidR="006F72CA">
        <w:rPr>
          <w:rFonts w:cs="Arial"/>
        </w:rPr>
        <w:t>&lt;&lt;Rule&gt;&gt;</w:t>
      </w:r>
      <w:bookmarkEnd w:id="1317"/>
    </w:p>
    <w:p w14:paraId="2A93ADB2" w14:textId="77777777" w:rsidR="00347871" w:rsidRDefault="00347871" w:rsidP="00922253">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w:t>
      </w:r>
      <w:r>
        <w:lastRenderedPageBreak/>
        <w:t xml:space="preserve">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14:paraId="7E7B5AE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D5C516C" w14:textId="77777777" w:rsidR="00347871" w:rsidRDefault="006B5780" w:rsidP="00922253">
      <w:pPr>
        <w:ind w:left="360"/>
      </w:pPr>
      <w:hyperlink w:anchor="_ded47679f07683882f8f128d6911711a" w:history="1">
        <w:r w:rsidR="00347871">
          <w:rPr>
            <w:rStyle w:val="Hyperlink"/>
          </w:rPr>
          <w:t>Type Constraint</w:t>
        </w:r>
      </w:hyperlink>
    </w:p>
    <w:p w14:paraId="39AC8AE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B59A4A0" w14:textId="77777777" w:rsidR="00347871" w:rsidRDefault="00096C86" w:rsidP="00922253">
      <w:pPr>
        <w:pStyle w:val="BodyText2"/>
        <w:spacing w:after="0" w:line="240" w:lineRule="auto"/>
      </w:pPr>
      <w:r w:rsidRPr="006D2E0C">
        <w:rPr>
          <w:noProof/>
        </w:rPr>
        <w:pict w14:anchorId="1234FA7C">
          <v:shape id="_x0000_i1417" type="#_x0000_t75" alt="-1225210285.emf" style="width:12pt;height:12pt;visibility:visible;mso-wrap-style:square">
            <v:imagedata r:id="rId22" o:title="-1225210285"/>
          </v:shape>
        </w:pict>
      </w:r>
      <w:r w:rsidR="00347871">
        <w:t xml:space="preserve"> minimum number</w:t>
      </w:r>
      <w:r w:rsidR="00347871">
        <w:rPr>
          <w:rFonts w:cs="Arial"/>
        </w:rPr>
        <w:fldChar w:fldCharType="begin"/>
      </w:r>
      <w:r w:rsidR="00347871">
        <w:instrText>XE"</w:instrText>
      </w:r>
      <w:r w:rsidR="00347871" w:rsidRPr="00413D75">
        <w:rPr>
          <w:rFonts w:cs="Arial"/>
        </w:rPr>
        <w:instrText>minimum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14:paraId="290D4666" w14:textId="77777777" w:rsidR="00347871" w:rsidRDefault="00347871" w:rsidP="00922253">
      <w:pPr>
        <w:pStyle w:val="BodyText"/>
        <w:spacing w:before="0" w:after="120"/>
      </w:pPr>
      <w:r>
        <w:t>Minimum number in a set as constrained by a multiplicity.</w:t>
      </w:r>
      <w:r>
        <w:br/>
        <w:t>[FUML] MultiplicityElement.lowerValue</w:t>
      </w:r>
      <w:r>
        <w:br/>
        <w:t>[OWL] MinCardinality</w:t>
      </w:r>
    </w:p>
    <w:p w14:paraId="7D527A56" w14:textId="77777777" w:rsidR="00347871" w:rsidRDefault="00096C86" w:rsidP="00922253">
      <w:pPr>
        <w:pStyle w:val="BodyText2"/>
        <w:spacing w:after="0" w:line="240" w:lineRule="auto"/>
      </w:pPr>
      <w:r w:rsidRPr="006D2E0C">
        <w:rPr>
          <w:noProof/>
        </w:rPr>
        <w:pict w14:anchorId="157A17FA">
          <v:shape id="_x0000_i1416" type="#_x0000_t75" alt="-1225210285.emf" style="width:12pt;height:12pt;visibility:visible;mso-wrap-style:square">
            <v:imagedata r:id="rId22" o:title="-1225210285"/>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 Value</w:t>
        </w:r>
      </w:hyperlink>
      <w:r w:rsidR="00347871">
        <w:t xml:space="preserve"> [0..1]</w:t>
      </w:r>
    </w:p>
    <w:p w14:paraId="602C39CA" w14:textId="77777777" w:rsidR="00347871" w:rsidRDefault="00347871" w:rsidP="00922253">
      <w:pPr>
        <w:pStyle w:val="BodyText"/>
        <w:spacing w:before="0" w:after="120"/>
      </w:pPr>
      <w:r>
        <w:t>Maximum number in a set as constrained by a multiplicity.</w:t>
      </w:r>
      <w:r>
        <w:br/>
        <w:t>[FUML] MultiplicityElement.upperValue</w:t>
      </w:r>
      <w:r>
        <w:br/>
        <w:t>[OWL] maxCardinality</w:t>
      </w:r>
    </w:p>
    <w:p w14:paraId="1BB1E0AA" w14:textId="77777777" w:rsidR="00347871" w:rsidRDefault="00096C86" w:rsidP="00922253">
      <w:pPr>
        <w:pStyle w:val="BodyText2"/>
        <w:spacing w:after="0" w:line="240" w:lineRule="auto"/>
      </w:pPr>
      <w:r w:rsidRPr="006D2E0C">
        <w:rPr>
          <w:noProof/>
        </w:rPr>
        <w:pict w14:anchorId="07F69CC1">
          <v:shape id="_x0000_i1415" type="#_x0000_t75" alt="-1225210285.emf" style="width:12pt;height:12pt;visibility:visible;mso-wrap-style:square">
            <v:imagedata r:id="rId22" o:title="-1225210285"/>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true</w:t>
      </w:r>
    </w:p>
    <w:p w14:paraId="12048AEA" w14:textId="77777777" w:rsidR="00347871" w:rsidRDefault="00347871" w:rsidP="00922253">
      <w:pPr>
        <w:pStyle w:val="BodyText"/>
        <w:spacing w:before="0" w:after="12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5351EC7A" w14:textId="77777777" w:rsidR="00347871" w:rsidRDefault="00347871" w:rsidP="00922253"/>
    <w:p w14:paraId="08E9EA60" w14:textId="77777777" w:rsidR="00347871" w:rsidRDefault="00347871" w:rsidP="00922253">
      <w:pPr>
        <w:pStyle w:val="Heading3"/>
      </w:pPr>
      <w:bookmarkStart w:id="1318" w:name="_21d6541333265d82edbd9c7ea84ff00f"/>
      <w:bookmarkStart w:id="1319" w:name="_Toc514933855"/>
      <w:r>
        <w:t>Association Multiplicity Target</w:t>
      </w:r>
      <w:bookmarkEnd w:id="1318"/>
      <w:bookmarkEnd w:id="1319"/>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r w:rsidR="009E71B4">
        <w:rPr>
          <w:rFonts w:cs="Arial"/>
        </w:rPr>
        <w:t xml:space="preserve"> </w:t>
      </w:r>
    </w:p>
    <w:p w14:paraId="10D1277D" w14:textId="77777777" w:rsidR="00347871" w:rsidRDefault="00347871" w:rsidP="00922253">
      <w:r>
        <w:t>Relationship defining the type a multiplicity rule applies to. Note that properties are types and may also have multiplicity constraints.</w:t>
      </w:r>
    </w:p>
    <w:p w14:paraId="42E4AC3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9B0AB73" w14:textId="77777777" w:rsidR="00347871" w:rsidRDefault="006B5780" w:rsidP="00922253">
      <w:pPr>
        <w:ind w:left="360"/>
      </w:pPr>
      <w:hyperlink w:anchor="_9562d6c08cbe5eb32022ec9309bb6160" w:history="1">
        <w:r w:rsidR="00347871">
          <w:rPr>
            <w:rStyle w:val="Hyperlink"/>
          </w:rPr>
          <w:t>Rule Constrains</w:t>
        </w:r>
      </w:hyperlink>
    </w:p>
    <w:p w14:paraId="69AE4E5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EFF56B6" w14:textId="77777777" w:rsidR="00347871" w:rsidRDefault="00096C86" w:rsidP="00922253">
      <w:pPr>
        <w:ind w:firstLine="720"/>
      </w:pPr>
      <w:r w:rsidRPr="006D2E0C">
        <w:rPr>
          <w:noProof/>
        </w:rPr>
        <w:pict w14:anchorId="1AE83DCE">
          <v:shape id="_x0000_i1414" type="#_x0000_t75" alt="-342498719.emf" style="width:12pt;height:12pt;visibility:visible;mso-wrap-style:square">
            <v:imagedata r:id="rId56" o:title="-342498719"/>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4AE636E" w14:textId="77777777" w:rsidR="00347871" w:rsidRDefault="00347871" w:rsidP="00922253">
      <w:pPr>
        <w:pStyle w:val="BodyText"/>
        <w:spacing w:before="60" w:after="120"/>
        <w:ind w:firstLine="720"/>
      </w:pPr>
      <w:r>
        <w:t>The type or property that is the subject of a multiplicity constraint.</w:t>
      </w:r>
    </w:p>
    <w:p w14:paraId="3129283C" w14:textId="77777777" w:rsidR="00347871" w:rsidRDefault="00096C86" w:rsidP="00922253">
      <w:pPr>
        <w:ind w:firstLine="720"/>
      </w:pPr>
      <w:r w:rsidRPr="006D2E0C">
        <w:rPr>
          <w:noProof/>
        </w:rPr>
        <w:pict w14:anchorId="5A97C952">
          <v:shape id="_x0000_i1413" type="#_x0000_t75" alt="-342498719.emf" style="width:12pt;height:12pt;visibility:visible;mso-wrap-style:square">
            <v:imagedata r:id="rId56" o:title="-342498719"/>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2F96542" w14:textId="77777777" w:rsidR="00347871" w:rsidRDefault="00347871" w:rsidP="00922253">
      <w:pPr>
        <w:pStyle w:val="BodyText"/>
        <w:spacing w:before="60" w:after="120"/>
        <w:ind w:firstLine="720"/>
      </w:pPr>
      <w:r>
        <w:t>Multiplicity constraint of a type or property.</w:t>
      </w:r>
    </w:p>
    <w:p w14:paraId="04AE5831" w14:textId="77777777" w:rsidR="00347871" w:rsidRDefault="00347871" w:rsidP="00922253"/>
    <w:p w14:paraId="2F7A00A8" w14:textId="77777777" w:rsidR="00347871" w:rsidRDefault="00347871" w:rsidP="00922253">
      <w:pPr>
        <w:pStyle w:val="Heading3"/>
      </w:pPr>
      <w:bookmarkStart w:id="1320" w:name="_91be190e8014514a597300b286148d3e"/>
      <w:bookmarkStart w:id="1321" w:name="_Toc514933856"/>
      <w:r>
        <w:t>Class Property Constraint</w:t>
      </w:r>
      <w:bookmarkEnd w:id="1320"/>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r w:rsidR="009E71B4">
        <w:rPr>
          <w:rFonts w:cs="Arial"/>
        </w:rPr>
        <w:t xml:space="preserve"> </w:t>
      </w:r>
      <w:r w:rsidR="006F72CA">
        <w:rPr>
          <w:rFonts w:cs="Arial"/>
        </w:rPr>
        <w:t>&lt;&lt;Rule&gt;&gt;</w:t>
      </w:r>
      <w:bookmarkEnd w:id="1321"/>
    </w:p>
    <w:p w14:paraId="7677F0FD" w14:textId="77777777" w:rsidR="00347871" w:rsidRDefault="00347871" w:rsidP="00922253">
      <w:r>
        <w:t>Abstract supertype for constraints that constrain properties types.</w:t>
      </w:r>
      <w:r>
        <w:br/>
      </w:r>
      <w:r>
        <w:br/>
      </w:r>
    </w:p>
    <w:p w14:paraId="7265107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A34CD0B" w14:textId="77777777" w:rsidR="00347871" w:rsidRDefault="006B5780" w:rsidP="00922253">
      <w:pPr>
        <w:ind w:left="360"/>
      </w:pPr>
      <w:hyperlink w:anchor="_ca390b4d96b642d4669183be99235395" w:history="1">
        <w:r w:rsidR="00347871">
          <w:rPr>
            <w:rStyle w:val="Hyperlink"/>
          </w:rPr>
          <w:t>Constraint</w:t>
        </w:r>
      </w:hyperlink>
    </w:p>
    <w:p w14:paraId="46AADA90" w14:textId="77777777" w:rsidR="00347871" w:rsidRDefault="00347871" w:rsidP="00922253"/>
    <w:p w14:paraId="238FAFAA" w14:textId="77777777" w:rsidR="00347871" w:rsidRDefault="00347871" w:rsidP="00922253">
      <w:pPr>
        <w:pStyle w:val="Heading3"/>
      </w:pPr>
      <w:bookmarkStart w:id="1322" w:name="_46f4ceb21a63f9cbfb722eec3ff6daf3"/>
      <w:bookmarkStart w:id="1323" w:name="_Toc514933857"/>
      <w:r>
        <w:lastRenderedPageBreak/>
        <w:t>Class Property Transitivity Constraint</w:t>
      </w:r>
      <w:bookmarkEnd w:id="1322"/>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r w:rsidR="009E71B4">
        <w:rPr>
          <w:rFonts w:cs="Arial"/>
        </w:rPr>
        <w:t xml:space="preserve"> </w:t>
      </w:r>
      <w:r w:rsidR="006F72CA">
        <w:rPr>
          <w:rFonts w:cs="Arial"/>
        </w:rPr>
        <w:t>&lt;&lt;Rule&gt;&gt;</w:t>
      </w:r>
      <w:bookmarkEnd w:id="1323"/>
    </w:p>
    <w:p w14:paraId="5A52CF11" w14:textId="77777777" w:rsidR="00347871" w:rsidRDefault="00347871" w:rsidP="00922253">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14:paraId="35DEB5D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BF3AE56" w14:textId="77777777" w:rsidR="00347871" w:rsidRDefault="006B5780" w:rsidP="00922253">
      <w:pPr>
        <w:ind w:left="360"/>
      </w:pPr>
      <w:hyperlink w:anchor="_91be190e8014514a597300b286148d3e" w:history="1">
        <w:r w:rsidR="00347871">
          <w:rPr>
            <w:rStyle w:val="Hyperlink"/>
          </w:rPr>
          <w:t>Property Constraint</w:t>
        </w:r>
      </w:hyperlink>
    </w:p>
    <w:p w14:paraId="0E73E4EC" w14:textId="77777777" w:rsidR="00347871" w:rsidRDefault="00347871" w:rsidP="00922253"/>
    <w:p w14:paraId="0F21F6BF" w14:textId="77777777" w:rsidR="00347871" w:rsidRDefault="00347871" w:rsidP="00922253">
      <w:pPr>
        <w:pStyle w:val="Heading3"/>
      </w:pPr>
      <w:bookmarkStart w:id="1324" w:name="_2673929faa9fd17148b1fb800c5f8cd0"/>
      <w:bookmarkStart w:id="1325" w:name="_Toc514933858"/>
      <w:r>
        <w:t>Association Proposition Subsumption</w:t>
      </w:r>
      <w:bookmarkEnd w:id="1324"/>
      <w:bookmarkEnd w:id="1325"/>
      <w:r w:rsidRPr="003A31EC">
        <w:rPr>
          <w:rFonts w:cs="Arial"/>
        </w:rPr>
        <w:t xml:space="preserve"> </w:t>
      </w:r>
      <w:r>
        <w:rPr>
          <w:rFonts w:cs="Arial"/>
        </w:rPr>
        <w:fldChar w:fldCharType="begin"/>
      </w:r>
      <w:r>
        <w:instrText>XE"</w:instrText>
      </w:r>
      <w:r w:rsidRPr="00413D75">
        <w:rPr>
          <w:rFonts w:cs="Arial"/>
        </w:rPr>
        <w:instrText>Proposition Subsumption</w:instrText>
      </w:r>
      <w:r>
        <w:instrText>"</w:instrText>
      </w:r>
      <w:r>
        <w:rPr>
          <w:rFonts w:cs="Arial"/>
        </w:rPr>
        <w:fldChar w:fldCharType="end"/>
      </w:r>
      <w:r w:rsidR="009E71B4">
        <w:rPr>
          <w:rFonts w:cs="Arial"/>
        </w:rPr>
        <w:t xml:space="preserve"> </w:t>
      </w:r>
    </w:p>
    <w:p w14:paraId="2503BC07" w14:textId="77777777" w:rsidR="00347871" w:rsidRDefault="00347871" w:rsidP="00922253">
      <w:r>
        <w:t>Relationship defining subsumption of a proposition used as a rule. When a proposition subsumes another the subsumed proposition will not apply (fire) if the &lt;subsumed by&gt; rules applies (fires).</w:t>
      </w:r>
      <w:r>
        <w:br/>
      </w:r>
    </w:p>
    <w:p w14:paraId="1B512CB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42C351B" w14:textId="77777777" w:rsidR="00347871" w:rsidRDefault="00096C86" w:rsidP="00922253">
      <w:pPr>
        <w:ind w:firstLine="720"/>
      </w:pPr>
      <w:r w:rsidRPr="006D2E0C">
        <w:rPr>
          <w:noProof/>
        </w:rPr>
        <w:pict w14:anchorId="0C13458E">
          <v:shape id="_x0000_i1412" type="#_x0000_t75" alt="-342498719.emf" style="width:12pt;height:12pt;visibility:visible;mso-wrap-style:square">
            <v:imagedata r:id="rId56" o:title="-342498719"/>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EFE0620" w14:textId="77777777" w:rsidR="00347871" w:rsidRDefault="00347871" w:rsidP="00922253">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14:paraId="723DF81A" w14:textId="77777777" w:rsidR="00347871" w:rsidRDefault="00096C86" w:rsidP="00922253">
      <w:pPr>
        <w:ind w:firstLine="720"/>
      </w:pPr>
      <w:r w:rsidRPr="006D2E0C">
        <w:rPr>
          <w:noProof/>
        </w:rPr>
        <w:pict w14:anchorId="5A60083D">
          <v:shape id="_x0000_i1411" type="#_x0000_t75" alt="-342498719.emf" style="width:12pt;height:12pt;visibility:visible;mso-wrap-style:square">
            <v:imagedata r:id="rId56" o:title="-342498719"/>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E63EEA9" w14:textId="77777777" w:rsidR="00347871" w:rsidRDefault="00347871" w:rsidP="00922253">
      <w:pPr>
        <w:pStyle w:val="BodyText"/>
        <w:spacing w:before="60" w:after="120"/>
        <w:ind w:firstLine="720"/>
      </w:pPr>
      <w:r>
        <w:t>When rule is &lt;subsumed by&gt; another the subsumed rule will not apply (fire) if the &lt;subsumed by&gt; rules applies (fires).</w:t>
      </w:r>
    </w:p>
    <w:p w14:paraId="6AC7B4EA" w14:textId="77777777" w:rsidR="00347871" w:rsidRDefault="00347871" w:rsidP="00922253"/>
    <w:p w14:paraId="0A7467F4" w14:textId="77777777" w:rsidR="00347871" w:rsidRDefault="00347871" w:rsidP="00922253">
      <w:pPr>
        <w:pStyle w:val="Heading3"/>
      </w:pPr>
      <w:bookmarkStart w:id="1326" w:name="_9562d6c08cbe5eb32022ec9309bb6160"/>
      <w:bookmarkStart w:id="1327" w:name="_Toc514933859"/>
      <w:r>
        <w:t>Association Rule Constrains</w:t>
      </w:r>
      <w:bookmarkEnd w:id="1326"/>
      <w:bookmarkEnd w:id="1327"/>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r w:rsidR="009E71B4">
        <w:rPr>
          <w:rFonts w:cs="Arial"/>
        </w:rPr>
        <w:t xml:space="preserve"> </w:t>
      </w:r>
    </w:p>
    <w:p w14:paraId="2EC4A155" w14:textId="77777777" w:rsidR="00347871" w:rsidRDefault="00347871" w:rsidP="00922253">
      <w:r>
        <w:t>Relationship defining the entity constrained by a rule. Where no constrained entity is specified, all entities are constrained with the scope of &lt;holds within&gt; are constrained.</w:t>
      </w:r>
      <w:r>
        <w:br/>
      </w:r>
    </w:p>
    <w:p w14:paraId="486DFB5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E51158C" w14:textId="77777777" w:rsidR="00347871" w:rsidRDefault="00096C86" w:rsidP="00922253">
      <w:pPr>
        <w:ind w:firstLine="720"/>
      </w:pPr>
      <w:r w:rsidRPr="006D2E0C">
        <w:rPr>
          <w:noProof/>
        </w:rPr>
        <w:pict w14:anchorId="3128FA15">
          <v:shape id="_x0000_i1410" type="#_x0000_t75" alt="-342498719.emf" style="width:12pt;height:12pt;visibility:visible;mso-wrap-style:square">
            <v:imagedata r:id="rId56" o:title="-342498719"/>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7B471E0" w14:textId="77777777" w:rsidR="00347871" w:rsidRDefault="00347871" w:rsidP="00922253">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70818C4B" w14:textId="77777777" w:rsidR="00347871" w:rsidRDefault="00096C86" w:rsidP="00922253">
      <w:pPr>
        <w:ind w:firstLine="720"/>
      </w:pPr>
      <w:r w:rsidRPr="006D2E0C">
        <w:rPr>
          <w:noProof/>
        </w:rPr>
        <w:pict w14:anchorId="0C0EBD04">
          <v:shape id="_x0000_i1409" type="#_x0000_t75" alt="-342498719.emf" style="width:12pt;height:12pt;visibility:visible;mso-wrap-style:square">
            <v:imagedata r:id="rId56" o:title="-342498719"/>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ca390b4d96b642d4669183be99235395" w:history="1">
        <w:r w:rsidR="00347871">
          <w:rPr>
            <w:rStyle w:val="Hyperlink"/>
          </w:rPr>
          <w:t>Constraint</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4F004FE" w14:textId="77777777" w:rsidR="00347871" w:rsidRDefault="00347871" w:rsidP="00922253">
      <w:pPr>
        <w:pStyle w:val="BodyText"/>
        <w:spacing w:before="60" w:after="120"/>
        <w:ind w:firstLine="720"/>
      </w:pPr>
      <w:r>
        <w:t>Rules applying to an entity.</w:t>
      </w:r>
    </w:p>
    <w:p w14:paraId="76FC65E7" w14:textId="77777777" w:rsidR="00347871" w:rsidRDefault="00347871" w:rsidP="00922253"/>
    <w:p w14:paraId="4BDE42C2" w14:textId="77777777" w:rsidR="00347871" w:rsidRDefault="00347871" w:rsidP="00922253">
      <w:pPr>
        <w:pStyle w:val="Heading3"/>
      </w:pPr>
      <w:bookmarkStart w:id="1328" w:name="_ded47679f07683882f8f128d6911711a"/>
      <w:bookmarkStart w:id="1329" w:name="_Toc514933860"/>
      <w:r>
        <w:t>Class Type Constraint</w:t>
      </w:r>
      <w:bookmarkEnd w:id="1328"/>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r w:rsidR="009E71B4">
        <w:rPr>
          <w:rFonts w:cs="Arial"/>
        </w:rPr>
        <w:t xml:space="preserve"> </w:t>
      </w:r>
      <w:r w:rsidR="006F72CA">
        <w:rPr>
          <w:rFonts w:cs="Arial"/>
        </w:rPr>
        <w:t>&lt;&lt;Rule&gt;&gt;</w:t>
      </w:r>
      <w:bookmarkEnd w:id="1329"/>
    </w:p>
    <w:p w14:paraId="28B3DF6D" w14:textId="77777777" w:rsidR="00347871" w:rsidRDefault="00347871" w:rsidP="00922253">
      <w:r>
        <w:t>A constraint of a type, including Relationships types.</w:t>
      </w:r>
      <w:r>
        <w:br/>
      </w:r>
    </w:p>
    <w:p w14:paraId="178F0F0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63F2187" w14:textId="77777777" w:rsidR="00347871" w:rsidRDefault="006B5780" w:rsidP="00922253">
      <w:pPr>
        <w:ind w:left="360"/>
      </w:pPr>
      <w:hyperlink w:anchor="_ca390b4d96b642d4669183be99235395" w:history="1">
        <w:r w:rsidR="00347871">
          <w:rPr>
            <w:rStyle w:val="Hyperlink"/>
          </w:rPr>
          <w:t>Constraint</w:t>
        </w:r>
      </w:hyperlink>
    </w:p>
    <w:p w14:paraId="1EF63088" w14:textId="77777777" w:rsidR="00347871" w:rsidRDefault="00347871" w:rsidP="00922253"/>
    <w:p w14:paraId="65B087E1" w14:textId="77777777" w:rsidR="00347871" w:rsidRDefault="00347871" w:rsidP="00922253">
      <w:pPr>
        <w:pStyle w:val="Heading3"/>
      </w:pPr>
      <w:bookmarkStart w:id="1330" w:name="_59324bc0a187b5b1a45abfbd51f5a493"/>
      <w:bookmarkStart w:id="1331" w:name="_Toc514933861"/>
      <w:r>
        <w:lastRenderedPageBreak/>
        <w:t>Association Unique Set</w:t>
      </w:r>
      <w:bookmarkEnd w:id="1330"/>
      <w:bookmarkEnd w:id="133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r w:rsidR="009E71B4">
        <w:rPr>
          <w:rFonts w:cs="Arial"/>
        </w:rPr>
        <w:t xml:space="preserve"> </w:t>
      </w:r>
    </w:p>
    <w:p w14:paraId="40599E9A" w14:textId="77777777" w:rsidR="00347871" w:rsidRDefault="00347871" w:rsidP="00922253">
      <w:r>
        <w:t>Relationship defining the set of properties that uniquely identify an instance of the constrained type.</w:t>
      </w:r>
    </w:p>
    <w:p w14:paraId="492647F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CA2EC20" w14:textId="77777777" w:rsidR="00347871" w:rsidRDefault="00096C86" w:rsidP="00922253">
      <w:pPr>
        <w:ind w:firstLine="720"/>
      </w:pPr>
      <w:r w:rsidRPr="006D2E0C">
        <w:rPr>
          <w:noProof/>
        </w:rPr>
        <w:pict w14:anchorId="2C75FD93">
          <v:shape id="_x0000_i1408" type="#_x0000_t75" alt="-342498719.emf" style="width:12pt;height:12pt;visibility:visible;mso-wrap-style:square">
            <v:imagedata r:id="rId56" o:title="-342498719"/>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1495FF6" w14:textId="77777777" w:rsidR="00347871" w:rsidRDefault="00347871" w:rsidP="00922253">
      <w:pPr>
        <w:pStyle w:val="BodyText"/>
        <w:spacing w:before="60" w:after="120"/>
        <w:ind w:firstLine="720"/>
      </w:pPr>
      <w:r>
        <w:t>The set of involved properties within a type that uniquely identify an individual.</w:t>
      </w:r>
    </w:p>
    <w:p w14:paraId="26F3667E" w14:textId="77777777" w:rsidR="00347871" w:rsidRDefault="00096C86" w:rsidP="00922253">
      <w:pPr>
        <w:ind w:firstLine="720"/>
      </w:pPr>
      <w:r w:rsidRPr="006D2E0C">
        <w:rPr>
          <w:noProof/>
        </w:rPr>
        <w:pict w14:anchorId="458DAFF1">
          <v:shape id="_x0000_i1407" type="#_x0000_t75" alt="-342498719.emf" style="width:12pt;height:12pt;visibility:visible;mso-wrap-style:square">
            <v:imagedata r:id="rId56" o:title="-342498719"/>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2AFA8A4" w14:textId="77777777" w:rsidR="00347871" w:rsidRDefault="00347871" w:rsidP="00922253">
      <w:pPr>
        <w:pStyle w:val="BodyText"/>
        <w:spacing w:before="60" w:after="120"/>
        <w:ind w:firstLine="720"/>
      </w:pPr>
      <w:r>
        <w:t>Uniqueness constraints for a property.</w:t>
      </w:r>
    </w:p>
    <w:p w14:paraId="07E5969D" w14:textId="77777777" w:rsidR="00347871" w:rsidRDefault="00347871" w:rsidP="00922253"/>
    <w:p w14:paraId="0DCFC241" w14:textId="77777777" w:rsidR="00347871" w:rsidRDefault="00347871" w:rsidP="00922253">
      <w:pPr>
        <w:pStyle w:val="Heading3"/>
      </w:pPr>
      <w:bookmarkStart w:id="1332" w:name="_982e84b7afc784b4d0aa763204953a3d"/>
      <w:bookmarkStart w:id="1333" w:name="_Toc514933862"/>
      <w:r>
        <w:t>Class Uniqueness Constraint</w:t>
      </w:r>
      <w:bookmarkEnd w:id="133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r w:rsidR="009E71B4">
        <w:rPr>
          <w:rFonts w:cs="Arial"/>
        </w:rPr>
        <w:t xml:space="preserve"> </w:t>
      </w:r>
      <w:r w:rsidR="006F72CA">
        <w:rPr>
          <w:rFonts w:cs="Arial"/>
        </w:rPr>
        <w:t>&lt;&lt;Rule&gt;&gt;</w:t>
      </w:r>
      <w:bookmarkEnd w:id="1333"/>
    </w:p>
    <w:p w14:paraId="765BFA72" w14:textId="77777777" w:rsidR="00347871" w:rsidRDefault="00347871" w:rsidP="00922253">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14:paraId="41A3E88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81BE898" w14:textId="77777777" w:rsidR="00347871" w:rsidRDefault="006B5780" w:rsidP="00922253">
      <w:pPr>
        <w:ind w:left="360"/>
      </w:pPr>
      <w:hyperlink w:anchor="_ded47679f07683882f8f128d6911711a" w:history="1">
        <w:r w:rsidR="00347871">
          <w:rPr>
            <w:rStyle w:val="Hyperlink"/>
          </w:rPr>
          <w:t>Type Constraint</w:t>
        </w:r>
      </w:hyperlink>
    </w:p>
    <w:p w14:paraId="71B6E47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0685E03" w14:textId="77777777" w:rsidR="00347871" w:rsidRDefault="00096C86" w:rsidP="00922253">
      <w:pPr>
        <w:pStyle w:val="BodyText2"/>
        <w:spacing w:after="0" w:line="240" w:lineRule="auto"/>
      </w:pPr>
      <w:r w:rsidRPr="006D2E0C">
        <w:rPr>
          <w:noProof/>
        </w:rPr>
        <w:pict w14:anchorId="67A38B96">
          <v:shape id="_x0000_i1406" type="#_x0000_t75" alt="-1225210285.emf" style="width:12pt;height:12pt;visibility:visible;mso-wrap-style:square">
            <v:imagedata r:id="rId22" o:title="-1225210285"/>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14:paraId="0EEB6166" w14:textId="77777777" w:rsidR="00347871" w:rsidRDefault="00347871" w:rsidP="00922253">
      <w:pPr>
        <w:pStyle w:val="BodyText"/>
        <w:spacing w:before="0" w:after="120"/>
      </w:pPr>
      <w:r>
        <w:t>A uniqueness constraint that can be interpreted as a "primary key", the identity of an entity.</w:t>
      </w:r>
    </w:p>
    <w:p w14:paraId="77044464" w14:textId="77777777" w:rsidR="00347871" w:rsidRDefault="00347871" w:rsidP="00922253"/>
    <w:p w14:paraId="79C0B553" w14:textId="77777777" w:rsidR="00347871" w:rsidRDefault="00347871" w:rsidP="00922253">
      <w:pPr>
        <w:spacing w:after="200" w:line="276" w:lineRule="auto"/>
        <w:rPr>
          <w:b/>
          <w:bCs/>
          <w:color w:val="365F91"/>
          <w:sz w:val="40"/>
          <w:szCs w:val="40"/>
        </w:rPr>
      </w:pPr>
      <w:r>
        <w:br w:type="page"/>
      </w:r>
    </w:p>
    <w:p w14:paraId="70F91AE0" w14:textId="77777777" w:rsidR="00347871" w:rsidRDefault="00347871" w:rsidP="00922253">
      <w:pPr>
        <w:pStyle w:val="Heading2"/>
      </w:pPr>
      <w:bookmarkStart w:id="1334" w:name="_Toc514933863"/>
      <w:r>
        <w:t>SMIF Conceptual Model::Expressions</w:t>
      </w:r>
      <w:bookmarkEnd w:id="1334"/>
    </w:p>
    <w:p w14:paraId="1F88E89B" w14:textId="77777777" w:rsidR="00347871" w:rsidRDefault="00347871" w:rsidP="00922253">
      <w:pPr>
        <w:pStyle w:val="BodyText"/>
      </w:pPr>
      <w:r>
        <w:t>Expressions define computations across SMIF models.</w:t>
      </w:r>
    </w:p>
    <w:p w14:paraId="62504511" w14:textId="77777777" w:rsidR="00347871" w:rsidRDefault="00347871" w:rsidP="00922253">
      <w:pPr>
        <w:pStyle w:val="Heading3"/>
      </w:pPr>
      <w:bookmarkStart w:id="1335" w:name="_Toc514933864"/>
      <w:r>
        <w:t>Diagram: Expressions</w:t>
      </w:r>
      <w:bookmarkEnd w:id="1335"/>
    </w:p>
    <w:p w14:paraId="3C76974F" w14:textId="77777777" w:rsidR="00347871" w:rsidRDefault="00096C86" w:rsidP="00922253">
      <w:pPr>
        <w:jc w:val="center"/>
        <w:rPr>
          <w:rFonts w:cs="Arial"/>
        </w:rPr>
      </w:pPr>
      <w:r w:rsidRPr="006D2E0C">
        <w:rPr>
          <w:noProof/>
        </w:rPr>
        <w:pict w14:anchorId="082EEDEF">
          <v:shape id="Picture 2002426484.emf" o:spid="_x0000_i1405" type="#_x0000_t75" alt="2002426484.emf" style="width:487.2pt;height:343.8pt;visibility:visible;mso-wrap-style:square">
            <v:imagedata r:id="rId238" o:title="2002426484"/>
          </v:shape>
        </w:pict>
      </w:r>
    </w:p>
    <w:p w14:paraId="2C978E6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Expressions</w:t>
      </w:r>
    </w:p>
    <w:p w14:paraId="4D3E39E4" w14:textId="77777777" w:rsidR="00347871" w:rsidRDefault="00347871" w:rsidP="00922253">
      <w:pPr>
        <w:pStyle w:val="BodyText"/>
      </w:pPr>
      <w:r>
        <w:t>Expressions define computations</w:t>
      </w:r>
    </w:p>
    <w:p w14:paraId="673FB612" w14:textId="77777777" w:rsidR="00347871" w:rsidRDefault="00347871" w:rsidP="00922253">
      <w:r>
        <w:t xml:space="preserve"> </w:t>
      </w:r>
    </w:p>
    <w:p w14:paraId="1238AD01" w14:textId="77777777" w:rsidR="00347871" w:rsidRDefault="00347871" w:rsidP="00922253"/>
    <w:p w14:paraId="2351B863" w14:textId="77777777" w:rsidR="00347871" w:rsidRDefault="00347871" w:rsidP="00922253">
      <w:pPr>
        <w:pStyle w:val="Heading3"/>
      </w:pPr>
      <w:bookmarkStart w:id="1336" w:name="_74716a0a758aa2d7aaea003352053f71"/>
      <w:bookmarkStart w:id="1337" w:name="_Toc514933865"/>
      <w:r>
        <w:t>Class And Function</w:t>
      </w:r>
      <w:bookmarkEnd w:id="1336"/>
      <w:bookmarkEnd w:id="1337"/>
      <w:r w:rsidRPr="003A31EC">
        <w:rPr>
          <w:rFonts w:cs="Arial"/>
        </w:rPr>
        <w:t xml:space="preserve"> </w:t>
      </w:r>
      <w:r>
        <w:rPr>
          <w:rFonts w:cs="Arial"/>
        </w:rPr>
        <w:fldChar w:fldCharType="begin"/>
      </w:r>
      <w:r>
        <w:instrText>XE"</w:instrText>
      </w:r>
      <w:r w:rsidRPr="00413D75">
        <w:rPr>
          <w:rFonts w:cs="Arial"/>
        </w:rPr>
        <w:instrText>And Function</w:instrText>
      </w:r>
      <w:r>
        <w:instrText>"</w:instrText>
      </w:r>
      <w:r>
        <w:rPr>
          <w:rFonts w:cs="Arial"/>
        </w:rPr>
        <w:fldChar w:fldCharType="end"/>
      </w:r>
      <w:r w:rsidR="009E71B4">
        <w:rPr>
          <w:rFonts w:cs="Arial"/>
        </w:rPr>
        <w:t xml:space="preserve"> </w:t>
      </w:r>
    </w:p>
    <w:p w14:paraId="111B6A3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3C64E97" w14:textId="77777777" w:rsidR="00347871" w:rsidRDefault="006B5780" w:rsidP="00922253">
      <w:pPr>
        <w:ind w:left="360"/>
      </w:pPr>
      <w:hyperlink w:anchor="_1ca0a46f8c971d77e4ddcf0ba77affae" w:history="1">
        <w:r w:rsidR="00347871">
          <w:rPr>
            <w:rStyle w:val="Hyperlink"/>
          </w:rPr>
          <w:t>Binary Boolean Function</w:t>
        </w:r>
      </w:hyperlink>
    </w:p>
    <w:p w14:paraId="49C1E0CE" w14:textId="77777777" w:rsidR="00347871" w:rsidRDefault="00347871" w:rsidP="00922253"/>
    <w:p w14:paraId="2DDA1288" w14:textId="77777777" w:rsidR="00347871" w:rsidRDefault="00347871" w:rsidP="00922253">
      <w:pPr>
        <w:pStyle w:val="Heading3"/>
      </w:pPr>
      <w:bookmarkStart w:id="1338" w:name="_1ca0a46f8c971d77e4ddcf0ba77affae"/>
      <w:bookmarkStart w:id="1339" w:name="_Toc514933866"/>
      <w:r>
        <w:t>Class Binary Boolean Function</w:t>
      </w:r>
      <w:bookmarkEnd w:id="1338"/>
      <w:bookmarkEnd w:id="1339"/>
      <w:r w:rsidRPr="003A31EC">
        <w:rPr>
          <w:rFonts w:cs="Arial"/>
        </w:rPr>
        <w:t xml:space="preserve"> </w:t>
      </w:r>
      <w:r>
        <w:rPr>
          <w:rFonts w:cs="Arial"/>
        </w:rPr>
        <w:fldChar w:fldCharType="begin"/>
      </w:r>
      <w:r>
        <w:instrText>XE"</w:instrText>
      </w:r>
      <w:r w:rsidRPr="00413D75">
        <w:rPr>
          <w:rFonts w:cs="Arial"/>
        </w:rPr>
        <w:instrText>Binary Boolean Function</w:instrText>
      </w:r>
      <w:r>
        <w:instrText>"</w:instrText>
      </w:r>
      <w:r>
        <w:rPr>
          <w:rFonts w:cs="Arial"/>
        </w:rPr>
        <w:fldChar w:fldCharType="end"/>
      </w:r>
      <w:r w:rsidR="009E71B4">
        <w:rPr>
          <w:rFonts w:cs="Arial"/>
        </w:rPr>
        <w:t xml:space="preserve"> </w:t>
      </w:r>
    </w:p>
    <w:p w14:paraId="2205C120" w14:textId="77777777" w:rsidR="00347871" w:rsidRDefault="00347871" w:rsidP="00922253">
      <w:r>
        <w:t>A function returning true or false and having two arguments</w:t>
      </w:r>
    </w:p>
    <w:p w14:paraId="51CEBAA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2DC2E5B" w14:textId="77777777" w:rsidR="00347871" w:rsidRDefault="006B5780" w:rsidP="00922253">
      <w:pPr>
        <w:ind w:left="360"/>
      </w:pPr>
      <w:hyperlink w:anchor="_94849cba7d5cd615318c2614886592ac" w:history="1">
        <w:r w:rsidR="00347871">
          <w:rPr>
            <w:rStyle w:val="Hyperlink"/>
          </w:rPr>
          <w:t>Binary Function</w:t>
        </w:r>
      </w:hyperlink>
      <w:r w:rsidR="00347871">
        <w:t xml:space="preserve">, </w:t>
      </w:r>
      <w:hyperlink w:anchor="_1f0c86816ec9e15d385a1f6e7b618c53" w:history="1">
        <w:r w:rsidR="00347871">
          <w:rPr>
            <w:rStyle w:val="Hyperlink"/>
          </w:rPr>
          <w:t>Boolean Function</w:t>
        </w:r>
      </w:hyperlink>
    </w:p>
    <w:p w14:paraId="53EB12AD" w14:textId="77777777" w:rsidR="00347871" w:rsidRDefault="00347871" w:rsidP="00922253"/>
    <w:p w14:paraId="7C386AD6" w14:textId="77777777" w:rsidR="00347871" w:rsidRDefault="00347871" w:rsidP="00922253">
      <w:pPr>
        <w:pStyle w:val="Heading3"/>
      </w:pPr>
      <w:bookmarkStart w:id="1340" w:name="_94849cba7d5cd615318c2614886592ac"/>
      <w:bookmarkStart w:id="1341" w:name="_Toc514933867"/>
      <w:r>
        <w:t>Class Binary Function</w:t>
      </w:r>
      <w:bookmarkEnd w:id="1340"/>
      <w:bookmarkEnd w:id="1341"/>
      <w:r w:rsidRPr="003A31EC">
        <w:rPr>
          <w:rFonts w:cs="Arial"/>
        </w:rPr>
        <w:t xml:space="preserve"> </w:t>
      </w:r>
      <w:r>
        <w:rPr>
          <w:rFonts w:cs="Arial"/>
        </w:rPr>
        <w:fldChar w:fldCharType="begin"/>
      </w:r>
      <w:r>
        <w:instrText>XE"</w:instrText>
      </w:r>
      <w:r w:rsidRPr="00413D75">
        <w:rPr>
          <w:rFonts w:cs="Arial"/>
        </w:rPr>
        <w:instrText>Binary Function</w:instrText>
      </w:r>
      <w:r>
        <w:instrText>"</w:instrText>
      </w:r>
      <w:r>
        <w:rPr>
          <w:rFonts w:cs="Arial"/>
        </w:rPr>
        <w:fldChar w:fldCharType="end"/>
      </w:r>
      <w:r w:rsidR="009E71B4">
        <w:rPr>
          <w:rFonts w:cs="Arial"/>
        </w:rPr>
        <w:t xml:space="preserve"> </w:t>
      </w:r>
    </w:p>
    <w:p w14:paraId="1B678B7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E5EAB59" w14:textId="77777777" w:rsidR="00347871" w:rsidRDefault="006B5780" w:rsidP="00922253">
      <w:pPr>
        <w:ind w:left="360"/>
      </w:pPr>
      <w:hyperlink w:anchor="_f9bba899ada544a47c36bb071e9024f5" w:history="1">
        <w:r w:rsidR="00347871">
          <w:rPr>
            <w:rStyle w:val="Hyperlink"/>
          </w:rPr>
          <w:t>Expression Node</w:t>
        </w:r>
      </w:hyperlink>
    </w:p>
    <w:p w14:paraId="40E061F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B1B9C58" w14:textId="77777777" w:rsidR="00347871" w:rsidRDefault="00096C86" w:rsidP="00922253">
      <w:pPr>
        <w:pStyle w:val="BodyText2"/>
        <w:spacing w:after="0" w:line="240" w:lineRule="auto"/>
      </w:pPr>
      <w:r w:rsidRPr="006D2E0C">
        <w:rPr>
          <w:noProof/>
        </w:rPr>
        <w:pict w14:anchorId="0B6AA7A5">
          <v:shape id="_x0000_i1404" type="#_x0000_t75" alt="-1225210285.emf" style="width:12pt;height:12pt;visibility:visible;mso-wrap-style:square">
            <v:imagedata r:id="rId22" o:title="-1225210285"/>
          </v:shape>
        </w:pict>
      </w:r>
      <w:r w:rsidR="00347871">
        <w:t xml:space="preserve"> argument 1</w:t>
      </w:r>
      <w:r w:rsidR="00347871">
        <w:rPr>
          <w:rFonts w:cs="Arial"/>
        </w:rPr>
        <w:fldChar w:fldCharType="begin"/>
      </w:r>
      <w:r w:rsidR="00347871">
        <w:instrText>XE"</w:instrText>
      </w:r>
      <w:r w:rsidR="00347871" w:rsidRPr="00413D75">
        <w:rPr>
          <w:rFonts w:cs="Arial"/>
        </w:rPr>
        <w:instrText>argument 1</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14:paraId="6D49C4B7" w14:textId="77777777" w:rsidR="00347871" w:rsidRDefault="00096C86" w:rsidP="00922253">
      <w:pPr>
        <w:pStyle w:val="BodyText2"/>
        <w:spacing w:after="0" w:line="240" w:lineRule="auto"/>
      </w:pPr>
      <w:r w:rsidRPr="006D2E0C">
        <w:rPr>
          <w:noProof/>
        </w:rPr>
        <w:pict w14:anchorId="15AE12CD">
          <v:shape id="_x0000_i1403" type="#_x0000_t75" alt="-1225210285.emf" style="width:12pt;height:12pt;visibility:visible;mso-wrap-style:square">
            <v:imagedata r:id="rId22" o:title="-1225210285"/>
          </v:shape>
        </w:pict>
      </w:r>
      <w:r w:rsidR="00347871">
        <w:t xml:space="preserve"> argument 2</w:t>
      </w:r>
      <w:r w:rsidR="00347871">
        <w:rPr>
          <w:rFonts w:cs="Arial"/>
        </w:rPr>
        <w:fldChar w:fldCharType="begin"/>
      </w:r>
      <w:r w:rsidR="00347871">
        <w:instrText>XE"</w:instrText>
      </w:r>
      <w:r w:rsidR="00347871" w:rsidRPr="00413D75">
        <w:rPr>
          <w:rFonts w:cs="Arial"/>
        </w:rPr>
        <w:instrText>argument 2</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14:paraId="420C9E49" w14:textId="77777777" w:rsidR="00347871" w:rsidRDefault="00347871" w:rsidP="00922253"/>
    <w:p w14:paraId="79212F75" w14:textId="77777777" w:rsidR="00347871" w:rsidRDefault="00347871" w:rsidP="00922253">
      <w:pPr>
        <w:pStyle w:val="Heading3"/>
      </w:pPr>
      <w:bookmarkStart w:id="1342" w:name="_1f0c86816ec9e15d385a1f6e7b618c53"/>
      <w:bookmarkStart w:id="1343" w:name="_Toc514933868"/>
      <w:r>
        <w:t>Class Boolean Function</w:t>
      </w:r>
      <w:bookmarkEnd w:id="1342"/>
      <w:bookmarkEnd w:id="1343"/>
      <w:r w:rsidRPr="003A31EC">
        <w:rPr>
          <w:rFonts w:cs="Arial"/>
        </w:rPr>
        <w:t xml:space="preserve"> </w:t>
      </w:r>
      <w:r>
        <w:rPr>
          <w:rFonts w:cs="Arial"/>
        </w:rPr>
        <w:fldChar w:fldCharType="begin"/>
      </w:r>
      <w:r>
        <w:instrText>XE"</w:instrText>
      </w:r>
      <w:r w:rsidRPr="00413D75">
        <w:rPr>
          <w:rFonts w:cs="Arial"/>
        </w:rPr>
        <w:instrText>Boolean Function</w:instrText>
      </w:r>
      <w:r>
        <w:instrText>"</w:instrText>
      </w:r>
      <w:r>
        <w:rPr>
          <w:rFonts w:cs="Arial"/>
        </w:rPr>
        <w:fldChar w:fldCharType="end"/>
      </w:r>
      <w:r w:rsidR="009E71B4">
        <w:rPr>
          <w:rFonts w:cs="Arial"/>
        </w:rPr>
        <w:t xml:space="preserve"> </w:t>
      </w:r>
    </w:p>
    <w:p w14:paraId="09268CA6" w14:textId="77777777" w:rsidR="00347871" w:rsidRDefault="00347871" w:rsidP="00922253">
      <w:r>
        <w:t>A function returning true or false</w:t>
      </w:r>
    </w:p>
    <w:p w14:paraId="26EE7A9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5E10AB5" w14:textId="77777777" w:rsidR="00347871" w:rsidRDefault="006B5780" w:rsidP="00922253">
      <w:pPr>
        <w:ind w:left="360"/>
      </w:pPr>
      <w:hyperlink w:anchor="_f9bba899ada544a47c36bb071e9024f5" w:history="1">
        <w:r w:rsidR="00347871">
          <w:rPr>
            <w:rStyle w:val="Hyperlink"/>
          </w:rPr>
          <w:t>Expression Node</w:t>
        </w:r>
      </w:hyperlink>
    </w:p>
    <w:p w14:paraId="45648929" w14:textId="77777777" w:rsidR="00347871" w:rsidRDefault="00347871" w:rsidP="00922253"/>
    <w:p w14:paraId="3CEEC7B5" w14:textId="77777777" w:rsidR="00347871" w:rsidRDefault="00347871" w:rsidP="00922253">
      <w:pPr>
        <w:pStyle w:val="Heading3"/>
      </w:pPr>
      <w:bookmarkStart w:id="1344" w:name="_f3f61859903284f1b00fc6feee0b33f8"/>
      <w:bookmarkStart w:id="1345" w:name="_Toc514933869"/>
      <w:r>
        <w:t>Class Constant Reference</w:t>
      </w:r>
      <w:bookmarkEnd w:id="1344"/>
      <w:bookmarkEnd w:id="1345"/>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r w:rsidR="009E71B4">
        <w:rPr>
          <w:rFonts w:cs="Arial"/>
        </w:rPr>
        <w:t xml:space="preserve"> </w:t>
      </w:r>
    </w:p>
    <w:p w14:paraId="2F702E1E" w14:textId="77777777" w:rsidR="00347871" w:rsidRDefault="00347871" w:rsidP="00922253">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br/>
      </w:r>
    </w:p>
    <w:p w14:paraId="7DA5F3A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828904" w14:textId="77777777" w:rsidR="00347871" w:rsidRDefault="006B5780" w:rsidP="00922253">
      <w:pPr>
        <w:ind w:left="360"/>
      </w:pPr>
      <w:hyperlink w:anchor="_f9bba899ada544a47c36bb071e9024f5" w:history="1">
        <w:r w:rsidR="00347871">
          <w:rPr>
            <w:rStyle w:val="Hyperlink"/>
          </w:rPr>
          <w:t>Expression Node</w:t>
        </w:r>
      </w:hyperlink>
    </w:p>
    <w:p w14:paraId="44CF55D0" w14:textId="77777777" w:rsidR="00347871" w:rsidRDefault="00347871" w:rsidP="00922253"/>
    <w:p w14:paraId="611BF3F6" w14:textId="77777777" w:rsidR="00347871" w:rsidRDefault="00347871" w:rsidP="00922253">
      <w:pPr>
        <w:pStyle w:val="Heading3"/>
      </w:pPr>
      <w:bookmarkStart w:id="1346" w:name="_10631c8db19dba9249f0ea7d4db61607"/>
      <w:bookmarkStart w:id="1347" w:name="_Toc514933870"/>
      <w:r>
        <w:t>Association Constant Value</w:t>
      </w:r>
      <w:bookmarkEnd w:id="1346"/>
      <w:bookmarkEnd w:id="1347"/>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r w:rsidR="009E71B4">
        <w:rPr>
          <w:rFonts w:cs="Arial"/>
        </w:rPr>
        <w:t xml:space="preserve"> </w:t>
      </w:r>
    </w:p>
    <w:p w14:paraId="086B17AF" w14:textId="77777777" w:rsidR="00347871" w:rsidRDefault="00347871" w:rsidP="00922253">
      <w:r>
        <w:t>Relationship defining a link to a constant value within an expression.</w:t>
      </w:r>
    </w:p>
    <w:p w14:paraId="0F785CF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792E851" w14:textId="77777777" w:rsidR="00347871" w:rsidRDefault="00096C86" w:rsidP="00922253">
      <w:pPr>
        <w:ind w:firstLine="720"/>
      </w:pPr>
      <w:r w:rsidRPr="006D2E0C">
        <w:rPr>
          <w:noProof/>
        </w:rPr>
        <w:pict w14:anchorId="5213FC3E">
          <v:shape id="_x0000_i1402" type="#_x0000_t75" alt="-342498719.emf" style="width:12pt;height:12pt;visibility:visible;mso-wrap-style:square">
            <v:imagedata r:id="rId56" o:title="-342498719"/>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9E71F93" w14:textId="77777777" w:rsidR="00347871" w:rsidRDefault="00347871" w:rsidP="00922253">
      <w:pPr>
        <w:pStyle w:val="BodyText"/>
        <w:spacing w:before="60" w:after="120"/>
        <w:ind w:firstLine="720"/>
      </w:pPr>
      <w:r>
        <w:t>A constant value referenced in an expression.</w:t>
      </w:r>
    </w:p>
    <w:p w14:paraId="32B3346D" w14:textId="77777777" w:rsidR="00347871" w:rsidRDefault="00096C86" w:rsidP="00922253">
      <w:pPr>
        <w:ind w:firstLine="720"/>
      </w:pPr>
      <w:r w:rsidRPr="006D2E0C">
        <w:rPr>
          <w:noProof/>
        </w:rPr>
        <w:pict w14:anchorId="63C0B215">
          <v:shape id="_x0000_i1401" type="#_x0000_t75" alt="-342498719.emf" style="width:12pt;height:12pt;visibility:visible;mso-wrap-style:square">
            <v:imagedata r:id="rId56" o:title="-342498719"/>
          </v:shape>
        </w:pict>
      </w:r>
      <w:r w:rsidR="00347871">
        <w:t xml:space="preserve"> constant of</w:t>
      </w:r>
      <w:r w:rsidR="00347871">
        <w:rPr>
          <w:rFonts w:cs="Arial"/>
        </w:rPr>
        <w:fldChar w:fldCharType="begin"/>
      </w:r>
      <w:r w:rsidR="00347871">
        <w:instrText>XE"</w:instrText>
      </w:r>
      <w:r w:rsidR="00347871" w:rsidRPr="00413D75">
        <w:rPr>
          <w:rFonts w:cs="Arial"/>
        </w:rPr>
        <w:instrText>constant of</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FEF1457" w14:textId="77777777" w:rsidR="00347871" w:rsidRDefault="00347871" w:rsidP="00922253">
      <w:pPr>
        <w:pStyle w:val="BodyText"/>
        <w:spacing w:before="60" w:after="120"/>
        <w:ind w:firstLine="720"/>
      </w:pPr>
      <w:r>
        <w:t>Referencing constant expression node.</w:t>
      </w:r>
    </w:p>
    <w:p w14:paraId="31EBFFCF" w14:textId="77777777" w:rsidR="00347871" w:rsidRDefault="00347871" w:rsidP="00922253"/>
    <w:p w14:paraId="45C17680" w14:textId="77777777" w:rsidR="00347871" w:rsidRDefault="00347871" w:rsidP="00922253">
      <w:pPr>
        <w:pStyle w:val="Heading3"/>
      </w:pPr>
      <w:bookmarkStart w:id="1348" w:name="_5fab6196d18439149622f06e7c98b371"/>
      <w:bookmarkStart w:id="1349" w:name="_Toc514933871"/>
      <w:r>
        <w:t>Class Current Context</w:t>
      </w:r>
      <w:bookmarkEnd w:id="1348"/>
      <w:bookmarkEnd w:id="1349"/>
      <w:r w:rsidRPr="003A31EC">
        <w:rPr>
          <w:rFonts w:cs="Arial"/>
        </w:rPr>
        <w:t xml:space="preserve"> </w:t>
      </w:r>
      <w:r>
        <w:rPr>
          <w:rFonts w:cs="Arial"/>
        </w:rPr>
        <w:fldChar w:fldCharType="begin"/>
      </w:r>
      <w:r>
        <w:instrText>XE"</w:instrText>
      </w:r>
      <w:r w:rsidRPr="00413D75">
        <w:rPr>
          <w:rFonts w:cs="Arial"/>
        </w:rPr>
        <w:instrText>Current Context</w:instrText>
      </w:r>
      <w:r>
        <w:instrText>"</w:instrText>
      </w:r>
      <w:r>
        <w:rPr>
          <w:rFonts w:cs="Arial"/>
        </w:rPr>
        <w:fldChar w:fldCharType="end"/>
      </w:r>
      <w:r w:rsidR="009E71B4">
        <w:rPr>
          <w:rFonts w:cs="Arial"/>
        </w:rPr>
        <w:t xml:space="preserve"> </w:t>
      </w:r>
    </w:p>
    <w:p w14:paraId="29EBDF39" w14:textId="77777777" w:rsidR="00347871" w:rsidRDefault="00347871" w:rsidP="00922253">
      <w:r>
        <w:t>A proxy for the context in which the expression is evaluated. A.K.A. "This" or "Self".</w:t>
      </w:r>
    </w:p>
    <w:p w14:paraId="58DF559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E25693" w14:textId="77777777" w:rsidR="00347871" w:rsidRDefault="006B5780" w:rsidP="00922253">
      <w:pPr>
        <w:ind w:left="360"/>
      </w:pPr>
      <w:hyperlink w:anchor="_f9bba899ada544a47c36bb071e9024f5" w:history="1">
        <w:r w:rsidR="00347871">
          <w:rPr>
            <w:rStyle w:val="Hyperlink"/>
          </w:rPr>
          <w:t>Expression Node</w:t>
        </w:r>
      </w:hyperlink>
    </w:p>
    <w:p w14:paraId="281FF00A" w14:textId="77777777" w:rsidR="00347871" w:rsidRDefault="00347871" w:rsidP="00922253"/>
    <w:p w14:paraId="6C4870AB" w14:textId="77777777" w:rsidR="00347871" w:rsidRDefault="00347871" w:rsidP="00922253">
      <w:pPr>
        <w:pStyle w:val="Heading3"/>
      </w:pPr>
      <w:bookmarkStart w:id="1350" w:name="_99ee84fc373e5bb5ae6febaa538452e1"/>
      <w:bookmarkStart w:id="1351" w:name="_Toc514933872"/>
      <w:r>
        <w:lastRenderedPageBreak/>
        <w:t>Class Equality Function</w:t>
      </w:r>
      <w:bookmarkEnd w:id="1350"/>
      <w:bookmarkEnd w:id="1351"/>
      <w:r w:rsidRPr="003A31EC">
        <w:rPr>
          <w:rFonts w:cs="Arial"/>
        </w:rPr>
        <w:t xml:space="preserve"> </w:t>
      </w:r>
      <w:r>
        <w:rPr>
          <w:rFonts w:cs="Arial"/>
        </w:rPr>
        <w:fldChar w:fldCharType="begin"/>
      </w:r>
      <w:r>
        <w:instrText>XE"</w:instrText>
      </w:r>
      <w:r w:rsidRPr="00413D75">
        <w:rPr>
          <w:rFonts w:cs="Arial"/>
        </w:rPr>
        <w:instrText>Equality Function</w:instrText>
      </w:r>
      <w:r>
        <w:instrText>"</w:instrText>
      </w:r>
      <w:r>
        <w:rPr>
          <w:rFonts w:cs="Arial"/>
        </w:rPr>
        <w:fldChar w:fldCharType="end"/>
      </w:r>
      <w:r w:rsidR="009E71B4">
        <w:rPr>
          <w:rFonts w:cs="Arial"/>
        </w:rPr>
        <w:t xml:space="preserve"> </w:t>
      </w:r>
    </w:p>
    <w:p w14:paraId="32174370" w14:textId="77777777" w:rsidR="00347871" w:rsidRDefault="00347871" w:rsidP="00922253">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14:paraId="4182E82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6109FB8" w14:textId="77777777" w:rsidR="00347871" w:rsidRDefault="006B5780" w:rsidP="00922253">
      <w:pPr>
        <w:ind w:left="360"/>
      </w:pPr>
      <w:hyperlink w:anchor="_1ca0a46f8c971d77e4ddcf0ba77affae" w:history="1">
        <w:r w:rsidR="00347871">
          <w:rPr>
            <w:rStyle w:val="Hyperlink"/>
          </w:rPr>
          <w:t>Binary Boolean Function</w:t>
        </w:r>
      </w:hyperlink>
    </w:p>
    <w:p w14:paraId="56CC2C3C" w14:textId="77777777" w:rsidR="00347871" w:rsidRDefault="00347871" w:rsidP="00922253"/>
    <w:p w14:paraId="71C9E431" w14:textId="77777777" w:rsidR="00347871" w:rsidRDefault="00347871" w:rsidP="00922253">
      <w:pPr>
        <w:pStyle w:val="Heading3"/>
      </w:pPr>
      <w:bookmarkStart w:id="1352" w:name="_d847ee03faa23264a18dd452d21972fc"/>
      <w:bookmarkStart w:id="1353" w:name="_Toc514933873"/>
      <w:r>
        <w:t>Class Expression Context</w:t>
      </w:r>
      <w:bookmarkEnd w:id="1352"/>
      <w:bookmarkEnd w:id="135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14:paraId="6944294E" w14:textId="77777777" w:rsidR="00347871" w:rsidRDefault="00347871" w:rsidP="00922253">
      <w:r>
        <w:t>An abstract element defining the static or dynamic evaluation context and resulting type of an expression.</w:t>
      </w:r>
      <w:r>
        <w:br/>
        <w:t>An expression context that is referenced by another expression context inherits the referencing context by default.</w:t>
      </w:r>
    </w:p>
    <w:p w14:paraId="76F178C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B2D278" w14:textId="77777777" w:rsidR="00347871" w:rsidRDefault="006B5780" w:rsidP="00922253">
      <w:pPr>
        <w:ind w:left="360"/>
      </w:pPr>
      <w:hyperlink w:anchor="_eb8398b5a178c638b98597120ec51c4d" w:history="1">
        <w:r w:rsidR="00347871">
          <w:rPr>
            <w:rStyle w:val="Hyperlink"/>
          </w:rPr>
          <w:t>Entity</w:t>
        </w:r>
      </w:hyperlink>
    </w:p>
    <w:p w14:paraId="6F41025C" w14:textId="77777777" w:rsidR="00347871" w:rsidRDefault="00347871" w:rsidP="00922253"/>
    <w:p w14:paraId="2C04692D" w14:textId="77777777" w:rsidR="00347871" w:rsidRDefault="00347871" w:rsidP="00922253">
      <w:pPr>
        <w:pStyle w:val="Heading3"/>
      </w:pPr>
      <w:bookmarkStart w:id="1354" w:name="_832339913c2d70c2c7a1e67c27261203"/>
      <w:bookmarkStart w:id="1355" w:name="_Toc514933874"/>
      <w:r>
        <w:t>Association Expression Evaluation</w:t>
      </w:r>
      <w:bookmarkEnd w:id="1354"/>
      <w:bookmarkEnd w:id="135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r w:rsidR="009E71B4">
        <w:rPr>
          <w:rFonts w:cs="Arial"/>
        </w:rPr>
        <w:t xml:space="preserve"> </w:t>
      </w:r>
    </w:p>
    <w:p w14:paraId="4043B099" w14:textId="77777777" w:rsidR="00347871" w:rsidRDefault="00347871" w:rsidP="00922253">
      <w:r>
        <w:t>Relationship defining the expression that will be evaluated by an evaluation.</w:t>
      </w:r>
    </w:p>
    <w:p w14:paraId="7FDAC1D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64B09EF" w14:textId="77777777" w:rsidR="00347871" w:rsidRDefault="00096C86" w:rsidP="00922253">
      <w:pPr>
        <w:ind w:firstLine="720"/>
      </w:pPr>
      <w:r w:rsidRPr="006D2E0C">
        <w:rPr>
          <w:noProof/>
        </w:rPr>
        <w:pict w14:anchorId="727CCE7B">
          <v:shape id="_x0000_i1400" type="#_x0000_t75" alt="-342498719.emf" style="width:12pt;height:12pt;visibility:visible;mso-wrap-style:square">
            <v:imagedata r:id="rId56" o:title="-342498719"/>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7C8CB8D" w14:textId="77777777" w:rsidR="00347871" w:rsidRDefault="00347871" w:rsidP="00922253">
      <w:pPr>
        <w:pStyle w:val="BodyText"/>
        <w:spacing w:before="60" w:after="120"/>
        <w:ind w:firstLine="720"/>
      </w:pPr>
      <w:r>
        <w:t>The expression node "head" an evaluation evaluates.</w:t>
      </w:r>
    </w:p>
    <w:p w14:paraId="3D359CC4" w14:textId="77777777" w:rsidR="00347871" w:rsidRDefault="00096C86" w:rsidP="00922253">
      <w:pPr>
        <w:ind w:firstLine="720"/>
      </w:pPr>
      <w:r w:rsidRPr="006D2E0C">
        <w:rPr>
          <w:noProof/>
        </w:rPr>
        <w:pict w14:anchorId="390A3261">
          <v:shape id="_x0000_i1399" type="#_x0000_t75" alt="-342498719.emf" style="width:12pt;height:12pt;visibility:visible;mso-wrap-style:square">
            <v:imagedata r:id="rId56" o:title="-342498719"/>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CCBDC0D" w14:textId="77777777" w:rsidR="00347871" w:rsidRDefault="00347871" w:rsidP="00922253">
      <w:pPr>
        <w:pStyle w:val="BodyText"/>
        <w:spacing w:before="60" w:after="120"/>
        <w:ind w:firstLine="720"/>
      </w:pPr>
      <w:r>
        <w:t>Evaluations of an expression node.</w:t>
      </w:r>
    </w:p>
    <w:p w14:paraId="43C5B830" w14:textId="77777777" w:rsidR="00347871" w:rsidRDefault="00347871" w:rsidP="00922253"/>
    <w:p w14:paraId="1337DEA2" w14:textId="77777777" w:rsidR="00347871" w:rsidRDefault="00347871" w:rsidP="00922253">
      <w:pPr>
        <w:pStyle w:val="Heading3"/>
      </w:pPr>
      <w:bookmarkStart w:id="1356" w:name="_f9bba899ada544a47c36bb071e9024f5"/>
      <w:bookmarkStart w:id="1357" w:name="_Toc514933875"/>
      <w:r>
        <w:t>Class Expression Node</w:t>
      </w:r>
      <w:bookmarkEnd w:id="1356"/>
      <w:bookmarkEnd w:id="135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r w:rsidR="009E71B4">
        <w:rPr>
          <w:rFonts w:cs="Arial"/>
        </w:rPr>
        <w:t xml:space="preserve"> </w:t>
      </w:r>
    </w:p>
    <w:p w14:paraId="6164B47B" w14:textId="77777777" w:rsidR="00347871" w:rsidRDefault="00347871" w:rsidP="00922253">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 xml:space="preserve">All references to an expression node other than as a "Constant Reference" shall return the result of evaluating the expression node. </w:t>
      </w:r>
      <w:r>
        <w:br/>
        <w:t>An evaluation may be used in place of anything that requires the &lt;resulting type&gt; of the evaluation.</w:t>
      </w:r>
      <w:r>
        <w:br/>
      </w:r>
      <w:r>
        <w:br/>
        <w:t>[FIBO] Expression</w:t>
      </w:r>
      <w:r>
        <w:br/>
        <w:t>[UML] Expression</w:t>
      </w:r>
    </w:p>
    <w:p w14:paraId="6F6CC56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ADDB76A" w14:textId="77777777" w:rsidR="00347871" w:rsidRDefault="006B5780" w:rsidP="00922253">
      <w:pPr>
        <w:ind w:left="360"/>
      </w:pPr>
      <w:hyperlink w:anchor="_a52cb0ff6e414b3170b58afe10b6afcb" w:history="1">
        <w:r w:rsidR="00347871">
          <w:rPr>
            <w:rStyle w:val="Hyperlink"/>
          </w:rPr>
          <w:t>Thing</w:t>
        </w:r>
      </w:hyperlink>
    </w:p>
    <w:p w14:paraId="66D243EF" w14:textId="77777777" w:rsidR="00347871" w:rsidRDefault="00347871" w:rsidP="00922253"/>
    <w:p w14:paraId="2B850D47" w14:textId="77777777" w:rsidR="00347871" w:rsidRDefault="00347871" w:rsidP="00922253">
      <w:pPr>
        <w:pStyle w:val="Heading3"/>
      </w:pPr>
      <w:bookmarkStart w:id="1358" w:name="_db3e44e523a232e5b77a133d74842e81"/>
      <w:bookmarkStart w:id="1359" w:name="_Toc514933876"/>
      <w:r>
        <w:t>Class Function Call</w:t>
      </w:r>
      <w:bookmarkEnd w:id="1358"/>
      <w:bookmarkEnd w:id="1359"/>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r w:rsidR="009E71B4">
        <w:rPr>
          <w:rFonts w:cs="Arial"/>
        </w:rPr>
        <w:t xml:space="preserve"> </w:t>
      </w:r>
    </w:p>
    <w:p w14:paraId="2A5B3463" w14:textId="77777777" w:rsidR="00347871" w:rsidRDefault="00347871" w:rsidP="00922253">
      <w:r>
        <w:t>An element of an expression that performs some operation based on a function type and produces a result.  I.e. plus(a,1).</w:t>
      </w:r>
      <w:r>
        <w:br/>
        <w:t>Arguments are bound to the function call via bindings.</w:t>
      </w:r>
    </w:p>
    <w:p w14:paraId="07F57A6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65A359" w14:textId="77777777" w:rsidR="00347871" w:rsidRDefault="006B5780" w:rsidP="00922253">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Identifiable Property Owner</w:t>
        </w:r>
      </w:hyperlink>
    </w:p>
    <w:p w14:paraId="293876AF" w14:textId="77777777" w:rsidR="00347871" w:rsidRDefault="00347871" w:rsidP="00922253"/>
    <w:p w14:paraId="762DDA08" w14:textId="77777777" w:rsidR="00347871" w:rsidRDefault="00347871" w:rsidP="00922253">
      <w:pPr>
        <w:pStyle w:val="Heading3"/>
      </w:pPr>
      <w:bookmarkStart w:id="1360" w:name="_eb092a76b87a3aab56fe77b0528535c0"/>
      <w:bookmarkStart w:id="1361" w:name="_Toc514933877"/>
      <w:r>
        <w:t>Association Function Called</w:t>
      </w:r>
      <w:bookmarkEnd w:id="1360"/>
      <w:bookmarkEnd w:id="1361"/>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r w:rsidR="009E71B4">
        <w:rPr>
          <w:rFonts w:cs="Arial"/>
        </w:rPr>
        <w:t xml:space="preserve"> </w:t>
      </w:r>
    </w:p>
    <w:p w14:paraId="58126987" w14:textId="77777777" w:rsidR="00347871" w:rsidRDefault="00347871" w:rsidP="00922253">
      <w:r>
        <w:t>Relationship defining the function (a type) called by a function call.</w:t>
      </w:r>
    </w:p>
    <w:p w14:paraId="55674D5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70FC325" w14:textId="77777777" w:rsidR="00347871" w:rsidRDefault="006B5780" w:rsidP="00922253">
      <w:pPr>
        <w:ind w:left="360"/>
      </w:pPr>
      <w:hyperlink w:anchor="_7930d7b301f56f0155603422a27ad833" w:history="1">
        <w:r w:rsidR="00347871">
          <w:rPr>
            <w:rStyle w:val="Hyperlink"/>
          </w:rPr>
          <w:t>Extent of Type</w:t>
        </w:r>
      </w:hyperlink>
    </w:p>
    <w:p w14:paraId="32BE64E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D3161CF" w14:textId="77777777" w:rsidR="00347871" w:rsidRDefault="00096C86" w:rsidP="00922253">
      <w:pPr>
        <w:ind w:firstLine="720"/>
      </w:pPr>
      <w:r w:rsidRPr="006D2E0C">
        <w:rPr>
          <w:noProof/>
        </w:rPr>
        <w:pict w14:anchorId="573B8A14">
          <v:shape id="_x0000_i1398" type="#_x0000_t75" alt="-342498719.emf" style="width:12pt;height:12pt;visibility:visible;mso-wrap-style:square">
            <v:imagedata r:id="rId56" o:title="-342498719"/>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A821A03" w14:textId="77777777" w:rsidR="00347871" w:rsidRDefault="00347871" w:rsidP="00922253">
      <w:pPr>
        <w:pStyle w:val="BodyText"/>
        <w:spacing w:before="60" w:after="120"/>
        <w:ind w:firstLine="720"/>
      </w:pPr>
      <w:r>
        <w:t>Function called</w:t>
      </w:r>
    </w:p>
    <w:p w14:paraId="6C2CE0CB" w14:textId="77777777" w:rsidR="00347871" w:rsidRDefault="00096C86" w:rsidP="00922253">
      <w:pPr>
        <w:ind w:firstLine="720"/>
      </w:pPr>
      <w:r w:rsidRPr="006D2E0C">
        <w:rPr>
          <w:noProof/>
        </w:rPr>
        <w:pict w14:anchorId="222D0F1D">
          <v:shape id="_x0000_i1397" type="#_x0000_t75" alt="-342498719.emf" style="width:12pt;height:12pt;visibility:visible;mso-wrap-style:square">
            <v:imagedata r:id="rId56" o:title="-342498719"/>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0B8C7C1" w14:textId="77777777" w:rsidR="00347871" w:rsidRDefault="00347871" w:rsidP="00922253">
      <w:pPr>
        <w:pStyle w:val="BodyText"/>
        <w:spacing w:before="60" w:after="120"/>
        <w:ind w:firstLine="720"/>
      </w:pPr>
      <w:r>
        <w:t>Function calls using a function declaration.</w:t>
      </w:r>
    </w:p>
    <w:p w14:paraId="1BD40245" w14:textId="77777777" w:rsidR="00347871" w:rsidRDefault="00347871" w:rsidP="00922253"/>
    <w:p w14:paraId="2F67CBA9" w14:textId="77777777" w:rsidR="00347871" w:rsidRDefault="00347871" w:rsidP="00922253">
      <w:pPr>
        <w:pStyle w:val="Heading3"/>
      </w:pPr>
      <w:bookmarkStart w:id="1362" w:name="_cff99d2f22ee84a9e95ea582786a897b"/>
      <w:bookmarkStart w:id="1363" w:name="_Toc514933878"/>
      <w:r>
        <w:t>Class Function Type</w:t>
      </w:r>
      <w:bookmarkEnd w:id="1362"/>
      <w:bookmarkEnd w:id="136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r w:rsidR="009E71B4">
        <w:rPr>
          <w:rFonts w:cs="Arial"/>
        </w:rPr>
        <w:t xml:space="preserve"> </w:t>
      </w:r>
    </w:p>
    <w:p w14:paraId="3BFCEDE2" w14:textId="77777777" w:rsidR="00347871" w:rsidRDefault="00347871" w:rsidP="00922253">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14:paraId="713EC89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0A36D95" w14:textId="77777777" w:rsidR="00347871" w:rsidRDefault="006B5780" w:rsidP="00922253">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r w:rsidR="00347871">
        <w:t xml:space="preserve">, </w:t>
      </w:r>
      <w:hyperlink w:anchor="_aec2b4f875c8e48059ff0f3cf4fdb05d" w:history="1">
        <w:r w:rsidR="00347871">
          <w:rPr>
            <w:rStyle w:val="Hyperlink"/>
          </w:rPr>
          <w:t>Property Type</w:t>
        </w:r>
      </w:hyperlink>
    </w:p>
    <w:p w14:paraId="68AF9D4E" w14:textId="77777777" w:rsidR="00347871" w:rsidRDefault="00347871" w:rsidP="00922253"/>
    <w:p w14:paraId="3432B1AC" w14:textId="77777777" w:rsidR="00347871" w:rsidRDefault="00347871" w:rsidP="00922253">
      <w:pPr>
        <w:pStyle w:val="Heading3"/>
      </w:pPr>
      <w:bookmarkStart w:id="1364" w:name="_56fa95c35d2aaedda2587b86b1ae196e"/>
      <w:bookmarkStart w:id="1365" w:name="_Toc514933879"/>
      <w:r>
        <w:t>Class Not Function</w:t>
      </w:r>
      <w:bookmarkEnd w:id="1364"/>
      <w:bookmarkEnd w:id="1365"/>
      <w:r w:rsidRPr="003A31EC">
        <w:rPr>
          <w:rFonts w:cs="Arial"/>
        </w:rPr>
        <w:t xml:space="preserve"> </w:t>
      </w:r>
      <w:r>
        <w:rPr>
          <w:rFonts w:cs="Arial"/>
        </w:rPr>
        <w:fldChar w:fldCharType="begin"/>
      </w:r>
      <w:r>
        <w:instrText>XE"</w:instrText>
      </w:r>
      <w:r w:rsidRPr="00413D75">
        <w:rPr>
          <w:rFonts w:cs="Arial"/>
        </w:rPr>
        <w:instrText>Not Function</w:instrText>
      </w:r>
      <w:r>
        <w:instrText>"</w:instrText>
      </w:r>
      <w:r>
        <w:rPr>
          <w:rFonts w:cs="Arial"/>
        </w:rPr>
        <w:fldChar w:fldCharType="end"/>
      </w:r>
      <w:r w:rsidR="009E71B4">
        <w:rPr>
          <w:rFonts w:cs="Arial"/>
        </w:rPr>
        <w:t xml:space="preserve"> </w:t>
      </w:r>
    </w:p>
    <w:p w14:paraId="17D6E263" w14:textId="77777777" w:rsidR="00347871" w:rsidRDefault="00347871" w:rsidP="00922253">
      <w:r>
        <w:t>A function returning the complement of its argument.</w:t>
      </w:r>
    </w:p>
    <w:p w14:paraId="29B7ADB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68FC602" w14:textId="77777777" w:rsidR="00347871" w:rsidRDefault="006B5780" w:rsidP="00922253">
      <w:pPr>
        <w:ind w:left="360"/>
      </w:pPr>
      <w:hyperlink w:anchor="_1f0c86816ec9e15d385a1f6e7b618c53" w:history="1">
        <w:r w:rsidR="00347871">
          <w:rPr>
            <w:rStyle w:val="Hyperlink"/>
          </w:rPr>
          <w:t>Boolean Function</w:t>
        </w:r>
      </w:hyperlink>
    </w:p>
    <w:p w14:paraId="54ABF89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46DA096" w14:textId="77777777" w:rsidR="00347871" w:rsidRDefault="00096C86" w:rsidP="00922253">
      <w:pPr>
        <w:pStyle w:val="BodyText2"/>
        <w:spacing w:after="0" w:line="240" w:lineRule="auto"/>
      </w:pPr>
      <w:r w:rsidRPr="006D2E0C">
        <w:rPr>
          <w:noProof/>
        </w:rPr>
        <w:pict w14:anchorId="35A989F4">
          <v:shape id="_x0000_i1396" type="#_x0000_t75" alt="-1225210285.emf" style="width:12pt;height:12pt;visibility:visible;mso-wrap-style:square">
            <v:imagedata r:id="rId22" o:title="-1225210285"/>
          </v:shape>
        </w:pict>
      </w:r>
      <w:r w:rsidR="00347871">
        <w:t xml:space="preserve"> argument</w:t>
      </w:r>
      <w:r w:rsidR="00347871">
        <w:rPr>
          <w:rFonts w:cs="Arial"/>
        </w:rPr>
        <w:fldChar w:fldCharType="begin"/>
      </w:r>
      <w:r w:rsidR="00347871">
        <w:instrText>XE"</w:instrText>
      </w:r>
      <w:r w:rsidR="00347871" w:rsidRPr="00413D75">
        <w:rPr>
          <w:rFonts w:cs="Arial"/>
        </w:rPr>
        <w:instrText>argument</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14:paraId="5CB67681" w14:textId="77777777" w:rsidR="00347871" w:rsidRDefault="00347871" w:rsidP="00922253"/>
    <w:p w14:paraId="5EED0ECC" w14:textId="77777777" w:rsidR="00347871" w:rsidRDefault="00347871" w:rsidP="00922253">
      <w:pPr>
        <w:pStyle w:val="Heading3"/>
      </w:pPr>
      <w:bookmarkStart w:id="1366" w:name="_e6c2e5d52e1652a6c3d27d411345c754"/>
      <w:bookmarkStart w:id="1367" w:name="_Toc514933880"/>
      <w:r>
        <w:t>Class Object Operation Type</w:t>
      </w:r>
      <w:bookmarkEnd w:id="1366"/>
      <w:bookmarkEnd w:id="136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r w:rsidR="009E71B4">
        <w:rPr>
          <w:rFonts w:cs="Arial"/>
        </w:rPr>
        <w:t xml:space="preserve"> </w:t>
      </w:r>
    </w:p>
    <w:p w14:paraId="475DA371" w14:textId="77777777" w:rsidR="00347871" w:rsidRDefault="00347871" w:rsidP="00922253">
      <w:r>
        <w:t>An operation bound to a specific "receiver" in the "Object Oriented" sense.</w:t>
      </w:r>
      <w:r>
        <w:br/>
        <w:t>[FUML] Operation</w:t>
      </w:r>
    </w:p>
    <w:p w14:paraId="6E53FF2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76FE0CC" w14:textId="77777777" w:rsidR="00347871" w:rsidRDefault="006B5780" w:rsidP="00922253">
      <w:pPr>
        <w:ind w:left="360"/>
      </w:pPr>
      <w:hyperlink w:anchor="_cff99d2f22ee84a9e95ea582786a897b" w:history="1">
        <w:r w:rsidR="00347871">
          <w:rPr>
            <w:rStyle w:val="Hyperlink"/>
          </w:rPr>
          <w:t>Function Type</w:t>
        </w:r>
      </w:hyperlink>
    </w:p>
    <w:p w14:paraId="0A0FA7FD" w14:textId="77777777" w:rsidR="00347871" w:rsidRDefault="00347871" w:rsidP="00922253"/>
    <w:p w14:paraId="15AC3907" w14:textId="77777777" w:rsidR="00347871" w:rsidRDefault="00347871" w:rsidP="00922253">
      <w:pPr>
        <w:pStyle w:val="Heading3"/>
      </w:pPr>
      <w:bookmarkStart w:id="1368" w:name="_a02f44bf25ed335a69f70e6854eb4be4"/>
      <w:bookmarkStart w:id="1369" w:name="_Toc514933881"/>
      <w:r>
        <w:t>Association OO Target</w:t>
      </w:r>
      <w:bookmarkEnd w:id="1368"/>
      <w:bookmarkEnd w:id="1369"/>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r w:rsidR="009E71B4">
        <w:rPr>
          <w:rFonts w:cs="Arial"/>
        </w:rPr>
        <w:t xml:space="preserve"> </w:t>
      </w:r>
    </w:p>
    <w:p w14:paraId="0B148A27" w14:textId="77777777" w:rsidR="00347871" w:rsidRDefault="00347871" w:rsidP="00922253">
      <w:r>
        <w:t>Relationship defining the "target" type of an object oriented function.</w:t>
      </w:r>
    </w:p>
    <w:p w14:paraId="2E04AE0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494C3F8" w14:textId="77777777" w:rsidR="00347871" w:rsidRDefault="00096C86" w:rsidP="00922253">
      <w:pPr>
        <w:ind w:firstLine="720"/>
      </w:pPr>
      <w:r w:rsidRPr="006D2E0C">
        <w:rPr>
          <w:noProof/>
        </w:rPr>
        <w:pict w14:anchorId="441E14E1">
          <v:shape id="_x0000_i1395" type="#_x0000_t75" alt="-342498719.emf" style="width:12pt;height:12pt;visibility:visible;mso-wrap-style:square">
            <v:imagedata r:id="rId56" o:title="-342498719"/>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A2EC5E0" w14:textId="77777777" w:rsidR="00347871" w:rsidRDefault="00347871" w:rsidP="00922253">
      <w:pPr>
        <w:pStyle w:val="BodyText"/>
        <w:spacing w:before="60" w:after="120"/>
        <w:ind w:firstLine="720"/>
      </w:pPr>
      <w:r>
        <w:t xml:space="preserve">The property that is the receiver of an object operation. </w:t>
      </w:r>
      <w:r>
        <w:br/>
        <w:t>[UML] class (of Operation)</w:t>
      </w:r>
    </w:p>
    <w:p w14:paraId="4F6A18D6" w14:textId="77777777" w:rsidR="00347871" w:rsidRDefault="00096C86" w:rsidP="00922253">
      <w:pPr>
        <w:ind w:firstLine="720"/>
      </w:pPr>
      <w:r w:rsidRPr="006D2E0C">
        <w:rPr>
          <w:noProof/>
        </w:rPr>
        <w:pict w14:anchorId="5113E144">
          <v:shape id="_x0000_i1394" type="#_x0000_t75" alt="-342498719.emf" style="width:12pt;height:12pt;visibility:visible;mso-wrap-style:square">
            <v:imagedata r:id="rId56" o:title="-342498719"/>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447AA40" w14:textId="77777777" w:rsidR="00347871" w:rsidRDefault="00347871" w:rsidP="00922253">
      <w:pPr>
        <w:pStyle w:val="BodyText"/>
        <w:spacing w:before="60" w:after="120"/>
        <w:ind w:firstLine="720"/>
      </w:pPr>
      <w:r>
        <w:t>The Object Operation for which a receiver is defined.</w:t>
      </w:r>
    </w:p>
    <w:p w14:paraId="3C5B314B" w14:textId="77777777" w:rsidR="00347871" w:rsidRDefault="00347871" w:rsidP="00922253"/>
    <w:p w14:paraId="117ECE22" w14:textId="77777777" w:rsidR="00347871" w:rsidRDefault="00347871" w:rsidP="00922253">
      <w:pPr>
        <w:pStyle w:val="Heading3"/>
      </w:pPr>
      <w:bookmarkStart w:id="1370" w:name="_2d5503743c92ff8d856f2a66a9d636a5"/>
      <w:bookmarkStart w:id="1371" w:name="_Toc514933882"/>
      <w:r>
        <w:t>Class Or Function</w:t>
      </w:r>
      <w:bookmarkEnd w:id="1370"/>
      <w:bookmarkEnd w:id="1371"/>
      <w:r w:rsidRPr="003A31EC">
        <w:rPr>
          <w:rFonts w:cs="Arial"/>
        </w:rPr>
        <w:t xml:space="preserve"> </w:t>
      </w:r>
      <w:r>
        <w:rPr>
          <w:rFonts w:cs="Arial"/>
        </w:rPr>
        <w:fldChar w:fldCharType="begin"/>
      </w:r>
      <w:r>
        <w:instrText>XE"</w:instrText>
      </w:r>
      <w:r w:rsidRPr="00413D75">
        <w:rPr>
          <w:rFonts w:cs="Arial"/>
        </w:rPr>
        <w:instrText>Or Function</w:instrText>
      </w:r>
      <w:r>
        <w:instrText>"</w:instrText>
      </w:r>
      <w:r>
        <w:rPr>
          <w:rFonts w:cs="Arial"/>
        </w:rPr>
        <w:fldChar w:fldCharType="end"/>
      </w:r>
      <w:r w:rsidR="009E71B4">
        <w:rPr>
          <w:rFonts w:cs="Arial"/>
        </w:rPr>
        <w:t xml:space="preserve"> </w:t>
      </w:r>
    </w:p>
    <w:p w14:paraId="48B6B78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4ACAE2F" w14:textId="77777777" w:rsidR="00347871" w:rsidRDefault="006B5780" w:rsidP="00922253">
      <w:pPr>
        <w:ind w:left="360"/>
      </w:pPr>
      <w:hyperlink w:anchor="_1ca0a46f8c971d77e4ddcf0ba77affae" w:history="1">
        <w:r w:rsidR="00347871">
          <w:rPr>
            <w:rStyle w:val="Hyperlink"/>
          </w:rPr>
          <w:t>Binary Boolean Function</w:t>
        </w:r>
      </w:hyperlink>
    </w:p>
    <w:p w14:paraId="0FA3149F" w14:textId="77777777" w:rsidR="00347871" w:rsidRDefault="00347871" w:rsidP="00922253"/>
    <w:p w14:paraId="7E5ADF8A" w14:textId="77777777" w:rsidR="00347871" w:rsidRDefault="00347871" w:rsidP="00922253">
      <w:pPr>
        <w:pStyle w:val="Heading3"/>
      </w:pPr>
      <w:bookmarkStart w:id="1372" w:name="_0492440b12b90a76377a15324efa2182"/>
      <w:bookmarkStart w:id="1373" w:name="_Toc514933883"/>
      <w:r>
        <w:t>Class Traversal</w:t>
      </w:r>
      <w:bookmarkEnd w:id="1372"/>
      <w:bookmarkEnd w:id="1373"/>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r w:rsidR="009E71B4">
        <w:rPr>
          <w:rFonts w:cs="Arial"/>
        </w:rPr>
        <w:t xml:space="preserve"> </w:t>
      </w:r>
    </w:p>
    <w:p w14:paraId="7F3EB1C8" w14:textId="77777777" w:rsidR="00347871" w:rsidRDefault="00347871" w:rsidP="00922253">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14:paraId="2337413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9CDA2B1" w14:textId="77777777" w:rsidR="00347871" w:rsidRDefault="006B5780" w:rsidP="00922253">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Identifiable Property Owner</w:t>
        </w:r>
      </w:hyperlink>
    </w:p>
    <w:p w14:paraId="00E70D4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AF47637" w14:textId="77777777" w:rsidR="00347871" w:rsidRDefault="00096C86" w:rsidP="00922253">
      <w:pPr>
        <w:pStyle w:val="BodyText2"/>
        <w:spacing w:after="0" w:line="240" w:lineRule="auto"/>
      </w:pPr>
      <w:r w:rsidRPr="006D2E0C">
        <w:rPr>
          <w:noProof/>
        </w:rPr>
        <w:pict w14:anchorId="02B5CC44">
          <v:shape id="_x0000_i1393" type="#_x0000_t75" alt="-1225210285.emf" style="width:12pt;height:12pt;visibility:visible;mso-wrap-style:square">
            <v:imagedata r:id="rId22" o:title="-1225210285"/>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false</w:t>
      </w:r>
    </w:p>
    <w:p w14:paraId="4F6802A2" w14:textId="77777777" w:rsidR="00347871" w:rsidRDefault="00347871" w:rsidP="00922253">
      <w:pPr>
        <w:pStyle w:val="BodyText"/>
        <w:spacing w:before="0" w:after="12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6439E04F" w14:textId="77777777" w:rsidR="00347871" w:rsidRDefault="00096C86" w:rsidP="00922253">
      <w:pPr>
        <w:pStyle w:val="BodyText2"/>
        <w:spacing w:after="0" w:line="240" w:lineRule="auto"/>
      </w:pPr>
      <w:r w:rsidRPr="006D2E0C">
        <w:rPr>
          <w:noProof/>
        </w:rPr>
        <w:pict w14:anchorId="136A0906">
          <v:shape id="_x0000_i1392" type="#_x0000_t75" alt="-1225210285.emf" style="width:12pt;height:12pt;visibility:visible;mso-wrap-style:square">
            <v:imagedata r:id="rId22" o:title="-1225210285"/>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 false</w:t>
      </w:r>
    </w:p>
    <w:p w14:paraId="1B5F2047" w14:textId="77777777" w:rsidR="00347871" w:rsidRDefault="00347871" w:rsidP="00922253">
      <w:pPr>
        <w:pStyle w:val="BodyText"/>
        <w:spacing w:before="0" w:after="120"/>
      </w:pPr>
      <w:r>
        <w:t>Indicates that the traversal is defined based on properties that reference the current context. This results in traversing "backwards" across a property to an inverse property or the relation.</w:t>
      </w:r>
      <w:r>
        <w:br/>
      </w:r>
    </w:p>
    <w:p w14:paraId="2B65F4A6" w14:textId="77777777" w:rsidR="00347871" w:rsidRDefault="00096C86" w:rsidP="00922253">
      <w:pPr>
        <w:pStyle w:val="BodyText2"/>
        <w:spacing w:after="0" w:line="240" w:lineRule="auto"/>
      </w:pPr>
      <w:r w:rsidRPr="006D2E0C">
        <w:rPr>
          <w:noProof/>
        </w:rPr>
        <w:pict w14:anchorId="65E8E71F">
          <v:shape id="_x0000_i1391" type="#_x0000_t75" alt="-1225210285.emf" style="width:12pt;height:12pt;visibility:visible;mso-wrap-style:square">
            <v:imagedata r:id="rId22" o:title="-1225210285"/>
          </v:shape>
        </w:pict>
      </w:r>
      <w:r w:rsidR="00347871">
        <w:t xml:space="preserve"> argument</w:t>
      </w:r>
      <w:r w:rsidR="00347871">
        <w:rPr>
          <w:rFonts w:cs="Arial"/>
        </w:rPr>
        <w:fldChar w:fldCharType="begin"/>
      </w:r>
      <w:r w:rsidR="00347871">
        <w:instrText>XE"</w:instrText>
      </w:r>
      <w:r w:rsidR="00347871" w:rsidRPr="00413D75">
        <w:rPr>
          <w:rFonts w:cs="Arial"/>
        </w:rPr>
        <w:instrText>argument</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p>
    <w:p w14:paraId="01674845" w14:textId="77777777" w:rsidR="00347871" w:rsidRDefault="00347871" w:rsidP="00922253"/>
    <w:p w14:paraId="724C28E0" w14:textId="77777777" w:rsidR="00347871" w:rsidRDefault="00347871" w:rsidP="00922253">
      <w:pPr>
        <w:pStyle w:val="Heading3"/>
      </w:pPr>
      <w:bookmarkStart w:id="1374" w:name="_3a4ba02e26abaf7674f57fd630f4dc8e"/>
      <w:bookmarkStart w:id="1375" w:name="_Toc514933884"/>
      <w:r>
        <w:t>Association Traverse Through</w:t>
      </w:r>
      <w:bookmarkEnd w:id="1374"/>
      <w:bookmarkEnd w:id="137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r w:rsidR="009E71B4">
        <w:rPr>
          <w:rFonts w:cs="Arial"/>
        </w:rPr>
        <w:t xml:space="preserve"> </w:t>
      </w:r>
    </w:p>
    <w:p w14:paraId="6EC900DA" w14:textId="77777777" w:rsidR="00347871" w:rsidRDefault="00347871" w:rsidP="00922253">
      <w:r>
        <w:t>Relationship defining the property of the current context which will be traversed.</w:t>
      </w:r>
    </w:p>
    <w:p w14:paraId="30328AB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E00F231" w14:textId="77777777" w:rsidR="00347871" w:rsidRDefault="00096C86" w:rsidP="00922253">
      <w:pPr>
        <w:ind w:firstLine="720"/>
      </w:pPr>
      <w:r w:rsidRPr="006D2E0C">
        <w:rPr>
          <w:noProof/>
        </w:rPr>
        <w:pict w14:anchorId="32F78D18">
          <v:shape id="_x0000_i1390" type="#_x0000_t75" alt="-342498719.emf" style="width:12pt;height:12pt;visibility:visible;mso-wrap-style:square">
            <v:imagedata r:id="rId56" o:title="-342498719"/>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557F581" w14:textId="77777777" w:rsidR="00347871" w:rsidRDefault="00347871" w:rsidP="00922253">
      <w:pPr>
        <w:pStyle w:val="BodyText"/>
        <w:spacing w:before="60" w:after="120"/>
        <w:ind w:firstLine="720"/>
      </w:pPr>
      <w:r>
        <w:lastRenderedPageBreak/>
        <w:t>Property or properties through which a traversal traverses as the dependent variable(s).</w:t>
      </w:r>
    </w:p>
    <w:p w14:paraId="3A721614" w14:textId="77777777" w:rsidR="00347871" w:rsidRDefault="00096C86" w:rsidP="00922253">
      <w:pPr>
        <w:ind w:firstLine="720"/>
      </w:pPr>
      <w:r w:rsidRPr="006D2E0C">
        <w:rPr>
          <w:noProof/>
        </w:rPr>
        <w:pict w14:anchorId="5DEC9CB8">
          <v:shape id="_x0000_i1389" type="#_x0000_t75" alt="-342498719.emf" style="width:12pt;height:12pt;visibility:visible;mso-wrap-style:square">
            <v:imagedata r:id="rId56" o:title="-342498719"/>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5C5CA4B" w14:textId="77777777" w:rsidR="00347871" w:rsidRDefault="00347871" w:rsidP="00922253">
      <w:pPr>
        <w:pStyle w:val="BodyText"/>
        <w:spacing w:before="60" w:after="120"/>
        <w:ind w:firstLine="720"/>
      </w:pPr>
      <w:r>
        <w:t>Traversals through a property.</w:t>
      </w:r>
    </w:p>
    <w:p w14:paraId="4FEE6E98" w14:textId="77777777" w:rsidR="00347871" w:rsidRDefault="00347871" w:rsidP="00922253"/>
    <w:p w14:paraId="0915A4C6" w14:textId="77777777" w:rsidR="00347871" w:rsidRDefault="00347871" w:rsidP="00922253">
      <w:pPr>
        <w:pStyle w:val="Heading3"/>
      </w:pPr>
      <w:bookmarkStart w:id="1376" w:name="_9623946bb0ce5cc12d0341479edb7c28"/>
      <w:bookmarkStart w:id="1377" w:name="_Toc514933885"/>
      <w:r>
        <w:t>Class Xor Function</w:t>
      </w:r>
      <w:bookmarkEnd w:id="1376"/>
      <w:bookmarkEnd w:id="1377"/>
      <w:r w:rsidRPr="003A31EC">
        <w:rPr>
          <w:rFonts w:cs="Arial"/>
        </w:rPr>
        <w:t xml:space="preserve"> </w:t>
      </w:r>
      <w:r>
        <w:rPr>
          <w:rFonts w:cs="Arial"/>
        </w:rPr>
        <w:fldChar w:fldCharType="begin"/>
      </w:r>
      <w:r>
        <w:instrText>XE"</w:instrText>
      </w:r>
      <w:r w:rsidRPr="00413D75">
        <w:rPr>
          <w:rFonts w:cs="Arial"/>
        </w:rPr>
        <w:instrText>Xor Function</w:instrText>
      </w:r>
      <w:r>
        <w:instrText>"</w:instrText>
      </w:r>
      <w:r>
        <w:rPr>
          <w:rFonts w:cs="Arial"/>
        </w:rPr>
        <w:fldChar w:fldCharType="end"/>
      </w:r>
      <w:r w:rsidR="009E71B4">
        <w:rPr>
          <w:rFonts w:cs="Arial"/>
        </w:rPr>
        <w:t xml:space="preserve"> </w:t>
      </w:r>
    </w:p>
    <w:p w14:paraId="1E5EF47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BD4ECA5" w14:textId="77777777" w:rsidR="00347871" w:rsidRDefault="006B5780" w:rsidP="00922253">
      <w:pPr>
        <w:ind w:left="360"/>
      </w:pPr>
      <w:hyperlink w:anchor="_1ca0a46f8c971d77e4ddcf0ba77affae" w:history="1">
        <w:r w:rsidR="00347871">
          <w:rPr>
            <w:rStyle w:val="Hyperlink"/>
          </w:rPr>
          <w:t>Binary Boolean Function</w:t>
        </w:r>
      </w:hyperlink>
    </w:p>
    <w:p w14:paraId="72873BFF" w14:textId="77777777" w:rsidR="00347871" w:rsidRDefault="00347871" w:rsidP="00922253"/>
    <w:p w14:paraId="49159F78" w14:textId="77777777" w:rsidR="00347871" w:rsidRDefault="00347871" w:rsidP="00922253">
      <w:pPr>
        <w:spacing w:after="200" w:line="276" w:lineRule="auto"/>
        <w:rPr>
          <w:b/>
          <w:bCs/>
          <w:color w:val="365F91"/>
          <w:sz w:val="40"/>
          <w:szCs w:val="40"/>
        </w:rPr>
      </w:pPr>
      <w:r>
        <w:br w:type="page"/>
      </w:r>
    </w:p>
    <w:p w14:paraId="5D93A5EB" w14:textId="77777777" w:rsidR="00347871" w:rsidRDefault="00347871" w:rsidP="00922253">
      <w:pPr>
        <w:pStyle w:val="Heading2"/>
      </w:pPr>
      <w:bookmarkStart w:id="1378" w:name="_Toc514933886"/>
      <w:r>
        <w:t>SMIF Conceptual Model::Facets</w:t>
      </w:r>
      <w:bookmarkEnd w:id="1378"/>
    </w:p>
    <w:p w14:paraId="045114B9" w14:textId="77777777" w:rsidR="00347871" w:rsidRDefault="00347871" w:rsidP="00922253">
      <w:pPr>
        <w:pStyle w:val="BodyText"/>
      </w:pPr>
      <w:r>
        <w:t>The facet package defines facets, roles and phases. Types that "mix in" to other types in a specific context or timeframe.</w:t>
      </w:r>
    </w:p>
    <w:p w14:paraId="3594A359" w14:textId="77777777" w:rsidR="00347871" w:rsidRDefault="00347871" w:rsidP="00922253">
      <w:pPr>
        <w:pStyle w:val="Heading3"/>
      </w:pPr>
      <w:bookmarkStart w:id="1379" w:name="_Toc514933887"/>
      <w:r>
        <w:t>Diagram: Facets</w:t>
      </w:r>
      <w:bookmarkEnd w:id="1379"/>
    </w:p>
    <w:p w14:paraId="224B5245" w14:textId="77777777" w:rsidR="00347871" w:rsidRDefault="00096C86" w:rsidP="00922253">
      <w:pPr>
        <w:jc w:val="center"/>
        <w:rPr>
          <w:rFonts w:cs="Arial"/>
        </w:rPr>
      </w:pPr>
      <w:r w:rsidRPr="006D2E0C">
        <w:rPr>
          <w:noProof/>
        </w:rPr>
        <w:pict w14:anchorId="5945383A">
          <v:shape id="Picture 509137135.emf" o:spid="_x0000_i1388" type="#_x0000_t75" alt="509137135.emf" style="width:475.8pt;height:336pt;visibility:visible;mso-wrap-style:square">
            <v:imagedata r:id="rId239" o:title="509137135"/>
          </v:shape>
        </w:pict>
      </w:r>
    </w:p>
    <w:p w14:paraId="3E9FD8B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Facets</w:t>
      </w:r>
    </w:p>
    <w:p w14:paraId="154AA2EE" w14:textId="77777777" w:rsidR="00347871" w:rsidRDefault="00347871" w:rsidP="00922253">
      <w:r>
        <w:t xml:space="preserve"> </w:t>
      </w:r>
    </w:p>
    <w:p w14:paraId="6B5936E3" w14:textId="77777777" w:rsidR="00347871" w:rsidRDefault="00347871" w:rsidP="00922253"/>
    <w:p w14:paraId="589B85AB" w14:textId="77777777" w:rsidR="00347871" w:rsidRDefault="00347871" w:rsidP="00922253">
      <w:pPr>
        <w:pStyle w:val="Heading3"/>
      </w:pPr>
      <w:bookmarkStart w:id="1380" w:name="_916836a55284f322e1bcfe31dd038553"/>
      <w:bookmarkStart w:id="1381" w:name="_Toc514933888"/>
      <w:r>
        <w:t>Class Category Type</w:t>
      </w:r>
      <w:bookmarkEnd w:id="1380"/>
      <w:bookmarkEnd w:id="1381"/>
      <w:r w:rsidRPr="003A31EC">
        <w:rPr>
          <w:rFonts w:cs="Arial"/>
        </w:rPr>
        <w:t xml:space="preserve"> </w:t>
      </w:r>
      <w:r>
        <w:rPr>
          <w:rFonts w:cs="Arial"/>
        </w:rPr>
        <w:fldChar w:fldCharType="begin"/>
      </w:r>
      <w:r>
        <w:instrText>XE"</w:instrText>
      </w:r>
      <w:r w:rsidRPr="00413D75">
        <w:rPr>
          <w:rFonts w:cs="Arial"/>
        </w:rPr>
        <w:instrText>Category Type</w:instrText>
      </w:r>
      <w:r>
        <w:instrText>"</w:instrText>
      </w:r>
      <w:r>
        <w:rPr>
          <w:rFonts w:cs="Arial"/>
        </w:rPr>
        <w:fldChar w:fldCharType="end"/>
      </w:r>
      <w:r w:rsidR="009E71B4">
        <w:rPr>
          <w:rFonts w:cs="Arial"/>
        </w:rPr>
        <w:t xml:space="preserve"> </w:t>
      </w:r>
    </w:p>
    <w:p w14:paraId="6163DDD7" w14:textId="77777777" w:rsidR="00347871" w:rsidRDefault="00347871" w:rsidP="00922253">
      <w:r>
        <w:t>A category is a classification or division of people, events or things regarded as having particular shared characteristics. Categorization is typically contextual, potentially transient and may or may not be formally defined.</w:t>
      </w:r>
      <w:r>
        <w:br/>
        <w:t>As with all facets, categories are non-rigid. Something classified by a category must also be classified by an entity type.</w:t>
      </w:r>
    </w:p>
    <w:p w14:paraId="4F42707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2E0C278" w14:textId="77777777" w:rsidR="00347871" w:rsidRDefault="006B5780" w:rsidP="00922253">
      <w:pPr>
        <w:ind w:left="360"/>
      </w:pPr>
      <w:hyperlink w:anchor="_3b2e69eb6121d1e3a1180bbe8ee64013" w:history="1">
        <w:r w:rsidR="00347871">
          <w:rPr>
            <w:rStyle w:val="Hyperlink"/>
          </w:rPr>
          <w:t>Facet Type</w:t>
        </w:r>
      </w:hyperlink>
    </w:p>
    <w:p w14:paraId="43915581" w14:textId="77777777" w:rsidR="00347871" w:rsidRDefault="00347871" w:rsidP="00922253"/>
    <w:p w14:paraId="3989FC85" w14:textId="77777777" w:rsidR="00347871" w:rsidRDefault="00347871" w:rsidP="00922253">
      <w:pPr>
        <w:pStyle w:val="Heading3"/>
      </w:pPr>
      <w:bookmarkStart w:id="1382" w:name="_16ea9bf323971600d17b511f1b8600cc"/>
      <w:bookmarkStart w:id="1383" w:name="_Toc514933889"/>
      <w:r>
        <w:t>Association Facet Constraint</w:t>
      </w:r>
      <w:bookmarkEnd w:id="1382"/>
      <w:bookmarkEnd w:id="1383"/>
      <w:r w:rsidRPr="003A31EC">
        <w:rPr>
          <w:rFonts w:cs="Arial"/>
        </w:rPr>
        <w:t xml:space="preserve"> </w:t>
      </w:r>
      <w:r>
        <w:rPr>
          <w:rFonts w:cs="Arial"/>
        </w:rPr>
        <w:fldChar w:fldCharType="begin"/>
      </w:r>
      <w:r>
        <w:instrText>XE"</w:instrText>
      </w:r>
      <w:r w:rsidRPr="00413D75">
        <w:rPr>
          <w:rFonts w:cs="Arial"/>
        </w:rPr>
        <w:instrText>Facet Constraint</w:instrText>
      </w:r>
      <w:r>
        <w:instrText>"</w:instrText>
      </w:r>
      <w:r>
        <w:rPr>
          <w:rFonts w:cs="Arial"/>
        </w:rPr>
        <w:fldChar w:fldCharType="end"/>
      </w:r>
      <w:r w:rsidR="009E71B4">
        <w:rPr>
          <w:rFonts w:cs="Arial"/>
        </w:rPr>
        <w:t xml:space="preserve"> </w:t>
      </w:r>
    </w:p>
    <w:p w14:paraId="7DA95F2B" w14:textId="77777777" w:rsidR="00347871" w:rsidRDefault="00347871" w:rsidP="00922253">
      <w:r>
        <w:t xml:space="preserve">A Facet Constraint specifies a possible a "mix in" or "non rigid" classification of an entity beyond any fundamental entity type.  The must common kinds of facets are roles and phases. Note that the UML profile also specifies subtypes of </w:t>
      </w:r>
      <w:r>
        <w:lastRenderedPageBreak/>
        <w:t>&lt;&lt;Facet Of&gt;&gt; that are syntactic sugar for facet classification.</w:t>
      </w:r>
      <w:r>
        <w:br/>
      </w:r>
      <w:r>
        <w:br/>
        <w:t>The type of individual a facet can apply to may be specified using a facet classification. Note that Facets . A facet classification may be contextual, such as within a relation, situation and/or time frame. Instances may have any number of types and classifications may change over time.</w:t>
      </w:r>
      <w:r>
        <w:br/>
      </w:r>
      <w:r>
        <w:br/>
        <w:t>A &lt;&lt;Sufficient&gt;&gt; property is typically used to specify the mediating concept the facet is with respect to.</w:t>
      </w:r>
      <w:r>
        <w:br/>
      </w:r>
      <w:r>
        <w:br/>
        <w:t>There are various implementation strategies for facets including multiple classification and dependent objects. SMIF does not commit to any particular implementation strategy.</w:t>
      </w:r>
    </w:p>
    <w:p w14:paraId="65B4E13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72FF648" w14:textId="77777777" w:rsidR="00347871" w:rsidRDefault="006B5780" w:rsidP="00922253">
      <w:pPr>
        <w:ind w:left="360"/>
      </w:pPr>
      <w:hyperlink w:anchor="_750289981ad0e50227a03ee6062b7636" w:history="1">
        <w:r w:rsidR="00347871">
          <w:rPr>
            <w:rStyle w:val="Hyperlink"/>
          </w:rPr>
          <w:t>Generalization</w:t>
        </w:r>
      </w:hyperlink>
    </w:p>
    <w:p w14:paraId="36080E0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E10307C" w14:textId="77777777" w:rsidR="00347871" w:rsidRDefault="00096C86" w:rsidP="00922253">
      <w:pPr>
        <w:ind w:firstLine="720"/>
      </w:pPr>
      <w:r w:rsidRPr="006D2E0C">
        <w:rPr>
          <w:noProof/>
        </w:rPr>
        <w:pict w14:anchorId="4F8AECCD">
          <v:shape id="_x0000_i1387" type="#_x0000_t75" alt="-342498719.emf" style="width:12pt;height:12pt;visibility:visible;mso-wrap-style:square">
            <v:imagedata r:id="rId56" o:title="-342498719"/>
          </v:shape>
        </w:pict>
      </w:r>
      <w:r w:rsidR="00347871">
        <w:t xml:space="preserve"> facet of</w:t>
      </w:r>
      <w:r w:rsidR="00347871">
        <w:rPr>
          <w:rFonts w:cs="Arial"/>
        </w:rPr>
        <w:fldChar w:fldCharType="begin"/>
      </w:r>
      <w:r w:rsidR="00347871">
        <w:instrText>XE"</w:instrText>
      </w:r>
      <w:r w:rsidR="00347871" w:rsidRPr="00413D75">
        <w:rPr>
          <w:rFonts w:cs="Arial"/>
        </w:rPr>
        <w:instrText>facet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E20F97B" w14:textId="77777777" w:rsidR="00347871" w:rsidRDefault="00096C86" w:rsidP="00922253">
      <w:pPr>
        <w:ind w:firstLine="720"/>
      </w:pPr>
      <w:r w:rsidRPr="006D2E0C">
        <w:rPr>
          <w:noProof/>
        </w:rPr>
        <w:pict w14:anchorId="1FAB453F">
          <v:shape id="_x0000_i1386" type="#_x0000_t75" alt="-342498719.emf" style="width:12pt;height:12pt;visibility:visible;mso-wrap-style:square">
            <v:imagedata r:id="rId56" o:title="-342498719"/>
          </v:shape>
        </w:pict>
      </w:r>
      <w:r w:rsidR="00347871">
        <w:t xml:space="preserve"> faceted by</w:t>
      </w:r>
      <w:r w:rsidR="00347871">
        <w:rPr>
          <w:rFonts w:cs="Arial"/>
        </w:rPr>
        <w:fldChar w:fldCharType="begin"/>
      </w:r>
      <w:r w:rsidR="00347871">
        <w:instrText>XE"</w:instrText>
      </w:r>
      <w:r w:rsidR="00347871" w:rsidRPr="00413D75">
        <w:rPr>
          <w:rFonts w:cs="Arial"/>
        </w:rPr>
        <w:instrText>faceted by</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 Type</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20FEE60" w14:textId="77777777" w:rsidR="00347871" w:rsidRDefault="00347871" w:rsidP="00922253"/>
    <w:p w14:paraId="4838BB1B" w14:textId="77777777" w:rsidR="00347871" w:rsidRDefault="00347871" w:rsidP="00922253">
      <w:pPr>
        <w:pStyle w:val="Heading3"/>
      </w:pPr>
      <w:bookmarkStart w:id="1384" w:name="_2f58ff23349a64d148ab4f3b81e2a380"/>
      <w:bookmarkStart w:id="1385" w:name="_Toc514933890"/>
      <w:r>
        <w:t>Association Facet Of Entity</w:t>
      </w:r>
      <w:bookmarkEnd w:id="1384"/>
      <w:bookmarkEnd w:id="1385"/>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p>
    <w:p w14:paraId="436ED9AB" w14:textId="77777777" w:rsidR="00347871" w:rsidRDefault="00347871" w:rsidP="00922253">
      <w:r>
        <w:t>Facet of Entity is a first-class relationship defining a facet of an entity. As a relationship the application of the facet to the entity may be time and context specific. The entity will have the type of the identified facet. Properties and relationships specific to the entity exhibiting a facet, if required, may utilize a subtype of Entity Of Facet.</w:t>
      </w:r>
      <w:r>
        <w:br/>
        <w:t>For example, a Person may play the "Parent" role for multiple children and there may be properties and relationships relative to this generic parent role. If it is required to specify properties and relationships specific to the person being a parent of a specific child, a subtype of Facet Of Entity is used.</w:t>
      </w:r>
      <w:r>
        <w:br/>
      </w:r>
      <w:r>
        <w:br/>
      </w:r>
    </w:p>
    <w:p w14:paraId="0EA14D5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D1FC7E2" w14:textId="77777777" w:rsidR="00347871" w:rsidRDefault="006B5780" w:rsidP="00922253">
      <w:pPr>
        <w:ind w:left="360"/>
      </w:pPr>
      <w:hyperlink w:anchor="_7930d7b301f56f0155603422a27ad833" w:history="1">
        <w:r w:rsidR="00347871">
          <w:rPr>
            <w:rStyle w:val="Hyperlink"/>
          </w:rPr>
          <w:t>Extent of Type</w:t>
        </w:r>
      </w:hyperlink>
    </w:p>
    <w:p w14:paraId="2744106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793711F1" w14:textId="77777777" w:rsidR="00347871" w:rsidRDefault="00096C86" w:rsidP="00922253">
      <w:pPr>
        <w:ind w:firstLine="720"/>
      </w:pPr>
      <w:r w:rsidRPr="006D2E0C">
        <w:rPr>
          <w:noProof/>
        </w:rPr>
        <w:pict w14:anchorId="088C5463">
          <v:shape id="_x0000_i1385" type="#_x0000_t75" alt="-342498719.emf" style="width:12pt;height:12pt;visibility:visible;mso-wrap-style:square">
            <v:imagedata r:id="rId56" o:title="-342498719"/>
          </v:shape>
        </w:pict>
      </w:r>
      <w:r w:rsidR="00347871">
        <w:t xml:space="preserve"> exhibits facet</w:t>
      </w:r>
      <w:r w:rsidR="00347871">
        <w:rPr>
          <w:rFonts w:cs="Arial"/>
        </w:rPr>
        <w:fldChar w:fldCharType="begin"/>
      </w:r>
      <w:r w:rsidR="00347871">
        <w:instrText>XE"</w:instrText>
      </w:r>
      <w:r w:rsidR="00347871" w:rsidRPr="00413D75">
        <w:rPr>
          <w:rFonts w:cs="Arial"/>
        </w:rPr>
        <w:instrText>exhibits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 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0B83D6A" w14:textId="77777777" w:rsidR="00347871" w:rsidRDefault="00347871" w:rsidP="00922253">
      <w:pPr>
        <w:pStyle w:val="BodyText"/>
        <w:spacing w:before="60" w:after="120"/>
        <w:ind w:firstLine="720"/>
      </w:pPr>
      <w:r>
        <w:t>The facet that an entity assumes when it is the facet of an entity.</w:t>
      </w:r>
      <w:r>
        <w:br/>
        <w:t>[FIBO] (for roles) playsRole</w:t>
      </w:r>
    </w:p>
    <w:p w14:paraId="4718F6E1" w14:textId="77777777" w:rsidR="00347871" w:rsidRDefault="00096C86" w:rsidP="00922253">
      <w:pPr>
        <w:ind w:firstLine="720"/>
      </w:pPr>
      <w:r w:rsidRPr="006D2E0C">
        <w:rPr>
          <w:noProof/>
        </w:rPr>
        <w:pict w14:anchorId="0A8E0CEB">
          <v:shape id="_x0000_i1384" type="#_x0000_t75" alt="-342498719.emf" style="width:12pt;height:12pt;visibility:visible;mso-wrap-style:square">
            <v:imagedata r:id="rId56" o:title="-342498719"/>
          </v:shape>
        </w:pict>
      </w:r>
      <w:r w:rsidR="00347871">
        <w:t xml:space="preserve"> exhibited by</w:t>
      </w:r>
      <w:r w:rsidR="00347871">
        <w:rPr>
          <w:rFonts w:cs="Arial"/>
        </w:rPr>
        <w:fldChar w:fldCharType="begin"/>
      </w:r>
      <w:r w:rsidR="00347871">
        <w:instrText>XE"</w:instrText>
      </w:r>
      <w:r w:rsidR="00347871" w:rsidRPr="00413D75">
        <w:rPr>
          <w:rFonts w:cs="Arial"/>
        </w:rPr>
        <w:instrText>exhibited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3C3FABE" w14:textId="77777777" w:rsidR="00347871" w:rsidRDefault="00347871" w:rsidP="00922253">
      <w:pPr>
        <w:pStyle w:val="BodyText"/>
        <w:spacing w:before="60" w:after="120"/>
        <w:ind w:firstLine="720"/>
      </w:pPr>
      <w:r>
        <w:t xml:space="preserve">Type of the entity exhibiting the facet. </w:t>
      </w:r>
    </w:p>
    <w:p w14:paraId="30771F2B" w14:textId="77777777" w:rsidR="00347871" w:rsidRDefault="00347871" w:rsidP="00922253"/>
    <w:p w14:paraId="64F38DC9" w14:textId="77777777" w:rsidR="00347871" w:rsidRDefault="00347871" w:rsidP="00922253">
      <w:pPr>
        <w:pStyle w:val="Heading3"/>
      </w:pPr>
      <w:bookmarkStart w:id="1386" w:name="_3b2e69eb6121d1e3a1180bbe8ee64013"/>
      <w:bookmarkStart w:id="1387" w:name="_Toc514933891"/>
      <w:r>
        <w:t>Class Facet Type</w:t>
      </w:r>
      <w:bookmarkEnd w:id="1386"/>
      <w:bookmarkEnd w:id="1387"/>
      <w:r w:rsidRPr="003A31EC">
        <w:rPr>
          <w:rFonts w:cs="Arial"/>
        </w:rPr>
        <w:t xml:space="preserve"> </w:t>
      </w:r>
      <w:r>
        <w:rPr>
          <w:rFonts w:cs="Arial"/>
        </w:rPr>
        <w:fldChar w:fldCharType="begin"/>
      </w:r>
      <w:r>
        <w:instrText>XE"</w:instrText>
      </w:r>
      <w:r w:rsidRPr="00413D75">
        <w:rPr>
          <w:rFonts w:cs="Arial"/>
        </w:rPr>
        <w:instrText>Facet Type</w:instrText>
      </w:r>
      <w:r>
        <w:instrText>"</w:instrText>
      </w:r>
      <w:r>
        <w:rPr>
          <w:rFonts w:cs="Arial"/>
        </w:rPr>
        <w:fldChar w:fldCharType="end"/>
      </w:r>
      <w:r w:rsidR="009E71B4">
        <w:rPr>
          <w:rFonts w:cs="Arial"/>
        </w:rPr>
        <w:t xml:space="preserve"> </w:t>
      </w:r>
    </w:p>
    <w:p w14:paraId="6E9337B3" w14:textId="77777777" w:rsidR="00347871" w:rsidRDefault="00347871" w:rsidP="00922253">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[Guarino1994] Non-Substantial sortal</w:t>
      </w:r>
      <w:r>
        <w:br/>
        <w:t>[Guizzard] Non-Rigid Universal: A universal G is non-rigid iff for a w ∈ W There is an x such that x ∈ extw(G), and there is a w∈ W such that x ∉extw(G)</w:t>
      </w:r>
      <w:r>
        <w:br/>
      </w:r>
      <w:r>
        <w:lastRenderedPageBreak/>
        <w:br/>
        <w:t>[SOWA1999] Prehension (Relative</w:t>
      </w:r>
    </w:p>
    <w:p w14:paraId="20CCCC8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BCE6214" w14:textId="77777777" w:rsidR="00347871" w:rsidRDefault="006B5780" w:rsidP="00922253">
      <w:pPr>
        <w:ind w:left="360"/>
      </w:pPr>
      <w:hyperlink w:anchor="_dfe1514224ca21cedba7b2b29802db50" w:history="1">
        <w:r w:rsidR="00347871">
          <w:rPr>
            <w:rStyle w:val="Hyperlink"/>
          </w:rPr>
          <w:t>Type</w:t>
        </w:r>
      </w:hyperlink>
    </w:p>
    <w:p w14:paraId="679584B6" w14:textId="77777777" w:rsidR="00347871" w:rsidRDefault="00347871" w:rsidP="00922253"/>
    <w:p w14:paraId="6E11263C" w14:textId="77777777" w:rsidR="00347871" w:rsidRDefault="00347871" w:rsidP="00922253">
      <w:pPr>
        <w:pStyle w:val="Heading3"/>
      </w:pPr>
      <w:bookmarkStart w:id="1388" w:name="_f0bb8218a03b175d2d14803904d73f1c"/>
      <w:bookmarkStart w:id="1389" w:name="_Toc514933892"/>
      <w:r>
        <w:t>Class Phase Type</w:t>
      </w:r>
      <w:bookmarkEnd w:id="1388"/>
      <w:bookmarkEnd w:id="1389"/>
      <w:r w:rsidRPr="003A31EC">
        <w:rPr>
          <w:rFonts w:cs="Arial"/>
        </w:rPr>
        <w:t xml:space="preserve"> </w:t>
      </w:r>
      <w:r>
        <w:rPr>
          <w:rFonts w:cs="Arial"/>
        </w:rPr>
        <w:fldChar w:fldCharType="begin"/>
      </w:r>
      <w:r>
        <w:instrText>XE"</w:instrText>
      </w:r>
      <w:r w:rsidRPr="00413D75">
        <w:rPr>
          <w:rFonts w:cs="Arial"/>
        </w:rPr>
        <w:instrText>Phase Type</w:instrText>
      </w:r>
      <w:r>
        <w:instrText>"</w:instrText>
      </w:r>
      <w:r>
        <w:rPr>
          <w:rFonts w:cs="Arial"/>
        </w:rPr>
        <w:fldChar w:fldCharType="end"/>
      </w:r>
      <w:r w:rsidR="009E71B4">
        <w:rPr>
          <w:rFonts w:cs="Arial"/>
        </w:rPr>
        <w:t xml:space="preserve"> </w:t>
      </w:r>
    </w:p>
    <w:p w14:paraId="22F4D01F" w14:textId="77777777" w:rsidR="00347871" w:rsidRDefault="00347871" w:rsidP="00922253">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14:paraId="24E106B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7CB3899" w14:textId="77777777" w:rsidR="00347871" w:rsidRDefault="006B5780" w:rsidP="00922253">
      <w:pPr>
        <w:ind w:left="360"/>
      </w:pPr>
      <w:hyperlink w:anchor="_3b2e69eb6121d1e3a1180bbe8ee64013" w:history="1">
        <w:r w:rsidR="00347871">
          <w:rPr>
            <w:rStyle w:val="Hyperlink"/>
          </w:rPr>
          <w:t>Facet Type</w:t>
        </w:r>
      </w:hyperlink>
    </w:p>
    <w:p w14:paraId="7A474688" w14:textId="77777777" w:rsidR="00347871" w:rsidRDefault="00347871" w:rsidP="00922253"/>
    <w:p w14:paraId="1B69C067" w14:textId="77777777" w:rsidR="00347871" w:rsidRDefault="00347871" w:rsidP="00922253">
      <w:pPr>
        <w:pStyle w:val="Heading3"/>
      </w:pPr>
      <w:bookmarkStart w:id="1390" w:name="_a8049a836c9b9b5d6df4b578a5836756"/>
      <w:bookmarkStart w:id="1391" w:name="_Toc514933893"/>
      <w:r>
        <w:t>Class Role Type</w:t>
      </w:r>
      <w:bookmarkEnd w:id="1390"/>
      <w:bookmarkEnd w:id="1391"/>
      <w:r w:rsidRPr="003A31EC">
        <w:rPr>
          <w:rFonts w:cs="Arial"/>
        </w:rPr>
        <w:t xml:space="preserve"> </w:t>
      </w:r>
      <w:r>
        <w:rPr>
          <w:rFonts w:cs="Arial"/>
        </w:rPr>
        <w:fldChar w:fldCharType="begin"/>
      </w:r>
      <w:r>
        <w:instrText>XE"</w:instrText>
      </w:r>
      <w:r w:rsidRPr="00413D75">
        <w:rPr>
          <w:rFonts w:cs="Arial"/>
        </w:rPr>
        <w:instrText>Role Type</w:instrText>
      </w:r>
      <w:r>
        <w:instrText>"</w:instrText>
      </w:r>
      <w:r>
        <w:rPr>
          <w:rFonts w:cs="Arial"/>
        </w:rPr>
        <w:fldChar w:fldCharType="end"/>
      </w:r>
      <w:r w:rsidR="009E71B4">
        <w:rPr>
          <w:rFonts w:cs="Arial"/>
        </w:rPr>
        <w:t xml:space="preserve"> </w:t>
      </w:r>
    </w:p>
    <w:p w14:paraId="4306DF99" w14:textId="77777777" w:rsidR="00347871" w:rsidRDefault="00347871" w:rsidP="00922253">
      <w:r>
        <w:t>A role is a facet type that defines a specific purpose or behavior of a class of things.  E.g. teacher, policeman, or employer.</w:t>
      </w:r>
      <w:r>
        <w:br/>
        <w:t>[FIBO] Role. Note that partyInRole or thingInRole are implied by classification of a thing.</w:t>
      </w:r>
      <w:r>
        <w:br/>
      </w:r>
      <w:r>
        <w:br/>
      </w:r>
    </w:p>
    <w:p w14:paraId="79BCC28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980907C" w14:textId="77777777" w:rsidR="00347871" w:rsidRDefault="006B5780" w:rsidP="00922253">
      <w:pPr>
        <w:ind w:left="360"/>
      </w:pPr>
      <w:hyperlink w:anchor="_3b2e69eb6121d1e3a1180bbe8ee64013" w:history="1">
        <w:r w:rsidR="00347871">
          <w:rPr>
            <w:rStyle w:val="Hyperlink"/>
          </w:rPr>
          <w:t>Facet Type</w:t>
        </w:r>
      </w:hyperlink>
    </w:p>
    <w:p w14:paraId="3433C93A" w14:textId="77777777" w:rsidR="00347871" w:rsidRDefault="00347871" w:rsidP="00922253"/>
    <w:p w14:paraId="41BB8A4A" w14:textId="77777777" w:rsidR="00347871" w:rsidRDefault="00347871" w:rsidP="00922253">
      <w:pPr>
        <w:spacing w:after="200" w:line="276" w:lineRule="auto"/>
        <w:rPr>
          <w:b/>
          <w:bCs/>
          <w:color w:val="365F91"/>
          <w:sz w:val="40"/>
          <w:szCs w:val="40"/>
        </w:rPr>
      </w:pPr>
      <w:r>
        <w:br w:type="page"/>
      </w:r>
    </w:p>
    <w:p w14:paraId="52B51904" w14:textId="77777777" w:rsidR="00347871" w:rsidRDefault="00347871" w:rsidP="00922253">
      <w:pPr>
        <w:pStyle w:val="Heading2"/>
      </w:pPr>
      <w:bookmarkStart w:id="1392" w:name="_Toc514933894"/>
      <w:r>
        <w:t>SMIF Conceptual Model::Identifiers</w:t>
      </w:r>
      <w:bookmarkEnd w:id="1392"/>
    </w:p>
    <w:p w14:paraId="088D8A05" w14:textId="77777777" w:rsidR="00347871" w:rsidRDefault="00347871" w:rsidP="00922253">
      <w:pPr>
        <w:pStyle w:val="BodyText"/>
      </w:pPr>
      <w:r>
        <w:t>Terms and identifiers provide for signs for (ways to identify) anything.</w:t>
      </w:r>
    </w:p>
    <w:p w14:paraId="38F493F2" w14:textId="77777777" w:rsidR="00347871" w:rsidRDefault="00347871" w:rsidP="00922253">
      <w:pPr>
        <w:pStyle w:val="Heading3"/>
      </w:pPr>
      <w:bookmarkStart w:id="1393" w:name="_Toc514933895"/>
      <w:r>
        <w:t>Diagram: Identifier Summary</w:t>
      </w:r>
      <w:bookmarkEnd w:id="1393"/>
    </w:p>
    <w:p w14:paraId="19DC7240" w14:textId="77777777" w:rsidR="00347871" w:rsidRDefault="00096C86" w:rsidP="00922253">
      <w:pPr>
        <w:jc w:val="center"/>
        <w:rPr>
          <w:rFonts w:cs="Arial"/>
        </w:rPr>
      </w:pPr>
      <w:r w:rsidRPr="006D2E0C">
        <w:rPr>
          <w:noProof/>
        </w:rPr>
        <w:pict w14:anchorId="06925AA2">
          <v:shape id="Picture 2002694423.emf" o:spid="_x0000_i1383" type="#_x0000_t75" alt="2002694423.emf" style="width:487.2pt;height:406.8pt;visibility:visible;mso-wrap-style:square">
            <v:imagedata r:id="rId240" o:title="2002694423"/>
          </v:shape>
        </w:pict>
      </w:r>
    </w:p>
    <w:p w14:paraId="3917B1BB"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 Summary</w:t>
      </w:r>
    </w:p>
    <w:p w14:paraId="5D0A1A6A" w14:textId="77777777" w:rsidR="00347871" w:rsidRDefault="00347871" w:rsidP="00922253">
      <w:pPr>
        <w:pStyle w:val="Heading3"/>
      </w:pPr>
      <w:bookmarkStart w:id="1394" w:name="_Toc514933896"/>
      <w:r>
        <w:lastRenderedPageBreak/>
        <w:t>Diagram: Identifiers</w:t>
      </w:r>
      <w:bookmarkEnd w:id="1394"/>
    </w:p>
    <w:p w14:paraId="67A43949" w14:textId="77777777" w:rsidR="00347871" w:rsidRDefault="00096C86" w:rsidP="00922253">
      <w:pPr>
        <w:jc w:val="center"/>
        <w:rPr>
          <w:rFonts w:cs="Arial"/>
        </w:rPr>
      </w:pPr>
      <w:r w:rsidRPr="006D2E0C">
        <w:rPr>
          <w:noProof/>
        </w:rPr>
        <w:pict w14:anchorId="37ABA25D">
          <v:shape id="Picture 902474025.emf" o:spid="_x0000_i1382" type="#_x0000_t75" alt="902474025.emf" style="width:487.2pt;height:447pt;visibility:visible;mso-wrap-style:square">
            <v:imagedata r:id="rId241" o:title="902474025"/>
          </v:shape>
        </w:pict>
      </w:r>
    </w:p>
    <w:p w14:paraId="22368B2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Identifiers</w:t>
      </w:r>
    </w:p>
    <w:p w14:paraId="218409CB" w14:textId="77777777" w:rsidR="00347871" w:rsidRDefault="00347871" w:rsidP="00922253">
      <w:pPr>
        <w:pStyle w:val="BodyText"/>
      </w:pPr>
      <w:r>
        <w:t>An identifier that can be represented as text. The text is in the "value" property.</w:t>
      </w:r>
      <w:r>
        <w:br/>
      </w:r>
      <w:r>
        <w:br/>
        <w:t>[IDEAS] Sign: An Individual that signifies a Thing.</w:t>
      </w:r>
    </w:p>
    <w:p w14:paraId="617868F1" w14:textId="77777777" w:rsidR="00347871" w:rsidRDefault="00347871" w:rsidP="00922253">
      <w:r>
        <w:t xml:space="preserve"> </w:t>
      </w:r>
    </w:p>
    <w:p w14:paraId="635EC83B" w14:textId="77777777" w:rsidR="00347871" w:rsidRDefault="00347871" w:rsidP="00922253"/>
    <w:p w14:paraId="463461BD" w14:textId="77777777" w:rsidR="00347871" w:rsidRDefault="00347871" w:rsidP="00922253">
      <w:pPr>
        <w:pStyle w:val="Heading3"/>
      </w:pPr>
      <w:bookmarkStart w:id="1395" w:name="_5a0c9611d1c64dcbc0f89b5299e112ed"/>
      <w:bookmarkStart w:id="1396" w:name="_Toc514933897"/>
      <w:r>
        <w:t>Association Identification</w:t>
      </w:r>
      <w:bookmarkEnd w:id="1395"/>
      <w:bookmarkEnd w:id="139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r w:rsidR="009E71B4">
        <w:rPr>
          <w:rFonts w:cs="Arial"/>
        </w:rPr>
        <w:t xml:space="preserve"> </w:t>
      </w:r>
    </w:p>
    <w:p w14:paraId="6296757C" w14:textId="77777777" w:rsidR="00347871" w:rsidRDefault="00347871" w:rsidP="00922253">
      <w:r>
        <w:t>Relationship defining an identifier for an entity.</w:t>
      </w:r>
      <w:r>
        <w:br/>
      </w:r>
      <w:r>
        <w:br/>
        <w:t>[IDEAS] namedBy: A couple that asserts that a Name describes a Thing.</w:t>
      </w:r>
      <w:r>
        <w:br/>
      </w:r>
      <w:r>
        <w:br/>
        <w:t>[ISO 1087] Designation</w:t>
      </w:r>
    </w:p>
    <w:p w14:paraId="4126107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14:paraId="6C5310E1" w14:textId="77777777" w:rsidR="00347871" w:rsidRDefault="00096C86" w:rsidP="00922253">
      <w:pPr>
        <w:ind w:firstLine="720"/>
      </w:pPr>
      <w:r w:rsidRPr="006D2E0C">
        <w:rPr>
          <w:noProof/>
        </w:rPr>
        <w:pict w14:anchorId="4E809563">
          <v:shape id="_x0000_i1381" type="#_x0000_t75" alt="-342498719.emf" style="width:12pt;height:12pt;visibility:visible;mso-wrap-style:square">
            <v:imagedata r:id="rId56" o:title="-342498719"/>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9BB6B8B" w14:textId="77777777" w:rsidR="00347871" w:rsidRDefault="00347871" w:rsidP="00922253">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14:paraId="36198B3D" w14:textId="77777777" w:rsidR="00347871" w:rsidRDefault="00096C86" w:rsidP="00922253">
      <w:pPr>
        <w:ind w:firstLine="720"/>
      </w:pPr>
      <w:r w:rsidRPr="006D2E0C">
        <w:rPr>
          <w:noProof/>
        </w:rPr>
        <w:pict w14:anchorId="35EFDB5F">
          <v:shape id="_x0000_i1380" type="#_x0000_t75" alt="-342498719.emf" style="width:12pt;height:12pt;visibility:visible;mso-wrap-style:square">
            <v:imagedata r:id="rId56" o:title="-342498719"/>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CFF718A" w14:textId="77777777" w:rsidR="00347871" w:rsidRDefault="00347871" w:rsidP="00922253">
      <w:pPr>
        <w:pStyle w:val="BodyText"/>
        <w:spacing w:before="60" w:after="120"/>
        <w:ind w:firstLine="720"/>
      </w:pPr>
      <w:r>
        <w:t>An identifier for an &lt;Entity&gt;.</w:t>
      </w:r>
      <w:r>
        <w:br/>
        <w:t>[FIBO] hasDenotation</w:t>
      </w:r>
    </w:p>
    <w:p w14:paraId="3EB36E76" w14:textId="77777777" w:rsidR="00347871" w:rsidRDefault="00347871" w:rsidP="00922253"/>
    <w:p w14:paraId="04A1689B" w14:textId="77777777" w:rsidR="00347871" w:rsidRDefault="00347871" w:rsidP="00922253">
      <w:pPr>
        <w:pStyle w:val="Heading3"/>
      </w:pPr>
      <w:bookmarkStart w:id="1397" w:name="_095e3f15be2ed98da1f28f354699da01"/>
      <w:bookmarkStart w:id="1398" w:name="_Toc514933898"/>
      <w:r>
        <w:t>Class Identifier</w:t>
      </w:r>
      <w:bookmarkEnd w:id="139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r w:rsidR="009E71B4">
        <w:rPr>
          <w:rFonts w:cs="Arial"/>
        </w:rPr>
        <w:t xml:space="preserve"> </w:t>
      </w:r>
      <w:r w:rsidR="006F72CA">
        <w:rPr>
          <w:rFonts w:cs="Arial"/>
        </w:rPr>
        <w:t>&lt;&lt;Value&gt;&gt;</w:t>
      </w:r>
      <w:bookmarkEnd w:id="1398"/>
    </w:p>
    <w:p w14:paraId="3F36BD94" w14:textId="77777777" w:rsidR="00347871" w:rsidRDefault="00347871" w:rsidP="00922253">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14:paraId="3213A43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690B152" w14:textId="77777777" w:rsidR="00347871" w:rsidRDefault="006B5780" w:rsidP="00922253">
      <w:pPr>
        <w:ind w:left="360"/>
      </w:pPr>
      <w:hyperlink w:anchor="_453956f1226edebf0776dfa54c3f9a98" w:history="1">
        <w:r w:rsidR="00347871">
          <w:rPr>
            <w:rStyle w:val="Hyperlink"/>
          </w:rPr>
          <w:t>Structured Value</w:t>
        </w:r>
      </w:hyperlink>
    </w:p>
    <w:p w14:paraId="67EF659D" w14:textId="77777777" w:rsidR="00347871" w:rsidRDefault="00347871" w:rsidP="00922253"/>
    <w:p w14:paraId="661A152B" w14:textId="77777777" w:rsidR="00347871" w:rsidRDefault="00347871" w:rsidP="00922253">
      <w:pPr>
        <w:pStyle w:val="Heading3"/>
      </w:pPr>
      <w:bookmarkStart w:id="1399" w:name="_f299435eb9ee45736534c27bbafd17f2"/>
      <w:bookmarkStart w:id="1400" w:name="_Toc514933899"/>
      <w:r>
        <w:t>Association Identifier in Namespace</w:t>
      </w:r>
      <w:bookmarkEnd w:id="1399"/>
      <w:bookmarkEnd w:id="1400"/>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r w:rsidR="009E71B4">
        <w:rPr>
          <w:rFonts w:cs="Arial"/>
        </w:rPr>
        <w:t xml:space="preserve"> </w:t>
      </w:r>
    </w:p>
    <w:p w14:paraId="11AB0A5C" w14:textId="77777777" w:rsidR="00347871" w:rsidRDefault="00347871" w:rsidP="00922253">
      <w:r>
        <w:t>Relationship defining the namespace within which a unique identifier is defined and unique.</w:t>
      </w:r>
      <w:r>
        <w:br/>
      </w:r>
      <w:r>
        <w:br/>
        <w:t>[ISO 1087] monosemy: relation between designations (3.4.1) and concepts (3.2.1) in a given language in which one designation only relates to one concept</w:t>
      </w:r>
    </w:p>
    <w:p w14:paraId="69B928F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F645DE5" w14:textId="77777777" w:rsidR="00347871" w:rsidRDefault="006B5780" w:rsidP="00922253">
      <w:pPr>
        <w:ind w:left="360"/>
      </w:pPr>
      <w:hyperlink w:anchor="_52c887644007b8e51a1f6e976113707a" w:history="1">
        <w:r w:rsidR="00347871">
          <w:rPr>
            <w:rStyle w:val="Hyperlink"/>
          </w:rPr>
          <w:t>Extent of Context</w:t>
        </w:r>
      </w:hyperlink>
    </w:p>
    <w:p w14:paraId="48730AC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0728158" w14:textId="77777777" w:rsidR="00347871" w:rsidRDefault="00096C86" w:rsidP="00922253">
      <w:pPr>
        <w:ind w:firstLine="720"/>
      </w:pPr>
      <w:r w:rsidRPr="006D2E0C">
        <w:rPr>
          <w:noProof/>
        </w:rPr>
        <w:pict w14:anchorId="4DBF8E46">
          <v:shape id="_x0000_i1379" type="#_x0000_t75" alt="-342498719.emf" style="width:12pt;height:12pt;visibility:visible;mso-wrap-style:square">
            <v:imagedata r:id="rId56" o:title="-342498719"/>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3D8ADCA" w14:textId="77777777" w:rsidR="00347871" w:rsidRDefault="00347871" w:rsidP="00922253">
      <w:pPr>
        <w:pStyle w:val="BodyText"/>
        <w:spacing w:before="60" w:after="120"/>
        <w:ind w:firstLine="720"/>
      </w:pPr>
      <w:r>
        <w:t>The namespace in which an identifier is defined and has a unique value.</w:t>
      </w:r>
      <w:r>
        <w:br/>
        <w:t>[FUML] memberNamespace</w:t>
      </w:r>
    </w:p>
    <w:p w14:paraId="6A8FE749" w14:textId="77777777" w:rsidR="00347871" w:rsidRDefault="00096C86" w:rsidP="00922253">
      <w:pPr>
        <w:ind w:firstLine="720"/>
      </w:pPr>
      <w:r w:rsidRPr="006D2E0C">
        <w:rPr>
          <w:noProof/>
        </w:rPr>
        <w:pict w14:anchorId="48C1E733">
          <v:shape id="_x0000_i1378" type="#_x0000_t75" alt="-342498719.emf" style="width:12pt;height:12pt;visibility:visible;mso-wrap-style:square">
            <v:imagedata r:id="rId56" o:title="-342498719"/>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DA8DD12" w14:textId="77777777" w:rsidR="00347871" w:rsidRDefault="00347871" w:rsidP="00922253">
      <w:pPr>
        <w:pStyle w:val="BodyText"/>
        <w:spacing w:before="60" w:after="120"/>
        <w:ind w:firstLine="720"/>
      </w:pPr>
      <w:r>
        <w:t>An Identifier defined within the scope of a namespace.</w:t>
      </w:r>
      <w:r>
        <w:br/>
        <w:t>[FUML] member</w:t>
      </w:r>
    </w:p>
    <w:p w14:paraId="4235D78D" w14:textId="77777777" w:rsidR="00347871" w:rsidRDefault="00347871" w:rsidP="00922253"/>
    <w:p w14:paraId="269B1829" w14:textId="77777777" w:rsidR="00347871" w:rsidRDefault="00347871" w:rsidP="00922253">
      <w:pPr>
        <w:pStyle w:val="Heading3"/>
      </w:pPr>
      <w:bookmarkStart w:id="1401" w:name="_f904ff1da5bfc3387d892b7e0fe9ecb1"/>
      <w:bookmarkStart w:id="1402" w:name="_Toc514933900"/>
      <w:r>
        <w:t>Class IRI Identifier</w:t>
      </w:r>
      <w:bookmarkEnd w:id="140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r w:rsidR="009E71B4">
        <w:rPr>
          <w:rFonts w:cs="Arial"/>
        </w:rPr>
        <w:t xml:space="preserve"> </w:t>
      </w:r>
      <w:r w:rsidR="006F72CA">
        <w:rPr>
          <w:rFonts w:cs="Arial"/>
        </w:rPr>
        <w:t>&lt;&lt;Value&gt;&gt;</w:t>
      </w:r>
      <w:bookmarkEnd w:id="1402"/>
    </w:p>
    <w:p w14:paraId="26FAB1DD" w14:textId="77777777" w:rsidR="00347871" w:rsidRDefault="00347871" w:rsidP="00922253">
      <w:r>
        <w:t>A IRI/URI Identifier for an entity, as defined in [RFC3987].</w:t>
      </w:r>
      <w:r>
        <w:br/>
      </w:r>
      <w:r>
        <w:br/>
        <w:t>[FIBO] anyURI</w:t>
      </w:r>
      <w:r>
        <w:br/>
      </w:r>
    </w:p>
    <w:p w14:paraId="7A86445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BF9EF98" w14:textId="77777777" w:rsidR="00347871" w:rsidRDefault="006B5780" w:rsidP="00922253">
      <w:pPr>
        <w:ind w:left="360"/>
      </w:pPr>
      <w:hyperlink w:anchor="_64e77adb9e39a94e091d321b1b778074" w:history="1">
        <w:r w:rsidR="00347871">
          <w:rPr>
            <w:rStyle w:val="Hyperlink"/>
          </w:rPr>
          <w:t>Technical Identifier</w:t>
        </w:r>
      </w:hyperlink>
    </w:p>
    <w:p w14:paraId="0E695018" w14:textId="77777777" w:rsidR="00347871" w:rsidRDefault="00347871" w:rsidP="00922253"/>
    <w:p w14:paraId="79327332" w14:textId="77777777" w:rsidR="00347871" w:rsidRDefault="00347871" w:rsidP="00922253">
      <w:pPr>
        <w:pStyle w:val="Heading3"/>
      </w:pPr>
      <w:bookmarkStart w:id="1403" w:name="_afe5a48976a2df078be9473827611fb8"/>
      <w:bookmarkStart w:id="1404" w:name="_Toc514933901"/>
      <w:r>
        <w:t>Class Name</w:t>
      </w:r>
      <w:bookmarkEnd w:id="1403"/>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r w:rsidR="009E71B4">
        <w:rPr>
          <w:rFonts w:cs="Arial"/>
        </w:rPr>
        <w:t xml:space="preserve"> </w:t>
      </w:r>
      <w:r w:rsidR="006F72CA">
        <w:rPr>
          <w:rFonts w:cs="Arial"/>
        </w:rPr>
        <w:t>&lt;&lt;Value&gt;&gt;</w:t>
      </w:r>
      <w:bookmarkEnd w:id="1404"/>
    </w:p>
    <w:p w14:paraId="1F7A3423" w14:textId="77777777" w:rsidR="00347871" w:rsidRDefault="00347871" w:rsidP="00922253">
      <w:r>
        <w:t>A word or set of words by which a person, animal, place, or thing is known, addressed, or referred to. Names are not necessarily unique.</w:t>
      </w:r>
      <w:r>
        <w:br/>
      </w:r>
      <w:r>
        <w:br/>
        <w:t>[IDEAS] Name: A Representation that identifies a Thing.</w:t>
      </w:r>
      <w:r>
        <w:br/>
      </w:r>
      <w:r>
        <w:br/>
        <w:t>[CL] Discourse Name</w:t>
      </w:r>
      <w:r>
        <w:br/>
      </w:r>
    </w:p>
    <w:p w14:paraId="2E2ED6A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5ED26B2" w14:textId="77777777" w:rsidR="00347871" w:rsidRDefault="006B5780" w:rsidP="00922253">
      <w:pPr>
        <w:ind w:left="360"/>
      </w:pPr>
      <w:hyperlink w:anchor="_380248073543af7bed8363f2b34ad5f7" w:history="1">
        <w:r w:rsidR="00347871">
          <w:rPr>
            <w:rStyle w:val="Hyperlink"/>
          </w:rPr>
          <w:t>Text Identifier</w:t>
        </w:r>
      </w:hyperlink>
    </w:p>
    <w:p w14:paraId="05F261B2" w14:textId="77777777" w:rsidR="00347871" w:rsidRDefault="00347871" w:rsidP="00922253"/>
    <w:p w14:paraId="3E9A93C6" w14:textId="77777777" w:rsidR="00347871" w:rsidRDefault="00347871" w:rsidP="00922253">
      <w:pPr>
        <w:pStyle w:val="Heading3"/>
      </w:pPr>
      <w:bookmarkStart w:id="1405" w:name="_9c5aa7f24b9d67e77921e06d105205c0"/>
      <w:bookmarkStart w:id="1406" w:name="_Toc514933902"/>
      <w:r>
        <w:t>Class Namespace</w:t>
      </w:r>
      <w:bookmarkEnd w:id="1405"/>
      <w:bookmarkEnd w:id="1406"/>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r w:rsidR="009E71B4">
        <w:rPr>
          <w:rFonts w:cs="Arial"/>
        </w:rPr>
        <w:t xml:space="preserve"> </w:t>
      </w:r>
    </w:p>
    <w:p w14:paraId="4B23EFEA" w14:textId="77777777" w:rsidR="00347871" w:rsidRDefault="00347871" w:rsidP="00922253">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br/>
        <w:t>[ISO 1087] terminology 1: set of designations (3.4.1) belonging to one special language (3.1.3)</w:t>
      </w:r>
      <w:r>
        <w:br/>
      </w:r>
      <w:r>
        <w:br/>
        <w:t>[FUML] Namespace</w:t>
      </w:r>
      <w:r>
        <w:br/>
      </w:r>
      <w:r>
        <w:br/>
        <w:t>[CL] Vocabulary</w:t>
      </w:r>
    </w:p>
    <w:p w14:paraId="3CB7CDC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25F43F4" w14:textId="77777777" w:rsidR="00347871" w:rsidRDefault="006B5780" w:rsidP="00922253">
      <w:pPr>
        <w:ind w:left="360"/>
      </w:pPr>
      <w:hyperlink w:anchor="_693daf0a0de3f4b82a04aee474c3f151" w:history="1">
        <w:r w:rsidR="00347871">
          <w:rPr>
            <w:rStyle w:val="Hyperlink"/>
          </w:rPr>
          <w:t>Lexical Context</w:t>
        </w:r>
      </w:hyperlink>
    </w:p>
    <w:p w14:paraId="4BBEEBF7" w14:textId="77777777" w:rsidR="00347871" w:rsidRDefault="00347871" w:rsidP="00922253"/>
    <w:p w14:paraId="766F342D" w14:textId="77777777" w:rsidR="00347871" w:rsidRDefault="00347871" w:rsidP="00922253">
      <w:pPr>
        <w:pStyle w:val="Heading3"/>
      </w:pPr>
      <w:bookmarkStart w:id="1407" w:name="_adf65393f1c35e1696d935e5f2b54d80"/>
      <w:bookmarkStart w:id="1408" w:name="_Toc514933903"/>
      <w:r>
        <w:t>Association Naming</w:t>
      </w:r>
      <w:bookmarkEnd w:id="1407"/>
      <w:bookmarkEnd w:id="1408"/>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r w:rsidR="009E71B4">
        <w:rPr>
          <w:rFonts w:cs="Arial"/>
        </w:rPr>
        <w:t xml:space="preserve"> </w:t>
      </w:r>
    </w:p>
    <w:p w14:paraId="23318D33" w14:textId="77777777" w:rsidR="00347871" w:rsidRDefault="00347871" w:rsidP="00922253">
      <w:r>
        <w:t>Relationship defining a human meaningfully name for an entity.</w:t>
      </w:r>
    </w:p>
    <w:p w14:paraId="3F0291E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0A4237B" w14:textId="77777777" w:rsidR="00347871" w:rsidRDefault="006B5780" w:rsidP="00922253">
      <w:pPr>
        <w:ind w:left="360"/>
      </w:pPr>
      <w:hyperlink w:anchor="_5a0c9611d1c64dcbc0f89b5299e112ed" w:history="1">
        <w:r w:rsidR="00347871">
          <w:rPr>
            <w:rStyle w:val="Hyperlink"/>
          </w:rPr>
          <w:t>Identification</w:t>
        </w:r>
      </w:hyperlink>
    </w:p>
    <w:p w14:paraId="13F21A5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9E99B0D" w14:textId="77777777" w:rsidR="00347871" w:rsidRDefault="00096C86" w:rsidP="00922253">
      <w:pPr>
        <w:ind w:firstLine="720"/>
      </w:pPr>
      <w:r w:rsidRPr="006D2E0C">
        <w:rPr>
          <w:noProof/>
        </w:rPr>
        <w:pict w14:anchorId="51CF6C36">
          <v:shape id="_x0000_i1377" type="#_x0000_t75" alt="-342498719.emf" style="width:12pt;height:12pt;visibility:visible;mso-wrap-style:square">
            <v:imagedata r:id="rId56" o:title="-342498719"/>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1EE2FF2" w14:textId="77777777" w:rsidR="00347871" w:rsidRDefault="00347871" w:rsidP="00922253">
      <w:pPr>
        <w:pStyle w:val="BodyText"/>
        <w:spacing w:before="60" w:after="120"/>
        <w:ind w:firstLine="720"/>
      </w:pPr>
      <w:r>
        <w:t>An entity named by a name.</w:t>
      </w:r>
    </w:p>
    <w:p w14:paraId="49B211CF" w14:textId="77777777" w:rsidR="00347871" w:rsidRDefault="00096C86" w:rsidP="00922253">
      <w:pPr>
        <w:ind w:firstLine="720"/>
      </w:pPr>
      <w:r w:rsidRPr="006D2E0C">
        <w:rPr>
          <w:noProof/>
        </w:rPr>
        <w:pict w14:anchorId="1D7747E9">
          <v:shape id="_x0000_i1376" type="#_x0000_t75" alt="-342498719.emf" style="width:12pt;height:12pt;visibility:visible;mso-wrap-style:square">
            <v:imagedata r:id="rId56" o:title="-342498719"/>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F620332" w14:textId="77777777" w:rsidR="00347871" w:rsidRDefault="00347871" w:rsidP="00922253">
      <w:pPr>
        <w:pStyle w:val="BodyText"/>
        <w:spacing w:before="60" w:after="120"/>
        <w:ind w:firstLine="720"/>
      </w:pPr>
      <w:r>
        <w:t>A human meaningful name for an entity.</w:t>
      </w:r>
      <w:r>
        <w:br/>
        <w:t>[FIBO] hasName: that by which some thing is known; may apply to anything</w:t>
      </w:r>
      <w:r>
        <w:br/>
      </w:r>
      <w:r>
        <w:br/>
        <w:t>[OWL] rdfs:label</w:t>
      </w:r>
    </w:p>
    <w:p w14:paraId="7E217C90" w14:textId="77777777" w:rsidR="00347871" w:rsidRDefault="00347871" w:rsidP="00922253"/>
    <w:p w14:paraId="65B493A0" w14:textId="77777777" w:rsidR="00347871" w:rsidRDefault="00347871" w:rsidP="00922253">
      <w:pPr>
        <w:pStyle w:val="Heading3"/>
      </w:pPr>
      <w:bookmarkStart w:id="1409" w:name="_1a5de8051ffc9f353a7d5b53ee7cf413"/>
      <w:bookmarkStart w:id="1410" w:name="_Toc514933904"/>
      <w:r>
        <w:lastRenderedPageBreak/>
        <w:t>Association Prefered Identification</w:t>
      </w:r>
      <w:bookmarkEnd w:id="1409"/>
      <w:bookmarkEnd w:id="1410"/>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r w:rsidR="009E71B4">
        <w:rPr>
          <w:rFonts w:cs="Arial"/>
        </w:rPr>
        <w:t xml:space="preserve"> </w:t>
      </w:r>
    </w:p>
    <w:p w14:paraId="5B904FF1" w14:textId="77777777" w:rsidR="00347871" w:rsidRDefault="00347871" w:rsidP="00922253">
      <w:r>
        <w:t>Relationship defining the preferred identifier for an entity.</w:t>
      </w:r>
      <w:r>
        <w:br/>
      </w:r>
      <w:r>
        <w:br/>
        <w:t>[ISO 1087] preferred term: term (3.4.3) rated according to the scale of the term acceptability rating (3.4.14) as the primary term for a given concept (3.2.1)</w:t>
      </w:r>
    </w:p>
    <w:p w14:paraId="4A57C33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3E80532" w14:textId="77777777" w:rsidR="00347871" w:rsidRDefault="006B5780" w:rsidP="00922253">
      <w:pPr>
        <w:ind w:left="360"/>
      </w:pPr>
      <w:hyperlink w:anchor="_5a0c9611d1c64dcbc0f89b5299e112ed" w:history="1">
        <w:r w:rsidR="00347871">
          <w:rPr>
            <w:rStyle w:val="Hyperlink"/>
          </w:rPr>
          <w:t>Identification</w:t>
        </w:r>
      </w:hyperlink>
    </w:p>
    <w:p w14:paraId="171C133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B1962AC" w14:textId="77777777" w:rsidR="00347871" w:rsidRDefault="00096C86" w:rsidP="00922253">
      <w:pPr>
        <w:ind w:firstLine="720"/>
      </w:pPr>
      <w:r w:rsidRPr="006D2E0C">
        <w:rPr>
          <w:noProof/>
        </w:rPr>
        <w:pict w14:anchorId="040E6587">
          <v:shape id="_x0000_i1375" type="#_x0000_t75" alt="-342498719.emf" style="width:12pt;height:12pt;visibility:visible;mso-wrap-style:square">
            <v:imagedata r:id="rId56" o:title="-342498719"/>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7EB1D7B" w14:textId="77777777" w:rsidR="00347871" w:rsidRDefault="00347871" w:rsidP="00922253">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14:paraId="61D6A59D" w14:textId="77777777" w:rsidR="00347871" w:rsidRDefault="00096C86" w:rsidP="00922253">
      <w:pPr>
        <w:ind w:firstLine="720"/>
      </w:pPr>
      <w:r w:rsidRPr="006D2E0C">
        <w:rPr>
          <w:noProof/>
        </w:rPr>
        <w:pict w14:anchorId="3759A224">
          <v:shape id="_x0000_i1374" type="#_x0000_t75" alt="-342498719.emf" style="width:12pt;height:12pt;visibility:visible;mso-wrap-style:square">
            <v:imagedata r:id="rId56" o:title="-342498719"/>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29C5F24" w14:textId="77777777" w:rsidR="00347871" w:rsidRDefault="00347871" w:rsidP="00922253">
      <w:pPr>
        <w:pStyle w:val="BodyText"/>
        <w:spacing w:before="60" w:after="120"/>
        <w:ind w:firstLine="720"/>
      </w:pPr>
      <w:r>
        <w:t>The entity an identifier is preferred for.</w:t>
      </w:r>
    </w:p>
    <w:p w14:paraId="43FA9928" w14:textId="77777777" w:rsidR="00347871" w:rsidRDefault="00347871" w:rsidP="00922253"/>
    <w:p w14:paraId="7FD26C65" w14:textId="77777777" w:rsidR="00347871" w:rsidRDefault="00347871" w:rsidP="00922253">
      <w:pPr>
        <w:pStyle w:val="Heading3"/>
      </w:pPr>
      <w:bookmarkStart w:id="1411" w:name="_64e77adb9e39a94e091d321b1b778074"/>
      <w:bookmarkStart w:id="1412" w:name="_Toc514933905"/>
      <w:r>
        <w:t>Class Technical Identifier</w:t>
      </w:r>
      <w:bookmarkEnd w:id="1411"/>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r w:rsidR="009E71B4">
        <w:rPr>
          <w:rFonts w:cs="Arial"/>
        </w:rPr>
        <w:t xml:space="preserve"> </w:t>
      </w:r>
      <w:r w:rsidR="006F72CA">
        <w:rPr>
          <w:rFonts w:cs="Arial"/>
        </w:rPr>
        <w:t>&lt;&lt;Value&gt;&gt;</w:t>
      </w:r>
      <w:bookmarkEnd w:id="1412"/>
    </w:p>
    <w:p w14:paraId="46955FDE" w14:textId="77777777" w:rsidR="00347871" w:rsidRDefault="00347871" w:rsidP="00922253">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14:paraId="6B8BA72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7998040" w14:textId="77777777" w:rsidR="00347871" w:rsidRDefault="006B5780" w:rsidP="00922253">
      <w:pPr>
        <w:ind w:left="360"/>
      </w:pPr>
      <w:hyperlink w:anchor="_c9d4914a019b89a37f1f18103ebaf817" w:history="1">
        <w:r w:rsidR="00347871">
          <w:rPr>
            <w:rStyle w:val="Hyperlink"/>
          </w:rPr>
          <w:t>Unique Text Identifier</w:t>
        </w:r>
      </w:hyperlink>
    </w:p>
    <w:p w14:paraId="06DA10DD" w14:textId="77777777" w:rsidR="00347871" w:rsidRDefault="00347871" w:rsidP="00922253"/>
    <w:p w14:paraId="76C59A31" w14:textId="77777777" w:rsidR="00347871" w:rsidRDefault="00347871" w:rsidP="00922253">
      <w:pPr>
        <w:pStyle w:val="Heading3"/>
      </w:pPr>
      <w:bookmarkStart w:id="1413" w:name="_1945edd0888993a52c5dc6467a7b3ef8"/>
      <w:bookmarkStart w:id="1414" w:name="_Toc514933906"/>
      <w:r>
        <w:t>Class Term</w:t>
      </w:r>
      <w:bookmarkEnd w:id="141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r w:rsidR="009E71B4">
        <w:rPr>
          <w:rFonts w:cs="Arial"/>
        </w:rPr>
        <w:t xml:space="preserve"> </w:t>
      </w:r>
      <w:r w:rsidR="006F72CA">
        <w:rPr>
          <w:rFonts w:cs="Arial"/>
        </w:rPr>
        <w:t>&lt;&lt;Value&gt;&gt;&lt;&lt;Intersection&gt;&gt;</w:t>
      </w:r>
      <w:bookmarkEnd w:id="1414"/>
    </w:p>
    <w:p w14:paraId="15B93494" w14:textId="77777777" w:rsidR="00347871" w:rsidRDefault="00347871" w:rsidP="00922253">
      <w:r>
        <w:t xml:space="preserve">A word, phrase or name used by stakeholders to uniquely identify entities. </w:t>
      </w:r>
      <w:r>
        <w:br/>
      </w:r>
      <w:r>
        <w:br/>
        <w:t>[ISO 1087] term: verbal designation of a general concept in a specific subject field.</w:t>
      </w:r>
    </w:p>
    <w:p w14:paraId="7D22BF1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909F7CD" w14:textId="77777777" w:rsidR="00347871" w:rsidRDefault="006B5780" w:rsidP="00922253">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14:paraId="4E744585" w14:textId="77777777" w:rsidR="00347871" w:rsidRDefault="00347871" w:rsidP="00922253"/>
    <w:p w14:paraId="5D9BD52F" w14:textId="77777777" w:rsidR="00347871" w:rsidRDefault="00347871" w:rsidP="00922253">
      <w:pPr>
        <w:pStyle w:val="Heading3"/>
      </w:pPr>
      <w:bookmarkStart w:id="1415" w:name="_380248073543af7bed8363f2b34ad5f7"/>
      <w:bookmarkStart w:id="1416" w:name="_Toc514933907"/>
      <w:r>
        <w:t>Class Text Identifier</w:t>
      </w:r>
      <w:bookmarkEnd w:id="1415"/>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r w:rsidR="009E71B4">
        <w:rPr>
          <w:rFonts w:cs="Arial"/>
        </w:rPr>
        <w:t xml:space="preserve"> </w:t>
      </w:r>
      <w:r w:rsidR="006F72CA">
        <w:rPr>
          <w:rFonts w:cs="Arial"/>
        </w:rPr>
        <w:t>&lt;&lt;Value&gt;&gt;</w:t>
      </w:r>
      <w:bookmarkEnd w:id="1416"/>
    </w:p>
    <w:p w14:paraId="3E4E4C0F" w14:textId="77777777" w:rsidR="00347871" w:rsidRDefault="00347871" w:rsidP="00922253">
      <w:r>
        <w:t>A code or other simple value that can be represented as text, identifying something that may or may not be unique. Simple identifiers may be codes, names, numbers or compound values.</w:t>
      </w:r>
      <w:r>
        <w:br/>
        <w:t>[NIEM] IdentificationType (IdentificationID=value)</w:t>
      </w:r>
    </w:p>
    <w:p w14:paraId="5CC8A91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90B1EA3" w14:textId="77777777" w:rsidR="00347871" w:rsidRDefault="006B5780" w:rsidP="00922253">
      <w:pPr>
        <w:ind w:left="360"/>
      </w:pPr>
      <w:hyperlink w:anchor="_095e3f15be2ed98da1f28f354699da01" w:history="1">
        <w:r w:rsidR="00347871">
          <w:rPr>
            <w:rStyle w:val="Hyperlink"/>
          </w:rPr>
          <w:t>Identifier</w:t>
        </w:r>
      </w:hyperlink>
    </w:p>
    <w:p w14:paraId="5AA319C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3E2184FF" w14:textId="77777777" w:rsidR="00347871" w:rsidRDefault="00096C86" w:rsidP="00922253">
      <w:pPr>
        <w:pStyle w:val="BodyText2"/>
        <w:spacing w:after="0" w:line="240" w:lineRule="auto"/>
      </w:pPr>
      <w:r w:rsidRPr="006D2E0C">
        <w:rPr>
          <w:noProof/>
        </w:rPr>
        <w:pict w14:anchorId="04AE1E77">
          <v:shape id="_x0000_i1373" type="#_x0000_t75" alt="-1225210285.emf" style="width:12pt;height:12pt;visibility:visible;mso-wrap-style:square">
            <v:imagedata r:id="rId22" o:title="-1225210285"/>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14:paraId="26F7F4F8" w14:textId="77777777" w:rsidR="00347871" w:rsidRDefault="00347871" w:rsidP="00922253">
      <w:pPr>
        <w:pStyle w:val="BodyText"/>
        <w:spacing w:before="0" w:after="120"/>
      </w:pPr>
      <w:r>
        <w:t>Text value of an identifier</w:t>
      </w:r>
    </w:p>
    <w:p w14:paraId="117D88C4" w14:textId="77777777" w:rsidR="00347871" w:rsidRDefault="00347871" w:rsidP="00922253"/>
    <w:p w14:paraId="17F4834C" w14:textId="77777777" w:rsidR="00347871" w:rsidRDefault="00347871" w:rsidP="00922253">
      <w:pPr>
        <w:pStyle w:val="Heading3"/>
      </w:pPr>
      <w:bookmarkStart w:id="1417" w:name="_18f8ef1b23e6cdf9278bd94f24f73c26"/>
      <w:bookmarkStart w:id="1418" w:name="_Toc514933908"/>
      <w:r>
        <w:lastRenderedPageBreak/>
        <w:t>Class Unique Identifier</w:t>
      </w:r>
      <w:bookmarkEnd w:id="1417"/>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r w:rsidR="009E71B4">
        <w:rPr>
          <w:rFonts w:cs="Arial"/>
        </w:rPr>
        <w:t xml:space="preserve"> </w:t>
      </w:r>
      <w:r w:rsidR="006F72CA">
        <w:rPr>
          <w:rFonts w:cs="Arial"/>
        </w:rPr>
        <w:t>&lt;&lt;Value&gt;&gt;</w:t>
      </w:r>
      <w:bookmarkEnd w:id="1418"/>
    </w:p>
    <w:p w14:paraId="1A5DC803" w14:textId="77777777" w:rsidR="00347871" w:rsidRDefault="00347871" w:rsidP="00922253">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1ACEE6E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E7D9852" w14:textId="77777777" w:rsidR="00347871" w:rsidRDefault="006B5780" w:rsidP="00922253">
      <w:pPr>
        <w:ind w:left="360"/>
      </w:pPr>
      <w:hyperlink w:anchor="_095e3f15be2ed98da1f28f354699da01" w:history="1">
        <w:r w:rsidR="00347871">
          <w:rPr>
            <w:rStyle w:val="Hyperlink"/>
          </w:rPr>
          <w:t>Identifier</w:t>
        </w:r>
      </w:hyperlink>
    </w:p>
    <w:p w14:paraId="03493831" w14:textId="77777777" w:rsidR="00347871" w:rsidRDefault="00347871" w:rsidP="00922253"/>
    <w:p w14:paraId="2AFD5E55" w14:textId="77777777" w:rsidR="00347871" w:rsidRDefault="00347871" w:rsidP="00922253">
      <w:pPr>
        <w:pStyle w:val="Heading3"/>
      </w:pPr>
      <w:bookmarkStart w:id="1419" w:name="_c9d4914a019b89a37f1f18103ebaf817"/>
      <w:bookmarkStart w:id="1420" w:name="_Toc514933909"/>
      <w:r>
        <w:t>Class Unique Text Identifier</w:t>
      </w:r>
      <w:bookmarkEnd w:id="1419"/>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r w:rsidR="009E71B4">
        <w:rPr>
          <w:rFonts w:cs="Arial"/>
        </w:rPr>
        <w:t xml:space="preserve"> </w:t>
      </w:r>
      <w:r w:rsidR="006F72CA">
        <w:rPr>
          <w:rFonts w:cs="Arial"/>
        </w:rPr>
        <w:t>&lt;&lt;Value&gt;&gt;&lt;&lt;Intersection&gt;&gt;</w:t>
      </w:r>
      <w:bookmarkEnd w:id="1420"/>
    </w:p>
    <w:p w14:paraId="5518B500" w14:textId="77777777" w:rsidR="00347871" w:rsidRDefault="00347871" w:rsidP="00922253">
      <w:r>
        <w:t>An &lt;Identifier&gt; that is represented using text. e.g. a "word", "phrase" or "name".</w:t>
      </w:r>
    </w:p>
    <w:p w14:paraId="2FE4B4D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3FA6EE6" w14:textId="77777777" w:rsidR="00347871" w:rsidRDefault="006B5780" w:rsidP="00922253">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14:paraId="697D62BE" w14:textId="77777777" w:rsidR="00347871" w:rsidRDefault="00347871" w:rsidP="00922253"/>
    <w:p w14:paraId="0A41F02A" w14:textId="77777777" w:rsidR="00347871" w:rsidRDefault="00347871" w:rsidP="00922253">
      <w:pPr>
        <w:spacing w:after="200" w:line="276" w:lineRule="auto"/>
        <w:rPr>
          <w:b/>
          <w:bCs/>
          <w:color w:val="365F91"/>
          <w:sz w:val="40"/>
          <w:szCs w:val="40"/>
        </w:rPr>
      </w:pPr>
      <w:r>
        <w:br w:type="page"/>
      </w:r>
    </w:p>
    <w:p w14:paraId="1EA72645" w14:textId="77777777" w:rsidR="00347871" w:rsidRDefault="00347871" w:rsidP="00922253">
      <w:pPr>
        <w:pStyle w:val="Heading2"/>
      </w:pPr>
      <w:bookmarkStart w:id="1421" w:name="_Toc514933910"/>
      <w:r>
        <w:t>SMIF Conceptual Model::Lexical Scope</w:t>
      </w:r>
      <w:bookmarkEnd w:id="1421"/>
    </w:p>
    <w:p w14:paraId="0D73E296" w14:textId="77777777" w:rsidR="00347871" w:rsidRDefault="00347871" w:rsidP="00922253">
      <w:pPr>
        <w:pStyle w:val="BodyText"/>
      </w:pPr>
      <w:r>
        <w:t>Lexical scope defines the structure of models and the ownership of model elements.</w:t>
      </w:r>
    </w:p>
    <w:p w14:paraId="31C84CD7" w14:textId="77777777" w:rsidR="00347871" w:rsidRDefault="00347871" w:rsidP="00922253">
      <w:pPr>
        <w:pStyle w:val="Heading3"/>
      </w:pPr>
      <w:bookmarkStart w:id="1422" w:name="_Toc514933911"/>
      <w:r>
        <w:t>Diagram: Lexical Scope</w:t>
      </w:r>
      <w:bookmarkEnd w:id="1422"/>
    </w:p>
    <w:p w14:paraId="6C389E5B" w14:textId="77777777" w:rsidR="00347871" w:rsidRDefault="00096C86" w:rsidP="00922253">
      <w:pPr>
        <w:jc w:val="center"/>
        <w:rPr>
          <w:rFonts w:cs="Arial"/>
        </w:rPr>
      </w:pPr>
      <w:r w:rsidRPr="006D2E0C">
        <w:rPr>
          <w:noProof/>
        </w:rPr>
        <w:pict w14:anchorId="26D3777A">
          <v:shape id="Picture 2046292961.emf" o:spid="_x0000_i1372" type="#_x0000_t75" alt="2046292961.emf" style="width:487.2pt;height:450.6pt;visibility:visible;mso-wrap-style:square">
            <v:imagedata r:id="rId242" o:title="2046292961"/>
          </v:shape>
        </w:pict>
      </w:r>
    </w:p>
    <w:p w14:paraId="5320097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Lexical Scope</w:t>
      </w:r>
    </w:p>
    <w:p w14:paraId="0F18C0C7" w14:textId="77777777" w:rsidR="00347871" w:rsidRDefault="00347871" w:rsidP="00922253">
      <w:r>
        <w:t xml:space="preserve"> </w:t>
      </w:r>
    </w:p>
    <w:p w14:paraId="43A846E5" w14:textId="77777777" w:rsidR="00347871" w:rsidRDefault="00347871" w:rsidP="00922253"/>
    <w:p w14:paraId="29B4864D" w14:textId="77777777" w:rsidR="00347871" w:rsidRDefault="00347871" w:rsidP="00922253">
      <w:pPr>
        <w:pStyle w:val="Heading3"/>
      </w:pPr>
      <w:bookmarkStart w:id="1423" w:name="_d495fd45ae4417cb926eed8d908b4729"/>
      <w:bookmarkStart w:id="1424" w:name="_Toc514933912"/>
      <w:r>
        <w:t>Class Conceptual Package</w:t>
      </w:r>
      <w:bookmarkEnd w:id="1423"/>
      <w:bookmarkEnd w:id="1424"/>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r w:rsidR="009E71B4">
        <w:rPr>
          <w:rFonts w:cs="Arial"/>
        </w:rPr>
        <w:t xml:space="preserve"> </w:t>
      </w:r>
    </w:p>
    <w:p w14:paraId="0D90F9EA" w14:textId="77777777" w:rsidR="00347871" w:rsidRDefault="00347871" w:rsidP="00922253">
      <w:r>
        <w:t>A model of a real or possible world as conceived by the model authors.</w:t>
      </w:r>
    </w:p>
    <w:p w14:paraId="0DD0337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07542612" w14:textId="77777777" w:rsidR="00347871" w:rsidRDefault="006B5780" w:rsidP="00922253">
      <w:pPr>
        <w:ind w:left="360"/>
      </w:pPr>
      <w:hyperlink w:anchor="_0506f167988dfda7ae188b66aefe4f05" w:history="1">
        <w:r w:rsidR="00347871">
          <w:rPr>
            <w:rStyle w:val="Hyperlink"/>
          </w:rPr>
          <w:t>Package</w:t>
        </w:r>
      </w:hyperlink>
    </w:p>
    <w:p w14:paraId="424523FB" w14:textId="77777777" w:rsidR="00347871" w:rsidRDefault="00347871" w:rsidP="00922253"/>
    <w:p w14:paraId="71822ACC" w14:textId="77777777" w:rsidR="00347871" w:rsidRDefault="00347871" w:rsidP="00922253">
      <w:pPr>
        <w:pStyle w:val="Heading3"/>
      </w:pPr>
      <w:bookmarkStart w:id="1425" w:name="_3f8ee3c0c2369667c3f31d50e0ff6f83"/>
      <w:bookmarkStart w:id="1426" w:name="_Toc514933913"/>
      <w:r>
        <w:t>Association Definition</w:t>
      </w:r>
      <w:bookmarkEnd w:id="1425"/>
      <w:bookmarkEnd w:id="142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14:paraId="29B0D36A" w14:textId="77777777" w:rsidR="00347871" w:rsidRDefault="00347871" w:rsidP="00922253">
      <w:r>
        <w:t>Relationship defining the set of elements defined within a lexical scope.</w:t>
      </w:r>
      <w:r>
        <w:br/>
        <w:t>[OWL] RDF Graph</w:t>
      </w:r>
    </w:p>
    <w:p w14:paraId="7FAB545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AD038DE" w14:textId="77777777" w:rsidR="00347871" w:rsidRDefault="00096C86" w:rsidP="00922253">
      <w:pPr>
        <w:ind w:firstLine="720"/>
      </w:pPr>
      <w:r w:rsidRPr="006D2E0C">
        <w:rPr>
          <w:noProof/>
        </w:rPr>
        <w:pict w14:anchorId="199B384C">
          <v:shape id="_x0000_i1371" type="#_x0000_t75" alt="-2061378826.emf" style="width:12pt;height:12pt;visibility:visible;mso-wrap-style:square">
            <v:imagedata r:id="rId243" o:title="-2061378826"/>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12288C5" w14:textId="77777777" w:rsidR="00347871" w:rsidRDefault="00347871" w:rsidP="00922253">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14:paraId="34E5CB9A" w14:textId="77777777" w:rsidR="00347871" w:rsidRDefault="00096C86" w:rsidP="00922253">
      <w:pPr>
        <w:ind w:firstLine="720"/>
      </w:pPr>
      <w:r w:rsidRPr="006D2E0C">
        <w:rPr>
          <w:noProof/>
        </w:rPr>
        <w:pict w14:anchorId="72CB7F31">
          <v:shape id="_x0000_i1370" type="#_x0000_t75" alt="-2061378826.emf" style="width:12pt;height:12pt;visibility:visible;mso-wrap-style:square">
            <v:imagedata r:id="rId243" o:title="-2061378826"/>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c5f736fa41d44ffc4ac9ba3b5e32700c" w:history="1">
        <w:r w:rsidR="00347871">
          <w:rPr>
            <w:rStyle w:val="Hyperlink"/>
          </w:rPr>
          <w:t>Lexical Scope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EC0AB35" w14:textId="77777777" w:rsidR="00347871" w:rsidRDefault="00347871" w:rsidP="00922253">
      <w:pPr>
        <w:pStyle w:val="BodyText"/>
        <w:spacing w:before="60" w:after="120"/>
        <w:ind w:firstLine="720"/>
      </w:pPr>
      <w:r>
        <w:t>Lexical scope defining model elements.</w:t>
      </w:r>
      <w:r>
        <w:br/>
        <w:t>[UML]owner</w:t>
      </w:r>
    </w:p>
    <w:p w14:paraId="70750F68" w14:textId="77777777" w:rsidR="00347871" w:rsidRDefault="00347871" w:rsidP="00922253"/>
    <w:p w14:paraId="55DCEC0F" w14:textId="77777777" w:rsidR="00347871" w:rsidRDefault="00347871" w:rsidP="00922253">
      <w:pPr>
        <w:pStyle w:val="Heading3"/>
      </w:pPr>
      <w:bookmarkStart w:id="1427" w:name="_63373b0346ad3a4e524d65160b8f5793"/>
      <w:bookmarkStart w:id="1428" w:name="_Toc514933914"/>
      <w:r>
        <w:t>Class Include</w:t>
      </w:r>
      <w:bookmarkEnd w:id="1427"/>
      <w:bookmarkEnd w:id="1428"/>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r w:rsidR="009E71B4">
        <w:rPr>
          <w:rFonts w:cs="Arial"/>
        </w:rPr>
        <w:t xml:space="preserve"> </w:t>
      </w:r>
    </w:p>
    <w:p w14:paraId="1758EF37" w14:textId="77777777" w:rsidR="00347871" w:rsidRDefault="00347871" w:rsidP="00922253">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14:paraId="49DDDCC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F6CC425" w14:textId="77777777" w:rsidR="00347871" w:rsidRDefault="006B5780" w:rsidP="00922253">
      <w:pPr>
        <w:ind w:left="360"/>
      </w:pPr>
      <w:hyperlink w:anchor="_0315319befc74caa0a2a7d36cff333c0" w:history="1">
        <w:r w:rsidR="00347871">
          <w:rPr>
            <w:rStyle w:val="Hyperlink"/>
          </w:rPr>
          <w:t>Lexical Reference</w:t>
        </w:r>
      </w:hyperlink>
    </w:p>
    <w:p w14:paraId="6AAD9C33" w14:textId="77777777" w:rsidR="00347871" w:rsidRDefault="00347871" w:rsidP="00922253"/>
    <w:p w14:paraId="214E4BC9" w14:textId="77777777" w:rsidR="00347871" w:rsidRDefault="00347871" w:rsidP="00922253">
      <w:pPr>
        <w:pStyle w:val="Heading3"/>
      </w:pPr>
      <w:bookmarkStart w:id="1429" w:name="_864a71c8a9c237b9439dbfbd0b4828d9"/>
      <w:bookmarkStart w:id="1430" w:name="_Toc514933915"/>
      <w:r>
        <w:t>Class Information Repository</w:t>
      </w:r>
      <w:bookmarkEnd w:id="1429"/>
      <w:bookmarkEnd w:id="1430"/>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14:paraId="53BE3024" w14:textId="77777777" w:rsidR="00347871" w:rsidRDefault="00347871" w:rsidP="00922253">
      <w:r>
        <w:t>An information repository is a resource that can store (directly or indirectly) information content, including models.</w:t>
      </w:r>
      <w:r>
        <w:br/>
        <w:t>Typical information repositories are directories and file servers.</w:t>
      </w:r>
    </w:p>
    <w:p w14:paraId="4249B1E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03B39DF" w14:textId="77777777" w:rsidR="00347871" w:rsidRDefault="006B5780" w:rsidP="00922253">
      <w:pPr>
        <w:ind w:left="360"/>
      </w:pPr>
      <w:hyperlink w:anchor="_693daf0a0de3f4b82a04aee474c3f151" w:history="1">
        <w:r w:rsidR="00347871">
          <w:rPr>
            <w:rStyle w:val="Hyperlink"/>
          </w:rPr>
          <w:t>Lexical Context</w:t>
        </w:r>
      </w:hyperlink>
    </w:p>
    <w:p w14:paraId="1B27EE04" w14:textId="77777777" w:rsidR="00347871" w:rsidRDefault="00347871" w:rsidP="00922253"/>
    <w:p w14:paraId="65E2C64C" w14:textId="77777777" w:rsidR="00347871" w:rsidRDefault="00347871" w:rsidP="00922253">
      <w:pPr>
        <w:pStyle w:val="Heading3"/>
      </w:pPr>
      <w:bookmarkStart w:id="1431" w:name="_693daf0a0de3f4b82a04aee474c3f151"/>
      <w:bookmarkStart w:id="1432" w:name="_Toc514933916"/>
      <w:r>
        <w:t>Class Lexical Context</w:t>
      </w:r>
      <w:bookmarkEnd w:id="1431"/>
      <w:bookmarkEnd w:id="1432"/>
      <w:r w:rsidRPr="003A31EC">
        <w:rPr>
          <w:rFonts w:cs="Arial"/>
        </w:rPr>
        <w:t xml:space="preserve"> </w:t>
      </w:r>
      <w:r>
        <w:rPr>
          <w:rFonts w:cs="Arial"/>
        </w:rPr>
        <w:fldChar w:fldCharType="begin"/>
      </w:r>
      <w:r>
        <w:instrText>XE"</w:instrText>
      </w:r>
      <w:r w:rsidRPr="00413D75">
        <w:rPr>
          <w:rFonts w:cs="Arial"/>
        </w:rPr>
        <w:instrText>Lexical Context</w:instrText>
      </w:r>
      <w:r>
        <w:instrText>"</w:instrText>
      </w:r>
      <w:r>
        <w:rPr>
          <w:rFonts w:cs="Arial"/>
        </w:rPr>
        <w:fldChar w:fldCharType="end"/>
      </w:r>
      <w:r w:rsidR="009E71B4">
        <w:rPr>
          <w:rFonts w:cs="Arial"/>
        </w:rPr>
        <w:t xml:space="preserve"> </w:t>
      </w:r>
    </w:p>
    <w:p w14:paraId="47DE5050" w14:textId="77777777" w:rsidR="00347871" w:rsidRDefault="00347871" w:rsidP="00922253">
      <w:r>
        <w:t>Lexical context represents a lexical scope that is also a context - asserting the contained elements</w:t>
      </w:r>
    </w:p>
    <w:p w14:paraId="36BBECD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279135F" w14:textId="77777777" w:rsidR="00347871" w:rsidRDefault="006B5780" w:rsidP="00922253">
      <w:pPr>
        <w:ind w:left="360"/>
      </w:pPr>
      <w:hyperlink w:anchor="_c5f736fa41d44ffc4ac9ba3b5e32700c" w:history="1">
        <w:r w:rsidR="00347871">
          <w:rPr>
            <w:rStyle w:val="Hyperlink"/>
          </w:rPr>
          <w:t>Lexical Scope</w:t>
        </w:r>
      </w:hyperlink>
      <w:r w:rsidR="00347871">
        <w:t xml:space="preserve">, </w:t>
      </w:r>
      <w:hyperlink w:anchor="_76639f4935a844a70a2abc857a48030c" w:history="1">
        <w:r w:rsidR="00347871">
          <w:rPr>
            <w:rStyle w:val="Hyperlink"/>
          </w:rPr>
          <w:t>Scoped Context</w:t>
        </w:r>
      </w:hyperlink>
    </w:p>
    <w:p w14:paraId="59E9109B" w14:textId="77777777" w:rsidR="00347871" w:rsidRDefault="00347871" w:rsidP="00922253"/>
    <w:p w14:paraId="5D2EF621" w14:textId="77777777" w:rsidR="00347871" w:rsidRDefault="00347871" w:rsidP="00922253">
      <w:pPr>
        <w:pStyle w:val="Heading3"/>
      </w:pPr>
      <w:bookmarkStart w:id="1433" w:name="_0315319befc74caa0a2a7d36cff333c0"/>
      <w:bookmarkStart w:id="1434" w:name="_Toc514933917"/>
      <w:r>
        <w:t>Class Lexical Reference</w:t>
      </w:r>
      <w:bookmarkEnd w:id="1433"/>
      <w:bookmarkEnd w:id="1434"/>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r w:rsidR="009E71B4">
        <w:rPr>
          <w:rFonts w:cs="Arial"/>
        </w:rPr>
        <w:t xml:space="preserve"> </w:t>
      </w:r>
    </w:p>
    <w:p w14:paraId="6DA53870" w14:textId="77777777" w:rsidR="00347871" w:rsidRDefault="00347871" w:rsidP="00922253">
      <w:r>
        <w:t xml:space="preserve">A Lexical Reference is an external scope that is visible to but not necessarily asserted by the owning lexical scope. </w:t>
      </w:r>
    </w:p>
    <w:p w14:paraId="7673027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5329115" w14:textId="77777777" w:rsidR="00347871" w:rsidRDefault="006B5780" w:rsidP="00922253">
      <w:pPr>
        <w:ind w:left="360"/>
      </w:pPr>
      <w:hyperlink w:anchor="_66d62b068053cee3464e1e03e6035eed" w:history="1">
        <w:r w:rsidR="00347871">
          <w:rPr>
            <w:rStyle w:val="Hyperlink"/>
          </w:rPr>
          <w:t>Context</w:t>
        </w:r>
      </w:hyperlink>
    </w:p>
    <w:p w14:paraId="6FF4A439" w14:textId="77777777" w:rsidR="00347871" w:rsidRDefault="00347871" w:rsidP="00922253"/>
    <w:p w14:paraId="174D177F" w14:textId="77777777" w:rsidR="00347871" w:rsidRDefault="00347871" w:rsidP="00922253">
      <w:pPr>
        <w:pStyle w:val="Heading3"/>
      </w:pPr>
      <w:bookmarkStart w:id="1435" w:name="_c5f736fa41d44ffc4ac9ba3b5e32700c"/>
      <w:bookmarkStart w:id="1436" w:name="_Toc514933918"/>
      <w:r>
        <w:lastRenderedPageBreak/>
        <w:t>Class Lexical Scope</w:t>
      </w:r>
      <w:bookmarkEnd w:id="1435"/>
      <w:bookmarkEnd w:id="1436"/>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r w:rsidR="009E71B4">
        <w:rPr>
          <w:rFonts w:cs="Arial"/>
        </w:rPr>
        <w:t xml:space="preserve"> </w:t>
      </w:r>
    </w:p>
    <w:p w14:paraId="038B0F20" w14:textId="77777777" w:rsidR="00347871" w:rsidRDefault="00347871" w:rsidP="00922253">
      <w:r>
        <w:t>Lexical scope represents model content (the lexical structure of the model) that then models an area of concern. A lexical scope may define model elements representing anything.</w:t>
      </w:r>
      <w:r>
        <w:br/>
        <w:t>[CL] Text: A text is a set, list, or bag of phrases. A piece of text shall optionally be identified by a name.</w:t>
      </w:r>
      <w:r>
        <w:br/>
        <w:t>[OWL] Potential scope of a RDF graph defined by &lt;defines&gt;</w:t>
      </w:r>
    </w:p>
    <w:p w14:paraId="08CFE3A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A5CDA14" w14:textId="77777777" w:rsidR="00347871" w:rsidRDefault="006B5780" w:rsidP="00922253">
      <w:pPr>
        <w:ind w:left="360"/>
      </w:pPr>
      <w:hyperlink w:anchor="_a52cb0ff6e414b3170b58afe10b6afcb" w:history="1">
        <w:r w:rsidR="00347871">
          <w:rPr>
            <w:rStyle w:val="Hyperlink"/>
          </w:rPr>
          <w:t>Thing</w:t>
        </w:r>
      </w:hyperlink>
    </w:p>
    <w:p w14:paraId="47270064" w14:textId="77777777" w:rsidR="00347871" w:rsidRDefault="00347871" w:rsidP="00922253"/>
    <w:p w14:paraId="3E46CEF9" w14:textId="77777777" w:rsidR="00347871" w:rsidRDefault="00347871" w:rsidP="00922253">
      <w:pPr>
        <w:pStyle w:val="Heading3"/>
      </w:pPr>
      <w:bookmarkStart w:id="1437" w:name="_889ee49b354f339e48a0f7197f84aa16"/>
      <w:bookmarkStart w:id="1438" w:name="_Toc514933919"/>
      <w:r>
        <w:t>Class Logical Package</w:t>
      </w:r>
      <w:bookmarkEnd w:id="1437"/>
      <w:bookmarkEnd w:id="1438"/>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r w:rsidR="009E71B4">
        <w:rPr>
          <w:rFonts w:cs="Arial"/>
        </w:rPr>
        <w:t xml:space="preserve"> </w:t>
      </w:r>
    </w:p>
    <w:p w14:paraId="3D7F0DB5" w14:textId="77777777" w:rsidR="00347871" w:rsidRDefault="00347871" w:rsidP="00922253">
      <w:r>
        <w:t>A model of information about systems independent of technical representation.</w:t>
      </w:r>
    </w:p>
    <w:p w14:paraId="4E3DBE2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1B3EEFA" w14:textId="77777777" w:rsidR="00347871" w:rsidRDefault="006B5780" w:rsidP="00922253">
      <w:pPr>
        <w:ind w:left="360"/>
      </w:pPr>
      <w:hyperlink w:anchor="_0506f167988dfda7ae188b66aefe4f05" w:history="1">
        <w:r w:rsidR="00347871">
          <w:rPr>
            <w:rStyle w:val="Hyperlink"/>
          </w:rPr>
          <w:t>Package</w:t>
        </w:r>
      </w:hyperlink>
    </w:p>
    <w:p w14:paraId="5EE3B161" w14:textId="77777777" w:rsidR="00347871" w:rsidRDefault="00347871" w:rsidP="00922253"/>
    <w:p w14:paraId="6018B7CB" w14:textId="77777777" w:rsidR="00347871" w:rsidRDefault="00347871" w:rsidP="00922253">
      <w:pPr>
        <w:pStyle w:val="Heading3"/>
      </w:pPr>
      <w:bookmarkStart w:id="1439" w:name="_dd8aaeec86b7d8c1bfe7420e9594a71b"/>
      <w:bookmarkStart w:id="1440" w:name="_Toc514933920"/>
      <w:r>
        <w:t>Class Model</w:t>
      </w:r>
      <w:bookmarkEnd w:id="1439"/>
      <w:bookmarkEnd w:id="14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r w:rsidR="009E71B4">
        <w:rPr>
          <w:rFonts w:cs="Arial"/>
        </w:rPr>
        <w:t xml:space="preserve"> </w:t>
      </w:r>
    </w:p>
    <w:p w14:paraId="2F4FD39E" w14:textId="77777777" w:rsidR="00347871" w:rsidRDefault="00347871" w:rsidP="00922253">
      <w:r>
        <w:t>A root package. A model has no owner and may be directly referenced as an independent information resource. A model is defined in it's self.</w:t>
      </w:r>
    </w:p>
    <w:p w14:paraId="24762B5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46890E0" w14:textId="77777777" w:rsidR="00347871" w:rsidRDefault="006B5780" w:rsidP="00922253">
      <w:pPr>
        <w:ind w:left="360"/>
      </w:pPr>
      <w:hyperlink w:anchor="_0506f167988dfda7ae188b66aefe4f05" w:history="1">
        <w:r w:rsidR="00347871">
          <w:rPr>
            <w:rStyle w:val="Hyperlink"/>
          </w:rPr>
          <w:t>Package</w:t>
        </w:r>
      </w:hyperlink>
    </w:p>
    <w:p w14:paraId="1A8AC209" w14:textId="77777777" w:rsidR="00347871" w:rsidRDefault="00347871" w:rsidP="00922253"/>
    <w:p w14:paraId="584292E2" w14:textId="77777777" w:rsidR="00347871" w:rsidRDefault="00347871" w:rsidP="00922253">
      <w:pPr>
        <w:pStyle w:val="Heading3"/>
      </w:pPr>
      <w:bookmarkStart w:id="1441" w:name="_0506f167988dfda7ae188b66aefe4f05"/>
      <w:bookmarkStart w:id="1442" w:name="_Toc514933921"/>
      <w:r>
        <w:t>Class Package</w:t>
      </w:r>
      <w:bookmarkEnd w:id="1441"/>
      <w:bookmarkEnd w:id="1442"/>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r w:rsidR="009E71B4">
        <w:rPr>
          <w:rFonts w:cs="Arial"/>
        </w:rPr>
        <w:t xml:space="preserve"> </w:t>
      </w:r>
    </w:p>
    <w:p w14:paraId="0D09CA1C" w14:textId="77777777" w:rsidR="00347871" w:rsidRDefault="00347871" w:rsidP="00922253">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14:paraId="4B9B5E2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276D62E" w14:textId="77777777" w:rsidR="00347871" w:rsidRDefault="006B5780" w:rsidP="00922253">
      <w:pPr>
        <w:ind w:left="360"/>
      </w:pPr>
      <w:hyperlink w:anchor="_693daf0a0de3f4b82a04aee474c3f151" w:history="1">
        <w:r w:rsidR="00347871">
          <w:rPr>
            <w:rStyle w:val="Hyperlink"/>
          </w:rPr>
          <w:t>Lexical Context</w:t>
        </w:r>
      </w:hyperlink>
    </w:p>
    <w:p w14:paraId="44037369" w14:textId="77777777" w:rsidR="00347871" w:rsidRDefault="00347871" w:rsidP="00922253"/>
    <w:p w14:paraId="536F4EAC" w14:textId="77777777" w:rsidR="00347871" w:rsidRDefault="00347871" w:rsidP="00922253">
      <w:pPr>
        <w:pStyle w:val="Heading3"/>
      </w:pPr>
      <w:bookmarkStart w:id="1443" w:name="_9d4f434e427f44a68fc2f43c37308fcc"/>
      <w:bookmarkStart w:id="1444" w:name="_Toc514933922"/>
      <w:r>
        <w:t>Class Physical Package</w:t>
      </w:r>
      <w:bookmarkEnd w:id="1443"/>
      <w:bookmarkEnd w:id="1444"/>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r w:rsidR="009E71B4">
        <w:rPr>
          <w:rFonts w:cs="Arial"/>
        </w:rPr>
        <w:t xml:space="preserve"> </w:t>
      </w:r>
    </w:p>
    <w:p w14:paraId="7029F9EB" w14:textId="77777777" w:rsidR="00347871" w:rsidRDefault="00347871" w:rsidP="00922253">
      <w:r>
        <w:t>A physical, technology specific, data schema representing information about a real or possible world.</w:t>
      </w:r>
    </w:p>
    <w:p w14:paraId="1565999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5C315F1" w14:textId="77777777" w:rsidR="00347871" w:rsidRDefault="006B5780" w:rsidP="00922253">
      <w:pPr>
        <w:ind w:left="360"/>
      </w:pPr>
      <w:hyperlink w:anchor="_0506f167988dfda7ae188b66aefe4f05" w:history="1">
        <w:r w:rsidR="00347871">
          <w:rPr>
            <w:rStyle w:val="Hyperlink"/>
          </w:rPr>
          <w:t>Package</w:t>
        </w:r>
      </w:hyperlink>
    </w:p>
    <w:p w14:paraId="582DACB2" w14:textId="77777777" w:rsidR="00347871" w:rsidRDefault="00347871" w:rsidP="00922253"/>
    <w:p w14:paraId="6B47031A" w14:textId="77777777" w:rsidR="00347871" w:rsidRDefault="00347871" w:rsidP="00922253">
      <w:pPr>
        <w:pStyle w:val="Heading3"/>
      </w:pPr>
      <w:bookmarkStart w:id="1445" w:name="_f02d6606b404e367c8d0a72afd7f68e5"/>
      <w:bookmarkStart w:id="1446" w:name="_Toc514933923"/>
      <w:r>
        <w:t>Class Prefix</w:t>
      </w:r>
      <w:bookmarkEnd w:id="1445"/>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r w:rsidR="006F72CA">
        <w:rPr>
          <w:rFonts w:cs="Arial"/>
        </w:rPr>
        <w:t>&lt;&lt;Value&gt;&gt;</w:t>
      </w:r>
      <w:bookmarkEnd w:id="1446"/>
    </w:p>
    <w:p w14:paraId="1E4EDF81" w14:textId="77777777" w:rsidR="00347871" w:rsidRDefault="00347871" w:rsidP="00922253">
      <w:r>
        <w:t>A technical abbreviation for a package.</w:t>
      </w:r>
    </w:p>
    <w:p w14:paraId="52E1106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F40517C" w14:textId="77777777" w:rsidR="00347871" w:rsidRDefault="006B5780" w:rsidP="00922253">
      <w:pPr>
        <w:ind w:left="360"/>
      </w:pPr>
      <w:hyperlink w:anchor="_c9d4914a019b89a37f1f18103ebaf817" w:history="1">
        <w:r w:rsidR="00347871">
          <w:rPr>
            <w:rStyle w:val="Hyperlink"/>
          </w:rPr>
          <w:t>Unique Text Identifier</w:t>
        </w:r>
      </w:hyperlink>
    </w:p>
    <w:p w14:paraId="0182CFC0" w14:textId="77777777" w:rsidR="00347871" w:rsidRDefault="00347871" w:rsidP="00922253"/>
    <w:p w14:paraId="1268BA17" w14:textId="77777777" w:rsidR="00347871" w:rsidRDefault="00347871" w:rsidP="00922253">
      <w:pPr>
        <w:pStyle w:val="Heading3"/>
      </w:pPr>
      <w:bookmarkStart w:id="1447" w:name="_f65e1fea73d421619a0591236adee128"/>
      <w:bookmarkStart w:id="1448" w:name="_Toc514933924"/>
      <w:r>
        <w:lastRenderedPageBreak/>
        <w:t>Association Prefix Text</w:t>
      </w:r>
      <w:bookmarkEnd w:id="1447"/>
      <w:bookmarkEnd w:id="1448"/>
      <w:r w:rsidRPr="003A31EC">
        <w:rPr>
          <w:rFonts w:cs="Arial"/>
        </w:rPr>
        <w:t xml:space="preserve"> </w:t>
      </w:r>
      <w:r>
        <w:rPr>
          <w:rFonts w:cs="Arial"/>
        </w:rPr>
        <w:fldChar w:fldCharType="begin"/>
      </w:r>
      <w:r>
        <w:instrText>XE"</w:instrText>
      </w:r>
      <w:r w:rsidRPr="00413D75">
        <w:rPr>
          <w:rFonts w:cs="Arial"/>
        </w:rPr>
        <w:instrText>Prefix Text</w:instrText>
      </w:r>
      <w:r>
        <w:instrText>"</w:instrText>
      </w:r>
      <w:r>
        <w:rPr>
          <w:rFonts w:cs="Arial"/>
        </w:rPr>
        <w:fldChar w:fldCharType="end"/>
      </w:r>
      <w:r w:rsidR="009E71B4">
        <w:rPr>
          <w:rFonts w:cs="Arial"/>
        </w:rPr>
        <w:t xml:space="preserve"> </w:t>
      </w:r>
    </w:p>
    <w:p w14:paraId="56B7C6D1" w14:textId="77777777" w:rsidR="00347871" w:rsidRDefault="00347871" w:rsidP="00922253">
      <w:r>
        <w:t>Relationship defining the prefix for a package.</w:t>
      </w:r>
    </w:p>
    <w:p w14:paraId="635329A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8731A5C" w14:textId="77777777" w:rsidR="00347871" w:rsidRDefault="006B5780" w:rsidP="00922253">
      <w:pPr>
        <w:ind w:left="360"/>
      </w:pPr>
      <w:hyperlink w:anchor="_5a0c9611d1c64dcbc0f89b5299e112ed" w:history="1">
        <w:r w:rsidR="00347871">
          <w:rPr>
            <w:rStyle w:val="Hyperlink"/>
          </w:rPr>
          <w:t>Identification</w:t>
        </w:r>
      </w:hyperlink>
    </w:p>
    <w:p w14:paraId="42C6F19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52F3A92" w14:textId="77777777" w:rsidR="00347871" w:rsidRDefault="00096C86" w:rsidP="00922253">
      <w:pPr>
        <w:ind w:firstLine="720"/>
      </w:pPr>
      <w:r w:rsidRPr="006D2E0C">
        <w:rPr>
          <w:noProof/>
        </w:rPr>
        <w:pict w14:anchorId="03DB74DD">
          <v:shape id="_x0000_i1369" type="#_x0000_t75" alt="-342498719.emf" style="width:12pt;height:12pt;visibility:visible;mso-wrap-style:square">
            <v:imagedata r:id="rId56" o:title="-342498719"/>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FE6D186" w14:textId="77777777" w:rsidR="00347871" w:rsidRDefault="00347871" w:rsidP="00922253">
      <w:pPr>
        <w:pStyle w:val="BodyText"/>
        <w:spacing w:before="60" w:after="120"/>
        <w:ind w:firstLine="720"/>
      </w:pPr>
      <w:r>
        <w:t>An abbreviation that can be used to identify a package.</w:t>
      </w:r>
    </w:p>
    <w:p w14:paraId="3500DD65" w14:textId="77777777" w:rsidR="00347871" w:rsidRDefault="00096C86" w:rsidP="00922253">
      <w:pPr>
        <w:ind w:firstLine="720"/>
      </w:pPr>
      <w:r w:rsidRPr="006D2E0C">
        <w:rPr>
          <w:noProof/>
        </w:rPr>
        <w:pict w14:anchorId="151EF1B8">
          <v:shape id="_x0000_i1368" type="#_x0000_t75" alt="-342498719.emf" style="width:12pt;height:12pt;visibility:visible;mso-wrap-style:square">
            <v:imagedata r:id="rId56" o:title="-342498719"/>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c5f736fa41d44ffc4ac9ba3b5e32700c" w:history="1">
        <w:r w:rsidR="00347871">
          <w:rPr>
            <w:rStyle w:val="Hyperlink"/>
          </w:rPr>
          <w:t>Lexical Scope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D3A2BC0" w14:textId="77777777" w:rsidR="00347871" w:rsidRDefault="00347871" w:rsidP="00922253">
      <w:pPr>
        <w:pStyle w:val="BodyText"/>
        <w:spacing w:before="60" w:after="120"/>
        <w:ind w:firstLine="720"/>
      </w:pPr>
      <w:r>
        <w:t>An abbreviation for a lexical context, including packages and models.</w:t>
      </w:r>
    </w:p>
    <w:p w14:paraId="3BAD7091" w14:textId="77777777" w:rsidR="00347871" w:rsidRDefault="00347871" w:rsidP="00922253"/>
    <w:p w14:paraId="07C4426C" w14:textId="77777777" w:rsidR="00347871" w:rsidRDefault="00347871" w:rsidP="00922253">
      <w:pPr>
        <w:pStyle w:val="Heading3"/>
      </w:pPr>
      <w:bookmarkStart w:id="1449" w:name="_d7ad82d48041977bc216f2a0a66e5890"/>
      <w:bookmarkStart w:id="1450" w:name="_Toc514933925"/>
      <w:r>
        <w:t>Association Repository Conteining Model</w:t>
      </w:r>
      <w:bookmarkEnd w:id="1449"/>
      <w:bookmarkEnd w:id="1450"/>
      <w:r w:rsidRPr="003A31EC">
        <w:rPr>
          <w:rFonts w:cs="Arial"/>
        </w:rPr>
        <w:t xml:space="preserve"> </w:t>
      </w:r>
      <w:r>
        <w:rPr>
          <w:rFonts w:cs="Arial"/>
        </w:rPr>
        <w:fldChar w:fldCharType="begin"/>
      </w:r>
      <w:r>
        <w:instrText>XE"</w:instrText>
      </w:r>
      <w:r w:rsidRPr="00413D75">
        <w:rPr>
          <w:rFonts w:cs="Arial"/>
        </w:rPr>
        <w:instrText>Repository Conteining Model</w:instrText>
      </w:r>
      <w:r>
        <w:instrText>"</w:instrText>
      </w:r>
      <w:r>
        <w:rPr>
          <w:rFonts w:cs="Arial"/>
        </w:rPr>
        <w:fldChar w:fldCharType="end"/>
      </w:r>
      <w:r w:rsidR="009E71B4">
        <w:rPr>
          <w:rFonts w:cs="Arial"/>
        </w:rPr>
        <w:t xml:space="preserve"> </w:t>
      </w:r>
    </w:p>
    <w:p w14:paraId="0F34D14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784C3793" w14:textId="77777777" w:rsidR="00347871" w:rsidRDefault="00096C86" w:rsidP="00922253">
      <w:pPr>
        <w:ind w:firstLine="720"/>
      </w:pPr>
      <w:r w:rsidRPr="006D2E0C">
        <w:rPr>
          <w:noProof/>
        </w:rPr>
        <w:pict w14:anchorId="5F2BD27E">
          <v:shape id="_x0000_i1367" type="#_x0000_t75" alt="-2061378826.emf" style="width:12pt;height:12pt;visibility:visible;mso-wrap-style:square">
            <v:imagedata r:id="rId243" o:title="-2061378826"/>
          </v:shape>
        </w:pict>
      </w:r>
      <w:r w:rsidR="00347871">
        <w:t xml:space="preserve"> Stores Model</w:t>
      </w:r>
      <w:r w:rsidR="00347871">
        <w:rPr>
          <w:rFonts w:cs="Arial"/>
        </w:rPr>
        <w:fldChar w:fldCharType="begin"/>
      </w:r>
      <w:r w:rsidR="00347871">
        <w:instrText>XE"</w:instrText>
      </w:r>
      <w:r w:rsidR="00347871" w:rsidRPr="00413D75">
        <w:rPr>
          <w:rFonts w:cs="Arial"/>
        </w:rPr>
        <w:instrText>Stores Model</w:instrText>
      </w:r>
      <w:r w:rsidR="00347871">
        <w:instrText>"</w:instrText>
      </w:r>
      <w:r w:rsidR="00347871">
        <w:rPr>
          <w:rFonts w:cs="Arial"/>
        </w:rPr>
        <w:fldChar w:fldCharType="end"/>
      </w:r>
      <w:r w:rsidR="00347871">
        <w:t xml:space="preserve"> : </w:t>
      </w:r>
      <w:hyperlink w:anchor="_dd8aaeec86b7d8c1bfe7420e9594a71b" w:history="1">
        <w:r w:rsidR="00347871">
          <w:rPr>
            <w:rStyle w:val="Hyperlink"/>
          </w:rPr>
          <w:t>Model</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EFCEC81" w14:textId="77777777" w:rsidR="00347871" w:rsidRDefault="00096C86" w:rsidP="00922253">
      <w:pPr>
        <w:ind w:firstLine="720"/>
      </w:pPr>
      <w:r w:rsidRPr="006D2E0C">
        <w:rPr>
          <w:noProof/>
        </w:rPr>
        <w:pict w14:anchorId="2F3723E3">
          <v:shape id="_x0000_i1366" type="#_x0000_t75" alt="-2061378826.emf" style="width:12pt;height:12pt;visibility:visible;mso-wrap-style:square">
            <v:imagedata r:id="rId243" o:title="-2061378826"/>
          </v:shape>
        </w:pict>
      </w:r>
      <w:r w:rsidR="00347871">
        <w:t xml:space="preserve"> Stored In</w:t>
      </w:r>
      <w:r w:rsidR="00347871">
        <w:rPr>
          <w:rFonts w:cs="Arial"/>
        </w:rPr>
        <w:fldChar w:fldCharType="begin"/>
      </w:r>
      <w:r w:rsidR="00347871">
        <w:instrText>XE"</w:instrText>
      </w:r>
      <w:r w:rsidR="00347871" w:rsidRPr="00413D75">
        <w:rPr>
          <w:rFonts w:cs="Arial"/>
        </w:rPr>
        <w:instrText>Stored In</w:instrText>
      </w:r>
      <w:r w:rsidR="00347871">
        <w:instrText>"</w:instrText>
      </w:r>
      <w:r w:rsidR="00347871">
        <w:rPr>
          <w:rFonts w:cs="Arial"/>
        </w:rPr>
        <w:fldChar w:fldCharType="end"/>
      </w:r>
      <w:r w:rsidR="00347871">
        <w:t xml:space="preserve"> : </w:t>
      </w:r>
      <w:hyperlink w:anchor="_864a71c8a9c237b9439dbfbd0b4828d9" w:history="1">
        <w:r w:rsidR="00347871">
          <w:rPr>
            <w:rStyle w:val="Hyperlink"/>
          </w:rPr>
          <w:t>Information Repository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809CC21" w14:textId="77777777" w:rsidR="00347871" w:rsidRDefault="00347871" w:rsidP="00922253"/>
    <w:p w14:paraId="5AE901D3" w14:textId="77777777" w:rsidR="00347871" w:rsidRDefault="00347871" w:rsidP="00922253">
      <w:pPr>
        <w:pStyle w:val="Heading3"/>
      </w:pPr>
      <w:bookmarkStart w:id="1451" w:name="_ed317a7ba5c1c957dc9712f5c71e1dab"/>
      <w:bookmarkStart w:id="1452" w:name="_Toc514933926"/>
      <w:r>
        <w:t>Association Scope of Reference</w:t>
      </w:r>
      <w:bookmarkEnd w:id="1451"/>
      <w:bookmarkEnd w:id="1452"/>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r w:rsidR="009E71B4">
        <w:rPr>
          <w:rFonts w:cs="Arial"/>
        </w:rPr>
        <w:t xml:space="preserve"> </w:t>
      </w:r>
    </w:p>
    <w:p w14:paraId="37F7F4D0" w14:textId="77777777" w:rsidR="00347871" w:rsidRDefault="00347871" w:rsidP="00922253">
      <w:r>
        <w:t>Relationship defining internal or external context that are referenced by a lexical scope using a lexical reference.</w:t>
      </w:r>
    </w:p>
    <w:p w14:paraId="3E779E6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E04191B" w14:textId="77777777" w:rsidR="00347871" w:rsidRDefault="00096C86" w:rsidP="00922253">
      <w:pPr>
        <w:ind w:firstLine="720"/>
      </w:pPr>
      <w:r w:rsidRPr="006D2E0C">
        <w:rPr>
          <w:noProof/>
        </w:rPr>
        <w:pict w14:anchorId="71687575">
          <v:shape id="_x0000_i1365" type="#_x0000_t75" alt="-342498719.emf" style="width:12pt;height:12pt;visibility:visible;mso-wrap-style:square">
            <v:imagedata r:id="rId56" o:title="-342498719"/>
          </v:shape>
        </w:pict>
      </w:r>
      <w:r w:rsidR="00347871">
        <w:t xml:space="preserve"> References scope</w:t>
      </w:r>
      <w:r w:rsidR="00347871">
        <w:rPr>
          <w:rFonts w:cs="Arial"/>
        </w:rPr>
        <w:fldChar w:fldCharType="begin"/>
      </w:r>
      <w:r w:rsidR="00347871">
        <w:instrText>XE"</w:instrText>
      </w:r>
      <w:r w:rsidR="00347871" w:rsidRPr="00413D75">
        <w:rPr>
          <w:rFonts w:cs="Arial"/>
        </w:rPr>
        <w:instrText>References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E43CBD1" w14:textId="77777777" w:rsidR="00347871" w:rsidRDefault="00347871" w:rsidP="00922253">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14:paraId="19EEF4CF" w14:textId="77777777" w:rsidR="00347871" w:rsidRDefault="00096C86" w:rsidP="00922253">
      <w:pPr>
        <w:ind w:firstLine="720"/>
      </w:pPr>
      <w:r w:rsidRPr="006D2E0C">
        <w:rPr>
          <w:noProof/>
        </w:rPr>
        <w:pict w14:anchorId="4F6EF9F8">
          <v:shape id="_x0000_i1364" type="#_x0000_t75" alt="-342498719.emf" style="width:12pt;height:12pt;visibility:visible;mso-wrap-style:square">
            <v:imagedata r:id="rId56" o:title="-342498719"/>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F32618B" w14:textId="77777777" w:rsidR="00347871" w:rsidRDefault="00347871" w:rsidP="00922253">
      <w:pPr>
        <w:pStyle w:val="BodyText"/>
        <w:spacing w:before="60" w:after="120"/>
        <w:ind w:firstLine="720"/>
      </w:pPr>
      <w:r>
        <w:t>References to a context.</w:t>
      </w:r>
    </w:p>
    <w:p w14:paraId="4AD5021D" w14:textId="77777777" w:rsidR="00347871" w:rsidRDefault="00347871" w:rsidP="00922253"/>
    <w:p w14:paraId="68BEECAC" w14:textId="77777777" w:rsidR="00347871" w:rsidRDefault="00347871" w:rsidP="00922253">
      <w:pPr>
        <w:pStyle w:val="Heading3"/>
      </w:pPr>
      <w:bookmarkStart w:id="1453" w:name="_94cc9f0718de5f9ba339cefb72b8874b"/>
      <w:bookmarkStart w:id="1454" w:name="_Toc514933927"/>
      <w:r>
        <w:t>Association Scope Reference</w:t>
      </w:r>
      <w:bookmarkEnd w:id="1453"/>
      <w:bookmarkEnd w:id="1454"/>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r w:rsidR="009E71B4">
        <w:rPr>
          <w:rFonts w:cs="Arial"/>
        </w:rPr>
        <w:t xml:space="preserve"> </w:t>
      </w:r>
    </w:p>
    <w:p w14:paraId="7F8A7007" w14:textId="77777777" w:rsidR="00347871" w:rsidRDefault="00347871" w:rsidP="00922253">
      <w:r>
        <w:t>Relationship defining references for a scope.</w:t>
      </w:r>
    </w:p>
    <w:p w14:paraId="7CF8ABC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AE41A5C" w14:textId="77777777" w:rsidR="00347871" w:rsidRDefault="00096C86" w:rsidP="00922253">
      <w:pPr>
        <w:ind w:firstLine="720"/>
      </w:pPr>
      <w:r w:rsidRPr="006D2E0C">
        <w:rPr>
          <w:noProof/>
        </w:rPr>
        <w:pict w14:anchorId="6F7891A8">
          <v:shape id="_x0000_i1363" type="#_x0000_t75" alt="-2061378826.emf" style="width:12pt;height:12pt;visibility:visible;mso-wrap-style:square">
            <v:imagedata r:id="rId243" o:title="-2061378826"/>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BD4267E" w14:textId="77777777" w:rsidR="00347871" w:rsidRDefault="00347871" w:rsidP="00922253">
      <w:pPr>
        <w:pStyle w:val="BodyText"/>
        <w:spacing w:before="60" w:after="120"/>
        <w:ind w:firstLine="720"/>
      </w:pPr>
      <w:r>
        <w:t>A reference providing visibility of a lexical scope to an internal or external context.</w:t>
      </w:r>
    </w:p>
    <w:p w14:paraId="24D59F58" w14:textId="77777777" w:rsidR="00347871" w:rsidRDefault="00096C86" w:rsidP="00922253">
      <w:pPr>
        <w:ind w:firstLine="720"/>
      </w:pPr>
      <w:r w:rsidRPr="006D2E0C">
        <w:rPr>
          <w:noProof/>
        </w:rPr>
        <w:pict w14:anchorId="7F78CFD1">
          <v:shape id="_x0000_i1362" type="#_x0000_t75" alt="-2061378826.emf" style="width:12pt;height:12pt;visibility:visible;mso-wrap-style:square">
            <v:imagedata r:id="rId243" o:title="-2061378826"/>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Context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24EB834" w14:textId="77777777" w:rsidR="00347871" w:rsidRDefault="00347871" w:rsidP="00922253">
      <w:pPr>
        <w:pStyle w:val="BodyText"/>
        <w:spacing w:before="60" w:after="120"/>
        <w:ind w:firstLine="720"/>
      </w:pPr>
      <w:r>
        <w:t>A lexical scope that is extended by a lexical reference.</w:t>
      </w:r>
      <w:r>
        <w:br/>
        <w:t>[FUML] importingNamespace</w:t>
      </w:r>
    </w:p>
    <w:p w14:paraId="10FD7670" w14:textId="77777777" w:rsidR="00347871" w:rsidRDefault="00347871" w:rsidP="00922253"/>
    <w:p w14:paraId="66B56E77" w14:textId="77777777" w:rsidR="00347871" w:rsidRDefault="00347871" w:rsidP="00922253">
      <w:pPr>
        <w:pStyle w:val="Heading3"/>
      </w:pPr>
      <w:bookmarkStart w:id="1455" w:name="_ae63cfff50cedcc072b5771554ea61a3"/>
      <w:bookmarkStart w:id="1456" w:name="_Toc514933928"/>
      <w:r>
        <w:t>Association Statement</w:t>
      </w:r>
      <w:bookmarkEnd w:id="1455"/>
      <w:bookmarkEnd w:id="1456"/>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14:paraId="595BCBE2" w14:textId="77777777" w:rsidR="00347871" w:rsidRDefault="00347871" w:rsidP="00922253">
      <w:r>
        <w:t>Relationship defining the set of elements defined within and asserted by a lexical scope.</w:t>
      </w:r>
    </w:p>
    <w:p w14:paraId="31A9723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C8FB55F" w14:textId="77777777" w:rsidR="00347871" w:rsidRDefault="006B5780" w:rsidP="00922253">
      <w:pPr>
        <w:ind w:left="360"/>
      </w:pPr>
      <w:hyperlink w:anchor="_98ff7066ce9f28f3ab4a80f88bc3fddc" w:history="1">
        <w:r w:rsidR="00347871">
          <w:rPr>
            <w:rStyle w:val="Hyperlink"/>
          </w:rPr>
          <w:t>Assertion</w:t>
        </w:r>
      </w:hyperlink>
      <w:r w:rsidR="00347871">
        <w:t xml:space="preserve">, </w:t>
      </w:r>
      <w:hyperlink w:anchor="_3f8ee3c0c2369667c3f31d50e0ff6f83" w:history="1">
        <w:r w:rsidR="00347871">
          <w:rPr>
            <w:rStyle w:val="Hyperlink"/>
          </w:rPr>
          <w:t>Definition</w:t>
        </w:r>
      </w:hyperlink>
    </w:p>
    <w:p w14:paraId="402DCDF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8441989" w14:textId="77777777" w:rsidR="00347871" w:rsidRDefault="00096C86" w:rsidP="00922253">
      <w:pPr>
        <w:ind w:firstLine="720"/>
      </w:pPr>
      <w:r w:rsidRPr="006D2E0C">
        <w:rPr>
          <w:noProof/>
        </w:rPr>
        <w:lastRenderedPageBreak/>
        <w:pict w14:anchorId="58C97372">
          <v:shape id="_x0000_i1361" type="#_x0000_t75" alt="-2061378826.emf" style="width:12pt;height:12pt;visibility:visible;mso-wrap-style:square">
            <v:imagedata r:id="rId243" o:title="-2061378826"/>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7946035" w14:textId="77777777" w:rsidR="00347871" w:rsidRDefault="00347871" w:rsidP="00922253">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14:paraId="023B9704" w14:textId="77777777" w:rsidR="00347871" w:rsidRDefault="00096C86" w:rsidP="00922253">
      <w:pPr>
        <w:ind w:firstLine="720"/>
      </w:pPr>
      <w:r w:rsidRPr="006D2E0C">
        <w:rPr>
          <w:noProof/>
        </w:rPr>
        <w:pict w14:anchorId="435EB342">
          <v:shape id="_x0000_i1360" type="#_x0000_t75" alt="-2061378826.emf" style="width:12pt;height:12pt;visibility:visible;mso-wrap-style:square">
            <v:imagedata r:id="rId243" o:title="-2061378826"/>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Context</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31D2C0D" w14:textId="77777777" w:rsidR="00347871" w:rsidRDefault="00347871" w:rsidP="00922253">
      <w:pPr>
        <w:pStyle w:val="BodyText"/>
        <w:spacing w:before="60" w:after="120"/>
        <w:ind w:firstLine="720"/>
      </w:pPr>
      <w:r>
        <w:t>&lt;stated by&gt; is a lexical scope that both defines and asserts a model element.</w:t>
      </w:r>
    </w:p>
    <w:p w14:paraId="512FC005" w14:textId="77777777" w:rsidR="00347871" w:rsidRDefault="00347871" w:rsidP="00922253"/>
    <w:p w14:paraId="2FE673BB" w14:textId="77777777" w:rsidR="00347871" w:rsidRDefault="00347871" w:rsidP="00922253">
      <w:pPr>
        <w:spacing w:after="200" w:line="276" w:lineRule="auto"/>
        <w:rPr>
          <w:b/>
          <w:bCs/>
          <w:color w:val="365F91"/>
          <w:sz w:val="40"/>
          <w:szCs w:val="40"/>
        </w:rPr>
      </w:pPr>
      <w:r>
        <w:br w:type="page"/>
      </w:r>
    </w:p>
    <w:p w14:paraId="36F2A6B3" w14:textId="77777777" w:rsidR="00347871" w:rsidRDefault="00347871" w:rsidP="00922253">
      <w:pPr>
        <w:pStyle w:val="Heading2"/>
      </w:pPr>
      <w:bookmarkStart w:id="1457" w:name="_Toc514933929"/>
      <w:r>
        <w:t>SMIF Conceptual Model::Mapping</w:t>
      </w:r>
      <w:bookmarkEnd w:id="1457"/>
    </w:p>
    <w:p w14:paraId="15F1EBBC" w14:textId="77777777" w:rsidR="00347871" w:rsidRDefault="00347871" w:rsidP="00922253">
      <w:pPr>
        <w:pStyle w:val="BodyText"/>
      </w:pPr>
      <w:r>
        <w:t>Mapping rules define how data represents concepts or how different data representations are related.</w:t>
      </w:r>
    </w:p>
    <w:p w14:paraId="7CED4271" w14:textId="77777777" w:rsidR="00347871" w:rsidRDefault="00347871" w:rsidP="00922253">
      <w:pPr>
        <w:pStyle w:val="Heading3"/>
      </w:pPr>
      <w:bookmarkStart w:id="1458" w:name="_Toc514933930"/>
      <w:r>
        <w:t>Diagram: Facades</w:t>
      </w:r>
      <w:bookmarkEnd w:id="1458"/>
    </w:p>
    <w:p w14:paraId="351ADD44" w14:textId="77777777" w:rsidR="00347871" w:rsidRDefault="00096C86" w:rsidP="00922253">
      <w:pPr>
        <w:jc w:val="center"/>
        <w:rPr>
          <w:rFonts w:cs="Arial"/>
        </w:rPr>
      </w:pPr>
      <w:r w:rsidRPr="006D2E0C">
        <w:rPr>
          <w:noProof/>
        </w:rPr>
        <w:pict w14:anchorId="230FB276">
          <v:shape id="Picture 2075336209.emf" o:spid="_x0000_i1359" type="#_x0000_t75" alt="2075336209.emf" style="width:192.6pt;height:150.6pt;visibility:visible;mso-wrap-style:square">
            <v:imagedata r:id="rId244" o:title="2075336209"/>
          </v:shape>
        </w:pict>
      </w:r>
    </w:p>
    <w:p w14:paraId="62A7490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Facades</w:t>
      </w:r>
    </w:p>
    <w:p w14:paraId="46AA5F46" w14:textId="77777777" w:rsidR="00347871" w:rsidRDefault="00347871" w:rsidP="00922253">
      <w:pPr>
        <w:pStyle w:val="Heading3"/>
      </w:pPr>
      <w:bookmarkStart w:id="1459" w:name="_Toc514933931"/>
      <w:r>
        <w:lastRenderedPageBreak/>
        <w:t>Diagram: Mapping Rules</w:t>
      </w:r>
      <w:bookmarkEnd w:id="1459"/>
    </w:p>
    <w:p w14:paraId="1115DB52" w14:textId="77777777" w:rsidR="00347871" w:rsidRDefault="00096C86" w:rsidP="00922253">
      <w:pPr>
        <w:jc w:val="center"/>
        <w:rPr>
          <w:rFonts w:cs="Arial"/>
        </w:rPr>
      </w:pPr>
      <w:r w:rsidRPr="006D2E0C">
        <w:rPr>
          <w:noProof/>
        </w:rPr>
        <w:pict w14:anchorId="2C3E1749">
          <v:shape id="Picture 524478482.emf" o:spid="_x0000_i1358" type="#_x0000_t75" alt="524478482.emf" style="width:487.2pt;height:390.6pt;visibility:visible;mso-wrap-style:square">
            <v:imagedata r:id="rId245" o:title="524478482"/>
          </v:shape>
        </w:pict>
      </w:r>
    </w:p>
    <w:p w14:paraId="0E8B98EE"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Mapping Rules</w:t>
      </w:r>
    </w:p>
    <w:p w14:paraId="1C76A885" w14:textId="77777777" w:rsidR="00347871" w:rsidRDefault="00347871" w:rsidP="00922253">
      <w:r>
        <w:t xml:space="preserve"> </w:t>
      </w:r>
    </w:p>
    <w:p w14:paraId="0F2BC9CA" w14:textId="77777777" w:rsidR="00347871" w:rsidRDefault="00347871" w:rsidP="00922253"/>
    <w:p w14:paraId="1DE90B33" w14:textId="77777777" w:rsidR="00347871" w:rsidRDefault="00347871" w:rsidP="00922253">
      <w:pPr>
        <w:pStyle w:val="Heading3"/>
      </w:pPr>
      <w:bookmarkStart w:id="1460" w:name="_b974779d477683a374f9ba2baafd6876"/>
      <w:bookmarkStart w:id="1461" w:name="_Toc514933932"/>
      <w:r>
        <w:t>Class Computed Facade</w:t>
      </w:r>
      <w:bookmarkEnd w:id="1460"/>
      <w:bookmarkEnd w:id="146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r w:rsidR="009E71B4">
        <w:rPr>
          <w:rFonts w:cs="Arial"/>
        </w:rPr>
        <w:t xml:space="preserve"> </w:t>
      </w:r>
    </w:p>
    <w:p w14:paraId="105F5B94" w14:textId="77777777" w:rsidR="00347871" w:rsidRDefault="00347871" w:rsidP="00922253">
      <w:r>
        <w:t>A facade that is computed by calling external methods.</w:t>
      </w:r>
    </w:p>
    <w:p w14:paraId="3548EB2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971D4FD" w14:textId="77777777" w:rsidR="00347871" w:rsidRDefault="006B5780" w:rsidP="00922253">
      <w:pPr>
        <w:ind w:left="360"/>
      </w:pPr>
      <w:hyperlink w:anchor="_90ac762f4f29c31e6c33236231df6a9a" w:history="1">
        <w:r w:rsidR="00347871">
          <w:rPr>
            <w:rStyle w:val="Hyperlink"/>
          </w:rPr>
          <w:t>Facade</w:t>
        </w:r>
      </w:hyperlink>
    </w:p>
    <w:p w14:paraId="2F04D2F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Operations</w:t>
      </w:r>
    </w:p>
    <w:p w14:paraId="671F0F05" w14:textId="77777777" w:rsidR="00347871" w:rsidRPr="00EC7479" w:rsidRDefault="00096C86" w:rsidP="00922253">
      <w:pPr>
        <w:ind w:left="605" w:hanging="245"/>
      </w:pPr>
      <w:r w:rsidRPr="006D2E0C">
        <w:rPr>
          <w:noProof/>
        </w:rPr>
        <w:pict w14:anchorId="65100AC2">
          <v:shape id="_x0000_i1357" type="#_x0000_t75" alt="1686213866.emf" style="width:12pt;height:12pt;visibility:visible;mso-wrap-style:square">
            <v:imagedata r:id="rId246" o:title="1686213866"/>
          </v:shape>
        </w:pict>
      </w:r>
      <w:r w:rsidR="00347871">
        <w:t xml:space="preserve"> public push ()</w:t>
      </w:r>
    </w:p>
    <w:p w14:paraId="2D902E3A" w14:textId="77777777" w:rsidR="00347871" w:rsidRDefault="00347871" w:rsidP="00922253">
      <w:pPr>
        <w:pStyle w:val="BodyText"/>
      </w:pPr>
      <w:r>
        <w:t>An operation called to evoke the behavior associated with a new facade element being created or modified. Push asserts the more concrete type based on a reference type.</w:t>
      </w:r>
    </w:p>
    <w:p w14:paraId="0F4A20C5" w14:textId="77777777" w:rsidR="00347871" w:rsidRPr="00EC7479" w:rsidRDefault="00096C86" w:rsidP="00922253">
      <w:pPr>
        <w:ind w:left="605" w:hanging="245"/>
      </w:pPr>
      <w:r w:rsidRPr="006D2E0C">
        <w:rPr>
          <w:noProof/>
        </w:rPr>
        <w:pict w14:anchorId="33799A01">
          <v:shape id="Picture 1686213866.emf" o:spid="_x0000_i1356" type="#_x0000_t75" alt="1686213866.emf" style="width:12pt;height:12pt;visibility:visible;mso-wrap-style:square">
            <v:imagedata r:id="rId246" o:title="1686213866"/>
          </v:shape>
        </w:pict>
      </w:r>
      <w:r w:rsidR="00347871">
        <w:t xml:space="preserve"> public pull ()</w:t>
      </w:r>
    </w:p>
    <w:p w14:paraId="29D7D3CD" w14:textId="77777777" w:rsidR="00347871" w:rsidRDefault="00347871" w:rsidP="00922253">
      <w:pPr>
        <w:pStyle w:val="BodyText"/>
      </w:pPr>
      <w:r>
        <w:t>An operation called to evoke the behavior associated with a facade representing existing elements. Pull asserts the reference type based on a more concrete type.</w:t>
      </w:r>
    </w:p>
    <w:p w14:paraId="57E515B8" w14:textId="77777777" w:rsidR="00347871" w:rsidRDefault="00347871" w:rsidP="00922253"/>
    <w:p w14:paraId="0A7F212B" w14:textId="77777777" w:rsidR="00347871" w:rsidRDefault="00347871" w:rsidP="00922253">
      <w:pPr>
        <w:pStyle w:val="Heading3"/>
      </w:pPr>
      <w:bookmarkStart w:id="1462" w:name="_7baa13dc928dc3743d803b95f44bc462"/>
      <w:bookmarkStart w:id="1463" w:name="_Toc514933933"/>
      <w:r>
        <w:lastRenderedPageBreak/>
        <w:t>Association Concrete Map End</w:t>
      </w:r>
      <w:bookmarkEnd w:id="1462"/>
      <w:bookmarkEnd w:id="1463"/>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r w:rsidR="009E71B4">
        <w:rPr>
          <w:rFonts w:cs="Arial"/>
        </w:rPr>
        <w:t xml:space="preserve"> </w:t>
      </w:r>
    </w:p>
    <w:p w14:paraId="4A28229F" w14:textId="77777777" w:rsidR="00347871" w:rsidRDefault="00347871" w:rsidP="00922253">
      <w:r>
        <w:t>Relationship to the more concrete end of a match rule.</w:t>
      </w:r>
    </w:p>
    <w:p w14:paraId="00C509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217ACBD" w14:textId="77777777" w:rsidR="00347871" w:rsidRDefault="00096C86" w:rsidP="00922253">
      <w:pPr>
        <w:ind w:firstLine="720"/>
      </w:pPr>
      <w:r w:rsidRPr="006D2E0C">
        <w:rPr>
          <w:noProof/>
        </w:rPr>
        <w:pict w14:anchorId="5B15F6EC">
          <v:shape id="_x0000_i1355" type="#_x0000_t75" alt="-2061378826.emf" style="width:12pt;height:12pt;visibility:visible;mso-wrap-style:square">
            <v:imagedata r:id="rId243" o:title="-2061378826"/>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14A9F83" w14:textId="77777777" w:rsidR="00347871" w:rsidRDefault="00347871" w:rsidP="00922253">
      <w:pPr>
        <w:pStyle w:val="BodyText"/>
        <w:spacing w:before="60" w:after="120"/>
        <w:ind w:firstLine="720"/>
      </w:pPr>
      <w:r>
        <w:t>One end of a mapping, to be used for more concrete end.</w:t>
      </w:r>
    </w:p>
    <w:p w14:paraId="26D62332" w14:textId="77777777" w:rsidR="00347871" w:rsidRDefault="00096C86" w:rsidP="00922253">
      <w:pPr>
        <w:ind w:firstLine="720"/>
      </w:pPr>
      <w:r w:rsidRPr="006D2E0C">
        <w:rPr>
          <w:noProof/>
        </w:rPr>
        <w:pict w14:anchorId="74AE9E69">
          <v:shape id="_x0000_i1354" type="#_x0000_t75" alt="-2061378826.emf" style="width:12pt;height:12pt;visibility:visible;mso-wrap-style:square">
            <v:imagedata r:id="rId243" o:title="-2061378826"/>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010F2A6" w14:textId="77777777" w:rsidR="00347871" w:rsidRDefault="00347871" w:rsidP="00922253">
      <w:pPr>
        <w:pStyle w:val="BodyText"/>
        <w:spacing w:before="60" w:after="120"/>
        <w:ind w:firstLine="720"/>
      </w:pPr>
      <w:r>
        <w:t>Mapping rule owning a "concrete" end.</w:t>
      </w:r>
    </w:p>
    <w:p w14:paraId="2539777D" w14:textId="77777777" w:rsidR="00347871" w:rsidRDefault="00347871" w:rsidP="00922253"/>
    <w:p w14:paraId="28A9BE32" w14:textId="77777777" w:rsidR="00347871" w:rsidRDefault="00347871" w:rsidP="00922253">
      <w:pPr>
        <w:pStyle w:val="Heading3"/>
      </w:pPr>
      <w:bookmarkStart w:id="1464" w:name="_261bc50ae657ccc8f82cb301075a0f0c"/>
      <w:bookmarkStart w:id="1465" w:name="_Toc514933934"/>
      <w:r>
        <w:t>Association Concrete Pattern Body</w:t>
      </w:r>
      <w:bookmarkEnd w:id="1464"/>
      <w:bookmarkEnd w:id="1465"/>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r w:rsidR="009E71B4">
        <w:rPr>
          <w:rFonts w:cs="Arial"/>
        </w:rPr>
        <w:t xml:space="preserve"> </w:t>
      </w:r>
    </w:p>
    <w:p w14:paraId="12F245BB" w14:textId="77777777" w:rsidR="00347871" w:rsidRDefault="00347871" w:rsidP="00922253">
      <w:r>
        <w:t>Relationship between a mapping and a pattern of the more concrete concepts to be mapped.</w:t>
      </w:r>
    </w:p>
    <w:p w14:paraId="7369C7E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C281416" w14:textId="77777777" w:rsidR="00347871" w:rsidRDefault="00096C86" w:rsidP="00922253">
      <w:pPr>
        <w:ind w:firstLine="720"/>
      </w:pPr>
      <w:r w:rsidRPr="006D2E0C">
        <w:rPr>
          <w:noProof/>
        </w:rPr>
        <w:pict w14:anchorId="6A002AD0">
          <v:shape id="_x0000_i1353" type="#_x0000_t75" alt="-2061378826.emf" style="width:12pt;height:12pt;visibility:visible;mso-wrap-style:square">
            <v:imagedata r:id="rId243" o:title="-2061378826"/>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89757FF" w14:textId="77777777" w:rsidR="00347871" w:rsidRDefault="00347871" w:rsidP="00922253">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14:paraId="1117C0D5" w14:textId="77777777" w:rsidR="00347871" w:rsidRDefault="00096C86" w:rsidP="00922253">
      <w:pPr>
        <w:ind w:firstLine="720"/>
      </w:pPr>
      <w:r w:rsidRPr="006D2E0C">
        <w:rPr>
          <w:noProof/>
        </w:rPr>
        <w:pict w14:anchorId="23775364">
          <v:shape id="_x0000_i1352" type="#_x0000_t75" alt="-2061378826.emf" style="width:12pt;height:12pt;visibility:visible;mso-wrap-style:square">
            <v:imagedata r:id="rId243" o:title="-2061378826"/>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74D7422" w14:textId="77777777" w:rsidR="00347871" w:rsidRDefault="00347871" w:rsidP="00922253">
      <w:pPr>
        <w:pStyle w:val="BodyText"/>
        <w:spacing w:before="60" w:after="120"/>
        <w:ind w:firstLine="720"/>
      </w:pPr>
      <w:r>
        <w:t>Mapping for which a more concrete pattern is defined.</w:t>
      </w:r>
    </w:p>
    <w:p w14:paraId="516D2480" w14:textId="77777777" w:rsidR="00347871" w:rsidRDefault="00347871" w:rsidP="00922253"/>
    <w:p w14:paraId="631E2EC5" w14:textId="77777777" w:rsidR="00347871" w:rsidRDefault="00347871" w:rsidP="00922253">
      <w:pPr>
        <w:pStyle w:val="Heading3"/>
      </w:pPr>
      <w:bookmarkStart w:id="1466" w:name="_90ac762f4f29c31e6c33236231df6a9a"/>
      <w:bookmarkStart w:id="1467" w:name="_Toc514933935"/>
      <w:r>
        <w:t>Class Facade</w:t>
      </w:r>
      <w:bookmarkEnd w:id="1466"/>
      <w:bookmarkEnd w:id="1467"/>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r w:rsidR="009E71B4">
        <w:rPr>
          <w:rFonts w:cs="Arial"/>
        </w:rPr>
        <w:t xml:space="preserve"> </w:t>
      </w:r>
    </w:p>
    <w:p w14:paraId="17F52777" w14:textId="77777777" w:rsidR="00347871" w:rsidRDefault="00347871" w:rsidP="00922253">
      <w:r>
        <w:t>An intermediary data type used to hold common mappings. Facades may be computed and/or have mapping rules.</w:t>
      </w:r>
    </w:p>
    <w:p w14:paraId="32F7C949" w14:textId="77777777" w:rsidR="00347871" w:rsidRDefault="00347871" w:rsidP="00922253"/>
    <w:p w14:paraId="66F1D32E" w14:textId="77777777" w:rsidR="00347871" w:rsidRDefault="00347871" w:rsidP="00922253">
      <w:pPr>
        <w:pStyle w:val="Heading3"/>
      </w:pPr>
      <w:bookmarkStart w:id="1468" w:name="_f73560bcb69b98854b78c16f10b9e480"/>
      <w:bookmarkStart w:id="1469" w:name="_Toc514933936"/>
      <w:r>
        <w:t>Association Map Rule Type Assertion</w:t>
      </w:r>
      <w:bookmarkEnd w:id="1468"/>
      <w:bookmarkEnd w:id="1469"/>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r w:rsidR="009E71B4">
        <w:rPr>
          <w:rFonts w:cs="Arial"/>
        </w:rPr>
        <w:t xml:space="preserve"> </w:t>
      </w:r>
    </w:p>
    <w:p w14:paraId="663F677F" w14:textId="77777777" w:rsidR="00347871" w:rsidRDefault="00347871" w:rsidP="00922253">
      <w:r>
        <w:t>Relationship defining more concrete types that shall be asserted for an end of a match rule.</w:t>
      </w:r>
    </w:p>
    <w:p w14:paraId="2972608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3EE22BD" w14:textId="77777777" w:rsidR="00347871" w:rsidRDefault="00096C86" w:rsidP="00922253">
      <w:pPr>
        <w:ind w:firstLine="720"/>
      </w:pPr>
      <w:r w:rsidRPr="006D2E0C">
        <w:rPr>
          <w:noProof/>
        </w:rPr>
        <w:pict w14:anchorId="33C6F766">
          <v:shape id="_x0000_i1351" type="#_x0000_t75" alt="-342498719.emf" style="width:12pt;height:12pt;visibility:visible;mso-wrap-style:square">
            <v:imagedata r:id="rId56" o:title="-342498719"/>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1B784A1" w14:textId="77777777" w:rsidR="00347871" w:rsidRDefault="00347871" w:rsidP="00922253">
      <w:pPr>
        <w:pStyle w:val="BodyText"/>
        <w:spacing w:before="60" w:after="120"/>
        <w:ind w:firstLine="720"/>
      </w:pPr>
      <w:r>
        <w:t>Type that will be asserted for the end that is more concrete than the defined type of a property or relationship. e.g. a unit type.</w:t>
      </w:r>
    </w:p>
    <w:p w14:paraId="7867D167" w14:textId="77777777" w:rsidR="00347871" w:rsidRDefault="00096C86" w:rsidP="00922253">
      <w:pPr>
        <w:ind w:firstLine="720"/>
      </w:pPr>
      <w:r w:rsidRPr="006D2E0C">
        <w:rPr>
          <w:noProof/>
        </w:rPr>
        <w:pict w14:anchorId="730DD640">
          <v:shape id="_x0000_i1350" type="#_x0000_t75" alt="-342498719.emf" style="width:12pt;height:12pt;visibility:visible;mso-wrap-style:square">
            <v:imagedata r:id="rId56" o:title="-342498719"/>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1D9501C" w14:textId="77777777" w:rsidR="00347871" w:rsidRDefault="00347871" w:rsidP="00922253">
      <w:pPr>
        <w:pStyle w:val="BodyText"/>
        <w:spacing w:before="60" w:after="120"/>
        <w:ind w:firstLine="720"/>
      </w:pPr>
      <w:r>
        <w:t>Map rule and that asserts a type</w:t>
      </w:r>
    </w:p>
    <w:p w14:paraId="48E31E1C" w14:textId="77777777" w:rsidR="00347871" w:rsidRDefault="00347871" w:rsidP="00922253"/>
    <w:p w14:paraId="4C06ED24" w14:textId="77777777" w:rsidR="00347871" w:rsidRDefault="00347871" w:rsidP="00922253">
      <w:pPr>
        <w:pStyle w:val="Heading3"/>
      </w:pPr>
      <w:bookmarkStart w:id="1470" w:name="_91103665260372b118a216a1491f090f"/>
      <w:bookmarkStart w:id="1471" w:name="_Toc514933937"/>
      <w:r>
        <w:t>Association Mapped variable</w:t>
      </w:r>
      <w:bookmarkEnd w:id="1470"/>
      <w:bookmarkEnd w:id="1471"/>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r w:rsidR="009E71B4">
        <w:rPr>
          <w:rFonts w:cs="Arial"/>
        </w:rPr>
        <w:t xml:space="preserve"> </w:t>
      </w:r>
    </w:p>
    <w:p w14:paraId="40C4572B" w14:textId="77777777" w:rsidR="00347871" w:rsidRDefault="00347871" w:rsidP="00922253">
      <w:r>
        <w:t>Relationship defining the property that is the source or target of a mapping</w:t>
      </w:r>
    </w:p>
    <w:p w14:paraId="4750E55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57AF07C" w14:textId="77777777" w:rsidR="00347871" w:rsidRDefault="00096C86" w:rsidP="00922253">
      <w:pPr>
        <w:ind w:firstLine="720"/>
      </w:pPr>
      <w:r w:rsidRPr="006D2E0C">
        <w:rPr>
          <w:noProof/>
        </w:rPr>
        <w:pict w14:anchorId="74E1390D">
          <v:shape id="_x0000_i1349" type="#_x0000_t75" alt="-342498719.emf" style="width:12pt;height:12pt;visibility:visible;mso-wrap-style:square">
            <v:imagedata r:id="rId56" o:title="-342498719"/>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8686929" w14:textId="77777777" w:rsidR="00347871" w:rsidRDefault="00347871" w:rsidP="00922253">
      <w:pPr>
        <w:pStyle w:val="BodyText"/>
        <w:spacing w:before="60" w:after="120"/>
        <w:ind w:firstLine="720"/>
      </w:pPr>
      <w:r>
        <w:t>Variable that defines a set of elements to map to the other side of the mapping rule. The set of elements shall be those bound to the property on evaluation of the mapping.</w:t>
      </w:r>
    </w:p>
    <w:p w14:paraId="389738DD" w14:textId="77777777" w:rsidR="00347871" w:rsidRDefault="00096C86" w:rsidP="00922253">
      <w:pPr>
        <w:ind w:firstLine="720"/>
      </w:pPr>
      <w:r w:rsidRPr="006D2E0C">
        <w:rPr>
          <w:noProof/>
        </w:rPr>
        <w:pict w14:anchorId="7F56A5D3">
          <v:shape id="_x0000_i1348" type="#_x0000_t75" alt="-342498719.emf" style="width:12pt;height:12pt;visibility:visible;mso-wrap-style:square">
            <v:imagedata r:id="rId56" o:title="-342498719"/>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C6D5080" w14:textId="77777777" w:rsidR="00347871" w:rsidRDefault="00347871" w:rsidP="00922253">
      <w:pPr>
        <w:pStyle w:val="BodyText"/>
        <w:spacing w:before="60" w:after="120"/>
        <w:ind w:firstLine="720"/>
      </w:pPr>
      <w:r>
        <w:lastRenderedPageBreak/>
        <w:t>Map rule end for a property</w:t>
      </w:r>
    </w:p>
    <w:p w14:paraId="28B60CA7" w14:textId="77777777" w:rsidR="00347871" w:rsidRDefault="00347871" w:rsidP="00922253"/>
    <w:p w14:paraId="6B102773" w14:textId="77777777" w:rsidR="00347871" w:rsidRDefault="00347871" w:rsidP="00922253">
      <w:pPr>
        <w:pStyle w:val="Heading3"/>
      </w:pPr>
      <w:bookmarkStart w:id="1472" w:name="_551417ad3c6e740d8b880bee8085a718"/>
      <w:bookmarkStart w:id="1473" w:name="_Toc514933938"/>
      <w:r>
        <w:t>Class Mapping</w:t>
      </w:r>
      <w:bookmarkEnd w:id="1472"/>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r w:rsidR="009E71B4">
        <w:rPr>
          <w:rFonts w:cs="Arial"/>
        </w:rPr>
        <w:t xml:space="preserve"> </w:t>
      </w:r>
      <w:r w:rsidR="006F72CA">
        <w:rPr>
          <w:rFonts w:cs="Arial"/>
        </w:rPr>
        <w:t>&lt;&lt;Rule&gt;&gt;</w:t>
      </w:r>
      <w:bookmarkEnd w:id="1473"/>
    </w:p>
    <w:p w14:paraId="65C65D3D" w14:textId="77777777" w:rsidR="00347871" w:rsidRDefault="00347871" w:rsidP="00922253">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14:paraId="05F3CDB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528D108" w14:textId="77777777" w:rsidR="00347871" w:rsidRDefault="006B5780" w:rsidP="00922253">
      <w:pPr>
        <w:ind w:left="360"/>
      </w:pPr>
      <w:hyperlink w:anchor="_ca390b4d96b642d4669183be99235395" w:history="1">
        <w:r w:rsidR="00347871">
          <w:rPr>
            <w:rStyle w:val="Hyperlink"/>
          </w:rPr>
          <w:t>Constraint</w:t>
        </w:r>
      </w:hyperlink>
      <w:r w:rsidR="00347871">
        <w:t xml:space="preserve">, </w:t>
      </w:r>
      <w:hyperlink w:anchor="_8d9c945b6f864c34fdd7a91d4d62755f" w:history="1">
        <w:r w:rsidR="00347871">
          <w:rPr>
            <w:rStyle w:val="Hyperlink"/>
          </w:rPr>
          <w:t>Pattern</w:t>
        </w:r>
      </w:hyperlink>
    </w:p>
    <w:p w14:paraId="39E8060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53C50ED" w14:textId="77777777" w:rsidR="00347871" w:rsidRDefault="00096C86" w:rsidP="00922253">
      <w:pPr>
        <w:pStyle w:val="BodyText2"/>
        <w:spacing w:after="0" w:line="240" w:lineRule="auto"/>
      </w:pPr>
      <w:r w:rsidRPr="006D2E0C">
        <w:rPr>
          <w:noProof/>
        </w:rPr>
        <w:pict w14:anchorId="3A248477">
          <v:shape id="_x0000_i1347" type="#_x0000_t75" alt="-1225210285.emf" style="width:12pt;height:12pt;visibility:visible;mso-wrap-style:square">
            <v:imagedata r:id="rId22" o:title="-1225210285"/>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14:paraId="45F95CC7" w14:textId="77777777" w:rsidR="00347871" w:rsidRDefault="00347871" w:rsidP="00922253">
      <w:pPr>
        <w:pStyle w:val="BodyText"/>
        <w:spacing w:before="0" w:after="120"/>
      </w:pPr>
      <w:r>
        <w:t xml:space="preserve">Strength defines what will cause a rule to be considered for being asserted (firing). </w:t>
      </w:r>
    </w:p>
    <w:p w14:paraId="0A691F7B" w14:textId="77777777" w:rsidR="00347871" w:rsidRDefault="00347871" w:rsidP="00922253"/>
    <w:p w14:paraId="7DE95559" w14:textId="77777777" w:rsidR="00347871" w:rsidRDefault="00347871" w:rsidP="00922253">
      <w:pPr>
        <w:pStyle w:val="Heading3"/>
      </w:pPr>
      <w:bookmarkStart w:id="1474" w:name="_0d8a19bfafdae6e590a12e54ebcff122"/>
      <w:bookmarkStart w:id="1475" w:name="_Toc514933939"/>
      <w:r>
        <w:t>Class Match End</w:t>
      </w:r>
      <w:bookmarkEnd w:id="1474"/>
      <w:bookmarkEnd w:id="1475"/>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r w:rsidR="009E71B4">
        <w:rPr>
          <w:rFonts w:cs="Arial"/>
        </w:rPr>
        <w:t xml:space="preserve"> </w:t>
      </w:r>
    </w:p>
    <w:p w14:paraId="7B7C22DA" w14:textId="77777777" w:rsidR="00347871" w:rsidRDefault="00347871" w:rsidP="00922253">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14:paraId="6451F83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7AC0290" w14:textId="77777777" w:rsidR="00347871" w:rsidRDefault="006B5780" w:rsidP="00922253">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14:paraId="5CEB2B13" w14:textId="77777777" w:rsidR="00347871" w:rsidRDefault="00347871" w:rsidP="00922253"/>
    <w:p w14:paraId="44E04CCC" w14:textId="77777777" w:rsidR="00347871" w:rsidRDefault="00347871" w:rsidP="00922253">
      <w:pPr>
        <w:pStyle w:val="Heading3"/>
      </w:pPr>
      <w:bookmarkStart w:id="1476" w:name="_63d69e49de8214503f0947e7f9dbc652"/>
      <w:bookmarkStart w:id="1477" w:name="_Toc514933940"/>
      <w:r>
        <w:t>Class Match Rule</w:t>
      </w:r>
      <w:bookmarkEnd w:id="1476"/>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r w:rsidR="009E71B4">
        <w:rPr>
          <w:rFonts w:cs="Arial"/>
        </w:rPr>
        <w:t xml:space="preserve"> </w:t>
      </w:r>
      <w:r w:rsidR="006F72CA">
        <w:rPr>
          <w:rFonts w:cs="Arial"/>
        </w:rPr>
        <w:t>&lt;&lt;Rule&gt;&gt;</w:t>
      </w:r>
      <w:bookmarkEnd w:id="1477"/>
    </w:p>
    <w:p w14:paraId="6BEF003A" w14:textId="77777777" w:rsidR="00347871" w:rsidRDefault="00347871" w:rsidP="00922253">
      <w:r>
        <w:t>A rule that the 2 ends represent the same things or information about a thing.</w:t>
      </w:r>
      <w:r>
        <w:br/>
        <w:t>Redundant mappings are ignored and identity is preserved across all mappings.</w:t>
      </w:r>
      <w:r>
        <w:br/>
      </w:r>
    </w:p>
    <w:p w14:paraId="4AE8B44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C589701" w14:textId="77777777" w:rsidR="00347871" w:rsidRDefault="006B5780" w:rsidP="00922253">
      <w:pPr>
        <w:ind w:left="360"/>
      </w:pPr>
      <w:hyperlink w:anchor="_ca390b4d96b642d4669183be99235395" w:history="1">
        <w:r w:rsidR="00347871">
          <w:rPr>
            <w:rStyle w:val="Hyperlink"/>
          </w:rPr>
          <w:t>Constraint</w:t>
        </w:r>
      </w:hyperlink>
      <w:r w:rsidR="00347871">
        <w:t xml:space="preserve">, </w:t>
      </w:r>
      <w:hyperlink w:anchor="_3bd7c7d249201ad6f2447c6d182ba7f1" w:history="1">
        <w:r w:rsidR="00347871">
          <w:rPr>
            <w:rStyle w:val="Hyperlink"/>
          </w:rPr>
          <w:t>Proposition</w:t>
        </w:r>
      </w:hyperlink>
    </w:p>
    <w:p w14:paraId="4DA5D65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E1C53F7" w14:textId="77777777" w:rsidR="00347871" w:rsidRDefault="00096C86" w:rsidP="00922253">
      <w:pPr>
        <w:pStyle w:val="BodyText2"/>
        <w:spacing w:after="0" w:line="240" w:lineRule="auto"/>
      </w:pPr>
      <w:r w:rsidRPr="006D2E0C">
        <w:rPr>
          <w:noProof/>
        </w:rPr>
        <w:pict w14:anchorId="25FAA9F7">
          <v:shape id="_x0000_i1346" type="#_x0000_t75" alt="-1225210285.emf" style="width:12pt;height:12pt;visibility:visible;mso-wrap-style:square">
            <v:imagedata r:id="rId22" o:title="-1225210285"/>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14:paraId="4FCE29CF" w14:textId="77777777" w:rsidR="00347871" w:rsidRDefault="00347871" w:rsidP="00922253">
      <w:pPr>
        <w:pStyle w:val="BodyText"/>
        <w:spacing w:before="0" w:after="120"/>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 xml:space="preserve">Type compatible shall be defined as one of: Being the same type, &lt;concrete end&gt; being a subtype of &lt;reference end&gt; (as defined by a type generalization rule), &lt;concrete end&gt; being a representation of &lt;reference end&gt; (as defined by a </w:t>
      </w:r>
      <w:r>
        <w:lastRenderedPageBreak/>
        <w:t>representation rule).</w:t>
      </w:r>
      <w:r>
        <w:br/>
        <w:t>Representation rules applied to a supertype apply to a subtype.</w:t>
      </w:r>
    </w:p>
    <w:p w14:paraId="3326C670" w14:textId="77777777" w:rsidR="00347871" w:rsidRDefault="00347871" w:rsidP="00922253"/>
    <w:p w14:paraId="7197812A" w14:textId="77777777" w:rsidR="00347871" w:rsidRDefault="00347871" w:rsidP="00922253">
      <w:pPr>
        <w:pStyle w:val="Heading3"/>
      </w:pPr>
      <w:bookmarkStart w:id="1478" w:name="_1e33feddacadc61f30aaafa02fe01139"/>
      <w:bookmarkStart w:id="1479" w:name="_Toc514933941"/>
      <w:r>
        <w:t>Association Match Rules</w:t>
      </w:r>
      <w:bookmarkEnd w:id="1478"/>
      <w:bookmarkEnd w:id="1479"/>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r w:rsidR="009E71B4">
        <w:rPr>
          <w:rFonts w:cs="Arial"/>
        </w:rPr>
        <w:t xml:space="preserve"> </w:t>
      </w:r>
    </w:p>
    <w:p w14:paraId="5C43173A" w14:textId="77777777" w:rsidR="00347871" w:rsidRDefault="00347871" w:rsidP="00922253">
      <w:r>
        <w:t>Relationship defining the match rules for a mapping.</w:t>
      </w:r>
    </w:p>
    <w:p w14:paraId="14DEE65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6382C8A" w14:textId="77777777" w:rsidR="00347871" w:rsidRDefault="006B5780" w:rsidP="00922253">
      <w:pPr>
        <w:ind w:left="360"/>
      </w:pPr>
      <w:hyperlink w:anchor="_ae63cfff50cedcc072b5771554ea61a3" w:history="1">
        <w:r w:rsidR="00347871">
          <w:rPr>
            <w:rStyle w:val="Hyperlink"/>
          </w:rPr>
          <w:t>Statement</w:t>
        </w:r>
      </w:hyperlink>
    </w:p>
    <w:p w14:paraId="7411912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0FAA25E" w14:textId="77777777" w:rsidR="00347871" w:rsidRDefault="00096C86" w:rsidP="00922253">
      <w:pPr>
        <w:ind w:firstLine="720"/>
      </w:pPr>
      <w:r w:rsidRPr="006D2E0C">
        <w:rPr>
          <w:noProof/>
        </w:rPr>
        <w:pict w14:anchorId="1C572F51">
          <v:shape id="_x0000_i1345" type="#_x0000_t75" alt="-2061378826.emf" style="width:12pt;height:12pt;visibility:visible;mso-wrap-style:square">
            <v:imagedata r:id="rId243" o:title="-2061378826"/>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A33CD4A" w14:textId="77777777" w:rsidR="00347871" w:rsidRDefault="00347871" w:rsidP="00922253">
      <w:pPr>
        <w:pStyle w:val="BodyText"/>
        <w:spacing w:before="60" w:after="120"/>
        <w:ind w:firstLine="720"/>
      </w:pPr>
      <w:r>
        <w:t>Map rule that is asserted by a mapping.</w:t>
      </w:r>
    </w:p>
    <w:p w14:paraId="00573AE5" w14:textId="77777777" w:rsidR="00347871" w:rsidRDefault="00096C86" w:rsidP="00922253">
      <w:pPr>
        <w:ind w:firstLine="720"/>
      </w:pPr>
      <w:r w:rsidRPr="006D2E0C">
        <w:rPr>
          <w:noProof/>
        </w:rPr>
        <w:pict w14:anchorId="57BEEDF2">
          <v:shape id="_x0000_i1344" type="#_x0000_t75" alt="-2061378826.emf" style="width:12pt;height:12pt;visibility:visible;mso-wrap-style:square">
            <v:imagedata r:id="rId243" o:title="-2061378826"/>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D7B20B6" w14:textId="77777777" w:rsidR="00347871" w:rsidRDefault="00347871" w:rsidP="00922253">
      <w:pPr>
        <w:pStyle w:val="BodyText"/>
        <w:spacing w:before="60" w:after="120"/>
        <w:ind w:firstLine="720"/>
      </w:pPr>
      <w:r>
        <w:t>Mapping containing a map rule.</w:t>
      </w:r>
    </w:p>
    <w:p w14:paraId="67A29E76" w14:textId="77777777" w:rsidR="00347871" w:rsidRDefault="00347871" w:rsidP="00922253"/>
    <w:p w14:paraId="64A613DE" w14:textId="77777777" w:rsidR="00347871" w:rsidRDefault="00347871" w:rsidP="00922253">
      <w:pPr>
        <w:pStyle w:val="Heading3"/>
      </w:pPr>
      <w:bookmarkStart w:id="1480" w:name="_f7d454ad9e5925135bec3fd5cdc0a2de"/>
      <w:bookmarkStart w:id="1481" w:name="_Toc514933942"/>
      <w:r>
        <w:t>Association Reference Map End</w:t>
      </w:r>
      <w:bookmarkEnd w:id="1480"/>
      <w:bookmarkEnd w:id="1481"/>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r w:rsidR="009E71B4">
        <w:rPr>
          <w:rFonts w:cs="Arial"/>
        </w:rPr>
        <w:t xml:space="preserve"> </w:t>
      </w:r>
    </w:p>
    <w:p w14:paraId="52552748" w14:textId="77777777" w:rsidR="00347871" w:rsidRDefault="00347871" w:rsidP="00922253">
      <w:r>
        <w:t>Relationship to the reference end of a match rule.</w:t>
      </w:r>
    </w:p>
    <w:p w14:paraId="27D0C3C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EF2B1B6" w14:textId="77777777" w:rsidR="00347871" w:rsidRDefault="00096C86" w:rsidP="00922253">
      <w:pPr>
        <w:ind w:firstLine="720"/>
      </w:pPr>
      <w:r w:rsidRPr="006D2E0C">
        <w:rPr>
          <w:noProof/>
        </w:rPr>
        <w:pict w14:anchorId="52BB4D9B">
          <v:shape id="_x0000_i1343" type="#_x0000_t75" alt="-2061378826.emf" style="width:12pt;height:12pt;visibility:visible;mso-wrap-style:square">
            <v:imagedata r:id="rId243" o:title="-2061378826"/>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F984A7E" w14:textId="77777777" w:rsidR="00347871" w:rsidRDefault="00347871" w:rsidP="00922253">
      <w:pPr>
        <w:pStyle w:val="BodyText"/>
        <w:spacing w:before="60" w:after="120"/>
        <w:ind w:firstLine="720"/>
      </w:pPr>
      <w:r>
        <w:t>One end of a match rule, to be used for more abstract end.</w:t>
      </w:r>
    </w:p>
    <w:p w14:paraId="606E802A" w14:textId="77777777" w:rsidR="00347871" w:rsidRDefault="00096C86" w:rsidP="00922253">
      <w:pPr>
        <w:ind w:firstLine="720"/>
      </w:pPr>
      <w:r w:rsidRPr="006D2E0C">
        <w:rPr>
          <w:noProof/>
        </w:rPr>
        <w:pict w14:anchorId="769D1456">
          <v:shape id="_x0000_i1342" type="#_x0000_t75" alt="-2061378826.emf" style="width:12pt;height:12pt;visibility:visible;mso-wrap-style:square">
            <v:imagedata r:id="rId243" o:title="-2061378826"/>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A37B489" w14:textId="77777777" w:rsidR="00347871" w:rsidRDefault="00347871" w:rsidP="00922253">
      <w:pPr>
        <w:pStyle w:val="BodyText"/>
        <w:spacing w:before="60" w:after="120"/>
        <w:ind w:firstLine="720"/>
      </w:pPr>
      <w:r>
        <w:t>Mapping rule owning a reference" end.</w:t>
      </w:r>
    </w:p>
    <w:p w14:paraId="1615A71E" w14:textId="77777777" w:rsidR="00347871" w:rsidRDefault="00347871" w:rsidP="00922253"/>
    <w:p w14:paraId="57B8D7FA" w14:textId="77777777" w:rsidR="00347871" w:rsidRDefault="00347871" w:rsidP="00922253">
      <w:pPr>
        <w:pStyle w:val="Heading3"/>
      </w:pPr>
      <w:bookmarkStart w:id="1482" w:name="_9211321c8048c7519d88faa3b156adda"/>
      <w:bookmarkStart w:id="1483" w:name="_Toc514933943"/>
      <w:r>
        <w:t>Association Reference Pattern Body</w:t>
      </w:r>
      <w:bookmarkEnd w:id="1482"/>
      <w:bookmarkEnd w:id="1483"/>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r w:rsidR="009E71B4">
        <w:rPr>
          <w:rFonts w:cs="Arial"/>
        </w:rPr>
        <w:t xml:space="preserve"> </w:t>
      </w:r>
    </w:p>
    <w:p w14:paraId="694286DB" w14:textId="77777777" w:rsidR="00347871" w:rsidRDefault="00347871" w:rsidP="00922253">
      <w:r>
        <w:t>Relationship between a mapping and a pattern of the more abstract concepts to be mapped.</w:t>
      </w:r>
    </w:p>
    <w:p w14:paraId="383C751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265FFE1" w14:textId="77777777" w:rsidR="00347871" w:rsidRDefault="00096C86" w:rsidP="00922253">
      <w:pPr>
        <w:ind w:firstLine="720"/>
      </w:pPr>
      <w:r w:rsidRPr="006D2E0C">
        <w:rPr>
          <w:noProof/>
        </w:rPr>
        <w:pict w14:anchorId="03223011">
          <v:shape id="_x0000_i1341" type="#_x0000_t75" alt="-2061378826.emf" style="width:12pt;height:12pt;visibility:visible;mso-wrap-style:square">
            <v:imagedata r:id="rId243" o:title="-2061378826"/>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E161782" w14:textId="77777777" w:rsidR="00347871" w:rsidRDefault="00347871" w:rsidP="00922253">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14:paraId="5090959E" w14:textId="77777777" w:rsidR="00347871" w:rsidRDefault="00096C86" w:rsidP="00922253">
      <w:pPr>
        <w:ind w:firstLine="720"/>
      </w:pPr>
      <w:r w:rsidRPr="006D2E0C">
        <w:rPr>
          <w:noProof/>
        </w:rPr>
        <w:pict w14:anchorId="519AA35D">
          <v:shape id="_x0000_i1340" type="#_x0000_t75" alt="-2061378826.emf" style="width:12pt;height:12pt;visibility:visible;mso-wrap-style:square">
            <v:imagedata r:id="rId243" o:title="-2061378826"/>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5C8B280" w14:textId="77777777" w:rsidR="00347871" w:rsidRDefault="00347871" w:rsidP="00922253">
      <w:pPr>
        <w:pStyle w:val="BodyText"/>
        <w:spacing w:before="60" w:after="120"/>
        <w:ind w:firstLine="720"/>
      </w:pPr>
      <w:r>
        <w:t>Mapping for which a more abstract pattern is defined.</w:t>
      </w:r>
    </w:p>
    <w:p w14:paraId="0F74CC1E" w14:textId="77777777" w:rsidR="00347871" w:rsidRDefault="00347871" w:rsidP="00922253"/>
    <w:p w14:paraId="0EC758CB" w14:textId="77777777" w:rsidR="00347871" w:rsidRDefault="00347871" w:rsidP="00922253">
      <w:pPr>
        <w:pStyle w:val="Heading3"/>
      </w:pPr>
      <w:bookmarkStart w:id="1484" w:name="_0b7a05e824fb351b47bcd9fe489fad6c"/>
      <w:bookmarkStart w:id="1485" w:name="_Toc514933944"/>
      <w:r>
        <w:t>Association Representation</w:t>
      </w:r>
      <w:bookmarkEnd w:id="1484"/>
      <w:bookmarkEnd w:id="1485"/>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r w:rsidR="009E71B4">
        <w:rPr>
          <w:rFonts w:cs="Arial"/>
        </w:rPr>
        <w:t xml:space="preserve"> </w:t>
      </w:r>
    </w:p>
    <w:p w14:paraId="10A61893" w14:textId="77777777" w:rsidR="00347871" w:rsidRDefault="00347871" w:rsidP="00922253">
      <w:r>
        <w:t>More concrete type that represents information about the represented concept of a representation rule.</w:t>
      </w:r>
    </w:p>
    <w:p w14:paraId="4F09750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8DC4FA9" w14:textId="77777777" w:rsidR="00347871" w:rsidRDefault="00096C86" w:rsidP="00922253">
      <w:pPr>
        <w:ind w:firstLine="720"/>
      </w:pPr>
      <w:r w:rsidRPr="006D2E0C">
        <w:rPr>
          <w:noProof/>
        </w:rPr>
        <w:pict w14:anchorId="347A008D">
          <v:shape id="_x0000_i1339" type="#_x0000_t75" alt="-342498719.emf" style="width:12pt;height:12pt;visibility:visible;mso-wrap-style:square">
            <v:imagedata r:id="rId56" o:title="-342498719"/>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6E8DB5C" w14:textId="77777777" w:rsidR="00347871" w:rsidRDefault="00347871" w:rsidP="00922253">
      <w:pPr>
        <w:pStyle w:val="BodyText"/>
        <w:spacing w:before="60" w:after="120"/>
        <w:ind w:firstLine="720"/>
      </w:pPr>
      <w:r>
        <w:t>The representation of a concept in a more specific form</w:t>
      </w:r>
    </w:p>
    <w:p w14:paraId="5E3457E0" w14:textId="77777777" w:rsidR="00347871" w:rsidRDefault="00096C86" w:rsidP="00922253">
      <w:pPr>
        <w:ind w:firstLine="720"/>
      </w:pPr>
      <w:r w:rsidRPr="006D2E0C">
        <w:rPr>
          <w:noProof/>
        </w:rPr>
        <w:lastRenderedPageBreak/>
        <w:pict w14:anchorId="477402EE">
          <v:shape id="_x0000_i1338" type="#_x0000_t75" alt="-342498719.emf" style="width:12pt;height:12pt;visibility:visible;mso-wrap-style:square">
            <v:imagedata r:id="rId56" o:title="-342498719"/>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91C052B" w14:textId="77777777" w:rsidR="00347871" w:rsidRDefault="00347871" w:rsidP="00922253">
      <w:pPr>
        <w:pStyle w:val="BodyText"/>
        <w:spacing w:before="60" w:after="120"/>
        <w:ind w:firstLine="720"/>
      </w:pPr>
      <w:r>
        <w:t>Rule defining a representation of a type.</w:t>
      </w:r>
    </w:p>
    <w:p w14:paraId="62FEFF76" w14:textId="77777777" w:rsidR="00347871" w:rsidRDefault="00347871" w:rsidP="00922253"/>
    <w:p w14:paraId="6B9B3E96" w14:textId="77777777" w:rsidR="00347871" w:rsidRDefault="00347871" w:rsidP="00922253">
      <w:pPr>
        <w:pStyle w:val="Heading3"/>
      </w:pPr>
      <w:bookmarkStart w:id="1486" w:name="_e2101d86d43ebb1c6717af7a9f48ebc1"/>
      <w:bookmarkStart w:id="1487" w:name="_Toc514933945"/>
      <w:r>
        <w:t>Class Representation Rule</w:t>
      </w:r>
      <w:bookmarkEnd w:id="1486"/>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r w:rsidR="009E71B4">
        <w:rPr>
          <w:rFonts w:cs="Arial"/>
        </w:rPr>
        <w:t xml:space="preserve"> </w:t>
      </w:r>
      <w:r w:rsidR="006F72CA">
        <w:rPr>
          <w:rFonts w:cs="Arial"/>
        </w:rPr>
        <w:t>&lt;&lt;Rule&gt;&gt;</w:t>
      </w:r>
      <w:bookmarkEnd w:id="1487"/>
    </w:p>
    <w:p w14:paraId="3DBCEFD6" w14:textId="77777777" w:rsidR="00347871" w:rsidRDefault="00347871" w:rsidP="00922253">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14:paraId="1449BB9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BAE30F9" w14:textId="77777777" w:rsidR="00347871" w:rsidRDefault="006B5780" w:rsidP="00922253">
      <w:pPr>
        <w:ind w:left="360"/>
      </w:pPr>
      <w:hyperlink w:anchor="_3d425949001fb1cb0502a6157c8cf51e" w:history="1">
        <w:r w:rsidR="00347871">
          <w:rPr>
            <w:rStyle w:val="Hyperlink"/>
          </w:rPr>
          <w:t>Conditional Rule</w:t>
        </w:r>
      </w:hyperlink>
    </w:p>
    <w:p w14:paraId="1499A53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564D479" w14:textId="77777777" w:rsidR="00347871" w:rsidRDefault="00096C86" w:rsidP="00922253">
      <w:pPr>
        <w:pStyle w:val="BodyText2"/>
        <w:spacing w:after="0" w:line="240" w:lineRule="auto"/>
      </w:pPr>
      <w:r w:rsidRPr="006D2E0C">
        <w:rPr>
          <w:noProof/>
        </w:rPr>
        <w:pict w14:anchorId="48A138E8">
          <v:shape id="_x0000_i1337" type="#_x0000_t75" alt="-1225210285.emf" style="width:12pt;height:12pt;visibility:visible;mso-wrap-style:square">
            <v:imagedata r:id="rId22" o:title="-1225210285"/>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14:paraId="68381273" w14:textId="77777777" w:rsidR="00347871" w:rsidRDefault="00347871" w:rsidP="00922253">
      <w:pPr>
        <w:pStyle w:val="BodyText"/>
        <w:spacing w:before="0" w:after="120"/>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14:paraId="4A28C694" w14:textId="77777777" w:rsidR="00347871" w:rsidRDefault="00347871" w:rsidP="00922253"/>
    <w:p w14:paraId="1956FED3" w14:textId="77777777" w:rsidR="00347871" w:rsidRDefault="00347871" w:rsidP="00922253">
      <w:pPr>
        <w:pStyle w:val="Heading3"/>
      </w:pPr>
      <w:bookmarkStart w:id="1488" w:name="_2deca1eb9ba5dadfc13b0bb2700bb02e"/>
      <w:bookmarkStart w:id="1489" w:name="_Toc514933946"/>
      <w:r>
        <w:t>Association Represented Concept</w:t>
      </w:r>
      <w:bookmarkEnd w:id="1488"/>
      <w:bookmarkEnd w:id="1489"/>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r w:rsidR="009E71B4">
        <w:rPr>
          <w:rFonts w:cs="Arial"/>
        </w:rPr>
        <w:t xml:space="preserve"> </w:t>
      </w:r>
    </w:p>
    <w:p w14:paraId="397A9D13" w14:textId="77777777" w:rsidR="00347871" w:rsidRDefault="00347871" w:rsidP="00922253">
      <w:r>
        <w:t>More abstract type that is &lt;represented by&gt; a more concrete type of a representation rule.</w:t>
      </w:r>
    </w:p>
    <w:p w14:paraId="2FE8B32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D2CA892" w14:textId="77777777" w:rsidR="00347871" w:rsidRDefault="00096C86" w:rsidP="00922253">
      <w:pPr>
        <w:ind w:firstLine="720"/>
      </w:pPr>
      <w:r w:rsidRPr="006D2E0C">
        <w:rPr>
          <w:noProof/>
        </w:rPr>
        <w:pict w14:anchorId="6C10EAF4">
          <v:shape id="_x0000_i1336" type="#_x0000_t75" alt="-342498719.emf" style="width:12pt;height:12pt;visibility:visible;mso-wrap-style:square">
            <v:imagedata r:id="rId56" o:title="-342498719"/>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54BA9A2" w14:textId="77777777" w:rsidR="00347871" w:rsidRDefault="00347871" w:rsidP="00922253">
      <w:pPr>
        <w:pStyle w:val="BodyText"/>
        <w:spacing w:before="60" w:after="120"/>
        <w:ind w:firstLine="720"/>
      </w:pPr>
      <w:r>
        <w:t>A more general or abstract concept that is being represented.</w:t>
      </w:r>
    </w:p>
    <w:p w14:paraId="42B74EFE" w14:textId="77777777" w:rsidR="00347871" w:rsidRDefault="00096C86" w:rsidP="00922253">
      <w:pPr>
        <w:ind w:firstLine="720"/>
      </w:pPr>
      <w:r w:rsidRPr="006D2E0C">
        <w:rPr>
          <w:noProof/>
        </w:rPr>
        <w:pict w14:anchorId="60128834">
          <v:shape id="_x0000_i1335" type="#_x0000_t75" alt="-342498719.emf" style="width:12pt;height:12pt;visibility:visible;mso-wrap-style:square">
            <v:imagedata r:id="rId56" o:title="-342498719"/>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D5E4762" w14:textId="77777777" w:rsidR="00347871" w:rsidRDefault="00347871" w:rsidP="00922253">
      <w:pPr>
        <w:pStyle w:val="BodyText"/>
        <w:spacing w:before="60" w:after="120"/>
        <w:ind w:firstLine="720"/>
      </w:pPr>
      <w:r>
        <w:t>Rule defining a concept that is represented by another, more concrete, concept.</w:t>
      </w:r>
    </w:p>
    <w:p w14:paraId="74E53DA9" w14:textId="77777777" w:rsidR="00347871" w:rsidRDefault="00347871" w:rsidP="00922253"/>
    <w:p w14:paraId="197B6C0A" w14:textId="77777777" w:rsidR="00347871" w:rsidRDefault="00347871" w:rsidP="00922253">
      <w:pPr>
        <w:pStyle w:val="Heading4"/>
      </w:pPr>
      <w:bookmarkStart w:id="1490" w:name="_c47d7d621e74b5dd3aff594080ceb456"/>
      <w:r>
        <w:t>Enumeration Assertion Strength</w:t>
      </w:r>
      <w:bookmarkEnd w:id="1490"/>
      <w:r w:rsidRPr="003A31EC">
        <w:rPr>
          <w:rFonts w:cs="Arial"/>
        </w:rPr>
        <w:t xml:space="preserve"> </w:t>
      </w:r>
      <w:r w:rsidR="00951276">
        <w:rPr>
          <w:rFonts w:cs="Arial"/>
        </w:rPr>
        <w:fldChar w:fldCharType="begin"/>
      </w:r>
      <w:r w:rsidR="00951276">
        <w:instrText>XE"</w:instrText>
      </w:r>
      <w:r w:rsidR="00951276" w:rsidRPr="00413D75">
        <w:rPr>
          <w:rFonts w:cs="Arial"/>
        </w:rPr>
        <w:instrText>Assertion Strength</w:instrText>
      </w:r>
      <w:r w:rsidR="00951276">
        <w:instrText>"</w:instrText>
      </w:r>
      <w:r w:rsidR="00951276">
        <w:rPr>
          <w:rFonts w:cs="Arial"/>
        </w:rPr>
        <w:fldChar w:fldCharType="end"/>
      </w:r>
      <w:r w:rsidR="000C6CB8">
        <w:rPr>
          <w:rFonts w:cs="Arial"/>
        </w:rPr>
        <w:t xml:space="preserve"> </w:t>
      </w:r>
    </w:p>
    <w:p w14:paraId="2EEC87FC" w14:textId="77777777" w:rsidR="00347871" w:rsidRDefault="00347871" w:rsidP="00922253">
      <w:pPr>
        <w:pStyle w:val="BodyText"/>
      </w:pPr>
      <w:r>
        <w:t xml:space="preserve">Rule strength defines what will cause a rule to be considered for being asserted (firing). </w:t>
      </w:r>
    </w:p>
    <w:p w14:paraId="4329ABE8" w14:textId="77777777" w:rsidR="00347871" w:rsidRDefault="00347871" w:rsidP="00922253">
      <w:pPr>
        <w:pStyle w:val="Code0"/>
      </w:pPr>
      <w:r>
        <w:t>package SMIF Conceptual Model::Mapping</w:t>
      </w:r>
    </w:p>
    <w:p w14:paraId="30B4C98F" w14:textId="77777777" w:rsidR="00347871" w:rsidRDefault="00347871" w:rsidP="00922253">
      <w:pPr>
        <w:pStyle w:val="Code0"/>
      </w:pPr>
      <w:r>
        <w:t>public enum Assertion Strength</w:t>
      </w:r>
    </w:p>
    <w:p w14:paraId="22A54A78" w14:textId="77777777" w:rsidR="00347871" w:rsidRDefault="00347871" w:rsidP="00922253">
      <w:pPr>
        <w:pStyle w:val="Code0"/>
      </w:pPr>
      <w:r>
        <w:t>{Global, Local}</w:t>
      </w:r>
    </w:p>
    <w:p w14:paraId="3A269710" w14:textId="77777777" w:rsidR="00347871" w:rsidRDefault="00347871" w:rsidP="00922253">
      <w:pPr>
        <w:pStyle w:val="Code0"/>
      </w:pPr>
    </w:p>
    <w:p w14:paraId="757E26DD"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03A5D544" w14:textId="77777777" w:rsidR="00347871" w:rsidRDefault="00096C86" w:rsidP="00922253">
      <w:pPr>
        <w:ind w:left="605" w:hanging="245"/>
      </w:pPr>
      <w:r w:rsidRPr="006D2E0C">
        <w:rPr>
          <w:noProof/>
        </w:rPr>
        <w:pict w14:anchorId="42000C94">
          <v:shape id="_x0000_i1334" type="#_x0000_t75" alt="-1879210620.emf" style="width:12pt;height:12pt;visibility:visible;mso-wrap-style:square">
            <v:imagedata r:id="rId26" o:title="-1879210620"/>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14:paraId="0BF33140" w14:textId="77777777" w:rsidR="00347871" w:rsidRDefault="00347871" w:rsidP="00922253">
      <w:pPr>
        <w:pStyle w:val="BodyText"/>
      </w:pPr>
      <w:r>
        <w:t>The rule will be in effect globally.</w:t>
      </w:r>
    </w:p>
    <w:p w14:paraId="0BB529C9" w14:textId="77777777" w:rsidR="00347871" w:rsidRDefault="00096C86" w:rsidP="00922253">
      <w:pPr>
        <w:ind w:left="605" w:hanging="245"/>
      </w:pPr>
      <w:r w:rsidRPr="006D2E0C">
        <w:rPr>
          <w:noProof/>
        </w:rPr>
        <w:pict w14:anchorId="16EF73DE">
          <v:shape id="_x0000_i1333" type="#_x0000_t75" alt="-1879210620.emf" style="width:12pt;height:12pt;visibility:visible;mso-wrap-style:square">
            <v:imagedata r:id="rId26" o:title="-1879210620"/>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14:paraId="4010CD13" w14:textId="77777777" w:rsidR="00347871" w:rsidRDefault="00347871" w:rsidP="00922253">
      <w:pPr>
        <w:pStyle w:val="BodyText"/>
      </w:pPr>
      <w:r>
        <w:t>The rule will only be in effect if required to fulfill another rule.</w:t>
      </w:r>
    </w:p>
    <w:p w14:paraId="5F982F9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Known other enumerations</w:t>
      </w:r>
    </w:p>
    <w:p w14:paraId="6C658319" w14:textId="77777777" w:rsidR="00347871" w:rsidRDefault="006B5780" w:rsidP="00922253">
      <w:pPr>
        <w:ind w:left="360"/>
      </w:pPr>
      <w:hyperlink w:anchor="_c47d7d621e74b5dd3aff594080ceb456" w:history="1">
        <w:r w:rsidR="00347871">
          <w:rPr>
            <w:rStyle w:val="Hyperlink"/>
          </w:rPr>
          <w:t>Enumeration Assertion Strength</w:t>
        </w:r>
      </w:hyperlink>
    </w:p>
    <w:p w14:paraId="0D63437B" w14:textId="77777777" w:rsidR="00347871" w:rsidRDefault="00347871" w:rsidP="00922253"/>
    <w:p w14:paraId="342080A7" w14:textId="77777777" w:rsidR="00347871" w:rsidRDefault="00347871" w:rsidP="00922253">
      <w:pPr>
        <w:spacing w:after="200" w:line="276" w:lineRule="auto"/>
        <w:rPr>
          <w:b/>
          <w:bCs/>
          <w:color w:val="365F91"/>
          <w:sz w:val="40"/>
          <w:szCs w:val="40"/>
        </w:rPr>
      </w:pPr>
      <w:r>
        <w:br w:type="page"/>
      </w:r>
    </w:p>
    <w:p w14:paraId="5DF45EA2" w14:textId="77777777" w:rsidR="00347871" w:rsidRDefault="00347871" w:rsidP="00922253">
      <w:pPr>
        <w:pStyle w:val="Heading2"/>
      </w:pPr>
      <w:bookmarkStart w:id="1491" w:name="_Toc514933947"/>
      <w:r>
        <w:t>SMIF Conceptual Model::Metadata</w:t>
      </w:r>
      <w:bookmarkEnd w:id="1491"/>
    </w:p>
    <w:p w14:paraId="02DF5023" w14:textId="77777777" w:rsidR="00347871" w:rsidRDefault="00347871" w:rsidP="00922253">
      <w:pPr>
        <w:pStyle w:val="BodyText"/>
      </w:pPr>
      <w:r>
        <w:t>Metadata defines data about model elements (their source, definition or trust), which can be differentiated from model elements about the subject domain.</w:t>
      </w:r>
    </w:p>
    <w:p w14:paraId="4C11F5AD" w14:textId="77777777" w:rsidR="00347871" w:rsidRDefault="00347871" w:rsidP="00922253">
      <w:pPr>
        <w:pStyle w:val="Heading3"/>
      </w:pPr>
      <w:bookmarkStart w:id="1492" w:name="_Toc514933948"/>
      <w:r>
        <w:t>Diagram: Metadata</w:t>
      </w:r>
      <w:bookmarkEnd w:id="1492"/>
    </w:p>
    <w:p w14:paraId="680AD912" w14:textId="77777777" w:rsidR="00347871" w:rsidRDefault="00096C86" w:rsidP="00922253">
      <w:pPr>
        <w:jc w:val="center"/>
        <w:rPr>
          <w:rFonts w:cs="Arial"/>
        </w:rPr>
      </w:pPr>
      <w:r w:rsidRPr="006D2E0C">
        <w:rPr>
          <w:noProof/>
        </w:rPr>
        <w:pict w14:anchorId="7B3CC6EA">
          <v:shape id="Picture 819830099.emf" o:spid="_x0000_i1332" type="#_x0000_t75" alt="819830099.emf" style="width:487.2pt;height:358.8pt;visibility:visible;mso-wrap-style:square">
            <v:imagedata r:id="rId247" o:title="819830099"/>
          </v:shape>
        </w:pict>
      </w:r>
    </w:p>
    <w:p w14:paraId="0336759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Metadata</w:t>
      </w:r>
    </w:p>
    <w:p w14:paraId="5B4AB4FE" w14:textId="77777777" w:rsidR="00347871" w:rsidRDefault="00347871" w:rsidP="00922253">
      <w:r>
        <w:t xml:space="preserve"> </w:t>
      </w:r>
    </w:p>
    <w:p w14:paraId="5C0E4D84" w14:textId="77777777" w:rsidR="00347871" w:rsidRDefault="00347871" w:rsidP="00922253"/>
    <w:p w14:paraId="2BC0983F" w14:textId="77777777" w:rsidR="00347871" w:rsidRDefault="00347871" w:rsidP="00922253">
      <w:pPr>
        <w:pStyle w:val="Heading3"/>
      </w:pPr>
      <w:bookmarkStart w:id="1493" w:name="_1a6d88e097d757268d09f68af82fbd34"/>
      <w:bookmarkStart w:id="1494" w:name="_Toc514933949"/>
      <w:r>
        <w:t>Class Definition</w:t>
      </w:r>
      <w:bookmarkEnd w:id="149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r w:rsidR="006F72CA">
        <w:rPr>
          <w:rFonts w:cs="Arial"/>
        </w:rPr>
        <w:t>&lt;&lt;Value&gt;&gt;</w:t>
      </w:r>
      <w:bookmarkEnd w:id="1494"/>
    </w:p>
    <w:p w14:paraId="169D73D1" w14:textId="77777777" w:rsidR="00347871" w:rsidRDefault="00347871" w:rsidP="00922253">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14:paraId="3170E4F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530D32AC" w14:textId="77777777" w:rsidR="00347871" w:rsidRDefault="006B5780" w:rsidP="00922253">
      <w:pPr>
        <w:ind w:left="360"/>
      </w:pPr>
      <w:hyperlink w:anchor="_083d03a8bb38e1a0cab92a7dc3f1cf03" w:history="1">
        <w:r w:rsidR="00347871">
          <w:rPr>
            <w:rStyle w:val="Hyperlink"/>
          </w:rPr>
          <w:t>Metadata</w:t>
        </w:r>
      </w:hyperlink>
    </w:p>
    <w:p w14:paraId="3C5DC0E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3BD741E" w14:textId="77777777" w:rsidR="00347871" w:rsidRDefault="00096C86" w:rsidP="00922253">
      <w:pPr>
        <w:pStyle w:val="BodyText2"/>
        <w:spacing w:after="0" w:line="240" w:lineRule="auto"/>
      </w:pPr>
      <w:r w:rsidRPr="006D2E0C">
        <w:rPr>
          <w:noProof/>
        </w:rPr>
        <w:pict w14:anchorId="65A7F2D8">
          <v:shape id="_x0000_i1331" type="#_x0000_t75" alt="-1225210285.emf" style="width:12pt;height:12pt;visibility:visible;mso-wrap-style:square">
            <v:imagedata r:id="rId22" o:title="-1225210285"/>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14:paraId="461C90D1" w14:textId="77777777" w:rsidR="00347871" w:rsidRDefault="00347871" w:rsidP="00922253">
      <w:pPr>
        <w:pStyle w:val="BodyText"/>
        <w:spacing w:before="0" w:after="120"/>
      </w:pPr>
      <w:r>
        <w:t>Text describing a something in natural language. The language may be indicated by a context of the definition.</w:t>
      </w:r>
      <w:r>
        <w:br/>
        <w:t>[OWL] rdfs:comment</w:t>
      </w:r>
    </w:p>
    <w:p w14:paraId="50EC8DBF" w14:textId="77777777" w:rsidR="00347871" w:rsidRDefault="00096C86" w:rsidP="00922253">
      <w:pPr>
        <w:pStyle w:val="BodyText2"/>
        <w:spacing w:after="0" w:line="240" w:lineRule="auto"/>
      </w:pPr>
      <w:r w:rsidRPr="006D2E0C">
        <w:rPr>
          <w:noProof/>
        </w:rPr>
        <w:pict w14:anchorId="771C41C6">
          <v:shape id="_x0000_i1330" type="#_x0000_t75" alt="-1225210285.emf" style="width:12pt;height:12pt;visibility:visible;mso-wrap-style:square">
            <v:imagedata r:id="rId22" o:title="-1225210285"/>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14:paraId="1E06C0D7" w14:textId="77777777" w:rsidR="00347871" w:rsidRDefault="00347871" w:rsidP="00922253">
      <w:pPr>
        <w:pStyle w:val="BodyText"/>
        <w:spacing w:before="0" w:after="120"/>
      </w:pPr>
      <w:r>
        <w:t>A reference to an external information resource that further defines something.</w:t>
      </w:r>
      <w:r>
        <w:br/>
        <w:t>[FIBO] ReferenceDOcument</w:t>
      </w:r>
    </w:p>
    <w:p w14:paraId="0420B387" w14:textId="77777777" w:rsidR="00347871" w:rsidRDefault="00096C86" w:rsidP="00922253">
      <w:pPr>
        <w:pStyle w:val="BodyText2"/>
        <w:spacing w:after="0" w:line="240" w:lineRule="auto"/>
      </w:pPr>
      <w:r w:rsidRPr="006D2E0C">
        <w:rPr>
          <w:noProof/>
        </w:rPr>
        <w:pict w14:anchorId="12144C0F">
          <v:shape id="_x0000_i1329" type="#_x0000_t75" alt="-1225210285.emf" style="width:12pt;height:12pt;visibility:visible;mso-wrap-style:square">
            <v:imagedata r:id="rId22" o:title="-1225210285"/>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14:paraId="7593F717" w14:textId="77777777" w:rsidR="00347871" w:rsidRDefault="00347871" w:rsidP="00922253">
      <w:pPr>
        <w:pStyle w:val="BodyText"/>
        <w:spacing w:before="0" w:after="120"/>
      </w:pPr>
      <w:r>
        <w:t>Specific term in an external resource that further defines something.</w:t>
      </w:r>
    </w:p>
    <w:p w14:paraId="487B1E46" w14:textId="77777777" w:rsidR="00347871" w:rsidRDefault="00096C86" w:rsidP="00922253">
      <w:pPr>
        <w:pStyle w:val="BodyText2"/>
        <w:spacing w:after="0" w:line="240" w:lineRule="auto"/>
      </w:pPr>
      <w:r w:rsidRPr="006D2E0C">
        <w:rPr>
          <w:noProof/>
        </w:rPr>
        <w:pict w14:anchorId="2FB68A22">
          <v:shape id="_x0000_i1328" type="#_x0000_t75" alt="-1225210285.emf" style="width:12pt;height:12pt;visibility:visible;mso-wrap-style:square">
            <v:imagedata r:id="rId22" o:title="-1225210285"/>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14:paraId="36453314" w14:textId="77777777" w:rsidR="00347871" w:rsidRDefault="00347871" w:rsidP="00922253">
      <w:pPr>
        <w:pStyle w:val="BodyText"/>
        <w:spacing w:before="0" w:after="120"/>
      </w:pPr>
      <w:r>
        <w:t>A short description of something.</w:t>
      </w:r>
    </w:p>
    <w:p w14:paraId="17C56354" w14:textId="77777777" w:rsidR="00347871" w:rsidRDefault="00347871" w:rsidP="00922253"/>
    <w:p w14:paraId="0A8057EC" w14:textId="77777777" w:rsidR="00347871" w:rsidRDefault="00347871" w:rsidP="00922253">
      <w:pPr>
        <w:pStyle w:val="Heading3"/>
      </w:pPr>
      <w:bookmarkStart w:id="1495" w:name="_7c14183741a6bbb21d2fd7dc5685175f"/>
      <w:bookmarkStart w:id="1496" w:name="_Toc514933950"/>
      <w:r>
        <w:t>Association Definition Relationship</w:t>
      </w:r>
      <w:bookmarkEnd w:id="1495"/>
      <w:bookmarkEnd w:id="1496"/>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r w:rsidR="009E71B4">
        <w:rPr>
          <w:rFonts w:cs="Arial"/>
        </w:rPr>
        <w:t xml:space="preserve"> </w:t>
      </w:r>
    </w:p>
    <w:p w14:paraId="78B9BA5E" w14:textId="77777777" w:rsidR="00347871" w:rsidRDefault="00347871" w:rsidP="00922253">
      <w:r>
        <w:t>Relationship between a thing and its definitions.</w:t>
      </w:r>
    </w:p>
    <w:p w14:paraId="082FAC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06CEAF" w14:textId="77777777" w:rsidR="00347871" w:rsidRDefault="006B5780" w:rsidP="00922253">
      <w:pPr>
        <w:ind w:left="360"/>
      </w:pPr>
      <w:hyperlink w:anchor="_b8c1a19be638ded573b2848c849fee69" w:history="1">
        <w:r w:rsidR="00347871">
          <w:rPr>
            <w:rStyle w:val="Hyperlink"/>
          </w:rPr>
          <w:t>Metadata relationship</w:t>
        </w:r>
      </w:hyperlink>
    </w:p>
    <w:p w14:paraId="2833DED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8F90B6A" w14:textId="77777777" w:rsidR="00347871" w:rsidRDefault="00096C86" w:rsidP="00922253">
      <w:pPr>
        <w:ind w:firstLine="720"/>
      </w:pPr>
      <w:r w:rsidRPr="006D2E0C">
        <w:rPr>
          <w:noProof/>
        </w:rPr>
        <w:pict w14:anchorId="08DDF40D">
          <v:shape id="_x0000_i1327" type="#_x0000_t75" alt="-342498719.emf" style="width:12pt;height:12pt;visibility:visible;mso-wrap-style:square">
            <v:imagedata r:id="rId56" o:title="-342498719"/>
          </v:shape>
        </w:pict>
      </w:r>
      <w:r w:rsidR="00347871">
        <w:t xml:space="preserve"> is definition of</w:t>
      </w:r>
      <w:r w:rsidR="00347871">
        <w:rPr>
          <w:rFonts w:cs="Arial"/>
        </w:rPr>
        <w:fldChar w:fldCharType="begin"/>
      </w:r>
      <w:r w:rsidR="00347871">
        <w:instrText>XE"</w:instrText>
      </w:r>
      <w:r w:rsidR="00347871" w:rsidRPr="00413D75">
        <w:rPr>
          <w:rFonts w:cs="Arial"/>
        </w:rPr>
        <w:instrText>is definition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Entity</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537C085" w14:textId="77777777" w:rsidR="00347871" w:rsidRDefault="00347871" w:rsidP="00922253">
      <w:pPr>
        <w:pStyle w:val="BodyText"/>
        <w:spacing w:before="60" w:after="120"/>
        <w:ind w:firstLine="720"/>
      </w:pPr>
      <w:r>
        <w:t>Some thing described by a definition.</w:t>
      </w:r>
      <w:r>
        <w:br/>
        <w:t>[FIBO] defines</w:t>
      </w:r>
      <w:r>
        <w:br/>
        <w:t>[FUML]annotatedElement</w:t>
      </w:r>
    </w:p>
    <w:p w14:paraId="36E16E15" w14:textId="77777777" w:rsidR="00347871" w:rsidRDefault="00096C86" w:rsidP="00922253">
      <w:pPr>
        <w:ind w:firstLine="720"/>
      </w:pPr>
      <w:r w:rsidRPr="006D2E0C">
        <w:rPr>
          <w:noProof/>
        </w:rPr>
        <w:pict w14:anchorId="45E844F4">
          <v:shape id="_x0000_i1326" type="#_x0000_t75" alt="-342498719.emf" style="width:12pt;height:12pt;visibility:visible;mso-wrap-style:square">
            <v:imagedata r:id="rId56" o:title="-342498719"/>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148E536" w14:textId="77777777" w:rsidR="00347871" w:rsidRDefault="00347871" w:rsidP="00922253">
      <w:pPr>
        <w:pStyle w:val="BodyText"/>
        <w:spacing w:before="60" w:after="120"/>
        <w:ind w:firstLine="720"/>
      </w:pPr>
      <w:r>
        <w:t>An informal description of something.</w:t>
      </w:r>
      <w:r>
        <w:br/>
        <w:t>[FIBO] hasDefinition</w:t>
      </w:r>
      <w:r>
        <w:br/>
        <w:t>[UML] comment</w:t>
      </w:r>
      <w:r>
        <w:br/>
        <w:t>[FUML] ownedComment</w:t>
      </w:r>
      <w:r>
        <w:br/>
      </w:r>
    </w:p>
    <w:p w14:paraId="648E0A54" w14:textId="77777777" w:rsidR="00347871" w:rsidRDefault="00347871" w:rsidP="00922253"/>
    <w:p w14:paraId="382F1DD2" w14:textId="77777777" w:rsidR="00347871" w:rsidRDefault="00347871" w:rsidP="00922253">
      <w:pPr>
        <w:pStyle w:val="Heading3"/>
      </w:pPr>
      <w:bookmarkStart w:id="1497" w:name="_1e4f4f7a2bb7525a97cda0bc61f02036"/>
      <w:bookmarkStart w:id="1498" w:name="_Toc514933951"/>
      <w:r>
        <w:t>Class Information Source</w:t>
      </w:r>
      <w:bookmarkEnd w:id="1497"/>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r w:rsidR="009E71B4">
        <w:rPr>
          <w:rFonts w:cs="Arial"/>
        </w:rPr>
        <w:t xml:space="preserve"> </w:t>
      </w:r>
      <w:r w:rsidR="006F72CA">
        <w:rPr>
          <w:rFonts w:cs="Arial"/>
        </w:rPr>
        <w:t>&lt;&lt;Role&gt;&gt;</w:t>
      </w:r>
      <w:bookmarkEnd w:id="1498"/>
    </w:p>
    <w:p w14:paraId="0297D669" w14:textId="77777777" w:rsidR="00347871" w:rsidRDefault="00347871" w:rsidP="00922253">
      <w:r>
        <w:t>Metadata defining the origin or provenance of a set of statements in a model or data.</w:t>
      </w:r>
      <w:r>
        <w:br/>
        <w:t>Note that the source could be a human, an organization, a mapping or other automated processes.</w:t>
      </w:r>
    </w:p>
    <w:p w14:paraId="16093AC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B21E7AC" w14:textId="77777777" w:rsidR="00347871" w:rsidRDefault="006B5780" w:rsidP="00922253">
      <w:pPr>
        <w:ind w:left="360"/>
      </w:pPr>
      <w:hyperlink w:anchor="_e075b03ae73f89f5fcb1481cd5a16cbe" w:history="1">
        <w:r w:rsidR="00347871">
          <w:rPr>
            <w:rStyle w:val="Hyperlink"/>
          </w:rPr>
          <w:t>Actual Entity</w:t>
        </w:r>
      </w:hyperlink>
    </w:p>
    <w:p w14:paraId="5EC1A579" w14:textId="77777777" w:rsidR="00347871" w:rsidRDefault="00347871" w:rsidP="00922253"/>
    <w:p w14:paraId="45F5F3B0" w14:textId="77777777" w:rsidR="00347871" w:rsidRDefault="00347871" w:rsidP="00922253">
      <w:pPr>
        <w:pStyle w:val="Heading3"/>
      </w:pPr>
      <w:bookmarkStart w:id="1499" w:name="_083d03a8bb38e1a0cab92a7dc3f1cf03"/>
      <w:bookmarkStart w:id="1500" w:name="_Toc514933952"/>
      <w:r>
        <w:t>Class Metadata</w:t>
      </w:r>
      <w:bookmarkEnd w:id="1499"/>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r w:rsidR="009E71B4">
        <w:rPr>
          <w:rFonts w:cs="Arial"/>
        </w:rPr>
        <w:t xml:space="preserve"> </w:t>
      </w:r>
      <w:r w:rsidR="006F72CA">
        <w:rPr>
          <w:rFonts w:cs="Arial"/>
        </w:rPr>
        <w:t>&lt;&lt;Value&gt;&gt;</w:t>
      </w:r>
      <w:bookmarkEnd w:id="1500"/>
    </w:p>
    <w:p w14:paraId="079293E3" w14:textId="77777777" w:rsidR="00347871" w:rsidRDefault="00347871" w:rsidP="00922253">
      <w:r>
        <w:t>Information about the source, provenance or origin of information. Metadata may be a managed entity, providing for provenance.</w:t>
      </w:r>
      <w:r>
        <w:br/>
        <w:t>[NIEM] MetadataType</w:t>
      </w:r>
    </w:p>
    <w:p w14:paraId="1D4022F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08B0E3D" w14:textId="77777777" w:rsidR="00347871" w:rsidRDefault="006B5780" w:rsidP="00922253">
      <w:pPr>
        <w:ind w:left="360"/>
      </w:pPr>
      <w:hyperlink w:anchor="_453956f1226edebf0776dfa54c3f9a98" w:history="1">
        <w:r w:rsidR="00347871">
          <w:rPr>
            <w:rStyle w:val="Hyperlink"/>
          </w:rPr>
          <w:t>Structured Value</w:t>
        </w:r>
      </w:hyperlink>
    </w:p>
    <w:p w14:paraId="31AE1B32" w14:textId="77777777" w:rsidR="00347871" w:rsidRDefault="00347871" w:rsidP="00922253"/>
    <w:p w14:paraId="7F560941" w14:textId="77777777" w:rsidR="00347871" w:rsidRDefault="00347871" w:rsidP="00922253">
      <w:pPr>
        <w:pStyle w:val="Heading3"/>
      </w:pPr>
      <w:bookmarkStart w:id="1501" w:name="_b8c1a19be638ded573b2848c849fee69"/>
      <w:bookmarkStart w:id="1502" w:name="_Toc514933953"/>
      <w:r>
        <w:lastRenderedPageBreak/>
        <w:t>Association Metadata relationship</w:t>
      </w:r>
      <w:bookmarkEnd w:id="1501"/>
      <w:bookmarkEnd w:id="1502"/>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r w:rsidR="009E71B4">
        <w:rPr>
          <w:rFonts w:cs="Arial"/>
        </w:rPr>
        <w:t xml:space="preserve"> </w:t>
      </w:r>
    </w:p>
    <w:p w14:paraId="22ADF661" w14:textId="77777777" w:rsidR="00347871" w:rsidRDefault="00347871" w:rsidP="00922253">
      <w:r>
        <w:t>Relationship between something and metadata about that thing; data about data.</w:t>
      </w:r>
      <w:r>
        <w:br/>
        <w:t>[OWL] AnnotationAssertion</w:t>
      </w:r>
      <w:r>
        <w:br/>
      </w:r>
      <w:r>
        <w:br/>
      </w:r>
    </w:p>
    <w:p w14:paraId="06D1B32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5D245FE" w14:textId="77777777" w:rsidR="00347871" w:rsidRDefault="00096C86" w:rsidP="00922253">
      <w:pPr>
        <w:ind w:firstLine="720"/>
      </w:pPr>
      <w:r w:rsidRPr="006D2E0C">
        <w:rPr>
          <w:noProof/>
        </w:rPr>
        <w:pict w14:anchorId="7AAA2140">
          <v:shape id="_x0000_i1325" type="#_x0000_t75" alt="-342498719.emf" style="width:12pt;height:12pt;visibility:visible;mso-wrap-style:square">
            <v:imagedata r:id="rId56" o:title="-342498719"/>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ED3F9E9" w14:textId="77777777" w:rsidR="00347871" w:rsidRDefault="00347871" w:rsidP="00922253">
      <w:pPr>
        <w:pStyle w:val="BodyText"/>
        <w:spacing w:before="60" w:after="120"/>
        <w:ind w:firstLine="720"/>
      </w:pPr>
      <w:r>
        <w:t>The subject of metadata, the entity described by the metadata.</w:t>
      </w:r>
      <w:r>
        <w:br/>
        <w:t>[OWL] annotationSubject of Annotation Assertion</w:t>
      </w:r>
    </w:p>
    <w:p w14:paraId="05275B48" w14:textId="77777777" w:rsidR="00347871" w:rsidRDefault="00096C86" w:rsidP="00922253">
      <w:pPr>
        <w:ind w:firstLine="720"/>
      </w:pPr>
      <w:r w:rsidRPr="006D2E0C">
        <w:rPr>
          <w:noProof/>
        </w:rPr>
        <w:pict w14:anchorId="6BCA8191">
          <v:shape id="_x0000_i1324" type="#_x0000_t75" alt="-342498719.emf" style="width:12pt;height:12pt;visibility:visible;mso-wrap-style:square">
            <v:imagedata r:id="rId56" o:title="-342498719"/>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1E58164" w14:textId="77777777" w:rsidR="00347871" w:rsidRDefault="00347871" w:rsidP="00922253">
      <w:pPr>
        <w:pStyle w:val="BodyText"/>
        <w:spacing w:before="60" w:after="120"/>
        <w:ind w:firstLine="720"/>
      </w:pPr>
      <w:r>
        <w:t>Metadata associated with (data about the information concerning) the subject entity.</w:t>
      </w:r>
      <w:r>
        <w:br/>
        <w:t>[OWL] AnnotationProperty, annotationValue of Annotation Assertion</w:t>
      </w:r>
    </w:p>
    <w:p w14:paraId="6CA1C7EB" w14:textId="77777777" w:rsidR="00347871" w:rsidRDefault="00347871" w:rsidP="00922253"/>
    <w:p w14:paraId="157F8679" w14:textId="77777777" w:rsidR="00347871" w:rsidRDefault="00347871" w:rsidP="00922253">
      <w:pPr>
        <w:pStyle w:val="Heading3"/>
      </w:pPr>
      <w:bookmarkStart w:id="1503" w:name="_62905418636fcf47a2b411ae4bbe9114"/>
      <w:bookmarkStart w:id="1504" w:name="_Toc514933954"/>
      <w:r>
        <w:t>Association Source of Information</w:t>
      </w:r>
      <w:bookmarkEnd w:id="1503"/>
      <w:bookmarkEnd w:id="1504"/>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r w:rsidR="009E71B4">
        <w:rPr>
          <w:rFonts w:cs="Arial"/>
        </w:rPr>
        <w:t xml:space="preserve"> </w:t>
      </w:r>
    </w:p>
    <w:p w14:paraId="58568C6C" w14:textId="77777777" w:rsidR="00347871" w:rsidRDefault="00347871" w:rsidP="00922253">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14:paraId="0B55FB7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7C9D54E7" w14:textId="77777777" w:rsidR="00347871" w:rsidRDefault="00096C86" w:rsidP="00922253">
      <w:pPr>
        <w:ind w:firstLine="720"/>
      </w:pPr>
      <w:r w:rsidRPr="006D2E0C">
        <w:rPr>
          <w:noProof/>
        </w:rPr>
        <w:pict w14:anchorId="52D9987A">
          <v:shape id="_x0000_i1323" type="#_x0000_t75" alt="-342498719.emf" style="width:12pt;height:12pt;visibility:visible;mso-wrap-style:square">
            <v:imagedata r:id="rId56" o:title="-342498719"/>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Speech Act</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ACF1D1A" w14:textId="77777777" w:rsidR="00347871" w:rsidRDefault="00347871" w:rsidP="00922253">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14:paraId="369C3999" w14:textId="77777777" w:rsidR="00347871" w:rsidRDefault="00096C86" w:rsidP="00922253">
      <w:pPr>
        <w:ind w:firstLine="720"/>
      </w:pPr>
      <w:r w:rsidRPr="006D2E0C">
        <w:rPr>
          <w:noProof/>
        </w:rPr>
        <w:pict w14:anchorId="00BB6374">
          <v:shape id="_x0000_i1322" type="#_x0000_t75" alt="-342498719.emf" style="width:12pt;height:12pt;visibility:visible;mso-wrap-style:square">
            <v:imagedata r:id="rId56" o:title="-342498719"/>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25A838B" w14:textId="77777777" w:rsidR="00347871" w:rsidRDefault="00347871" w:rsidP="00922253">
      <w:pPr>
        <w:pStyle w:val="BodyText"/>
        <w:spacing w:before="60" w:after="120"/>
        <w:ind w:firstLine="720"/>
      </w:pPr>
      <w:r>
        <w:t>Metadata representing the authority behind a statement - who or what made a statement captured in a model.</w:t>
      </w:r>
    </w:p>
    <w:p w14:paraId="057520A0" w14:textId="77777777" w:rsidR="00347871" w:rsidRDefault="00347871" w:rsidP="00922253"/>
    <w:p w14:paraId="79714548" w14:textId="77777777" w:rsidR="00347871" w:rsidRDefault="00347871" w:rsidP="00922253">
      <w:pPr>
        <w:pStyle w:val="Heading3"/>
      </w:pPr>
      <w:bookmarkStart w:id="1505" w:name="_fa97e8600fa5d7e45f0100b981e94ee8"/>
      <w:bookmarkStart w:id="1506" w:name="_Toc514933955"/>
      <w:r>
        <w:t>Class Speech Act</w:t>
      </w:r>
      <w:bookmarkEnd w:id="1505"/>
      <w:r w:rsidRPr="003A31EC">
        <w:rPr>
          <w:rFonts w:cs="Arial"/>
        </w:rPr>
        <w:t xml:space="preserve"> </w:t>
      </w:r>
      <w:r>
        <w:rPr>
          <w:rFonts w:cs="Arial"/>
        </w:rPr>
        <w:fldChar w:fldCharType="begin"/>
      </w:r>
      <w:r>
        <w:instrText>XE"</w:instrText>
      </w:r>
      <w:r w:rsidRPr="00413D75">
        <w:rPr>
          <w:rFonts w:cs="Arial"/>
        </w:rPr>
        <w:instrText>Speech Act</w:instrText>
      </w:r>
      <w:r>
        <w:instrText>"</w:instrText>
      </w:r>
      <w:r>
        <w:rPr>
          <w:rFonts w:cs="Arial"/>
        </w:rPr>
        <w:fldChar w:fldCharType="end"/>
      </w:r>
      <w:r w:rsidR="009E71B4">
        <w:rPr>
          <w:rFonts w:cs="Arial"/>
        </w:rPr>
        <w:t xml:space="preserve"> </w:t>
      </w:r>
      <w:r w:rsidR="006F72CA">
        <w:rPr>
          <w:rFonts w:cs="Arial"/>
        </w:rPr>
        <w:t>&lt;&lt;Value&gt;&gt;</w:t>
      </w:r>
      <w:bookmarkEnd w:id="1506"/>
    </w:p>
    <w:p w14:paraId="097BCCFA" w14:textId="77777777" w:rsidR="00347871" w:rsidRDefault="00347871" w:rsidP="00922253">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14:paraId="6D7342F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9DE28F8" w14:textId="77777777" w:rsidR="00347871" w:rsidRDefault="006B5780" w:rsidP="00922253">
      <w:pPr>
        <w:ind w:left="360"/>
      </w:pPr>
      <w:hyperlink w:anchor="_083d03a8bb38e1a0cab92a7dc3f1cf03" w:history="1">
        <w:r w:rsidR="00347871">
          <w:rPr>
            <w:rStyle w:val="Hyperlink"/>
          </w:rPr>
          <w:t>Metadata</w:t>
        </w:r>
      </w:hyperlink>
    </w:p>
    <w:p w14:paraId="5AD6A78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77E4F1FA" w14:textId="77777777" w:rsidR="00347871" w:rsidRDefault="00096C86" w:rsidP="00922253">
      <w:pPr>
        <w:pStyle w:val="BodyText2"/>
        <w:spacing w:after="0" w:line="240" w:lineRule="auto"/>
      </w:pPr>
      <w:r w:rsidRPr="006D2E0C">
        <w:rPr>
          <w:noProof/>
        </w:rPr>
        <w:pict w14:anchorId="2FE31888">
          <v:shape id="_x0000_i1321" type="#_x0000_t75" alt="-1225210285.emf" style="width:12pt;height:12pt;visibility:visible;mso-wrap-style:square">
            <v:imagedata r:id="rId22" o:title="-1225210285"/>
          </v:shape>
        </w:pict>
      </w:r>
      <w:r w:rsidR="00347871">
        <w:t xml:space="preserve"> date and time</w:t>
      </w:r>
      <w:r w:rsidR="00347871">
        <w:rPr>
          <w:rFonts w:cs="Arial"/>
        </w:rPr>
        <w:fldChar w:fldCharType="begin"/>
      </w:r>
      <w:r w:rsidR="00347871">
        <w:instrText>XE"</w:instrText>
      </w:r>
      <w:r w:rsidR="00347871" w:rsidRPr="00413D75">
        <w:rPr>
          <w:rFonts w:cs="Arial"/>
        </w:rPr>
        <w:instrText>date and time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p>
    <w:p w14:paraId="2523F62A" w14:textId="77777777" w:rsidR="00347871" w:rsidRDefault="00347871" w:rsidP="00922253">
      <w:pPr>
        <w:pStyle w:val="BodyText"/>
        <w:spacing w:before="0" w:after="120"/>
      </w:pPr>
      <w:r>
        <w:t>Metadata representing the date and time the statement was made or modified.</w:t>
      </w:r>
    </w:p>
    <w:p w14:paraId="6FA763ED" w14:textId="77777777" w:rsidR="00347871" w:rsidRDefault="00096C86" w:rsidP="00922253">
      <w:pPr>
        <w:pStyle w:val="BodyText2"/>
        <w:spacing w:after="0" w:line="240" w:lineRule="auto"/>
      </w:pPr>
      <w:r w:rsidRPr="006D2E0C">
        <w:rPr>
          <w:noProof/>
        </w:rPr>
        <w:pict w14:anchorId="3630E682">
          <v:shape id="_x0000_i1320" type="#_x0000_t75" alt="-1225210285.emf" style="width:12pt;height:12pt;visibility:visible;mso-wrap-style:square">
            <v:imagedata r:id="rId22" o:title="-1225210285"/>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p>
    <w:p w14:paraId="03B15D8F" w14:textId="77777777" w:rsidR="00347871" w:rsidRDefault="00347871" w:rsidP="00922253">
      <w:pPr>
        <w:pStyle w:val="BodyText"/>
        <w:spacing w:before="0" w:after="120"/>
      </w:pPr>
      <w:r>
        <w:t>Metadata representing an identifier for a version of information.</w:t>
      </w:r>
    </w:p>
    <w:p w14:paraId="465EDE23" w14:textId="77777777" w:rsidR="00347871" w:rsidRDefault="00347871" w:rsidP="00922253"/>
    <w:p w14:paraId="407CBE7B" w14:textId="77777777" w:rsidR="00347871" w:rsidRDefault="00347871" w:rsidP="00922253">
      <w:pPr>
        <w:spacing w:after="200" w:line="276" w:lineRule="auto"/>
        <w:rPr>
          <w:b/>
          <w:bCs/>
          <w:color w:val="365F91"/>
          <w:sz w:val="40"/>
          <w:szCs w:val="40"/>
        </w:rPr>
      </w:pPr>
      <w:r>
        <w:br w:type="page"/>
      </w:r>
    </w:p>
    <w:p w14:paraId="0CA43F64" w14:textId="77777777" w:rsidR="00347871" w:rsidRDefault="00347871" w:rsidP="00922253">
      <w:pPr>
        <w:pStyle w:val="Heading2"/>
      </w:pPr>
      <w:bookmarkStart w:id="1507" w:name="_Toc514933956"/>
      <w:r>
        <w:t>SMIF Conceptual Model::Patterns</w:t>
      </w:r>
      <w:bookmarkEnd w:id="1507"/>
    </w:p>
    <w:p w14:paraId="1420967A" w14:textId="77777777" w:rsidR="00347871" w:rsidRDefault="00347871" w:rsidP="00922253">
      <w:pPr>
        <w:pStyle w:val="BodyText"/>
      </w:pPr>
      <w:r>
        <w:t>Patterns are templates for structures or compositions of things that may then be expressed as instances of the pattern.</w:t>
      </w:r>
    </w:p>
    <w:p w14:paraId="4139942C" w14:textId="77777777" w:rsidR="00347871" w:rsidRDefault="00347871" w:rsidP="00922253">
      <w:pPr>
        <w:pStyle w:val="Heading3"/>
      </w:pPr>
      <w:bookmarkStart w:id="1508" w:name="_Toc514933957"/>
      <w:r>
        <w:t>Diagram: Patterns</w:t>
      </w:r>
      <w:bookmarkEnd w:id="1508"/>
    </w:p>
    <w:p w14:paraId="58F62B42" w14:textId="77777777" w:rsidR="00347871" w:rsidRDefault="00096C86" w:rsidP="00922253">
      <w:pPr>
        <w:jc w:val="center"/>
        <w:rPr>
          <w:rFonts w:cs="Arial"/>
        </w:rPr>
      </w:pPr>
      <w:r w:rsidRPr="006D2E0C">
        <w:rPr>
          <w:noProof/>
        </w:rPr>
        <w:pict w14:anchorId="0D07EB0D">
          <v:shape id="_x0000_i1319" type="#_x0000_t75" alt="1441964904.emf" style="width:487.2pt;height:428.4pt;visibility:visible;mso-wrap-style:square">
            <v:imagedata r:id="rId248" o:title="1441964904"/>
          </v:shape>
        </w:pict>
      </w:r>
    </w:p>
    <w:p w14:paraId="76E6638E"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Patterns</w:t>
      </w:r>
    </w:p>
    <w:p w14:paraId="7F8643F4" w14:textId="77777777" w:rsidR="00347871" w:rsidRDefault="00347871" w:rsidP="00922253">
      <w:r>
        <w:t xml:space="preserve"> </w:t>
      </w:r>
    </w:p>
    <w:p w14:paraId="5CE9F421" w14:textId="77777777" w:rsidR="00347871" w:rsidRDefault="00347871" w:rsidP="00922253"/>
    <w:p w14:paraId="16478602" w14:textId="77777777" w:rsidR="00347871" w:rsidRDefault="00347871" w:rsidP="00922253">
      <w:pPr>
        <w:pStyle w:val="Heading3"/>
      </w:pPr>
      <w:bookmarkStart w:id="1509" w:name="_62f071d7d61a4484a3f7bf8dcee5d752"/>
      <w:bookmarkStart w:id="1510" w:name="_Toc514933958"/>
      <w:r>
        <w:t>Class Computed</w:t>
      </w:r>
      <w:bookmarkEnd w:id="1509"/>
      <w:bookmarkEnd w:id="1510"/>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r w:rsidR="009E71B4">
        <w:rPr>
          <w:rFonts w:cs="Arial"/>
        </w:rPr>
        <w:t xml:space="preserve"> </w:t>
      </w:r>
    </w:p>
    <w:p w14:paraId="50ECC36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6114DF7" w14:textId="77777777" w:rsidR="00347871" w:rsidRDefault="00096C86" w:rsidP="00922253">
      <w:pPr>
        <w:pStyle w:val="BodyText2"/>
        <w:spacing w:after="0" w:line="240" w:lineRule="auto"/>
      </w:pPr>
      <w:r w:rsidRPr="006D2E0C">
        <w:rPr>
          <w:noProof/>
        </w:rPr>
        <w:pict w14:anchorId="03D0F70A">
          <v:shape id="_x0000_i1318" type="#_x0000_t75" alt="-1225210285.emf" style="width:12pt;height:12pt;visibility:visible;mso-wrap-style:square">
            <v:imagedata r:id="rId22" o:title="-1225210285"/>
          </v:shape>
        </w:pict>
      </w:r>
      <w:r w:rsidR="00347871">
        <w:t xml:space="preserve"> </w:t>
      </w:r>
    </w:p>
    <w:p w14:paraId="00E8C6C4" w14:textId="77777777" w:rsidR="00347871" w:rsidRDefault="00FC719B" w:rsidP="00922253">
      <w:pPr>
        <w:pStyle w:val="BodyText2"/>
        <w:spacing w:after="0" w:line="240" w:lineRule="auto"/>
      </w:pPr>
      <w:r>
        <w:lastRenderedPageBreak/>
        <w:t>&lt;&lt;Characteristic&gt;&gt;</w:t>
      </w:r>
      <w:r w:rsidR="00347871">
        <w:t>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14:paraId="7D1DEBFF" w14:textId="77777777" w:rsidR="00347871" w:rsidRDefault="00347871" w:rsidP="00922253">
      <w:pPr>
        <w:pStyle w:val="BodyText"/>
        <w:spacing w:before="0" w:after="120"/>
      </w:pPr>
      <w:r>
        <w:t xml:space="preserve">&lt;computation&gt; provides an expression that computes a value for the  variable based on the expression applied to the current context.. </w:t>
      </w:r>
      <w:r>
        <w:br/>
      </w:r>
    </w:p>
    <w:p w14:paraId="7FF38893" w14:textId="77777777" w:rsidR="00347871" w:rsidRDefault="00347871" w:rsidP="00922253"/>
    <w:p w14:paraId="3CCB6D35" w14:textId="77777777" w:rsidR="00347871" w:rsidRDefault="00347871" w:rsidP="00922253">
      <w:pPr>
        <w:pStyle w:val="Heading3"/>
      </w:pPr>
      <w:bookmarkStart w:id="1511" w:name="_e9aa91a37dccbb98a7afa8915ae49efa"/>
      <w:bookmarkStart w:id="1512" w:name="_Toc514933959"/>
      <w:r>
        <w:t>Association Exclusion</w:t>
      </w:r>
      <w:bookmarkEnd w:id="1511"/>
      <w:bookmarkEnd w:id="1512"/>
      <w:r w:rsidRPr="003A31EC">
        <w:rPr>
          <w:rFonts w:cs="Arial"/>
        </w:rPr>
        <w:t xml:space="preserve"> </w:t>
      </w:r>
      <w:r>
        <w:rPr>
          <w:rFonts w:cs="Arial"/>
        </w:rPr>
        <w:fldChar w:fldCharType="begin"/>
      </w:r>
      <w:r>
        <w:instrText>XE"</w:instrText>
      </w:r>
      <w:r w:rsidRPr="00413D75">
        <w:rPr>
          <w:rFonts w:cs="Arial"/>
        </w:rPr>
        <w:instrText>Exclusion</w:instrText>
      </w:r>
      <w:r>
        <w:instrText>"</w:instrText>
      </w:r>
      <w:r>
        <w:rPr>
          <w:rFonts w:cs="Arial"/>
        </w:rPr>
        <w:fldChar w:fldCharType="end"/>
      </w:r>
      <w:r w:rsidR="009E71B4">
        <w:rPr>
          <w:rFonts w:cs="Arial"/>
        </w:rPr>
        <w:t xml:space="preserve"> </w:t>
      </w:r>
    </w:p>
    <w:p w14:paraId="6329633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5CF3FF1" w14:textId="77777777" w:rsidR="00347871" w:rsidRDefault="00096C86" w:rsidP="00922253">
      <w:pPr>
        <w:ind w:firstLine="720"/>
      </w:pPr>
      <w:r w:rsidRPr="006D2E0C">
        <w:rPr>
          <w:noProof/>
        </w:rPr>
        <w:pict w14:anchorId="02A1FFA5">
          <v:shape id="_x0000_i1317" type="#_x0000_t75" alt="-342498719.emf" style="width:12pt;height:12pt;visibility:visible;mso-wrap-style:square">
            <v:imagedata r:id="rId56" o:title="-342498719"/>
          </v:shape>
        </w:pict>
      </w:r>
      <w:r w:rsidR="00347871">
        <w:t xml:space="preserve"> 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3AD4E508" w14:textId="77777777" w:rsidR="00347871" w:rsidRDefault="00096C86" w:rsidP="00922253">
      <w:pPr>
        <w:ind w:firstLine="720"/>
      </w:pPr>
      <w:r w:rsidRPr="006D2E0C">
        <w:rPr>
          <w:noProof/>
        </w:rPr>
        <w:pict w14:anchorId="1BD91B96">
          <v:shape id="_x0000_i1316" type="#_x0000_t75" alt="-342498719.emf" style="width:12pt;height:12pt;visibility:visible;mso-wrap-style:square">
            <v:imagedata r:id="rId56" o:title="-342498719"/>
          </v:shape>
        </w:pict>
      </w:r>
      <w:r w:rsidR="00347871">
        <w:t xml:space="preserve"> 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4632DA4" w14:textId="77777777" w:rsidR="00347871" w:rsidRDefault="00347871" w:rsidP="00922253"/>
    <w:p w14:paraId="3BDA95DD" w14:textId="77777777" w:rsidR="00347871" w:rsidRDefault="00347871" w:rsidP="00922253">
      <w:pPr>
        <w:pStyle w:val="Heading3"/>
      </w:pPr>
      <w:bookmarkStart w:id="1513" w:name="_ea6776cff1b39b709bc823e54dd8cd52"/>
      <w:bookmarkStart w:id="1514" w:name="_Toc514933960"/>
      <w:r>
        <w:t>Class Expression Variable</w:t>
      </w:r>
      <w:bookmarkEnd w:id="1513"/>
      <w:bookmarkEnd w:id="1514"/>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r w:rsidR="009E71B4">
        <w:rPr>
          <w:rFonts w:cs="Arial"/>
        </w:rPr>
        <w:t xml:space="preserve"> </w:t>
      </w:r>
    </w:p>
    <w:p w14:paraId="4BB41C59" w14:textId="77777777" w:rsidR="00347871" w:rsidRDefault="00347871" w:rsidP="00922253">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14:paraId="57B04CB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17CB04D" w14:textId="77777777" w:rsidR="00347871" w:rsidRDefault="006B5780" w:rsidP="00922253">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14:paraId="478431F2" w14:textId="77777777" w:rsidR="00347871" w:rsidRDefault="00347871" w:rsidP="00922253"/>
    <w:p w14:paraId="357CDEB1" w14:textId="77777777" w:rsidR="00347871" w:rsidRDefault="00347871" w:rsidP="00922253">
      <w:pPr>
        <w:pStyle w:val="Heading3"/>
      </w:pPr>
      <w:bookmarkStart w:id="1515" w:name="_83fe0e6c1023324f4ff77a689f4824f6"/>
      <w:bookmarkStart w:id="1516" w:name="_Toc514933961"/>
      <w:r>
        <w:t>Class Focus Variable</w:t>
      </w:r>
      <w:bookmarkEnd w:id="1515"/>
      <w:bookmarkEnd w:id="1516"/>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r w:rsidR="009E71B4">
        <w:rPr>
          <w:rFonts w:cs="Arial"/>
        </w:rPr>
        <w:t xml:space="preserve"> </w:t>
      </w:r>
    </w:p>
    <w:p w14:paraId="1277F49C" w14:textId="77777777" w:rsidR="00347871" w:rsidRDefault="00347871" w:rsidP="00922253">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14:paraId="1EEFC30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F1928B9" w14:textId="77777777" w:rsidR="00347871" w:rsidRDefault="006B5780" w:rsidP="00922253">
      <w:pPr>
        <w:ind w:left="360"/>
      </w:pPr>
      <w:hyperlink w:anchor="_e31b27a7745289f6f0e539acb4a8b867" w:history="1">
        <w:r w:rsidR="00347871">
          <w:rPr>
            <w:rStyle w:val="Hyperlink"/>
          </w:rPr>
          <w:t>Type Pattern Variable</w:t>
        </w:r>
      </w:hyperlink>
    </w:p>
    <w:p w14:paraId="333C2ADB" w14:textId="77777777" w:rsidR="00347871" w:rsidRDefault="00347871" w:rsidP="00922253"/>
    <w:p w14:paraId="2644F1E5" w14:textId="77777777" w:rsidR="00347871" w:rsidRDefault="00347871" w:rsidP="00922253">
      <w:pPr>
        <w:pStyle w:val="Heading3"/>
      </w:pPr>
      <w:bookmarkStart w:id="1517" w:name="_77e24f666183243de30c7f285ef38731"/>
      <w:bookmarkStart w:id="1518" w:name="_Toc514933962"/>
      <w:r>
        <w:t>Class Part Variable</w:t>
      </w:r>
      <w:bookmarkEnd w:id="1517"/>
      <w:bookmarkEnd w:id="1518"/>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r w:rsidR="009E71B4">
        <w:rPr>
          <w:rFonts w:cs="Arial"/>
        </w:rPr>
        <w:t xml:space="preserve"> </w:t>
      </w:r>
    </w:p>
    <w:p w14:paraId="3E00ABF8" w14:textId="77777777" w:rsidR="00347871" w:rsidRDefault="00347871" w:rsidP="00922253">
      <w:r>
        <w:t>A pattern property variable representing a part of the subject type. Additional relations and rules may be made about the part. A type with parts is by its nature a composition.</w:t>
      </w:r>
      <w:r>
        <w:br/>
      </w:r>
    </w:p>
    <w:p w14:paraId="3AD2116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7F25AC3" w14:textId="77777777" w:rsidR="00347871" w:rsidRDefault="006B5780" w:rsidP="00922253">
      <w:pPr>
        <w:ind w:left="360"/>
      </w:pPr>
      <w:hyperlink w:anchor="_e31b27a7745289f6f0e539acb4a8b867" w:history="1">
        <w:r w:rsidR="00347871">
          <w:rPr>
            <w:rStyle w:val="Hyperlink"/>
          </w:rPr>
          <w:t>Type Pattern Variable</w:t>
        </w:r>
      </w:hyperlink>
    </w:p>
    <w:p w14:paraId="1790A31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2CE52D3" w14:textId="77777777" w:rsidR="00347871" w:rsidRDefault="00096C86" w:rsidP="00922253">
      <w:pPr>
        <w:pStyle w:val="BodyText2"/>
        <w:spacing w:after="0" w:line="240" w:lineRule="auto"/>
      </w:pPr>
      <w:r w:rsidRPr="006D2E0C">
        <w:rPr>
          <w:noProof/>
        </w:rPr>
        <w:pict w14:anchorId="7303F746">
          <v:shape id="_x0000_i1315" type="#_x0000_t75" alt="-1225210285.emf" style="width:12pt;height:12pt;visibility:visible;mso-wrap-style:square">
            <v:imagedata r:id="rId22" o:title="-1225210285"/>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r w:rsidR="00347871">
        <w:t xml:space="preserve"> [0..1]</w:t>
      </w:r>
    </w:p>
    <w:p w14:paraId="604C2079" w14:textId="77777777" w:rsidR="00347871" w:rsidRDefault="00347871" w:rsidP="00922253">
      <w:pPr>
        <w:pStyle w:val="BodyText"/>
        <w:spacing w:before="0" w:after="120"/>
      </w:pPr>
      <w:r>
        <w:t>True if the property is on the boundary of the pattern and connectible (may have relationships) external to the pattern. e.g. "Port"</w:t>
      </w:r>
    </w:p>
    <w:p w14:paraId="6386A828" w14:textId="77777777" w:rsidR="00347871" w:rsidRDefault="00347871" w:rsidP="00922253"/>
    <w:p w14:paraId="3FEDFD71" w14:textId="77777777" w:rsidR="00347871" w:rsidRDefault="00347871" w:rsidP="00922253">
      <w:pPr>
        <w:pStyle w:val="Heading3"/>
      </w:pPr>
      <w:bookmarkStart w:id="1519" w:name="_8d9c945b6f864c34fdd7a91d4d62755f"/>
      <w:bookmarkStart w:id="1520" w:name="_Toc514933963"/>
      <w:r>
        <w:t>Class Pattern</w:t>
      </w:r>
      <w:bookmarkEnd w:id="1519"/>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r w:rsidR="009E71B4">
        <w:rPr>
          <w:rFonts w:cs="Arial"/>
        </w:rPr>
        <w:t xml:space="preserve"> </w:t>
      </w:r>
      <w:r w:rsidR="006F72CA">
        <w:rPr>
          <w:rFonts w:cs="Arial"/>
        </w:rPr>
        <w:t>&lt;&lt;Intersection&gt;&gt;</w:t>
      </w:r>
      <w:bookmarkEnd w:id="1520"/>
    </w:p>
    <w:p w14:paraId="2820BC02" w14:textId="77777777" w:rsidR="00347871" w:rsidRDefault="00347871" w:rsidP="00922253">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 xml:space="preserve">In many cases the relationships and rules defined for a pattern will reference pattern properties. These relationships will </w:t>
      </w:r>
      <w:r>
        <w:lastRenderedPageBreak/>
        <w:t>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14:paraId="0AD9580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F136421" w14:textId="77777777" w:rsidR="00347871" w:rsidRDefault="006B5780" w:rsidP="00922253">
      <w:pPr>
        <w:ind w:left="360"/>
      </w:pPr>
      <w:hyperlink w:anchor="_a09117831b97c480bde825e7cd3696eb" w:history="1">
        <w:r w:rsidR="00347871">
          <w:rPr>
            <w:rStyle w:val="Hyperlink"/>
          </w:rPr>
          <w:t>Entity Type</w:t>
        </w:r>
      </w:hyperlink>
      <w:r w:rsidR="00347871">
        <w:t xml:space="preserve">, </w:t>
      </w:r>
      <w:hyperlink w:anchor="_e60871f18b94666411d0d4023a66bd0b" w:history="1">
        <w:r w:rsidR="00347871">
          <w:rPr>
            <w:rStyle w:val="Hyperlink"/>
          </w:rPr>
          <w:t>Identifiable Property Owner</w:t>
        </w:r>
      </w:hyperlink>
      <w:r w:rsidR="00347871">
        <w:t xml:space="preserve">, </w:t>
      </w:r>
      <w:hyperlink w:anchor="_693daf0a0de3f4b82a04aee474c3f151" w:history="1">
        <w:r w:rsidR="00347871">
          <w:rPr>
            <w:rStyle w:val="Hyperlink"/>
          </w:rPr>
          <w:t>Lexical Context</w:t>
        </w:r>
      </w:hyperlink>
      <w:r w:rsidR="00347871">
        <w:t xml:space="preserve">, </w:t>
      </w:r>
      <w:hyperlink w:anchor="_3bd7c7d249201ad6f2447c6d182ba7f1" w:history="1">
        <w:r w:rsidR="00347871">
          <w:rPr>
            <w:rStyle w:val="Hyperlink"/>
          </w:rPr>
          <w:t>Proposition</w:t>
        </w:r>
      </w:hyperlink>
    </w:p>
    <w:p w14:paraId="35F5206D" w14:textId="77777777" w:rsidR="00347871" w:rsidRDefault="00347871" w:rsidP="00922253"/>
    <w:p w14:paraId="17E9D8A8" w14:textId="77777777" w:rsidR="00347871" w:rsidRDefault="00347871" w:rsidP="00922253">
      <w:pPr>
        <w:pStyle w:val="Heading3"/>
      </w:pPr>
      <w:bookmarkStart w:id="1521" w:name="_a03c330ee6bad05b889429f3ac24755e"/>
      <w:bookmarkStart w:id="1522" w:name="_Toc514933964"/>
      <w:r>
        <w:t>Association Pattern Bindings</w:t>
      </w:r>
      <w:bookmarkEnd w:id="1521"/>
      <w:bookmarkEnd w:id="1522"/>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r w:rsidR="009E71B4">
        <w:rPr>
          <w:rFonts w:cs="Arial"/>
        </w:rPr>
        <w:t xml:space="preserve"> </w:t>
      </w:r>
    </w:p>
    <w:p w14:paraId="01295D7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AF2FC5D" w14:textId="77777777" w:rsidR="00347871" w:rsidRDefault="00096C86" w:rsidP="00922253">
      <w:pPr>
        <w:ind w:firstLine="720"/>
      </w:pPr>
      <w:r w:rsidRPr="006D2E0C">
        <w:rPr>
          <w:noProof/>
        </w:rPr>
        <w:pict w14:anchorId="7A322898">
          <v:shape id="_x0000_i1314" type="#_x0000_t75" alt="-342498719.emf" style="width:12pt;height:12pt;visibility:visible;mso-wrap-style:square">
            <v:imagedata r:id="rId56" o:title="-342498719"/>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6C851BB" w14:textId="77777777" w:rsidR="00347871" w:rsidRDefault="00096C86" w:rsidP="00922253">
      <w:pPr>
        <w:ind w:firstLine="720"/>
      </w:pPr>
      <w:r w:rsidRPr="006D2E0C">
        <w:rPr>
          <w:noProof/>
        </w:rPr>
        <w:pict w14:anchorId="714C4C45">
          <v:shape id="_x0000_i1313" type="#_x0000_t75" alt="-342498719.emf" style="width:12pt;height:12pt;visibility:visible;mso-wrap-style:square">
            <v:imagedata r:id="rId56" o:title="-342498719"/>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DF43F07" w14:textId="77777777" w:rsidR="00347871" w:rsidRDefault="00347871" w:rsidP="00922253"/>
    <w:p w14:paraId="6E22A14B" w14:textId="77777777" w:rsidR="00347871" w:rsidRDefault="00347871" w:rsidP="00922253">
      <w:pPr>
        <w:pStyle w:val="Heading3"/>
      </w:pPr>
      <w:bookmarkStart w:id="1523" w:name="_20441cde84fc110fd98c6fa01fbf663f"/>
      <w:bookmarkStart w:id="1524" w:name="_Toc514933965"/>
      <w:r>
        <w:t>Class Pattern Match</w:t>
      </w:r>
      <w:bookmarkEnd w:id="1523"/>
      <w:bookmarkEnd w:id="1524"/>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r w:rsidR="009E71B4">
        <w:rPr>
          <w:rFonts w:cs="Arial"/>
        </w:rPr>
        <w:t xml:space="preserve"> </w:t>
      </w:r>
    </w:p>
    <w:p w14:paraId="4192AB77" w14:textId="77777777" w:rsidR="00347871" w:rsidRDefault="00347871" w:rsidP="00922253">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14:paraId="32C8B96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97CFDE7" w14:textId="77777777" w:rsidR="00347871" w:rsidRDefault="006B5780" w:rsidP="00922253">
      <w:pPr>
        <w:ind w:left="360"/>
      </w:pPr>
      <w:hyperlink w:anchor="_e075b03ae73f89f5fcb1481cd5a16cbe" w:history="1">
        <w:r w:rsidR="00347871">
          <w:rPr>
            <w:rStyle w:val="Hyperlink"/>
          </w:rPr>
          <w:t>Actual Entity</w:t>
        </w:r>
      </w:hyperlink>
    </w:p>
    <w:p w14:paraId="2B25792F" w14:textId="77777777" w:rsidR="00347871" w:rsidRDefault="00347871" w:rsidP="00922253"/>
    <w:p w14:paraId="57A6D9FD" w14:textId="77777777" w:rsidR="00347871" w:rsidRDefault="00347871" w:rsidP="00922253">
      <w:pPr>
        <w:pStyle w:val="Heading3"/>
      </w:pPr>
      <w:bookmarkStart w:id="1525" w:name="_7b9b536f391ef0e6d564ff2688a17b6c"/>
      <w:bookmarkStart w:id="1526" w:name="_Toc514933966"/>
      <w:r>
        <w:t>Association Pattern Matches</w:t>
      </w:r>
      <w:bookmarkEnd w:id="1525"/>
      <w:bookmarkEnd w:id="1526"/>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r w:rsidR="009E71B4">
        <w:rPr>
          <w:rFonts w:cs="Arial"/>
        </w:rPr>
        <w:t xml:space="preserve"> </w:t>
      </w:r>
    </w:p>
    <w:p w14:paraId="3705978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C93D17D" w14:textId="77777777" w:rsidR="00347871" w:rsidRDefault="00096C86" w:rsidP="00922253">
      <w:pPr>
        <w:ind w:firstLine="720"/>
      </w:pPr>
      <w:r w:rsidRPr="006D2E0C">
        <w:rPr>
          <w:noProof/>
        </w:rPr>
        <w:pict w14:anchorId="1716F96A">
          <v:shape id="_x0000_i1312" type="#_x0000_t75" alt="-342498719.emf" style="width:12pt;height:12pt;visibility:visible;mso-wrap-style:square">
            <v:imagedata r:id="rId56" o:title="-342498719"/>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DD89D5F" w14:textId="77777777" w:rsidR="00347871" w:rsidRDefault="00347871" w:rsidP="00922253">
      <w:pPr>
        <w:pStyle w:val="BodyText"/>
        <w:spacing w:before="60" w:after="120"/>
        <w:ind w:firstLine="720"/>
      </w:pPr>
      <w:r>
        <w:t>Pattern that is satisfied by a "Pattern Match" based on a set of "Variable Bindings".</w:t>
      </w:r>
    </w:p>
    <w:p w14:paraId="7A1A342D" w14:textId="77777777" w:rsidR="00347871" w:rsidRDefault="00096C86" w:rsidP="00922253">
      <w:pPr>
        <w:ind w:firstLine="720"/>
      </w:pPr>
      <w:r w:rsidRPr="006D2E0C">
        <w:rPr>
          <w:noProof/>
        </w:rPr>
        <w:pict w14:anchorId="676B2535">
          <v:shape id="_x0000_i1311" type="#_x0000_t75" alt="-342498719.emf" style="width:12pt;height:12pt;visibility:visible;mso-wrap-style:square">
            <v:imagedata r:id="rId56" o:title="-342498719"/>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A50AD7D" w14:textId="77777777" w:rsidR="00347871" w:rsidRDefault="00347871" w:rsidP="00922253">
      <w:pPr>
        <w:pStyle w:val="BodyText"/>
        <w:spacing w:before="60" w:after="120"/>
        <w:ind w:firstLine="720"/>
      </w:pPr>
      <w:r>
        <w:t>Pattern match that satisfies a pattern.</w:t>
      </w:r>
    </w:p>
    <w:p w14:paraId="641C7A16" w14:textId="77777777" w:rsidR="00347871" w:rsidRDefault="00347871" w:rsidP="00922253"/>
    <w:p w14:paraId="33848A7D" w14:textId="77777777" w:rsidR="00347871" w:rsidRDefault="00347871" w:rsidP="00922253">
      <w:pPr>
        <w:pStyle w:val="Heading3"/>
      </w:pPr>
      <w:bookmarkStart w:id="1527" w:name="_d887c32e4bfb53e43fcdbf0a0fa25c0f"/>
      <w:bookmarkStart w:id="1528" w:name="_Toc514933967"/>
      <w:r>
        <w:t>Class Pattern of Type</w:t>
      </w:r>
      <w:bookmarkEnd w:id="1527"/>
      <w:bookmarkEnd w:id="1528"/>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r w:rsidR="009E71B4">
        <w:rPr>
          <w:rFonts w:cs="Arial"/>
        </w:rPr>
        <w:t xml:space="preserve"> </w:t>
      </w:r>
    </w:p>
    <w:p w14:paraId="7EC1B7D8" w14:textId="77777777" w:rsidR="00347871" w:rsidRDefault="00347871" w:rsidP="00922253">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14:paraId="68B6E2E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B2AFD66" w14:textId="77777777" w:rsidR="00347871" w:rsidRDefault="006B5780" w:rsidP="00922253">
      <w:pPr>
        <w:ind w:left="360"/>
      </w:pPr>
      <w:hyperlink w:anchor="_8d9c945b6f864c34fdd7a91d4d62755f" w:history="1">
        <w:r w:rsidR="00347871">
          <w:rPr>
            <w:rStyle w:val="Hyperlink"/>
          </w:rPr>
          <w:t>Pattern</w:t>
        </w:r>
      </w:hyperlink>
    </w:p>
    <w:p w14:paraId="4B481137" w14:textId="77777777" w:rsidR="00347871" w:rsidRDefault="00347871" w:rsidP="00922253"/>
    <w:p w14:paraId="26C938AF" w14:textId="77777777" w:rsidR="00347871" w:rsidRDefault="00347871" w:rsidP="00922253">
      <w:pPr>
        <w:pStyle w:val="Heading3"/>
      </w:pPr>
      <w:bookmarkStart w:id="1529" w:name="_4d83e476040c7444758dda440d3096fc"/>
      <w:bookmarkStart w:id="1530" w:name="_Toc514933968"/>
      <w:r>
        <w:t>Class Pattern Variable</w:t>
      </w:r>
      <w:bookmarkEnd w:id="1529"/>
      <w:bookmarkEnd w:id="1530"/>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r w:rsidR="009E71B4">
        <w:rPr>
          <w:rFonts w:cs="Arial"/>
        </w:rPr>
        <w:t xml:space="preserve"> </w:t>
      </w:r>
    </w:p>
    <w:p w14:paraId="109052EA" w14:textId="77777777" w:rsidR="00347871" w:rsidRDefault="00347871" w:rsidP="00922253">
      <w:r>
        <w:t>A pattern variable is a property of a pattern that provides a contextual property within that pattern for rules and relationships to be bound to.</w:t>
      </w:r>
      <w:r>
        <w:br/>
        <w:t>A pattern variable is a placeholder for all or a subset of the instances of the variables type.</w:t>
      </w:r>
      <w:r>
        <w:br/>
        <w:t xml:space="preserve">Properties of an association or relationship may be bound to a pattern variable where the type of the pattern variable is </w:t>
      </w:r>
      <w:r>
        <w:lastRenderedPageBreak/>
        <w:t>compatible with the type of the relationship's property type.</w:t>
      </w:r>
      <w:r>
        <w:br/>
      </w:r>
      <w:r>
        <w:br/>
        <w:t>[UML] Similarity with TemplateParameter</w:t>
      </w:r>
      <w:r>
        <w:br/>
        <w:t>[CL] Functional Term</w:t>
      </w:r>
      <w:r>
        <w:br/>
      </w:r>
      <w:r>
        <w:br/>
      </w:r>
    </w:p>
    <w:p w14:paraId="0BC99D7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0AAE2DA" w14:textId="77777777" w:rsidR="00347871" w:rsidRDefault="006B5780" w:rsidP="00922253">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14:paraId="46CDB25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C408C93" w14:textId="77777777" w:rsidR="00347871" w:rsidRDefault="00096C86" w:rsidP="00922253">
      <w:pPr>
        <w:pStyle w:val="BodyText2"/>
        <w:spacing w:after="0" w:line="240" w:lineRule="auto"/>
      </w:pPr>
      <w:r w:rsidRPr="006D2E0C">
        <w:rPr>
          <w:noProof/>
        </w:rPr>
        <w:pict w14:anchorId="147F49F5">
          <v:shape id="_x0000_i1310" type="#_x0000_t75" alt="-1225210285.emf" style="width:12pt;height:12pt;visibility:visible;mso-wrap-style:square">
            <v:imagedata r:id="rId22" o:title="-1225210285"/>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14:paraId="335DC7BC" w14:textId="77777777" w:rsidR="00347871" w:rsidRDefault="00347871" w:rsidP="00922253">
      <w:pPr>
        <w:pStyle w:val="BodyText"/>
        <w:spacing w:before="0" w:after="120"/>
      </w:pPr>
      <w:r>
        <w:t>&lt;qualification&gt; defines the behavior of an element with respect to a pattern - how the variable impacts the selection, evaluation or assertion of the pattern.</w:t>
      </w:r>
    </w:p>
    <w:p w14:paraId="2FC43317" w14:textId="77777777" w:rsidR="00347871" w:rsidRDefault="00096C86" w:rsidP="00922253">
      <w:pPr>
        <w:pStyle w:val="BodyText2"/>
        <w:spacing w:after="0" w:line="240" w:lineRule="auto"/>
      </w:pPr>
      <w:r w:rsidRPr="006D2E0C">
        <w:rPr>
          <w:noProof/>
        </w:rPr>
        <w:pict w14:anchorId="7244FE76">
          <v:shape id="_x0000_i1309" type="#_x0000_t75" alt="-1225210285.emf" style="width:12pt;height:12pt;visibility:visible;mso-wrap-style:square">
            <v:imagedata r:id="rId22" o:title="-1225210285"/>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14:paraId="14E8D140" w14:textId="77777777" w:rsidR="00347871" w:rsidRDefault="00347871" w:rsidP="00922253">
      <w:pPr>
        <w:pStyle w:val="BodyText"/>
        <w:spacing w:before="0" w:after="120"/>
      </w:pPr>
      <w:r>
        <w:t>If true, Element must be explicitly asserted as the indicted type, not derived or inferred from a supertype or super property.</w:t>
      </w:r>
    </w:p>
    <w:p w14:paraId="42B03A33" w14:textId="77777777" w:rsidR="00347871" w:rsidRDefault="00347871" w:rsidP="00922253"/>
    <w:p w14:paraId="7DB587F9" w14:textId="77777777" w:rsidR="00347871" w:rsidRDefault="00347871" w:rsidP="00922253">
      <w:pPr>
        <w:pStyle w:val="Heading3"/>
      </w:pPr>
      <w:bookmarkStart w:id="1531" w:name="_1ca0eead3b0232123ed6f8fbaf154524"/>
      <w:bookmarkStart w:id="1532" w:name="_Toc514933969"/>
      <w:r>
        <w:t>Association Pattern Variables</w:t>
      </w:r>
      <w:bookmarkEnd w:id="1531"/>
      <w:bookmarkEnd w:id="1532"/>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r w:rsidR="009E71B4">
        <w:rPr>
          <w:rFonts w:cs="Arial"/>
        </w:rPr>
        <w:t xml:space="preserve"> </w:t>
      </w:r>
    </w:p>
    <w:p w14:paraId="382E464E" w14:textId="77777777" w:rsidR="00347871" w:rsidRDefault="00347871" w:rsidP="00922253">
      <w:r>
        <w:t>Relationship defining variable properties within a pattern.</w:t>
      </w:r>
    </w:p>
    <w:p w14:paraId="624BF91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79F2678" w14:textId="77777777" w:rsidR="00347871" w:rsidRDefault="006B5780" w:rsidP="00922253">
      <w:pPr>
        <w:ind w:left="360"/>
      </w:pPr>
      <w:hyperlink w:anchor="_ae63cfff50cedcc072b5771554ea61a3" w:history="1">
        <w:r w:rsidR="00347871">
          <w:rPr>
            <w:rStyle w:val="Hyperlink"/>
          </w:rPr>
          <w:t>Statement</w:t>
        </w:r>
      </w:hyperlink>
    </w:p>
    <w:p w14:paraId="4F9397E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C36FEE9" w14:textId="77777777" w:rsidR="00347871" w:rsidRDefault="00096C86" w:rsidP="00922253">
      <w:pPr>
        <w:ind w:firstLine="720"/>
      </w:pPr>
      <w:r w:rsidRPr="006D2E0C">
        <w:rPr>
          <w:noProof/>
        </w:rPr>
        <w:pict w14:anchorId="5BE2F97D">
          <v:shape id="_x0000_i1308" type="#_x0000_t75" alt="-342498719.emf" style="width:12pt;height:12pt;visibility:visible;mso-wrap-style:square">
            <v:imagedata r:id="rId56" o:title="-342498719"/>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4DE1EDE" w14:textId="77777777" w:rsidR="00347871" w:rsidRDefault="00347871" w:rsidP="00922253">
      <w:pPr>
        <w:pStyle w:val="BodyText"/>
        <w:spacing w:before="60" w:after="120"/>
        <w:ind w:firstLine="720"/>
      </w:pPr>
      <w:r>
        <w:t>A variable property defined within the context of a pattern that is used as part of the patterns definition.</w:t>
      </w:r>
      <w:r>
        <w:br/>
        <w:t>[UML] ownedAttribute</w:t>
      </w:r>
    </w:p>
    <w:p w14:paraId="2852E59E" w14:textId="77777777" w:rsidR="00347871" w:rsidRDefault="00096C86" w:rsidP="00922253">
      <w:pPr>
        <w:ind w:firstLine="720"/>
      </w:pPr>
      <w:r w:rsidRPr="006D2E0C">
        <w:rPr>
          <w:noProof/>
        </w:rPr>
        <w:pict w14:anchorId="2D8A1DBB">
          <v:shape id="_x0000_i1307" type="#_x0000_t75" alt="-342498719.emf" style="width:12pt;height:12pt;visibility:visible;mso-wrap-style:square">
            <v:imagedata r:id="rId56" o:title="-342498719"/>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F3FB65E" w14:textId="77777777" w:rsidR="00347871" w:rsidRDefault="00347871" w:rsidP="00922253">
      <w:pPr>
        <w:pStyle w:val="BodyText"/>
        <w:spacing w:before="60" w:after="120"/>
        <w:ind w:firstLine="720"/>
      </w:pPr>
      <w:r>
        <w:t>Pattern owning a pattern variable.</w:t>
      </w:r>
    </w:p>
    <w:p w14:paraId="1A43F111" w14:textId="77777777" w:rsidR="00347871" w:rsidRDefault="00347871" w:rsidP="00922253"/>
    <w:p w14:paraId="3B83E681" w14:textId="77777777" w:rsidR="00347871" w:rsidRDefault="00347871" w:rsidP="00922253">
      <w:pPr>
        <w:pStyle w:val="Heading3"/>
      </w:pPr>
      <w:bookmarkStart w:id="1533" w:name="_ef18e024624b062995d1bb5acd223c15"/>
      <w:bookmarkStart w:id="1534" w:name="_Toc514933970"/>
      <w:r>
        <w:t>Class Proposition Variable</w:t>
      </w:r>
      <w:bookmarkEnd w:id="1533"/>
      <w:bookmarkEnd w:id="1534"/>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r w:rsidR="009E71B4">
        <w:rPr>
          <w:rFonts w:cs="Arial"/>
        </w:rPr>
        <w:t xml:space="preserve"> </w:t>
      </w:r>
    </w:p>
    <w:p w14:paraId="4E2EA7B9" w14:textId="77777777" w:rsidR="00347871" w:rsidRDefault="00347871" w:rsidP="00922253">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14:paraId="6EE53B4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B1FC8D0" w14:textId="77777777" w:rsidR="00347871" w:rsidRDefault="006B5780" w:rsidP="00922253">
      <w:pPr>
        <w:ind w:left="360"/>
      </w:pPr>
      <w:hyperlink w:anchor="_4d83e476040c7444758dda440d3096fc" w:history="1">
        <w:r w:rsidR="00347871">
          <w:rPr>
            <w:rStyle w:val="Hyperlink"/>
          </w:rPr>
          <w:t>Pattern Variable</w:t>
        </w:r>
      </w:hyperlink>
    </w:p>
    <w:p w14:paraId="3D67D26B" w14:textId="77777777" w:rsidR="00347871" w:rsidRDefault="00347871" w:rsidP="00922253"/>
    <w:p w14:paraId="53001A47" w14:textId="77777777" w:rsidR="00347871" w:rsidRDefault="00347871" w:rsidP="00922253">
      <w:pPr>
        <w:pStyle w:val="Heading3"/>
      </w:pPr>
      <w:bookmarkStart w:id="1535" w:name="_198cd837d516346ff8e3a9ae24a3caf2"/>
      <w:bookmarkStart w:id="1536" w:name="_Toc514933971"/>
      <w:r>
        <w:t>Association Qualified Proposition</w:t>
      </w:r>
      <w:bookmarkEnd w:id="1535"/>
      <w:bookmarkEnd w:id="1536"/>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r w:rsidR="009E71B4">
        <w:rPr>
          <w:rFonts w:cs="Arial"/>
        </w:rPr>
        <w:t xml:space="preserve"> </w:t>
      </w:r>
    </w:p>
    <w:p w14:paraId="45FCF39A" w14:textId="77777777" w:rsidR="00347871" w:rsidRDefault="00347871" w:rsidP="00922253">
      <w:r>
        <w:t>Association defining exactly one proposition (such as an association) qualified by a qualified proposition variable.</w:t>
      </w:r>
    </w:p>
    <w:p w14:paraId="141A44A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EC93946" w14:textId="77777777" w:rsidR="00347871" w:rsidRDefault="00096C86" w:rsidP="00922253">
      <w:pPr>
        <w:ind w:firstLine="720"/>
      </w:pPr>
      <w:r w:rsidRPr="006D2E0C">
        <w:rPr>
          <w:noProof/>
        </w:rPr>
        <w:pict w14:anchorId="26A3694D">
          <v:shape id="_x0000_i1306" type="#_x0000_t75" alt="-342498719.emf" style="width:12pt;height:12pt;visibility:visible;mso-wrap-style:square">
            <v:imagedata r:id="rId56" o:title="-342498719"/>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18A71483" w14:textId="77777777" w:rsidR="00347871" w:rsidRDefault="00096C86" w:rsidP="00922253">
      <w:pPr>
        <w:ind w:firstLine="720"/>
      </w:pPr>
      <w:r w:rsidRPr="006D2E0C">
        <w:rPr>
          <w:noProof/>
        </w:rPr>
        <w:lastRenderedPageBreak/>
        <w:pict w14:anchorId="660B64B2">
          <v:shape id="_x0000_i1305" type="#_x0000_t75" alt="-342498719.emf" style="width:12pt;height:12pt;visibility:visible;mso-wrap-style:square">
            <v:imagedata r:id="rId56" o:title="-342498719"/>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CCAB683" w14:textId="77777777" w:rsidR="00347871" w:rsidRDefault="00347871" w:rsidP="00922253"/>
    <w:p w14:paraId="67C8A005" w14:textId="77777777" w:rsidR="00347871" w:rsidRDefault="00347871" w:rsidP="00922253">
      <w:pPr>
        <w:pStyle w:val="Heading3"/>
      </w:pPr>
      <w:bookmarkStart w:id="1537" w:name="_c626cad4685e2f60e9e1375bf07a99b6"/>
      <w:bookmarkStart w:id="1538" w:name="_Toc514933972"/>
      <w:r>
        <w:t>Association Subject of Pattern Relationship</w:t>
      </w:r>
      <w:bookmarkEnd w:id="1537"/>
      <w:bookmarkEnd w:id="1538"/>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r w:rsidR="009E71B4">
        <w:rPr>
          <w:rFonts w:cs="Arial"/>
        </w:rPr>
        <w:t xml:space="preserve"> </w:t>
      </w:r>
    </w:p>
    <w:p w14:paraId="16AFD741" w14:textId="77777777" w:rsidR="00347871" w:rsidRDefault="00347871" w:rsidP="00922253">
      <w:r>
        <w:t>Relationship defining the subject pattern of a type specific pattern.</w:t>
      </w:r>
    </w:p>
    <w:p w14:paraId="72E1A09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4DBBC97" w14:textId="77777777" w:rsidR="00347871" w:rsidRDefault="006B5780" w:rsidP="00922253">
      <w:pPr>
        <w:ind w:left="360"/>
      </w:pPr>
      <w:hyperlink w:anchor="_98ff7066ce9f28f3ab4a80f88bc3fddc" w:history="1">
        <w:r w:rsidR="00347871">
          <w:rPr>
            <w:rStyle w:val="Hyperlink"/>
          </w:rPr>
          <w:t>Assertion</w:t>
        </w:r>
      </w:hyperlink>
    </w:p>
    <w:p w14:paraId="0CDEDBF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CA9C79B" w14:textId="77777777" w:rsidR="00347871" w:rsidRDefault="00096C86" w:rsidP="00922253">
      <w:pPr>
        <w:ind w:firstLine="720"/>
      </w:pPr>
      <w:r w:rsidRPr="006D2E0C">
        <w:rPr>
          <w:noProof/>
        </w:rPr>
        <w:pict w14:anchorId="5E22E391">
          <v:shape id="_x0000_i1304" type="#_x0000_t75" alt="-342498719.emf" style="width:12pt;height:12pt;visibility:visible;mso-wrap-style:square">
            <v:imagedata r:id="rId56" o:title="-342498719"/>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85B7194" w14:textId="77777777" w:rsidR="00347871" w:rsidRDefault="00347871" w:rsidP="00922253">
      <w:pPr>
        <w:pStyle w:val="BodyText"/>
        <w:spacing w:before="60" w:after="120"/>
        <w:ind w:firstLine="720"/>
      </w:pPr>
      <w:r>
        <w:t>A pattern asserted for all instances of a type. Where the pattern includes parts, the type defines a composition.</w:t>
      </w:r>
    </w:p>
    <w:p w14:paraId="672126A9" w14:textId="77777777" w:rsidR="00347871" w:rsidRDefault="00096C86" w:rsidP="00922253">
      <w:pPr>
        <w:ind w:firstLine="720"/>
      </w:pPr>
      <w:r w:rsidRPr="006D2E0C">
        <w:rPr>
          <w:noProof/>
        </w:rPr>
        <w:pict w14:anchorId="7B8128E2">
          <v:shape id="_x0000_i1303" type="#_x0000_t75" alt="-342498719.emf" style="width:12pt;height:12pt;visibility:visible;mso-wrap-style:square">
            <v:imagedata r:id="rId56" o:title="-342498719"/>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7DD510CF" w14:textId="77777777" w:rsidR="00347871" w:rsidRDefault="00347871" w:rsidP="00922253">
      <w:pPr>
        <w:pStyle w:val="BodyText"/>
        <w:spacing w:before="60" w:after="120"/>
        <w:ind w:firstLine="720"/>
      </w:pPr>
      <w:r>
        <w:t>The type which is the context of a pattern of type. The pattern is "about" the subject type.</w:t>
      </w:r>
    </w:p>
    <w:p w14:paraId="71F2D938" w14:textId="77777777" w:rsidR="00347871" w:rsidRDefault="00347871" w:rsidP="00922253"/>
    <w:p w14:paraId="0C843BA6" w14:textId="77777777" w:rsidR="00347871" w:rsidRDefault="00347871" w:rsidP="00922253">
      <w:pPr>
        <w:pStyle w:val="Heading3"/>
      </w:pPr>
      <w:bookmarkStart w:id="1539" w:name="_db3584921c2bbbb3ffc7bb9b672cb4c2"/>
      <w:bookmarkStart w:id="1540" w:name="_Toc514933973"/>
      <w:r>
        <w:t>Association Subsetting</w:t>
      </w:r>
      <w:bookmarkEnd w:id="1539"/>
      <w:bookmarkEnd w:id="1540"/>
      <w:r w:rsidRPr="003A31EC">
        <w:rPr>
          <w:rFonts w:cs="Arial"/>
        </w:rPr>
        <w:t xml:space="preserve"> </w:t>
      </w:r>
      <w:r>
        <w:rPr>
          <w:rFonts w:cs="Arial"/>
        </w:rPr>
        <w:fldChar w:fldCharType="begin"/>
      </w:r>
      <w:r>
        <w:instrText>XE"</w:instrText>
      </w:r>
      <w:r w:rsidRPr="00413D75">
        <w:rPr>
          <w:rFonts w:cs="Arial"/>
        </w:rPr>
        <w:instrText>Subsetting</w:instrText>
      </w:r>
      <w:r>
        <w:instrText>"</w:instrText>
      </w:r>
      <w:r>
        <w:rPr>
          <w:rFonts w:cs="Arial"/>
        </w:rPr>
        <w:fldChar w:fldCharType="end"/>
      </w:r>
      <w:r w:rsidR="009E71B4">
        <w:rPr>
          <w:rFonts w:cs="Arial"/>
        </w:rPr>
        <w:t xml:space="preserve"> </w:t>
      </w:r>
    </w:p>
    <w:p w14:paraId="47F0FDFC" w14:textId="77777777" w:rsidR="00347871" w:rsidRDefault="00347871" w:rsidP="00922253">
      <w:r>
        <w:t>In a pattern or mapping rule, defines a variable that represents a subset of another property (or if multiple, their union). The subset may be constrained by a more specific type, expressions or required cardinalities.</w:t>
      </w:r>
      <w:r>
        <w:br/>
        <w:t>Subset: Set A is a subset of set B if all of the elements (if any) of set A are contained in set B</w:t>
      </w:r>
    </w:p>
    <w:p w14:paraId="034C8C9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ABAEAE7" w14:textId="77777777" w:rsidR="00347871" w:rsidRDefault="00096C86" w:rsidP="00922253">
      <w:pPr>
        <w:ind w:firstLine="720"/>
      </w:pPr>
      <w:r w:rsidRPr="006D2E0C">
        <w:rPr>
          <w:noProof/>
        </w:rPr>
        <w:pict w14:anchorId="250A65EE">
          <v:shape id="_x0000_i1302" type="#_x0000_t75" alt="-342498719.emf" style="width:12pt;height:12pt;visibility:visible;mso-wrap-style:square">
            <v:imagedata r:id="rId56" o:title="-342498719"/>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5FD27C88" w14:textId="77777777" w:rsidR="00347871" w:rsidRDefault="00347871" w:rsidP="00922253">
      <w:pPr>
        <w:pStyle w:val="BodyText"/>
        <w:spacing w:before="60" w:after="120"/>
        <w:ind w:firstLine="720"/>
      </w:pPr>
      <w:r>
        <w:t>Variable that a subset variable subsets. The subset variable shall be populated by a subset of the &lt;subsets&gt; variable based on the type and constraints of the subset variable.</w:t>
      </w:r>
    </w:p>
    <w:p w14:paraId="29004B5E" w14:textId="77777777" w:rsidR="00347871" w:rsidRDefault="00096C86" w:rsidP="00922253">
      <w:pPr>
        <w:ind w:firstLine="720"/>
      </w:pPr>
      <w:r w:rsidRPr="006D2E0C">
        <w:rPr>
          <w:noProof/>
        </w:rPr>
        <w:pict w14:anchorId="1AF530CF">
          <v:shape id="_x0000_i1301" type="#_x0000_t75" alt="-342498719.emf" style="width:12pt;height:12pt;visibility:visible;mso-wrap-style:square">
            <v:imagedata r:id="rId56" o:title="-342498719"/>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B582673" w14:textId="77777777" w:rsidR="00347871" w:rsidRDefault="00347871" w:rsidP="00922253">
      <w:pPr>
        <w:pStyle w:val="BodyText"/>
        <w:spacing w:before="60" w:after="120"/>
        <w:ind w:firstLine="720"/>
      </w:pPr>
      <w:r>
        <w:t>Subsets of the variable.</w:t>
      </w:r>
    </w:p>
    <w:p w14:paraId="4FC7C053" w14:textId="77777777" w:rsidR="00347871" w:rsidRDefault="00347871" w:rsidP="00922253"/>
    <w:p w14:paraId="3D2A12FC" w14:textId="77777777" w:rsidR="00347871" w:rsidRDefault="00347871" w:rsidP="00922253">
      <w:pPr>
        <w:pStyle w:val="Heading3"/>
      </w:pPr>
      <w:bookmarkStart w:id="1541" w:name="_e31b27a7745289f6f0e539acb4a8b867"/>
      <w:bookmarkStart w:id="1542" w:name="_Toc514933974"/>
      <w:r>
        <w:t>Class Type Pattern Variable</w:t>
      </w:r>
      <w:bookmarkEnd w:id="1541"/>
      <w:bookmarkEnd w:id="1542"/>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r w:rsidR="009E71B4">
        <w:rPr>
          <w:rFonts w:cs="Arial"/>
        </w:rPr>
        <w:t xml:space="preserve"> </w:t>
      </w:r>
    </w:p>
    <w:p w14:paraId="1227176E" w14:textId="77777777" w:rsidR="00347871" w:rsidRDefault="00347871" w:rsidP="00922253">
      <w:r>
        <w:t>Type Pattern variable is an abstract supertype that provides for a restriction that parts and focus properties must be owned by a pattern of a type.</w:t>
      </w:r>
    </w:p>
    <w:p w14:paraId="00BA8E3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ED75E5" w14:textId="77777777" w:rsidR="00347871" w:rsidRDefault="006B5780" w:rsidP="00922253">
      <w:pPr>
        <w:ind w:left="360"/>
      </w:pPr>
      <w:hyperlink w:anchor="_4d83e476040c7444758dda440d3096fc" w:history="1">
        <w:r w:rsidR="00347871">
          <w:rPr>
            <w:rStyle w:val="Hyperlink"/>
          </w:rPr>
          <w:t>Pattern Variable</w:t>
        </w:r>
      </w:hyperlink>
    </w:p>
    <w:p w14:paraId="23D09D59" w14:textId="77777777" w:rsidR="00347871" w:rsidRDefault="00347871" w:rsidP="00922253"/>
    <w:p w14:paraId="1531256E" w14:textId="77777777" w:rsidR="00347871" w:rsidRDefault="00347871" w:rsidP="00922253">
      <w:pPr>
        <w:pStyle w:val="Heading3"/>
      </w:pPr>
      <w:bookmarkStart w:id="1543" w:name="_ac5a167de63e72c31b8944200289955d"/>
      <w:bookmarkStart w:id="1544" w:name="_Toc514933975"/>
      <w:r>
        <w:t>Class Variable Binding</w:t>
      </w:r>
      <w:bookmarkEnd w:id="1543"/>
      <w:bookmarkEnd w:id="1544"/>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r w:rsidR="009E71B4">
        <w:rPr>
          <w:rFonts w:cs="Arial"/>
        </w:rPr>
        <w:t xml:space="preserve"> </w:t>
      </w:r>
    </w:p>
    <w:p w14:paraId="1975B0BC" w14:textId="77777777" w:rsidR="00347871" w:rsidRDefault="00347871" w:rsidP="00922253">
      <w:r>
        <w:t>A variable binding defines a value for a particular variable of a particular owning pattern as part of a pattern match.</w:t>
      </w:r>
      <w:r>
        <w:br/>
      </w:r>
    </w:p>
    <w:p w14:paraId="5309EE3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F052C08" w14:textId="77777777" w:rsidR="00347871" w:rsidRDefault="006B5780" w:rsidP="00922253">
      <w:pPr>
        <w:ind w:left="360"/>
      </w:pPr>
      <w:hyperlink w:anchor="_fc2f0705a64d5c70ef77abee949487df" w:history="1">
        <w:r w:rsidR="00347871">
          <w:rPr>
            <w:rStyle w:val="Hyperlink"/>
          </w:rPr>
          <w:t>Owned Property Binding</w:t>
        </w:r>
      </w:hyperlink>
    </w:p>
    <w:p w14:paraId="447701ED" w14:textId="77777777" w:rsidR="00347871" w:rsidRDefault="00347871" w:rsidP="00922253"/>
    <w:p w14:paraId="2491C4D4" w14:textId="77777777" w:rsidR="00347871" w:rsidRDefault="00347871" w:rsidP="00922253">
      <w:pPr>
        <w:pStyle w:val="Heading4"/>
      </w:pPr>
      <w:bookmarkStart w:id="1545" w:name="_8e8a996acf04b8f7f4fbad8fd901f2c2"/>
      <w:r>
        <w:t>Enumeration Variable Qualification</w:t>
      </w:r>
      <w:bookmarkEnd w:id="1545"/>
      <w:r w:rsidRPr="003A31EC">
        <w:rPr>
          <w:rFonts w:cs="Arial"/>
        </w:rPr>
        <w:t xml:space="preserve"> </w:t>
      </w:r>
      <w:r w:rsidR="00951276">
        <w:rPr>
          <w:rFonts w:cs="Arial"/>
        </w:rPr>
        <w:fldChar w:fldCharType="begin"/>
      </w:r>
      <w:r w:rsidR="00951276">
        <w:instrText>XE"</w:instrText>
      </w:r>
      <w:r w:rsidR="00951276" w:rsidRPr="00413D75">
        <w:rPr>
          <w:rFonts w:cs="Arial"/>
        </w:rPr>
        <w:instrText>Variable Qualification</w:instrText>
      </w:r>
      <w:r w:rsidR="00951276">
        <w:instrText>"</w:instrText>
      </w:r>
      <w:r w:rsidR="00951276">
        <w:rPr>
          <w:rFonts w:cs="Arial"/>
        </w:rPr>
        <w:fldChar w:fldCharType="end"/>
      </w:r>
      <w:r w:rsidR="000C6CB8">
        <w:rPr>
          <w:rFonts w:cs="Arial"/>
        </w:rPr>
        <w:t xml:space="preserve"> </w:t>
      </w:r>
    </w:p>
    <w:p w14:paraId="0738C9CB" w14:textId="77777777" w:rsidR="00347871" w:rsidRDefault="00347871" w:rsidP="00922253">
      <w:pPr>
        <w:pStyle w:val="BodyText"/>
      </w:pPr>
      <w:r>
        <w:t>Variable qualification values define the behavior of an element with respect to a pattern - how it impacts the selection, evaluation or assertion of the pattern.</w:t>
      </w:r>
    </w:p>
    <w:p w14:paraId="28A21CE1" w14:textId="77777777" w:rsidR="00347871" w:rsidRDefault="00347871" w:rsidP="00922253">
      <w:pPr>
        <w:pStyle w:val="Code0"/>
      </w:pPr>
      <w:r>
        <w:t>package SMIF Conceptual Model::Patterns</w:t>
      </w:r>
    </w:p>
    <w:p w14:paraId="6E3ABD0D" w14:textId="77777777" w:rsidR="00347871" w:rsidRDefault="00347871" w:rsidP="00922253">
      <w:pPr>
        <w:pStyle w:val="Code0"/>
      </w:pPr>
      <w:r>
        <w:t>public enum Variable Qualification</w:t>
      </w:r>
    </w:p>
    <w:p w14:paraId="5E738957" w14:textId="77777777" w:rsidR="00347871" w:rsidRDefault="00347871" w:rsidP="00922253">
      <w:pPr>
        <w:pStyle w:val="Code0"/>
      </w:pPr>
      <w:r>
        <w:t>{Select, Optional, Assert, Negate, Exactly One, There Exists, All}</w:t>
      </w:r>
    </w:p>
    <w:p w14:paraId="1168C4EC" w14:textId="77777777" w:rsidR="00347871" w:rsidRDefault="00347871" w:rsidP="00922253">
      <w:pPr>
        <w:pStyle w:val="Code0"/>
      </w:pPr>
    </w:p>
    <w:p w14:paraId="7B573DF0" w14:textId="77777777" w:rsidR="00347871" w:rsidRPr="002A7C0D" w:rsidRDefault="00347871" w:rsidP="00922253">
      <w:pPr>
        <w:pStyle w:val="Subtitle"/>
        <w:spacing w:before="120"/>
        <w:rPr>
          <w:rStyle w:val="IntenseEmphasis"/>
          <w:sz w:val="24"/>
          <w:szCs w:val="24"/>
        </w:rPr>
      </w:pPr>
      <w:r w:rsidRPr="002A7C0D">
        <w:rPr>
          <w:rStyle w:val="IntenseEmphasis"/>
          <w:sz w:val="24"/>
          <w:szCs w:val="24"/>
        </w:rPr>
        <w:t>Literals</w:t>
      </w:r>
    </w:p>
    <w:p w14:paraId="5CF026D5" w14:textId="77777777" w:rsidR="00347871" w:rsidRDefault="00096C86" w:rsidP="00922253">
      <w:pPr>
        <w:ind w:left="605" w:hanging="245"/>
      </w:pPr>
      <w:r w:rsidRPr="006D2E0C">
        <w:rPr>
          <w:noProof/>
        </w:rPr>
        <w:pict w14:anchorId="4B5E2467">
          <v:shape id="_x0000_i1300" type="#_x0000_t75" alt="-1879210620.emf" style="width:12pt;height:12pt;visibility:visible;mso-wrap-style:square">
            <v:imagedata r:id="rId26" o:title="-1879210620"/>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14:paraId="040EA2F5" w14:textId="77777777" w:rsidR="00347871" w:rsidRDefault="00347871" w:rsidP="00922253">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14:paraId="408E41DC" w14:textId="77777777" w:rsidR="00347871" w:rsidRDefault="00096C86" w:rsidP="00922253">
      <w:pPr>
        <w:ind w:left="605" w:hanging="245"/>
      </w:pPr>
      <w:r w:rsidRPr="006D2E0C">
        <w:rPr>
          <w:noProof/>
        </w:rPr>
        <w:pict w14:anchorId="75A76DE3">
          <v:shape id="_x0000_i1299" type="#_x0000_t75" alt="-1879210620.emf" style="width:12pt;height:12pt;visibility:visible;mso-wrap-style:square">
            <v:imagedata r:id="rId26" o:title="-1879210620"/>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14:paraId="2C8158E2" w14:textId="77777777" w:rsidR="00347871" w:rsidRDefault="00347871" w:rsidP="00922253">
      <w:pPr>
        <w:pStyle w:val="BodyText"/>
      </w:pPr>
      <w:r>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14:paraId="793BA646" w14:textId="77777777" w:rsidR="00347871" w:rsidRDefault="00096C86" w:rsidP="00922253">
      <w:pPr>
        <w:ind w:left="605" w:hanging="245"/>
      </w:pPr>
      <w:r w:rsidRPr="006D2E0C">
        <w:rPr>
          <w:noProof/>
        </w:rPr>
        <w:pict w14:anchorId="332FA1F0">
          <v:shape id="_x0000_i1298" type="#_x0000_t75" alt="-1879210620.emf" style="width:12pt;height:12pt;visibility:visible;mso-wrap-style:square">
            <v:imagedata r:id="rId26" o:title="-1879210620"/>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14:paraId="0066B2E9" w14:textId="77777777" w:rsidR="00347871" w:rsidRDefault="00347871" w:rsidP="00922253">
      <w:pPr>
        <w:pStyle w:val="BodyText"/>
      </w:pPr>
      <w:r>
        <w:t>The property does not impact the selection of the pattern, it is an asserted consequence of the pattern.</w:t>
      </w:r>
    </w:p>
    <w:p w14:paraId="7EEA4246" w14:textId="77777777" w:rsidR="00347871" w:rsidRDefault="00096C86" w:rsidP="00922253">
      <w:pPr>
        <w:ind w:left="605" w:hanging="245"/>
      </w:pPr>
      <w:r w:rsidRPr="006D2E0C">
        <w:rPr>
          <w:noProof/>
        </w:rPr>
        <w:pict w14:anchorId="4564536C">
          <v:shape id="_x0000_i1297" type="#_x0000_t75" alt="-1879210620.emf" style="width:12pt;height:12pt;visibility:visible;mso-wrap-style:square">
            <v:imagedata r:id="rId26" o:title="-1879210620"/>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14:paraId="7BFD6905" w14:textId="77777777" w:rsidR="00347871" w:rsidRDefault="00347871" w:rsidP="00922253">
      <w:pPr>
        <w:pStyle w:val="BodyText"/>
      </w:pPr>
      <w:r>
        <w:t>The property does not impact the selection of the pattern, it is negated consequence of the pattern - it may not exist.</w:t>
      </w:r>
    </w:p>
    <w:p w14:paraId="43B2DB21" w14:textId="77777777" w:rsidR="00347871" w:rsidRDefault="00096C86" w:rsidP="00922253">
      <w:pPr>
        <w:ind w:left="605" w:hanging="245"/>
      </w:pPr>
      <w:r w:rsidRPr="006D2E0C">
        <w:rPr>
          <w:noProof/>
        </w:rPr>
        <w:pict w14:anchorId="34E12AE8">
          <v:shape id="_x0000_i1296" type="#_x0000_t75" alt="-1879210620.emf" style="width:12pt;height:12pt;visibility:visible;mso-wrap-style:square">
            <v:imagedata r:id="rId26" o:title="-1879210620"/>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14:paraId="3F8D53A2" w14:textId="77777777" w:rsidR="00347871" w:rsidRDefault="00347871" w:rsidP="00922253">
      <w:pPr>
        <w:pStyle w:val="BodyText"/>
      </w:pPr>
      <w:r>
        <w:t>The existential quantifier limited to exactly one of a potentially larger set of the properties type.</w:t>
      </w:r>
    </w:p>
    <w:p w14:paraId="2BCE551B" w14:textId="77777777" w:rsidR="00347871" w:rsidRDefault="00096C86" w:rsidP="00922253">
      <w:pPr>
        <w:ind w:left="605" w:hanging="245"/>
      </w:pPr>
      <w:r w:rsidRPr="006D2E0C">
        <w:rPr>
          <w:noProof/>
        </w:rPr>
        <w:pict w14:anchorId="3D37C380">
          <v:shape id="_x0000_i1295" type="#_x0000_t75" alt="-1879210620.emf" style="width:12pt;height:12pt;visibility:visible;mso-wrap-style:square">
            <v:imagedata r:id="rId26" o:title="-1879210620"/>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14:paraId="25A3ABD3" w14:textId="77777777" w:rsidR="00347871" w:rsidRDefault="00347871" w:rsidP="00922253">
      <w:pPr>
        <w:pStyle w:val="BodyText"/>
      </w:pPr>
      <w:r>
        <w:t xml:space="preserve">The existential quantifier - at least one of the properties type.  </w:t>
      </w:r>
    </w:p>
    <w:p w14:paraId="13038E47" w14:textId="77777777" w:rsidR="00347871" w:rsidRDefault="00096C86" w:rsidP="00922253">
      <w:pPr>
        <w:ind w:left="605" w:hanging="245"/>
      </w:pPr>
      <w:r w:rsidRPr="006D2E0C">
        <w:rPr>
          <w:noProof/>
        </w:rPr>
        <w:pict w14:anchorId="1F53C857">
          <v:shape id="Picture -1879210620.emf" o:spid="_x0000_i1294" type="#_x0000_t75" alt="-1879210620.emf" style="width:12pt;height:12pt;visibility:visible;mso-wrap-style:square">
            <v:imagedata r:id="rId26" o:title="-1879210620"/>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14:paraId="0A75FE5B" w14:textId="77777777" w:rsidR="00347871" w:rsidRDefault="00347871" w:rsidP="00922253">
      <w:pPr>
        <w:pStyle w:val="BodyText"/>
      </w:pPr>
      <w:r>
        <w:t>The universal quantifier - the quantified property is a stand-in for all elements of  the existent of the quantified type</w:t>
      </w:r>
    </w:p>
    <w:p w14:paraId="6BABA440" w14:textId="77777777" w:rsidR="00347871" w:rsidRDefault="00096C86" w:rsidP="00922253">
      <w:pPr>
        <w:jc w:val="center"/>
      </w:pPr>
      <w:r w:rsidRPr="006D2E0C">
        <w:rPr>
          <w:noProof/>
        </w:rPr>
        <w:lastRenderedPageBreak/>
        <w:pict w14:anchorId="6C3965FA">
          <v:shape id="Picture 1441964904.emf" o:spid="_x0000_i1293" type="#_x0000_t75" alt="1441964904.emf" style="width:487.2pt;height:428.4pt;visibility:visible;mso-wrap-style:square">
            <v:imagedata r:id="rId248" o:title="1441964904"/>
          </v:shape>
        </w:pict>
      </w:r>
    </w:p>
    <w:p w14:paraId="32C9181F"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Patterns</w:t>
      </w:r>
    </w:p>
    <w:p w14:paraId="67AF3440" w14:textId="77777777" w:rsidR="00347871" w:rsidRDefault="00347871" w:rsidP="00922253"/>
    <w:p w14:paraId="47747708" w14:textId="77777777" w:rsidR="00347871" w:rsidRDefault="00347871" w:rsidP="00922253">
      <w:pPr>
        <w:spacing w:after="200" w:line="276" w:lineRule="auto"/>
        <w:rPr>
          <w:b/>
          <w:bCs/>
          <w:color w:val="365F91"/>
          <w:sz w:val="40"/>
          <w:szCs w:val="40"/>
        </w:rPr>
      </w:pPr>
      <w:r>
        <w:br w:type="page"/>
      </w:r>
    </w:p>
    <w:p w14:paraId="5A074A71" w14:textId="77777777" w:rsidR="00347871" w:rsidRDefault="00347871" w:rsidP="00922253">
      <w:pPr>
        <w:pStyle w:val="Heading2"/>
      </w:pPr>
      <w:bookmarkStart w:id="1546" w:name="_Toc514933976"/>
      <w:r>
        <w:t>SMIF Conceptual Model::Properties</w:t>
      </w:r>
      <w:bookmarkEnd w:id="1546"/>
    </w:p>
    <w:p w14:paraId="64BFB767" w14:textId="77777777" w:rsidR="00347871" w:rsidRDefault="00347871" w:rsidP="00922253">
      <w:pPr>
        <w:pStyle w:val="BodyText"/>
      </w:pPr>
      <w:r>
        <w:t>Properties define the most granular connections between entities or values. Properties may be used as the ends of relationships, to represent individual characteristics or as elements of a data structure.</w:t>
      </w:r>
    </w:p>
    <w:p w14:paraId="29EBC8E7" w14:textId="77777777" w:rsidR="00347871" w:rsidRDefault="00347871" w:rsidP="00922253">
      <w:pPr>
        <w:pStyle w:val="Heading3"/>
      </w:pPr>
      <w:bookmarkStart w:id="1547" w:name="_Toc514933977"/>
      <w:r>
        <w:t>Diagram: Characteristics</w:t>
      </w:r>
      <w:bookmarkEnd w:id="1547"/>
    </w:p>
    <w:p w14:paraId="558721A1" w14:textId="77777777" w:rsidR="00347871" w:rsidRDefault="00096C86" w:rsidP="00922253">
      <w:pPr>
        <w:jc w:val="center"/>
        <w:rPr>
          <w:rFonts w:cs="Arial"/>
        </w:rPr>
      </w:pPr>
      <w:r w:rsidRPr="006D2E0C">
        <w:rPr>
          <w:noProof/>
        </w:rPr>
        <w:pict w14:anchorId="710A26BF">
          <v:shape id="Picture -878115595.emf" o:spid="_x0000_i1292" type="#_x0000_t75" alt="-878115595.emf" style="width:487.2pt;height:297pt;visibility:visible;mso-wrap-style:square">
            <v:imagedata r:id="rId249" o:title="-878115595"/>
          </v:shape>
        </w:pict>
      </w:r>
    </w:p>
    <w:p w14:paraId="3C2203EA"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Characteristics</w:t>
      </w:r>
    </w:p>
    <w:p w14:paraId="7FFD0D75" w14:textId="77777777" w:rsidR="00347871" w:rsidRDefault="00347871" w:rsidP="00922253">
      <w:pPr>
        <w:pStyle w:val="Heading3"/>
      </w:pPr>
      <w:bookmarkStart w:id="1548" w:name="_Toc514933978"/>
      <w:r>
        <w:lastRenderedPageBreak/>
        <w:t>Diagram: Properties</w:t>
      </w:r>
      <w:bookmarkEnd w:id="1548"/>
    </w:p>
    <w:p w14:paraId="29FA3F76" w14:textId="77777777" w:rsidR="00347871" w:rsidRDefault="00096C86" w:rsidP="00922253">
      <w:pPr>
        <w:jc w:val="center"/>
        <w:rPr>
          <w:rFonts w:cs="Arial"/>
        </w:rPr>
      </w:pPr>
      <w:r w:rsidRPr="006D2E0C">
        <w:rPr>
          <w:noProof/>
        </w:rPr>
        <w:pict w14:anchorId="2D7D6234">
          <v:shape id="Picture -1722620792.emf" o:spid="_x0000_i1291" type="#_x0000_t75" alt="-1722620792.emf" style="width:487.2pt;height:471pt;visibility:visible;mso-wrap-style:square">
            <v:imagedata r:id="rId250" o:title="-1722620792"/>
          </v:shape>
        </w:pict>
      </w:r>
    </w:p>
    <w:p w14:paraId="00615262"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Properties</w:t>
      </w:r>
    </w:p>
    <w:p w14:paraId="30A23C24" w14:textId="77777777" w:rsidR="00347871" w:rsidRDefault="00347871" w:rsidP="00922253">
      <w:pPr>
        <w:pStyle w:val="Heading3"/>
      </w:pPr>
      <w:bookmarkStart w:id="1549" w:name="_Toc514933979"/>
      <w:r>
        <w:lastRenderedPageBreak/>
        <w:t>Diagram: Property Foundation</w:t>
      </w:r>
      <w:bookmarkEnd w:id="1549"/>
    </w:p>
    <w:p w14:paraId="5AE9EFF1" w14:textId="77777777" w:rsidR="00347871" w:rsidRDefault="00096C86" w:rsidP="00922253">
      <w:pPr>
        <w:jc w:val="center"/>
        <w:rPr>
          <w:rFonts w:cs="Arial"/>
        </w:rPr>
      </w:pPr>
      <w:r w:rsidRPr="006D2E0C">
        <w:rPr>
          <w:noProof/>
        </w:rPr>
        <w:pict w14:anchorId="3E2D1F43">
          <v:shape id="Picture 265272734.emf" o:spid="_x0000_i1290" type="#_x0000_t75" alt="265272734.emf" style="width:487.2pt;height:327.6pt;visibility:visible;mso-wrap-style:square">
            <v:imagedata r:id="rId251" o:title="265272734"/>
          </v:shape>
        </w:pict>
      </w:r>
    </w:p>
    <w:p w14:paraId="5BA6E7FC"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Property Foundation</w:t>
      </w:r>
    </w:p>
    <w:p w14:paraId="2D1E9CEB" w14:textId="77777777" w:rsidR="00347871" w:rsidRDefault="00347871" w:rsidP="00922253">
      <w:r>
        <w:t xml:space="preserve"> </w:t>
      </w:r>
    </w:p>
    <w:p w14:paraId="0A76AC34" w14:textId="77777777" w:rsidR="00347871" w:rsidRDefault="00347871" w:rsidP="00922253"/>
    <w:p w14:paraId="05B90FA6" w14:textId="77777777" w:rsidR="00347871" w:rsidRDefault="00347871" w:rsidP="00922253">
      <w:pPr>
        <w:pStyle w:val="Heading3"/>
      </w:pPr>
      <w:bookmarkStart w:id="1550" w:name="_24401089f916560d00f7c6d61a54c24d"/>
      <w:bookmarkStart w:id="1551" w:name="_Toc514933980"/>
      <w:r>
        <w:t>Class Abstract Property Owner</w:t>
      </w:r>
      <w:bookmarkEnd w:id="1550"/>
      <w:bookmarkEnd w:id="1551"/>
      <w:r w:rsidRPr="003A31EC">
        <w:rPr>
          <w:rFonts w:cs="Arial"/>
        </w:rPr>
        <w:t xml:space="preserve"> </w:t>
      </w:r>
      <w:r>
        <w:rPr>
          <w:rFonts w:cs="Arial"/>
        </w:rPr>
        <w:fldChar w:fldCharType="begin"/>
      </w:r>
      <w:r>
        <w:instrText>XE"</w:instrText>
      </w:r>
      <w:r w:rsidRPr="00413D75">
        <w:rPr>
          <w:rFonts w:cs="Arial"/>
        </w:rPr>
        <w:instrText>Abstract Property Owner</w:instrText>
      </w:r>
      <w:r>
        <w:instrText>"</w:instrText>
      </w:r>
      <w:r>
        <w:rPr>
          <w:rFonts w:cs="Arial"/>
        </w:rPr>
        <w:fldChar w:fldCharType="end"/>
      </w:r>
      <w:r w:rsidR="009E71B4">
        <w:rPr>
          <w:rFonts w:cs="Arial"/>
        </w:rPr>
        <w:t xml:space="preserve"> </w:t>
      </w:r>
    </w:p>
    <w:p w14:paraId="279A151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D27FFA0" w14:textId="77777777" w:rsidR="00347871" w:rsidRDefault="006B5780" w:rsidP="00922253">
      <w:pPr>
        <w:ind w:left="360"/>
      </w:pPr>
      <w:hyperlink w:anchor="_c5f736fa41d44ffc4ac9ba3b5e32700c" w:history="1">
        <w:r w:rsidR="00347871">
          <w:rPr>
            <w:rStyle w:val="Hyperlink"/>
          </w:rPr>
          <w:t>Lexical Scope</w:t>
        </w:r>
      </w:hyperlink>
    </w:p>
    <w:p w14:paraId="62868905" w14:textId="77777777" w:rsidR="00347871" w:rsidRDefault="00347871" w:rsidP="00922253"/>
    <w:p w14:paraId="5E43743C" w14:textId="77777777" w:rsidR="00347871" w:rsidRDefault="00347871" w:rsidP="00922253">
      <w:pPr>
        <w:pStyle w:val="Heading3"/>
      </w:pPr>
      <w:bookmarkStart w:id="1552" w:name="_630a40beaf4bbbac635cfcacaaf353d1"/>
      <w:bookmarkStart w:id="1553" w:name="_Toc514933981"/>
      <w:r>
        <w:t>Class Annotation Property</w:t>
      </w:r>
      <w:bookmarkEnd w:id="1552"/>
      <w:bookmarkEnd w:id="1553"/>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r w:rsidR="009E71B4">
        <w:rPr>
          <w:rFonts w:cs="Arial"/>
        </w:rPr>
        <w:t xml:space="preserve"> </w:t>
      </w:r>
    </w:p>
    <w:p w14:paraId="5CCEFF75" w14:textId="77777777" w:rsidR="00347871" w:rsidRDefault="00347871" w:rsidP="00922253">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14:paraId="0C2B074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9C38F47" w14:textId="77777777" w:rsidR="00347871" w:rsidRDefault="006B5780" w:rsidP="00922253">
      <w:pPr>
        <w:ind w:left="360"/>
      </w:pPr>
      <w:hyperlink w:anchor="_9ee6787ca6750591f74aeb580057443b" w:history="1">
        <w:r w:rsidR="00347871">
          <w:rPr>
            <w:rStyle w:val="Hyperlink"/>
          </w:rPr>
          <w:t>Characteristic Type</w:t>
        </w:r>
      </w:hyperlink>
    </w:p>
    <w:p w14:paraId="0E5C7821" w14:textId="77777777" w:rsidR="00347871" w:rsidRDefault="00347871" w:rsidP="00922253"/>
    <w:p w14:paraId="0C793B98" w14:textId="77777777" w:rsidR="00347871" w:rsidRDefault="00347871" w:rsidP="00922253">
      <w:pPr>
        <w:pStyle w:val="Heading3"/>
      </w:pPr>
      <w:bookmarkStart w:id="1554" w:name="_444acb79998335389f7e87d5befeeb68"/>
      <w:bookmarkStart w:id="1555" w:name="_Toc514933982"/>
      <w:r>
        <w:t>Association Bound Individual</w:t>
      </w:r>
      <w:bookmarkEnd w:id="1554"/>
      <w:bookmarkEnd w:id="155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r w:rsidR="009E71B4">
        <w:rPr>
          <w:rFonts w:cs="Arial"/>
        </w:rPr>
        <w:t xml:space="preserve"> </w:t>
      </w:r>
    </w:p>
    <w:p w14:paraId="21EFF323" w14:textId="77777777" w:rsidR="00347871" w:rsidRDefault="00347871" w:rsidP="00922253">
      <w:r>
        <w:t>Relationship defining the thing bound to a subject based on a bound property - the "object" of the property binding.</w:t>
      </w:r>
    </w:p>
    <w:p w14:paraId="0D4F530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Association Ends</w:t>
      </w:r>
    </w:p>
    <w:p w14:paraId="373191DB" w14:textId="77777777" w:rsidR="00347871" w:rsidRDefault="00096C86" w:rsidP="00922253">
      <w:pPr>
        <w:ind w:firstLine="720"/>
      </w:pPr>
      <w:r w:rsidRPr="006D2E0C">
        <w:rPr>
          <w:noProof/>
        </w:rPr>
        <w:pict w14:anchorId="641513EC">
          <v:shape id="_x0000_i1289" type="#_x0000_t75" alt="607475252.emf" style="width:12pt;height:12pt;visibility:visible;mso-wrap-style:square">
            <v:imagedata r:id="rId38" o:title="607475252"/>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03B555A1" w14:textId="77777777" w:rsidR="00347871" w:rsidRDefault="00347871" w:rsidP="00922253">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14:paraId="5EA2B783" w14:textId="77777777" w:rsidR="00347871" w:rsidRDefault="00096C86" w:rsidP="00922253">
      <w:pPr>
        <w:ind w:firstLine="720"/>
      </w:pPr>
      <w:r w:rsidRPr="006D2E0C">
        <w:rPr>
          <w:noProof/>
        </w:rPr>
        <w:pict w14:anchorId="17AA229F">
          <v:shape id="_x0000_i1288" type="#_x0000_t75" alt="607475252.emf" style="width:12pt;height:12pt;visibility:visible;mso-wrap-style:square">
            <v:imagedata r:id="rId38" o:title="607475252"/>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2366F502" w14:textId="77777777" w:rsidR="00347871" w:rsidRDefault="00347871" w:rsidP="00922253">
      <w:pPr>
        <w:pStyle w:val="BodyText"/>
        <w:spacing w:before="60" w:after="120"/>
        <w:ind w:firstLine="720"/>
      </w:pPr>
      <w:r>
        <w:t>Bindings in which a thing participates.</w:t>
      </w:r>
    </w:p>
    <w:p w14:paraId="3FD20E17" w14:textId="77777777" w:rsidR="00347871" w:rsidRDefault="00347871" w:rsidP="00922253"/>
    <w:p w14:paraId="78736351" w14:textId="77777777" w:rsidR="00347871" w:rsidRDefault="00347871" w:rsidP="00922253">
      <w:pPr>
        <w:pStyle w:val="Heading3"/>
      </w:pPr>
      <w:bookmarkStart w:id="1556" w:name="_05fe47ba9f82b41047c153424cdf5894"/>
      <w:bookmarkStart w:id="1557" w:name="_Toc514933983"/>
      <w:r>
        <w:t>Association Bound Property</w:t>
      </w:r>
      <w:bookmarkEnd w:id="1556"/>
      <w:bookmarkEnd w:id="155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r w:rsidR="009E71B4">
        <w:rPr>
          <w:rFonts w:cs="Arial"/>
        </w:rPr>
        <w:t xml:space="preserve"> </w:t>
      </w:r>
    </w:p>
    <w:p w14:paraId="7DB607E5" w14:textId="77777777" w:rsidR="00347871" w:rsidRDefault="00347871" w:rsidP="00922253">
      <w:r>
        <w:t>Relationship defining the property type that defines the semantics of a property binding. E.g. if the weight of truck-XYZ is 4500 LBS, the bound property could be "has weight".</w:t>
      </w:r>
    </w:p>
    <w:p w14:paraId="4B59C49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DD6C990" w14:textId="77777777" w:rsidR="00347871" w:rsidRDefault="006B5780" w:rsidP="00922253">
      <w:pPr>
        <w:ind w:left="360"/>
      </w:pPr>
      <w:hyperlink w:anchor="_7930d7b301f56f0155603422a27ad833" w:history="1">
        <w:r w:rsidR="00347871">
          <w:rPr>
            <w:rStyle w:val="Hyperlink"/>
          </w:rPr>
          <w:t>Extent of Type</w:t>
        </w:r>
      </w:hyperlink>
    </w:p>
    <w:p w14:paraId="43FF7FD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BD73AFC" w14:textId="77777777" w:rsidR="00347871" w:rsidRDefault="00096C86" w:rsidP="00922253">
      <w:pPr>
        <w:ind w:firstLine="720"/>
      </w:pPr>
      <w:r w:rsidRPr="006D2E0C">
        <w:rPr>
          <w:noProof/>
        </w:rPr>
        <w:pict w14:anchorId="74FEF816">
          <v:shape id="_x0000_i1287" type="#_x0000_t75" alt="607475252.emf" style="width:12pt;height:12pt;visibility:visible;mso-wrap-style:square">
            <v:imagedata r:id="rId38" o:title="607475252"/>
          </v:shape>
        </w:pict>
      </w:r>
      <w:r w:rsidR="00347871">
        <w:t xml:space="preserve"> categorizes binding</w:t>
      </w:r>
      <w:r w:rsidR="00347871">
        <w:rPr>
          <w:rFonts w:cs="Arial"/>
        </w:rPr>
        <w:fldChar w:fldCharType="begin"/>
      </w:r>
      <w:r w:rsidR="00347871">
        <w:instrText>XE"</w:instrText>
      </w:r>
      <w:r w:rsidR="00347871" w:rsidRPr="00413D75">
        <w:rPr>
          <w:rFonts w:cs="Arial"/>
        </w:rPr>
        <w:instrText>categorizes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AFEA904" w14:textId="77777777" w:rsidR="00347871" w:rsidRDefault="00347871" w:rsidP="00922253">
      <w:pPr>
        <w:pStyle w:val="BodyText"/>
        <w:spacing w:before="60" w:after="120"/>
        <w:ind w:firstLine="720"/>
      </w:pPr>
      <w:r>
        <w:t>Bindings referencing a property.</w:t>
      </w:r>
    </w:p>
    <w:p w14:paraId="26A6E5A2" w14:textId="77777777" w:rsidR="00347871" w:rsidRDefault="00096C86" w:rsidP="00922253">
      <w:pPr>
        <w:ind w:firstLine="720"/>
      </w:pPr>
      <w:r w:rsidRPr="006D2E0C">
        <w:rPr>
          <w:noProof/>
        </w:rPr>
        <w:pict w14:anchorId="74806B62">
          <v:shape id="_x0000_i1286" type="#_x0000_t75" alt="607475252.emf" style="width:12pt;height:12pt;visibility:visible;mso-wrap-style:square">
            <v:imagedata r:id="rId38" o:title="607475252"/>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cb991fdb4f83bc4605f8ac8618207344" w:history="1">
        <w:r w:rsidR="00347871">
          <w:rPr>
            <w:rStyle w:val="Hyperlink"/>
          </w:rPr>
          <w:t>Concrete Property Type</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BC42FE5" w14:textId="77777777" w:rsidR="00347871" w:rsidRDefault="00347871" w:rsidP="00922253">
      <w:pPr>
        <w:pStyle w:val="BodyText"/>
        <w:spacing w:before="60" w:after="120"/>
        <w:ind w:firstLine="720"/>
      </w:pPr>
      <w:r>
        <w:t>The property a binding binds a thing to.</w:t>
      </w:r>
      <w:r>
        <w:br/>
        <w:t>[FUML] definingFeature</w:t>
      </w:r>
      <w:r>
        <w:br/>
        <w:t>[OWL] rdf:predicate</w:t>
      </w:r>
    </w:p>
    <w:p w14:paraId="606E5F4C" w14:textId="77777777" w:rsidR="00347871" w:rsidRDefault="00347871" w:rsidP="00922253"/>
    <w:p w14:paraId="054AD13C" w14:textId="77777777" w:rsidR="00347871" w:rsidRDefault="00347871" w:rsidP="00922253">
      <w:pPr>
        <w:pStyle w:val="Heading3"/>
      </w:pPr>
      <w:bookmarkStart w:id="1558" w:name="_cecbcb963a1ccbfd64958a6886273e2c"/>
      <w:bookmarkStart w:id="1559" w:name="_Toc514933984"/>
      <w:r>
        <w:t>Association Bound Subject</w:t>
      </w:r>
      <w:bookmarkEnd w:id="1558"/>
      <w:bookmarkEnd w:id="1559"/>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r w:rsidR="009E71B4">
        <w:rPr>
          <w:rFonts w:cs="Arial"/>
        </w:rPr>
        <w:t xml:space="preserve"> </w:t>
      </w:r>
    </w:p>
    <w:p w14:paraId="2249B07B" w14:textId="77777777" w:rsidR="00347871" w:rsidRDefault="00347871" w:rsidP="00922253">
      <w:r>
        <w:t>Relationship defining the subject of a bound property. Where the subject is a relationship, the relationship becomes transparent and the applicable subject(s) are the other ends of the relationship. E.g. if the weight of truck-XYZ is 4500 LBS, the bound subject would be Truck-XYZ". Also known as "Inherence" (UFO).</w:t>
      </w:r>
    </w:p>
    <w:p w14:paraId="000435A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3C8C0344" w14:textId="77777777" w:rsidR="00347871" w:rsidRDefault="00096C86" w:rsidP="00922253">
      <w:pPr>
        <w:ind w:firstLine="720"/>
      </w:pPr>
      <w:r w:rsidRPr="006D2E0C">
        <w:rPr>
          <w:noProof/>
        </w:rPr>
        <w:pict w14:anchorId="7DA4977E">
          <v:shape id="_x0000_i1285" type="#_x0000_t75" alt="607475252.emf" style="width:12pt;height:12pt;visibility:visible;mso-wrap-style:square">
            <v:imagedata r:id="rId38" o:title="607475252"/>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6266243D" w14:textId="77777777" w:rsidR="00347871" w:rsidRDefault="00347871" w:rsidP="00922253">
      <w:pPr>
        <w:pStyle w:val="BodyText"/>
        <w:spacing w:before="60" w:after="120"/>
        <w:ind w:firstLine="720"/>
      </w:pPr>
      <w:r>
        <w:t>Bindings asserted for properties, the property values inhering in the thing.</w:t>
      </w:r>
    </w:p>
    <w:p w14:paraId="03892C61" w14:textId="77777777" w:rsidR="00347871" w:rsidRDefault="00096C86" w:rsidP="00922253">
      <w:pPr>
        <w:ind w:firstLine="720"/>
      </w:pPr>
      <w:r w:rsidRPr="006D2E0C">
        <w:rPr>
          <w:noProof/>
        </w:rPr>
        <w:pict w14:anchorId="2E54B795">
          <v:shape id="_x0000_i1284" type="#_x0000_t75" alt="607475252.emf" style="width:12pt;height:12pt;visibility:visible;mso-wrap-style:square">
            <v:imagedata r:id="rId38" o:title="607475252"/>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ownes property type: </w:t>
      </w:r>
      <w:hyperlink w:anchor="_cc714987ac5e349f6ecd9f040ecbe525" w:history="1">
        <w:r w:rsidR="00347871">
          <w:rPr>
            <w:rStyle w:val="Hyperlink"/>
          </w:rPr>
          <w:t>Owned Property Type</w:t>
        </w:r>
      </w:hyperlink>
      <w:r w:rsidR="00347871">
        <w:rPr>
          <w:rStyle w:val="Hyperlink"/>
        </w:rPr>
        <w:t xml:space="preserve">   </w:t>
      </w:r>
      <w:r w:rsidR="00347871">
        <w:t xml:space="preserve"> </w:t>
      </w:r>
    </w:p>
    <w:p w14:paraId="40782E26" w14:textId="77777777" w:rsidR="00347871" w:rsidRDefault="00347871" w:rsidP="00922253">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r>
        <w:br/>
        <w:t>[UFO] Inheres in</w:t>
      </w:r>
    </w:p>
    <w:p w14:paraId="5D8F4863" w14:textId="77777777" w:rsidR="00347871" w:rsidRDefault="00347871" w:rsidP="00922253"/>
    <w:p w14:paraId="5CD8DCF9" w14:textId="77777777" w:rsidR="00347871" w:rsidRDefault="00347871" w:rsidP="00922253">
      <w:pPr>
        <w:pStyle w:val="Heading3"/>
      </w:pPr>
      <w:bookmarkStart w:id="1560" w:name="_5c6d6f43423a3230f0d5ed0876850222"/>
      <w:bookmarkStart w:id="1561" w:name="_Toc514933985"/>
      <w:r>
        <w:t>Class Characteristic Binding</w:t>
      </w:r>
      <w:bookmarkEnd w:id="1560"/>
      <w:bookmarkEnd w:id="1561"/>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r w:rsidR="009E71B4">
        <w:rPr>
          <w:rFonts w:cs="Arial"/>
        </w:rPr>
        <w:t xml:space="preserve"> </w:t>
      </w:r>
    </w:p>
    <w:p w14:paraId="06A22297" w14:textId="77777777" w:rsidR="00347871" w:rsidRDefault="00347871" w:rsidP="00922253">
      <w:r>
        <w:t>A characteristic of a specific thing, e.g. the color of Pump-1234 in the &lt;bound to&gt; entity. A characteristic is a "first class" element and may participate in relationships and have annotations.</w:t>
      </w:r>
      <w:r>
        <w:br/>
      </w:r>
      <w:r>
        <w:br/>
        <w:t>[IDEAS] measureOfIndividual: A typeInstance that asserts an Individual is an instance of a Measure - i.e. the Individual "has" a property corresponding to the Measure.</w:t>
      </w:r>
      <w:r>
        <w:br/>
      </w:r>
      <w:r>
        <w:br/>
      </w:r>
      <w:r>
        <w:lastRenderedPageBreak/>
        <w:t>[ISO 1087] characteristic: abstraction of a property of an object (3.1.1) or of a</w:t>
      </w:r>
      <w:r>
        <w:br/>
        <w:t>set of objects</w:t>
      </w:r>
      <w:r>
        <w:br/>
      </w:r>
      <w:r>
        <w:br/>
        <w:t>[Guizzardi]  Intrinsic Trope (UFO)</w:t>
      </w:r>
      <w:r>
        <w:br/>
      </w:r>
      <w:r>
        <w:br/>
        <w:t>[DOLCE] Quality</w:t>
      </w:r>
    </w:p>
    <w:p w14:paraId="15159E1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95E009C"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e829344c78ea1a9e5e18c7bc51ff8f64" w:history="1">
        <w:r w:rsidR="00347871">
          <w:rPr>
            <w:rStyle w:val="Hyperlink"/>
          </w:rPr>
          <w:t>Property Binding</w:t>
        </w:r>
      </w:hyperlink>
    </w:p>
    <w:p w14:paraId="264A6C57" w14:textId="77777777" w:rsidR="00347871" w:rsidRDefault="00347871" w:rsidP="00922253"/>
    <w:p w14:paraId="102B0F43" w14:textId="77777777" w:rsidR="00347871" w:rsidRDefault="00347871" w:rsidP="00922253">
      <w:pPr>
        <w:pStyle w:val="Heading3"/>
      </w:pPr>
      <w:bookmarkStart w:id="1562" w:name="_9ee6787ca6750591f74aeb580057443b"/>
      <w:bookmarkStart w:id="1563" w:name="_Toc514933986"/>
      <w:r>
        <w:t>Class Characteristic Type</w:t>
      </w:r>
      <w:bookmarkEnd w:id="1562"/>
      <w:bookmarkEnd w:id="1563"/>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r w:rsidR="009E71B4">
        <w:rPr>
          <w:rFonts w:cs="Arial"/>
        </w:rPr>
        <w:t xml:space="preserve"> </w:t>
      </w:r>
    </w:p>
    <w:p w14:paraId="5EF54605" w14:textId="77777777" w:rsidR="00347871" w:rsidRDefault="00347871" w:rsidP="00922253">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[Guizzardi]  Intrinsic Trope Type</w:t>
      </w:r>
      <w:r>
        <w:br/>
      </w:r>
      <w:r>
        <w:br/>
        <w:t>[DOLCE] Quality Type</w:t>
      </w:r>
      <w:r>
        <w:br/>
      </w:r>
      <w:r>
        <w:br/>
        <w:t>[OWL] rdf:Statement</w:t>
      </w:r>
      <w:r>
        <w:br/>
      </w:r>
      <w:r>
        <w:br/>
        <w:t>[UML] Property</w:t>
      </w:r>
      <w:r>
        <w:br/>
      </w:r>
    </w:p>
    <w:p w14:paraId="028C0F0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2283D07" w14:textId="77777777" w:rsidR="00347871" w:rsidRDefault="006B5780" w:rsidP="00922253">
      <w:pPr>
        <w:ind w:left="360"/>
      </w:pPr>
      <w:hyperlink w:anchor="_cb991fdb4f83bc4605f8ac8618207344" w:history="1">
        <w:r w:rsidR="00347871">
          <w:rPr>
            <w:rStyle w:val="Hyperlink"/>
          </w:rPr>
          <w:t>Concrete Property Type</w:t>
        </w:r>
      </w:hyperlink>
      <w:r w:rsidR="00347871">
        <w:t xml:space="preserve">, </w:t>
      </w:r>
      <w:hyperlink w:anchor="_a09117831b97c480bde825e7cd3696eb" w:history="1">
        <w:r w:rsidR="00347871">
          <w:rPr>
            <w:rStyle w:val="Hyperlink"/>
          </w:rPr>
          <w:t>Entity Type</w:t>
        </w:r>
      </w:hyperlink>
    </w:p>
    <w:p w14:paraId="6CBA2111" w14:textId="77777777" w:rsidR="00347871" w:rsidRDefault="00347871" w:rsidP="00922253"/>
    <w:p w14:paraId="3B936CC2" w14:textId="77777777" w:rsidR="00347871" w:rsidRDefault="00347871" w:rsidP="00922253">
      <w:pPr>
        <w:pStyle w:val="Heading3"/>
      </w:pPr>
      <w:bookmarkStart w:id="1564" w:name="_4ebfdb0e27c02ea5600282bffe0f02ab"/>
      <w:bookmarkStart w:id="1565" w:name="_Toc514933987"/>
      <w:r>
        <w:t>Class Computed Property Type</w:t>
      </w:r>
      <w:bookmarkEnd w:id="1564"/>
      <w:bookmarkEnd w:id="1565"/>
      <w:r w:rsidRPr="003A31EC">
        <w:rPr>
          <w:rFonts w:cs="Arial"/>
        </w:rPr>
        <w:t xml:space="preserve"> </w:t>
      </w:r>
      <w:r>
        <w:rPr>
          <w:rFonts w:cs="Arial"/>
        </w:rPr>
        <w:fldChar w:fldCharType="begin"/>
      </w:r>
      <w:r>
        <w:instrText>XE"</w:instrText>
      </w:r>
      <w:r w:rsidRPr="00413D75">
        <w:rPr>
          <w:rFonts w:cs="Arial"/>
        </w:rPr>
        <w:instrText>Computed Property Type</w:instrText>
      </w:r>
      <w:r>
        <w:instrText>"</w:instrText>
      </w:r>
      <w:r>
        <w:rPr>
          <w:rFonts w:cs="Arial"/>
        </w:rPr>
        <w:fldChar w:fldCharType="end"/>
      </w:r>
      <w:r w:rsidR="009E71B4">
        <w:rPr>
          <w:rFonts w:cs="Arial"/>
        </w:rPr>
        <w:t xml:space="preserve"> </w:t>
      </w:r>
    </w:p>
    <w:p w14:paraId="21C01164" w14:textId="77777777" w:rsidR="00347871" w:rsidRDefault="00347871" w:rsidP="00922253">
      <w:r>
        <w:t>A property derived by an expression.</w:t>
      </w:r>
    </w:p>
    <w:p w14:paraId="6067E4A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CBC6EEF" w14:textId="77777777" w:rsidR="00347871" w:rsidRDefault="006B5780" w:rsidP="00922253">
      <w:pPr>
        <w:ind w:left="360"/>
      </w:pPr>
      <w:hyperlink w:anchor="_ade978769b3a11a04c9257fa1ecc6ee6" w:history="1">
        <w:r w:rsidR="00347871">
          <w:rPr>
            <w:rStyle w:val="Hyperlink"/>
          </w:rPr>
          <w:t>Derived Property Type</w:t>
        </w:r>
      </w:hyperlink>
      <w:r w:rsidR="00347871">
        <w:t xml:space="preserve">, </w:t>
      </w:r>
      <w:hyperlink w:anchor="_d847ee03faa23264a18dd452d21972fc" w:history="1">
        <w:r w:rsidR="00347871">
          <w:rPr>
            <w:rStyle w:val="Hyperlink"/>
          </w:rPr>
          <w:t>Expression Context</w:t>
        </w:r>
      </w:hyperlink>
    </w:p>
    <w:p w14:paraId="33F86F23" w14:textId="77777777" w:rsidR="00347871" w:rsidRDefault="00347871" w:rsidP="00922253"/>
    <w:p w14:paraId="5CCC60EA" w14:textId="77777777" w:rsidR="00347871" w:rsidRDefault="00347871" w:rsidP="00922253">
      <w:pPr>
        <w:pStyle w:val="Heading3"/>
      </w:pPr>
      <w:bookmarkStart w:id="1566" w:name="_cb991fdb4f83bc4605f8ac8618207344"/>
      <w:bookmarkStart w:id="1567" w:name="_Toc514933988"/>
      <w:r>
        <w:t>Class Concrete Property Type</w:t>
      </w:r>
      <w:bookmarkEnd w:id="1566"/>
      <w:bookmarkEnd w:id="1567"/>
      <w:r w:rsidRPr="003A31EC">
        <w:rPr>
          <w:rFonts w:cs="Arial"/>
        </w:rPr>
        <w:t xml:space="preserve"> </w:t>
      </w:r>
      <w:r>
        <w:rPr>
          <w:rFonts w:cs="Arial"/>
        </w:rPr>
        <w:fldChar w:fldCharType="begin"/>
      </w:r>
      <w:r>
        <w:instrText>XE"</w:instrText>
      </w:r>
      <w:r w:rsidRPr="00413D75">
        <w:rPr>
          <w:rFonts w:cs="Arial"/>
        </w:rPr>
        <w:instrText>Concrete Property Type</w:instrText>
      </w:r>
      <w:r>
        <w:instrText>"</w:instrText>
      </w:r>
      <w:r>
        <w:rPr>
          <w:rFonts w:cs="Arial"/>
        </w:rPr>
        <w:fldChar w:fldCharType="end"/>
      </w:r>
      <w:r w:rsidR="009E71B4">
        <w:rPr>
          <w:rFonts w:cs="Arial"/>
        </w:rPr>
        <w:t xml:space="preserve"> </w:t>
      </w:r>
    </w:p>
    <w:p w14:paraId="27AECAA0" w14:textId="77777777" w:rsidR="00347871" w:rsidRDefault="00347871" w:rsidP="00922253">
      <w:r>
        <w:t>A concrete property type is a property type which has instances defined by property bindings.</w:t>
      </w:r>
    </w:p>
    <w:p w14:paraId="77A018E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3E7C894" w14:textId="77777777" w:rsidR="00347871" w:rsidRDefault="006B5780" w:rsidP="00922253">
      <w:pPr>
        <w:ind w:left="360"/>
      </w:pPr>
      <w:hyperlink w:anchor="_aec2b4f875c8e48059ff0f3cf4fdb05d" w:history="1">
        <w:r w:rsidR="00347871">
          <w:rPr>
            <w:rStyle w:val="Hyperlink"/>
          </w:rPr>
          <w:t>Property Type</w:t>
        </w:r>
      </w:hyperlink>
    </w:p>
    <w:p w14:paraId="7E06C960" w14:textId="77777777" w:rsidR="00347871" w:rsidRDefault="00347871" w:rsidP="00922253"/>
    <w:p w14:paraId="6568727E" w14:textId="77777777" w:rsidR="00347871" w:rsidRDefault="00347871" w:rsidP="00922253">
      <w:pPr>
        <w:pStyle w:val="Heading3"/>
      </w:pPr>
      <w:bookmarkStart w:id="1568" w:name="_ade978769b3a11a04c9257fa1ecc6ee6"/>
      <w:bookmarkStart w:id="1569" w:name="_Toc514933989"/>
      <w:r>
        <w:t>Class Derived Property Type</w:t>
      </w:r>
      <w:bookmarkEnd w:id="1568"/>
      <w:bookmarkEnd w:id="1569"/>
      <w:r w:rsidRPr="003A31EC">
        <w:rPr>
          <w:rFonts w:cs="Arial"/>
        </w:rPr>
        <w:t xml:space="preserve"> </w:t>
      </w:r>
      <w:r>
        <w:rPr>
          <w:rFonts w:cs="Arial"/>
        </w:rPr>
        <w:fldChar w:fldCharType="begin"/>
      </w:r>
      <w:r>
        <w:instrText>XE"</w:instrText>
      </w:r>
      <w:r w:rsidRPr="00413D75">
        <w:rPr>
          <w:rFonts w:cs="Arial"/>
        </w:rPr>
        <w:instrText>Derived Property Type</w:instrText>
      </w:r>
      <w:r>
        <w:instrText>"</w:instrText>
      </w:r>
      <w:r>
        <w:rPr>
          <w:rFonts w:cs="Arial"/>
        </w:rPr>
        <w:fldChar w:fldCharType="end"/>
      </w:r>
      <w:r w:rsidR="009E71B4">
        <w:rPr>
          <w:rFonts w:cs="Arial"/>
        </w:rPr>
        <w:t xml:space="preserve"> </w:t>
      </w:r>
    </w:p>
    <w:p w14:paraId="72FD271C" w14:textId="77777777" w:rsidR="00347871" w:rsidRDefault="00347871" w:rsidP="00922253">
      <w:r>
        <w:t>A derived property type is a property type that is derived in some way from one or other properties in the same context.</w:t>
      </w:r>
    </w:p>
    <w:p w14:paraId="74D2471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lastRenderedPageBreak/>
        <w:t>Direct Supertypes</w:t>
      </w:r>
    </w:p>
    <w:p w14:paraId="41FF441B" w14:textId="77777777" w:rsidR="00347871" w:rsidRDefault="006B5780" w:rsidP="00922253">
      <w:pPr>
        <w:ind w:left="360"/>
      </w:pPr>
      <w:hyperlink w:anchor="_aec2b4f875c8e48059ff0f3cf4fdb05d" w:history="1">
        <w:r w:rsidR="00347871">
          <w:rPr>
            <w:rStyle w:val="Hyperlink"/>
          </w:rPr>
          <w:t>Property Type</w:t>
        </w:r>
      </w:hyperlink>
    </w:p>
    <w:p w14:paraId="78E4A389" w14:textId="77777777" w:rsidR="00347871" w:rsidRDefault="00347871" w:rsidP="00922253"/>
    <w:p w14:paraId="7662B5E7" w14:textId="77777777" w:rsidR="00347871" w:rsidRDefault="00347871" w:rsidP="00922253">
      <w:pPr>
        <w:pStyle w:val="Heading3"/>
      </w:pPr>
      <w:bookmarkStart w:id="1570" w:name="_e60871f18b94666411d0d4023a66bd0b"/>
      <w:bookmarkStart w:id="1571" w:name="_Toc514933990"/>
      <w:r>
        <w:t>Class Identifiable Property Owner</w:t>
      </w:r>
      <w:bookmarkEnd w:id="1570"/>
      <w:bookmarkEnd w:id="1571"/>
      <w:r w:rsidRPr="003A31EC">
        <w:rPr>
          <w:rFonts w:cs="Arial"/>
        </w:rPr>
        <w:t xml:space="preserve"> </w:t>
      </w:r>
      <w:r>
        <w:rPr>
          <w:rFonts w:cs="Arial"/>
        </w:rPr>
        <w:fldChar w:fldCharType="begin"/>
      </w:r>
      <w:r>
        <w:instrText>XE"</w:instrText>
      </w:r>
      <w:r w:rsidRPr="00413D75">
        <w:rPr>
          <w:rFonts w:cs="Arial"/>
        </w:rPr>
        <w:instrText>Identifiable Property Owner</w:instrText>
      </w:r>
      <w:r>
        <w:instrText>"</w:instrText>
      </w:r>
      <w:r>
        <w:rPr>
          <w:rFonts w:cs="Arial"/>
        </w:rPr>
        <w:fldChar w:fldCharType="end"/>
      </w:r>
      <w:r w:rsidR="009E71B4">
        <w:rPr>
          <w:rFonts w:cs="Arial"/>
        </w:rPr>
        <w:t xml:space="preserve"> </w:t>
      </w:r>
    </w:p>
    <w:p w14:paraId="43E957ED" w14:textId="77777777" w:rsidR="00347871" w:rsidRDefault="00347871" w:rsidP="00922253">
      <w:r>
        <w:t>Property Owner is an abstract element for anything that may own a set of property bindings. This element is abstract and not intended to directly represent domain concepts. Subtypes of property owner provide semantic interpretation.</w:t>
      </w:r>
    </w:p>
    <w:p w14:paraId="69DF066C"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C064995" w14:textId="77777777" w:rsidR="00347871" w:rsidRDefault="006B5780" w:rsidP="00922253">
      <w:pPr>
        <w:ind w:left="360"/>
      </w:pPr>
      <w:hyperlink w:anchor="_24401089f916560d00f7c6d61a54c24d" w:history="1">
        <w:r w:rsidR="00347871">
          <w:rPr>
            <w:rStyle w:val="Hyperlink"/>
          </w:rPr>
          <w:t>Abstract Property Owner</w:t>
        </w:r>
      </w:hyperlink>
      <w:r w:rsidR="00347871">
        <w:t xml:space="preserve">, </w:t>
      </w:r>
      <w:hyperlink w:anchor="_693daf0a0de3f4b82a04aee474c3f151" w:history="1">
        <w:r w:rsidR="00347871">
          <w:rPr>
            <w:rStyle w:val="Hyperlink"/>
          </w:rPr>
          <w:t>Lexical Context</w:t>
        </w:r>
      </w:hyperlink>
    </w:p>
    <w:p w14:paraId="0841A5A2" w14:textId="77777777" w:rsidR="00347871" w:rsidRDefault="00347871" w:rsidP="00922253"/>
    <w:p w14:paraId="597BFCC9" w14:textId="77777777" w:rsidR="00347871" w:rsidRDefault="00347871" w:rsidP="00922253">
      <w:pPr>
        <w:pStyle w:val="Heading3"/>
      </w:pPr>
      <w:bookmarkStart w:id="1572" w:name="_fc2f0705a64d5c70ef77abee949487df"/>
      <w:bookmarkStart w:id="1573" w:name="_Toc514933991"/>
      <w:r>
        <w:t>Class Owned Property Binding</w:t>
      </w:r>
      <w:bookmarkEnd w:id="1572"/>
      <w:bookmarkEnd w:id="1573"/>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r w:rsidR="009E71B4">
        <w:rPr>
          <w:rFonts w:cs="Arial"/>
        </w:rPr>
        <w:t xml:space="preserve"> </w:t>
      </w:r>
    </w:p>
    <w:p w14:paraId="049D890F" w14:textId="77777777" w:rsidR="00347871" w:rsidRDefault="00347871" w:rsidP="00922253">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br/>
        <w:t>Owned property type is abstract and not intended to directly represent semantic elements.</w:t>
      </w:r>
    </w:p>
    <w:p w14:paraId="2A9FB65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C23737C" w14:textId="77777777" w:rsidR="00347871" w:rsidRDefault="006B5780" w:rsidP="00922253">
      <w:pPr>
        <w:ind w:left="360"/>
      </w:pPr>
      <w:hyperlink w:anchor="_e829344c78ea1a9e5e18c7bc51ff8f64" w:history="1">
        <w:r w:rsidR="00347871">
          <w:rPr>
            <w:rStyle w:val="Hyperlink"/>
          </w:rPr>
          <w:t>Property Binding</w:t>
        </w:r>
      </w:hyperlink>
    </w:p>
    <w:p w14:paraId="07123F41" w14:textId="77777777" w:rsidR="00347871" w:rsidRDefault="00347871" w:rsidP="00922253"/>
    <w:p w14:paraId="621166F8" w14:textId="77777777" w:rsidR="00347871" w:rsidRDefault="00347871" w:rsidP="00922253">
      <w:pPr>
        <w:pStyle w:val="Heading3"/>
      </w:pPr>
      <w:bookmarkStart w:id="1574" w:name="_cc714987ac5e349f6ecd9f040ecbe525"/>
      <w:bookmarkStart w:id="1575" w:name="_Toc514933992"/>
      <w:r>
        <w:t>Class Owned Property Type</w:t>
      </w:r>
      <w:bookmarkEnd w:id="1574"/>
      <w:bookmarkEnd w:id="1575"/>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r w:rsidR="009E71B4">
        <w:rPr>
          <w:rFonts w:cs="Arial"/>
        </w:rPr>
        <w:t xml:space="preserve"> </w:t>
      </w:r>
    </w:p>
    <w:p w14:paraId="50A82770" w14:textId="77777777" w:rsidR="00347871" w:rsidRDefault="00347871" w:rsidP="00922253">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14:paraId="5DFDCA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C49CB25" w14:textId="77777777" w:rsidR="00347871" w:rsidRDefault="006B5780" w:rsidP="00922253">
      <w:pPr>
        <w:ind w:left="360"/>
      </w:pPr>
      <w:hyperlink w:anchor="_cb991fdb4f83bc4605f8ac8618207344" w:history="1">
        <w:r w:rsidR="00347871">
          <w:rPr>
            <w:rStyle w:val="Hyperlink"/>
          </w:rPr>
          <w:t>Concrete Property Type</w:t>
        </w:r>
      </w:hyperlink>
    </w:p>
    <w:p w14:paraId="6603377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24738ECC" w14:textId="77777777" w:rsidR="00347871" w:rsidRDefault="00096C86" w:rsidP="00922253">
      <w:pPr>
        <w:ind w:left="605" w:hanging="245"/>
      </w:pPr>
      <w:r w:rsidRPr="006D2E0C">
        <w:rPr>
          <w:noProof/>
        </w:rPr>
        <w:pict w14:anchorId="03139DE2">
          <v:shape id="_x0000_i1283" type="#_x0000_t75" alt="-342498719.emf" style="width:12pt;height:12pt;visibility:visible;mso-wrap-style:square">
            <v:imagedata r:id="rId56" o:title="-342498719"/>
          </v:shape>
        </w:pict>
      </w:r>
      <w:r w:rsidR="00347871">
        <w:t xml:space="preserve">  : </w:t>
      </w:r>
      <w:hyperlink w:anchor="_67c49b7f6375578b743d98e9e661d1d2" w:history="1">
        <w:r w:rsidR="00347871">
          <w:rPr>
            <w:rStyle w:val="Hyperlink"/>
          </w:rPr>
          <w:t>Binary Association Type</w:t>
        </w:r>
      </w:hyperlink>
      <w:r w:rsidR="00347871">
        <w:t xml:space="preserve"> [1]   </w:t>
      </w:r>
      <w:r w:rsidR="00347871" w:rsidRPr="00833C5F">
        <w:rPr>
          <w:i/>
        </w:rPr>
        <w:t>Subsets</w:t>
      </w:r>
      <w:r w:rsidR="00347871">
        <w:t>: property type owned by:</w:t>
      </w:r>
      <w:hyperlink w:anchor="_3b0c6b335aca4015ef569068da1bec31" w:history="1">
        <w:r w:rsidR="00347871">
          <w:rPr>
            <w:rStyle w:val="Hyperlink"/>
          </w:rPr>
          <w:t>Property Owner Type</w:t>
        </w:r>
      </w:hyperlink>
      <w:r w:rsidR="00347871">
        <w:rPr>
          <w:rStyle w:val="Hyperlink"/>
        </w:rPr>
        <w:t xml:space="preserve"> </w:t>
      </w:r>
      <w:r w:rsidR="00347871">
        <w:t xml:space="preserve">   </w:t>
      </w:r>
    </w:p>
    <w:p w14:paraId="0039F54A" w14:textId="77777777" w:rsidR="00347871" w:rsidRDefault="00347871" w:rsidP="00922253"/>
    <w:p w14:paraId="4A83CECE" w14:textId="77777777" w:rsidR="00347871" w:rsidRDefault="00347871" w:rsidP="00922253">
      <w:pPr>
        <w:pStyle w:val="Heading3"/>
      </w:pPr>
      <w:bookmarkStart w:id="1576" w:name="_e829344c78ea1a9e5e18c7bc51ff8f64"/>
      <w:bookmarkStart w:id="1577" w:name="_Toc514933993"/>
      <w:r>
        <w:t>Class Property Binding</w:t>
      </w:r>
      <w:bookmarkEnd w:id="1576"/>
      <w:bookmarkEnd w:id="1577"/>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r w:rsidR="009E71B4">
        <w:rPr>
          <w:rFonts w:cs="Arial"/>
        </w:rPr>
        <w:t xml:space="preserve"> </w:t>
      </w:r>
    </w:p>
    <w:p w14:paraId="3DA19426" w14:textId="77777777" w:rsidR="00347871" w:rsidRDefault="00347871" w:rsidP="00922253">
      <w:r>
        <w:t>A property value binding binds a particular thing (the value) to a situation based on a defined property.</w:t>
      </w:r>
      <w:r>
        <w:br/>
      </w:r>
      <w:r>
        <w:br/>
        <w:t>Where &lt;binds&gt; is an expression evaluation, the property value shall evaluate to the evaluation of the expression.</w:t>
      </w:r>
      <w:r>
        <w:br/>
      </w:r>
      <w:r>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[Guizzardi] Trope (UFO)</w:t>
      </w:r>
      <w:r>
        <w:br/>
      </w:r>
      <w:r>
        <w:br/>
      </w:r>
      <w:r>
        <w:lastRenderedPageBreak/>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14:paraId="7ABD397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85264E5" w14:textId="77777777" w:rsidR="00347871" w:rsidRDefault="006B5780" w:rsidP="00922253">
      <w:pPr>
        <w:ind w:left="360"/>
      </w:pPr>
      <w:hyperlink w:anchor="_a52cb0ff6e414b3170b58afe10b6afcb" w:history="1">
        <w:r w:rsidR="00347871">
          <w:rPr>
            <w:rStyle w:val="Hyperlink"/>
          </w:rPr>
          <w:t>Thing</w:t>
        </w:r>
      </w:hyperlink>
    </w:p>
    <w:p w14:paraId="1BF576F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32E0B58C" w14:textId="77777777" w:rsidR="00347871" w:rsidRDefault="00096C86" w:rsidP="00922253">
      <w:pPr>
        <w:ind w:left="605" w:hanging="245"/>
      </w:pPr>
      <w:r w:rsidRPr="006D2E0C">
        <w:rPr>
          <w:noProof/>
        </w:rPr>
        <w:pict w14:anchorId="229C96E8">
          <v:shape id="_x0000_i1282"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14:paraId="71A185F6" w14:textId="77777777" w:rsidR="00347871" w:rsidRDefault="00347871" w:rsidP="00922253"/>
    <w:p w14:paraId="5C9D20DB" w14:textId="77777777" w:rsidR="00347871" w:rsidRDefault="00347871" w:rsidP="00922253">
      <w:pPr>
        <w:pStyle w:val="Heading3"/>
      </w:pPr>
      <w:bookmarkStart w:id="1578" w:name="_fb9773c1339db51431ac49244bf66cf0"/>
      <w:bookmarkStart w:id="1579" w:name="_Toc514933994"/>
      <w:r>
        <w:t>Association Property Domain</w:t>
      </w:r>
      <w:bookmarkEnd w:id="1578"/>
      <w:bookmarkEnd w:id="1579"/>
      <w:r w:rsidRPr="003A31EC">
        <w:rPr>
          <w:rFonts w:cs="Arial"/>
        </w:rPr>
        <w:t xml:space="preserve"> </w:t>
      </w:r>
      <w:r>
        <w:rPr>
          <w:rFonts w:cs="Arial"/>
        </w:rPr>
        <w:fldChar w:fldCharType="begin"/>
      </w:r>
      <w:r>
        <w:instrText>XE"</w:instrText>
      </w:r>
      <w:r w:rsidRPr="00413D75">
        <w:rPr>
          <w:rFonts w:cs="Arial"/>
        </w:rPr>
        <w:instrText>Property Domain</w:instrText>
      </w:r>
      <w:r>
        <w:instrText>"</w:instrText>
      </w:r>
      <w:r>
        <w:rPr>
          <w:rFonts w:cs="Arial"/>
        </w:rPr>
        <w:fldChar w:fldCharType="end"/>
      </w:r>
      <w:r w:rsidR="009E71B4">
        <w:rPr>
          <w:rFonts w:cs="Arial"/>
        </w:rPr>
        <w:t xml:space="preserve"> </w:t>
      </w:r>
    </w:p>
    <w:p w14:paraId="13026061" w14:textId="77777777" w:rsidR="00347871" w:rsidRDefault="00347871" w:rsidP="00922253">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14:paraId="5D38358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069DF58" w14:textId="77777777" w:rsidR="00347871" w:rsidRDefault="00096C86" w:rsidP="00922253">
      <w:pPr>
        <w:ind w:firstLine="720"/>
      </w:pPr>
      <w:r w:rsidRPr="006D2E0C">
        <w:rPr>
          <w:noProof/>
        </w:rPr>
        <w:pict w14:anchorId="6C5617C6">
          <v:shape id="_x0000_i1281" type="#_x0000_t75" alt="-342498719.emf" style="width:12pt;height:12pt;visibility:visible;mso-wrap-style:square">
            <v:imagedata r:id="rId56" o:title="-342498719"/>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14:paraId="08AA1D5F" w14:textId="77777777" w:rsidR="00347871" w:rsidRDefault="00347871" w:rsidP="00922253">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14:paraId="0135764B" w14:textId="77777777" w:rsidR="00347871" w:rsidRDefault="00096C86" w:rsidP="00922253">
      <w:pPr>
        <w:ind w:firstLine="720"/>
      </w:pPr>
      <w:r w:rsidRPr="006D2E0C">
        <w:rPr>
          <w:noProof/>
        </w:rPr>
        <w:pict w14:anchorId="3DDB0170">
          <v:shape id="_x0000_i1280" type="#_x0000_t75" alt="-342498719.emf" style="width:12pt;height:12pt;visibility:visible;mso-wrap-style:square">
            <v:imagedata r:id="rId56" o:title="-342498719"/>
          </v:shape>
        </w:pict>
      </w:r>
      <w:r w:rsidR="00347871">
        <w:t xml:space="preserve"> has domain</w:t>
      </w:r>
      <w:r w:rsidR="00347871">
        <w:rPr>
          <w:rFonts w:cs="Arial"/>
        </w:rPr>
        <w:fldChar w:fldCharType="begin"/>
      </w:r>
      <w:r w:rsidR="00347871">
        <w:instrText>XE"</w:instrText>
      </w:r>
      <w:r w:rsidR="00347871" w:rsidRPr="00413D75">
        <w:rPr>
          <w:rFonts w:cs="Arial"/>
        </w:rPr>
        <w:instrText>has domain</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14:paraId="7B07D83C" w14:textId="77777777" w:rsidR="00347871" w:rsidRDefault="00347871" w:rsidP="00922253">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14:paraId="76FF7074" w14:textId="77777777" w:rsidR="00347871" w:rsidRDefault="00347871" w:rsidP="00922253"/>
    <w:p w14:paraId="408A04DB" w14:textId="77777777" w:rsidR="00347871" w:rsidRDefault="00347871" w:rsidP="00922253">
      <w:pPr>
        <w:pStyle w:val="Heading3"/>
      </w:pPr>
      <w:bookmarkStart w:id="1580" w:name="_3b0c6b335aca4015ef569068da1bec31"/>
      <w:bookmarkStart w:id="1581" w:name="_Toc514933995"/>
      <w:r>
        <w:t>Class Property Owner Type</w:t>
      </w:r>
      <w:bookmarkEnd w:id="1580"/>
      <w:bookmarkEnd w:id="1581"/>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r w:rsidR="009E71B4">
        <w:rPr>
          <w:rFonts w:cs="Arial"/>
        </w:rPr>
        <w:t xml:space="preserve"> </w:t>
      </w:r>
    </w:p>
    <w:p w14:paraId="09E922FF" w14:textId="77777777" w:rsidR="00347871" w:rsidRDefault="00347871" w:rsidP="00922253">
      <w:r>
        <w:t>A type of Property Owner (See Property Owner for details) which defines a set of "Owned Property Types" which are the types of owned property bindings.</w:t>
      </w:r>
      <w:r>
        <w:br/>
        <w:t>Property owner is abstract and not intended to directly represent semantic elements.</w:t>
      </w:r>
      <w:r>
        <w:br/>
      </w:r>
    </w:p>
    <w:p w14:paraId="4FF0578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25A5CB6" w14:textId="77777777" w:rsidR="00347871" w:rsidRDefault="006B5780" w:rsidP="00922253">
      <w:pPr>
        <w:ind w:left="360"/>
      </w:pPr>
      <w:hyperlink w:anchor="_dfe1514224ca21cedba7b2b29802db50" w:history="1">
        <w:r w:rsidR="00347871">
          <w:rPr>
            <w:rStyle w:val="Hyperlink"/>
          </w:rPr>
          <w:t>Type</w:t>
        </w:r>
      </w:hyperlink>
    </w:p>
    <w:p w14:paraId="6FA39253" w14:textId="77777777" w:rsidR="00347871" w:rsidRDefault="00347871" w:rsidP="00922253"/>
    <w:p w14:paraId="71315CAE" w14:textId="77777777" w:rsidR="00347871" w:rsidRDefault="00347871" w:rsidP="00922253">
      <w:pPr>
        <w:pStyle w:val="Heading3"/>
      </w:pPr>
      <w:bookmarkStart w:id="1582" w:name="_99e93fab270c97a18e17e19ccf49b88a"/>
      <w:bookmarkStart w:id="1583" w:name="_Toc514933996"/>
      <w:r>
        <w:t>Association Property Range</w:t>
      </w:r>
      <w:bookmarkEnd w:id="1582"/>
      <w:bookmarkEnd w:id="1583"/>
      <w:r w:rsidRPr="003A31EC">
        <w:rPr>
          <w:rFonts w:cs="Arial"/>
        </w:rPr>
        <w:t xml:space="preserve"> </w:t>
      </w:r>
      <w:r>
        <w:rPr>
          <w:rFonts w:cs="Arial"/>
        </w:rPr>
        <w:fldChar w:fldCharType="begin"/>
      </w:r>
      <w:r>
        <w:instrText>XE"</w:instrText>
      </w:r>
      <w:r w:rsidRPr="00413D75">
        <w:rPr>
          <w:rFonts w:cs="Arial"/>
        </w:rPr>
        <w:instrText>Property Range</w:instrText>
      </w:r>
      <w:r>
        <w:instrText>"</w:instrText>
      </w:r>
      <w:r>
        <w:rPr>
          <w:rFonts w:cs="Arial"/>
        </w:rPr>
        <w:fldChar w:fldCharType="end"/>
      </w:r>
      <w:r w:rsidR="009E71B4">
        <w:rPr>
          <w:rFonts w:cs="Arial"/>
        </w:rPr>
        <w:t xml:space="preserve"> </w:t>
      </w:r>
    </w:p>
    <w:p w14:paraId="0DBD7A06" w14:textId="77777777" w:rsidR="00347871" w:rsidRDefault="00347871" w:rsidP="00922253">
      <w:r>
        <w:t>Property range is a relationship defining the possible ranges of a property. Property range may be restricted to hold within a relationship or a domain type.</w:t>
      </w:r>
    </w:p>
    <w:p w14:paraId="38FEE09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24F9F0D8" w14:textId="77777777" w:rsidR="00347871" w:rsidRDefault="00096C86" w:rsidP="00922253">
      <w:pPr>
        <w:ind w:firstLine="720"/>
      </w:pPr>
      <w:r w:rsidRPr="006D2E0C">
        <w:rPr>
          <w:noProof/>
        </w:rPr>
        <w:pict w14:anchorId="15D2FEEE">
          <v:shape id="_x0000_i1279" type="#_x0000_t75" alt="-342498719.emf" style="width:12pt;height:12pt;visibility:visible;mso-wrap-style:square">
            <v:imagedata r:id="rId56" o:title="-342498719"/>
          </v:shape>
        </w:pict>
      </w:r>
      <w:r w:rsidR="00347871">
        <w:t xml:space="preserve"> has range</w:t>
      </w:r>
      <w:r w:rsidR="00347871">
        <w:rPr>
          <w:rFonts w:cs="Arial"/>
        </w:rPr>
        <w:fldChar w:fldCharType="begin"/>
      </w:r>
      <w:r w:rsidR="00347871">
        <w:instrText>XE"</w:instrText>
      </w:r>
      <w:r w:rsidR="00347871" w:rsidRPr="00413D75">
        <w:rPr>
          <w:rFonts w:cs="Arial"/>
        </w:rPr>
        <w:instrText>has range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14:paraId="239963F7" w14:textId="77777777" w:rsidR="00347871" w:rsidRDefault="00347871" w:rsidP="00922253">
      <w:pPr>
        <w:pStyle w:val="BodyText"/>
        <w:spacing w:before="60" w:after="120"/>
        <w:ind w:firstLine="720"/>
      </w:pPr>
      <w:r>
        <w:t>The range of a property reflects the type of possible values of that property type.</w:t>
      </w:r>
    </w:p>
    <w:p w14:paraId="4E9CB7DF" w14:textId="77777777" w:rsidR="00347871" w:rsidRDefault="00096C86" w:rsidP="00922253">
      <w:pPr>
        <w:ind w:firstLine="720"/>
      </w:pPr>
      <w:r w:rsidRPr="006D2E0C">
        <w:rPr>
          <w:noProof/>
        </w:rPr>
        <w:pict w14:anchorId="5A8AB0C0">
          <v:shape id="_x0000_i1278" type="#_x0000_t75" alt="-342498719.emf" style="width:12pt;height:12pt;visibility:visible;mso-wrap-style:square">
            <v:imagedata r:id="rId56" o:title="-342498719"/>
          </v:shape>
        </w:pict>
      </w:r>
      <w:r w:rsidR="00347871">
        <w:t xml:space="preserve"> range of</w:t>
      </w:r>
      <w:r w:rsidR="00347871">
        <w:rPr>
          <w:rFonts w:cs="Arial"/>
        </w:rPr>
        <w:fldChar w:fldCharType="begin"/>
      </w:r>
      <w:r w:rsidR="00347871">
        <w:instrText>XE"</w:instrText>
      </w:r>
      <w:r w:rsidR="00347871" w:rsidRPr="00413D75">
        <w:rPr>
          <w:rFonts w:cs="Arial"/>
        </w:rPr>
        <w:instrText>range of</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14:paraId="6D46C83E" w14:textId="77777777" w:rsidR="00347871" w:rsidRDefault="00347871" w:rsidP="00922253">
      <w:pPr>
        <w:pStyle w:val="BodyText"/>
        <w:spacing w:before="60" w:after="120"/>
        <w:ind w:firstLine="720"/>
      </w:pPr>
      <w:r>
        <w:lastRenderedPageBreak/>
        <w:t>Properties having a type.</w:t>
      </w:r>
    </w:p>
    <w:p w14:paraId="4F7CD162" w14:textId="77777777" w:rsidR="00347871" w:rsidRDefault="00347871" w:rsidP="00922253"/>
    <w:p w14:paraId="027974F2" w14:textId="77777777" w:rsidR="00347871" w:rsidRDefault="00347871" w:rsidP="00922253">
      <w:pPr>
        <w:pStyle w:val="Heading3"/>
      </w:pPr>
      <w:bookmarkStart w:id="1584" w:name="_faa112da68b2da95f2b1adb54b68a31d"/>
      <w:bookmarkStart w:id="1585" w:name="_Toc514933997"/>
      <w:r>
        <w:t>Class Property Restriction</w:t>
      </w:r>
      <w:bookmarkEnd w:id="1584"/>
      <w:bookmarkEnd w:id="1585"/>
      <w:r w:rsidRPr="003A31EC">
        <w:rPr>
          <w:rFonts w:cs="Arial"/>
        </w:rPr>
        <w:t xml:space="preserve"> </w:t>
      </w:r>
      <w:r>
        <w:rPr>
          <w:rFonts w:cs="Arial"/>
        </w:rPr>
        <w:fldChar w:fldCharType="begin"/>
      </w:r>
      <w:r>
        <w:instrText>XE"</w:instrText>
      </w:r>
      <w:r w:rsidRPr="00413D75">
        <w:rPr>
          <w:rFonts w:cs="Arial"/>
        </w:rPr>
        <w:instrText>Property Restriction</w:instrText>
      </w:r>
      <w:r>
        <w:instrText>"</w:instrText>
      </w:r>
      <w:r>
        <w:rPr>
          <w:rFonts w:cs="Arial"/>
        </w:rPr>
        <w:fldChar w:fldCharType="end"/>
      </w:r>
      <w:r w:rsidR="009E71B4">
        <w:rPr>
          <w:rFonts w:cs="Arial"/>
        </w:rPr>
        <w:t xml:space="preserve"> </w:t>
      </w:r>
    </w:p>
    <w:p w14:paraId="08882150" w14:textId="77777777" w:rsidR="00347871" w:rsidRDefault="00347871" w:rsidP="00922253">
      <w:r>
        <w:t>A property restriction is a derived property that utilizes the subset (hasSupertype) redefined properties to make additional assertions about a property in the context of its domain, which is part of its context. The property domain and other constraints apply when the domain is satisfied.</w:t>
      </w:r>
      <w:r>
        <w:br/>
        <w:t>Property restrictions may also be used do define multiple domains and ranges, per OWL.</w:t>
      </w:r>
    </w:p>
    <w:p w14:paraId="6972B2C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041A6BE" w14:textId="77777777" w:rsidR="00347871" w:rsidRDefault="006B5780" w:rsidP="00922253">
      <w:pPr>
        <w:ind w:left="360"/>
      </w:pPr>
      <w:hyperlink w:anchor="_ade978769b3a11a04c9257fa1ecc6ee6" w:history="1">
        <w:r w:rsidR="00347871">
          <w:rPr>
            <w:rStyle w:val="Hyperlink"/>
          </w:rPr>
          <w:t>Derived Property Type</w:t>
        </w:r>
      </w:hyperlink>
    </w:p>
    <w:p w14:paraId="21A6C0DC" w14:textId="77777777" w:rsidR="00347871" w:rsidRDefault="00347871" w:rsidP="00922253"/>
    <w:p w14:paraId="154178E3" w14:textId="77777777" w:rsidR="00347871" w:rsidRDefault="00347871" w:rsidP="00922253">
      <w:pPr>
        <w:pStyle w:val="Heading3"/>
      </w:pPr>
      <w:bookmarkStart w:id="1586" w:name="_aec2b4f875c8e48059ff0f3cf4fdb05d"/>
      <w:bookmarkStart w:id="1587" w:name="_Toc514933998"/>
      <w:r>
        <w:t>Class Property Type</w:t>
      </w:r>
      <w:bookmarkEnd w:id="1586"/>
      <w:bookmarkEnd w:id="158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14:paraId="0BC76274" w14:textId="77777777" w:rsidR="00347871" w:rsidRDefault="00347871" w:rsidP="00922253">
      <w:r>
        <w:t>A property type defines the way in which instances of a type participate in (or, are involved in) instances of another type (including relationships). Sometimes called a variable, argument or role.</w:t>
      </w:r>
      <w:r>
        <w:br/>
        <w:t>Owned properties are the basis for the ends of associations and relationships.</w:t>
      </w:r>
      <w:r>
        <w:br/>
        <w:t>In a conceptual model the terms associated with a property kind are typically "verb phrases" defining how instances of the involved type participate in the situation or relationship.</w:t>
      </w:r>
      <w:r>
        <w:br/>
        <w:t>In a value (static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 xml:space="preserve">[Guizzardi] Trope Type </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14:paraId="7B18A24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B166916" w14:textId="77777777" w:rsidR="00347871" w:rsidRDefault="006B5780" w:rsidP="00922253">
      <w:pPr>
        <w:ind w:left="360"/>
      </w:pPr>
      <w:hyperlink w:anchor="_dfe1514224ca21cedba7b2b29802db50" w:history="1">
        <w:r w:rsidR="00347871">
          <w:rPr>
            <w:rStyle w:val="Hyperlink"/>
          </w:rPr>
          <w:t>Type</w:t>
        </w:r>
      </w:hyperlink>
    </w:p>
    <w:p w14:paraId="25CA756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630655AB" w14:textId="77777777" w:rsidR="00347871" w:rsidRDefault="00096C86" w:rsidP="00922253">
      <w:pPr>
        <w:pStyle w:val="BodyText2"/>
        <w:spacing w:after="0" w:line="240" w:lineRule="auto"/>
      </w:pPr>
      <w:r w:rsidRPr="006D2E0C">
        <w:rPr>
          <w:noProof/>
        </w:rPr>
        <w:pict w14:anchorId="15AB89BF">
          <v:shape id="_x0000_i1277" type="#_x0000_t75" alt="-1225210285.emf" style="width:12pt;height:12pt;visibility:visible;mso-wrap-style:square">
            <v:imagedata r:id="rId22" o:title="-1225210285"/>
          </v:shape>
        </w:pict>
      </w:r>
      <w:r w:rsidR="00347871">
        <w:t xml:space="preserve"> </w:t>
      </w:r>
    </w:p>
    <w:p w14:paraId="051160E2" w14:textId="77777777" w:rsidR="00347871" w:rsidRDefault="00FC719B" w:rsidP="00922253">
      <w:pPr>
        <w:pStyle w:val="BodyText2"/>
        <w:spacing w:after="0" w:line="240" w:lineRule="auto"/>
      </w:pPr>
      <w:r>
        <w:t>&lt;&lt;Characteristic&gt;&gt;</w:t>
      </w:r>
      <w:r w:rsidR="00347871">
        <w:t>is sufficient</w:t>
      </w:r>
      <w:r w:rsidR="00347871">
        <w:rPr>
          <w:rFonts w:cs="Arial"/>
        </w:rPr>
        <w:fldChar w:fldCharType="begin"/>
      </w:r>
      <w:r w:rsidR="00347871">
        <w:instrText>XE"</w:instrText>
      </w:r>
      <w:r w:rsidR="00347871" w:rsidRPr="00413D75">
        <w:rPr>
          <w:rFonts w:cs="Arial"/>
        </w:rPr>
        <w:instrText>is sufficient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 Value</w:t>
        </w:r>
      </w:hyperlink>
    </w:p>
    <w:p w14:paraId="06BE76D3" w14:textId="77777777" w:rsidR="00347871" w:rsidRDefault="00347871" w:rsidP="00922253">
      <w:pPr>
        <w:pStyle w:val="BodyText"/>
        <w:spacing w:before="0" w:after="120"/>
      </w:pPr>
      <w:r>
        <w:t>One of the set of sufficient conditions that will infer the type designated in &lt;has domain&gt;.</w:t>
      </w:r>
      <w:r>
        <w:br/>
        <w:t>Asserts that when a property binding is &lt;bound&gt; to a thing, that thing will be asserted to be of the defined domain type and all other sufficient contritions are met. Sufficient conditions may be specified in properties an sufficient generalizations.</w:t>
      </w:r>
      <w:r>
        <w:br/>
        <w:t>If this property is not set, assertion is based on the contextual default, such as the rules of the  underlying logic. In description logics such as OWL, the default is TRUE for concrete properties and FALSE for derived properties.</w:t>
      </w:r>
      <w:r>
        <w:br/>
        <w:t>If asserts domain is false it is an error to create a property binding that does not already have the domain type, the domain is a constraint.</w:t>
      </w:r>
    </w:p>
    <w:p w14:paraId="53E14362"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03E2F26D" w14:textId="77777777" w:rsidR="00347871" w:rsidRDefault="00096C86" w:rsidP="00922253">
      <w:pPr>
        <w:ind w:left="605" w:hanging="245"/>
      </w:pPr>
      <w:r w:rsidRPr="006D2E0C">
        <w:rPr>
          <w:noProof/>
        </w:rPr>
        <w:pict w14:anchorId="70D02F9D">
          <v:shape id="_x0000_i1276" type="#_x0000_t75" alt="-342498719.emf" style="width:12pt;height:12pt;visibility:visible;mso-wrap-style:square">
            <v:imagedata r:id="rId56" o:title="-342498719"/>
          </v:shape>
        </w:pict>
      </w:r>
      <w:r w:rsidR="00347871">
        <w:t xml:space="preserve"> </w:t>
      </w:r>
      <w:r w:rsidR="007A366F">
        <w:t>&lt;&lt;Restriction&gt;&gt;</w:t>
      </w:r>
      <w:r w:rsidR="00347871">
        <w:t xml:space="preserve"> : </w:t>
      </w:r>
      <w:hyperlink w:anchor="_e829344c78ea1a9e5e18c7bc51ff8f64" w:history="1">
        <w:r w:rsidR="00347871">
          <w:rPr>
            <w:rStyle w:val="Hyperlink"/>
          </w:rPr>
          <w:t>Property Binding</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14:paraId="347B01AF" w14:textId="77777777" w:rsidR="00347871" w:rsidRDefault="00347871" w:rsidP="00922253"/>
    <w:p w14:paraId="6DFC785A" w14:textId="77777777" w:rsidR="00347871" w:rsidRDefault="00347871" w:rsidP="00922253">
      <w:pPr>
        <w:pStyle w:val="Heading3"/>
      </w:pPr>
      <w:bookmarkStart w:id="1588" w:name="_7a81c2882f6605efcbea5732193bd256"/>
      <w:bookmarkStart w:id="1589" w:name="_Toc514933999"/>
      <w:r>
        <w:lastRenderedPageBreak/>
        <w:t>Association Property Type Ownership</w:t>
      </w:r>
      <w:bookmarkEnd w:id="1588"/>
      <w:bookmarkEnd w:id="1589"/>
      <w:r w:rsidRPr="003A31EC">
        <w:rPr>
          <w:rFonts w:cs="Arial"/>
        </w:rPr>
        <w:t xml:space="preserve"> </w:t>
      </w:r>
      <w:r>
        <w:rPr>
          <w:rFonts w:cs="Arial"/>
        </w:rPr>
        <w:fldChar w:fldCharType="begin"/>
      </w:r>
      <w:r>
        <w:instrText>XE"</w:instrText>
      </w:r>
      <w:r w:rsidRPr="00413D75">
        <w:rPr>
          <w:rFonts w:cs="Arial"/>
        </w:rPr>
        <w:instrText>Property Type Ownership</w:instrText>
      </w:r>
      <w:r>
        <w:instrText>"</w:instrText>
      </w:r>
      <w:r>
        <w:rPr>
          <w:rFonts w:cs="Arial"/>
        </w:rPr>
        <w:fldChar w:fldCharType="end"/>
      </w:r>
      <w:r w:rsidR="009E71B4">
        <w:rPr>
          <w:rFonts w:cs="Arial"/>
        </w:rPr>
        <w:t xml:space="preserve"> </w:t>
      </w:r>
    </w:p>
    <w:p w14:paraId="09A2167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A44EA83" w14:textId="77777777" w:rsidR="00347871" w:rsidRDefault="006B5780" w:rsidP="00922253">
      <w:pPr>
        <w:ind w:left="360"/>
      </w:pPr>
      <w:hyperlink w:anchor="_ae63cfff50cedcc072b5771554ea61a3" w:history="1">
        <w:r w:rsidR="00347871">
          <w:rPr>
            <w:rStyle w:val="Hyperlink"/>
          </w:rPr>
          <w:t>Statement</w:t>
        </w:r>
      </w:hyperlink>
    </w:p>
    <w:p w14:paraId="30E5732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D7FE859" w14:textId="77777777" w:rsidR="00347871" w:rsidRDefault="00096C86" w:rsidP="00922253">
      <w:pPr>
        <w:ind w:firstLine="720"/>
      </w:pPr>
      <w:r w:rsidRPr="006D2E0C">
        <w:rPr>
          <w:noProof/>
        </w:rPr>
        <w:pict w14:anchorId="7DBF81F5">
          <v:shape id="_x0000_i1275" type="#_x0000_t75" alt="-2061378826.emf" style="width:12pt;height:12pt;visibility:visible;mso-wrap-style:square">
            <v:imagedata r:id="rId243" o:title="-2061378826"/>
          </v:shape>
        </w:pict>
      </w:r>
      <w:r w:rsidR="00347871">
        <w:t xml:space="preserve"> ownes property type</w:t>
      </w:r>
      <w:r w:rsidR="00347871">
        <w:rPr>
          <w:rFonts w:cs="Arial"/>
        </w:rPr>
        <w:fldChar w:fldCharType="begin"/>
      </w:r>
      <w:r w:rsidR="00347871">
        <w:instrText>XE"</w:instrText>
      </w:r>
      <w:r w:rsidR="00347871" w:rsidRPr="00413D75">
        <w:rPr>
          <w:rFonts w:cs="Arial"/>
        </w:rPr>
        <w:instrText>ownes property type</w:instrText>
      </w:r>
      <w:r w:rsidR="00347871">
        <w:instrText>"</w:instrText>
      </w:r>
      <w:r w:rsidR="00347871">
        <w:rPr>
          <w:rFonts w:cs="Arial"/>
        </w:rPr>
        <w:fldChar w:fldCharType="end"/>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5F019338" w14:textId="77777777" w:rsidR="00347871" w:rsidRDefault="00096C86" w:rsidP="00922253">
      <w:pPr>
        <w:ind w:firstLine="720"/>
      </w:pPr>
      <w:r w:rsidRPr="006D2E0C">
        <w:rPr>
          <w:noProof/>
        </w:rPr>
        <w:pict w14:anchorId="36E991CF">
          <v:shape id="Picture -2061378826.emf" o:spid="_x0000_i1274" type="#_x0000_t75" alt="-2061378826.emf" style="width:12pt;height:12pt;visibility:visible;mso-wrap-style:square">
            <v:imagedata r:id="rId243" o:title="-2061378826"/>
          </v:shape>
        </w:pict>
      </w:r>
      <w:r w:rsidR="00347871">
        <w:t xml:space="preserve"> property type owned by</w:t>
      </w:r>
      <w:r w:rsidR="00347871">
        <w:rPr>
          <w:rFonts w:cs="Arial"/>
        </w:rPr>
        <w:fldChar w:fldCharType="begin"/>
      </w:r>
      <w:r w:rsidR="00347871">
        <w:instrText>XE"</w:instrText>
      </w:r>
      <w:r w:rsidR="00347871" w:rsidRPr="00413D75">
        <w:rPr>
          <w:rFonts w:cs="Arial"/>
        </w:rPr>
        <w:instrText>property type owned by</w:instrText>
      </w:r>
      <w:r w:rsidR="00347871">
        <w:instrText>"</w:instrText>
      </w:r>
      <w:r w:rsidR="00347871">
        <w:rPr>
          <w:rFonts w:cs="Arial"/>
        </w:rPr>
        <w:fldChar w:fldCharType="end"/>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5A79B2F8" w14:textId="77777777" w:rsidR="00347871" w:rsidRDefault="00347871" w:rsidP="00922253"/>
    <w:p w14:paraId="09D3B5F4" w14:textId="77777777" w:rsidR="00347871" w:rsidRDefault="00347871" w:rsidP="00922253">
      <w:pPr>
        <w:pStyle w:val="Heading3"/>
      </w:pPr>
      <w:bookmarkStart w:id="1590" w:name="_90e87954270e218c1fb6520ddc2e945e"/>
      <w:bookmarkStart w:id="1591" w:name="_Toc514934000"/>
      <w:r>
        <w:t>Association Proxy Delegate</w:t>
      </w:r>
      <w:bookmarkEnd w:id="1590"/>
      <w:bookmarkEnd w:id="1591"/>
      <w:r w:rsidRPr="003A31EC">
        <w:rPr>
          <w:rFonts w:cs="Arial"/>
        </w:rPr>
        <w:t xml:space="preserve"> </w:t>
      </w:r>
      <w:r>
        <w:rPr>
          <w:rFonts w:cs="Arial"/>
        </w:rPr>
        <w:fldChar w:fldCharType="begin"/>
      </w:r>
      <w:r>
        <w:instrText>XE"</w:instrText>
      </w:r>
      <w:r w:rsidRPr="00413D75">
        <w:rPr>
          <w:rFonts w:cs="Arial"/>
        </w:rPr>
        <w:instrText>Proxy Delegate</w:instrText>
      </w:r>
      <w:r>
        <w:instrText>"</w:instrText>
      </w:r>
      <w:r>
        <w:rPr>
          <w:rFonts w:cs="Arial"/>
        </w:rPr>
        <w:fldChar w:fldCharType="end"/>
      </w:r>
      <w:r w:rsidR="009E71B4">
        <w:rPr>
          <w:rFonts w:cs="Arial"/>
        </w:rPr>
        <w:t xml:space="preserve"> </w:t>
      </w:r>
    </w:p>
    <w:p w14:paraId="19F80DA9" w14:textId="77777777" w:rsidR="00347871" w:rsidRDefault="00347871" w:rsidP="00922253">
      <w:r>
        <w:t>A relationship defining the proxies for an owned property type, the restrictions that are contextually added to a concrete property based on the domain of the property restriction.</w:t>
      </w:r>
    </w:p>
    <w:p w14:paraId="5C30D2D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814DEF7" w14:textId="77777777" w:rsidR="00347871" w:rsidRDefault="00096C86" w:rsidP="00922253">
      <w:pPr>
        <w:ind w:firstLine="720"/>
      </w:pPr>
      <w:r w:rsidRPr="006D2E0C">
        <w:rPr>
          <w:noProof/>
        </w:rPr>
        <w:pict w14:anchorId="398B8B24">
          <v:shape id="_x0000_i1273" type="#_x0000_t75" alt="-342498719.emf" style="width:12pt;height:12pt;visibility:visible;mso-wrap-style:square">
            <v:imagedata r:id="rId56" o:title="-342498719"/>
          </v:shape>
        </w:pict>
      </w:r>
      <w:r w:rsidR="00347871">
        <w:t xml:space="preserve"> proxy of</w:t>
      </w:r>
      <w:r w:rsidR="00347871">
        <w:rPr>
          <w:rFonts w:cs="Arial"/>
        </w:rPr>
        <w:fldChar w:fldCharType="begin"/>
      </w:r>
      <w:r w:rsidR="00347871">
        <w:instrText>XE"</w:instrText>
      </w:r>
      <w:r w:rsidR="00347871" w:rsidRPr="00413D75">
        <w:rPr>
          <w:rFonts w:cs="Arial"/>
        </w:rPr>
        <w:instrText>proxy of</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33BA7C4D" w14:textId="77777777" w:rsidR="00347871" w:rsidRDefault="00347871" w:rsidP="00922253">
      <w:pPr>
        <w:pStyle w:val="BodyText"/>
        <w:spacing w:before="60" w:after="120"/>
        <w:ind w:firstLine="720"/>
      </w:pPr>
      <w:r>
        <w:t>The property type that is proxied.</w:t>
      </w:r>
    </w:p>
    <w:p w14:paraId="143F7642" w14:textId="77777777" w:rsidR="00347871" w:rsidRDefault="00096C86" w:rsidP="00922253">
      <w:pPr>
        <w:ind w:firstLine="720"/>
      </w:pPr>
      <w:r w:rsidRPr="006D2E0C">
        <w:rPr>
          <w:noProof/>
        </w:rPr>
        <w:pict w14:anchorId="3965AEDB">
          <v:shape id="_x0000_i1272" type="#_x0000_t75" alt="-342498719.emf" style="width:12pt;height:12pt;visibility:visible;mso-wrap-style:square">
            <v:imagedata r:id="rId56" o:title="-342498719"/>
          </v:shape>
        </w:pict>
      </w:r>
      <w:r w:rsidR="00347871">
        <w:t xml:space="preserve"> has proxy</w:t>
      </w:r>
      <w:r w:rsidR="00347871">
        <w:rPr>
          <w:rFonts w:cs="Arial"/>
        </w:rPr>
        <w:fldChar w:fldCharType="begin"/>
      </w:r>
      <w:r w:rsidR="00347871">
        <w:instrText>XE"</w:instrText>
      </w:r>
      <w:r w:rsidR="00347871" w:rsidRPr="00413D75">
        <w:rPr>
          <w:rFonts w:cs="Arial"/>
        </w:rPr>
        <w:instrText>has proxy</w:instrText>
      </w:r>
      <w:r w:rsidR="00347871">
        <w:instrText>"</w:instrText>
      </w:r>
      <w:r w:rsidR="00347871">
        <w:rPr>
          <w:rFonts w:cs="Arial"/>
        </w:rPr>
        <w:fldChar w:fldCharType="end"/>
      </w:r>
      <w:r w:rsidR="00347871">
        <w:t xml:space="preserve"> : </w:t>
      </w:r>
      <w:hyperlink w:anchor="_005b676b54906602f58d1fcc8940ff45" w:history="1">
        <w:r w:rsidR="00347871">
          <w:rPr>
            <w:rStyle w:val="Hyperlink"/>
          </w:rPr>
          <w:t>Proxy 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61A8851C" w14:textId="77777777" w:rsidR="00347871" w:rsidRDefault="00347871" w:rsidP="00922253">
      <w:pPr>
        <w:pStyle w:val="BodyText"/>
        <w:spacing w:before="60" w:after="120"/>
        <w:ind w:firstLine="720"/>
      </w:pPr>
      <w:r>
        <w:t>A type of proxy for a type of property.</w:t>
      </w:r>
    </w:p>
    <w:p w14:paraId="190779C9" w14:textId="77777777" w:rsidR="00347871" w:rsidRDefault="00347871" w:rsidP="00922253"/>
    <w:p w14:paraId="4ED7DC1A" w14:textId="77777777" w:rsidR="00347871" w:rsidRDefault="00347871" w:rsidP="00922253">
      <w:pPr>
        <w:pStyle w:val="Heading3"/>
      </w:pPr>
      <w:bookmarkStart w:id="1592" w:name="_005b676b54906602f58d1fcc8940ff45"/>
      <w:bookmarkStart w:id="1593" w:name="_Toc514934001"/>
      <w:r>
        <w:t>Class Proxy Property Type</w:t>
      </w:r>
      <w:bookmarkEnd w:id="1592"/>
      <w:bookmarkEnd w:id="1593"/>
      <w:r w:rsidRPr="003A31EC">
        <w:rPr>
          <w:rFonts w:cs="Arial"/>
        </w:rPr>
        <w:t xml:space="preserve"> </w:t>
      </w:r>
      <w:r>
        <w:rPr>
          <w:rFonts w:cs="Arial"/>
        </w:rPr>
        <w:fldChar w:fldCharType="begin"/>
      </w:r>
      <w:r>
        <w:instrText>XE"</w:instrText>
      </w:r>
      <w:r w:rsidRPr="00413D75">
        <w:rPr>
          <w:rFonts w:cs="Arial"/>
        </w:rPr>
        <w:instrText>Proxy Property Type</w:instrText>
      </w:r>
      <w:r>
        <w:instrText>"</w:instrText>
      </w:r>
      <w:r>
        <w:rPr>
          <w:rFonts w:cs="Arial"/>
        </w:rPr>
        <w:fldChar w:fldCharType="end"/>
      </w:r>
      <w:r w:rsidR="009E71B4">
        <w:rPr>
          <w:rFonts w:cs="Arial"/>
        </w:rPr>
        <w:t xml:space="preserve"> </w:t>
      </w:r>
    </w:p>
    <w:p w14:paraId="4A23A13E" w14:textId="77777777" w:rsidR="00347871" w:rsidRDefault="00347871" w:rsidP="00922253">
      <w:r>
        <w:t>A proxy property is a derived property and a property restriction that utilizes the &lt;proxy of&gt; property to provide another way to reference, name or constrain that property, in general from another domain. The proxies property must be &lt;stated by&gt; a common context such that the traversal through that property is unambiguous.</w:t>
      </w:r>
      <w:r>
        <w:br/>
        <w:t>By convention, proxy properties are verb phrases where as non-proxy owned properties are noun phrases (role names).</w:t>
      </w:r>
    </w:p>
    <w:p w14:paraId="53EDB28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0E680D7" w14:textId="77777777" w:rsidR="00347871" w:rsidRDefault="006B5780" w:rsidP="00922253">
      <w:pPr>
        <w:ind w:left="360"/>
      </w:pPr>
      <w:hyperlink w:anchor="_faa112da68b2da95f2b1adb54b68a31d" w:history="1">
        <w:r w:rsidR="00347871">
          <w:rPr>
            <w:rStyle w:val="Hyperlink"/>
          </w:rPr>
          <w:t>Property Restriction</w:t>
        </w:r>
      </w:hyperlink>
    </w:p>
    <w:p w14:paraId="05E9A0DC" w14:textId="77777777" w:rsidR="00347871" w:rsidRDefault="00347871" w:rsidP="00922253"/>
    <w:p w14:paraId="6ECCC8D9" w14:textId="77777777" w:rsidR="00347871" w:rsidRDefault="00347871" w:rsidP="00922253">
      <w:pPr>
        <w:pStyle w:val="Heading3"/>
      </w:pPr>
      <w:bookmarkStart w:id="1594" w:name="_848fd5f95079b469b0320047749a58c8"/>
      <w:bookmarkStart w:id="1595" w:name="_Toc514934002"/>
      <w:r>
        <w:t>Association Redefinition</w:t>
      </w:r>
      <w:bookmarkEnd w:id="1594"/>
      <w:bookmarkEnd w:id="1595"/>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r w:rsidR="009E71B4">
        <w:rPr>
          <w:rFonts w:cs="Arial"/>
        </w:rPr>
        <w:t xml:space="preserve"> </w:t>
      </w:r>
    </w:p>
    <w:p w14:paraId="41421E20" w14:textId="77777777" w:rsidR="00347871" w:rsidRDefault="00347871" w:rsidP="00922253">
      <w:r>
        <w:t>Defines the generalization as a redefinition, subsuming the more general type in the definitional context.</w:t>
      </w:r>
      <w:r>
        <w:br/>
      </w:r>
      <w:r>
        <w:br/>
        <w:t>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14:paraId="208A7DA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C043DB2" w14:textId="77777777" w:rsidR="00347871" w:rsidRDefault="006B5780" w:rsidP="00922253">
      <w:pPr>
        <w:ind w:left="360"/>
      </w:pPr>
      <w:hyperlink w:anchor="_750289981ad0e50227a03ee6062b7636" w:history="1">
        <w:r w:rsidR="00347871">
          <w:rPr>
            <w:rStyle w:val="Hyperlink"/>
          </w:rPr>
          <w:t>Generalization</w:t>
        </w:r>
      </w:hyperlink>
    </w:p>
    <w:p w14:paraId="49BFCC6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5E1247B0" w14:textId="77777777" w:rsidR="00347871" w:rsidRDefault="00096C86" w:rsidP="00922253">
      <w:pPr>
        <w:ind w:firstLine="720"/>
      </w:pPr>
      <w:r w:rsidRPr="006D2E0C">
        <w:rPr>
          <w:noProof/>
        </w:rPr>
        <w:pict w14:anchorId="0CF1EC0A">
          <v:shape id="_x0000_i1271" type="#_x0000_t75" alt="-342498719.emf" style="width:12pt;height:12pt;visibility:visible;mso-wrap-style:square">
            <v:imagedata r:id="rId56" o:title="-342498719"/>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7E551FD2" w14:textId="77777777" w:rsidR="00347871" w:rsidRDefault="00096C86" w:rsidP="00922253">
      <w:pPr>
        <w:ind w:firstLine="720"/>
      </w:pPr>
      <w:r w:rsidRPr="006D2E0C">
        <w:rPr>
          <w:noProof/>
        </w:rPr>
        <w:pict w14:anchorId="37F9055D">
          <v:shape id="_x0000_i1270" type="#_x0000_t75" alt="-342498719.emf" style="width:12pt;height:12pt;visibility:visible;mso-wrap-style:square">
            <v:imagedata r:id="rId56" o:title="-342498719"/>
          </v:shape>
        </w:pict>
      </w:r>
      <w:r w:rsidR="00347871">
        <w:t xml:space="preserve"> redefined by</w:t>
      </w:r>
      <w:r w:rsidR="00347871">
        <w:rPr>
          <w:rFonts w:cs="Arial"/>
        </w:rPr>
        <w:fldChar w:fldCharType="begin"/>
      </w:r>
      <w:r w:rsidR="00347871">
        <w:instrText>XE"</w:instrText>
      </w:r>
      <w:r w:rsidR="00347871" w:rsidRPr="00413D75">
        <w:rPr>
          <w:rFonts w:cs="Arial"/>
        </w:rPr>
        <w:instrText>redefined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22B2C948" w14:textId="77777777" w:rsidR="00347871" w:rsidRDefault="00347871" w:rsidP="00922253"/>
    <w:p w14:paraId="3FE08AB9" w14:textId="77777777" w:rsidR="00347871" w:rsidRDefault="00347871" w:rsidP="00922253">
      <w:pPr>
        <w:spacing w:after="200" w:line="276" w:lineRule="auto"/>
        <w:rPr>
          <w:b/>
          <w:bCs/>
          <w:color w:val="365F91"/>
          <w:sz w:val="40"/>
          <w:szCs w:val="40"/>
        </w:rPr>
      </w:pPr>
      <w:r>
        <w:br w:type="page"/>
      </w:r>
    </w:p>
    <w:p w14:paraId="2436C48F" w14:textId="77777777" w:rsidR="00347871" w:rsidRDefault="00347871" w:rsidP="00922253">
      <w:pPr>
        <w:pStyle w:val="Heading2"/>
      </w:pPr>
      <w:bookmarkStart w:id="1596" w:name="_Toc514934003"/>
      <w:r>
        <w:t>SMIF Conceptual Model::Relationships</w:t>
      </w:r>
      <w:bookmarkEnd w:id="1596"/>
    </w:p>
    <w:p w14:paraId="641F6442" w14:textId="77777777" w:rsidR="00347871" w:rsidRDefault="00347871" w:rsidP="00922253">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14:paraId="23562EAA" w14:textId="77777777" w:rsidR="00347871" w:rsidRDefault="00347871" w:rsidP="00922253">
      <w:pPr>
        <w:pStyle w:val="Heading3"/>
      </w:pPr>
      <w:bookmarkStart w:id="1597" w:name="_Toc514934004"/>
      <w:r>
        <w:t>Diagram: Relationships</w:t>
      </w:r>
      <w:bookmarkEnd w:id="1597"/>
    </w:p>
    <w:p w14:paraId="3C48FECF" w14:textId="77777777" w:rsidR="00347871" w:rsidRDefault="00096C86" w:rsidP="00922253">
      <w:pPr>
        <w:jc w:val="center"/>
        <w:rPr>
          <w:rFonts w:cs="Arial"/>
        </w:rPr>
      </w:pPr>
      <w:r w:rsidRPr="006D2E0C">
        <w:rPr>
          <w:noProof/>
        </w:rPr>
        <w:pict w14:anchorId="674F906F">
          <v:shape id="Picture 1840254907.emf" o:spid="_x0000_i1269" type="#_x0000_t75" alt="1840254907.emf" style="width:487.2pt;height:146.4pt;visibility:visible;mso-wrap-style:square">
            <v:imagedata r:id="rId252" o:title="1840254907"/>
          </v:shape>
        </w:pict>
      </w:r>
    </w:p>
    <w:p w14:paraId="576416E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Relationships</w:t>
      </w:r>
    </w:p>
    <w:p w14:paraId="35CE7AC0" w14:textId="77777777" w:rsidR="00347871" w:rsidRDefault="00347871" w:rsidP="00922253">
      <w:pPr>
        <w:pStyle w:val="BodyText"/>
      </w:pPr>
      <w:r>
        <w:t>Relations are atomic actual situations that bind 2 or more properties as a fact.</w:t>
      </w:r>
    </w:p>
    <w:p w14:paraId="4D47D664" w14:textId="77777777" w:rsidR="00347871" w:rsidRDefault="00347871" w:rsidP="00922253">
      <w:r>
        <w:t xml:space="preserve"> </w:t>
      </w:r>
    </w:p>
    <w:p w14:paraId="57F88E79" w14:textId="77777777" w:rsidR="00347871" w:rsidRDefault="00347871" w:rsidP="00922253"/>
    <w:p w14:paraId="757E911E" w14:textId="77777777" w:rsidR="00347871" w:rsidRDefault="00347871" w:rsidP="00922253">
      <w:pPr>
        <w:pStyle w:val="Heading3"/>
      </w:pPr>
      <w:bookmarkStart w:id="1598" w:name="_f7a7f80baaeb7cc3f36c45e96eacd166"/>
      <w:bookmarkStart w:id="1599" w:name="_Toc514934005"/>
      <w:r>
        <w:t>Class Relationship</w:t>
      </w:r>
      <w:bookmarkEnd w:id="1598"/>
      <w:bookmarkEnd w:id="159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14:paraId="139231F3" w14:textId="77777777" w:rsidR="00347871" w:rsidRDefault="00347871" w:rsidP="00922253">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14:paraId="6A92E91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10582A2" w14:textId="77777777" w:rsidR="00347871" w:rsidRDefault="006B5780" w:rsidP="00922253">
      <w:pPr>
        <w:ind w:left="360"/>
      </w:pPr>
      <w:hyperlink w:anchor="_e075b03ae73f89f5fcb1481cd5a16cbe" w:history="1">
        <w:r w:rsidR="00347871">
          <w:rPr>
            <w:rStyle w:val="Hyperlink"/>
          </w:rPr>
          <w:t>Actual Entity</w:t>
        </w:r>
      </w:hyperlink>
      <w:r w:rsidR="00347871">
        <w:t xml:space="preserve">, </w:t>
      </w:r>
      <w:hyperlink w:anchor="_e7955a2b31bca2a0e0a8b068edd4809c" w:history="1">
        <w:r w:rsidR="00347871">
          <w:rPr>
            <w:rStyle w:val="Hyperlink"/>
          </w:rPr>
          <w:t>Association</w:t>
        </w:r>
      </w:hyperlink>
    </w:p>
    <w:p w14:paraId="6B7141D0" w14:textId="77777777" w:rsidR="00347871" w:rsidRDefault="00347871" w:rsidP="00922253"/>
    <w:p w14:paraId="72F6B4E8" w14:textId="77777777" w:rsidR="00347871" w:rsidRDefault="00347871" w:rsidP="00922253">
      <w:pPr>
        <w:pStyle w:val="Heading3"/>
      </w:pPr>
      <w:bookmarkStart w:id="1600" w:name="_adbc34bb07fb06a9fcdba6f84fc4c37a"/>
      <w:bookmarkStart w:id="1601" w:name="_Toc514934006"/>
      <w:r>
        <w:t>Class Relationship Type</w:t>
      </w:r>
      <w:bookmarkEnd w:id="1600"/>
      <w:bookmarkEnd w:id="160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r w:rsidR="009E71B4">
        <w:rPr>
          <w:rFonts w:cs="Arial"/>
        </w:rPr>
        <w:t xml:space="preserve"> </w:t>
      </w:r>
    </w:p>
    <w:p w14:paraId="7D871B4B" w14:textId="77777777" w:rsidR="00347871" w:rsidRDefault="00347871" w:rsidP="00922253">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w:t>
      </w:r>
      <w:r>
        <w:lastRenderedPageBreak/>
        <w:t xml:space="preserve">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14:paraId="432F058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7DF4F56B" w14:textId="77777777" w:rsidR="00347871" w:rsidRDefault="006B5780" w:rsidP="00922253">
      <w:pPr>
        <w:ind w:left="360"/>
      </w:pPr>
      <w:hyperlink w:anchor="_d2f1d8b62fd5c1b673a8fc0744cc8088" w:history="1">
        <w:r w:rsidR="00347871">
          <w:rPr>
            <w:rStyle w:val="Hyperlink"/>
          </w:rPr>
          <w:t>Association Type</w:t>
        </w:r>
      </w:hyperlink>
      <w:r w:rsidR="00347871">
        <w:t xml:space="preserve">, </w:t>
      </w:r>
      <w:hyperlink w:anchor="_a09117831b97c480bde825e7cd3696eb" w:history="1">
        <w:r w:rsidR="00347871">
          <w:rPr>
            <w:rStyle w:val="Hyperlink"/>
          </w:rPr>
          <w:t>Entity Type</w:t>
        </w:r>
      </w:hyperlink>
    </w:p>
    <w:p w14:paraId="39780C19" w14:textId="77777777" w:rsidR="00347871" w:rsidRDefault="00347871" w:rsidP="00922253"/>
    <w:p w14:paraId="4D74E93B" w14:textId="77777777" w:rsidR="00347871" w:rsidRDefault="00347871" w:rsidP="00922253">
      <w:pPr>
        <w:spacing w:after="200" w:line="276" w:lineRule="auto"/>
        <w:rPr>
          <w:b/>
          <w:bCs/>
          <w:color w:val="365F91"/>
          <w:sz w:val="40"/>
          <w:szCs w:val="40"/>
        </w:rPr>
      </w:pPr>
      <w:r>
        <w:br w:type="page"/>
      </w:r>
    </w:p>
    <w:p w14:paraId="19246795" w14:textId="77777777" w:rsidR="00347871" w:rsidRDefault="00347871" w:rsidP="00922253">
      <w:pPr>
        <w:pStyle w:val="Heading2"/>
      </w:pPr>
      <w:bookmarkStart w:id="1602" w:name="_Toc514934007"/>
      <w:r>
        <w:t>SMIF Conceptual Model::Top level</w:t>
      </w:r>
      <w:bookmarkEnd w:id="1602"/>
    </w:p>
    <w:p w14:paraId="24A68F3B" w14:textId="77777777" w:rsidR="00347871" w:rsidRDefault="00347871" w:rsidP="00922253">
      <w:pPr>
        <w:pStyle w:val="BodyText"/>
      </w:pPr>
      <w:r>
        <w:t>The top level objects provide the foundation for all objects in a SMIF model</w:t>
      </w:r>
    </w:p>
    <w:p w14:paraId="24D18494" w14:textId="77777777" w:rsidR="00347871" w:rsidRDefault="00347871" w:rsidP="00922253">
      <w:pPr>
        <w:pStyle w:val="Heading3"/>
      </w:pPr>
      <w:bookmarkStart w:id="1603" w:name="_Toc514934008"/>
      <w:r>
        <w:t>Diagram: Context</w:t>
      </w:r>
      <w:bookmarkEnd w:id="1603"/>
    </w:p>
    <w:p w14:paraId="14D7F9CF" w14:textId="77777777" w:rsidR="00347871" w:rsidRDefault="00096C86" w:rsidP="00922253">
      <w:pPr>
        <w:jc w:val="center"/>
        <w:rPr>
          <w:rFonts w:cs="Arial"/>
        </w:rPr>
      </w:pPr>
      <w:r w:rsidRPr="006D2E0C">
        <w:rPr>
          <w:noProof/>
        </w:rPr>
        <w:pict w14:anchorId="7264CF62">
          <v:shape id="Picture -1028743404.emf" o:spid="_x0000_i1268" type="#_x0000_t75" alt="-1028743404.emf" style="width:326.4pt;height:332.4pt;visibility:visible;mso-wrap-style:square">
            <v:imagedata r:id="rId253" o:title="-1028743404"/>
          </v:shape>
        </w:pict>
      </w:r>
    </w:p>
    <w:p w14:paraId="3C973E16"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Context</w:t>
      </w:r>
    </w:p>
    <w:p w14:paraId="11359B33" w14:textId="77777777" w:rsidR="00347871" w:rsidRDefault="00347871" w:rsidP="00922253">
      <w:pPr>
        <w:pStyle w:val="Heading3"/>
      </w:pPr>
      <w:bookmarkStart w:id="1604" w:name="_Toc514934009"/>
      <w:r>
        <w:lastRenderedPageBreak/>
        <w:t>Diagram: Top Level</w:t>
      </w:r>
      <w:bookmarkEnd w:id="1604"/>
    </w:p>
    <w:p w14:paraId="508FB8C3" w14:textId="77777777" w:rsidR="00347871" w:rsidRDefault="00096C86" w:rsidP="00922253">
      <w:pPr>
        <w:jc w:val="center"/>
        <w:rPr>
          <w:rFonts w:cs="Arial"/>
        </w:rPr>
      </w:pPr>
      <w:r w:rsidRPr="006D2E0C">
        <w:rPr>
          <w:noProof/>
        </w:rPr>
        <w:pict w14:anchorId="2074D35F">
          <v:shape id="Picture 303019813.emf" o:spid="_x0000_i1267" type="#_x0000_t75" alt="303019813.emf" style="width:486pt;height:510.6pt;visibility:visible;mso-wrap-style:square">
            <v:imagedata r:id="rId254" o:title="303019813"/>
          </v:shape>
        </w:pict>
      </w:r>
    </w:p>
    <w:p w14:paraId="34AFE463"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Top Level</w:t>
      </w:r>
    </w:p>
    <w:p w14:paraId="5AD971BF" w14:textId="77777777" w:rsidR="00347871" w:rsidRDefault="00347871" w:rsidP="00922253">
      <w:pPr>
        <w:pStyle w:val="BodyText"/>
      </w:pPr>
      <w:r>
        <w:t>Diagram showing summary of top level classes and significant subtypes.</w:t>
      </w:r>
    </w:p>
    <w:p w14:paraId="62ED86AC" w14:textId="77777777" w:rsidR="00347871" w:rsidRDefault="00347871" w:rsidP="00922253">
      <w:r>
        <w:t xml:space="preserve"> </w:t>
      </w:r>
    </w:p>
    <w:p w14:paraId="4D546FF7" w14:textId="77777777" w:rsidR="00347871" w:rsidRDefault="00347871" w:rsidP="00922253"/>
    <w:p w14:paraId="3B583DC2" w14:textId="77777777" w:rsidR="00347871" w:rsidRDefault="00347871" w:rsidP="00922253">
      <w:pPr>
        <w:pStyle w:val="Heading3"/>
      </w:pPr>
      <w:bookmarkStart w:id="1605" w:name="_e075b03ae73f89f5fcb1481cd5a16cbe"/>
      <w:bookmarkStart w:id="1606" w:name="_Toc514934010"/>
      <w:r>
        <w:t>Class Actual Entity</w:t>
      </w:r>
      <w:bookmarkEnd w:id="1605"/>
      <w:bookmarkEnd w:id="1606"/>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r w:rsidR="009E71B4">
        <w:rPr>
          <w:rFonts w:cs="Arial"/>
        </w:rPr>
        <w:t xml:space="preserve"> </w:t>
      </w:r>
    </w:p>
    <w:p w14:paraId="43460BF3" w14:textId="77777777" w:rsidR="00347871" w:rsidRDefault="00347871" w:rsidP="00922253">
      <w:r>
        <w:t>An actual entity is an identifiable,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r>
      <w:r>
        <w:lastRenderedPageBreak/>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14:paraId="71454643" w14:textId="77777777" w:rsidR="00347871" w:rsidRDefault="00096C86" w:rsidP="00922253">
      <w:pPr>
        <w:jc w:val="center"/>
      </w:pPr>
      <w:r w:rsidRPr="006D2E0C">
        <w:rPr>
          <w:noProof/>
        </w:rPr>
        <w:pict w14:anchorId="3CDDA539">
          <v:shape id="Picture -987250229.emf" o:spid="_x0000_i1266" type="#_x0000_t75" alt="-987250229.emf" style="width:283.2pt;height:204.6pt;visibility:visible;mso-wrap-style:square">
            <v:imagedata r:id="rId255" o:title="-987250229"/>
          </v:shape>
        </w:pict>
      </w:r>
    </w:p>
    <w:p w14:paraId="09A56224"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Actual Entity Detail</w:t>
      </w:r>
    </w:p>
    <w:p w14:paraId="28B2C4D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D3623B3" w14:textId="77777777" w:rsidR="00347871" w:rsidRDefault="006B5780" w:rsidP="00922253">
      <w:pPr>
        <w:ind w:left="360"/>
      </w:pPr>
      <w:hyperlink w:anchor="_eb8398b5a178c638b98597120ec51c4d" w:history="1">
        <w:r w:rsidR="00347871">
          <w:rPr>
            <w:rStyle w:val="Hyperlink"/>
          </w:rPr>
          <w:t>Entity</w:t>
        </w:r>
      </w:hyperlink>
    </w:p>
    <w:p w14:paraId="510481B0" w14:textId="77777777" w:rsidR="00347871" w:rsidRDefault="00347871" w:rsidP="00922253"/>
    <w:p w14:paraId="34F019ED" w14:textId="77777777" w:rsidR="00347871" w:rsidRDefault="00347871" w:rsidP="00922253">
      <w:pPr>
        <w:pStyle w:val="Heading3"/>
      </w:pPr>
      <w:bookmarkStart w:id="1607" w:name="_98ff7066ce9f28f3ab4a80f88bc3fddc"/>
      <w:bookmarkStart w:id="1608" w:name="_Toc514934011"/>
      <w:r>
        <w:t>Association Assertion</w:t>
      </w:r>
      <w:bookmarkEnd w:id="1607"/>
      <w:bookmarkEnd w:id="1608"/>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p>
    <w:p w14:paraId="7A1F5C88" w14:textId="77777777" w:rsidR="00347871" w:rsidRDefault="00347871" w:rsidP="00922253">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t>Assertion is transitive.</w:t>
      </w:r>
      <w:r>
        <w:br/>
        <w:t>[CL] Implication</w:t>
      </w:r>
      <w:r>
        <w:br/>
        <w:t>[OWL] Assertion; Any [OWL] Assertion included in a graph (All assertions in an OWL graph are asserted by the graph)</w:t>
      </w:r>
    </w:p>
    <w:p w14:paraId="202DB98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5334E15" w14:textId="77777777" w:rsidR="00347871" w:rsidRDefault="00096C86" w:rsidP="00922253">
      <w:pPr>
        <w:ind w:firstLine="720"/>
      </w:pPr>
      <w:r w:rsidRPr="006D2E0C">
        <w:rPr>
          <w:noProof/>
        </w:rPr>
        <w:pict w14:anchorId="1E186103">
          <v:shape id="_x0000_i1265" type="#_x0000_t75" alt="-342498719.emf" style="width:12pt;height:12pt;visibility:visible;mso-wrap-style:square">
            <v:imagedata r:id="rId56" o:title="-342498719"/>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6C472D87" w14:textId="77777777" w:rsidR="00347871" w:rsidRDefault="00347871" w:rsidP="00922253">
      <w:pPr>
        <w:pStyle w:val="BodyText"/>
        <w:spacing w:before="60" w:after="120"/>
        <w:ind w:firstLine="720"/>
      </w:pPr>
      <w:r>
        <w:lastRenderedPageBreak/>
        <w:t>Proposition that is asserted (must be true) for anything contextualized by a context.</w:t>
      </w:r>
      <w:r>
        <w:br/>
        <w:t>As types are a context, types may assert a proposition for their instances.</w:t>
      </w:r>
      <w:r>
        <w:br/>
      </w:r>
    </w:p>
    <w:p w14:paraId="01AA9333" w14:textId="77777777" w:rsidR="00347871" w:rsidRDefault="00096C86" w:rsidP="00922253">
      <w:pPr>
        <w:ind w:firstLine="720"/>
      </w:pPr>
      <w:r w:rsidRPr="006D2E0C">
        <w:rPr>
          <w:noProof/>
        </w:rPr>
        <w:pict w14:anchorId="284E79BF">
          <v:shape id="_x0000_i1264" type="#_x0000_t75" alt="-342498719.emf" style="width:12pt;height:12pt;visibility:visible;mso-wrap-style:square">
            <v:imagedata r:id="rId56" o:title="-342498719"/>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07DDC873" w14:textId="77777777" w:rsidR="00347871" w:rsidRDefault="00347871" w:rsidP="00922253">
      <w:pPr>
        <w:pStyle w:val="BodyText"/>
        <w:spacing w:before="60" w:after="120"/>
        <w:ind w:firstLine="720"/>
      </w:pPr>
      <w:r>
        <w:t>Context in which a proposition is asserted (required to be true). Anything contextualized by the context is subject to the proposition.</w:t>
      </w:r>
    </w:p>
    <w:p w14:paraId="625F8ABE" w14:textId="77777777" w:rsidR="00347871" w:rsidRDefault="00347871" w:rsidP="00922253"/>
    <w:p w14:paraId="065A76E1" w14:textId="77777777" w:rsidR="00347871" w:rsidRDefault="00347871" w:rsidP="00922253">
      <w:pPr>
        <w:pStyle w:val="Heading3"/>
      </w:pPr>
      <w:bookmarkStart w:id="1609" w:name="_66d62b068053cee3464e1e03e6035eed"/>
      <w:bookmarkStart w:id="1610" w:name="_Toc514934012"/>
      <w:r>
        <w:t>Class Context</w:t>
      </w:r>
      <w:bookmarkEnd w:id="1609"/>
      <w:bookmarkEnd w:id="1610"/>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r w:rsidR="009E71B4">
        <w:rPr>
          <w:rFonts w:cs="Arial"/>
        </w:rPr>
        <w:t xml:space="preserve"> </w:t>
      </w:r>
    </w:p>
    <w:p w14:paraId="578F5474" w14:textId="77777777" w:rsidR="00347871" w:rsidRDefault="00347871" w:rsidP="00922253">
      <w:r>
        <w:t>A &lt;Context&gt; is proposition that impacts the interpretation of other propositions.</w:t>
      </w:r>
      <w:r>
        <w:br/>
      </w:r>
      <w:r>
        <w:br/>
      </w:r>
      <w:r>
        <w:br/>
      </w:r>
      <w:r>
        <w:br/>
        <w:t>Subtypes of &lt;Context&gt;, such as &lt;Type&gt; ascribe more semantics to the context as well as limit the things it contextualizes.</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14:paraId="30A7C141" w14:textId="77777777" w:rsidR="00347871" w:rsidRDefault="00096C86" w:rsidP="00922253">
      <w:pPr>
        <w:jc w:val="center"/>
      </w:pPr>
      <w:r w:rsidRPr="006D2E0C">
        <w:rPr>
          <w:noProof/>
        </w:rPr>
        <w:lastRenderedPageBreak/>
        <w:pict w14:anchorId="65A15D11">
          <v:shape id="Picture 1402939201.emf" o:spid="_x0000_i1263" type="#_x0000_t75" alt="1402939201.emf" style="width:487.2pt;height:397.2pt;visibility:visible;mso-wrap-style:square">
            <v:imagedata r:id="rId256" o:title="1402939201"/>
          </v:shape>
        </w:pict>
      </w:r>
    </w:p>
    <w:p w14:paraId="2EADAFA9"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Context Detail</w:t>
      </w:r>
    </w:p>
    <w:p w14:paraId="5838A01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F6266F4" w14:textId="77777777" w:rsidR="00347871" w:rsidRDefault="006B5780" w:rsidP="00922253">
      <w:pPr>
        <w:ind w:left="360"/>
      </w:pPr>
      <w:hyperlink w:anchor="_3bd7c7d249201ad6f2447c6d182ba7f1" w:history="1">
        <w:r w:rsidR="00347871">
          <w:rPr>
            <w:rStyle w:val="Hyperlink"/>
          </w:rPr>
          <w:t>Proposition</w:t>
        </w:r>
      </w:hyperlink>
    </w:p>
    <w:p w14:paraId="4D1454E3" w14:textId="77777777" w:rsidR="00347871" w:rsidRDefault="00347871" w:rsidP="00922253"/>
    <w:p w14:paraId="200975CA" w14:textId="77777777" w:rsidR="00347871" w:rsidRDefault="00347871" w:rsidP="00922253">
      <w:pPr>
        <w:pStyle w:val="Heading3"/>
      </w:pPr>
      <w:bookmarkStart w:id="1611" w:name="_eb8398b5a178c638b98597120ec51c4d"/>
      <w:bookmarkStart w:id="1612" w:name="_Toc514934013"/>
      <w:r>
        <w:t>Class Entity</w:t>
      </w:r>
      <w:bookmarkEnd w:id="1611"/>
      <w:bookmarkEnd w:id="1612"/>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r w:rsidR="009E71B4">
        <w:rPr>
          <w:rFonts w:cs="Arial"/>
        </w:rPr>
        <w:t xml:space="preserve"> </w:t>
      </w:r>
    </w:p>
    <w:p w14:paraId="25F87A63" w14:textId="77777777" w:rsidR="00347871" w:rsidRDefault="00347871" w:rsidP="00922253">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14:paraId="487BDDB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2F48BD8" w14:textId="77777777" w:rsidR="00347871" w:rsidRDefault="006B5780" w:rsidP="00922253">
      <w:pPr>
        <w:ind w:left="360"/>
      </w:pPr>
      <w:hyperlink w:anchor="_a52cb0ff6e414b3170b58afe10b6afcb" w:history="1">
        <w:r w:rsidR="00347871">
          <w:rPr>
            <w:rStyle w:val="Hyperlink"/>
          </w:rPr>
          <w:t>Thing</w:t>
        </w:r>
      </w:hyperlink>
    </w:p>
    <w:p w14:paraId="0AA5AE52" w14:textId="77777777" w:rsidR="00347871" w:rsidRDefault="00347871" w:rsidP="00922253"/>
    <w:p w14:paraId="111D32E5" w14:textId="77777777" w:rsidR="00347871" w:rsidRDefault="00347871" w:rsidP="00922253">
      <w:pPr>
        <w:pStyle w:val="Heading3"/>
      </w:pPr>
      <w:bookmarkStart w:id="1613" w:name="_52c887644007b8e51a1f6e976113707a"/>
      <w:bookmarkStart w:id="1614" w:name="_Toc514934014"/>
      <w:r>
        <w:lastRenderedPageBreak/>
        <w:t>Association Extent of Context</w:t>
      </w:r>
      <w:bookmarkEnd w:id="1613"/>
      <w:bookmarkEnd w:id="1614"/>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r w:rsidR="009E71B4">
        <w:rPr>
          <w:rFonts w:cs="Arial"/>
        </w:rPr>
        <w:t xml:space="preserve"> </w:t>
      </w:r>
    </w:p>
    <w:p w14:paraId="28362A0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0F6EFD0" w14:textId="77777777" w:rsidR="00347871" w:rsidRDefault="00096C86" w:rsidP="00922253">
      <w:pPr>
        <w:ind w:firstLine="720"/>
      </w:pPr>
      <w:r w:rsidRPr="006D2E0C">
        <w:rPr>
          <w:noProof/>
        </w:rPr>
        <w:pict w14:anchorId="7A7C365B">
          <v:shape id="_x0000_i1262" type="#_x0000_t75" alt="-342498719.emf" style="width:12pt;height:12pt;visibility:visible;mso-wrap-style:square">
            <v:imagedata r:id="rId56" o:title="-342498719"/>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5C5ACAEA" w14:textId="77777777" w:rsidR="00347871" w:rsidRDefault="00096C86" w:rsidP="00922253">
      <w:pPr>
        <w:ind w:firstLine="720"/>
      </w:pPr>
      <w:r w:rsidRPr="006D2E0C">
        <w:rPr>
          <w:noProof/>
        </w:rPr>
        <w:pict w14:anchorId="0A3E3174">
          <v:shape id="_x0000_i1261" type="#_x0000_t75" alt="-342498719.emf" style="width:12pt;height:12pt;visibility:visible;mso-wrap-style:square">
            <v:imagedata r:id="rId56" o:title="-342498719"/>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76639f4935a844a70a2abc857a48030c" w:history="1">
        <w:r w:rsidR="00347871">
          <w:rPr>
            <w:rStyle w:val="Hyperlink"/>
          </w:rPr>
          <w:t>Scoped 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14:paraId="2227505F" w14:textId="77777777" w:rsidR="00347871" w:rsidRDefault="00347871" w:rsidP="00922253"/>
    <w:p w14:paraId="59430C6D" w14:textId="77777777" w:rsidR="00347871" w:rsidRDefault="00347871" w:rsidP="00922253">
      <w:pPr>
        <w:pStyle w:val="Heading3"/>
      </w:pPr>
      <w:bookmarkStart w:id="1615" w:name="_d980794e2c71620dbf4c8ede0d3b9b9e"/>
      <w:bookmarkStart w:id="1616" w:name="_Toc514934015"/>
      <w:r>
        <w:t>Class Fact</w:t>
      </w:r>
      <w:bookmarkEnd w:id="1615"/>
      <w:bookmarkEnd w:id="1616"/>
      <w:r w:rsidRPr="003A31EC">
        <w:rPr>
          <w:rFonts w:cs="Arial"/>
        </w:rPr>
        <w:t xml:space="preserve"> </w:t>
      </w:r>
      <w:r>
        <w:rPr>
          <w:rFonts w:cs="Arial"/>
        </w:rPr>
        <w:fldChar w:fldCharType="begin"/>
      </w:r>
      <w:r>
        <w:instrText>XE"</w:instrText>
      </w:r>
      <w:r w:rsidRPr="00413D75">
        <w:rPr>
          <w:rFonts w:cs="Arial"/>
        </w:rPr>
        <w:instrText>Fact</w:instrText>
      </w:r>
      <w:r>
        <w:instrText>"</w:instrText>
      </w:r>
      <w:r>
        <w:rPr>
          <w:rFonts w:cs="Arial"/>
        </w:rPr>
        <w:fldChar w:fldCharType="end"/>
      </w:r>
      <w:r w:rsidR="009E71B4">
        <w:rPr>
          <w:rFonts w:cs="Arial"/>
        </w:rPr>
        <w:t xml:space="preserve"> </w:t>
      </w:r>
    </w:p>
    <w:p w14:paraId="7C40891C" w14:textId="77777777" w:rsidR="00347871" w:rsidRDefault="00347871" w:rsidP="00922253">
      <w:r>
        <w:t>A fact is a proposition that is not qualified by a context - asserted or negated in any context. Facts are not expected to represent "truth", but a commitment accepted by an interpreter of a model.</w:t>
      </w:r>
      <w:r>
        <w:br/>
        <w:t>Propositions that are not facts are, directly or indirectly, qualified by some fact.</w:t>
      </w:r>
      <w:r>
        <w:br/>
        <w:t>Facts that do not assert or negate other propositions are considered "atomic".</w:t>
      </w:r>
      <w:r>
        <w:br/>
      </w:r>
      <w:r>
        <w:br/>
        <w:t>Example: Jill believes Johnny fell in a well.</w:t>
      </w:r>
      <w:r>
        <w:br/>
        <w:t>"Johnny fell in a well" is a proposition (probably a relationship).</w:t>
      </w:r>
      <w:r>
        <w:br/>
        <w:t>What Jill believes is a statement of fact and also a relationship that subtypes "Assertion".</w:t>
      </w:r>
    </w:p>
    <w:p w14:paraId="52D8FD5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97CE546" w14:textId="77777777" w:rsidR="00347871" w:rsidRDefault="006B5780" w:rsidP="00922253">
      <w:pPr>
        <w:ind w:left="360"/>
      </w:pPr>
      <w:hyperlink w:anchor="_3bd7c7d249201ad6f2447c6d182ba7f1" w:history="1">
        <w:r w:rsidR="00347871">
          <w:rPr>
            <w:rStyle w:val="Hyperlink"/>
          </w:rPr>
          <w:t>Proposition</w:t>
        </w:r>
      </w:hyperlink>
    </w:p>
    <w:p w14:paraId="77749E5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4FEC8A96" w14:textId="77777777" w:rsidR="00347871" w:rsidRDefault="00096C86" w:rsidP="00922253">
      <w:pPr>
        <w:ind w:left="605" w:hanging="245"/>
      </w:pPr>
      <w:r w:rsidRPr="006D2E0C">
        <w:rPr>
          <w:noProof/>
        </w:rPr>
        <w:pict w14:anchorId="0EFBF44E">
          <v:shape id="_x0000_i1260" type="#_x0000_t75" alt="607475252.emf" style="width:12pt;height:12pt;visibility:visible;mso-wrap-style:square">
            <v:imagedata r:id="rId38" o:title="607475252"/>
          </v:shape>
        </w:pict>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14:paraId="408D81DF" w14:textId="77777777" w:rsidR="00347871" w:rsidRDefault="00096C86" w:rsidP="00922253">
      <w:pPr>
        <w:ind w:left="605" w:hanging="245"/>
      </w:pPr>
      <w:r w:rsidRPr="006D2E0C">
        <w:rPr>
          <w:noProof/>
        </w:rPr>
        <w:pict w14:anchorId="72D7FA8C">
          <v:shape id="Picture 607475252.emf" o:spid="_x0000_i1259" type="#_x0000_t75" alt="607475252.emf" style="width:12pt;height:12pt;visibility:visible;mso-wrap-style:square">
            <v:imagedata r:id="rId38" o:title="607475252"/>
          </v:shape>
        </w:pict>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14:paraId="0FBC18A3" w14:textId="77777777" w:rsidR="00347871" w:rsidRDefault="00347871" w:rsidP="00922253"/>
    <w:p w14:paraId="3E09E9C6" w14:textId="77777777" w:rsidR="00347871" w:rsidRDefault="00347871" w:rsidP="00922253">
      <w:pPr>
        <w:pStyle w:val="Heading3"/>
      </w:pPr>
      <w:bookmarkStart w:id="1617" w:name="_b7d76b6b461798fab057ad0106bcdfc9"/>
      <w:bookmarkStart w:id="1618" w:name="_Toc514934016"/>
      <w:r>
        <w:t>Association Negation</w:t>
      </w:r>
      <w:bookmarkEnd w:id="1617"/>
      <w:bookmarkEnd w:id="1618"/>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r w:rsidR="009E71B4">
        <w:rPr>
          <w:rFonts w:cs="Arial"/>
        </w:rPr>
        <w:t xml:space="preserve"> </w:t>
      </w:r>
    </w:p>
    <w:p w14:paraId="1D5A327D" w14:textId="77777777" w:rsidR="00347871" w:rsidRDefault="00347871" w:rsidP="00922253">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14:paraId="284FABE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13832D4A" w14:textId="77777777" w:rsidR="00347871" w:rsidRDefault="00096C86" w:rsidP="00922253">
      <w:pPr>
        <w:ind w:firstLine="720"/>
      </w:pPr>
      <w:r w:rsidRPr="006D2E0C">
        <w:rPr>
          <w:noProof/>
        </w:rPr>
        <w:pict w14:anchorId="62B3BF20">
          <v:shape id="_x0000_i1258" type="#_x0000_t75" alt="-342498719.emf" style="width:12pt;height:12pt;visibility:visible;mso-wrap-style:square">
            <v:imagedata r:id="rId56" o:title="-342498719"/>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2A6D3E56" w14:textId="77777777" w:rsidR="00347871" w:rsidRDefault="00347871" w:rsidP="00922253">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14:paraId="3BFD2389" w14:textId="77777777" w:rsidR="00347871" w:rsidRDefault="00096C86" w:rsidP="00922253">
      <w:pPr>
        <w:ind w:firstLine="720"/>
      </w:pPr>
      <w:r w:rsidRPr="006D2E0C">
        <w:rPr>
          <w:noProof/>
        </w:rPr>
        <w:pict w14:anchorId="24B8089E">
          <v:shape id="_x0000_i1257" type="#_x0000_t75" alt="-342498719.emf" style="width:12pt;height:12pt;visibility:visible;mso-wrap-style:square">
            <v:imagedata r:id="rId56" o:title="-342498719"/>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794924BE" w14:textId="77777777" w:rsidR="00347871" w:rsidRDefault="00347871" w:rsidP="00922253">
      <w:pPr>
        <w:pStyle w:val="BodyText"/>
        <w:spacing w:before="60" w:after="120"/>
        <w:ind w:firstLine="720"/>
      </w:pPr>
      <w:r>
        <w:t>Context in which a proposition is negated (required to be FALSE). Anything contextualized by the context is subject to the proposition.</w:t>
      </w:r>
    </w:p>
    <w:p w14:paraId="06139566" w14:textId="77777777" w:rsidR="00347871" w:rsidRDefault="00347871" w:rsidP="00922253"/>
    <w:p w14:paraId="38570DA5" w14:textId="77777777" w:rsidR="00347871" w:rsidRDefault="00347871" w:rsidP="00922253">
      <w:pPr>
        <w:pStyle w:val="Heading3"/>
      </w:pPr>
      <w:bookmarkStart w:id="1619" w:name="_3bd7c7d249201ad6f2447c6d182ba7f1"/>
      <w:bookmarkStart w:id="1620" w:name="_Toc514934017"/>
      <w:r>
        <w:t>Class Proposition</w:t>
      </w:r>
      <w:bookmarkEnd w:id="1619"/>
      <w:bookmarkEnd w:id="162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r w:rsidR="009E71B4">
        <w:rPr>
          <w:rFonts w:cs="Arial"/>
        </w:rPr>
        <w:t xml:space="preserve"> </w:t>
      </w:r>
    </w:p>
    <w:p w14:paraId="7EB3577E" w14:textId="77777777" w:rsidR="00347871" w:rsidRDefault="00347871" w:rsidP="00922253">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14:paraId="413073D6" w14:textId="77777777" w:rsidR="00347871" w:rsidRDefault="00096C86" w:rsidP="00922253">
      <w:pPr>
        <w:jc w:val="center"/>
      </w:pPr>
      <w:r w:rsidRPr="006D2E0C">
        <w:rPr>
          <w:noProof/>
        </w:rPr>
        <w:lastRenderedPageBreak/>
        <w:pict w14:anchorId="432F4EA5">
          <v:shape id="Picture 995837406.emf" o:spid="_x0000_i1256" type="#_x0000_t75" alt="995837406.emf" style="width:487.2pt;height:249pt;visibility:visible;mso-wrap-style:square">
            <v:imagedata r:id="rId257" o:title="995837406"/>
          </v:shape>
        </w:pict>
      </w:r>
    </w:p>
    <w:p w14:paraId="7AD8A457"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Proposition Detail</w:t>
      </w:r>
    </w:p>
    <w:p w14:paraId="6425A85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3B92DA4" w14:textId="77777777" w:rsidR="00347871" w:rsidRDefault="006B5780" w:rsidP="00922253">
      <w:pPr>
        <w:ind w:left="360"/>
      </w:pPr>
      <w:hyperlink w:anchor="_eb8398b5a178c638b98597120ec51c4d" w:history="1">
        <w:r w:rsidR="00347871">
          <w:rPr>
            <w:rStyle w:val="Hyperlink"/>
          </w:rPr>
          <w:t>Entity</w:t>
        </w:r>
      </w:hyperlink>
    </w:p>
    <w:p w14:paraId="421899FC" w14:textId="77777777" w:rsidR="00347871" w:rsidRDefault="00347871" w:rsidP="00922253"/>
    <w:p w14:paraId="44D8353C" w14:textId="77777777" w:rsidR="00347871" w:rsidRDefault="00347871" w:rsidP="00922253">
      <w:pPr>
        <w:pStyle w:val="Heading3"/>
      </w:pPr>
      <w:bookmarkStart w:id="1621" w:name="_76639f4935a844a70a2abc857a48030c"/>
      <w:bookmarkStart w:id="1622" w:name="_Toc514934018"/>
      <w:r>
        <w:t>Class Scoped Context</w:t>
      </w:r>
      <w:bookmarkEnd w:id="1621"/>
      <w:bookmarkEnd w:id="1622"/>
      <w:r w:rsidRPr="003A31EC">
        <w:rPr>
          <w:rFonts w:cs="Arial"/>
        </w:rPr>
        <w:t xml:space="preserve"> </w:t>
      </w:r>
      <w:r>
        <w:rPr>
          <w:rFonts w:cs="Arial"/>
        </w:rPr>
        <w:fldChar w:fldCharType="begin"/>
      </w:r>
      <w:r>
        <w:instrText>XE"</w:instrText>
      </w:r>
      <w:r w:rsidRPr="00413D75">
        <w:rPr>
          <w:rFonts w:cs="Arial"/>
        </w:rPr>
        <w:instrText>Scoped Context</w:instrText>
      </w:r>
      <w:r>
        <w:instrText>"</w:instrText>
      </w:r>
      <w:r>
        <w:rPr>
          <w:rFonts w:cs="Arial"/>
        </w:rPr>
        <w:fldChar w:fldCharType="end"/>
      </w:r>
      <w:r w:rsidR="009E71B4">
        <w:rPr>
          <w:rFonts w:cs="Arial"/>
        </w:rPr>
        <w:t xml:space="preserve"> </w:t>
      </w:r>
    </w:p>
    <w:p w14:paraId="357F0CB9" w14:textId="77777777" w:rsidR="00347871" w:rsidRDefault="00347871" w:rsidP="00922253">
      <w:r>
        <w:t>A &lt;Scoped Context&gt; is a context that &lt;asserts&gt; or &lt;negates&gt; propositions that hold for all things the context &lt;contextualizes&gt;, thus providing the link between an assertion and the set of things asserted. Likewise a context &lt;negates&gt; propositions that are false within the context.</w:t>
      </w:r>
      <w:r>
        <w:br/>
        <w:t>Context that are not scoped apply too all things.</w:t>
      </w:r>
    </w:p>
    <w:p w14:paraId="6617EB73"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EB0773D" w14:textId="77777777" w:rsidR="00347871" w:rsidRDefault="006B5780" w:rsidP="00922253">
      <w:pPr>
        <w:ind w:left="360"/>
      </w:pPr>
      <w:hyperlink w:anchor="_66d62b068053cee3464e1e03e6035eed" w:history="1">
        <w:r w:rsidR="00347871">
          <w:rPr>
            <w:rStyle w:val="Hyperlink"/>
          </w:rPr>
          <w:t>Context</w:t>
        </w:r>
      </w:hyperlink>
    </w:p>
    <w:p w14:paraId="12DB3E8C" w14:textId="77777777" w:rsidR="00347871" w:rsidRDefault="00347871" w:rsidP="00922253"/>
    <w:p w14:paraId="7FFB3D19" w14:textId="77777777" w:rsidR="00347871" w:rsidRDefault="00347871" w:rsidP="00922253">
      <w:pPr>
        <w:pStyle w:val="Heading3"/>
      </w:pPr>
      <w:bookmarkStart w:id="1623" w:name="_a52cb0ff6e414b3170b58afe10b6afcb"/>
      <w:bookmarkStart w:id="1624" w:name="_Toc514934019"/>
      <w:r>
        <w:t>Class Thing</w:t>
      </w:r>
      <w:bookmarkEnd w:id="1623"/>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r w:rsidR="009E71B4">
        <w:rPr>
          <w:rFonts w:cs="Arial"/>
        </w:rPr>
        <w:t xml:space="preserve"> </w:t>
      </w:r>
      <w:r w:rsidR="006F72CA">
        <w:rPr>
          <w:rFonts w:cs="Arial"/>
        </w:rPr>
        <w:t>&lt;&lt;Anything&gt;&gt;</w:t>
      </w:r>
      <w:bookmarkEnd w:id="1624"/>
    </w:p>
    <w:p w14:paraId="6463E9C8" w14:textId="77777777" w:rsidR="00347871" w:rsidRDefault="00347871" w:rsidP="00922253">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t>[ISO 1087] object: anything perceivable or conceivable</w:t>
      </w:r>
      <w:r>
        <w:br/>
        <w:t>[FIBO] Thing</w:t>
      </w:r>
      <w:r>
        <w:br/>
        <w:t>[Guizzardi] Thing</w:t>
      </w:r>
      <w:r>
        <w:br/>
        <w:t>[FUML] Element</w:t>
      </w:r>
      <w:r>
        <w:br/>
        <w:t>[SOWA1999] "T"</w:t>
      </w:r>
      <w:r>
        <w:br/>
        <w:t>[OWL] rdfs:Resource</w:t>
      </w:r>
      <w:r>
        <w:br/>
      </w:r>
    </w:p>
    <w:p w14:paraId="680C87AD" w14:textId="77777777" w:rsidR="00347871" w:rsidRDefault="00096C86" w:rsidP="00922253">
      <w:pPr>
        <w:jc w:val="center"/>
      </w:pPr>
      <w:r w:rsidRPr="006D2E0C">
        <w:rPr>
          <w:noProof/>
        </w:rPr>
        <w:lastRenderedPageBreak/>
        <w:pict w14:anchorId="08E8E118">
          <v:shape id="Picture 1920960338.emf" o:spid="_x0000_i1255" type="#_x0000_t75" alt="1920960338.emf" style="width:487.2pt;height:307.8pt;visibility:visible;mso-wrap-style:square">
            <v:imagedata r:id="rId258" o:title="1920960338"/>
          </v:shape>
        </w:pict>
      </w:r>
    </w:p>
    <w:p w14:paraId="43BDF8E0" w14:textId="77777777" w:rsidR="00347871" w:rsidRDefault="00347871" w:rsidP="00922253">
      <w:pPr>
        <w:pStyle w:val="Figure"/>
        <w:widowControl/>
        <w:numPr>
          <w:ilvl w:val="0"/>
          <w:numId w:val="21"/>
        </w:numPr>
        <w:suppressAutoHyphens w:val="0"/>
        <w:overflowPunct/>
        <w:autoSpaceDE/>
        <w:autoSpaceDN/>
        <w:adjustRightInd/>
        <w:spacing w:before="120" w:after="120"/>
        <w:jc w:val="center"/>
        <w:textAlignment w:val="auto"/>
      </w:pPr>
      <w:r>
        <w:t>Thing Detail</w:t>
      </w:r>
    </w:p>
    <w:p w14:paraId="6A017AF8" w14:textId="77777777" w:rsidR="00347871" w:rsidRDefault="00347871" w:rsidP="00922253"/>
    <w:p w14:paraId="55D774E1" w14:textId="77777777" w:rsidR="00347871" w:rsidRDefault="00347871" w:rsidP="00922253">
      <w:pPr>
        <w:spacing w:after="200" w:line="276" w:lineRule="auto"/>
        <w:rPr>
          <w:b/>
          <w:bCs/>
          <w:color w:val="365F91"/>
          <w:sz w:val="40"/>
          <w:szCs w:val="40"/>
        </w:rPr>
      </w:pPr>
      <w:r>
        <w:br w:type="page"/>
      </w:r>
    </w:p>
    <w:p w14:paraId="45ABAE16" w14:textId="77777777" w:rsidR="00347871" w:rsidRDefault="00347871" w:rsidP="00922253">
      <w:pPr>
        <w:pStyle w:val="Heading2"/>
      </w:pPr>
      <w:bookmarkStart w:id="1625" w:name="_Toc514934020"/>
      <w:r>
        <w:t>SMIF Conceptual Model::Types</w:t>
      </w:r>
      <w:bookmarkEnd w:id="1625"/>
    </w:p>
    <w:p w14:paraId="66424D5E" w14:textId="77777777" w:rsidR="00347871" w:rsidRDefault="00347871" w:rsidP="00922253">
      <w:pPr>
        <w:pStyle w:val="BodyText"/>
      </w:pPr>
      <w:r>
        <w:t>Types provide for ways to categorize anything based on what it is, the roles it plays or the phases it may be in.</w:t>
      </w:r>
      <w:r>
        <w:br/>
        <w:t>Something may be categorized by any number of types (multiple classification assumption).</w:t>
      </w:r>
    </w:p>
    <w:p w14:paraId="189F0503" w14:textId="77777777" w:rsidR="00347871" w:rsidRDefault="00347871" w:rsidP="00922253">
      <w:pPr>
        <w:pStyle w:val="Heading3"/>
      </w:pPr>
      <w:bookmarkStart w:id="1626" w:name="_Toc514934021"/>
      <w:r>
        <w:t>Diagram: Type-instance</w:t>
      </w:r>
      <w:bookmarkEnd w:id="1626"/>
    </w:p>
    <w:p w14:paraId="27901337" w14:textId="77777777" w:rsidR="00347871" w:rsidRDefault="00096C86" w:rsidP="00922253">
      <w:pPr>
        <w:jc w:val="center"/>
        <w:rPr>
          <w:rFonts w:cs="Arial"/>
        </w:rPr>
      </w:pPr>
      <w:r w:rsidRPr="006D2E0C">
        <w:rPr>
          <w:noProof/>
        </w:rPr>
        <w:pict w14:anchorId="690FFE54">
          <v:shape id="Picture 1117517236.emf" o:spid="_x0000_i1254" type="#_x0000_t75" alt="1117517236.emf" style="width:300.6pt;height:260.4pt;visibility:visible;mso-wrap-style:square">
            <v:imagedata r:id="rId259" o:title="1117517236"/>
          </v:shape>
        </w:pict>
      </w:r>
    </w:p>
    <w:p w14:paraId="5D3DF7A0"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Type-instance</w:t>
      </w:r>
    </w:p>
    <w:p w14:paraId="2D519C61" w14:textId="77777777" w:rsidR="00347871" w:rsidRDefault="00347871" w:rsidP="00922253">
      <w:pPr>
        <w:pStyle w:val="Heading3"/>
      </w:pPr>
      <w:bookmarkStart w:id="1627" w:name="_Toc514934022"/>
      <w:r>
        <w:lastRenderedPageBreak/>
        <w:t>Diagram: Types</w:t>
      </w:r>
      <w:bookmarkEnd w:id="1627"/>
    </w:p>
    <w:p w14:paraId="2EE8F441" w14:textId="77777777" w:rsidR="00347871" w:rsidRDefault="00096C86" w:rsidP="00922253">
      <w:pPr>
        <w:jc w:val="center"/>
        <w:rPr>
          <w:rFonts w:cs="Arial"/>
        </w:rPr>
      </w:pPr>
      <w:r w:rsidRPr="006D2E0C">
        <w:rPr>
          <w:noProof/>
        </w:rPr>
        <w:pict w14:anchorId="259CC797">
          <v:shape id="Picture -768137945.emf" o:spid="_x0000_i1253" type="#_x0000_t75" alt="-768137945.emf" style="width:487.2pt;height:391.2pt;visibility:visible;mso-wrap-style:square">
            <v:imagedata r:id="rId260" o:title="-768137945"/>
          </v:shape>
        </w:pict>
      </w:r>
    </w:p>
    <w:p w14:paraId="39EF323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Types</w:t>
      </w:r>
    </w:p>
    <w:p w14:paraId="286712B9" w14:textId="77777777" w:rsidR="00347871" w:rsidRDefault="00347871" w:rsidP="00922253">
      <w:pPr>
        <w:pStyle w:val="Heading3"/>
      </w:pPr>
      <w:bookmarkStart w:id="1628" w:name="_Toc514934023"/>
      <w:r>
        <w:lastRenderedPageBreak/>
        <w:t>Diagram: Types as Context</w:t>
      </w:r>
      <w:bookmarkEnd w:id="1628"/>
    </w:p>
    <w:p w14:paraId="1545FE67" w14:textId="77777777" w:rsidR="00347871" w:rsidRDefault="00096C86" w:rsidP="00922253">
      <w:pPr>
        <w:jc w:val="center"/>
        <w:rPr>
          <w:rFonts w:cs="Arial"/>
        </w:rPr>
      </w:pPr>
      <w:r w:rsidRPr="006D2E0C">
        <w:rPr>
          <w:noProof/>
        </w:rPr>
        <w:pict w14:anchorId="0AA1B4FD">
          <v:shape id="Picture 974214313.emf" o:spid="_x0000_i1252" type="#_x0000_t75" alt="974214313.emf" style="width:487.2pt;height:334.2pt;visibility:visible;mso-wrap-style:square">
            <v:imagedata r:id="rId261" o:title="974214313"/>
          </v:shape>
        </w:pict>
      </w:r>
    </w:p>
    <w:p w14:paraId="393D7BED"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Types as Context</w:t>
      </w:r>
    </w:p>
    <w:p w14:paraId="06C80A05" w14:textId="77777777" w:rsidR="00347871" w:rsidRDefault="00347871" w:rsidP="00922253">
      <w:r>
        <w:t xml:space="preserve"> </w:t>
      </w:r>
    </w:p>
    <w:p w14:paraId="433509E7" w14:textId="77777777" w:rsidR="00347871" w:rsidRDefault="00347871" w:rsidP="00922253"/>
    <w:p w14:paraId="64C9C393" w14:textId="77777777" w:rsidR="00347871" w:rsidRDefault="00347871" w:rsidP="00922253">
      <w:pPr>
        <w:pStyle w:val="Heading3"/>
      </w:pPr>
      <w:bookmarkStart w:id="1629" w:name="_a09117831b97c480bde825e7cd3696eb"/>
      <w:bookmarkStart w:id="1630" w:name="_Toc514934024"/>
      <w:r>
        <w:t>Class Entity Type</w:t>
      </w:r>
      <w:bookmarkEnd w:id="1629"/>
      <w:bookmarkEnd w:id="1630"/>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r w:rsidR="009E71B4">
        <w:rPr>
          <w:rFonts w:cs="Arial"/>
        </w:rPr>
        <w:t xml:space="preserve"> </w:t>
      </w:r>
    </w:p>
    <w:p w14:paraId="2B60C462" w14:textId="77777777" w:rsidR="00347871" w:rsidRDefault="00347871" w:rsidP="00922253">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14:paraId="3A5A9F3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19BFDD7" w14:textId="77777777" w:rsidR="00347871" w:rsidRDefault="006B5780" w:rsidP="00922253">
      <w:pPr>
        <w:ind w:left="360"/>
      </w:pPr>
      <w:hyperlink w:anchor="_dfe1514224ca21cedba7b2b29802db50" w:history="1">
        <w:r w:rsidR="00347871">
          <w:rPr>
            <w:rStyle w:val="Hyperlink"/>
          </w:rPr>
          <w:t>Type</w:t>
        </w:r>
      </w:hyperlink>
    </w:p>
    <w:p w14:paraId="186605A9" w14:textId="77777777" w:rsidR="00347871" w:rsidRDefault="00347871" w:rsidP="00922253"/>
    <w:p w14:paraId="1CF3F518" w14:textId="77777777" w:rsidR="00347871" w:rsidRDefault="00347871" w:rsidP="00922253">
      <w:pPr>
        <w:pStyle w:val="Heading3"/>
      </w:pPr>
      <w:bookmarkStart w:id="1631" w:name="_7930d7b301f56f0155603422a27ad833"/>
      <w:bookmarkStart w:id="1632" w:name="_Toc514934025"/>
      <w:r>
        <w:lastRenderedPageBreak/>
        <w:t>Association Extent of Type</w:t>
      </w:r>
      <w:bookmarkEnd w:id="1631"/>
      <w:bookmarkEnd w:id="1632"/>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r w:rsidR="009E71B4">
        <w:rPr>
          <w:rFonts w:cs="Arial"/>
        </w:rPr>
        <w:t xml:space="preserve"> </w:t>
      </w:r>
    </w:p>
    <w:p w14:paraId="560E653F" w14:textId="77777777" w:rsidR="00347871" w:rsidRDefault="00347871" w:rsidP="00922253">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14:paraId="014EFF5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EA5DA09" w14:textId="77777777" w:rsidR="00347871" w:rsidRDefault="006B5780" w:rsidP="00922253">
      <w:pPr>
        <w:ind w:left="360"/>
      </w:pPr>
      <w:hyperlink w:anchor="_52c887644007b8e51a1f6e976113707a" w:history="1">
        <w:r w:rsidR="00347871">
          <w:rPr>
            <w:rStyle w:val="Hyperlink"/>
          </w:rPr>
          <w:t>Extent of Context</w:t>
        </w:r>
      </w:hyperlink>
    </w:p>
    <w:p w14:paraId="4BAA5EAA"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61FE8B6E" w14:textId="77777777" w:rsidR="00347871" w:rsidRDefault="00096C86" w:rsidP="00922253">
      <w:pPr>
        <w:ind w:firstLine="720"/>
      </w:pPr>
      <w:r w:rsidRPr="006D2E0C">
        <w:rPr>
          <w:noProof/>
        </w:rPr>
        <w:pict w14:anchorId="78A90C2C">
          <v:shape id="_x0000_i1251" type="#_x0000_t75" alt="-342498719.emf" style="width:12pt;height:12pt;visibility:visible;mso-wrap-style:square">
            <v:imagedata r:id="rId56" o:title="-342498719"/>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7D37D579" w14:textId="77777777" w:rsidR="00347871" w:rsidRDefault="00347871" w:rsidP="00922253">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14:paraId="62056CFB" w14:textId="77777777" w:rsidR="00347871" w:rsidRDefault="00096C86" w:rsidP="00922253">
      <w:pPr>
        <w:ind w:firstLine="720"/>
      </w:pPr>
      <w:r w:rsidRPr="006D2E0C">
        <w:rPr>
          <w:noProof/>
        </w:rPr>
        <w:pict w14:anchorId="0844F204">
          <v:shape id="_x0000_i1250" type="#_x0000_t75" alt="-342498719.emf" style="width:12pt;height:12pt;visibility:visible;mso-wrap-style:square">
            <v:imagedata r:id="rId56" o:title="-342498719"/>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0532B3ED" w14:textId="77777777" w:rsidR="00347871" w:rsidRDefault="00347871" w:rsidP="00922253">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14:paraId="052D3D4E" w14:textId="77777777" w:rsidR="00347871" w:rsidRDefault="00347871" w:rsidP="00922253"/>
    <w:p w14:paraId="33958146" w14:textId="77777777" w:rsidR="00347871" w:rsidRDefault="00347871" w:rsidP="00922253">
      <w:pPr>
        <w:pStyle w:val="Heading3"/>
      </w:pPr>
      <w:bookmarkStart w:id="1633" w:name="_750289981ad0e50227a03ee6062b7636"/>
      <w:bookmarkStart w:id="1634" w:name="_Toc514934026"/>
      <w:r>
        <w:t>Association Generalization</w:t>
      </w:r>
      <w:bookmarkEnd w:id="1633"/>
      <w:bookmarkEnd w:id="1634"/>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r w:rsidR="009E71B4">
        <w:rPr>
          <w:rFonts w:cs="Arial"/>
        </w:rPr>
        <w:t xml:space="preserve"> </w:t>
      </w:r>
    </w:p>
    <w:p w14:paraId="098D2D27" w14:textId="77777777" w:rsidR="00347871" w:rsidRDefault="00347871" w:rsidP="00922253">
      <w:r>
        <w:t xml:space="preserve">A Type Generalization  is a taxonomic relationship between a more general &lt;has supertype&gt; type and a more specific &lt;has subtype&gt; type. Each instance of the specific type is also an instance of the general type. </w:t>
      </w:r>
      <w:r>
        <w:br/>
      </w:r>
      <w:r>
        <w:br/>
        <w:t>The extent (&lt;categorizes&gt; property) of the specific type is the same as or a subset of the extent of the more general type. Therefore, any statement that is true for all members of a supertype must also be true for all members of any subtype.</w:t>
      </w:r>
      <w:r>
        <w:br/>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14:paraId="0809F90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01A33C71" w14:textId="77777777" w:rsidR="00347871" w:rsidRDefault="00096C86" w:rsidP="00922253">
      <w:pPr>
        <w:ind w:firstLine="720"/>
      </w:pPr>
      <w:r w:rsidRPr="006D2E0C">
        <w:rPr>
          <w:noProof/>
        </w:rPr>
        <w:pict w14:anchorId="58054B02">
          <v:shape id="_x0000_i1249" type="#_x0000_t75" alt="-342498719.emf" style="width:12pt;height:12pt;visibility:visible;mso-wrap-style:square">
            <v:imagedata r:id="rId56" o:title="-342498719"/>
          </v:shape>
        </w:pict>
      </w:r>
      <w:r w:rsidR="00347871">
        <w:t xml:space="preserve"> 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6E5265AF" w14:textId="77777777" w:rsidR="00347871" w:rsidRDefault="00347871" w:rsidP="00922253">
      <w:pPr>
        <w:pStyle w:val="BodyText"/>
        <w:spacing w:before="60" w:after="120"/>
        <w:ind w:firstLine="720"/>
      </w:pPr>
      <w:r>
        <w:lastRenderedPageBreak/>
        <w:t>The extent (categorizes) of the subtype  is a subset of the extent of the supertype. All constraints of a supertype must also be true for any subtype</w:t>
      </w:r>
    </w:p>
    <w:p w14:paraId="6A13D1F9" w14:textId="77777777" w:rsidR="00347871" w:rsidRDefault="00096C86" w:rsidP="00922253">
      <w:pPr>
        <w:ind w:firstLine="720"/>
      </w:pPr>
      <w:r w:rsidRPr="006D2E0C">
        <w:rPr>
          <w:noProof/>
        </w:rPr>
        <w:pict w14:anchorId="5E1B7779">
          <v:shape id="_x0000_i1248" type="#_x0000_t75" alt="-342498719.emf" style="width:12pt;height:12pt;visibility:visible;mso-wrap-style:square">
            <v:imagedata r:id="rId56" o:title="-342498719"/>
          </v:shape>
        </w:pict>
      </w:r>
      <w:r w:rsidR="00347871">
        <w:t xml:space="preserve"> has subtype</w:t>
      </w:r>
      <w:r w:rsidR="00347871">
        <w:rPr>
          <w:rFonts w:cs="Arial"/>
        </w:rPr>
        <w:fldChar w:fldCharType="begin"/>
      </w:r>
      <w:r w:rsidR="00347871">
        <w:instrText>XE"</w:instrText>
      </w:r>
      <w:r w:rsidR="00347871" w:rsidRPr="00413D75">
        <w:rPr>
          <w:rFonts w:cs="Arial"/>
        </w:rPr>
        <w:instrText>has subtype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156B3C50" w14:textId="77777777" w:rsidR="00347871" w:rsidRDefault="00347871" w:rsidP="00922253">
      <w:pPr>
        <w:pStyle w:val="BodyText"/>
        <w:spacing w:before="60" w:after="120"/>
        <w:ind w:firstLine="720"/>
      </w:pPr>
      <w:r>
        <w:t>The more general type of a generalization. The extent of the subtype is a subset of the extent of the supertype.</w:t>
      </w:r>
    </w:p>
    <w:p w14:paraId="4DF59065" w14:textId="77777777" w:rsidR="00347871" w:rsidRDefault="00347871" w:rsidP="00922253"/>
    <w:p w14:paraId="60B14988" w14:textId="77777777" w:rsidR="00347871" w:rsidRDefault="00347871" w:rsidP="00922253">
      <w:pPr>
        <w:pStyle w:val="Heading3"/>
      </w:pPr>
      <w:bookmarkStart w:id="1635" w:name="_c91255b734db13a057f78e11bb46f1f7"/>
      <w:bookmarkStart w:id="1636" w:name="_Toc514934027"/>
      <w:r>
        <w:t>Class Intersection Type</w:t>
      </w:r>
      <w:bookmarkEnd w:id="1635"/>
      <w:bookmarkEnd w:id="1636"/>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r w:rsidR="009E71B4">
        <w:rPr>
          <w:rFonts w:cs="Arial"/>
        </w:rPr>
        <w:t xml:space="preserve"> </w:t>
      </w:r>
    </w:p>
    <w:p w14:paraId="0C5ED441" w14:textId="77777777" w:rsidR="00347871" w:rsidRDefault="00347871" w:rsidP="00922253">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14:paraId="2D01800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D997226" w14:textId="77777777" w:rsidR="00347871" w:rsidRDefault="006B5780" w:rsidP="00922253">
      <w:pPr>
        <w:ind w:left="360"/>
      </w:pPr>
      <w:hyperlink w:anchor="_dfe1514224ca21cedba7b2b29802db50" w:history="1">
        <w:r w:rsidR="00347871">
          <w:rPr>
            <w:rStyle w:val="Hyperlink"/>
          </w:rPr>
          <w:t>Type</w:t>
        </w:r>
      </w:hyperlink>
    </w:p>
    <w:p w14:paraId="72BCDAF7" w14:textId="77777777" w:rsidR="00347871" w:rsidRDefault="00347871" w:rsidP="00922253"/>
    <w:p w14:paraId="52293AA7" w14:textId="77777777" w:rsidR="00347871" w:rsidRDefault="00347871" w:rsidP="00922253">
      <w:pPr>
        <w:pStyle w:val="Heading3"/>
      </w:pPr>
      <w:bookmarkStart w:id="1637" w:name="_02c8bf5dea374d7ecd1f3397144bd97b"/>
      <w:bookmarkStart w:id="1638" w:name="_Toc514934028"/>
      <w:r>
        <w:t>Association Sufficient Generalization</w:t>
      </w:r>
      <w:bookmarkEnd w:id="1637"/>
      <w:bookmarkEnd w:id="1638"/>
      <w:r w:rsidRPr="003A31EC">
        <w:rPr>
          <w:rFonts w:cs="Arial"/>
        </w:rPr>
        <w:t xml:space="preserve"> </w:t>
      </w:r>
      <w:r>
        <w:rPr>
          <w:rFonts w:cs="Arial"/>
        </w:rPr>
        <w:fldChar w:fldCharType="begin"/>
      </w:r>
      <w:r>
        <w:instrText>XE"</w:instrText>
      </w:r>
      <w:r w:rsidRPr="00413D75">
        <w:rPr>
          <w:rFonts w:cs="Arial"/>
        </w:rPr>
        <w:instrText>Sufficient Generalization</w:instrText>
      </w:r>
      <w:r>
        <w:instrText>"</w:instrText>
      </w:r>
      <w:r>
        <w:rPr>
          <w:rFonts w:cs="Arial"/>
        </w:rPr>
        <w:fldChar w:fldCharType="end"/>
      </w:r>
      <w:r w:rsidR="009E71B4">
        <w:rPr>
          <w:rFonts w:cs="Arial"/>
        </w:rPr>
        <w:t xml:space="preserve"> </w:t>
      </w:r>
    </w:p>
    <w:p w14:paraId="12BBFB80" w14:textId="77777777" w:rsidR="00347871" w:rsidRDefault="00347871" w:rsidP="00922253">
      <w:r>
        <w:t>One of the set of sufficient conditions that will infer the type designated in &lt;justifies subtype&gt;.</w:t>
      </w:r>
      <w:r>
        <w:br/>
        <w:t>Asserts that if an instance is of the &lt;sufficient supertype&gt; and all other sufficient conditions are met, the instance may be inferred to be the &lt;justifies subtype&gt;.</w:t>
      </w:r>
    </w:p>
    <w:p w14:paraId="50AC27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776F91D2" w14:textId="77777777" w:rsidR="00347871" w:rsidRDefault="00096C86" w:rsidP="00922253">
      <w:pPr>
        <w:ind w:firstLine="720"/>
      </w:pPr>
      <w:r w:rsidRPr="006D2E0C">
        <w:rPr>
          <w:noProof/>
        </w:rPr>
        <w:pict w14:anchorId="5EC33E70">
          <v:shape id="_x0000_i1247" type="#_x0000_t75" alt="-342498719.emf" style="width:12pt;height:12pt;visibility:visible;mso-wrap-style:square">
            <v:imagedata r:id="rId56" o:title="-342498719"/>
          </v:shape>
        </w:pict>
      </w:r>
      <w:r w:rsidR="00347871">
        <w:t xml:space="preserve"> 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0E3A2079" w14:textId="77777777" w:rsidR="00347871" w:rsidRDefault="00096C86" w:rsidP="00922253">
      <w:pPr>
        <w:ind w:firstLine="720"/>
      </w:pPr>
      <w:r w:rsidRPr="006D2E0C">
        <w:rPr>
          <w:noProof/>
        </w:rPr>
        <w:pict w14:anchorId="033F3498">
          <v:shape id="_x0000_i1246" type="#_x0000_t75" alt="-342498719.emf" style="width:12pt;height:12pt;visibility:visible;mso-wrap-style:square">
            <v:imagedata r:id="rId56" o:title="-342498719"/>
          </v:shape>
        </w:pict>
      </w:r>
      <w:r w:rsidR="00347871">
        <w:t xml:space="preserve"> 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66FC8D1C" w14:textId="77777777" w:rsidR="00347871" w:rsidRDefault="00347871" w:rsidP="00922253"/>
    <w:p w14:paraId="01BE4C22" w14:textId="77777777" w:rsidR="00347871" w:rsidRDefault="00347871" w:rsidP="00922253">
      <w:pPr>
        <w:pStyle w:val="Heading3"/>
      </w:pPr>
      <w:bookmarkStart w:id="1639" w:name="_dfe1514224ca21cedba7b2b29802db50"/>
      <w:bookmarkStart w:id="1640" w:name="_Toc514934029"/>
      <w:r>
        <w:t>Class Type</w:t>
      </w:r>
      <w:bookmarkEnd w:id="1639"/>
      <w:bookmarkEnd w:id="164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r w:rsidR="009E71B4">
        <w:rPr>
          <w:rFonts w:cs="Arial"/>
        </w:rPr>
        <w:t xml:space="preserve"> </w:t>
      </w:r>
    </w:p>
    <w:p w14:paraId="7C7B6979" w14:textId="77777777" w:rsidR="00347871" w:rsidRDefault="00347871" w:rsidP="00922253">
      <w:r>
        <w:t>A &lt;Type&gt; is a categorization of any thing based on specific criteria. The specific criteria may or may not be formalized in a model.</w:t>
      </w:r>
      <w:r>
        <w:br/>
        <w:t>A &lt;Type&gt; &lt;categorizes&gt; a set of &lt;Thing&gt;s which comprises the "extent" of the type.</w:t>
      </w:r>
      <w:r>
        <w:br/>
        <w:t>A &lt;Type&gt; is a &lt;Context&gt; where the things it &lt;categorizes&gt; are &lt;in the context&gt; of the &lt;Type&gt;.</w:t>
      </w:r>
      <w:r>
        <w:br/>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r>
        <w:br/>
      </w:r>
      <w:r>
        <w:br/>
        <w:t>Similar to:</w:t>
      </w:r>
      <w:r>
        <w:br/>
        <w:t>[IDEAS] Type: A set (or class) of Things. (Note that SMIF defines the extent of a type a a set, the type is the intent of that set which forms a predicate for which all members of the set is true)</w:t>
      </w:r>
    </w:p>
    <w:p w14:paraId="258A3ED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399C700" w14:textId="77777777" w:rsidR="00347871" w:rsidRDefault="006B5780" w:rsidP="00922253">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Context</w:t>
        </w:r>
      </w:hyperlink>
      <w:r w:rsidR="00347871">
        <w:t xml:space="preserve">, </w:t>
      </w:r>
      <w:hyperlink w:anchor="_76639f4935a844a70a2abc857a48030c" w:history="1">
        <w:r w:rsidR="00347871">
          <w:rPr>
            <w:rStyle w:val="Hyperlink"/>
          </w:rPr>
          <w:t>Scoped Context</w:t>
        </w:r>
      </w:hyperlink>
    </w:p>
    <w:p w14:paraId="7D741F5E"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Associations</w:t>
      </w:r>
    </w:p>
    <w:p w14:paraId="6AE44737" w14:textId="77777777" w:rsidR="00347871" w:rsidRDefault="00096C86" w:rsidP="00922253">
      <w:pPr>
        <w:ind w:left="605" w:hanging="245"/>
      </w:pPr>
      <w:r w:rsidRPr="006D2E0C">
        <w:rPr>
          <w:noProof/>
        </w:rPr>
        <w:pict w14:anchorId="2AD15FE5">
          <v:shape id="_x0000_i1245" type="#_x0000_t75" alt="-342498719.emf" style="width:12pt;height:12pt;visibility:visible;mso-wrap-style:square">
            <v:imagedata r:id="rId56" o:title="-342498719"/>
          </v:shape>
        </w:pict>
      </w:r>
      <w:r w:rsidR="00347871">
        <w:t xml:space="preserve"> </w:t>
      </w:r>
      <w:r w:rsidR="0061586D">
        <w:t xml:space="preserve"> </w:t>
      </w:r>
      <w:r w:rsidR="00347871">
        <w:t>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14:paraId="528D02BD" w14:textId="77777777" w:rsidR="0061586D" w:rsidRDefault="0061586D" w:rsidP="00922253">
      <w:r>
        <w:lastRenderedPageBreak/>
        <w:tab/>
      </w:r>
      <w:r w:rsidR="004241E6">
        <w:rPr>
          <w:i/>
        </w:rPr>
        <w:t>through</w:t>
      </w:r>
      <w:r w:rsidR="00102E5C">
        <w:rPr>
          <w:i/>
        </w:rPr>
        <w:t xml:space="preserve"> association</w:t>
      </w:r>
      <w:r w:rsidRPr="00446E2F">
        <w:rPr>
          <w:i/>
        </w:rPr>
        <w:t>:</w:t>
      </w:r>
      <w:r>
        <w:t xml:space="preserve"> </w:t>
      </w:r>
      <w:hyperlink w:anchor="_02c8bf5dea374d7ecd1f3397144bd97b" w:history="1">
        <w:r w:rsidRPr="00446E2F">
          <w:rPr>
            <w:rStyle w:val="Hyperlink"/>
            <w:color w:val="0066FF"/>
          </w:rPr>
          <w:t>Sufficient Generalization</w:t>
        </w:r>
      </w:hyperlink>
      <w:r w:rsidR="00446E2F">
        <w:t xml:space="preserve"> </w:t>
      </w:r>
    </w:p>
    <w:p w14:paraId="06AEECF2" w14:textId="77777777" w:rsidR="00347871" w:rsidRDefault="00096C86" w:rsidP="00922253">
      <w:pPr>
        <w:ind w:left="605" w:hanging="245"/>
      </w:pPr>
      <w:r w:rsidRPr="006D2E0C">
        <w:rPr>
          <w:noProof/>
        </w:rPr>
        <w:pict w14:anchorId="3D58A245">
          <v:shape id="_x0000_i1244" type="#_x0000_t75" alt="-342498719.emf" style="width:12pt;height:12pt;visibility:visible;mso-wrap-style:square">
            <v:imagedata r:id="rId56" o:title="-342498719"/>
          </v:shape>
        </w:pict>
      </w:r>
      <w:r w:rsidR="00347871">
        <w:t xml:space="preserve"> </w:t>
      </w:r>
      <w:r w:rsidR="0061586D">
        <w:t xml:space="preserve"> </w:t>
      </w:r>
      <w:r w:rsidR="00347871">
        <w:t>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   </w:t>
      </w:r>
      <w:r w:rsidR="00347871" w:rsidRPr="00833C5F">
        <w:rPr>
          <w:i/>
        </w:rPr>
        <w:t>Redefines</w:t>
      </w:r>
      <w:r w:rsidR="00347871">
        <w:t>: negated within:</w:t>
      </w:r>
      <w:hyperlink w:anchor="_66d62b068053cee3464e1e03e6035eed" w:history="1">
        <w:r w:rsidR="00347871">
          <w:rPr>
            <w:rStyle w:val="Hyperlink"/>
          </w:rPr>
          <w:t>Context</w:t>
        </w:r>
      </w:hyperlink>
      <w:r w:rsidR="00347871">
        <w:rPr>
          <w:rStyle w:val="Hyperlink"/>
        </w:rPr>
        <w:t xml:space="preserve">   </w:t>
      </w:r>
      <w:r w:rsidR="00347871">
        <w:t xml:space="preserve"> </w:t>
      </w:r>
    </w:p>
    <w:p w14:paraId="7FC4C30C" w14:textId="77777777" w:rsidR="0061586D" w:rsidRDefault="0061586D" w:rsidP="00922253">
      <w:r>
        <w:tab/>
      </w:r>
      <w:r w:rsidR="004241E6">
        <w:rPr>
          <w:i/>
        </w:rPr>
        <w:t>through</w:t>
      </w:r>
      <w:r w:rsidR="00102E5C">
        <w:rPr>
          <w:i/>
        </w:rPr>
        <w:t xml:space="preserve"> association</w:t>
      </w:r>
      <w:r w:rsidRPr="00446E2F">
        <w:rPr>
          <w:i/>
        </w:rPr>
        <w:t>:</w:t>
      </w:r>
      <w:r>
        <w:t xml:space="preserve"> </w:t>
      </w:r>
      <w:hyperlink w:anchor="_02c8bf5dea374d7ecd1f3397144bd97b" w:history="1">
        <w:r w:rsidRPr="00446E2F">
          <w:rPr>
            <w:rStyle w:val="Hyperlink"/>
            <w:color w:val="0066FF"/>
          </w:rPr>
          <w:t>Sufficient Generalization</w:t>
        </w:r>
      </w:hyperlink>
      <w:r w:rsidR="00446E2F">
        <w:t xml:space="preserve"> </w:t>
      </w:r>
    </w:p>
    <w:p w14:paraId="3A7B99F9" w14:textId="77777777" w:rsidR="00347871" w:rsidRDefault="00347871" w:rsidP="00922253"/>
    <w:p w14:paraId="32CEAD9D" w14:textId="77777777" w:rsidR="00347871" w:rsidRDefault="00347871" w:rsidP="00922253">
      <w:pPr>
        <w:pStyle w:val="Heading3"/>
      </w:pPr>
      <w:bookmarkStart w:id="1641" w:name="_d66d6908f5a54be40f6d84fd99625872"/>
      <w:bookmarkStart w:id="1642" w:name="_Toc514934030"/>
      <w:r>
        <w:t>Class Union Type</w:t>
      </w:r>
      <w:bookmarkEnd w:id="1641"/>
      <w:bookmarkEnd w:id="164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r w:rsidR="009E71B4">
        <w:rPr>
          <w:rFonts w:cs="Arial"/>
        </w:rPr>
        <w:t xml:space="preserve"> </w:t>
      </w:r>
    </w:p>
    <w:p w14:paraId="3DE736CD" w14:textId="77777777" w:rsidR="00347871" w:rsidRDefault="00347871" w:rsidP="00922253">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14:paraId="6A2E3D5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F4683C" w14:textId="77777777" w:rsidR="00347871" w:rsidRDefault="006B5780" w:rsidP="00922253">
      <w:pPr>
        <w:ind w:left="360"/>
      </w:pPr>
      <w:hyperlink w:anchor="_dfe1514224ca21cedba7b2b29802db50" w:history="1">
        <w:r w:rsidR="00347871">
          <w:rPr>
            <w:rStyle w:val="Hyperlink"/>
          </w:rPr>
          <w:t>Type</w:t>
        </w:r>
      </w:hyperlink>
    </w:p>
    <w:p w14:paraId="5D4F84A9" w14:textId="77777777" w:rsidR="00347871" w:rsidRDefault="00347871" w:rsidP="00922253"/>
    <w:p w14:paraId="4EA13072" w14:textId="77777777" w:rsidR="00347871" w:rsidRDefault="00347871" w:rsidP="00922253">
      <w:pPr>
        <w:spacing w:after="200" w:line="276" w:lineRule="auto"/>
        <w:rPr>
          <w:b/>
          <w:bCs/>
          <w:color w:val="365F91"/>
          <w:sz w:val="40"/>
          <w:szCs w:val="40"/>
        </w:rPr>
      </w:pPr>
      <w:r>
        <w:br w:type="page"/>
      </w:r>
    </w:p>
    <w:p w14:paraId="18CC5238" w14:textId="77777777" w:rsidR="00347871" w:rsidRDefault="00347871" w:rsidP="00922253">
      <w:pPr>
        <w:pStyle w:val="Heading2"/>
      </w:pPr>
      <w:bookmarkStart w:id="1643" w:name="_Toc514934031"/>
      <w:r>
        <w:t>SMIF Conceptual Model::Values</w:t>
      </w:r>
      <w:bookmarkEnd w:id="1643"/>
    </w:p>
    <w:p w14:paraId="717AE8C9" w14:textId="77777777" w:rsidR="00825C1A" w:rsidRDefault="006B5780" w:rsidP="00922253">
      <w:r>
        <w:t>The values package defines the concepts of values and qu</w:t>
      </w:r>
      <w:r>
        <w:t>antities expressed in units.</w:t>
      </w:r>
    </w:p>
    <w:p w14:paraId="13415AF0" w14:textId="77777777" w:rsidR="00825C1A" w:rsidRDefault="006B5780" w:rsidP="00922253">
      <w:r>
        <w:t xml:space="preserve"> </w:t>
      </w:r>
    </w:p>
    <w:p w14:paraId="4D4A5CAA" w14:textId="77777777" w:rsidR="00825C1A" w:rsidRDefault="006B5780" w:rsidP="00922253">
      <w:r>
        <w:t>Values may be differentiated from entities in that values have no independent lifetime or "identity" other than the value its self. E.g. the number 5 "just is" and can't be changed. Properties and relations referencing values can, of course, change but the</w:t>
      </w:r>
      <w:r>
        <w:t xml:space="preserve"> values are constant.</w:t>
      </w:r>
    </w:p>
    <w:p w14:paraId="38D1B76E" w14:textId="77777777" w:rsidR="00825C1A" w:rsidRDefault="006B5780" w:rsidP="00922253">
      <w:r>
        <w:t>The failure to properly express units in data models often results in errors, inefficiencies and risk. Translation and federations between models, schema and data sources that is not cognizant of the units used would be even more erro</w:t>
      </w:r>
      <w:r>
        <w:t xml:space="preserve">r prone and risky. For example, what does “Speed limit 50” mean? For these reasons the SMIF language provides specific support for specifying quantity kinds and unit types in conceptual, logical and physical models. The SMIF mapping rules may then perform </w:t>
      </w:r>
      <w:r>
        <w:t>the appropriate unit conversions.</w:t>
      </w:r>
    </w:p>
    <w:p w14:paraId="6076D059" w14:textId="77777777" w:rsidR="00825C1A" w:rsidRDefault="006B5780" w:rsidP="00922253">
      <w:r>
        <w:t xml:space="preserve">The foundation of information specification in SMIF at all levels is the type system. Types specified for all properties and relations involving values must match the types of the related values. The concepts of units and </w:t>
      </w:r>
      <w:r>
        <w:t>values as defined in "VIM" [JCGM 200-2008] is used as the basis for defining the types used in SMIF to guarantee type safety of quantities across different representations. Since many existing models and schema do not include well defined units some effort</w:t>
      </w:r>
      <w:r>
        <w:t xml:space="preserve"> may be required to find and then specify the implicit units based on documentation, SME interviews or inspection of data or source code. It is recommended that the units used by external models and schema be determined prior to attempting federation and i</w:t>
      </w:r>
      <w:r>
        <w:t>ntegration of information based on those models or schema.</w:t>
      </w:r>
    </w:p>
    <w:p w14:paraId="4923DAEC" w14:textId="77777777" w:rsidR="00825C1A" w:rsidRDefault="006B5780" w:rsidP="00922253">
      <w:r>
        <w:rPr>
          <w:b/>
          <w:bCs/>
          <w:u w:val="single"/>
        </w:rPr>
        <w:t>VIM [JCGM 200-2008] concepts of quantities and units</w:t>
      </w:r>
    </w:p>
    <w:p w14:paraId="7F925B7C" w14:textId="77777777" w:rsidR="00825C1A" w:rsidRDefault="006B5780" w:rsidP="00922253">
      <w:r>
        <w:t>VIM defines</w:t>
      </w:r>
    </w:p>
    <w:p w14:paraId="2CCC9664" w14:textId="77777777" w:rsidR="00825C1A" w:rsidRDefault="006B5780" w:rsidP="00922253">
      <w:pPr>
        <w:numPr>
          <w:ilvl w:val="0"/>
          <w:numId w:val="30"/>
        </w:numPr>
      </w:pPr>
      <w:r>
        <w:t>quantity: property of a phenomenon, body, or substance, where the property has a magnitude that can be expressed as a number and a r</w:t>
      </w:r>
      <w:r>
        <w:t>eference [ed. to a unit]</w:t>
      </w:r>
    </w:p>
    <w:p w14:paraId="3FB234FF" w14:textId="77777777" w:rsidR="00825C1A" w:rsidRDefault="006B5780" w:rsidP="00922253">
      <w:pPr>
        <w:numPr>
          <w:ilvl w:val="0"/>
          <w:numId w:val="30"/>
        </w:numPr>
      </w:pPr>
      <w:r>
        <w:t>kind of quantity (kind): aspect common to mutually comparable quantities</w:t>
      </w:r>
    </w:p>
    <w:p w14:paraId="32A7FD18" w14:textId="77777777" w:rsidR="00825C1A" w:rsidRDefault="006B5780" w:rsidP="00922253">
      <w:pPr>
        <w:numPr>
          <w:ilvl w:val="0"/>
          <w:numId w:val="30"/>
        </w:numPr>
      </w:pPr>
      <w:r>
        <w:t>measurement unit (unit): real scalar quantity, defined and adopted by convention, with which any other quantity of the same kind can be compared to express th</w:t>
      </w:r>
      <w:r>
        <w:t>e ratio of the two quantities as a number</w:t>
      </w:r>
    </w:p>
    <w:p w14:paraId="71A54F1E" w14:textId="77777777" w:rsidR="00825C1A" w:rsidRDefault="006B5780" w:rsidP="00922253">
      <w:r>
        <w:rPr>
          <w:b/>
          <w:bCs/>
          <w:u w:val="single"/>
        </w:rPr>
        <w:t>SMIF concepts of quantities and units</w:t>
      </w:r>
    </w:p>
    <w:p w14:paraId="6DD92416" w14:textId="77777777" w:rsidR="00825C1A" w:rsidRDefault="006B5780" w:rsidP="00922253">
      <w:r>
        <w:t xml:space="preserve">SMIF uses the VIM concepts to define "quantity values" and types to capture the quantity kind and unit. Types are defined for each Unit. The goals for this type based approach </w:t>
      </w:r>
      <w:r>
        <w:t>are:</w:t>
      </w:r>
    </w:p>
    <w:p w14:paraId="3E4A594D" w14:textId="77777777" w:rsidR="00825C1A" w:rsidRDefault="006B5780" w:rsidP="00922253">
      <w:pPr>
        <w:numPr>
          <w:ilvl w:val="0"/>
          <w:numId w:val="31"/>
        </w:numPr>
      </w:pPr>
      <w:r>
        <w:t>That it is clearly grounded in semantics as defined in VIM</w:t>
      </w:r>
    </w:p>
    <w:p w14:paraId="4550BBCF" w14:textId="77777777" w:rsidR="00825C1A" w:rsidRDefault="006B5780" w:rsidP="00922253">
      <w:pPr>
        <w:numPr>
          <w:ilvl w:val="0"/>
          <w:numId w:val="31"/>
        </w:numPr>
      </w:pPr>
      <w:r>
        <w:t>That a type may be used to specify the range of a property or relation involving unit based values.</w:t>
      </w:r>
    </w:p>
    <w:p w14:paraId="4541D010" w14:textId="77777777" w:rsidR="00825C1A" w:rsidRDefault="006B5780" w:rsidP="00922253">
      <w:pPr>
        <w:numPr>
          <w:ilvl w:val="0"/>
          <w:numId w:val="31"/>
        </w:numPr>
      </w:pPr>
      <w:r>
        <w:t>That a quantity value (e.g. 5 grams) be representable as a simple number with a type.</w:t>
      </w:r>
    </w:p>
    <w:p w14:paraId="08D7C3D1" w14:textId="77777777" w:rsidR="00825C1A" w:rsidRDefault="006B5780" w:rsidP="00922253">
      <w:pPr>
        <w:numPr>
          <w:ilvl w:val="0"/>
          <w:numId w:val="31"/>
        </w:numPr>
      </w:pPr>
      <w:r>
        <w:t>That t</w:t>
      </w:r>
      <w:r>
        <w:t xml:space="preserve">here is a clear type hierarchy starting with a representationally independent type in a conceptual model (e.g. mass) that can be further specialized to a specific unit in a logical model (e.g. grams) and further specialized to be represented by a physical </w:t>
      </w:r>
      <w:r>
        <w:t>data type (e.g. “double”).</w:t>
      </w:r>
    </w:p>
    <w:p w14:paraId="587FDFC6" w14:textId="77777777" w:rsidR="00825C1A" w:rsidRDefault="006B5780" w:rsidP="00922253">
      <w:pPr>
        <w:numPr>
          <w:ilvl w:val="0"/>
          <w:numId w:val="31"/>
        </w:numPr>
      </w:pPr>
      <w:r>
        <w:t>That external models and schema may have unit specifications asserted without changing the schema.</w:t>
      </w:r>
    </w:p>
    <w:p w14:paraId="3CB88745" w14:textId="77777777" w:rsidR="00825C1A" w:rsidRDefault="006B5780" w:rsidP="00922253">
      <w:pPr>
        <w:numPr>
          <w:ilvl w:val="0"/>
          <w:numId w:val="31"/>
        </w:numPr>
      </w:pPr>
      <w:r>
        <w:t>That a quantity of an entity be able to be referenced without a specific quantity value being known (e.g. John’s weight).</w:t>
      </w:r>
    </w:p>
    <w:p w14:paraId="0E2A41D4" w14:textId="77777777" w:rsidR="00825C1A" w:rsidRDefault="006B5780" w:rsidP="00922253">
      <w:pPr>
        <w:numPr>
          <w:ilvl w:val="0"/>
          <w:numId w:val="31"/>
        </w:numPr>
      </w:pPr>
      <w:r>
        <w:t>That systems of units such as [ISO-80000] or [OMG QUDV] (A part of SysML) be able to be directly referenced as the definition of a unit.</w:t>
      </w:r>
    </w:p>
    <w:p w14:paraId="062C1ABD" w14:textId="77777777" w:rsidR="00825C1A" w:rsidRDefault="006B5780" w:rsidP="00922253">
      <w:r>
        <w:t>SMIF defines three types to realize the above goals: Quantity Kind, Unit Type, Base Unit Type. SMIF also defines Quanti</w:t>
      </w:r>
      <w:r>
        <w:t>ty Values, which are instances of unit types.</w:t>
      </w:r>
    </w:p>
    <w:p w14:paraId="650A8B64" w14:textId="77777777" w:rsidR="00825C1A" w:rsidRDefault="006B5780" w:rsidP="00922253">
      <w:r>
        <w:t>In VIM a quantity has a magnitude that is expressed as a number and a reference. The SMIF quantity value is the numeric value of such a quantity where the reference is specified by the “unit reference” property</w:t>
      </w:r>
      <w:r>
        <w:t xml:space="preserve"> of the quantity value’s type. The quantity value’s type is a “Unit Type”. The Unit type has attributes for converting a unit to a base unit, a symbol and a unit reference. Based on VIM the unit reference may be “a measurement unit, a measurement procedure</w:t>
      </w:r>
      <w:r>
        <w:t>, a reference material, or a combination of such” and is specified with a description that contains reference information. In summary, the reference of a SMIF quantity value is determined indirectly through its unit type. A quantity value has exactly one u</w:t>
      </w:r>
      <w:r>
        <w:t>nit type and exactly one Quantity Kind. A quantity value expressed in any unit of the same quantity kind may be converted to any other unit of the same quantity kind.</w:t>
      </w:r>
    </w:p>
    <w:p w14:paraId="60926726" w14:textId="77777777" w:rsidR="00825C1A" w:rsidRDefault="006B5780" w:rsidP="00922253">
      <w:r>
        <w:lastRenderedPageBreak/>
        <w:t xml:space="preserve">This type-based sapproach allows specification of a property at the conceptual (quantity </w:t>
      </w:r>
      <w:r>
        <w:t>kind) logical (unit type) or physical (unit type with a numeric type) levels. Such specifications use the same type-based approach used for other aspects of the models. Given this information a SMIF implementation may correctly and reliably convert between</w:t>
      </w:r>
      <w:r>
        <w:t xml:space="preserve"> compatible types regardless of representation. Please see the specification of the value types, attributes and relationships for more detail.</w:t>
      </w:r>
    </w:p>
    <w:p w14:paraId="6B8C0541" w14:textId="77777777" w:rsidR="00825C1A" w:rsidRDefault="006B5780" w:rsidP="00922253">
      <w:r>
        <w:t xml:space="preserve"> </w:t>
      </w:r>
    </w:p>
    <w:p w14:paraId="75B27064" w14:textId="77777777" w:rsidR="00825C1A" w:rsidRDefault="006B5780" w:rsidP="00922253">
      <w:r>
        <w:rPr>
          <w:b/>
          <w:bCs/>
          <w:u w:val="single"/>
        </w:rPr>
        <w:t>Example:</w:t>
      </w:r>
    </w:p>
    <w:p w14:paraId="598EAE2D" w14:textId="77777777" w:rsidR="00825C1A" w:rsidRDefault="006B5780" w:rsidP="00922253">
      <w:pPr>
        <w:numPr>
          <w:ilvl w:val="0"/>
          <w:numId w:val="22"/>
        </w:numPr>
      </w:pPr>
      <w:r>
        <w:t>A specification for a road segment has a property “Speed limit”.</w:t>
      </w:r>
    </w:p>
    <w:p w14:paraId="51BCEC4F" w14:textId="77777777" w:rsidR="00825C1A" w:rsidRDefault="006B5780" w:rsidP="00922253">
      <w:pPr>
        <w:numPr>
          <w:ilvl w:val="0"/>
          <w:numId w:val="22"/>
        </w:numPr>
      </w:pPr>
      <w:r>
        <w:t>The type of this property in a refere</w:t>
      </w:r>
      <w:r>
        <w:t>nce conceptual model is “Speed:Quantity Kind”.</w:t>
      </w:r>
    </w:p>
    <w:p w14:paraId="57C2651F" w14:textId="77777777" w:rsidR="00825C1A" w:rsidRDefault="006B5780" w:rsidP="00922253">
      <w:pPr>
        <w:numPr>
          <w:ilvl w:val="0"/>
          <w:numId w:val="22"/>
        </w:numPr>
      </w:pPr>
      <w:r>
        <w:t>A unit “Kilometer per Hour:Unit Type” is defined as a subtype of “Speed:Quantity Kind” with a “unit reference” of “[ISO-80000.4] Kilometer per Hour”. Note that quantity kinds and unit types would normally be d</w:t>
      </w:r>
      <w:r>
        <w:t>efined in reference models that correspond to a “system of units”.</w:t>
      </w:r>
    </w:p>
    <w:p w14:paraId="57AE289B" w14:textId="77777777" w:rsidR="00825C1A" w:rsidRDefault="006B5780" w:rsidP="00922253">
      <w:pPr>
        <w:numPr>
          <w:ilvl w:val="0"/>
          <w:numId w:val="22"/>
        </w:numPr>
      </w:pPr>
      <w:r>
        <w:t>Miles per hour is also defined as a subtype of Speed.</w:t>
      </w:r>
    </w:p>
    <w:p w14:paraId="4F58B40D" w14:textId="77777777" w:rsidR="00825C1A" w:rsidRDefault="006B5780" w:rsidP="00922253">
      <w:pPr>
        <w:numPr>
          <w:ilvl w:val="0"/>
          <w:numId w:val="22"/>
        </w:numPr>
      </w:pPr>
      <w:r>
        <w:t>A physical schema defines “Speed-KPH: Integer”.</w:t>
      </w:r>
    </w:p>
    <w:p w14:paraId="19002639" w14:textId="77777777" w:rsidR="00825C1A" w:rsidRDefault="006B5780" w:rsidP="00922253">
      <w:pPr>
        <w:numPr>
          <w:ilvl w:val="0"/>
          <w:numId w:val="22"/>
        </w:numPr>
      </w:pPr>
      <w:r>
        <w:t xml:space="preserve">A SMIF mapping rule maps “Speed limit” to “Speed-KPH” and asserts a type of “Kilometer </w:t>
      </w:r>
      <w:r>
        <w:t>per Hour” on the “Speed-KPH” end.</w:t>
      </w:r>
    </w:p>
    <w:p w14:paraId="35C727D5" w14:textId="77777777" w:rsidR="00825C1A" w:rsidRDefault="006B5780" w:rsidP="00922253">
      <w:pPr>
        <w:numPr>
          <w:ilvl w:val="0"/>
          <w:numId w:val="22"/>
        </w:numPr>
      </w:pPr>
      <w:r>
        <w:t>A data file defines a road “Route One” with a speed limit of 100:KPH-Int.</w:t>
      </w:r>
    </w:p>
    <w:p w14:paraId="344FE907" w14:textId="77777777" w:rsidR="00825C1A" w:rsidRDefault="006B5780" w:rsidP="00922253">
      <w:pPr>
        <w:numPr>
          <w:ilvl w:val="0"/>
          <w:numId w:val="22"/>
        </w:numPr>
      </w:pPr>
      <w:r>
        <w:t>When converted to a U.S. application this speed limit of route one can be viewed as 62:MPH-Int.</w:t>
      </w:r>
    </w:p>
    <w:p w14:paraId="78AB726E" w14:textId="77777777" w:rsidR="00347871" w:rsidRDefault="00347871" w:rsidP="00922253">
      <w:pPr>
        <w:pStyle w:val="Heading3"/>
      </w:pPr>
      <w:bookmarkStart w:id="1644" w:name="_Toc514934032"/>
      <w:r>
        <w:t>Diagram: Values</w:t>
      </w:r>
      <w:bookmarkEnd w:id="1644"/>
    </w:p>
    <w:p w14:paraId="6451CB56" w14:textId="77777777" w:rsidR="00347871" w:rsidRDefault="00096C86" w:rsidP="00922253">
      <w:pPr>
        <w:jc w:val="center"/>
        <w:rPr>
          <w:rFonts w:cs="Arial"/>
        </w:rPr>
      </w:pPr>
      <w:r w:rsidRPr="006D2E0C">
        <w:rPr>
          <w:noProof/>
        </w:rPr>
        <w:pict w14:anchorId="0C5605E4">
          <v:shape id="Picture -2016488076.emf" o:spid="_x0000_i1243" type="#_x0000_t75" alt="-2016488076.emf" style="width:487.2pt;height:318.6pt;visibility:visible;mso-wrap-style:square">
            <v:imagedata r:id="rId262" o:title="-2016488076"/>
          </v:shape>
        </w:pict>
      </w:r>
    </w:p>
    <w:p w14:paraId="30F2994E"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Values</w:t>
      </w:r>
    </w:p>
    <w:p w14:paraId="65F010DD" w14:textId="77777777" w:rsidR="00347871" w:rsidRDefault="00347871" w:rsidP="00922253">
      <w:pPr>
        <w:pStyle w:val="Heading3"/>
      </w:pPr>
      <w:bookmarkStart w:id="1645" w:name="_Toc514934033"/>
      <w:r>
        <w:lastRenderedPageBreak/>
        <w:t>Diagram: Values Only</w:t>
      </w:r>
      <w:bookmarkEnd w:id="1645"/>
    </w:p>
    <w:p w14:paraId="45C3CBB9" w14:textId="77777777" w:rsidR="00347871" w:rsidRDefault="00096C86" w:rsidP="00922253">
      <w:pPr>
        <w:jc w:val="center"/>
        <w:rPr>
          <w:rFonts w:cs="Arial"/>
        </w:rPr>
      </w:pPr>
      <w:r w:rsidRPr="006D2E0C">
        <w:rPr>
          <w:noProof/>
        </w:rPr>
        <w:pict w14:anchorId="5B2CA09E">
          <v:shape id="Picture 1193896027.emf" o:spid="_x0000_i1242" type="#_x0000_t75" alt="1193896027.emf" style="width:487.2pt;height:199.8pt;visibility:visible;mso-wrap-style:square">
            <v:imagedata r:id="rId263" o:title="1193896027"/>
          </v:shape>
        </w:pict>
      </w:r>
    </w:p>
    <w:p w14:paraId="036B3F18" w14:textId="77777777" w:rsidR="00347871" w:rsidRDefault="00347871" w:rsidP="00922253">
      <w:pPr>
        <w:pStyle w:val="Figure"/>
        <w:widowControl/>
        <w:numPr>
          <w:ilvl w:val="0"/>
          <w:numId w:val="18"/>
        </w:numPr>
        <w:suppressAutoHyphens w:val="0"/>
        <w:overflowPunct/>
        <w:autoSpaceDE/>
        <w:autoSpaceDN/>
        <w:adjustRightInd/>
        <w:spacing w:before="120" w:after="120"/>
        <w:jc w:val="center"/>
        <w:textAlignment w:val="auto"/>
      </w:pPr>
      <w:r>
        <w:t>Values Only</w:t>
      </w:r>
    </w:p>
    <w:p w14:paraId="446028C0" w14:textId="77777777" w:rsidR="00347871" w:rsidRDefault="00347871" w:rsidP="00922253">
      <w:r>
        <w:t xml:space="preserve"> </w:t>
      </w:r>
    </w:p>
    <w:p w14:paraId="38082DF5" w14:textId="77777777" w:rsidR="00347871" w:rsidRDefault="00347871" w:rsidP="00922253"/>
    <w:p w14:paraId="2CD7F289" w14:textId="77777777" w:rsidR="00347871" w:rsidRDefault="00347871" w:rsidP="00922253">
      <w:pPr>
        <w:pStyle w:val="Heading3"/>
      </w:pPr>
      <w:bookmarkStart w:id="1646" w:name="_52ed2117f7361b1761fcf927a3c83dfc"/>
      <w:bookmarkStart w:id="1647" w:name="_Toc514934034"/>
      <w:r>
        <w:t>Class Base Unit Type</w:t>
      </w:r>
      <w:bookmarkEnd w:id="1646"/>
      <w:bookmarkEnd w:id="1647"/>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r w:rsidR="009E71B4">
        <w:rPr>
          <w:rFonts w:cs="Arial"/>
        </w:rPr>
        <w:t xml:space="preserve"> </w:t>
      </w:r>
    </w:p>
    <w:p w14:paraId="73804623" w14:textId="77777777" w:rsidR="00347871" w:rsidRDefault="00347871" w:rsidP="00922253">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14:paraId="1B0F9AC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0B1E46A" w14:textId="77777777" w:rsidR="00347871" w:rsidRDefault="006B5780" w:rsidP="00922253">
      <w:pPr>
        <w:ind w:left="360"/>
      </w:pPr>
      <w:hyperlink w:anchor="_9a97d5f73bf658c81147f5fab194bf88" w:history="1">
        <w:r w:rsidR="00347871">
          <w:rPr>
            <w:rStyle w:val="Hyperlink"/>
          </w:rPr>
          <w:t>Unit Type</w:t>
        </w:r>
      </w:hyperlink>
    </w:p>
    <w:p w14:paraId="039496B8" w14:textId="77777777" w:rsidR="00347871" w:rsidRDefault="00347871" w:rsidP="00922253"/>
    <w:p w14:paraId="7666CD02" w14:textId="77777777" w:rsidR="00347871" w:rsidRDefault="00347871" w:rsidP="00922253">
      <w:pPr>
        <w:pStyle w:val="Heading3"/>
      </w:pPr>
      <w:bookmarkStart w:id="1648" w:name="_ca1c56b440439615024c837658185d15"/>
      <w:bookmarkStart w:id="1649" w:name="_Toc514934035"/>
      <w:r>
        <w:t>Class Quantity kind</w:t>
      </w:r>
      <w:bookmarkEnd w:id="1648"/>
      <w:bookmarkEnd w:id="164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r w:rsidR="009E71B4">
        <w:rPr>
          <w:rFonts w:cs="Arial"/>
        </w:rPr>
        <w:t xml:space="preserve"> </w:t>
      </w:r>
    </w:p>
    <w:p w14:paraId="60D3C075" w14:textId="77777777" w:rsidR="00347871" w:rsidRDefault="00347871" w:rsidP="00922253">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14:paraId="368B36B9"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15BF3878" w14:textId="77777777" w:rsidR="00347871" w:rsidRDefault="006B5780" w:rsidP="00922253">
      <w:pPr>
        <w:ind w:left="360"/>
      </w:pPr>
      <w:hyperlink w:anchor="_b08132d9b30f1d47632a28aa6e4894bf" w:history="1">
        <w:r w:rsidR="00347871">
          <w:rPr>
            <w:rStyle w:val="Hyperlink"/>
          </w:rPr>
          <w:t>Value Type</w:t>
        </w:r>
      </w:hyperlink>
    </w:p>
    <w:p w14:paraId="63E5FE3A" w14:textId="77777777" w:rsidR="00347871" w:rsidRDefault="00347871" w:rsidP="00922253"/>
    <w:p w14:paraId="0956DE7A" w14:textId="77777777" w:rsidR="00347871" w:rsidRDefault="00347871" w:rsidP="00922253">
      <w:pPr>
        <w:pStyle w:val="Heading3"/>
      </w:pPr>
      <w:bookmarkStart w:id="1650" w:name="_c45ef7f888b6cd49959c41f59ce6bb71"/>
      <w:bookmarkStart w:id="1651" w:name="_Toc514934036"/>
      <w:r>
        <w:lastRenderedPageBreak/>
        <w:t>Association Referenced System of Units</w:t>
      </w:r>
      <w:bookmarkEnd w:id="1650"/>
      <w:bookmarkEnd w:id="165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r w:rsidR="009E71B4">
        <w:rPr>
          <w:rFonts w:cs="Arial"/>
        </w:rPr>
        <w:t xml:space="preserve"> </w:t>
      </w:r>
    </w:p>
    <w:p w14:paraId="64A194E8" w14:textId="77777777" w:rsidR="00347871" w:rsidRDefault="00347871" w:rsidP="00922253">
      <w:r>
        <w:t>Relationship between a system of units and the set of unit types defined within that system.</w:t>
      </w:r>
    </w:p>
    <w:p w14:paraId="25DA7707"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Association Ends</w:t>
      </w:r>
    </w:p>
    <w:p w14:paraId="49150CDA" w14:textId="77777777" w:rsidR="00347871" w:rsidRDefault="00096C86" w:rsidP="00922253">
      <w:pPr>
        <w:ind w:firstLine="720"/>
      </w:pPr>
      <w:r w:rsidRPr="006D2E0C">
        <w:rPr>
          <w:noProof/>
        </w:rPr>
        <w:pict w14:anchorId="5A1AAE5B">
          <v:shape id="_x0000_i1241" type="#_x0000_t75" alt="-342498719.emf" style="width:12pt;height:12pt;visibility:visible;mso-wrap-style:square">
            <v:imagedata r:id="rId56" o:title="-342498719"/>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479AE1B5" w14:textId="77777777" w:rsidR="00347871" w:rsidRDefault="00347871" w:rsidP="00922253">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14:paraId="1BD1C6C8" w14:textId="77777777" w:rsidR="00347871" w:rsidRDefault="00096C86" w:rsidP="00922253">
      <w:pPr>
        <w:ind w:firstLine="720"/>
      </w:pPr>
      <w:r w:rsidRPr="006D2E0C">
        <w:rPr>
          <w:noProof/>
        </w:rPr>
        <w:pict w14:anchorId="4C9FB48C">
          <v:shape id="Picture -342498719.emf" o:spid="_x0000_i1240" type="#_x0000_t75" alt="-342498719.emf" style="width:12pt;height:12pt;visibility:visible;mso-wrap-style:square">
            <v:imagedata r:id="rId56" o:title="-342498719"/>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xml:space="preserve">: negated within: </w:t>
      </w:r>
      <w:hyperlink w:anchor="_66d62b068053cee3464e1e03e6035eed" w:history="1">
        <w:r w:rsidR="00347871">
          <w:rPr>
            <w:rStyle w:val="Hyperlink"/>
          </w:rPr>
          <w:t>Context</w:t>
        </w:r>
      </w:hyperlink>
      <w:r w:rsidR="00347871">
        <w:rPr>
          <w:rStyle w:val="Hyperlink"/>
        </w:rPr>
        <w:t xml:space="preserve">   </w:t>
      </w:r>
      <w:r w:rsidR="00347871">
        <w:t xml:space="preserve"> </w:t>
      </w:r>
    </w:p>
    <w:p w14:paraId="59C39AF4" w14:textId="77777777" w:rsidR="00347871" w:rsidRDefault="00347871" w:rsidP="00922253">
      <w:pPr>
        <w:pStyle w:val="BodyText"/>
        <w:spacing w:before="60" w:after="120"/>
        <w:ind w:firstLine="720"/>
      </w:pPr>
      <w:r>
        <w:t>Unit type defined within a system of units</w:t>
      </w:r>
    </w:p>
    <w:p w14:paraId="401C7A9A" w14:textId="77777777" w:rsidR="00347871" w:rsidRDefault="00347871" w:rsidP="00922253"/>
    <w:p w14:paraId="1F98385E" w14:textId="77777777" w:rsidR="00347871" w:rsidRDefault="00347871" w:rsidP="00922253">
      <w:pPr>
        <w:pStyle w:val="Heading3"/>
      </w:pPr>
      <w:bookmarkStart w:id="1652" w:name="_078f1bdefedde354ec43b6f537a3598c"/>
      <w:bookmarkStart w:id="1653" w:name="_Toc514934037"/>
      <w:r>
        <w:t>Class Scalar Quantity</w:t>
      </w:r>
      <w:bookmarkEnd w:id="1652"/>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r w:rsidR="009E71B4">
        <w:rPr>
          <w:rFonts w:cs="Arial"/>
        </w:rPr>
        <w:t xml:space="preserve"> </w:t>
      </w:r>
      <w:r w:rsidR="006F72CA">
        <w:rPr>
          <w:rFonts w:cs="Arial"/>
        </w:rPr>
        <w:t>&lt;&lt;Value&gt;&gt;</w:t>
      </w:r>
      <w:bookmarkEnd w:id="1653"/>
    </w:p>
    <w:p w14:paraId="2DB7407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6A321383" w14:textId="77777777" w:rsidR="00347871" w:rsidRDefault="006B5780" w:rsidP="00922253">
      <w:pPr>
        <w:ind w:left="360"/>
      </w:pPr>
      <w:hyperlink w:anchor="_8942b77360f32c71454a54816b872e65" w:history="1">
        <w:r w:rsidR="00347871">
          <w:rPr>
            <w:rStyle w:val="Hyperlink"/>
          </w:rPr>
          <w:t>Unit Value</w:t>
        </w:r>
      </w:hyperlink>
    </w:p>
    <w:p w14:paraId="1E237E74"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52B6F744" w14:textId="77777777" w:rsidR="00347871" w:rsidRDefault="00096C86" w:rsidP="00922253">
      <w:pPr>
        <w:pStyle w:val="BodyText2"/>
        <w:spacing w:after="0" w:line="240" w:lineRule="auto"/>
      </w:pPr>
      <w:r w:rsidRPr="006D2E0C">
        <w:rPr>
          <w:noProof/>
        </w:rPr>
        <w:pict w14:anchorId="25DE3062">
          <v:shape id="_x0000_i1239" type="#_x0000_t75" alt="-1225210285.emf" style="width:12pt;height:12pt;visibility:visible;mso-wrap-style:square">
            <v:imagedata r:id="rId22" o:title="-1225210285"/>
          </v:shape>
        </w:pict>
      </w:r>
      <w:r w:rsidR="00347871">
        <w:t xml:space="preserve">  : </w:t>
      </w:r>
      <w:hyperlink w:anchor="_bbcfb77295eeabe2e433bfc43c743722" w:history="1">
        <w:r w:rsidR="00347871">
          <w:rPr>
            <w:rStyle w:val="Hyperlink"/>
          </w:rPr>
          <w:t>Number</w:t>
        </w:r>
      </w:hyperlink>
    </w:p>
    <w:p w14:paraId="5038BE59" w14:textId="77777777" w:rsidR="00347871" w:rsidRDefault="00347871" w:rsidP="00922253">
      <w:pPr>
        <w:pStyle w:val="BodyText"/>
        <w:spacing w:before="0" w:after="120"/>
      </w:pPr>
      <w:r>
        <w:t>The value of a quantity that, when multiplied by the unit defined in a subtype of quantity kind, specifies a measurement value such as 3 Meters.</w:t>
      </w:r>
    </w:p>
    <w:p w14:paraId="2BEB4396" w14:textId="77777777" w:rsidR="00347871" w:rsidRDefault="00347871" w:rsidP="00922253"/>
    <w:p w14:paraId="7B8C9081" w14:textId="77777777" w:rsidR="00347871" w:rsidRDefault="00347871" w:rsidP="00922253">
      <w:pPr>
        <w:pStyle w:val="Heading3"/>
      </w:pPr>
      <w:bookmarkStart w:id="1654" w:name="_453956f1226edebf0776dfa54c3f9a98"/>
      <w:bookmarkStart w:id="1655" w:name="_Toc514934038"/>
      <w:r>
        <w:t>Class Structured Value</w:t>
      </w:r>
      <w:bookmarkEnd w:id="1654"/>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r w:rsidR="009E71B4">
        <w:rPr>
          <w:rFonts w:cs="Arial"/>
        </w:rPr>
        <w:t xml:space="preserve"> </w:t>
      </w:r>
      <w:r w:rsidR="006F72CA">
        <w:rPr>
          <w:rFonts w:cs="Arial"/>
        </w:rPr>
        <w:t>&lt;&lt;Value&gt;&gt;</w:t>
      </w:r>
      <w:bookmarkEnd w:id="1655"/>
    </w:p>
    <w:p w14:paraId="5A909BD9" w14:textId="77777777" w:rsidR="00347871" w:rsidRDefault="00347871" w:rsidP="00922253">
      <w:r>
        <w:t>A value that may have sub-elements (owned properties) defined as "structure property type".</w:t>
      </w:r>
    </w:p>
    <w:p w14:paraId="78B7BEC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3C1DD3AC" w14:textId="77777777" w:rsidR="00347871" w:rsidRDefault="006B5780" w:rsidP="00922253">
      <w:pPr>
        <w:ind w:left="360"/>
      </w:pPr>
      <w:hyperlink w:anchor="_24401089f916560d00f7c6d61a54c24d" w:history="1">
        <w:r w:rsidR="00347871">
          <w:rPr>
            <w:rStyle w:val="Hyperlink"/>
          </w:rPr>
          <w:t>Abstract Property Owner</w:t>
        </w:r>
      </w:hyperlink>
      <w:r w:rsidR="00347871">
        <w:t xml:space="preserve">, </w:t>
      </w:r>
      <w:hyperlink w:anchor="_a739673c8d53da123e392b7e5059ceec" w:history="1">
        <w:r w:rsidR="00347871">
          <w:rPr>
            <w:rStyle w:val="Hyperlink"/>
          </w:rPr>
          <w:t>Value</w:t>
        </w:r>
      </w:hyperlink>
    </w:p>
    <w:p w14:paraId="5F4E3424" w14:textId="77777777" w:rsidR="00347871" w:rsidRDefault="00347871" w:rsidP="00922253"/>
    <w:p w14:paraId="56332DEE" w14:textId="77777777" w:rsidR="00347871" w:rsidRDefault="00347871" w:rsidP="00922253">
      <w:pPr>
        <w:pStyle w:val="Heading3"/>
      </w:pPr>
      <w:bookmarkStart w:id="1656" w:name="_9997fdf4a409a0077e549b8814bf6a95"/>
      <w:bookmarkStart w:id="1657" w:name="_Toc514934039"/>
      <w:r>
        <w:t>Class Structured Value Type</w:t>
      </w:r>
      <w:bookmarkEnd w:id="1656"/>
      <w:bookmarkEnd w:id="1657"/>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r w:rsidR="009E71B4">
        <w:rPr>
          <w:rFonts w:cs="Arial"/>
        </w:rPr>
        <w:t xml:space="preserve"> </w:t>
      </w:r>
    </w:p>
    <w:p w14:paraId="0475F009" w14:textId="77777777" w:rsidR="00347871" w:rsidRDefault="00347871" w:rsidP="00922253">
      <w:r>
        <w:t>A structured value type is a type of value that has parts represented as properties - also used for "data types" and forms.</w:t>
      </w:r>
    </w:p>
    <w:p w14:paraId="3B864450"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8F79000" w14:textId="77777777" w:rsidR="00347871" w:rsidRDefault="006B5780" w:rsidP="00922253">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14:paraId="3C5C08CC" w14:textId="77777777" w:rsidR="00347871" w:rsidRDefault="00347871" w:rsidP="00922253"/>
    <w:p w14:paraId="31CA47D0" w14:textId="77777777" w:rsidR="00347871" w:rsidRDefault="00347871" w:rsidP="00922253">
      <w:pPr>
        <w:pStyle w:val="Heading3"/>
      </w:pPr>
      <w:bookmarkStart w:id="1658" w:name="_7e22047cc4643bdb106af5bc777cd98a"/>
      <w:bookmarkStart w:id="1659" w:name="_Toc514934040"/>
      <w:r>
        <w:t>Class System of Units</w:t>
      </w:r>
      <w:bookmarkEnd w:id="1658"/>
      <w:bookmarkEnd w:id="1659"/>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r w:rsidR="009E71B4">
        <w:rPr>
          <w:rFonts w:cs="Arial"/>
        </w:rPr>
        <w:t xml:space="preserve"> </w:t>
      </w:r>
    </w:p>
    <w:p w14:paraId="3831B7E7" w14:textId="77777777" w:rsidR="00347871" w:rsidRDefault="00347871" w:rsidP="00922253">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14:paraId="6668DB61"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5FB4F67F" w14:textId="77777777" w:rsidR="00347871" w:rsidRDefault="006B5780" w:rsidP="00922253">
      <w:pPr>
        <w:ind w:left="360"/>
      </w:pPr>
      <w:hyperlink w:anchor="_9c5aa7f24b9d67e77921e06d105205c0" w:history="1">
        <w:r w:rsidR="00347871">
          <w:rPr>
            <w:rStyle w:val="Hyperlink"/>
          </w:rPr>
          <w:t>Namespace</w:t>
        </w:r>
      </w:hyperlink>
    </w:p>
    <w:p w14:paraId="3C61534F" w14:textId="77777777" w:rsidR="00347871" w:rsidRDefault="00347871" w:rsidP="00922253"/>
    <w:p w14:paraId="7CC5CA1F" w14:textId="77777777" w:rsidR="00347871" w:rsidRDefault="00347871" w:rsidP="00922253">
      <w:pPr>
        <w:pStyle w:val="Heading3"/>
      </w:pPr>
      <w:bookmarkStart w:id="1660" w:name="_9a97d5f73bf658c81147f5fab194bf88"/>
      <w:bookmarkStart w:id="1661" w:name="_Toc514934041"/>
      <w:r>
        <w:lastRenderedPageBreak/>
        <w:t>Class Unit Type</w:t>
      </w:r>
      <w:bookmarkEnd w:id="1660"/>
      <w:bookmarkEnd w:id="1661"/>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r w:rsidR="009E71B4">
        <w:rPr>
          <w:rFonts w:cs="Arial"/>
        </w:rPr>
        <w:t xml:space="preserve"> </w:t>
      </w:r>
    </w:p>
    <w:p w14:paraId="4AE811F4" w14:textId="77777777" w:rsidR="00347871" w:rsidRDefault="00347871" w:rsidP="00922253">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with respect to a common unit as defined in [JCGM 200:2008].</w:t>
      </w:r>
      <w:r>
        <w:br/>
      </w:r>
      <w:r>
        <w:br/>
        <w:t>[IDEAS] MeasureCategory: A MeasureType whose members are recognized types of MeasureInstance.</w:t>
      </w:r>
    </w:p>
    <w:p w14:paraId="44059FDF"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26D30CDF" w14:textId="77777777" w:rsidR="00347871" w:rsidRDefault="006B5780" w:rsidP="00922253">
      <w:pPr>
        <w:ind w:left="360"/>
      </w:pPr>
      <w:hyperlink w:anchor="_b08132d9b30f1d47632a28aa6e4894bf" w:history="1">
        <w:r w:rsidR="00347871">
          <w:rPr>
            <w:rStyle w:val="Hyperlink"/>
          </w:rPr>
          <w:t>Value Type</w:t>
        </w:r>
      </w:hyperlink>
    </w:p>
    <w:p w14:paraId="09A19F35"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18655FB7" w14:textId="77777777" w:rsidR="00347871" w:rsidRDefault="00096C86" w:rsidP="00922253">
      <w:pPr>
        <w:pStyle w:val="BodyText2"/>
        <w:spacing w:after="0" w:line="240" w:lineRule="auto"/>
      </w:pPr>
      <w:r w:rsidRPr="006D2E0C">
        <w:rPr>
          <w:noProof/>
        </w:rPr>
        <w:pict w14:anchorId="57F2EB0E">
          <v:shape id="_x0000_i1238" type="#_x0000_t75" alt="-1225210285.emf" style="width:12pt;height:12pt;visibility:visible;mso-wrap-style:square">
            <v:imagedata r:id="rId22" o:title="-1225210285"/>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Value</w:t>
        </w:r>
      </w:hyperlink>
    </w:p>
    <w:p w14:paraId="0415B073" w14:textId="77777777" w:rsidR="00347871" w:rsidRDefault="00347871" w:rsidP="00922253">
      <w:pPr>
        <w:pStyle w:val="BodyText"/>
        <w:spacing w:before="0" w:after="120"/>
      </w:pPr>
      <w:r>
        <w:t>The multiplier by which to multiple the referenced unit to convert to the base unit within a system of units.</w:t>
      </w:r>
    </w:p>
    <w:p w14:paraId="4F1ECB66" w14:textId="77777777" w:rsidR="00347871" w:rsidRDefault="00096C86" w:rsidP="00922253">
      <w:pPr>
        <w:pStyle w:val="BodyText2"/>
        <w:spacing w:after="0" w:line="240" w:lineRule="auto"/>
      </w:pPr>
      <w:r w:rsidRPr="006D2E0C">
        <w:rPr>
          <w:noProof/>
        </w:rPr>
        <w:pict w14:anchorId="1D304E8E">
          <v:shape id="_x0000_i1237" type="#_x0000_t75" alt="-1225210285.emf" style="width:12pt;height:12pt;visibility:visible;mso-wrap-style:square">
            <v:imagedata r:id="rId22" o:title="-1225210285"/>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Value</w:t>
        </w:r>
      </w:hyperlink>
    </w:p>
    <w:p w14:paraId="6B6DD48E" w14:textId="77777777" w:rsidR="00347871" w:rsidRDefault="00347871" w:rsidP="00922253">
      <w:pPr>
        <w:pStyle w:val="BodyText"/>
        <w:spacing w:before="0" w:after="120"/>
      </w:pPr>
      <w:r>
        <w:t>The difference between zero in the referenced unit and zero in the base unit after the ratio is applied within a system of units.</w:t>
      </w:r>
    </w:p>
    <w:p w14:paraId="6F8036E1" w14:textId="77777777" w:rsidR="00347871" w:rsidRDefault="00096C86" w:rsidP="00922253">
      <w:pPr>
        <w:pStyle w:val="BodyText2"/>
        <w:spacing w:after="0" w:line="240" w:lineRule="auto"/>
      </w:pPr>
      <w:r w:rsidRPr="006D2E0C">
        <w:rPr>
          <w:noProof/>
        </w:rPr>
        <w:pict w14:anchorId="61426896">
          <v:shape id="_x0000_i1236" type="#_x0000_t75" alt="-1225210285.emf" style="width:12pt;height:12pt;visibility:visible;mso-wrap-style:square">
            <v:imagedata r:id="rId22" o:title="-1225210285"/>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 Value</w:t>
        </w:r>
      </w:hyperlink>
    </w:p>
    <w:p w14:paraId="24C65A23" w14:textId="77777777" w:rsidR="00347871" w:rsidRDefault="00347871" w:rsidP="00922253">
      <w:pPr>
        <w:pStyle w:val="BodyText"/>
        <w:spacing w:before="0" w:after="120"/>
      </w:pPr>
      <w:r>
        <w:t>The accepted symbol for the unit referenced by the unit type</w:t>
      </w:r>
    </w:p>
    <w:p w14:paraId="687CC90E" w14:textId="77777777" w:rsidR="00347871" w:rsidRDefault="00096C86" w:rsidP="00922253">
      <w:pPr>
        <w:pStyle w:val="BodyText2"/>
        <w:spacing w:after="0" w:line="240" w:lineRule="auto"/>
      </w:pPr>
      <w:r w:rsidRPr="006D2E0C">
        <w:rPr>
          <w:noProof/>
        </w:rPr>
        <w:pict w14:anchorId="4BB33BE0">
          <v:shape id="_x0000_i1235" type="#_x0000_t75" alt="-1225210285.emf" style="width:12pt;height:12pt;visibility:visible;mso-wrap-style:square">
            <v:imagedata r:id="rId22" o:title="-1225210285"/>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14:paraId="1639FDD9" w14:textId="77777777" w:rsidR="00347871" w:rsidRDefault="00347871" w:rsidP="00922253">
      <w:pPr>
        <w:pStyle w:val="BodyText"/>
        <w:spacing w:before="0" w:after="12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49CC268D" w14:textId="77777777" w:rsidR="00347871" w:rsidRDefault="00347871" w:rsidP="00922253"/>
    <w:p w14:paraId="37EFDC52" w14:textId="77777777" w:rsidR="00347871" w:rsidRDefault="00347871" w:rsidP="00922253">
      <w:pPr>
        <w:pStyle w:val="Heading3"/>
      </w:pPr>
      <w:bookmarkStart w:id="1662" w:name="_8942b77360f32c71454a54816b872e65"/>
      <w:bookmarkStart w:id="1663" w:name="_Toc514934042"/>
      <w:r>
        <w:t>Class Unit Value</w:t>
      </w:r>
      <w:bookmarkEnd w:id="1662"/>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r w:rsidR="009E71B4">
        <w:rPr>
          <w:rFonts w:cs="Arial"/>
        </w:rPr>
        <w:t xml:space="preserve"> </w:t>
      </w:r>
      <w:r w:rsidR="006F72CA">
        <w:rPr>
          <w:rFonts w:cs="Arial"/>
        </w:rPr>
        <w:t>&lt;&lt;Value&gt;&gt;</w:t>
      </w:r>
      <w:bookmarkEnd w:id="1663"/>
    </w:p>
    <w:p w14:paraId="07E3FB40" w14:textId="77777777" w:rsidR="00347871" w:rsidRDefault="00347871" w:rsidP="00922253">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w:t>
      </w:r>
      <w:r>
        <w:lastRenderedPageBreak/>
        <w:t xml:space="preserve">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t>[FIBO] QuantityValue: number and measurement unit together giving magnitude of a quan-tity</w:t>
      </w:r>
      <w:r>
        <w:br/>
      </w:r>
      <w:r>
        <w:br/>
        <w:t>[Guizzardi] (quale): A point in a n-dimensional quality domain</w:t>
      </w:r>
    </w:p>
    <w:p w14:paraId="502A8856"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0ABD2D07" w14:textId="77777777" w:rsidR="00347871" w:rsidRDefault="006B5780" w:rsidP="00922253">
      <w:pPr>
        <w:ind w:left="360"/>
      </w:pPr>
      <w:hyperlink w:anchor="_453956f1226edebf0776dfa54c3f9a98" w:history="1">
        <w:r w:rsidR="00347871">
          <w:rPr>
            <w:rStyle w:val="Hyperlink"/>
          </w:rPr>
          <w:t>Structured Value</w:t>
        </w:r>
      </w:hyperlink>
    </w:p>
    <w:p w14:paraId="16751A98"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Attributes</w:t>
      </w:r>
    </w:p>
    <w:p w14:paraId="258A03C6" w14:textId="77777777" w:rsidR="00347871" w:rsidRDefault="00096C86" w:rsidP="00922253">
      <w:pPr>
        <w:pStyle w:val="BodyText2"/>
        <w:spacing w:after="0" w:line="240" w:lineRule="auto"/>
      </w:pPr>
      <w:r w:rsidRPr="006D2E0C">
        <w:rPr>
          <w:noProof/>
        </w:rPr>
        <w:pict w14:anchorId="360CE41B">
          <v:shape id="Picture -1225210285.emf" o:spid="_x0000_i1234" type="#_x0000_t75" alt="-1225210285.emf" style="width:12pt;height:12pt;visibility:visible;mso-wrap-style:square">
            <v:imagedata r:id="rId22" o:title="-1225210285"/>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14:paraId="3ABF9281" w14:textId="77777777" w:rsidR="00347871" w:rsidRDefault="00347871" w:rsidP="00922253">
      <w:pPr>
        <w:pStyle w:val="BodyText"/>
        <w:spacing w:before="0" w:after="120"/>
      </w:pPr>
      <w:r>
        <w:t>The value of a quantity that, when multiplied by the unit defined in a subtype of quantity kind, specifies a measurement value such as 3 Meters.</w:t>
      </w:r>
      <w:r>
        <w:br/>
        <w:t>[OWL] rdf:value restricted to abstract quantity</w:t>
      </w:r>
    </w:p>
    <w:p w14:paraId="626434F4" w14:textId="77777777" w:rsidR="00347871" w:rsidRDefault="00347871" w:rsidP="00922253"/>
    <w:p w14:paraId="39506988" w14:textId="77777777" w:rsidR="00347871" w:rsidRDefault="00347871" w:rsidP="00922253">
      <w:pPr>
        <w:pStyle w:val="Heading3"/>
      </w:pPr>
      <w:bookmarkStart w:id="1664" w:name="_a739673c8d53da123e392b7e5059ceec"/>
      <w:bookmarkStart w:id="1665" w:name="_Toc514934043"/>
      <w:r>
        <w:t>Class Value</w:t>
      </w:r>
      <w:bookmarkEnd w:id="1664"/>
      <w:bookmarkEnd w:id="1665"/>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r w:rsidR="009E71B4">
        <w:rPr>
          <w:rFonts w:cs="Arial"/>
        </w:rPr>
        <w:t xml:space="preserve"> </w:t>
      </w:r>
    </w:p>
    <w:p w14:paraId="5CED47AB" w14:textId="77777777" w:rsidR="00347871" w:rsidRDefault="00347871" w:rsidP="00922253">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14:paraId="15E34CFB"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C0CF533" w14:textId="77777777" w:rsidR="00347871" w:rsidRDefault="006B5780" w:rsidP="00922253">
      <w:pPr>
        <w:ind w:left="360"/>
      </w:pPr>
      <w:hyperlink w:anchor="_a52cb0ff6e414b3170b58afe10b6afcb" w:history="1">
        <w:r w:rsidR="00347871">
          <w:rPr>
            <w:rStyle w:val="Hyperlink"/>
          </w:rPr>
          <w:t>Thing</w:t>
        </w:r>
      </w:hyperlink>
    </w:p>
    <w:p w14:paraId="28279253" w14:textId="77777777" w:rsidR="00347871" w:rsidRDefault="00347871" w:rsidP="00922253"/>
    <w:p w14:paraId="11254A1B" w14:textId="77777777" w:rsidR="00347871" w:rsidRDefault="00347871" w:rsidP="00922253">
      <w:pPr>
        <w:pStyle w:val="Heading3"/>
      </w:pPr>
      <w:bookmarkStart w:id="1666" w:name="_b08132d9b30f1d47632a28aa6e4894bf"/>
      <w:bookmarkStart w:id="1667" w:name="_Toc514934044"/>
      <w:r>
        <w:t>Class Value Type</w:t>
      </w:r>
      <w:bookmarkEnd w:id="1666"/>
      <w:bookmarkEnd w:id="1667"/>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r w:rsidR="009E71B4">
        <w:rPr>
          <w:rFonts w:cs="Arial"/>
        </w:rPr>
        <w:t xml:space="preserve"> </w:t>
      </w:r>
    </w:p>
    <w:p w14:paraId="5E989A04" w14:textId="77777777" w:rsidR="00347871" w:rsidRDefault="00347871" w:rsidP="00922253">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14:paraId="1F596BBD" w14:textId="77777777" w:rsidR="00347871" w:rsidRPr="00232C10" w:rsidRDefault="00347871" w:rsidP="00922253">
      <w:pPr>
        <w:pStyle w:val="Subtitle"/>
        <w:spacing w:before="120"/>
        <w:rPr>
          <w:rStyle w:val="IntenseEmphasis"/>
          <w:sz w:val="24"/>
          <w:szCs w:val="24"/>
        </w:rPr>
      </w:pPr>
      <w:r w:rsidRPr="00232C10">
        <w:rPr>
          <w:rStyle w:val="IntenseEmphasis"/>
          <w:sz w:val="24"/>
          <w:szCs w:val="24"/>
        </w:rPr>
        <w:t>Direct Supertypes</w:t>
      </w:r>
    </w:p>
    <w:p w14:paraId="4486F4CC" w14:textId="77777777" w:rsidR="00347871" w:rsidRDefault="006B5780" w:rsidP="00922253">
      <w:pPr>
        <w:ind w:left="360"/>
      </w:pPr>
      <w:hyperlink w:anchor="_dfe1514224ca21cedba7b2b29802db50" w:history="1">
        <w:r w:rsidR="00347871">
          <w:rPr>
            <w:rStyle w:val="Hyperlink"/>
          </w:rPr>
          <w:t>Type</w:t>
        </w:r>
      </w:hyperlink>
    </w:p>
    <w:p w14:paraId="086A065C" w14:textId="77777777" w:rsidR="00347871" w:rsidRDefault="00347871" w:rsidP="00922253"/>
    <w:p w14:paraId="6682BF80" w14:textId="77777777" w:rsidR="00347871" w:rsidRDefault="00347871" w:rsidP="00922253">
      <w:pPr>
        <w:spacing w:after="200" w:line="276" w:lineRule="auto"/>
        <w:rPr>
          <w:b/>
          <w:bCs/>
          <w:color w:val="365F91"/>
          <w:sz w:val="40"/>
          <w:szCs w:val="40"/>
        </w:rPr>
      </w:pPr>
      <w:r>
        <w:br w:type="page"/>
      </w:r>
    </w:p>
    <w:p w14:paraId="40F987AA" w14:textId="77777777" w:rsidR="00922253" w:rsidRPr="00347871" w:rsidRDefault="00922253"/>
    <w:sectPr w:rsidR="00922253" w:rsidRPr="00347871">
      <w:footerReference w:type="even" r:id="rId264"/>
      <w:footerReference w:type="default" r:id="rId265"/>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5CA1B" w14:textId="77777777" w:rsidR="006B5780" w:rsidRDefault="006B5780">
      <w:r>
        <w:separator/>
      </w:r>
    </w:p>
  </w:endnote>
  <w:endnote w:type="continuationSeparator" w:id="0">
    <w:p w14:paraId="1FD596D8" w14:textId="77777777" w:rsidR="006B5780" w:rsidRDefault="006B5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632D8" w14:textId="77777777"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876AB">
      <w:rPr>
        <w:b/>
        <w:noProof/>
        <w:sz w:val="18"/>
      </w:rPr>
      <w:t>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25426" w14:textId="77777777"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E876AB">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4EE08" w14:textId="77777777" w:rsidR="006B5780" w:rsidRDefault="006B5780">
      <w:r>
        <w:separator/>
      </w:r>
    </w:p>
  </w:footnote>
  <w:footnote w:type="continuationSeparator" w:id="0">
    <w:p w14:paraId="4656771A" w14:textId="77777777" w:rsidR="006B5780" w:rsidRDefault="006B5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15:restartNumberingAfterBreak="0">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15:restartNumberingAfterBreak="0">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15:restartNumberingAfterBreak="0">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15:restartNumberingAfterBreak="0">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15:restartNumberingAfterBreak="0">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15:restartNumberingAfterBreak="0">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1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1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1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5"/>
  </w:num>
  <w:num w:numId="19">
    <w:abstractNumId w:val="14"/>
  </w:num>
  <w:num w:numId="20">
    <w:abstractNumId w:val="17"/>
  </w:num>
  <w:num w:numId="21">
    <w:abstractNumId w:val="15"/>
    <w:lvlOverride w:ilvl="0">
      <w:startOverride w:val="1"/>
    </w:lvlOverride>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1"/>
  </w:num>
  <w:num w:numId="30">
    <w:abstractNumId w:val="2"/>
  </w:num>
  <w:num w:numId="31">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QzNTU3NzC2NDA0tjBS0lEKTi0uzszPAykwrAUAXZ4ERCwAAAA="/>
  </w:docVars>
  <w:rsids>
    <w:rsidRoot w:val="004E79CB"/>
    <w:rsid w:val="00000E9A"/>
    <w:rsid w:val="00032320"/>
    <w:rsid w:val="0003588A"/>
    <w:rsid w:val="00047D47"/>
    <w:rsid w:val="000534B9"/>
    <w:rsid w:val="000569A5"/>
    <w:rsid w:val="00076596"/>
    <w:rsid w:val="00096C86"/>
    <w:rsid w:val="000B290A"/>
    <w:rsid w:val="000C6CB8"/>
    <w:rsid w:val="000F4FCB"/>
    <w:rsid w:val="00102E5C"/>
    <w:rsid w:val="001161B9"/>
    <w:rsid w:val="00153F9B"/>
    <w:rsid w:val="0016774B"/>
    <w:rsid w:val="00175B81"/>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3D0471"/>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B5780"/>
    <w:rsid w:val="006F72CA"/>
    <w:rsid w:val="00737278"/>
    <w:rsid w:val="00774F7D"/>
    <w:rsid w:val="007A366F"/>
    <w:rsid w:val="007A490E"/>
    <w:rsid w:val="00817FF0"/>
    <w:rsid w:val="00825C1A"/>
    <w:rsid w:val="008408D8"/>
    <w:rsid w:val="00852E9D"/>
    <w:rsid w:val="008C7700"/>
    <w:rsid w:val="0090104D"/>
    <w:rsid w:val="009038DA"/>
    <w:rsid w:val="00922253"/>
    <w:rsid w:val="00951276"/>
    <w:rsid w:val="00970FA0"/>
    <w:rsid w:val="00977C1A"/>
    <w:rsid w:val="009E4A36"/>
    <w:rsid w:val="009E71B4"/>
    <w:rsid w:val="009F6685"/>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EB437"/>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096C86"/>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UnresolvedMention">
    <w:name w:val="Unresolved Mention"/>
    <w:uiPriority w:val="99"/>
    <w:semiHidden/>
    <w:unhideWhenUsed/>
    <w:rsid w:val="00096C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4.emf"/><Relationship Id="rId84" Type="http://schemas.openxmlformats.org/officeDocument/2006/relationships/image" Target="media/image75.emf"/><Relationship Id="rId138" Type="http://schemas.openxmlformats.org/officeDocument/2006/relationships/image" Target="media/image129.emf"/><Relationship Id="rId159" Type="http://schemas.openxmlformats.org/officeDocument/2006/relationships/image" Target="media/image150.emf"/><Relationship Id="rId170" Type="http://schemas.openxmlformats.org/officeDocument/2006/relationships/image" Target="media/image161.emf"/><Relationship Id="rId191" Type="http://schemas.openxmlformats.org/officeDocument/2006/relationships/image" Target="media/image182.emf"/><Relationship Id="rId205" Type="http://schemas.openxmlformats.org/officeDocument/2006/relationships/image" Target="media/image196.emf"/><Relationship Id="rId226" Type="http://schemas.openxmlformats.org/officeDocument/2006/relationships/image" Target="media/image217.emf"/><Relationship Id="rId247" Type="http://schemas.openxmlformats.org/officeDocument/2006/relationships/image" Target="media/image238.emf"/><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4.emf"/><Relationship Id="rId74" Type="http://schemas.openxmlformats.org/officeDocument/2006/relationships/image" Target="media/image65.emf"/><Relationship Id="rId128" Type="http://schemas.openxmlformats.org/officeDocument/2006/relationships/image" Target="media/image119.emf"/><Relationship Id="rId149" Type="http://schemas.openxmlformats.org/officeDocument/2006/relationships/image" Target="media/image140.emf"/><Relationship Id="rId5" Type="http://schemas.openxmlformats.org/officeDocument/2006/relationships/webSettings" Target="webSettings.xml"/><Relationship Id="rId95" Type="http://schemas.openxmlformats.org/officeDocument/2006/relationships/image" Target="media/image86.emf"/><Relationship Id="rId160" Type="http://schemas.openxmlformats.org/officeDocument/2006/relationships/image" Target="media/image151.emf"/><Relationship Id="rId181" Type="http://schemas.openxmlformats.org/officeDocument/2006/relationships/image" Target="media/image172.emf"/><Relationship Id="rId216" Type="http://schemas.openxmlformats.org/officeDocument/2006/relationships/image" Target="media/image207.emf"/><Relationship Id="rId237" Type="http://schemas.openxmlformats.org/officeDocument/2006/relationships/image" Target="media/image228.emf"/><Relationship Id="rId258" Type="http://schemas.openxmlformats.org/officeDocument/2006/relationships/image" Target="media/image249.emf"/><Relationship Id="rId22" Type="http://schemas.openxmlformats.org/officeDocument/2006/relationships/image" Target="media/image13.png"/><Relationship Id="rId43" Type="http://schemas.openxmlformats.org/officeDocument/2006/relationships/image" Target="media/image34.emf"/><Relationship Id="rId64" Type="http://schemas.openxmlformats.org/officeDocument/2006/relationships/image" Target="media/image55.emf"/><Relationship Id="rId118" Type="http://schemas.openxmlformats.org/officeDocument/2006/relationships/image" Target="media/image109.emf"/><Relationship Id="rId139" Type="http://schemas.openxmlformats.org/officeDocument/2006/relationships/image" Target="media/image130.emf"/><Relationship Id="rId85" Type="http://schemas.openxmlformats.org/officeDocument/2006/relationships/image" Target="media/image76.emf"/><Relationship Id="rId150" Type="http://schemas.openxmlformats.org/officeDocument/2006/relationships/image" Target="media/image141.emf"/><Relationship Id="rId171" Type="http://schemas.openxmlformats.org/officeDocument/2006/relationships/image" Target="media/image162.emf"/><Relationship Id="rId192" Type="http://schemas.openxmlformats.org/officeDocument/2006/relationships/image" Target="media/image183.emf"/><Relationship Id="rId206" Type="http://schemas.openxmlformats.org/officeDocument/2006/relationships/image" Target="media/image197.emf"/><Relationship Id="rId227" Type="http://schemas.openxmlformats.org/officeDocument/2006/relationships/image" Target="media/image218.emf"/><Relationship Id="rId248" Type="http://schemas.openxmlformats.org/officeDocument/2006/relationships/image" Target="media/image239.emf"/><Relationship Id="rId12" Type="http://schemas.openxmlformats.org/officeDocument/2006/relationships/image" Target="media/image3.emf"/><Relationship Id="rId33" Type="http://schemas.openxmlformats.org/officeDocument/2006/relationships/image" Target="media/image24.emf"/><Relationship Id="rId108" Type="http://schemas.openxmlformats.org/officeDocument/2006/relationships/image" Target="media/image99.emf"/><Relationship Id="rId129" Type="http://schemas.openxmlformats.org/officeDocument/2006/relationships/image" Target="media/image120.emf"/><Relationship Id="rId54" Type="http://schemas.openxmlformats.org/officeDocument/2006/relationships/image" Target="media/image45.emf"/><Relationship Id="rId75" Type="http://schemas.openxmlformats.org/officeDocument/2006/relationships/image" Target="media/image66.emf"/><Relationship Id="rId96" Type="http://schemas.openxmlformats.org/officeDocument/2006/relationships/image" Target="media/image87.emf"/><Relationship Id="rId140" Type="http://schemas.openxmlformats.org/officeDocument/2006/relationships/image" Target="media/image131.emf"/><Relationship Id="rId161" Type="http://schemas.openxmlformats.org/officeDocument/2006/relationships/image" Target="media/image152.emf"/><Relationship Id="rId182" Type="http://schemas.openxmlformats.org/officeDocument/2006/relationships/image" Target="media/image173.emf"/><Relationship Id="rId217" Type="http://schemas.openxmlformats.org/officeDocument/2006/relationships/image" Target="media/image208.emf"/><Relationship Id="rId6" Type="http://schemas.openxmlformats.org/officeDocument/2006/relationships/footnotes" Target="footnotes.xml"/><Relationship Id="rId238" Type="http://schemas.openxmlformats.org/officeDocument/2006/relationships/image" Target="media/image229.emf"/><Relationship Id="rId259" Type="http://schemas.openxmlformats.org/officeDocument/2006/relationships/image" Target="media/image250.emf"/><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51" Type="http://schemas.openxmlformats.org/officeDocument/2006/relationships/image" Target="media/image142.emf"/><Relationship Id="rId156" Type="http://schemas.openxmlformats.org/officeDocument/2006/relationships/image" Target="media/image147.emf"/><Relationship Id="rId177" Type="http://schemas.openxmlformats.org/officeDocument/2006/relationships/image" Target="media/image168.emf"/><Relationship Id="rId198" Type="http://schemas.openxmlformats.org/officeDocument/2006/relationships/image" Target="media/image189.emf"/><Relationship Id="rId172" Type="http://schemas.openxmlformats.org/officeDocument/2006/relationships/image" Target="media/image163.emf"/><Relationship Id="rId193" Type="http://schemas.openxmlformats.org/officeDocument/2006/relationships/image" Target="media/image184.emf"/><Relationship Id="rId202" Type="http://schemas.openxmlformats.org/officeDocument/2006/relationships/image" Target="media/image193.emf"/><Relationship Id="rId207" Type="http://schemas.openxmlformats.org/officeDocument/2006/relationships/image" Target="media/image198.emf"/><Relationship Id="rId223" Type="http://schemas.openxmlformats.org/officeDocument/2006/relationships/image" Target="media/image214.emf"/><Relationship Id="rId228" Type="http://schemas.openxmlformats.org/officeDocument/2006/relationships/image" Target="media/image219.emf"/><Relationship Id="rId244" Type="http://schemas.openxmlformats.org/officeDocument/2006/relationships/image" Target="media/image235.emf"/><Relationship Id="rId249" Type="http://schemas.openxmlformats.org/officeDocument/2006/relationships/image" Target="media/image240.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260" Type="http://schemas.openxmlformats.org/officeDocument/2006/relationships/image" Target="media/image251.emf"/><Relationship Id="rId265" Type="http://schemas.openxmlformats.org/officeDocument/2006/relationships/footer" Target="footer2.xml"/><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image" Target="media/image132.emf"/><Relationship Id="rId146" Type="http://schemas.openxmlformats.org/officeDocument/2006/relationships/image" Target="media/image137.emf"/><Relationship Id="rId167" Type="http://schemas.openxmlformats.org/officeDocument/2006/relationships/image" Target="media/image158.emf"/><Relationship Id="rId188" Type="http://schemas.openxmlformats.org/officeDocument/2006/relationships/image" Target="media/image179.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162" Type="http://schemas.openxmlformats.org/officeDocument/2006/relationships/image" Target="media/image153.emf"/><Relationship Id="rId183" Type="http://schemas.openxmlformats.org/officeDocument/2006/relationships/image" Target="media/image174.emf"/><Relationship Id="rId213" Type="http://schemas.openxmlformats.org/officeDocument/2006/relationships/image" Target="media/image204.emf"/><Relationship Id="rId218" Type="http://schemas.openxmlformats.org/officeDocument/2006/relationships/image" Target="media/image209.emf"/><Relationship Id="rId234" Type="http://schemas.openxmlformats.org/officeDocument/2006/relationships/image" Target="media/image225.emf"/><Relationship Id="rId239" Type="http://schemas.openxmlformats.org/officeDocument/2006/relationships/image" Target="media/image230.emf"/><Relationship Id="rId2" Type="http://schemas.openxmlformats.org/officeDocument/2006/relationships/numbering" Target="numbering.xml"/><Relationship Id="rId29" Type="http://schemas.openxmlformats.org/officeDocument/2006/relationships/image" Target="media/image20.emf"/><Relationship Id="rId250" Type="http://schemas.openxmlformats.org/officeDocument/2006/relationships/image" Target="media/image241.emf"/><Relationship Id="rId255" Type="http://schemas.openxmlformats.org/officeDocument/2006/relationships/image" Target="media/image246.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157" Type="http://schemas.openxmlformats.org/officeDocument/2006/relationships/image" Target="media/image148.emf"/><Relationship Id="rId178" Type="http://schemas.openxmlformats.org/officeDocument/2006/relationships/image" Target="media/image169.emf"/><Relationship Id="rId61" Type="http://schemas.openxmlformats.org/officeDocument/2006/relationships/image" Target="media/image52.emf"/><Relationship Id="rId82" Type="http://schemas.openxmlformats.org/officeDocument/2006/relationships/image" Target="media/image73.emf"/><Relationship Id="rId152" Type="http://schemas.openxmlformats.org/officeDocument/2006/relationships/image" Target="media/image143.emf"/><Relationship Id="rId173" Type="http://schemas.openxmlformats.org/officeDocument/2006/relationships/image" Target="media/image164.emf"/><Relationship Id="rId194" Type="http://schemas.openxmlformats.org/officeDocument/2006/relationships/image" Target="media/image185.emf"/><Relationship Id="rId199" Type="http://schemas.openxmlformats.org/officeDocument/2006/relationships/image" Target="media/image190.emf"/><Relationship Id="rId203" Type="http://schemas.openxmlformats.org/officeDocument/2006/relationships/image" Target="media/image194.emf"/><Relationship Id="rId208" Type="http://schemas.openxmlformats.org/officeDocument/2006/relationships/image" Target="media/image199.emf"/><Relationship Id="rId229" Type="http://schemas.openxmlformats.org/officeDocument/2006/relationships/image" Target="media/image220.emf"/><Relationship Id="rId19" Type="http://schemas.openxmlformats.org/officeDocument/2006/relationships/image" Target="media/image10.emf"/><Relationship Id="rId224" Type="http://schemas.openxmlformats.org/officeDocument/2006/relationships/image" Target="media/image215.emf"/><Relationship Id="rId240" Type="http://schemas.openxmlformats.org/officeDocument/2006/relationships/image" Target="media/image231.emf"/><Relationship Id="rId245" Type="http://schemas.openxmlformats.org/officeDocument/2006/relationships/image" Target="media/image236.emf"/><Relationship Id="rId261" Type="http://schemas.openxmlformats.org/officeDocument/2006/relationships/image" Target="media/image252.emf"/><Relationship Id="rId266" Type="http://schemas.openxmlformats.org/officeDocument/2006/relationships/fontTable" Target="fontTable.xml"/><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png"/><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9.emf"/><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image" Target="media/image133.emf"/><Relationship Id="rId163" Type="http://schemas.openxmlformats.org/officeDocument/2006/relationships/image" Target="media/image154.emf"/><Relationship Id="rId184" Type="http://schemas.openxmlformats.org/officeDocument/2006/relationships/image" Target="media/image175.emf"/><Relationship Id="rId189" Type="http://schemas.openxmlformats.org/officeDocument/2006/relationships/image" Target="media/image180.emf"/><Relationship Id="rId219" Type="http://schemas.openxmlformats.org/officeDocument/2006/relationships/image" Target="media/image210.emf"/><Relationship Id="rId3" Type="http://schemas.openxmlformats.org/officeDocument/2006/relationships/styles" Target="styles.xml"/><Relationship Id="rId214" Type="http://schemas.openxmlformats.org/officeDocument/2006/relationships/image" Target="media/image205.emf"/><Relationship Id="rId230" Type="http://schemas.openxmlformats.org/officeDocument/2006/relationships/image" Target="media/image221.emf"/><Relationship Id="rId235" Type="http://schemas.openxmlformats.org/officeDocument/2006/relationships/image" Target="media/image226.emf"/><Relationship Id="rId251" Type="http://schemas.openxmlformats.org/officeDocument/2006/relationships/image" Target="media/image242.emf"/><Relationship Id="rId256" Type="http://schemas.openxmlformats.org/officeDocument/2006/relationships/image" Target="media/image247.emf"/><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158" Type="http://schemas.openxmlformats.org/officeDocument/2006/relationships/image" Target="media/image149.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32" Type="http://schemas.openxmlformats.org/officeDocument/2006/relationships/image" Target="media/image123.emf"/><Relationship Id="rId153" Type="http://schemas.openxmlformats.org/officeDocument/2006/relationships/image" Target="media/image144.emf"/><Relationship Id="rId174" Type="http://schemas.openxmlformats.org/officeDocument/2006/relationships/image" Target="media/image165.emf"/><Relationship Id="rId179" Type="http://schemas.openxmlformats.org/officeDocument/2006/relationships/image" Target="media/image170.emf"/><Relationship Id="rId195" Type="http://schemas.openxmlformats.org/officeDocument/2006/relationships/image" Target="media/image186.emf"/><Relationship Id="rId209" Type="http://schemas.openxmlformats.org/officeDocument/2006/relationships/image" Target="media/image200.emf"/><Relationship Id="rId190" Type="http://schemas.openxmlformats.org/officeDocument/2006/relationships/image" Target="media/image181.emf"/><Relationship Id="rId204" Type="http://schemas.openxmlformats.org/officeDocument/2006/relationships/image" Target="media/image195.emf"/><Relationship Id="rId220" Type="http://schemas.openxmlformats.org/officeDocument/2006/relationships/image" Target="media/image211.emf"/><Relationship Id="rId225" Type="http://schemas.openxmlformats.org/officeDocument/2006/relationships/image" Target="media/image216.emf"/><Relationship Id="rId241" Type="http://schemas.openxmlformats.org/officeDocument/2006/relationships/image" Target="media/image232.emf"/><Relationship Id="rId246" Type="http://schemas.openxmlformats.org/officeDocument/2006/relationships/image" Target="media/image237.png"/><Relationship Id="rId267" Type="http://schemas.openxmlformats.org/officeDocument/2006/relationships/theme" Target="theme/theme1.xml"/><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262" Type="http://schemas.openxmlformats.org/officeDocument/2006/relationships/image" Target="media/image253.emf"/><Relationship Id="rId10" Type="http://schemas.openxmlformats.org/officeDocument/2006/relationships/hyperlink" Target="https://github.com/ModelDriven/ConceptLibraries" TargetMode="External"/><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5.emf"/><Relationship Id="rId169" Type="http://schemas.openxmlformats.org/officeDocument/2006/relationships/image" Target="media/image160.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image" Target="ModelDriven.jpg" TargetMode="External"/><Relationship Id="rId180" Type="http://schemas.openxmlformats.org/officeDocument/2006/relationships/image" Target="media/image171.emf"/><Relationship Id="rId210" Type="http://schemas.openxmlformats.org/officeDocument/2006/relationships/image" Target="media/image201.emf"/><Relationship Id="rId215" Type="http://schemas.openxmlformats.org/officeDocument/2006/relationships/image" Target="media/image206.emf"/><Relationship Id="rId236" Type="http://schemas.openxmlformats.org/officeDocument/2006/relationships/image" Target="media/image227.emf"/><Relationship Id="rId257" Type="http://schemas.openxmlformats.org/officeDocument/2006/relationships/image" Target="media/image248.emf"/><Relationship Id="rId26" Type="http://schemas.openxmlformats.org/officeDocument/2006/relationships/image" Target="media/image17.png"/><Relationship Id="rId231" Type="http://schemas.openxmlformats.org/officeDocument/2006/relationships/image" Target="media/image222.emf"/><Relationship Id="rId252" Type="http://schemas.openxmlformats.org/officeDocument/2006/relationships/image" Target="media/image243.emf"/><Relationship Id="rId47" Type="http://schemas.openxmlformats.org/officeDocument/2006/relationships/image" Target="media/image38.emf"/><Relationship Id="rId68" Type="http://schemas.openxmlformats.org/officeDocument/2006/relationships/image" Target="media/image59.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54" Type="http://schemas.openxmlformats.org/officeDocument/2006/relationships/image" Target="media/image145.emf"/><Relationship Id="rId175" Type="http://schemas.openxmlformats.org/officeDocument/2006/relationships/image" Target="media/image166.emf"/><Relationship Id="rId196" Type="http://schemas.openxmlformats.org/officeDocument/2006/relationships/image" Target="media/image187.emf"/><Relationship Id="rId200" Type="http://schemas.openxmlformats.org/officeDocument/2006/relationships/image" Target="media/image191.emf"/><Relationship Id="rId16" Type="http://schemas.openxmlformats.org/officeDocument/2006/relationships/image" Target="media/image7.png"/><Relationship Id="rId221" Type="http://schemas.openxmlformats.org/officeDocument/2006/relationships/image" Target="media/image212.emf"/><Relationship Id="rId242" Type="http://schemas.openxmlformats.org/officeDocument/2006/relationships/image" Target="media/image233.emf"/><Relationship Id="rId263" Type="http://schemas.openxmlformats.org/officeDocument/2006/relationships/image" Target="media/image254.emf"/><Relationship Id="rId37" Type="http://schemas.openxmlformats.org/officeDocument/2006/relationships/image" Target="media/image28.emf"/><Relationship Id="rId58" Type="http://schemas.openxmlformats.org/officeDocument/2006/relationships/image" Target="media/image49.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44" Type="http://schemas.openxmlformats.org/officeDocument/2006/relationships/image" Target="media/image135.png"/><Relationship Id="rId90" Type="http://schemas.openxmlformats.org/officeDocument/2006/relationships/image" Target="media/image81.emf"/><Relationship Id="rId165" Type="http://schemas.openxmlformats.org/officeDocument/2006/relationships/image" Target="media/image156.emf"/><Relationship Id="rId186" Type="http://schemas.openxmlformats.org/officeDocument/2006/relationships/image" Target="media/image177.emf"/><Relationship Id="rId211" Type="http://schemas.openxmlformats.org/officeDocument/2006/relationships/image" Target="media/image202.emf"/><Relationship Id="rId232" Type="http://schemas.openxmlformats.org/officeDocument/2006/relationships/image" Target="media/image223.emf"/><Relationship Id="rId253" Type="http://schemas.openxmlformats.org/officeDocument/2006/relationships/image" Target="media/image244.emf"/><Relationship Id="rId27" Type="http://schemas.openxmlformats.org/officeDocument/2006/relationships/image" Target="media/image18.emf"/><Relationship Id="rId48" Type="http://schemas.openxmlformats.org/officeDocument/2006/relationships/image" Target="media/image39.emf"/><Relationship Id="rId69" Type="http://schemas.openxmlformats.org/officeDocument/2006/relationships/image" Target="media/image60.emf"/><Relationship Id="rId113" Type="http://schemas.openxmlformats.org/officeDocument/2006/relationships/image" Target="media/image104.emf"/><Relationship Id="rId134" Type="http://schemas.openxmlformats.org/officeDocument/2006/relationships/image" Target="media/image125.emf"/><Relationship Id="rId80" Type="http://schemas.openxmlformats.org/officeDocument/2006/relationships/image" Target="media/image71.emf"/><Relationship Id="rId155" Type="http://schemas.openxmlformats.org/officeDocument/2006/relationships/image" Target="media/image146.emf"/><Relationship Id="rId176" Type="http://schemas.openxmlformats.org/officeDocument/2006/relationships/image" Target="media/image167.emf"/><Relationship Id="rId197" Type="http://schemas.openxmlformats.org/officeDocument/2006/relationships/image" Target="media/image188.emf"/><Relationship Id="rId201" Type="http://schemas.openxmlformats.org/officeDocument/2006/relationships/image" Target="media/image192.emf"/><Relationship Id="rId222" Type="http://schemas.openxmlformats.org/officeDocument/2006/relationships/image" Target="media/image213.emf"/><Relationship Id="rId243" Type="http://schemas.openxmlformats.org/officeDocument/2006/relationships/image" Target="media/image234.png"/><Relationship Id="rId264" Type="http://schemas.openxmlformats.org/officeDocument/2006/relationships/footer" Target="footer1.xml"/><Relationship Id="rId17" Type="http://schemas.openxmlformats.org/officeDocument/2006/relationships/image" Target="media/image8.emf"/><Relationship Id="rId38" Type="http://schemas.openxmlformats.org/officeDocument/2006/relationships/image" Target="media/image29.png"/><Relationship Id="rId59" Type="http://schemas.openxmlformats.org/officeDocument/2006/relationships/image" Target="media/image50.emf"/><Relationship Id="rId103" Type="http://schemas.openxmlformats.org/officeDocument/2006/relationships/image" Target="media/image94.emf"/><Relationship Id="rId124" Type="http://schemas.openxmlformats.org/officeDocument/2006/relationships/image" Target="media/image115.emf"/><Relationship Id="rId70" Type="http://schemas.openxmlformats.org/officeDocument/2006/relationships/image" Target="media/image61.emf"/><Relationship Id="rId91" Type="http://schemas.openxmlformats.org/officeDocument/2006/relationships/image" Target="media/image82.emf"/><Relationship Id="rId145" Type="http://schemas.openxmlformats.org/officeDocument/2006/relationships/image" Target="media/image136.emf"/><Relationship Id="rId166" Type="http://schemas.openxmlformats.org/officeDocument/2006/relationships/image" Target="media/image157.emf"/><Relationship Id="rId187" Type="http://schemas.openxmlformats.org/officeDocument/2006/relationships/image" Target="media/image178.emf"/><Relationship Id="rId1" Type="http://schemas.openxmlformats.org/officeDocument/2006/relationships/customXml" Target="../customXml/item1.xml"/><Relationship Id="rId212" Type="http://schemas.openxmlformats.org/officeDocument/2006/relationships/image" Target="media/image203.emf"/><Relationship Id="rId233" Type="http://schemas.openxmlformats.org/officeDocument/2006/relationships/image" Target="media/image224.emf"/><Relationship Id="rId254" Type="http://schemas.openxmlformats.org/officeDocument/2006/relationships/image" Target="media/image2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929BA-3F61-48E1-B618-3CCC26A2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79923</Words>
  <Characters>455564</Characters>
  <Application>Microsoft Office Word</Application>
  <DocSecurity>0</DocSecurity>
  <Lines>3796</Lines>
  <Paragraphs>1068</Paragraphs>
  <ScaleCrop>false</ScaleCrop>
  <HeadingPairs>
    <vt:vector size="2" baseType="variant">
      <vt:variant>
        <vt:lpstr>Title</vt:lpstr>
      </vt:variant>
      <vt:variant>
        <vt:i4>1</vt:i4>
      </vt:variant>
    </vt:vector>
  </HeadingPairs>
  <TitlesOfParts>
    <vt:vector size="1" baseType="lpstr">
      <vt:lpstr>Federated Concept Library</vt:lpstr>
    </vt:vector>
  </TitlesOfParts>
  <Company>Model Driven Solutions</Company>
  <LinksUpToDate>false</LinksUpToDate>
  <CharactersWithSpaces>534419</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Federated Concept Library</dc:title>
  <dc:subject/>
  <dc:creator>Linda Heaton</dc:creator>
  <cp:keywords/>
  <cp:lastModifiedBy>Cory Casanave</cp:lastModifiedBy>
  <cp:revision>4</cp:revision>
  <cp:lastPrinted>2018-05-24T17:28:00Z</cp:lastPrinted>
  <dcterms:created xsi:type="dcterms:W3CDTF">2018-05-24T17:27:00Z</dcterms:created>
  <dcterms:modified xsi:type="dcterms:W3CDTF">2018-05-24T17:29:00Z</dcterms:modified>
</cp:coreProperties>
</file>